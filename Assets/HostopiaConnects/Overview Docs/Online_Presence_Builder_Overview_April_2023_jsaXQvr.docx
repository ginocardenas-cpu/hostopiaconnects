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C66A8" w14:textId="77777777" w:rsidR="006F52DB" w:rsidRPr="004267A4" w:rsidRDefault="006F52DB" w:rsidP="00A0703C">
      <w:pPr>
        <w:pStyle w:val="Title"/>
        <w:jc w:val="left"/>
      </w:pPr>
    </w:p>
    <w:p w14:paraId="00EB0969" w14:textId="77777777" w:rsidR="00385855" w:rsidRPr="004267A4" w:rsidRDefault="00385855" w:rsidP="00D359CE">
      <w:pPr>
        <w:ind w:left="5760"/>
        <w:jc w:val="center"/>
        <w:rPr>
          <w:b/>
          <w:smallCaps/>
        </w:rPr>
      </w:pPr>
    </w:p>
    <w:p w14:paraId="53D4B478" w14:textId="77777777" w:rsidR="00385855" w:rsidRPr="004267A4" w:rsidRDefault="00385855" w:rsidP="00D359CE">
      <w:pPr>
        <w:ind w:left="5760"/>
        <w:jc w:val="center"/>
        <w:rPr>
          <w:b/>
          <w:smallCaps/>
        </w:rPr>
      </w:pPr>
    </w:p>
    <w:p w14:paraId="221C49B2" w14:textId="77777777" w:rsidR="00385855" w:rsidRPr="004267A4" w:rsidRDefault="00385855" w:rsidP="00D359CE">
      <w:pPr>
        <w:ind w:left="5760"/>
        <w:jc w:val="center"/>
        <w:rPr>
          <w:b/>
          <w:smallCaps/>
        </w:rPr>
      </w:pPr>
    </w:p>
    <w:p w14:paraId="3243F866" w14:textId="77777777" w:rsidR="00385855" w:rsidRPr="004267A4" w:rsidRDefault="00385855" w:rsidP="00D359CE">
      <w:pPr>
        <w:ind w:left="5760"/>
        <w:jc w:val="center"/>
        <w:rPr>
          <w:b/>
          <w:smallCaps/>
        </w:rPr>
      </w:pPr>
    </w:p>
    <w:p w14:paraId="749D2683" w14:textId="77777777" w:rsidR="00385855" w:rsidRPr="004267A4" w:rsidRDefault="00385855" w:rsidP="00D359CE">
      <w:pPr>
        <w:ind w:left="5760"/>
        <w:jc w:val="center"/>
        <w:rPr>
          <w:b/>
          <w:smallCaps/>
        </w:rPr>
      </w:pPr>
    </w:p>
    <w:p w14:paraId="4BDB580A" w14:textId="77777777" w:rsidR="003B35BC" w:rsidRPr="004267A4" w:rsidRDefault="003B35BC" w:rsidP="007F21B0">
      <w:pPr>
        <w:pStyle w:val="Title"/>
      </w:pPr>
    </w:p>
    <w:sdt>
      <w:sdtPr>
        <w:rPr>
          <w:b w:val="0"/>
          <w:color w:val="2CADB2" w:themeColor="accent1"/>
        </w:rPr>
        <w:alias w:val="Title"/>
        <w:tag w:val=""/>
        <w:id w:val="1806047034"/>
        <w:placeholder>
          <w:docPart w:val="4DA13970BF03407E887E81CF2D59265A"/>
        </w:placeholder>
        <w:dataBinding w:prefixMappings="xmlns:ns0='http://purl.org/dc/elements/1.1/' xmlns:ns1='http://schemas.openxmlformats.org/package/2006/metadata/core-properties' " w:xpath="/ns1:coreProperties[1]/ns0:title[1]" w:storeItemID="{6C3C8BC8-F283-45AE-878A-BAB7291924A1}"/>
        <w:text/>
      </w:sdtPr>
      <w:sdtEndPr/>
      <w:sdtContent>
        <w:p w14:paraId="38CD5991" w14:textId="6C226669" w:rsidR="00503A65" w:rsidRPr="004267A4" w:rsidRDefault="00446827" w:rsidP="00532CCF">
          <w:pPr>
            <w:pStyle w:val="Title"/>
            <w:ind w:left="2520"/>
            <w:rPr>
              <w:b w:val="0"/>
              <w:color w:val="2CADB2" w:themeColor="accent1"/>
            </w:rPr>
          </w:pPr>
          <w:r>
            <w:rPr>
              <w:b w:val="0"/>
              <w:color w:val="2CADB2" w:themeColor="accent1"/>
            </w:rPr>
            <w:t>Online Presence Builder</w:t>
          </w:r>
        </w:p>
      </w:sdtContent>
    </w:sdt>
    <w:p w14:paraId="38F1D2AA" w14:textId="77777777" w:rsidR="00BE0BD8" w:rsidRDefault="0085561A" w:rsidP="007F21B0">
      <w:pPr>
        <w:pStyle w:val="Title"/>
        <w:rPr>
          <w:b w:val="0"/>
          <w:sz w:val="40"/>
        </w:rPr>
      </w:pPr>
      <w:r w:rsidRPr="0085561A">
        <w:rPr>
          <w:b w:val="0"/>
          <w:sz w:val="40"/>
        </w:rPr>
        <w:t>Overview</w:t>
      </w:r>
    </w:p>
    <w:p w14:paraId="302B8612" w14:textId="77777777" w:rsidR="0085561A" w:rsidRDefault="0085561A" w:rsidP="007F21B0">
      <w:pPr>
        <w:pStyle w:val="Title"/>
        <w:rPr>
          <w:b w:val="0"/>
          <w:sz w:val="40"/>
        </w:rPr>
      </w:pPr>
    </w:p>
    <w:p w14:paraId="10C330DE" w14:textId="77777777" w:rsidR="0085561A" w:rsidRDefault="0085561A" w:rsidP="007F21B0">
      <w:pPr>
        <w:pStyle w:val="Title"/>
        <w:rPr>
          <w:b w:val="0"/>
          <w:sz w:val="40"/>
        </w:rPr>
      </w:pPr>
    </w:p>
    <w:p w14:paraId="2B365D56" w14:textId="77777777" w:rsidR="0085561A" w:rsidRPr="0085561A" w:rsidRDefault="0085561A" w:rsidP="007F21B0">
      <w:pPr>
        <w:pStyle w:val="Title"/>
        <w:rPr>
          <w:b w:val="0"/>
          <w:sz w:val="40"/>
        </w:rPr>
      </w:pPr>
    </w:p>
    <w:p w14:paraId="5FA777EB" w14:textId="77777777" w:rsidR="00F0011A" w:rsidRPr="004267A4" w:rsidRDefault="00F0011A" w:rsidP="004213E8">
      <w:pPr>
        <w:pStyle w:val="UsecaseExceptionlvl2"/>
      </w:pPr>
      <w:r w:rsidRPr="004267A4">
        <w:tab/>
      </w:r>
    </w:p>
    <w:sdt>
      <w:sdtPr>
        <w:rPr>
          <w:rFonts w:ascii="Arial" w:eastAsia="MS Mincho" w:hAnsi="Arial" w:cs="Arial"/>
          <w:b w:val="0"/>
          <w:bCs w:val="0"/>
          <w:color w:val="000000"/>
          <w:sz w:val="20"/>
          <w:szCs w:val="20"/>
          <w:lang w:val="en-GB" w:eastAsia="en-US"/>
        </w:rPr>
        <w:id w:val="-492878263"/>
        <w:docPartObj>
          <w:docPartGallery w:val="Table of Contents"/>
          <w:docPartUnique/>
        </w:docPartObj>
      </w:sdtPr>
      <w:sdtEndPr>
        <w:rPr>
          <w:noProof/>
          <w:color w:val="auto"/>
          <w:lang w:val="en-US"/>
        </w:rPr>
      </w:sdtEndPr>
      <w:sdtContent>
        <w:p w14:paraId="36B05DBF" w14:textId="77777777" w:rsidR="00994309" w:rsidRPr="00023B68" w:rsidRDefault="00994309" w:rsidP="00994309">
          <w:pPr>
            <w:pStyle w:val="TOCHeading"/>
            <w:jc w:val="center"/>
            <w:rPr>
              <w:rFonts w:ascii="Arial" w:hAnsi="Arial" w:cs="Arial"/>
              <w:b w:val="0"/>
              <w:color w:val="auto"/>
              <w:sz w:val="40"/>
            </w:rPr>
          </w:pPr>
          <w:r w:rsidRPr="00023B68">
            <w:rPr>
              <w:rFonts w:ascii="Arial" w:hAnsi="Arial" w:cs="Arial"/>
              <w:b w:val="0"/>
              <w:color w:val="auto"/>
              <w:sz w:val="40"/>
            </w:rPr>
            <w:t>Contents</w:t>
          </w:r>
        </w:p>
        <w:p w14:paraId="048C7B3E" w14:textId="77777777" w:rsidR="00023B68" w:rsidRPr="00023B68" w:rsidRDefault="00994309">
          <w:pPr>
            <w:pStyle w:val="TOC1"/>
            <w:tabs>
              <w:tab w:val="right" w:leader="dot" w:pos="9060"/>
            </w:tabs>
            <w:rPr>
              <w:rFonts w:ascii="Arial" w:eastAsiaTheme="minorEastAsia" w:hAnsi="Arial"/>
              <w:b w:val="0"/>
              <w:bCs w:val="0"/>
              <w:caps w:val="0"/>
              <w:noProof/>
              <w:sz w:val="22"/>
              <w:szCs w:val="22"/>
            </w:rPr>
          </w:pPr>
          <w:r w:rsidRPr="00023B68">
            <w:rPr>
              <w:rFonts w:ascii="Arial" w:hAnsi="Arial"/>
              <w:caps w:val="0"/>
            </w:rPr>
            <w:fldChar w:fldCharType="begin"/>
          </w:r>
          <w:r w:rsidRPr="00023B68">
            <w:rPr>
              <w:rFonts w:ascii="Arial" w:hAnsi="Arial"/>
              <w:caps w:val="0"/>
            </w:rPr>
            <w:instrText xml:space="preserve"> TOC \o "1-3" \h \z \u </w:instrText>
          </w:r>
          <w:r w:rsidRPr="00023B68">
            <w:rPr>
              <w:rFonts w:ascii="Arial" w:hAnsi="Arial"/>
              <w:caps w:val="0"/>
            </w:rPr>
            <w:fldChar w:fldCharType="separate"/>
          </w:r>
          <w:hyperlink w:anchor="_Toc442696988" w:history="1">
            <w:r w:rsidR="00023B68" w:rsidRPr="00023B68">
              <w:rPr>
                <w:rStyle w:val="Hyperlink"/>
                <w:rFonts w:ascii="Arial" w:hAnsi="Arial"/>
                <w:noProof/>
              </w:rPr>
              <w:t>Messaging</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_Toc442696988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w:t>
            </w:r>
            <w:r w:rsidR="00023B68" w:rsidRPr="00023B68">
              <w:rPr>
                <w:rFonts w:ascii="Arial" w:hAnsi="Arial"/>
                <w:noProof/>
                <w:webHidden/>
              </w:rPr>
              <w:fldChar w:fldCharType="end"/>
            </w:r>
          </w:hyperlink>
        </w:p>
        <w:p w14:paraId="1C60B325" w14:textId="77777777" w:rsidR="00023B68" w:rsidRPr="00023B68" w:rsidRDefault="00BE5D44">
          <w:pPr>
            <w:pStyle w:val="TOC2"/>
            <w:rPr>
              <w:rFonts w:ascii="Arial" w:eastAsiaTheme="minorEastAsia" w:hAnsi="Arial"/>
              <w:smallCaps w:val="0"/>
              <w:noProof/>
              <w:sz w:val="22"/>
              <w:szCs w:val="22"/>
            </w:rPr>
          </w:pPr>
          <w:hyperlink w:anchor="_Toc442696989" w:history="1">
            <w:r w:rsidR="00023B68" w:rsidRPr="00023B68">
              <w:rPr>
                <w:rStyle w:val="Hyperlink"/>
                <w:rFonts w:ascii="Arial" w:hAnsi="Arial"/>
                <w:noProof/>
                <w:lang w:eastAsia="en-CA"/>
              </w:rPr>
              <w:t>Quick Pitch</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_Toc442696989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w:t>
            </w:r>
            <w:r w:rsidR="00023B68" w:rsidRPr="00023B68">
              <w:rPr>
                <w:rFonts w:ascii="Arial" w:hAnsi="Arial"/>
                <w:noProof/>
                <w:webHidden/>
              </w:rPr>
              <w:fldChar w:fldCharType="end"/>
            </w:r>
          </w:hyperlink>
        </w:p>
        <w:p w14:paraId="44C56011" w14:textId="77777777" w:rsidR="00023B68" w:rsidRPr="00023B68" w:rsidRDefault="00BE5D44">
          <w:pPr>
            <w:pStyle w:val="TOC2"/>
            <w:rPr>
              <w:rFonts w:ascii="Arial" w:eastAsiaTheme="minorEastAsia" w:hAnsi="Arial"/>
              <w:smallCaps w:val="0"/>
              <w:noProof/>
              <w:sz w:val="22"/>
              <w:szCs w:val="22"/>
            </w:rPr>
          </w:pPr>
          <w:hyperlink w:anchor="_Toc442696990" w:history="1">
            <w:r w:rsidR="00023B68" w:rsidRPr="00023B68">
              <w:rPr>
                <w:rStyle w:val="Hyperlink"/>
                <w:rFonts w:ascii="Arial" w:hAnsi="Arial"/>
                <w:noProof/>
                <w:lang w:eastAsia="en-CA"/>
              </w:rPr>
              <w:t>Top-line Benefits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_Toc442696990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w:t>
            </w:r>
            <w:r w:rsidR="00023B68" w:rsidRPr="00023B68">
              <w:rPr>
                <w:rFonts w:ascii="Arial" w:hAnsi="Arial"/>
                <w:noProof/>
                <w:webHidden/>
              </w:rPr>
              <w:fldChar w:fldCharType="end"/>
            </w:r>
          </w:hyperlink>
        </w:p>
        <w:p w14:paraId="63034CE8" w14:textId="77777777" w:rsidR="00023B68" w:rsidRPr="00023B68" w:rsidRDefault="00BE5D44">
          <w:pPr>
            <w:pStyle w:val="TOC2"/>
            <w:rPr>
              <w:rFonts w:ascii="Arial" w:eastAsiaTheme="minorEastAsia" w:hAnsi="Arial"/>
              <w:smallCaps w:val="0"/>
              <w:noProof/>
              <w:sz w:val="22"/>
              <w:szCs w:val="22"/>
            </w:rPr>
          </w:pPr>
          <w:hyperlink w:anchor="_Toc442696991" w:history="1">
            <w:r w:rsidR="00023B68" w:rsidRPr="00023B68">
              <w:rPr>
                <w:rStyle w:val="Hyperlink"/>
                <w:rFonts w:ascii="Arial" w:hAnsi="Arial"/>
                <w:noProof/>
                <w:lang w:eastAsia="en-CA"/>
              </w:rPr>
              <w:t>Detailed Benefits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_Toc442696991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w:t>
            </w:r>
            <w:r w:rsidR="00023B68" w:rsidRPr="00023B68">
              <w:rPr>
                <w:rFonts w:ascii="Arial" w:hAnsi="Arial"/>
                <w:noProof/>
                <w:webHidden/>
              </w:rPr>
              <w:fldChar w:fldCharType="end"/>
            </w:r>
          </w:hyperlink>
        </w:p>
        <w:p w14:paraId="10AA4D3B" w14:textId="77777777" w:rsidR="00023B68" w:rsidRPr="00023B68" w:rsidRDefault="00BE5D44">
          <w:pPr>
            <w:pStyle w:val="TOC1"/>
            <w:tabs>
              <w:tab w:val="right" w:leader="dot" w:pos="9060"/>
            </w:tabs>
            <w:rPr>
              <w:rFonts w:ascii="Arial" w:eastAsiaTheme="minorEastAsia" w:hAnsi="Arial"/>
              <w:b w:val="0"/>
              <w:bCs w:val="0"/>
              <w:caps w:val="0"/>
              <w:noProof/>
              <w:sz w:val="22"/>
              <w:szCs w:val="22"/>
            </w:rPr>
          </w:pPr>
          <w:hyperlink w:anchor="_Toc442696992" w:history="1">
            <w:r w:rsidR="00023B68" w:rsidRPr="00023B68">
              <w:rPr>
                <w:rStyle w:val="Hyperlink"/>
                <w:rFonts w:ascii="Arial" w:hAnsi="Arial"/>
                <w:noProof/>
              </w:rPr>
              <w:t>Features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_Toc442696992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4</w:t>
            </w:r>
            <w:r w:rsidR="00023B68" w:rsidRPr="00023B68">
              <w:rPr>
                <w:rFonts w:ascii="Arial" w:hAnsi="Arial"/>
                <w:noProof/>
                <w:webHidden/>
              </w:rPr>
              <w:fldChar w:fldCharType="end"/>
            </w:r>
          </w:hyperlink>
        </w:p>
        <w:p w14:paraId="706187F4" w14:textId="77777777" w:rsidR="00023B68" w:rsidRPr="00023B68" w:rsidRDefault="00BE5D44">
          <w:pPr>
            <w:pStyle w:val="TOC2"/>
            <w:rPr>
              <w:rFonts w:ascii="Arial" w:eastAsiaTheme="minorEastAsia" w:hAnsi="Arial"/>
              <w:smallCaps w:val="0"/>
              <w:noProof/>
              <w:sz w:val="22"/>
              <w:szCs w:val="22"/>
            </w:rPr>
          </w:pPr>
          <w:hyperlink w:anchor="_Toc442696993" w:history="1">
            <w:r w:rsidR="00023B68" w:rsidRPr="00023B68">
              <w:rPr>
                <w:rStyle w:val="Hyperlink"/>
                <w:rFonts w:ascii="Arial" w:hAnsi="Arial"/>
                <w:noProof/>
                <w:lang w:eastAsia="en-CA"/>
              </w:rPr>
              <w:t>Features Overview</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_Toc442696993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4</w:t>
            </w:r>
            <w:r w:rsidR="00023B68" w:rsidRPr="00023B68">
              <w:rPr>
                <w:rFonts w:ascii="Arial" w:hAnsi="Arial"/>
                <w:noProof/>
                <w:webHidden/>
              </w:rPr>
              <w:fldChar w:fldCharType="end"/>
            </w:r>
          </w:hyperlink>
        </w:p>
        <w:p w14:paraId="68A98C55" w14:textId="77777777" w:rsidR="00023B68" w:rsidRPr="00023B68" w:rsidRDefault="00BE5D44">
          <w:pPr>
            <w:pStyle w:val="TOC2"/>
            <w:rPr>
              <w:rFonts w:ascii="Arial" w:eastAsiaTheme="minorEastAsia" w:hAnsi="Arial"/>
              <w:smallCaps w:val="0"/>
              <w:noProof/>
              <w:sz w:val="22"/>
              <w:szCs w:val="22"/>
            </w:rPr>
          </w:pPr>
          <w:hyperlink w:anchor="_Toc442696994" w:history="1">
            <w:r w:rsidR="00023B68" w:rsidRPr="00023B68">
              <w:rPr>
                <w:rStyle w:val="Hyperlink"/>
                <w:rFonts w:ascii="Arial" w:hAnsi="Arial"/>
                <w:noProof/>
                <w:lang w:eastAsia="en-CA"/>
              </w:rPr>
              <w:t>Supported Gateways/Payment Processors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_Toc442696994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5</w:t>
            </w:r>
            <w:r w:rsidR="00023B68" w:rsidRPr="00023B68">
              <w:rPr>
                <w:rFonts w:ascii="Arial" w:hAnsi="Arial"/>
                <w:noProof/>
                <w:webHidden/>
              </w:rPr>
              <w:fldChar w:fldCharType="end"/>
            </w:r>
          </w:hyperlink>
        </w:p>
        <w:p w14:paraId="4B7979E9" w14:textId="77777777" w:rsidR="00023B68" w:rsidRPr="00023B68" w:rsidRDefault="00BE5D44">
          <w:pPr>
            <w:pStyle w:val="TOC1"/>
            <w:tabs>
              <w:tab w:val="right" w:leader="dot" w:pos="9060"/>
            </w:tabs>
            <w:rPr>
              <w:rFonts w:ascii="Arial" w:eastAsiaTheme="minorEastAsia" w:hAnsi="Arial"/>
              <w:b w:val="0"/>
              <w:bCs w:val="0"/>
              <w:caps w:val="0"/>
              <w:noProof/>
              <w:sz w:val="22"/>
              <w:szCs w:val="22"/>
            </w:rPr>
          </w:pPr>
          <w:hyperlink w:anchor="_Toc442696995" w:history="1">
            <w:r w:rsidR="00023B68" w:rsidRPr="00023B68">
              <w:rPr>
                <w:rStyle w:val="Hyperlink"/>
                <w:rFonts w:ascii="Arial" w:hAnsi="Arial"/>
                <w:noProof/>
              </w:rPr>
              <w:t>Customer Experience</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_Toc442696995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7</w:t>
            </w:r>
            <w:r w:rsidR="00023B68" w:rsidRPr="00023B68">
              <w:rPr>
                <w:rFonts w:ascii="Arial" w:hAnsi="Arial"/>
                <w:noProof/>
                <w:webHidden/>
              </w:rPr>
              <w:fldChar w:fldCharType="end"/>
            </w:r>
          </w:hyperlink>
        </w:p>
        <w:p w14:paraId="0E46C21B" w14:textId="77777777" w:rsidR="00023B68" w:rsidRPr="00023B68" w:rsidRDefault="00BE5D44">
          <w:pPr>
            <w:pStyle w:val="TOC1"/>
            <w:tabs>
              <w:tab w:val="right" w:leader="dot" w:pos="9060"/>
            </w:tabs>
            <w:rPr>
              <w:rFonts w:ascii="Arial" w:eastAsiaTheme="minorEastAsia" w:hAnsi="Arial"/>
              <w:b w:val="0"/>
              <w:bCs w:val="0"/>
              <w:caps w:val="0"/>
              <w:noProof/>
              <w:sz w:val="22"/>
              <w:szCs w:val="22"/>
            </w:rPr>
          </w:pPr>
          <w:hyperlink w:anchor="_Toc442696996" w:history="1">
            <w:r w:rsidR="00023B68" w:rsidRPr="00023B68">
              <w:rPr>
                <w:rStyle w:val="Hyperlink"/>
                <w:rFonts w:ascii="Arial" w:hAnsi="Arial"/>
                <w:noProof/>
              </w:rPr>
              <w:t>Sales Support</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_Toc442696996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13</w:t>
            </w:r>
            <w:r w:rsidR="00023B68" w:rsidRPr="00023B68">
              <w:rPr>
                <w:rFonts w:ascii="Arial" w:hAnsi="Arial"/>
                <w:noProof/>
                <w:webHidden/>
              </w:rPr>
              <w:fldChar w:fldCharType="end"/>
            </w:r>
          </w:hyperlink>
        </w:p>
        <w:p w14:paraId="4B912CD9" w14:textId="77777777" w:rsidR="00023B68" w:rsidRPr="00023B68" w:rsidRDefault="00BE5D44">
          <w:pPr>
            <w:pStyle w:val="TOC2"/>
            <w:rPr>
              <w:rFonts w:ascii="Arial" w:eastAsiaTheme="minorEastAsia" w:hAnsi="Arial"/>
              <w:smallCaps w:val="0"/>
              <w:noProof/>
              <w:sz w:val="22"/>
              <w:szCs w:val="22"/>
            </w:rPr>
          </w:pPr>
          <w:hyperlink w:anchor="_Toc442696997" w:history="1">
            <w:r w:rsidR="00023B68" w:rsidRPr="00023B68">
              <w:rPr>
                <w:rStyle w:val="Hyperlink"/>
                <w:rFonts w:ascii="Arial" w:hAnsi="Arial"/>
                <w:noProof/>
                <w:lang w:eastAsia="en-CA"/>
              </w:rPr>
              <w:t>Probing Questions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_Toc442696997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13</w:t>
            </w:r>
            <w:r w:rsidR="00023B68" w:rsidRPr="00023B68">
              <w:rPr>
                <w:rFonts w:ascii="Arial" w:hAnsi="Arial"/>
                <w:noProof/>
                <w:webHidden/>
              </w:rPr>
              <w:fldChar w:fldCharType="end"/>
            </w:r>
          </w:hyperlink>
        </w:p>
        <w:p w14:paraId="1B724CA9" w14:textId="77777777" w:rsidR="00023B68" w:rsidRPr="00023B68" w:rsidRDefault="00BE5D44">
          <w:pPr>
            <w:pStyle w:val="TOC2"/>
            <w:rPr>
              <w:rFonts w:ascii="Arial" w:eastAsiaTheme="minorEastAsia" w:hAnsi="Arial"/>
              <w:smallCaps w:val="0"/>
              <w:noProof/>
              <w:sz w:val="22"/>
              <w:szCs w:val="22"/>
            </w:rPr>
          </w:pPr>
          <w:hyperlink w:anchor="_Toc442696998" w:history="1">
            <w:r w:rsidR="00023B68" w:rsidRPr="00023B68">
              <w:rPr>
                <w:rStyle w:val="Hyperlink"/>
                <w:rFonts w:ascii="Arial" w:hAnsi="Arial"/>
                <w:noProof/>
              </w:rPr>
              <w:t>Selling Points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_Toc442696998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13</w:t>
            </w:r>
            <w:r w:rsidR="00023B68" w:rsidRPr="00023B68">
              <w:rPr>
                <w:rFonts w:ascii="Arial" w:hAnsi="Arial"/>
                <w:noProof/>
                <w:webHidden/>
              </w:rPr>
              <w:fldChar w:fldCharType="end"/>
            </w:r>
          </w:hyperlink>
        </w:p>
        <w:p w14:paraId="0AF3C258" w14:textId="77777777" w:rsidR="00023B68" w:rsidRPr="00023B68" w:rsidRDefault="00BE5D44">
          <w:pPr>
            <w:pStyle w:val="TOC2"/>
            <w:rPr>
              <w:rFonts w:ascii="Arial" w:eastAsiaTheme="minorEastAsia" w:hAnsi="Arial"/>
              <w:smallCaps w:val="0"/>
              <w:noProof/>
              <w:sz w:val="22"/>
              <w:szCs w:val="22"/>
            </w:rPr>
          </w:pPr>
          <w:hyperlink w:anchor="_Toc442696999" w:history="1">
            <w:r w:rsidR="00023B68" w:rsidRPr="00023B68">
              <w:rPr>
                <w:rStyle w:val="Hyperlink"/>
                <w:rFonts w:ascii="Arial" w:hAnsi="Arial"/>
                <w:noProof/>
                <w:lang w:eastAsia="en-CA"/>
              </w:rPr>
              <w:t>Objection Handlers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_Toc442696999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15</w:t>
            </w:r>
            <w:r w:rsidR="00023B68" w:rsidRPr="00023B68">
              <w:rPr>
                <w:rFonts w:ascii="Arial" w:hAnsi="Arial"/>
                <w:noProof/>
                <w:webHidden/>
              </w:rPr>
              <w:fldChar w:fldCharType="end"/>
            </w:r>
          </w:hyperlink>
        </w:p>
        <w:p w14:paraId="4473605E" w14:textId="77777777" w:rsidR="00023B68" w:rsidRPr="00023B68" w:rsidRDefault="00BE5D44">
          <w:pPr>
            <w:pStyle w:val="TOC1"/>
            <w:tabs>
              <w:tab w:val="right" w:leader="dot" w:pos="9060"/>
            </w:tabs>
            <w:rPr>
              <w:rFonts w:ascii="Arial" w:eastAsiaTheme="minorEastAsia" w:hAnsi="Arial"/>
              <w:b w:val="0"/>
              <w:bCs w:val="0"/>
              <w:caps w:val="0"/>
              <w:noProof/>
              <w:sz w:val="22"/>
              <w:szCs w:val="22"/>
            </w:rPr>
          </w:pPr>
          <w:hyperlink w:anchor="_Toc442697000" w:history="1">
            <w:r w:rsidR="00023B68" w:rsidRPr="00023B68">
              <w:rPr>
                <w:rStyle w:val="Hyperlink"/>
                <w:rFonts w:ascii="Arial" w:hAnsi="Arial"/>
                <w:noProof/>
              </w:rPr>
              <w:t>Frequently Asked Questions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_Toc442697000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17</w:t>
            </w:r>
            <w:r w:rsidR="00023B68" w:rsidRPr="00023B68">
              <w:rPr>
                <w:rFonts w:ascii="Arial" w:hAnsi="Arial"/>
                <w:noProof/>
                <w:webHidden/>
              </w:rPr>
              <w:fldChar w:fldCharType="end"/>
            </w:r>
          </w:hyperlink>
        </w:p>
        <w:p w14:paraId="1944CB0B" w14:textId="77777777" w:rsidR="00023B68" w:rsidRPr="00023B68" w:rsidRDefault="00BE5D44">
          <w:pPr>
            <w:pStyle w:val="TOC2"/>
            <w:rPr>
              <w:rFonts w:ascii="Arial" w:eastAsiaTheme="minorEastAsia" w:hAnsi="Arial"/>
              <w:smallCaps w:val="0"/>
              <w:noProof/>
              <w:sz w:val="22"/>
              <w:szCs w:val="22"/>
            </w:rPr>
          </w:pPr>
          <w:hyperlink w:anchor="_Toc442697001" w:history="1">
            <w:r w:rsidR="00023B68" w:rsidRPr="00023B68">
              <w:rPr>
                <w:rStyle w:val="Hyperlink"/>
                <w:rFonts w:ascii="Arial" w:hAnsi="Arial"/>
                <w:noProof/>
                <w:lang w:eastAsia="en-CA"/>
              </w:rPr>
              <w:t>General</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_Toc442697001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17</w:t>
            </w:r>
            <w:r w:rsidR="00023B68" w:rsidRPr="00023B68">
              <w:rPr>
                <w:rFonts w:ascii="Arial" w:hAnsi="Arial"/>
                <w:noProof/>
                <w:webHidden/>
              </w:rPr>
              <w:fldChar w:fldCharType="end"/>
            </w:r>
          </w:hyperlink>
        </w:p>
        <w:p w14:paraId="7F2E371D" w14:textId="77777777" w:rsidR="00023B68" w:rsidRPr="00023B68" w:rsidRDefault="00BE5D44">
          <w:pPr>
            <w:pStyle w:val="TOC2"/>
            <w:rPr>
              <w:rFonts w:ascii="Arial" w:eastAsiaTheme="minorEastAsia" w:hAnsi="Arial"/>
              <w:smallCaps w:val="0"/>
              <w:noProof/>
              <w:sz w:val="22"/>
              <w:szCs w:val="22"/>
            </w:rPr>
          </w:pPr>
          <w:hyperlink w:anchor="_Toc442697002" w:history="1">
            <w:r w:rsidR="00023B68" w:rsidRPr="00023B68">
              <w:rPr>
                <w:rStyle w:val="Hyperlink"/>
                <w:rFonts w:ascii="Arial" w:hAnsi="Arial"/>
                <w:noProof/>
                <w:lang w:eastAsia="en-CA"/>
              </w:rPr>
              <w:t>Management &amp; Installation</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_Toc442697002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20</w:t>
            </w:r>
            <w:r w:rsidR="00023B68" w:rsidRPr="00023B68">
              <w:rPr>
                <w:rFonts w:ascii="Arial" w:hAnsi="Arial"/>
                <w:noProof/>
                <w:webHidden/>
              </w:rPr>
              <w:fldChar w:fldCharType="end"/>
            </w:r>
          </w:hyperlink>
        </w:p>
        <w:p w14:paraId="2B0556BC" w14:textId="77777777" w:rsidR="00023B68" w:rsidRPr="00023B68" w:rsidRDefault="00BE5D44">
          <w:pPr>
            <w:pStyle w:val="TOC2"/>
            <w:rPr>
              <w:rFonts w:ascii="Arial" w:eastAsiaTheme="minorEastAsia" w:hAnsi="Arial"/>
              <w:smallCaps w:val="0"/>
              <w:noProof/>
              <w:sz w:val="22"/>
              <w:szCs w:val="22"/>
            </w:rPr>
          </w:pPr>
          <w:hyperlink w:anchor="_Toc442697003" w:history="1">
            <w:r w:rsidR="00023B68" w:rsidRPr="00023B68">
              <w:rPr>
                <w:rStyle w:val="Hyperlink"/>
                <w:rFonts w:ascii="Arial" w:hAnsi="Arial"/>
                <w:noProof/>
                <w:lang w:eastAsia="en-CA"/>
              </w:rPr>
              <w:t>Plans &amp; Pricing</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_Toc442697003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21</w:t>
            </w:r>
            <w:r w:rsidR="00023B68" w:rsidRPr="00023B68">
              <w:rPr>
                <w:rFonts w:ascii="Arial" w:hAnsi="Arial"/>
                <w:noProof/>
                <w:webHidden/>
              </w:rPr>
              <w:fldChar w:fldCharType="end"/>
            </w:r>
          </w:hyperlink>
        </w:p>
        <w:p w14:paraId="06DD463D" w14:textId="77777777" w:rsidR="00023B68" w:rsidRPr="00023B68" w:rsidRDefault="00BE5D44">
          <w:pPr>
            <w:pStyle w:val="TOC2"/>
            <w:rPr>
              <w:rFonts w:ascii="Arial" w:eastAsiaTheme="minorEastAsia" w:hAnsi="Arial"/>
              <w:smallCaps w:val="0"/>
              <w:noProof/>
              <w:sz w:val="22"/>
              <w:szCs w:val="22"/>
            </w:rPr>
          </w:pPr>
          <w:hyperlink w:anchor="_Toc442697004" w:history="1">
            <w:r w:rsidR="00023B68" w:rsidRPr="00023B68">
              <w:rPr>
                <w:rStyle w:val="Hyperlink"/>
                <w:rFonts w:ascii="Arial" w:hAnsi="Arial"/>
                <w:noProof/>
                <w:lang w:eastAsia="en-CA"/>
              </w:rPr>
              <w:t>Payment Integrations</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_Toc442697004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21</w:t>
            </w:r>
            <w:r w:rsidR="00023B68" w:rsidRPr="00023B68">
              <w:rPr>
                <w:rFonts w:ascii="Arial" w:hAnsi="Arial"/>
                <w:noProof/>
                <w:webHidden/>
              </w:rPr>
              <w:fldChar w:fldCharType="end"/>
            </w:r>
          </w:hyperlink>
        </w:p>
        <w:p w14:paraId="71DC40C3" w14:textId="77777777" w:rsidR="00023B68" w:rsidRPr="00023B68" w:rsidRDefault="00BE5D44">
          <w:pPr>
            <w:pStyle w:val="TOC2"/>
            <w:rPr>
              <w:rFonts w:ascii="Arial" w:eastAsiaTheme="minorEastAsia" w:hAnsi="Arial"/>
              <w:smallCaps w:val="0"/>
              <w:noProof/>
              <w:sz w:val="22"/>
              <w:szCs w:val="22"/>
            </w:rPr>
          </w:pPr>
          <w:hyperlink w:anchor="_Toc442697005" w:history="1">
            <w:r w:rsidR="00023B68" w:rsidRPr="00023B68">
              <w:rPr>
                <w:rStyle w:val="Hyperlink"/>
                <w:rFonts w:ascii="Arial" w:hAnsi="Arial"/>
                <w:noProof/>
                <w:lang w:eastAsia="en-CA"/>
              </w:rPr>
              <w:t>Shipping</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_Toc442697005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21</w:t>
            </w:r>
            <w:r w:rsidR="00023B68" w:rsidRPr="00023B68">
              <w:rPr>
                <w:rFonts w:ascii="Arial" w:hAnsi="Arial"/>
                <w:noProof/>
                <w:webHidden/>
              </w:rPr>
              <w:fldChar w:fldCharType="end"/>
            </w:r>
          </w:hyperlink>
        </w:p>
        <w:p w14:paraId="29AD784B" w14:textId="77777777" w:rsidR="00023B68" w:rsidRPr="00023B68" w:rsidRDefault="00BE5D44">
          <w:pPr>
            <w:pStyle w:val="TOC1"/>
            <w:tabs>
              <w:tab w:val="right" w:leader="dot" w:pos="9060"/>
            </w:tabs>
            <w:rPr>
              <w:rFonts w:ascii="Arial" w:eastAsiaTheme="minorEastAsia" w:hAnsi="Arial"/>
              <w:b w:val="0"/>
              <w:bCs w:val="0"/>
              <w:caps w:val="0"/>
              <w:noProof/>
              <w:sz w:val="22"/>
              <w:szCs w:val="22"/>
            </w:rPr>
          </w:pPr>
          <w:hyperlink w:anchor="_Toc442697006" w:history="1">
            <w:r w:rsidR="00023B68" w:rsidRPr="00023B68">
              <w:rPr>
                <w:rStyle w:val="Hyperlink"/>
                <w:rFonts w:ascii="Arial" w:hAnsi="Arial"/>
                <w:noProof/>
              </w:rPr>
              <w:t>Full Feature List</w:t>
            </w:r>
            <w:r w:rsidR="00023B68" w:rsidRPr="00023B68">
              <w:rPr>
                <w:rFonts w:ascii="Arial" w:hAnsi="Arial"/>
                <w:noProof/>
                <w:webHidden/>
              </w:rPr>
              <w:tab/>
            </w:r>
            <w:r w:rsidR="00023B68" w:rsidRPr="00023B68">
              <w:rPr>
                <w:rFonts w:ascii="Arial" w:hAnsi="Arial"/>
                <w:noProof/>
                <w:webHidden/>
              </w:rPr>
              <w:fldChar w:fldCharType="begin"/>
            </w:r>
            <w:r w:rsidR="00023B68" w:rsidRPr="00023B68">
              <w:rPr>
                <w:rFonts w:ascii="Arial" w:hAnsi="Arial"/>
                <w:noProof/>
                <w:webHidden/>
              </w:rPr>
              <w:instrText xml:space="preserve"> PAGEREF _Toc442697006 \h </w:instrText>
            </w:r>
            <w:r w:rsidR="00023B68" w:rsidRPr="00023B68">
              <w:rPr>
                <w:rFonts w:ascii="Arial" w:hAnsi="Arial"/>
                <w:noProof/>
                <w:webHidden/>
              </w:rPr>
            </w:r>
            <w:r w:rsidR="00023B68" w:rsidRPr="00023B68">
              <w:rPr>
                <w:rFonts w:ascii="Arial" w:hAnsi="Arial"/>
                <w:noProof/>
                <w:webHidden/>
              </w:rPr>
              <w:fldChar w:fldCharType="separate"/>
            </w:r>
            <w:r w:rsidR="00C24587">
              <w:rPr>
                <w:rFonts w:ascii="Arial" w:hAnsi="Arial"/>
                <w:noProof/>
                <w:webHidden/>
              </w:rPr>
              <w:t>24</w:t>
            </w:r>
            <w:r w:rsidR="00023B68" w:rsidRPr="00023B68">
              <w:rPr>
                <w:rFonts w:ascii="Arial" w:hAnsi="Arial"/>
                <w:noProof/>
                <w:webHidden/>
              </w:rPr>
              <w:fldChar w:fldCharType="end"/>
            </w:r>
          </w:hyperlink>
        </w:p>
        <w:p w14:paraId="15531B37" w14:textId="605788C3" w:rsidR="00994309" w:rsidRPr="00023B68" w:rsidRDefault="00994309">
          <w:r w:rsidRPr="00023B68">
            <w:rPr>
              <w:b/>
              <w:bCs/>
              <w:noProof/>
            </w:rPr>
            <w:fldChar w:fldCharType="end"/>
          </w:r>
        </w:p>
      </w:sdtContent>
    </w:sdt>
    <w:p w14:paraId="3047CAF3" w14:textId="77777777" w:rsidR="00A048B5" w:rsidRPr="004267A4" w:rsidRDefault="00A048B5" w:rsidP="00A048B5">
      <w:pPr>
        <w:keepNext/>
        <w:jc w:val="center"/>
        <w:rPr>
          <w:b/>
          <w:sz w:val="36"/>
          <w:szCs w:val="36"/>
        </w:rPr>
      </w:pPr>
    </w:p>
    <w:p w14:paraId="4D418812" w14:textId="77777777" w:rsidR="00E915CD" w:rsidRPr="004267A4" w:rsidRDefault="00E915CD" w:rsidP="00BF7F06"/>
    <w:p w14:paraId="660DF26E" w14:textId="77777777" w:rsidR="000C3286" w:rsidRPr="004267A4" w:rsidRDefault="000C3286" w:rsidP="000C3286">
      <w:pPr>
        <w:pStyle w:val="Heading1"/>
        <w:rPr>
          <w:bCs/>
        </w:rPr>
      </w:pPr>
      <w:bookmarkStart w:id="0" w:name="_Toc442696988"/>
      <w:bookmarkStart w:id="1" w:name="_Toc256417558"/>
      <w:r w:rsidRPr="004267A4">
        <w:rPr>
          <w:bCs/>
        </w:rPr>
        <w:lastRenderedPageBreak/>
        <w:t>Messaging</w:t>
      </w:r>
      <w:bookmarkEnd w:id="0"/>
    </w:p>
    <w:p w14:paraId="401A4246" w14:textId="77777777" w:rsidR="000C3286" w:rsidRPr="004267A4" w:rsidRDefault="000C3286" w:rsidP="004267A4">
      <w:pPr>
        <w:pStyle w:val="Heading2"/>
        <w:rPr>
          <w:lang w:eastAsia="en-CA"/>
        </w:rPr>
      </w:pPr>
      <w:bookmarkStart w:id="2" w:name="_Toc442696989"/>
      <w:r w:rsidRPr="004267A4">
        <w:rPr>
          <w:lang w:eastAsia="en-CA"/>
        </w:rPr>
        <w:t>Quick Pitch</w:t>
      </w:r>
      <w:bookmarkEnd w:id="2"/>
    </w:p>
    <w:p w14:paraId="434597E4" w14:textId="0B4D5C9B" w:rsidR="00A008B3" w:rsidRDefault="00A008B3" w:rsidP="00A008B3">
      <w:bookmarkStart w:id="3" w:name="_Toc442696990"/>
      <w:r>
        <w:t>8</w:t>
      </w:r>
      <w:r w:rsidR="00011E0E">
        <w:t>1</w:t>
      </w:r>
      <w:r>
        <w:t>% of Internet users research products online before they make a purchase</w:t>
      </w:r>
      <w:r w:rsidR="003B1262">
        <w:t>.</w:t>
      </w:r>
      <w:r>
        <w:t xml:space="preserve"> It’s more important now than ever</w:t>
      </w:r>
      <w:r w:rsidR="003B1262">
        <w:t xml:space="preserve"> for businesses</w:t>
      </w:r>
      <w:r>
        <w:t xml:space="preserve"> to have a credible and trustworthy online presence. </w:t>
      </w:r>
    </w:p>
    <w:p w14:paraId="1601ED0A" w14:textId="4722AD6D" w:rsidR="00416E6C" w:rsidRPr="00A008B3" w:rsidRDefault="00AF1C3C" w:rsidP="00416E6C">
      <w:pPr>
        <w:rPr>
          <w:rFonts w:eastAsia="Times New Roman"/>
          <w:bCs/>
          <w:lang w:eastAsia="en-CA"/>
        </w:rPr>
      </w:pPr>
      <w:r>
        <w:rPr>
          <w:rFonts w:eastAsia="Times New Roman"/>
          <w:bCs/>
          <w:color w:val="000000"/>
          <w:lang w:eastAsia="en-CA"/>
        </w:rPr>
        <w:t>Businesses can c</w:t>
      </w:r>
      <w:r w:rsidR="00416E6C" w:rsidRPr="00954D06">
        <w:rPr>
          <w:rFonts w:eastAsia="Times New Roman"/>
          <w:bCs/>
          <w:color w:val="000000"/>
          <w:lang w:eastAsia="en-CA"/>
        </w:rPr>
        <w:t xml:space="preserve">reate </w:t>
      </w:r>
      <w:r w:rsidR="00416E6C">
        <w:rPr>
          <w:rFonts w:eastAsia="Times New Roman"/>
          <w:bCs/>
          <w:color w:val="000000"/>
          <w:lang w:eastAsia="en-CA"/>
        </w:rPr>
        <w:t>a website</w:t>
      </w:r>
      <w:r w:rsidR="00416E6C" w:rsidRPr="00954D06">
        <w:rPr>
          <w:rFonts w:eastAsia="Times New Roman"/>
          <w:bCs/>
          <w:color w:val="000000"/>
          <w:lang w:eastAsia="en-CA"/>
        </w:rPr>
        <w:t xml:space="preserve"> that </w:t>
      </w:r>
      <w:r w:rsidR="00416E6C">
        <w:rPr>
          <w:rFonts w:eastAsia="Times New Roman"/>
          <w:bCs/>
          <w:color w:val="000000"/>
          <w:lang w:eastAsia="en-CA"/>
        </w:rPr>
        <w:t xml:space="preserve">is </w:t>
      </w:r>
      <w:r w:rsidR="00416E6C" w:rsidRPr="00A008B3">
        <w:rPr>
          <w:rFonts w:eastAsia="Times New Roman"/>
          <w:bCs/>
          <w:color w:val="000000"/>
          <w:lang w:eastAsia="en-CA"/>
        </w:rPr>
        <w:t>right</w:t>
      </w:r>
      <w:r w:rsidR="00416E6C">
        <w:rPr>
          <w:rFonts w:eastAsia="Times New Roman"/>
          <w:bCs/>
          <w:color w:val="000000"/>
          <w:lang w:eastAsia="en-CA"/>
        </w:rPr>
        <w:t xml:space="preserve"> for </w:t>
      </w:r>
      <w:r>
        <w:rPr>
          <w:rFonts w:eastAsia="Times New Roman"/>
          <w:bCs/>
          <w:color w:val="000000"/>
          <w:lang w:eastAsia="en-CA"/>
        </w:rPr>
        <w:t>them</w:t>
      </w:r>
      <w:r w:rsidR="007335FC">
        <w:rPr>
          <w:rFonts w:eastAsia="Times New Roman"/>
          <w:bCs/>
          <w:lang w:eastAsia="en-CA"/>
        </w:rPr>
        <w:t xml:space="preserve"> and</w:t>
      </w:r>
      <w:r w:rsidR="00230D16">
        <w:rPr>
          <w:rFonts w:eastAsia="Times New Roman"/>
          <w:bCs/>
          <w:lang w:eastAsia="en-CA"/>
        </w:rPr>
        <w:t xml:space="preserve"> it’s</w:t>
      </w:r>
      <w:r w:rsidR="00416E6C" w:rsidRPr="00A008B3">
        <w:rPr>
          <w:rFonts w:eastAsia="Times New Roman"/>
          <w:bCs/>
          <w:lang w:eastAsia="en-CA"/>
        </w:rPr>
        <w:t xml:space="preserve"> optimized to look great on any device.  </w:t>
      </w:r>
    </w:p>
    <w:p w14:paraId="614C9178" w14:textId="670C43A5" w:rsidR="00416E6C" w:rsidRDefault="00416E6C" w:rsidP="00416E6C">
      <w:r w:rsidRPr="00D67A62">
        <w:t xml:space="preserve">Online Presence Builder </w:t>
      </w:r>
      <w:r>
        <w:rPr>
          <w:rFonts w:eastAsia="Calibri"/>
        </w:rPr>
        <w:t>is an easy-to-use design tool</w:t>
      </w:r>
      <w:r w:rsidRPr="00D67A62">
        <w:t xml:space="preserve"> </w:t>
      </w:r>
      <w:r>
        <w:t xml:space="preserve">that </w:t>
      </w:r>
      <w:r w:rsidRPr="00D67A62">
        <w:t xml:space="preserve">allows anyone to build and </w:t>
      </w:r>
      <w:r>
        <w:t>maintain</w:t>
      </w:r>
      <w:r w:rsidRPr="00D67A62">
        <w:t xml:space="preserve"> </w:t>
      </w:r>
      <w:r>
        <w:t>beautiful, mobile friendly</w:t>
      </w:r>
      <w:r w:rsidRPr="00D67A62">
        <w:t xml:space="preserve"> websites that </w:t>
      </w:r>
      <w:r>
        <w:t xml:space="preserve">engage and attract customers. </w:t>
      </w:r>
    </w:p>
    <w:p w14:paraId="517595BA" w14:textId="5F7A0485" w:rsidR="00416E6C" w:rsidRPr="00436F22" w:rsidRDefault="00416E6C" w:rsidP="00416E6C">
      <w:r w:rsidRPr="004E37F9">
        <w:t xml:space="preserve">Create </w:t>
      </w:r>
      <w:r w:rsidR="00A008B3">
        <w:t>an effective online presence</w:t>
      </w:r>
      <w:r w:rsidRPr="004E37F9">
        <w:t xml:space="preserve"> with an easy-to-use visual editor, drag and drop design tools, </w:t>
      </w:r>
      <w:r w:rsidR="001D074B">
        <w:t>engaged design themes</w:t>
      </w:r>
      <w:r w:rsidRPr="004E37F9">
        <w:t>, custom domains, hosting and mobile optimization.</w:t>
      </w:r>
      <w:r>
        <w:t xml:space="preserve"> It’s never been this easy to look great online. </w:t>
      </w:r>
    </w:p>
    <w:p w14:paraId="7849A33C" w14:textId="77777777" w:rsidR="000C3286" w:rsidRPr="004267A4" w:rsidRDefault="000C3286" w:rsidP="004267A4">
      <w:pPr>
        <w:pStyle w:val="Heading2"/>
        <w:rPr>
          <w:lang w:eastAsia="en-CA"/>
        </w:rPr>
      </w:pPr>
      <w:r w:rsidRPr="004267A4">
        <w:rPr>
          <w:lang w:eastAsia="en-CA"/>
        </w:rPr>
        <w:t>Top-line Benefits</w:t>
      </w:r>
      <w:bookmarkEnd w:id="3"/>
    </w:p>
    <w:p w14:paraId="58852843" w14:textId="4B84D404" w:rsidR="001D074B" w:rsidRPr="00A008B3" w:rsidRDefault="001D074B" w:rsidP="002A0B34">
      <w:pPr>
        <w:pStyle w:val="ListParagraph"/>
        <w:numPr>
          <w:ilvl w:val="0"/>
          <w:numId w:val="19"/>
        </w:numPr>
        <w:spacing w:after="0"/>
        <w:ind w:left="1080"/>
        <w:rPr>
          <w:rFonts w:ascii="Arial" w:eastAsia="Times New Roman" w:hAnsi="Arial"/>
          <w:iCs/>
          <w:color w:val="000000"/>
          <w:sz w:val="20"/>
          <w:szCs w:val="20"/>
          <w:lang w:eastAsia="en-CA"/>
        </w:rPr>
      </w:pPr>
      <w:bookmarkStart w:id="4" w:name="_Toc442696991"/>
      <w:r w:rsidRPr="00A008B3">
        <w:rPr>
          <w:rFonts w:ascii="Arial" w:eastAsia="Times New Roman" w:hAnsi="Arial"/>
          <w:b/>
          <w:iCs/>
          <w:color w:val="000000"/>
          <w:sz w:val="20"/>
          <w:szCs w:val="20"/>
          <w:lang w:eastAsia="en-CA"/>
        </w:rPr>
        <w:t xml:space="preserve">Made for everyone: </w:t>
      </w:r>
      <w:r w:rsidR="000438E6">
        <w:rPr>
          <w:rFonts w:ascii="Arial" w:eastAsia="Times New Roman" w:hAnsi="Arial"/>
          <w:bCs/>
          <w:iCs/>
          <w:color w:val="000000"/>
          <w:sz w:val="20"/>
          <w:szCs w:val="20"/>
          <w:lang w:eastAsia="en-CA"/>
        </w:rPr>
        <w:t xml:space="preserve">Our </w:t>
      </w:r>
      <w:r w:rsidRPr="00A008B3">
        <w:rPr>
          <w:rFonts w:ascii="Arial" w:eastAsia="Times New Roman" w:hAnsi="Arial"/>
          <w:iCs/>
          <w:color w:val="000000"/>
          <w:sz w:val="20"/>
          <w:szCs w:val="20"/>
          <w:lang w:eastAsia="en-CA"/>
        </w:rPr>
        <w:t xml:space="preserve">Drag and Drop editor allows users to easily create a website and </w:t>
      </w:r>
      <w:r w:rsidR="00AF12A7">
        <w:rPr>
          <w:rFonts w:ascii="Arial" w:eastAsia="Times New Roman" w:hAnsi="Arial"/>
          <w:iCs/>
          <w:color w:val="000000"/>
          <w:sz w:val="20"/>
          <w:szCs w:val="20"/>
          <w:lang w:eastAsia="en-CA"/>
        </w:rPr>
        <w:t xml:space="preserve">even </w:t>
      </w:r>
      <w:r w:rsidRPr="00A008B3">
        <w:rPr>
          <w:rFonts w:ascii="Arial" w:eastAsia="Times New Roman" w:hAnsi="Arial"/>
          <w:iCs/>
          <w:color w:val="000000"/>
          <w:sz w:val="20"/>
          <w:szCs w:val="20"/>
          <w:lang w:eastAsia="en-CA"/>
        </w:rPr>
        <w:t xml:space="preserve">create a One-Page Website with a few clicks. </w:t>
      </w:r>
    </w:p>
    <w:p w14:paraId="247D17EF" w14:textId="67FDDFC3" w:rsidR="001D074B" w:rsidRPr="00A008B3" w:rsidRDefault="001D074B" w:rsidP="002A0B34">
      <w:pPr>
        <w:pStyle w:val="ListParagraph"/>
        <w:numPr>
          <w:ilvl w:val="0"/>
          <w:numId w:val="19"/>
        </w:numPr>
        <w:spacing w:after="0"/>
        <w:ind w:left="1080"/>
        <w:rPr>
          <w:rFonts w:ascii="Arial" w:eastAsia="Times New Roman" w:hAnsi="Arial"/>
          <w:iCs/>
          <w:color w:val="000000"/>
          <w:sz w:val="20"/>
          <w:szCs w:val="20"/>
          <w:lang w:eastAsia="en-CA"/>
        </w:rPr>
      </w:pPr>
      <w:r w:rsidRPr="00A008B3">
        <w:rPr>
          <w:rFonts w:ascii="Arial" w:eastAsia="Times New Roman" w:hAnsi="Arial"/>
          <w:b/>
          <w:iCs/>
          <w:color w:val="000000"/>
          <w:sz w:val="20"/>
          <w:szCs w:val="20"/>
          <w:lang w:eastAsia="en-CA"/>
        </w:rPr>
        <w:t xml:space="preserve">Modern designs: </w:t>
      </w:r>
      <w:r w:rsidRPr="00A008B3">
        <w:rPr>
          <w:rFonts w:ascii="Arial" w:eastAsia="Times New Roman" w:hAnsi="Arial"/>
          <w:iCs/>
          <w:color w:val="000000"/>
          <w:sz w:val="20"/>
          <w:szCs w:val="20"/>
          <w:lang w:eastAsia="en-CA"/>
        </w:rPr>
        <w:t>Choose from engaging, SEO-friendly website themes that automatically look great on desktop, mobile and tablet devices.</w:t>
      </w:r>
    </w:p>
    <w:p w14:paraId="6E0BE538" w14:textId="266835C4" w:rsidR="001D074B" w:rsidRPr="00A008B3" w:rsidRDefault="001D074B" w:rsidP="002A0B34">
      <w:pPr>
        <w:pStyle w:val="ListParagraph"/>
        <w:numPr>
          <w:ilvl w:val="0"/>
          <w:numId w:val="19"/>
        </w:numPr>
        <w:spacing w:after="0"/>
        <w:ind w:left="1080"/>
        <w:rPr>
          <w:rFonts w:ascii="Arial" w:eastAsia="Times New Roman" w:hAnsi="Arial"/>
          <w:iCs/>
          <w:color w:val="000000"/>
          <w:sz w:val="20"/>
          <w:szCs w:val="20"/>
          <w:lang w:eastAsia="en-CA"/>
        </w:rPr>
      </w:pPr>
      <w:r w:rsidRPr="00A008B3">
        <w:rPr>
          <w:rFonts w:ascii="Arial" w:eastAsia="Times New Roman" w:hAnsi="Arial"/>
          <w:b/>
          <w:iCs/>
          <w:color w:val="000000"/>
          <w:sz w:val="20"/>
          <w:szCs w:val="20"/>
          <w:lang w:eastAsia="en-CA"/>
        </w:rPr>
        <w:t xml:space="preserve">Engaging website elements: </w:t>
      </w:r>
      <w:r w:rsidRPr="00A008B3">
        <w:rPr>
          <w:rFonts w:ascii="Arial" w:eastAsia="Times New Roman" w:hAnsi="Arial"/>
          <w:iCs/>
          <w:color w:val="000000"/>
          <w:sz w:val="20"/>
          <w:szCs w:val="20"/>
          <w:lang w:eastAsia="en-CA"/>
        </w:rPr>
        <w:t xml:space="preserve">Add personality to </w:t>
      </w:r>
      <w:r w:rsidR="003A5665">
        <w:rPr>
          <w:rFonts w:ascii="Arial" w:eastAsia="Times New Roman" w:hAnsi="Arial"/>
          <w:iCs/>
          <w:color w:val="000000"/>
          <w:sz w:val="20"/>
          <w:szCs w:val="20"/>
          <w:lang w:eastAsia="en-CA"/>
        </w:rPr>
        <w:t>a</w:t>
      </w:r>
      <w:r w:rsidRPr="00A008B3">
        <w:rPr>
          <w:rFonts w:ascii="Arial" w:eastAsia="Times New Roman" w:hAnsi="Arial"/>
          <w:iCs/>
          <w:color w:val="000000"/>
          <w:sz w:val="20"/>
          <w:szCs w:val="20"/>
          <w:lang w:eastAsia="en-CA"/>
        </w:rPr>
        <w:t xml:space="preserve"> </w:t>
      </w:r>
      <w:r w:rsidRPr="00FC6157">
        <w:rPr>
          <w:rFonts w:asciiTheme="minorHAnsi" w:hAnsiTheme="minorHAnsi" w:cstheme="minorHAnsi"/>
          <w:sz w:val="20"/>
          <w:szCs w:val="20"/>
        </w:rPr>
        <w:t>website</w:t>
      </w:r>
      <w:r w:rsidRPr="00FC6157">
        <w:rPr>
          <w:rFonts w:asciiTheme="minorHAnsi" w:eastAsia="Times New Roman" w:hAnsiTheme="minorHAnsi" w:cstheme="minorHAnsi"/>
          <w:iCs/>
          <w:color w:val="000000"/>
          <w:sz w:val="20"/>
          <w:szCs w:val="20"/>
          <w:lang w:eastAsia="en-CA"/>
        </w:rPr>
        <w:t>. Easily</w:t>
      </w:r>
      <w:r w:rsidRPr="00A008B3">
        <w:rPr>
          <w:rFonts w:ascii="Arial" w:eastAsia="Times New Roman" w:hAnsi="Arial"/>
          <w:iCs/>
          <w:color w:val="000000"/>
          <w:sz w:val="20"/>
          <w:szCs w:val="20"/>
          <w:lang w:eastAsia="en-CA"/>
        </w:rPr>
        <w:t xml:space="preserve"> add photo galleries, videos, buttons, Facebook and Twitter widgets, contact forms, appointment scheduling, Google maps, tables</w:t>
      </w:r>
      <w:r w:rsidR="00A15B22">
        <w:rPr>
          <w:rFonts w:ascii="Arial" w:eastAsia="Times New Roman" w:hAnsi="Arial"/>
          <w:iCs/>
          <w:color w:val="000000"/>
          <w:sz w:val="20"/>
          <w:szCs w:val="20"/>
          <w:lang w:eastAsia="en-CA"/>
        </w:rPr>
        <w:t>,</w:t>
      </w:r>
      <w:r w:rsidRPr="00A008B3">
        <w:rPr>
          <w:rFonts w:ascii="Arial" w:eastAsia="Times New Roman" w:hAnsi="Arial"/>
          <w:iCs/>
          <w:color w:val="000000"/>
          <w:sz w:val="20"/>
          <w:szCs w:val="20"/>
          <w:lang w:eastAsia="en-CA"/>
        </w:rPr>
        <w:t xml:space="preserve"> lists and more.</w:t>
      </w:r>
    </w:p>
    <w:p w14:paraId="5965746D" w14:textId="28B655AE" w:rsidR="001D074B" w:rsidRPr="00A008B3" w:rsidRDefault="001D074B" w:rsidP="002A0B34">
      <w:pPr>
        <w:pStyle w:val="ListParagraph"/>
        <w:numPr>
          <w:ilvl w:val="0"/>
          <w:numId w:val="19"/>
        </w:numPr>
        <w:spacing w:after="0"/>
        <w:ind w:left="1080"/>
        <w:rPr>
          <w:rFonts w:ascii="Arial" w:eastAsia="Times New Roman" w:hAnsi="Arial"/>
          <w:iCs/>
          <w:color w:val="000000"/>
          <w:sz w:val="20"/>
          <w:szCs w:val="20"/>
          <w:lang w:eastAsia="en-CA"/>
        </w:rPr>
      </w:pPr>
      <w:r w:rsidRPr="00A008B3">
        <w:rPr>
          <w:rFonts w:ascii="Arial" w:eastAsia="Times New Roman" w:hAnsi="Arial"/>
          <w:b/>
          <w:iCs/>
          <w:color w:val="000000"/>
          <w:sz w:val="20"/>
          <w:szCs w:val="20"/>
          <w:lang w:eastAsia="en-CA"/>
        </w:rPr>
        <w:t xml:space="preserve">Add pages and layouts: </w:t>
      </w:r>
      <w:r w:rsidRPr="00A008B3">
        <w:rPr>
          <w:rFonts w:ascii="Arial" w:eastAsia="Times New Roman" w:hAnsi="Arial"/>
          <w:iCs/>
          <w:color w:val="000000"/>
          <w:sz w:val="20"/>
          <w:szCs w:val="20"/>
          <w:lang w:eastAsia="en-CA"/>
        </w:rPr>
        <w:t>Easily add multiple pages with different layouts such as galleries, menus, FAQ and more.</w:t>
      </w:r>
    </w:p>
    <w:p w14:paraId="653F8CFD" w14:textId="43679EB6" w:rsidR="0094367E" w:rsidRDefault="001D074B" w:rsidP="0094367E">
      <w:pPr>
        <w:pStyle w:val="ListParagraph"/>
        <w:numPr>
          <w:ilvl w:val="0"/>
          <w:numId w:val="19"/>
        </w:numPr>
        <w:spacing w:after="0"/>
        <w:ind w:left="1080"/>
        <w:rPr>
          <w:rFonts w:ascii="Arial" w:eastAsia="Times New Roman" w:hAnsi="Arial"/>
          <w:iCs/>
          <w:color w:val="000000"/>
          <w:sz w:val="20"/>
          <w:szCs w:val="20"/>
          <w:lang w:eastAsia="en-CA"/>
        </w:rPr>
      </w:pPr>
      <w:r w:rsidRPr="00A008B3">
        <w:rPr>
          <w:rFonts w:ascii="Arial" w:eastAsia="Times New Roman" w:hAnsi="Arial"/>
          <w:b/>
          <w:iCs/>
          <w:color w:val="000000"/>
          <w:sz w:val="20"/>
          <w:szCs w:val="20"/>
          <w:lang w:eastAsia="en-CA"/>
        </w:rPr>
        <w:t xml:space="preserve">Professional, modern images: </w:t>
      </w:r>
      <w:r w:rsidRPr="00A008B3">
        <w:rPr>
          <w:rFonts w:ascii="Arial" w:eastAsia="Times New Roman" w:hAnsi="Arial"/>
          <w:iCs/>
          <w:color w:val="000000"/>
          <w:sz w:val="20"/>
          <w:szCs w:val="20"/>
          <w:lang w:eastAsia="en-CA"/>
        </w:rPr>
        <w:t>Access a full gallery of modern, professional stock images, ready to use on</w:t>
      </w:r>
      <w:r w:rsidR="00493B6F">
        <w:rPr>
          <w:rFonts w:ascii="Arial" w:eastAsia="Times New Roman" w:hAnsi="Arial"/>
          <w:iCs/>
          <w:color w:val="000000"/>
          <w:sz w:val="20"/>
          <w:szCs w:val="20"/>
          <w:lang w:eastAsia="en-CA"/>
        </w:rPr>
        <w:t xml:space="preserve"> a</w:t>
      </w:r>
      <w:r w:rsidRPr="00A008B3">
        <w:rPr>
          <w:rFonts w:ascii="Arial" w:eastAsia="Times New Roman" w:hAnsi="Arial"/>
          <w:iCs/>
          <w:color w:val="000000"/>
          <w:sz w:val="20"/>
          <w:szCs w:val="20"/>
          <w:lang w:eastAsia="en-CA"/>
        </w:rPr>
        <w:t xml:space="preserve"> website, plus easily edit any photos with the built-in Image Editor.</w:t>
      </w:r>
    </w:p>
    <w:p w14:paraId="43DF2DC7" w14:textId="77777777" w:rsidR="0094367E" w:rsidRDefault="0094367E" w:rsidP="0006345C">
      <w:pPr>
        <w:pStyle w:val="ListParagraph"/>
        <w:spacing w:after="0"/>
        <w:ind w:left="1080"/>
        <w:rPr>
          <w:rFonts w:ascii="Arial" w:eastAsia="Times New Roman" w:hAnsi="Arial"/>
          <w:iCs/>
          <w:color w:val="000000"/>
          <w:sz w:val="20"/>
          <w:szCs w:val="20"/>
          <w:lang w:eastAsia="en-CA"/>
        </w:rPr>
      </w:pPr>
    </w:p>
    <w:p w14:paraId="0FDCCC3B" w14:textId="756B6864" w:rsidR="0094367E" w:rsidRPr="004267A4" w:rsidRDefault="0094367E" w:rsidP="0094367E">
      <w:pPr>
        <w:pStyle w:val="Heading2"/>
        <w:rPr>
          <w:lang w:eastAsia="en-CA"/>
        </w:rPr>
      </w:pPr>
      <w:r>
        <w:rPr>
          <w:lang w:eastAsia="en-CA"/>
        </w:rPr>
        <w:t>Supporting Statistics</w:t>
      </w:r>
    </w:p>
    <w:p w14:paraId="7ECD5207" w14:textId="45292045" w:rsidR="0094367E" w:rsidRDefault="00F86FDC" w:rsidP="0094367E">
      <w:pPr>
        <w:pStyle w:val="ListParagraph"/>
        <w:numPr>
          <w:ilvl w:val="0"/>
          <w:numId w:val="19"/>
        </w:numPr>
        <w:spacing w:after="0"/>
        <w:ind w:left="1080"/>
        <w:rPr>
          <w:rFonts w:ascii="Arial" w:eastAsia="Times New Roman" w:hAnsi="Arial"/>
          <w:iCs/>
          <w:color w:val="000000"/>
          <w:sz w:val="20"/>
          <w:szCs w:val="20"/>
          <w:lang w:eastAsia="en-CA"/>
        </w:rPr>
      </w:pPr>
      <w:r>
        <w:rPr>
          <w:rFonts w:ascii="Arial" w:eastAsia="Times New Roman" w:hAnsi="Arial"/>
          <w:b/>
          <w:bCs/>
          <w:iCs/>
          <w:color w:val="000000"/>
          <w:sz w:val="20"/>
          <w:szCs w:val="20"/>
          <w:lang w:eastAsia="en-CA"/>
        </w:rPr>
        <w:t xml:space="preserve">Get found where customers are searching. </w:t>
      </w:r>
      <w:r w:rsidR="00183FB7">
        <w:rPr>
          <w:rFonts w:ascii="Arial" w:eastAsia="Times New Roman" w:hAnsi="Arial"/>
          <w:iCs/>
          <w:color w:val="000000"/>
          <w:sz w:val="20"/>
          <w:szCs w:val="20"/>
          <w:lang w:eastAsia="en-CA"/>
        </w:rPr>
        <w:t>8</w:t>
      </w:r>
      <w:r w:rsidR="00F8057B">
        <w:rPr>
          <w:rFonts w:ascii="Arial" w:eastAsia="Times New Roman" w:hAnsi="Arial"/>
          <w:iCs/>
          <w:color w:val="000000"/>
          <w:sz w:val="20"/>
          <w:szCs w:val="20"/>
          <w:lang w:eastAsia="en-CA"/>
        </w:rPr>
        <w:t>1</w:t>
      </w:r>
      <w:r w:rsidR="00183FB7">
        <w:rPr>
          <w:rFonts w:ascii="Arial" w:eastAsia="Times New Roman" w:hAnsi="Arial"/>
          <w:iCs/>
          <w:color w:val="000000"/>
          <w:sz w:val="20"/>
          <w:szCs w:val="20"/>
          <w:lang w:eastAsia="en-CA"/>
        </w:rPr>
        <w:t xml:space="preserve">% of internet users </w:t>
      </w:r>
      <w:r w:rsidR="00333394">
        <w:rPr>
          <w:rFonts w:ascii="Arial" w:eastAsia="Times New Roman" w:hAnsi="Arial"/>
          <w:iCs/>
          <w:color w:val="000000"/>
          <w:sz w:val="20"/>
          <w:szCs w:val="20"/>
          <w:lang w:eastAsia="en-CA"/>
        </w:rPr>
        <w:t>research products online before they make a purchase</w:t>
      </w:r>
      <w:r w:rsidR="00F8057B">
        <w:rPr>
          <w:rFonts w:ascii="Arial" w:eastAsia="Times New Roman" w:hAnsi="Arial"/>
          <w:iCs/>
          <w:color w:val="000000"/>
          <w:sz w:val="20"/>
          <w:szCs w:val="20"/>
          <w:lang w:eastAsia="en-CA"/>
        </w:rPr>
        <w:t>. (</w:t>
      </w:r>
      <w:hyperlink r:id="rId13" w:history="1">
        <w:r w:rsidR="00F8057B" w:rsidRPr="00F8057B">
          <w:rPr>
            <w:rStyle w:val="Hyperlink"/>
            <w:rFonts w:ascii="Arial" w:eastAsia="Times New Roman" w:hAnsi="Arial"/>
            <w:iCs/>
            <w:sz w:val="20"/>
            <w:szCs w:val="20"/>
            <w:lang w:eastAsia="en-CA"/>
          </w:rPr>
          <w:t>GE Capital Retail bank</w:t>
        </w:r>
      </w:hyperlink>
      <w:r w:rsidR="00F8057B">
        <w:rPr>
          <w:rFonts w:ascii="Arial" w:eastAsia="Times New Roman" w:hAnsi="Arial"/>
          <w:iCs/>
          <w:color w:val="000000"/>
          <w:sz w:val="20"/>
          <w:szCs w:val="20"/>
          <w:lang w:eastAsia="en-CA"/>
        </w:rPr>
        <w:t>)</w:t>
      </w:r>
    </w:p>
    <w:p w14:paraId="52B11733" w14:textId="004502ED" w:rsidR="00333394" w:rsidRDefault="002D00E9" w:rsidP="0094367E">
      <w:pPr>
        <w:pStyle w:val="ListParagraph"/>
        <w:numPr>
          <w:ilvl w:val="0"/>
          <w:numId w:val="19"/>
        </w:numPr>
        <w:spacing w:after="0"/>
        <w:ind w:left="1080"/>
        <w:rPr>
          <w:rFonts w:ascii="Arial" w:eastAsia="Times New Roman" w:hAnsi="Arial"/>
          <w:iCs/>
          <w:color w:val="000000"/>
          <w:sz w:val="20"/>
          <w:szCs w:val="20"/>
          <w:lang w:eastAsia="en-CA"/>
        </w:rPr>
      </w:pPr>
      <w:r>
        <w:rPr>
          <w:rFonts w:ascii="Arial" w:eastAsia="Times New Roman" w:hAnsi="Arial"/>
          <w:b/>
          <w:bCs/>
          <w:iCs/>
          <w:color w:val="000000"/>
          <w:sz w:val="20"/>
          <w:szCs w:val="20"/>
          <w:lang w:eastAsia="en-CA"/>
        </w:rPr>
        <w:t xml:space="preserve">If </w:t>
      </w:r>
      <w:r w:rsidR="008F23B4">
        <w:rPr>
          <w:rFonts w:ascii="Arial" w:eastAsia="Times New Roman" w:hAnsi="Arial"/>
          <w:b/>
          <w:bCs/>
          <w:iCs/>
          <w:color w:val="000000"/>
          <w:sz w:val="20"/>
          <w:szCs w:val="20"/>
          <w:lang w:eastAsia="en-CA"/>
        </w:rPr>
        <w:t>businesses</w:t>
      </w:r>
      <w:r>
        <w:rPr>
          <w:rFonts w:ascii="Arial" w:eastAsia="Times New Roman" w:hAnsi="Arial"/>
          <w:b/>
          <w:bCs/>
          <w:iCs/>
          <w:color w:val="000000"/>
          <w:sz w:val="20"/>
          <w:szCs w:val="20"/>
          <w:lang w:eastAsia="en-CA"/>
        </w:rPr>
        <w:t xml:space="preserve"> not online</w:t>
      </w:r>
      <w:r w:rsidR="008F23B4">
        <w:rPr>
          <w:rFonts w:ascii="Arial" w:eastAsia="Times New Roman" w:hAnsi="Arial"/>
          <w:b/>
          <w:bCs/>
          <w:iCs/>
          <w:color w:val="000000"/>
          <w:sz w:val="20"/>
          <w:szCs w:val="20"/>
          <w:lang w:eastAsia="en-CA"/>
        </w:rPr>
        <w:t>,</w:t>
      </w:r>
      <w:r>
        <w:rPr>
          <w:rFonts w:ascii="Arial" w:eastAsia="Times New Roman" w:hAnsi="Arial"/>
          <w:b/>
          <w:bCs/>
          <w:iCs/>
          <w:color w:val="000000"/>
          <w:sz w:val="20"/>
          <w:szCs w:val="20"/>
          <w:lang w:eastAsia="en-CA"/>
        </w:rPr>
        <w:t xml:space="preserve"> </w:t>
      </w:r>
      <w:r w:rsidR="00447B62">
        <w:rPr>
          <w:rFonts w:ascii="Arial" w:eastAsia="Times New Roman" w:hAnsi="Arial"/>
          <w:b/>
          <w:bCs/>
          <w:iCs/>
          <w:color w:val="000000"/>
          <w:sz w:val="20"/>
          <w:szCs w:val="20"/>
          <w:lang w:eastAsia="en-CA"/>
        </w:rPr>
        <w:t xml:space="preserve">potential customers will find </w:t>
      </w:r>
      <w:r w:rsidR="00F41EE4">
        <w:rPr>
          <w:rFonts w:ascii="Arial" w:eastAsia="Times New Roman" w:hAnsi="Arial"/>
          <w:b/>
          <w:bCs/>
          <w:iCs/>
          <w:color w:val="000000"/>
          <w:sz w:val="20"/>
          <w:szCs w:val="20"/>
          <w:lang w:eastAsia="en-CA"/>
        </w:rPr>
        <w:t>their</w:t>
      </w:r>
      <w:r w:rsidR="00447B62">
        <w:rPr>
          <w:rFonts w:ascii="Arial" w:eastAsia="Times New Roman" w:hAnsi="Arial"/>
          <w:b/>
          <w:bCs/>
          <w:iCs/>
          <w:color w:val="000000"/>
          <w:sz w:val="20"/>
          <w:szCs w:val="20"/>
          <w:lang w:eastAsia="en-CA"/>
        </w:rPr>
        <w:t xml:space="preserve"> competition</w:t>
      </w:r>
      <w:r w:rsidR="00297D9A">
        <w:rPr>
          <w:rFonts w:ascii="Arial" w:eastAsia="Times New Roman" w:hAnsi="Arial"/>
          <w:b/>
          <w:bCs/>
          <w:iCs/>
          <w:color w:val="000000"/>
          <w:sz w:val="20"/>
          <w:szCs w:val="20"/>
          <w:lang w:eastAsia="en-CA"/>
        </w:rPr>
        <w:t xml:space="preserve">. </w:t>
      </w:r>
      <w:r w:rsidR="00297D9A">
        <w:rPr>
          <w:rFonts w:ascii="Arial" w:eastAsia="Times New Roman" w:hAnsi="Arial"/>
          <w:iCs/>
          <w:color w:val="000000"/>
          <w:sz w:val="20"/>
          <w:szCs w:val="20"/>
          <w:lang w:eastAsia="en-CA"/>
        </w:rPr>
        <w:t xml:space="preserve"> 71% of small businesses have a website. If </w:t>
      </w:r>
      <w:r w:rsidR="000F2FD1">
        <w:rPr>
          <w:rFonts w:ascii="Arial" w:eastAsia="Times New Roman" w:hAnsi="Arial"/>
          <w:iCs/>
          <w:color w:val="000000"/>
          <w:sz w:val="20"/>
          <w:szCs w:val="20"/>
          <w:lang w:eastAsia="en-CA"/>
        </w:rPr>
        <w:t>businesses</w:t>
      </w:r>
      <w:r w:rsidR="00297D9A">
        <w:rPr>
          <w:rFonts w:ascii="Arial" w:eastAsia="Times New Roman" w:hAnsi="Arial"/>
          <w:iCs/>
          <w:color w:val="000000"/>
          <w:sz w:val="20"/>
          <w:szCs w:val="20"/>
          <w:lang w:eastAsia="en-CA"/>
        </w:rPr>
        <w:t xml:space="preserve"> do not have a website, </w:t>
      </w:r>
      <w:r w:rsidR="000F2FD1">
        <w:rPr>
          <w:rFonts w:ascii="Arial" w:eastAsia="Times New Roman" w:hAnsi="Arial"/>
          <w:iCs/>
          <w:color w:val="000000"/>
          <w:sz w:val="20"/>
          <w:szCs w:val="20"/>
          <w:lang w:eastAsia="en-CA"/>
        </w:rPr>
        <w:t xml:space="preserve">their </w:t>
      </w:r>
      <w:r w:rsidR="00297D9A">
        <w:rPr>
          <w:rFonts w:ascii="Arial" w:eastAsia="Times New Roman" w:hAnsi="Arial"/>
          <w:iCs/>
          <w:color w:val="000000"/>
          <w:sz w:val="20"/>
          <w:szCs w:val="20"/>
          <w:lang w:eastAsia="en-CA"/>
        </w:rPr>
        <w:t xml:space="preserve">customers will find another business that offers the same </w:t>
      </w:r>
      <w:r w:rsidR="009D0165">
        <w:rPr>
          <w:rFonts w:ascii="Arial" w:eastAsia="Times New Roman" w:hAnsi="Arial"/>
          <w:iCs/>
          <w:color w:val="000000"/>
          <w:sz w:val="20"/>
          <w:szCs w:val="20"/>
          <w:lang w:eastAsia="en-CA"/>
        </w:rPr>
        <w:t xml:space="preserve">products and services </w:t>
      </w:r>
      <w:r w:rsidR="00517E93">
        <w:rPr>
          <w:rFonts w:ascii="Arial" w:eastAsia="Times New Roman" w:hAnsi="Arial"/>
          <w:iCs/>
          <w:color w:val="000000"/>
          <w:sz w:val="20"/>
          <w:szCs w:val="20"/>
          <w:lang w:eastAsia="en-CA"/>
        </w:rPr>
        <w:t>that</w:t>
      </w:r>
      <w:r w:rsidR="009D0165">
        <w:rPr>
          <w:rFonts w:ascii="Arial" w:eastAsia="Times New Roman" w:hAnsi="Arial"/>
          <w:iCs/>
          <w:color w:val="000000"/>
          <w:sz w:val="20"/>
          <w:szCs w:val="20"/>
          <w:lang w:eastAsia="en-CA"/>
        </w:rPr>
        <w:t xml:space="preserve"> also has an online presence</w:t>
      </w:r>
      <w:r w:rsidR="00667222">
        <w:rPr>
          <w:rFonts w:ascii="Arial" w:eastAsia="Times New Roman" w:hAnsi="Arial"/>
          <w:iCs/>
          <w:color w:val="000000"/>
          <w:sz w:val="20"/>
          <w:szCs w:val="20"/>
          <w:lang w:eastAsia="en-CA"/>
        </w:rPr>
        <w:t>. (</w:t>
      </w:r>
      <w:hyperlink r:id="rId14" w:history="1">
        <w:r w:rsidR="004A73CE" w:rsidRPr="004A73CE">
          <w:rPr>
            <w:rStyle w:val="Hyperlink"/>
            <w:rFonts w:ascii="Arial" w:eastAsia="Times New Roman" w:hAnsi="Arial"/>
            <w:iCs/>
            <w:sz w:val="20"/>
            <w:szCs w:val="20"/>
            <w:lang w:eastAsia="en-CA"/>
          </w:rPr>
          <w:t>Forbes, 2023</w:t>
        </w:r>
      </w:hyperlink>
      <w:r w:rsidR="004A73CE">
        <w:rPr>
          <w:rFonts w:ascii="Arial" w:eastAsia="Times New Roman" w:hAnsi="Arial"/>
          <w:iCs/>
          <w:color w:val="000000"/>
          <w:sz w:val="20"/>
          <w:szCs w:val="20"/>
          <w:lang w:eastAsia="en-CA"/>
        </w:rPr>
        <w:t>)</w:t>
      </w:r>
    </w:p>
    <w:p w14:paraId="3A3A682C" w14:textId="639DB74A" w:rsidR="009D0165" w:rsidRPr="00E24BC6" w:rsidRDefault="00631B94" w:rsidP="0094367E">
      <w:pPr>
        <w:pStyle w:val="ListParagraph"/>
        <w:numPr>
          <w:ilvl w:val="0"/>
          <w:numId w:val="19"/>
        </w:numPr>
        <w:spacing w:after="0"/>
        <w:ind w:left="1080"/>
        <w:rPr>
          <w:rFonts w:ascii="Arial" w:eastAsia="Times New Roman" w:hAnsi="Arial"/>
          <w:iCs/>
          <w:color w:val="000000"/>
          <w:sz w:val="20"/>
          <w:szCs w:val="20"/>
          <w:lang w:eastAsia="en-CA"/>
        </w:rPr>
      </w:pPr>
      <w:r>
        <w:rPr>
          <w:rFonts w:ascii="Arial" w:eastAsia="Times New Roman" w:hAnsi="Arial"/>
          <w:b/>
          <w:bCs/>
          <w:iCs/>
          <w:color w:val="000000"/>
          <w:sz w:val="20"/>
          <w:szCs w:val="20"/>
          <w:lang w:eastAsia="en-CA"/>
        </w:rPr>
        <w:t xml:space="preserve">A website ensures success. </w:t>
      </w:r>
      <w:r w:rsidR="00AD5547">
        <w:rPr>
          <w:rFonts w:ascii="Arial" w:eastAsia="Times New Roman" w:hAnsi="Arial"/>
          <w:iCs/>
          <w:color w:val="000000"/>
          <w:sz w:val="20"/>
          <w:szCs w:val="20"/>
          <w:lang w:eastAsia="en-CA"/>
        </w:rPr>
        <w:t xml:space="preserve">Over 90% of people are online, without a website </w:t>
      </w:r>
      <w:r w:rsidR="00FA0A61">
        <w:rPr>
          <w:rFonts w:ascii="Arial" w:eastAsia="Times New Roman" w:hAnsi="Arial"/>
          <w:iCs/>
          <w:color w:val="000000"/>
          <w:sz w:val="20"/>
          <w:szCs w:val="20"/>
          <w:lang w:eastAsia="en-CA"/>
        </w:rPr>
        <w:t>a</w:t>
      </w:r>
      <w:r w:rsidR="00AD5547">
        <w:rPr>
          <w:rFonts w:ascii="Arial" w:eastAsia="Times New Roman" w:hAnsi="Arial"/>
          <w:iCs/>
          <w:color w:val="000000"/>
          <w:sz w:val="20"/>
          <w:szCs w:val="20"/>
          <w:lang w:eastAsia="en-CA"/>
        </w:rPr>
        <w:t xml:space="preserve"> business is invi</w:t>
      </w:r>
      <w:r w:rsidR="00EF25E8">
        <w:rPr>
          <w:rFonts w:ascii="Arial" w:eastAsia="Times New Roman" w:hAnsi="Arial"/>
          <w:iCs/>
          <w:color w:val="000000"/>
          <w:sz w:val="20"/>
          <w:szCs w:val="20"/>
          <w:lang w:eastAsia="en-CA"/>
        </w:rPr>
        <w:t>si</w:t>
      </w:r>
      <w:r w:rsidR="00AD5547">
        <w:rPr>
          <w:rFonts w:ascii="Arial" w:eastAsia="Times New Roman" w:hAnsi="Arial"/>
          <w:iCs/>
          <w:color w:val="000000"/>
          <w:sz w:val="20"/>
          <w:szCs w:val="20"/>
          <w:lang w:eastAsia="en-CA"/>
        </w:rPr>
        <w:t>ble to these people (</w:t>
      </w:r>
      <w:hyperlink r:id="rId15" w:anchor="gref" w:history="1">
        <w:r w:rsidR="00AD5547" w:rsidRPr="00F31593">
          <w:rPr>
            <w:rStyle w:val="Hyperlink"/>
            <w:rFonts w:ascii="Arial" w:eastAsia="Times New Roman" w:hAnsi="Arial"/>
            <w:iCs/>
            <w:sz w:val="20"/>
            <w:szCs w:val="20"/>
            <w:lang w:eastAsia="en-CA"/>
          </w:rPr>
          <w:t>Themeisle, 2022</w:t>
        </w:r>
      </w:hyperlink>
      <w:r w:rsidR="00AD5547">
        <w:rPr>
          <w:rFonts w:ascii="Arial" w:eastAsia="Times New Roman" w:hAnsi="Arial"/>
          <w:iCs/>
          <w:color w:val="000000"/>
          <w:sz w:val="20"/>
          <w:szCs w:val="20"/>
          <w:lang w:eastAsia="en-CA"/>
        </w:rPr>
        <w:t>)</w:t>
      </w:r>
    </w:p>
    <w:p w14:paraId="635D6DD0" w14:textId="6AC626AA" w:rsidR="000C3286" w:rsidRPr="004267A4" w:rsidRDefault="000C3286" w:rsidP="004267A4">
      <w:pPr>
        <w:pStyle w:val="Heading2"/>
        <w:rPr>
          <w:lang w:eastAsia="en-CA"/>
        </w:rPr>
      </w:pPr>
      <w:r w:rsidRPr="004267A4">
        <w:rPr>
          <w:lang w:eastAsia="en-CA"/>
        </w:rPr>
        <w:t>Detailed Benefits</w:t>
      </w:r>
      <w:bookmarkEnd w:id="4"/>
    </w:p>
    <w:p w14:paraId="124AB123" w14:textId="77777777" w:rsidR="000C3286" w:rsidRPr="004267A4" w:rsidRDefault="000C3286" w:rsidP="000C3286">
      <w:pPr>
        <w:rPr>
          <w:rFonts w:eastAsia="Times New Roman"/>
          <w:iCs/>
          <w:color w:val="000000"/>
          <w:lang w:eastAsia="en-CA"/>
        </w:rPr>
      </w:pP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2"/>
        <w:gridCol w:w="6608"/>
      </w:tblGrid>
      <w:tr w:rsidR="001D074B" w:rsidRPr="004267A4" w14:paraId="366D640A" w14:textId="77777777" w:rsidTr="001D074B">
        <w:trPr>
          <w:trHeight w:val="936"/>
        </w:trPr>
        <w:tc>
          <w:tcPr>
            <w:tcW w:w="2452" w:type="dxa"/>
            <w:shd w:val="clear" w:color="auto" w:fill="auto"/>
          </w:tcPr>
          <w:p w14:paraId="567A46C2" w14:textId="7FF4EBC1" w:rsidR="001D074B" w:rsidRPr="00E24BC6" w:rsidRDefault="001D074B" w:rsidP="001D074B">
            <w:pPr>
              <w:spacing w:before="120" w:after="120"/>
              <w:rPr>
                <w:rFonts w:asciiTheme="minorHAnsi" w:hAnsiTheme="minorHAnsi" w:cstheme="minorHAnsi"/>
                <w:color w:val="2CADB2" w:themeColor="text2"/>
              </w:rPr>
            </w:pPr>
            <w:r w:rsidRPr="00E24BC6">
              <w:rPr>
                <w:rFonts w:asciiTheme="minorHAnsi" w:hAnsiTheme="minorHAnsi" w:cstheme="minorHAnsi"/>
                <w:color w:val="00ABC1"/>
              </w:rPr>
              <w:t xml:space="preserve">Modern, Engaging Design Themes </w:t>
            </w:r>
          </w:p>
        </w:tc>
        <w:tc>
          <w:tcPr>
            <w:tcW w:w="6608" w:type="dxa"/>
            <w:shd w:val="clear" w:color="auto" w:fill="auto"/>
          </w:tcPr>
          <w:p w14:paraId="4DA35124" w14:textId="77777777" w:rsidR="001D074B" w:rsidRDefault="001D074B"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Fresh, responsive design themes.</w:t>
            </w:r>
          </w:p>
          <w:p w14:paraId="18CE1E4E" w14:textId="5235C93C" w:rsidR="001D074B" w:rsidRPr="004267A4" w:rsidRDefault="001D074B"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Automatically optimizes</w:t>
            </w:r>
            <w:r w:rsidR="00FA5DBC">
              <w:rPr>
                <w:rFonts w:ascii="Arial" w:eastAsia="Times New Roman" w:hAnsi="Arial"/>
                <w:sz w:val="20"/>
                <w:szCs w:val="20"/>
              </w:rPr>
              <w:t xml:space="preserve"> the</w:t>
            </w:r>
            <w:r>
              <w:rPr>
                <w:rFonts w:ascii="Arial" w:eastAsia="Times New Roman" w:hAnsi="Arial"/>
                <w:sz w:val="20"/>
                <w:szCs w:val="20"/>
              </w:rPr>
              <w:t xml:space="preserve"> website across devices, including desktops, tablets and smartphones.</w:t>
            </w:r>
            <w:r w:rsidRPr="00AF6B70">
              <w:rPr>
                <w:rFonts w:ascii="Arial" w:eastAsia="Times New Roman" w:hAnsi="Arial"/>
                <w:sz w:val="20"/>
                <w:szCs w:val="20"/>
              </w:rPr>
              <w:t xml:space="preserve"> </w:t>
            </w:r>
          </w:p>
        </w:tc>
      </w:tr>
      <w:tr w:rsidR="001D074B" w:rsidRPr="004267A4" w14:paraId="60BFD3A1" w14:textId="77777777" w:rsidTr="001D074B">
        <w:trPr>
          <w:trHeight w:val="287"/>
        </w:trPr>
        <w:tc>
          <w:tcPr>
            <w:tcW w:w="2452" w:type="dxa"/>
            <w:shd w:val="clear" w:color="auto" w:fill="auto"/>
          </w:tcPr>
          <w:p w14:paraId="1DA394F9" w14:textId="001AFCD4" w:rsidR="001D074B" w:rsidRPr="0006345C" w:rsidRDefault="00195D5C" w:rsidP="001D074B">
            <w:pPr>
              <w:spacing w:before="120" w:after="120"/>
              <w:rPr>
                <w:rFonts w:asciiTheme="minorHAnsi" w:hAnsiTheme="minorHAnsi" w:cstheme="minorHAnsi"/>
                <w:color w:val="2CADB2" w:themeColor="text2"/>
              </w:rPr>
            </w:pPr>
            <w:r>
              <w:rPr>
                <w:rFonts w:asciiTheme="minorHAnsi" w:hAnsiTheme="minorHAnsi" w:cstheme="minorHAnsi"/>
                <w:color w:val="00ABC1"/>
              </w:rPr>
              <w:t>Cost Effective</w:t>
            </w:r>
          </w:p>
        </w:tc>
        <w:tc>
          <w:tcPr>
            <w:tcW w:w="6608" w:type="dxa"/>
            <w:shd w:val="clear" w:color="auto" w:fill="auto"/>
          </w:tcPr>
          <w:p w14:paraId="657D2AD5" w14:textId="00D28FD5" w:rsidR="001D074B" w:rsidRDefault="00967041"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Get all the key features needed to build, market</w:t>
            </w:r>
            <w:r w:rsidR="008E5073">
              <w:rPr>
                <w:rFonts w:ascii="Arial" w:eastAsia="Times New Roman" w:hAnsi="Arial"/>
                <w:sz w:val="20"/>
                <w:szCs w:val="20"/>
              </w:rPr>
              <w:t xml:space="preserve"> and manage a website at an affordable price.</w:t>
            </w:r>
          </w:p>
          <w:p w14:paraId="2796D6EC" w14:textId="4CCD79B3" w:rsidR="001D074B" w:rsidRPr="004267A4" w:rsidRDefault="001D074B" w:rsidP="00195D5C">
            <w:pPr>
              <w:pStyle w:val="ListParagraph"/>
              <w:spacing w:before="120" w:after="120"/>
              <w:ind w:left="260" w:right="86"/>
              <w:contextualSpacing w:val="0"/>
              <w:rPr>
                <w:rFonts w:ascii="Arial" w:eastAsia="Times New Roman" w:hAnsi="Arial"/>
                <w:sz w:val="20"/>
                <w:szCs w:val="20"/>
              </w:rPr>
            </w:pPr>
          </w:p>
        </w:tc>
      </w:tr>
      <w:tr w:rsidR="001D074B" w:rsidRPr="004267A4" w14:paraId="27E6F39F" w14:textId="77777777" w:rsidTr="001D074B">
        <w:trPr>
          <w:trHeight w:val="640"/>
        </w:trPr>
        <w:tc>
          <w:tcPr>
            <w:tcW w:w="2452" w:type="dxa"/>
            <w:shd w:val="clear" w:color="auto" w:fill="auto"/>
          </w:tcPr>
          <w:p w14:paraId="3A26B4A9" w14:textId="44C0DB75" w:rsidR="001D074B" w:rsidRPr="0006345C" w:rsidRDefault="001D074B" w:rsidP="001D074B">
            <w:pPr>
              <w:spacing w:before="120" w:after="120"/>
              <w:rPr>
                <w:rFonts w:asciiTheme="minorHAnsi" w:hAnsiTheme="minorHAnsi" w:cstheme="minorHAnsi"/>
                <w:color w:val="2CADB2" w:themeColor="text2"/>
              </w:rPr>
            </w:pPr>
            <w:r w:rsidRPr="0006345C">
              <w:rPr>
                <w:rFonts w:asciiTheme="minorHAnsi" w:hAnsiTheme="minorHAnsi" w:cstheme="minorHAnsi"/>
                <w:color w:val="00ABC1"/>
              </w:rPr>
              <w:t xml:space="preserve">Professional Images </w:t>
            </w:r>
          </w:p>
        </w:tc>
        <w:tc>
          <w:tcPr>
            <w:tcW w:w="6608" w:type="dxa"/>
            <w:shd w:val="clear" w:color="auto" w:fill="auto"/>
          </w:tcPr>
          <w:p w14:paraId="37A2A779" w14:textId="136C6BD7" w:rsidR="001D074B" w:rsidRPr="00AF6B70" w:rsidRDefault="001D074B" w:rsidP="002A0B34">
            <w:pPr>
              <w:pStyle w:val="ListParagraph"/>
              <w:numPr>
                <w:ilvl w:val="0"/>
                <w:numId w:val="18"/>
              </w:numPr>
              <w:spacing w:before="120" w:after="120"/>
              <w:ind w:left="260" w:right="86" w:hanging="202"/>
              <w:contextualSpacing w:val="0"/>
              <w:rPr>
                <w:rFonts w:ascii="Arial" w:eastAsia="Times New Roman" w:hAnsi="Arial"/>
                <w:sz w:val="20"/>
                <w:szCs w:val="20"/>
              </w:rPr>
            </w:pPr>
            <w:r w:rsidRPr="00AF6B70">
              <w:rPr>
                <w:rFonts w:ascii="Arial" w:eastAsia="Times New Roman" w:hAnsi="Arial"/>
                <w:sz w:val="20"/>
                <w:szCs w:val="20"/>
              </w:rPr>
              <w:t xml:space="preserve">Personalize </w:t>
            </w:r>
            <w:r w:rsidR="008839FF">
              <w:rPr>
                <w:rFonts w:ascii="Arial" w:eastAsia="Times New Roman" w:hAnsi="Arial"/>
                <w:sz w:val="20"/>
                <w:szCs w:val="20"/>
              </w:rPr>
              <w:t>a</w:t>
            </w:r>
            <w:r w:rsidRPr="00AF6B70">
              <w:rPr>
                <w:rFonts w:ascii="Arial" w:eastAsia="Times New Roman" w:hAnsi="Arial"/>
                <w:sz w:val="20"/>
                <w:szCs w:val="20"/>
              </w:rPr>
              <w:t xml:space="preserve"> website</w:t>
            </w:r>
            <w:r>
              <w:rPr>
                <w:rFonts w:ascii="Arial" w:eastAsia="Times New Roman" w:hAnsi="Arial"/>
                <w:sz w:val="20"/>
                <w:szCs w:val="20"/>
              </w:rPr>
              <w:t xml:space="preserve"> with a gallery of free, modern stock photography.</w:t>
            </w:r>
          </w:p>
          <w:p w14:paraId="75FF97F5" w14:textId="2A78AF17" w:rsidR="001D074B" w:rsidRPr="005A6C01" w:rsidRDefault="001D074B" w:rsidP="002A0B34">
            <w:pPr>
              <w:pStyle w:val="ListParagraph"/>
              <w:numPr>
                <w:ilvl w:val="0"/>
                <w:numId w:val="18"/>
              </w:numPr>
              <w:spacing w:before="120" w:after="120"/>
              <w:ind w:left="260" w:right="86" w:hanging="202"/>
              <w:contextualSpacing w:val="0"/>
              <w:rPr>
                <w:rFonts w:ascii="Arial" w:eastAsia="Times New Roman" w:hAnsi="Arial"/>
                <w:sz w:val="20"/>
                <w:szCs w:val="20"/>
              </w:rPr>
            </w:pPr>
            <w:r w:rsidRPr="005A6C01">
              <w:rPr>
                <w:rFonts w:ascii="Arial" w:eastAsia="Times New Roman" w:hAnsi="Arial"/>
                <w:sz w:val="20"/>
                <w:szCs w:val="20"/>
              </w:rPr>
              <w:t xml:space="preserve">Image galleries are a necessary component of almost any professional looking website. </w:t>
            </w:r>
            <w:r>
              <w:rPr>
                <w:rFonts w:ascii="Arial" w:eastAsia="Times New Roman" w:hAnsi="Arial"/>
                <w:sz w:val="20"/>
                <w:szCs w:val="20"/>
              </w:rPr>
              <w:t>E</w:t>
            </w:r>
            <w:r w:rsidRPr="005A6C01">
              <w:rPr>
                <w:rFonts w:ascii="Arial" w:eastAsia="Times New Roman" w:hAnsi="Arial"/>
                <w:sz w:val="20"/>
                <w:szCs w:val="20"/>
              </w:rPr>
              <w:t xml:space="preserve">asily add and manage images on </w:t>
            </w:r>
            <w:r w:rsidR="0084099C">
              <w:rPr>
                <w:rFonts w:ascii="Arial" w:eastAsia="Times New Roman" w:hAnsi="Arial"/>
                <w:sz w:val="20"/>
                <w:szCs w:val="20"/>
              </w:rPr>
              <w:t>a</w:t>
            </w:r>
            <w:r w:rsidRPr="005A6C01">
              <w:rPr>
                <w:rFonts w:ascii="Arial" w:eastAsia="Times New Roman" w:hAnsi="Arial"/>
                <w:sz w:val="20"/>
                <w:szCs w:val="20"/>
              </w:rPr>
              <w:t xml:space="preserve"> </w:t>
            </w:r>
            <w:r>
              <w:rPr>
                <w:rFonts w:ascii="Arial" w:eastAsia="Times New Roman" w:hAnsi="Arial"/>
                <w:sz w:val="20"/>
                <w:szCs w:val="20"/>
              </w:rPr>
              <w:t>web</w:t>
            </w:r>
            <w:r w:rsidRPr="005A6C01">
              <w:rPr>
                <w:rFonts w:ascii="Arial" w:eastAsia="Times New Roman" w:hAnsi="Arial"/>
                <w:sz w:val="20"/>
                <w:szCs w:val="20"/>
              </w:rPr>
              <w:t xml:space="preserve">site in </w:t>
            </w:r>
            <w:r>
              <w:rPr>
                <w:rFonts w:ascii="Arial" w:eastAsia="Times New Roman" w:hAnsi="Arial"/>
                <w:sz w:val="20"/>
                <w:szCs w:val="20"/>
              </w:rPr>
              <w:t>six</w:t>
            </w:r>
            <w:r w:rsidRPr="005A6C01">
              <w:rPr>
                <w:rFonts w:ascii="Arial" w:eastAsia="Times New Roman" w:hAnsi="Arial"/>
                <w:sz w:val="20"/>
                <w:szCs w:val="20"/>
              </w:rPr>
              <w:t xml:space="preserve"> different </w:t>
            </w:r>
            <w:r>
              <w:rPr>
                <w:rFonts w:ascii="Arial" w:eastAsia="Times New Roman" w:hAnsi="Arial"/>
                <w:sz w:val="20"/>
                <w:szCs w:val="20"/>
              </w:rPr>
              <w:t>gallery formats</w:t>
            </w:r>
            <w:r w:rsidRPr="005A6C01">
              <w:rPr>
                <w:rFonts w:ascii="Arial" w:eastAsia="Times New Roman" w:hAnsi="Arial"/>
                <w:sz w:val="20"/>
                <w:szCs w:val="20"/>
              </w:rPr>
              <w:t>. </w:t>
            </w:r>
          </w:p>
          <w:p w14:paraId="79ED83D1" w14:textId="36D75F4A" w:rsidR="001D074B" w:rsidRPr="004267A4" w:rsidRDefault="001D074B" w:rsidP="002A0B34">
            <w:pPr>
              <w:pStyle w:val="ListParagraph"/>
              <w:numPr>
                <w:ilvl w:val="0"/>
                <w:numId w:val="18"/>
              </w:numPr>
              <w:spacing w:before="120" w:after="120"/>
              <w:ind w:left="260" w:right="86" w:hanging="202"/>
              <w:contextualSpacing w:val="0"/>
              <w:rPr>
                <w:rFonts w:ascii="Arial" w:eastAsia="Times New Roman" w:hAnsi="Arial"/>
                <w:sz w:val="20"/>
                <w:szCs w:val="20"/>
              </w:rPr>
            </w:pPr>
            <w:r w:rsidRPr="005A6C01">
              <w:rPr>
                <w:rFonts w:ascii="Arial" w:eastAsia="Times New Roman" w:hAnsi="Arial"/>
                <w:sz w:val="20"/>
                <w:szCs w:val="20"/>
              </w:rPr>
              <w:lastRenderedPageBreak/>
              <w:t xml:space="preserve">A built-in photo editor makes it easy to crop, resize and retouch images on </w:t>
            </w:r>
            <w:r w:rsidR="00820969">
              <w:rPr>
                <w:rFonts w:ascii="Arial" w:eastAsia="Times New Roman" w:hAnsi="Arial"/>
                <w:sz w:val="20"/>
                <w:szCs w:val="20"/>
              </w:rPr>
              <w:t>a</w:t>
            </w:r>
            <w:r w:rsidRPr="005A6C01">
              <w:rPr>
                <w:rFonts w:ascii="Arial" w:eastAsia="Times New Roman" w:hAnsi="Arial"/>
                <w:sz w:val="20"/>
                <w:szCs w:val="20"/>
              </w:rPr>
              <w:t xml:space="preserve"> website for the perfect look and fit.</w:t>
            </w:r>
          </w:p>
        </w:tc>
      </w:tr>
      <w:tr w:rsidR="001D074B" w:rsidRPr="004267A4" w14:paraId="7206D785" w14:textId="77777777" w:rsidTr="001D074B">
        <w:trPr>
          <w:trHeight w:val="139"/>
        </w:trPr>
        <w:tc>
          <w:tcPr>
            <w:tcW w:w="2452" w:type="dxa"/>
            <w:shd w:val="clear" w:color="auto" w:fill="auto"/>
          </w:tcPr>
          <w:p w14:paraId="621CD6A1" w14:textId="5B98D56F" w:rsidR="001D074B" w:rsidRPr="0006345C" w:rsidRDefault="001D074B" w:rsidP="001D074B">
            <w:pPr>
              <w:spacing w:before="120" w:after="120"/>
              <w:rPr>
                <w:rFonts w:asciiTheme="minorHAnsi" w:hAnsiTheme="minorHAnsi" w:cstheme="minorHAnsi"/>
                <w:color w:val="2CADB2" w:themeColor="text2"/>
              </w:rPr>
            </w:pPr>
            <w:r w:rsidRPr="0006345C">
              <w:rPr>
                <w:rFonts w:asciiTheme="minorHAnsi" w:hAnsiTheme="minorHAnsi" w:cstheme="minorHAnsi"/>
                <w:color w:val="00ABC1"/>
              </w:rPr>
              <w:lastRenderedPageBreak/>
              <w:t>Social Media &amp; Widget Integration</w:t>
            </w:r>
          </w:p>
        </w:tc>
        <w:tc>
          <w:tcPr>
            <w:tcW w:w="6608" w:type="dxa"/>
            <w:shd w:val="clear" w:color="auto" w:fill="auto"/>
          </w:tcPr>
          <w:p w14:paraId="0762BD5A" w14:textId="50F4EE66" w:rsidR="001D074B" w:rsidRPr="004267A4" w:rsidRDefault="001D074B" w:rsidP="002A0B34">
            <w:pPr>
              <w:pStyle w:val="ListParagraph"/>
              <w:numPr>
                <w:ilvl w:val="0"/>
                <w:numId w:val="18"/>
              </w:numPr>
              <w:spacing w:before="120" w:after="120"/>
              <w:ind w:left="260" w:right="86" w:hanging="202"/>
              <w:contextualSpacing w:val="0"/>
              <w:rPr>
                <w:rFonts w:ascii="Arial" w:eastAsia="Times New Roman" w:hAnsi="Arial"/>
                <w:sz w:val="20"/>
                <w:szCs w:val="20"/>
              </w:rPr>
            </w:pPr>
            <w:r w:rsidRPr="00AF6B70">
              <w:rPr>
                <w:rFonts w:ascii="Arial" w:eastAsia="Times New Roman" w:hAnsi="Arial"/>
                <w:sz w:val="20"/>
                <w:szCs w:val="20"/>
              </w:rPr>
              <w:t>Increase</w:t>
            </w:r>
            <w:r w:rsidR="00EF1451">
              <w:rPr>
                <w:rFonts w:ascii="Arial" w:eastAsia="Times New Roman" w:hAnsi="Arial"/>
                <w:sz w:val="20"/>
                <w:szCs w:val="20"/>
              </w:rPr>
              <w:t xml:space="preserve"> website visibility</w:t>
            </w:r>
            <w:r w:rsidRPr="00AF6B70">
              <w:rPr>
                <w:rFonts w:ascii="Arial" w:eastAsia="Times New Roman" w:hAnsi="Arial"/>
                <w:sz w:val="20"/>
                <w:szCs w:val="20"/>
              </w:rPr>
              <w:t>. Integrate Twitter, Facebook</w:t>
            </w:r>
            <w:r>
              <w:rPr>
                <w:rFonts w:ascii="Arial" w:eastAsia="Times New Roman" w:hAnsi="Arial"/>
                <w:sz w:val="20"/>
                <w:szCs w:val="20"/>
              </w:rPr>
              <w:t>, Google Maps</w:t>
            </w:r>
            <w:r w:rsidRPr="00AF6B70">
              <w:rPr>
                <w:rFonts w:ascii="Arial" w:eastAsia="Times New Roman" w:hAnsi="Arial"/>
                <w:sz w:val="20"/>
                <w:szCs w:val="20"/>
              </w:rPr>
              <w:t xml:space="preserve"> and YouTube </w:t>
            </w:r>
            <w:r>
              <w:rPr>
                <w:rFonts w:ascii="Arial" w:eastAsia="Times New Roman" w:hAnsi="Arial"/>
                <w:sz w:val="20"/>
                <w:szCs w:val="20"/>
              </w:rPr>
              <w:t>widgets.</w:t>
            </w:r>
          </w:p>
        </w:tc>
      </w:tr>
      <w:tr w:rsidR="001D074B" w:rsidRPr="004267A4" w14:paraId="30AEF500" w14:textId="77777777" w:rsidTr="001D074B">
        <w:trPr>
          <w:trHeight w:val="139"/>
        </w:trPr>
        <w:tc>
          <w:tcPr>
            <w:tcW w:w="2452" w:type="dxa"/>
            <w:shd w:val="clear" w:color="auto" w:fill="auto"/>
          </w:tcPr>
          <w:p w14:paraId="7042115D" w14:textId="77777777" w:rsidR="001D074B" w:rsidRPr="0006345C" w:rsidRDefault="001D074B" w:rsidP="001D074B">
            <w:pPr>
              <w:spacing w:before="120" w:after="120"/>
              <w:contextualSpacing/>
              <w:rPr>
                <w:rFonts w:asciiTheme="minorHAnsi" w:hAnsiTheme="minorHAnsi" w:cstheme="minorHAnsi"/>
                <w:color w:val="00ABC1"/>
              </w:rPr>
            </w:pPr>
            <w:r w:rsidRPr="0006345C">
              <w:rPr>
                <w:rFonts w:asciiTheme="minorHAnsi" w:hAnsiTheme="minorHAnsi" w:cstheme="minorHAnsi"/>
                <w:color w:val="00ABC1"/>
              </w:rPr>
              <w:t>Drive the Right Behavior</w:t>
            </w:r>
          </w:p>
          <w:p w14:paraId="0B870181" w14:textId="6F3F7395" w:rsidR="001D074B" w:rsidRPr="0006345C" w:rsidRDefault="001D074B" w:rsidP="001D074B">
            <w:pPr>
              <w:spacing w:before="120" w:after="120"/>
              <w:rPr>
                <w:rFonts w:asciiTheme="minorHAnsi" w:hAnsiTheme="minorHAnsi" w:cstheme="minorHAnsi"/>
                <w:color w:val="2CADB2" w:themeColor="text2"/>
              </w:rPr>
            </w:pPr>
          </w:p>
        </w:tc>
        <w:tc>
          <w:tcPr>
            <w:tcW w:w="6608" w:type="dxa"/>
            <w:shd w:val="clear" w:color="auto" w:fill="auto"/>
          </w:tcPr>
          <w:p w14:paraId="0AC57FF9" w14:textId="738E45BE" w:rsidR="001D074B" w:rsidRPr="005A6C01" w:rsidRDefault="000E034A"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Business owners can e</w:t>
            </w:r>
            <w:r w:rsidR="001D074B" w:rsidRPr="005A6C01">
              <w:rPr>
                <w:rFonts w:ascii="Arial" w:eastAsia="Times New Roman" w:hAnsi="Arial"/>
                <w:sz w:val="20"/>
                <w:szCs w:val="20"/>
              </w:rPr>
              <w:t xml:space="preserve">asily create different types of web forms that can help </w:t>
            </w:r>
            <w:r>
              <w:rPr>
                <w:rFonts w:ascii="Arial" w:eastAsia="Times New Roman" w:hAnsi="Arial"/>
                <w:sz w:val="20"/>
                <w:szCs w:val="20"/>
              </w:rPr>
              <w:t>them</w:t>
            </w:r>
            <w:r w:rsidR="001D074B" w:rsidRPr="005A6C01">
              <w:rPr>
                <w:rFonts w:ascii="Arial" w:eastAsia="Times New Roman" w:hAnsi="Arial"/>
                <w:sz w:val="20"/>
                <w:szCs w:val="20"/>
              </w:rPr>
              <w:t xml:space="preserve"> interact with </w:t>
            </w:r>
            <w:r>
              <w:rPr>
                <w:rFonts w:ascii="Arial" w:eastAsia="Times New Roman" w:hAnsi="Arial"/>
                <w:sz w:val="20"/>
                <w:szCs w:val="20"/>
              </w:rPr>
              <w:t>their</w:t>
            </w:r>
            <w:r w:rsidR="001D074B" w:rsidRPr="005A6C01">
              <w:rPr>
                <w:rFonts w:ascii="Arial" w:eastAsia="Times New Roman" w:hAnsi="Arial"/>
                <w:sz w:val="20"/>
                <w:szCs w:val="20"/>
              </w:rPr>
              <w:t xml:space="preserve"> site visitors or gather user information. </w:t>
            </w:r>
          </w:p>
          <w:p w14:paraId="555172D3" w14:textId="55CB34F1" w:rsidR="001D074B" w:rsidRPr="004267A4" w:rsidRDefault="001D074B" w:rsidP="002A0B34">
            <w:pPr>
              <w:pStyle w:val="ListParagraph"/>
              <w:numPr>
                <w:ilvl w:val="0"/>
                <w:numId w:val="18"/>
              </w:numPr>
              <w:spacing w:before="120" w:after="120"/>
              <w:ind w:left="260" w:right="86" w:hanging="202"/>
              <w:contextualSpacing w:val="0"/>
              <w:rPr>
                <w:rFonts w:ascii="Arial" w:eastAsia="Times New Roman" w:hAnsi="Arial"/>
                <w:sz w:val="20"/>
                <w:szCs w:val="20"/>
              </w:rPr>
            </w:pPr>
            <w:r w:rsidRPr="005A6C01">
              <w:rPr>
                <w:rFonts w:ascii="Arial" w:eastAsia="Times New Roman" w:hAnsi="Arial"/>
                <w:sz w:val="20"/>
                <w:szCs w:val="20"/>
              </w:rPr>
              <w:t>Create custom Call-to-Action buttons directly within the Online Presence Builder.</w:t>
            </w:r>
            <w:r w:rsidRPr="00AF6B70">
              <w:rPr>
                <w:rFonts w:ascii="Arial" w:eastAsia="Times New Roman" w:hAnsi="Arial"/>
                <w:sz w:val="20"/>
                <w:szCs w:val="20"/>
              </w:rPr>
              <w:t xml:space="preserve"> </w:t>
            </w:r>
          </w:p>
        </w:tc>
      </w:tr>
      <w:tr w:rsidR="001D074B" w:rsidRPr="004267A4" w14:paraId="27E6B98C" w14:textId="77777777" w:rsidTr="001D074B">
        <w:trPr>
          <w:trHeight w:val="241"/>
        </w:trPr>
        <w:tc>
          <w:tcPr>
            <w:tcW w:w="2452" w:type="dxa"/>
            <w:shd w:val="clear" w:color="auto" w:fill="auto"/>
          </w:tcPr>
          <w:p w14:paraId="42F9CD80" w14:textId="72D4EB14" w:rsidR="001D074B" w:rsidRPr="0006345C" w:rsidRDefault="001D074B" w:rsidP="001D074B">
            <w:pPr>
              <w:spacing w:before="120" w:after="120"/>
              <w:rPr>
                <w:rFonts w:asciiTheme="minorHAnsi" w:hAnsiTheme="minorHAnsi" w:cstheme="minorHAnsi"/>
                <w:color w:val="2CADB2" w:themeColor="text2"/>
              </w:rPr>
            </w:pPr>
            <w:r w:rsidRPr="0006345C">
              <w:rPr>
                <w:rFonts w:asciiTheme="minorHAnsi" w:hAnsiTheme="minorHAnsi" w:cstheme="minorHAnsi"/>
                <w:color w:val="00ABC1"/>
              </w:rPr>
              <w:t>Add Unlimited Pages</w:t>
            </w:r>
          </w:p>
        </w:tc>
        <w:tc>
          <w:tcPr>
            <w:tcW w:w="6608" w:type="dxa"/>
            <w:shd w:val="clear" w:color="auto" w:fill="auto"/>
          </w:tcPr>
          <w:p w14:paraId="002BB5B6" w14:textId="5471F673" w:rsidR="001D074B" w:rsidRPr="004267A4" w:rsidRDefault="001D074B" w:rsidP="002A0B34">
            <w:pPr>
              <w:pStyle w:val="ListParagraph"/>
              <w:numPr>
                <w:ilvl w:val="0"/>
                <w:numId w:val="18"/>
              </w:numPr>
              <w:spacing w:before="120" w:after="120"/>
              <w:ind w:left="260" w:right="86" w:hanging="202"/>
              <w:contextualSpacing w:val="0"/>
              <w:rPr>
                <w:rFonts w:ascii="Arial" w:eastAsia="Times New Roman" w:hAnsi="Arial"/>
                <w:sz w:val="20"/>
                <w:szCs w:val="20"/>
              </w:rPr>
            </w:pPr>
            <w:r w:rsidRPr="00AF6B70">
              <w:rPr>
                <w:rFonts w:ascii="Arial" w:eastAsia="Times New Roman" w:hAnsi="Arial"/>
                <w:sz w:val="20"/>
                <w:szCs w:val="20"/>
              </w:rPr>
              <w:t xml:space="preserve">A website that grows with </w:t>
            </w:r>
            <w:r w:rsidR="00A8351F">
              <w:rPr>
                <w:rFonts w:ascii="Arial" w:eastAsia="Times New Roman" w:hAnsi="Arial"/>
                <w:sz w:val="20"/>
                <w:szCs w:val="20"/>
              </w:rPr>
              <w:t>a</w:t>
            </w:r>
            <w:r w:rsidRPr="00AF6B70">
              <w:rPr>
                <w:rFonts w:ascii="Arial" w:eastAsia="Times New Roman" w:hAnsi="Arial"/>
                <w:sz w:val="20"/>
                <w:szCs w:val="20"/>
              </w:rPr>
              <w:t xml:space="preserve"> business. Ea</w:t>
            </w:r>
            <w:r>
              <w:rPr>
                <w:rFonts w:ascii="Arial" w:eastAsia="Times New Roman" w:hAnsi="Arial"/>
                <w:sz w:val="20"/>
                <w:szCs w:val="20"/>
              </w:rPr>
              <w:t xml:space="preserve">sily add, </w:t>
            </w:r>
            <w:r w:rsidR="0006345C">
              <w:rPr>
                <w:rFonts w:ascii="Arial" w:eastAsia="Times New Roman" w:hAnsi="Arial"/>
                <w:sz w:val="20"/>
                <w:szCs w:val="20"/>
              </w:rPr>
              <w:t>delete,</w:t>
            </w:r>
            <w:r>
              <w:rPr>
                <w:rFonts w:ascii="Arial" w:eastAsia="Times New Roman" w:hAnsi="Arial"/>
                <w:sz w:val="20"/>
                <w:szCs w:val="20"/>
              </w:rPr>
              <w:t xml:space="preserve"> and edit pages, such as menus, portfolios </w:t>
            </w:r>
            <w:r w:rsidR="00731DCA">
              <w:rPr>
                <w:rFonts w:ascii="Arial" w:eastAsia="Times New Roman" w:hAnsi="Arial"/>
                <w:sz w:val="20"/>
                <w:szCs w:val="20"/>
              </w:rPr>
              <w:t>and more!</w:t>
            </w:r>
          </w:p>
        </w:tc>
      </w:tr>
      <w:tr w:rsidR="001D074B" w:rsidRPr="004267A4" w14:paraId="1EB924E7" w14:textId="77777777" w:rsidTr="001D074B">
        <w:trPr>
          <w:trHeight w:val="241"/>
        </w:trPr>
        <w:tc>
          <w:tcPr>
            <w:tcW w:w="2452" w:type="dxa"/>
            <w:shd w:val="clear" w:color="auto" w:fill="auto"/>
          </w:tcPr>
          <w:p w14:paraId="5968ECB4" w14:textId="20E8AC4F" w:rsidR="001D074B" w:rsidRPr="00B06E18" w:rsidDel="00193DFA" w:rsidRDefault="001D074B" w:rsidP="001D074B">
            <w:pPr>
              <w:spacing w:before="120" w:after="120"/>
              <w:rPr>
                <w:rFonts w:asciiTheme="minorHAnsi" w:hAnsiTheme="minorHAnsi" w:cstheme="minorHAnsi"/>
                <w:color w:val="2CADB2" w:themeColor="text2"/>
              </w:rPr>
            </w:pPr>
            <w:r w:rsidRPr="00B06E18">
              <w:rPr>
                <w:rFonts w:asciiTheme="minorHAnsi" w:hAnsiTheme="minorHAnsi" w:cstheme="minorHAnsi"/>
                <w:color w:val="00ABC1"/>
              </w:rPr>
              <w:t>Easy Management</w:t>
            </w:r>
          </w:p>
        </w:tc>
        <w:tc>
          <w:tcPr>
            <w:tcW w:w="6608" w:type="dxa"/>
            <w:shd w:val="clear" w:color="auto" w:fill="auto"/>
          </w:tcPr>
          <w:p w14:paraId="09CE6D65" w14:textId="309EDA39" w:rsidR="001D074B" w:rsidRDefault="001A18D7"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Business owners can a</w:t>
            </w:r>
            <w:r w:rsidR="001D074B">
              <w:rPr>
                <w:rFonts w:ascii="Arial" w:eastAsia="Times New Roman" w:hAnsi="Arial"/>
                <w:sz w:val="20"/>
                <w:szCs w:val="20"/>
              </w:rPr>
              <w:t>ccess a</w:t>
            </w:r>
            <w:r w:rsidR="001D074B" w:rsidRPr="005A6C01">
              <w:rPr>
                <w:rFonts w:ascii="Arial" w:eastAsia="Times New Roman" w:hAnsi="Arial"/>
                <w:sz w:val="20"/>
                <w:szCs w:val="20"/>
              </w:rPr>
              <w:t xml:space="preserve">n intuitive online dashboard to manage </w:t>
            </w:r>
            <w:r>
              <w:rPr>
                <w:rFonts w:ascii="Arial" w:eastAsia="Times New Roman" w:hAnsi="Arial"/>
                <w:sz w:val="20"/>
                <w:szCs w:val="20"/>
              </w:rPr>
              <w:t>their</w:t>
            </w:r>
            <w:r w:rsidR="001D074B" w:rsidRPr="005A6C01">
              <w:rPr>
                <w:rFonts w:ascii="Arial" w:eastAsia="Times New Roman" w:hAnsi="Arial"/>
                <w:sz w:val="20"/>
                <w:szCs w:val="20"/>
              </w:rPr>
              <w:t xml:space="preserve"> online presence, </w:t>
            </w:r>
            <w:r w:rsidR="00B06E18" w:rsidRPr="005A6C01">
              <w:rPr>
                <w:rFonts w:ascii="Arial" w:eastAsia="Times New Roman" w:hAnsi="Arial"/>
                <w:sz w:val="20"/>
                <w:szCs w:val="20"/>
              </w:rPr>
              <w:t>domain,</w:t>
            </w:r>
            <w:r w:rsidR="001D074B" w:rsidRPr="005A6C01">
              <w:rPr>
                <w:rFonts w:ascii="Arial" w:eastAsia="Times New Roman" w:hAnsi="Arial"/>
                <w:sz w:val="20"/>
                <w:szCs w:val="20"/>
              </w:rPr>
              <w:t xml:space="preserve"> and other services. </w:t>
            </w:r>
          </w:p>
          <w:p w14:paraId="294D8A23" w14:textId="4F477F0D" w:rsidR="001D074B" w:rsidRPr="004267A4" w:rsidRDefault="001D074B"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View</w:t>
            </w:r>
            <w:r w:rsidRPr="005A6C01">
              <w:rPr>
                <w:rFonts w:ascii="Arial" w:eastAsia="Times New Roman" w:hAnsi="Arial"/>
                <w:sz w:val="20"/>
                <w:szCs w:val="20"/>
              </w:rPr>
              <w:t xml:space="preserve"> website analytics</w:t>
            </w:r>
            <w:r>
              <w:rPr>
                <w:rFonts w:ascii="Arial" w:eastAsia="Times New Roman" w:hAnsi="Arial"/>
                <w:sz w:val="20"/>
                <w:szCs w:val="20"/>
              </w:rPr>
              <w:t>, including</w:t>
            </w:r>
            <w:r w:rsidRPr="005A6C01">
              <w:rPr>
                <w:rFonts w:ascii="Arial" w:eastAsia="Times New Roman" w:hAnsi="Arial"/>
                <w:sz w:val="20"/>
                <w:szCs w:val="20"/>
              </w:rPr>
              <w:t xml:space="preserve"> traffic, clicks and most popular pages. </w:t>
            </w:r>
          </w:p>
        </w:tc>
      </w:tr>
      <w:tr w:rsidR="001D074B" w:rsidRPr="004267A4" w14:paraId="270ADBFB" w14:textId="77777777" w:rsidTr="001D074B">
        <w:trPr>
          <w:trHeight w:val="241"/>
        </w:trPr>
        <w:tc>
          <w:tcPr>
            <w:tcW w:w="2452" w:type="dxa"/>
            <w:shd w:val="clear" w:color="auto" w:fill="auto"/>
          </w:tcPr>
          <w:p w14:paraId="110F6A6E" w14:textId="3D41FA51" w:rsidR="001D074B" w:rsidRPr="00B06E18" w:rsidRDefault="001D074B" w:rsidP="001D074B">
            <w:pPr>
              <w:spacing w:before="120" w:after="120"/>
              <w:rPr>
                <w:rFonts w:asciiTheme="minorHAnsi" w:hAnsiTheme="minorHAnsi" w:cstheme="minorHAnsi"/>
                <w:color w:val="00ABC1"/>
              </w:rPr>
            </w:pPr>
            <w:r w:rsidRPr="00B06E18">
              <w:rPr>
                <w:rFonts w:asciiTheme="minorHAnsi" w:hAnsiTheme="minorHAnsi" w:cstheme="minorHAnsi"/>
                <w:color w:val="00ABC1"/>
              </w:rPr>
              <w:t xml:space="preserve">24/7 Access </w:t>
            </w:r>
          </w:p>
        </w:tc>
        <w:tc>
          <w:tcPr>
            <w:tcW w:w="6608" w:type="dxa"/>
            <w:shd w:val="clear" w:color="auto" w:fill="auto"/>
          </w:tcPr>
          <w:p w14:paraId="1772B808" w14:textId="0E45C741" w:rsidR="001D074B" w:rsidRDefault="001D074B" w:rsidP="002A0B34">
            <w:pPr>
              <w:pStyle w:val="ListParagraph"/>
              <w:numPr>
                <w:ilvl w:val="0"/>
                <w:numId w:val="18"/>
              </w:numPr>
              <w:spacing w:before="120" w:after="120"/>
              <w:ind w:left="260" w:right="86" w:hanging="202"/>
              <w:contextualSpacing w:val="0"/>
              <w:rPr>
                <w:rFonts w:ascii="Arial" w:eastAsia="Times New Roman" w:hAnsi="Arial"/>
                <w:sz w:val="20"/>
                <w:szCs w:val="20"/>
              </w:rPr>
            </w:pPr>
            <w:r w:rsidRPr="00AF6B70">
              <w:rPr>
                <w:rFonts w:ascii="Arial" w:eastAsia="Times New Roman" w:hAnsi="Arial"/>
                <w:sz w:val="20"/>
                <w:szCs w:val="20"/>
              </w:rPr>
              <w:t>Manage</w:t>
            </w:r>
            <w:r w:rsidR="00F3627B">
              <w:rPr>
                <w:rFonts w:ascii="Arial" w:eastAsia="Times New Roman" w:hAnsi="Arial"/>
                <w:sz w:val="20"/>
                <w:szCs w:val="20"/>
              </w:rPr>
              <w:t xml:space="preserve"> the </w:t>
            </w:r>
            <w:r w:rsidRPr="00AF6B70">
              <w:rPr>
                <w:rFonts w:ascii="Arial" w:eastAsia="Times New Roman" w:hAnsi="Arial"/>
                <w:sz w:val="20"/>
                <w:szCs w:val="20"/>
              </w:rPr>
              <w:t>website from anywhere that has internet connection.</w:t>
            </w:r>
          </w:p>
        </w:tc>
      </w:tr>
    </w:tbl>
    <w:p w14:paraId="3FC970A2" w14:textId="77777777" w:rsidR="000C3286" w:rsidRPr="004267A4" w:rsidRDefault="000C3286" w:rsidP="000C3286">
      <w:pPr>
        <w:rPr>
          <w:rFonts w:eastAsia="Times New Roman"/>
          <w:lang w:eastAsia="en-CA"/>
        </w:rPr>
      </w:pPr>
    </w:p>
    <w:p w14:paraId="2DF2D1F7" w14:textId="77777777" w:rsidR="000C3286" w:rsidRPr="004267A4" w:rsidRDefault="000C3286" w:rsidP="000C3286">
      <w:pPr>
        <w:rPr>
          <w:rFonts w:eastAsia="Times New Roman"/>
          <w:b/>
          <w:iCs/>
          <w:color w:val="000000"/>
          <w:lang w:eastAsia="en-CA"/>
        </w:rPr>
      </w:pPr>
    </w:p>
    <w:p w14:paraId="576DC5C6" w14:textId="77777777" w:rsidR="000C3286" w:rsidRPr="004267A4" w:rsidRDefault="000C3286" w:rsidP="000C3286">
      <w:pPr>
        <w:widowControl w:val="0"/>
        <w:autoSpaceDE w:val="0"/>
        <w:autoSpaceDN w:val="0"/>
        <w:adjustRightInd w:val="0"/>
      </w:pPr>
    </w:p>
    <w:p w14:paraId="29491CFD" w14:textId="77777777" w:rsidR="000C3286" w:rsidRPr="004267A4" w:rsidRDefault="000C3286" w:rsidP="004267A4">
      <w:pPr>
        <w:pStyle w:val="Heading1"/>
      </w:pPr>
      <w:bookmarkStart w:id="5" w:name="_Toc442696992"/>
      <w:r w:rsidRPr="004267A4">
        <w:lastRenderedPageBreak/>
        <w:t>Features</w:t>
      </w:r>
      <w:bookmarkEnd w:id="5"/>
    </w:p>
    <w:p w14:paraId="74E9EA80" w14:textId="51C1E920" w:rsidR="000C3286" w:rsidRPr="004267A4" w:rsidRDefault="000C3286" w:rsidP="004267A4">
      <w:pPr>
        <w:pStyle w:val="Heading2"/>
        <w:rPr>
          <w:lang w:eastAsia="en-CA"/>
        </w:rPr>
      </w:pPr>
      <w:bookmarkStart w:id="6" w:name="_Toc442696993"/>
      <w:r w:rsidRPr="004267A4">
        <w:rPr>
          <w:lang w:eastAsia="en-CA"/>
        </w:rPr>
        <w:t>Feature</w:t>
      </w:r>
      <w:r w:rsidR="004E4E3D">
        <w:rPr>
          <w:lang w:eastAsia="en-CA"/>
        </w:rPr>
        <w:t>s</w:t>
      </w:r>
      <w:r w:rsidRPr="004267A4">
        <w:rPr>
          <w:lang w:eastAsia="en-CA"/>
        </w:rPr>
        <w:t xml:space="preserve"> Overview</w:t>
      </w:r>
      <w:bookmarkEnd w:id="6"/>
      <w:r w:rsidRPr="004267A4">
        <w:rPr>
          <w:lang w:eastAsia="en-C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7"/>
        <w:gridCol w:w="6555"/>
      </w:tblGrid>
      <w:tr w:rsidR="000C3286" w:rsidRPr="004267A4" w14:paraId="108AE730" w14:textId="77777777" w:rsidTr="00AE1B4E">
        <w:trPr>
          <w:trHeight w:val="936"/>
        </w:trPr>
        <w:tc>
          <w:tcPr>
            <w:tcW w:w="2457" w:type="dxa"/>
            <w:shd w:val="clear" w:color="auto" w:fill="auto"/>
          </w:tcPr>
          <w:p w14:paraId="4CD63379" w14:textId="614A3217" w:rsidR="000C3286" w:rsidRPr="00901680" w:rsidRDefault="00BA6BFE" w:rsidP="00AE1B4E">
            <w:pPr>
              <w:spacing w:before="120" w:after="120"/>
              <w:rPr>
                <w:color w:val="2CADB2" w:themeColor="text2"/>
              </w:rPr>
            </w:pPr>
            <w:r>
              <w:rPr>
                <w:color w:val="2CADB2" w:themeColor="text2"/>
              </w:rPr>
              <w:t>Online Presence Builder editor</w:t>
            </w:r>
            <w:r w:rsidR="000C3286" w:rsidRPr="00901680">
              <w:rPr>
                <w:color w:val="2CADB2" w:themeColor="text2"/>
              </w:rPr>
              <w:t xml:space="preserve"> </w:t>
            </w:r>
          </w:p>
        </w:tc>
        <w:tc>
          <w:tcPr>
            <w:tcW w:w="6555" w:type="dxa"/>
            <w:shd w:val="clear" w:color="auto" w:fill="auto"/>
          </w:tcPr>
          <w:p w14:paraId="50819647" w14:textId="3F557883" w:rsidR="000C3286" w:rsidRPr="00BA6BFE" w:rsidRDefault="00BA6BFE" w:rsidP="002A0B34">
            <w:pPr>
              <w:pStyle w:val="ListParagraph"/>
              <w:numPr>
                <w:ilvl w:val="0"/>
                <w:numId w:val="18"/>
              </w:numPr>
              <w:spacing w:before="120" w:after="120"/>
              <w:ind w:left="260" w:right="86" w:hanging="202"/>
              <w:contextualSpacing w:val="0"/>
              <w:rPr>
                <w:rFonts w:ascii="Arial" w:eastAsia="Times New Roman" w:hAnsi="Arial"/>
                <w:sz w:val="20"/>
                <w:szCs w:val="20"/>
              </w:rPr>
            </w:pPr>
            <w:r w:rsidRPr="00E9390A">
              <w:rPr>
                <w:rFonts w:ascii="Arial" w:hAnsi="Arial"/>
                <w:color w:val="000000"/>
                <w:sz w:val="20"/>
                <w:szCs w:val="20"/>
              </w:rPr>
              <w:t>Instant Online Presence Website</w:t>
            </w:r>
          </w:p>
          <w:p w14:paraId="4CFD1A19" w14:textId="5F7E6ECB" w:rsidR="00BA6BFE" w:rsidRDefault="00BA6BFE" w:rsidP="002A0B34">
            <w:pPr>
              <w:pStyle w:val="ListParagraph"/>
              <w:numPr>
                <w:ilvl w:val="1"/>
                <w:numId w:val="18"/>
              </w:numPr>
              <w:spacing w:before="120" w:after="120"/>
              <w:ind w:left="580" w:right="86" w:hanging="270"/>
              <w:contextualSpacing w:val="0"/>
              <w:rPr>
                <w:rFonts w:ascii="Arial" w:eastAsia="Times New Roman" w:hAnsi="Arial"/>
                <w:sz w:val="20"/>
                <w:szCs w:val="20"/>
              </w:rPr>
            </w:pPr>
            <w:r>
              <w:rPr>
                <w:rFonts w:ascii="Arial" w:eastAsia="Times New Roman" w:hAnsi="Arial"/>
                <w:sz w:val="20"/>
                <w:szCs w:val="20"/>
              </w:rPr>
              <w:t>Sample industry content</w:t>
            </w:r>
          </w:p>
          <w:p w14:paraId="106D4D59" w14:textId="6D22B09C" w:rsidR="00BA6BFE" w:rsidRDefault="00BA6BFE" w:rsidP="002A0B34">
            <w:pPr>
              <w:pStyle w:val="ListParagraph"/>
              <w:numPr>
                <w:ilvl w:val="1"/>
                <w:numId w:val="18"/>
              </w:numPr>
              <w:spacing w:before="120" w:after="120"/>
              <w:ind w:left="580" w:right="86" w:hanging="270"/>
              <w:contextualSpacing w:val="0"/>
              <w:rPr>
                <w:rFonts w:ascii="Arial" w:eastAsia="Times New Roman" w:hAnsi="Arial"/>
                <w:sz w:val="20"/>
                <w:szCs w:val="20"/>
              </w:rPr>
            </w:pPr>
            <w:r>
              <w:rPr>
                <w:rFonts w:ascii="Arial" w:eastAsia="Times New Roman" w:hAnsi="Arial"/>
                <w:sz w:val="20"/>
                <w:szCs w:val="20"/>
              </w:rPr>
              <w:t>Contact us information pre-populated</w:t>
            </w:r>
          </w:p>
          <w:p w14:paraId="66DE37B2" w14:textId="11C72EF8" w:rsidR="00BA6BFE" w:rsidRPr="004267A4" w:rsidRDefault="00BA6BFE" w:rsidP="002A0B34">
            <w:pPr>
              <w:pStyle w:val="ListParagraph"/>
              <w:numPr>
                <w:ilvl w:val="1"/>
                <w:numId w:val="18"/>
              </w:numPr>
              <w:spacing w:before="120" w:after="120"/>
              <w:ind w:left="580" w:right="86" w:hanging="270"/>
              <w:contextualSpacing w:val="0"/>
              <w:rPr>
                <w:rFonts w:ascii="Arial" w:eastAsia="Times New Roman" w:hAnsi="Arial"/>
                <w:sz w:val="20"/>
                <w:szCs w:val="20"/>
              </w:rPr>
            </w:pPr>
            <w:r>
              <w:rPr>
                <w:rFonts w:ascii="Arial" w:eastAsia="Times New Roman" w:hAnsi="Arial"/>
                <w:sz w:val="20"/>
                <w:szCs w:val="20"/>
              </w:rPr>
              <w:t>Email contact form auto-generated</w:t>
            </w:r>
          </w:p>
          <w:p w14:paraId="4A601E28" w14:textId="303E819C" w:rsidR="00BA6BFE" w:rsidRDefault="00BA6BFE"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 xml:space="preserve">Intuitive, user-friendly editor, with drag-and-drop </w:t>
            </w:r>
            <w:r w:rsidR="00BD0A22">
              <w:rPr>
                <w:rFonts w:ascii="Arial" w:eastAsia="Times New Roman" w:hAnsi="Arial"/>
                <w:sz w:val="20"/>
                <w:szCs w:val="20"/>
              </w:rPr>
              <w:t>visual</w:t>
            </w:r>
            <w:r>
              <w:rPr>
                <w:rFonts w:ascii="Arial" w:eastAsia="Times New Roman" w:hAnsi="Arial"/>
                <w:sz w:val="20"/>
                <w:szCs w:val="20"/>
              </w:rPr>
              <w:t xml:space="preserve"> editing.</w:t>
            </w:r>
          </w:p>
          <w:p w14:paraId="2706F02D" w14:textId="7A2563E9" w:rsidR="00D83AB0"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Add in text blocks, images, image galleries, buttons, lead forms, videos, lists, menus, customer quotes, Google map, social media widgets and more.</w:t>
            </w:r>
          </w:p>
          <w:p w14:paraId="5451E104" w14:textId="6265E595" w:rsidR="00D83AB0"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Embed HTML code.</w:t>
            </w:r>
          </w:p>
          <w:p w14:paraId="452DCE3C" w14:textId="77777777" w:rsidR="000C3286" w:rsidRDefault="00BA6BFE"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Add as many additional pages as needed</w:t>
            </w:r>
            <w:r w:rsidR="000C3286" w:rsidRPr="004267A4">
              <w:rPr>
                <w:rFonts w:ascii="Arial" w:eastAsia="Times New Roman" w:hAnsi="Arial"/>
                <w:sz w:val="20"/>
                <w:szCs w:val="20"/>
              </w:rPr>
              <w:t>.</w:t>
            </w:r>
          </w:p>
          <w:p w14:paraId="75788260" w14:textId="77777777" w:rsidR="00BA6BFE" w:rsidRPr="00D83AB0" w:rsidRDefault="00BA6BFE" w:rsidP="002A0B34">
            <w:pPr>
              <w:pStyle w:val="ListParagraph"/>
              <w:numPr>
                <w:ilvl w:val="0"/>
                <w:numId w:val="18"/>
              </w:numPr>
              <w:spacing w:before="120" w:after="120"/>
              <w:ind w:left="260" w:right="86" w:hanging="202"/>
              <w:contextualSpacing w:val="0"/>
              <w:rPr>
                <w:rFonts w:ascii="Arial" w:eastAsia="Times New Roman" w:hAnsi="Arial"/>
                <w:sz w:val="20"/>
                <w:szCs w:val="20"/>
              </w:rPr>
            </w:pPr>
            <w:r w:rsidRPr="00E9390A">
              <w:rPr>
                <w:rFonts w:ascii="Arial" w:hAnsi="Arial"/>
                <w:color w:val="000000"/>
                <w:sz w:val="20"/>
                <w:szCs w:val="20"/>
              </w:rPr>
              <w:t xml:space="preserve">Hover </w:t>
            </w:r>
            <w:r w:rsidR="00D83AB0">
              <w:rPr>
                <w:rFonts w:ascii="Arial" w:hAnsi="Arial"/>
                <w:color w:val="000000"/>
                <w:sz w:val="20"/>
                <w:szCs w:val="20"/>
              </w:rPr>
              <w:t>help tips and tricks.</w:t>
            </w:r>
          </w:p>
          <w:p w14:paraId="4E899E4E" w14:textId="356B206C" w:rsidR="00D83AB0" w:rsidRPr="004267A4"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hAnsi="Arial"/>
                <w:color w:val="000000"/>
                <w:sz w:val="20"/>
                <w:szCs w:val="20"/>
              </w:rPr>
              <w:t xml:space="preserve">Preview </w:t>
            </w:r>
            <w:r w:rsidR="002D0AF8">
              <w:rPr>
                <w:rFonts w:ascii="Arial" w:hAnsi="Arial"/>
                <w:color w:val="000000"/>
                <w:sz w:val="20"/>
                <w:szCs w:val="20"/>
              </w:rPr>
              <w:t>the</w:t>
            </w:r>
            <w:r>
              <w:rPr>
                <w:rFonts w:ascii="Arial" w:hAnsi="Arial"/>
                <w:color w:val="000000"/>
                <w:sz w:val="20"/>
                <w:szCs w:val="20"/>
              </w:rPr>
              <w:t xml:space="preserve"> site in desktop, tablet and mobile views.</w:t>
            </w:r>
          </w:p>
        </w:tc>
      </w:tr>
      <w:tr w:rsidR="000C3286" w:rsidRPr="004267A4" w14:paraId="411F8A28" w14:textId="77777777" w:rsidTr="00AE1B4E">
        <w:trPr>
          <w:trHeight w:val="287"/>
        </w:trPr>
        <w:tc>
          <w:tcPr>
            <w:tcW w:w="2457" w:type="dxa"/>
            <w:shd w:val="clear" w:color="auto" w:fill="auto"/>
          </w:tcPr>
          <w:p w14:paraId="3BD3CF8A" w14:textId="2B2E83D4" w:rsidR="000C3286" w:rsidRPr="00901680" w:rsidRDefault="00BA6BFE" w:rsidP="00AE1B4E">
            <w:pPr>
              <w:spacing w:before="120" w:after="120"/>
              <w:rPr>
                <w:color w:val="2CADB2" w:themeColor="text2"/>
              </w:rPr>
            </w:pPr>
            <w:r>
              <w:rPr>
                <w:color w:val="2CADB2" w:themeColor="text2"/>
              </w:rPr>
              <w:t>Design Themes</w:t>
            </w:r>
            <w:r w:rsidR="000C3286" w:rsidRPr="00901680">
              <w:rPr>
                <w:color w:val="2CADB2" w:themeColor="text2"/>
              </w:rPr>
              <w:t xml:space="preserve"> </w:t>
            </w:r>
          </w:p>
        </w:tc>
        <w:tc>
          <w:tcPr>
            <w:tcW w:w="6555" w:type="dxa"/>
            <w:shd w:val="clear" w:color="auto" w:fill="auto"/>
          </w:tcPr>
          <w:p w14:paraId="17E00CE8" w14:textId="3D59BC16" w:rsidR="00BA6BFE" w:rsidRDefault="00BA6BFE" w:rsidP="002A0B34">
            <w:pPr>
              <w:pStyle w:val="ListParagraph"/>
              <w:numPr>
                <w:ilvl w:val="0"/>
                <w:numId w:val="18"/>
              </w:numPr>
              <w:spacing w:before="120" w:after="120"/>
              <w:ind w:left="260" w:right="86" w:hanging="202"/>
              <w:contextualSpacing w:val="0"/>
              <w:rPr>
                <w:rFonts w:ascii="Arial" w:hAnsi="Arial"/>
                <w:color w:val="000000"/>
                <w:sz w:val="20"/>
                <w:szCs w:val="20"/>
              </w:rPr>
            </w:pPr>
            <w:r w:rsidRPr="00BA6BFE">
              <w:rPr>
                <w:rFonts w:ascii="Arial" w:hAnsi="Arial"/>
                <w:color w:val="000000"/>
                <w:sz w:val="20"/>
                <w:szCs w:val="20"/>
              </w:rPr>
              <w:t>Modern design themes mobile optimized for tablets and smartphones.</w:t>
            </w:r>
          </w:p>
          <w:p w14:paraId="03C30C04" w14:textId="77777777" w:rsidR="000C3286" w:rsidRPr="00D83AB0" w:rsidRDefault="00BA6BFE" w:rsidP="002A0B34">
            <w:pPr>
              <w:pStyle w:val="ListParagraph"/>
              <w:numPr>
                <w:ilvl w:val="0"/>
                <w:numId w:val="18"/>
              </w:numPr>
              <w:spacing w:before="120" w:after="120"/>
              <w:ind w:left="260" w:right="86" w:hanging="202"/>
              <w:contextualSpacing w:val="0"/>
              <w:rPr>
                <w:rFonts w:ascii="Arial" w:eastAsia="Times New Roman" w:hAnsi="Arial"/>
                <w:sz w:val="20"/>
                <w:szCs w:val="20"/>
                <w:lang w:eastAsia="en-CA"/>
              </w:rPr>
            </w:pPr>
            <w:r>
              <w:rPr>
                <w:rFonts w:ascii="Arial" w:hAnsi="Arial"/>
                <w:color w:val="000000"/>
                <w:sz w:val="20"/>
                <w:szCs w:val="20"/>
              </w:rPr>
              <w:t>Hero images with slideshow support, and pre-formatted royalty-free image selections.</w:t>
            </w:r>
          </w:p>
          <w:p w14:paraId="07E6A6E9" w14:textId="15C89803" w:rsidR="00D83AB0" w:rsidRPr="00D83AB0"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lang w:eastAsia="en-CA"/>
              </w:rPr>
            </w:pPr>
            <w:r>
              <w:rPr>
                <w:rFonts w:ascii="Arial" w:hAnsi="Arial"/>
                <w:color w:val="000000"/>
                <w:sz w:val="20"/>
                <w:szCs w:val="20"/>
              </w:rPr>
              <w:t xml:space="preserve">Change </w:t>
            </w:r>
            <w:r w:rsidR="00B92860">
              <w:rPr>
                <w:rFonts w:ascii="Arial" w:hAnsi="Arial"/>
                <w:color w:val="000000"/>
                <w:sz w:val="20"/>
                <w:szCs w:val="20"/>
              </w:rPr>
              <w:t>the</w:t>
            </w:r>
            <w:r>
              <w:rPr>
                <w:rFonts w:ascii="Arial" w:hAnsi="Arial"/>
                <w:color w:val="000000"/>
                <w:sz w:val="20"/>
                <w:szCs w:val="20"/>
              </w:rPr>
              <w:t xml:space="preserve"> design theme at any time.</w:t>
            </w:r>
          </w:p>
          <w:p w14:paraId="39D87C26" w14:textId="65139A2C" w:rsidR="00D83AB0" w:rsidRPr="00BA6BFE"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lang w:eastAsia="en-CA"/>
              </w:rPr>
            </w:pPr>
            <w:r>
              <w:rPr>
                <w:rFonts w:ascii="Arial" w:hAnsi="Arial"/>
                <w:color w:val="000000"/>
                <w:sz w:val="20"/>
                <w:szCs w:val="20"/>
              </w:rPr>
              <w:t xml:space="preserve">Customize </w:t>
            </w:r>
            <w:r w:rsidR="00B92860">
              <w:rPr>
                <w:rFonts w:ascii="Arial" w:hAnsi="Arial"/>
                <w:color w:val="000000"/>
                <w:sz w:val="20"/>
                <w:szCs w:val="20"/>
              </w:rPr>
              <w:t xml:space="preserve">the </w:t>
            </w:r>
            <w:r>
              <w:rPr>
                <w:rFonts w:ascii="Arial" w:hAnsi="Arial"/>
                <w:color w:val="000000"/>
                <w:sz w:val="20"/>
                <w:szCs w:val="20"/>
              </w:rPr>
              <w:t>fonts and color scheme.</w:t>
            </w:r>
          </w:p>
        </w:tc>
      </w:tr>
      <w:tr w:rsidR="000C3286" w:rsidRPr="004267A4" w14:paraId="319AB567" w14:textId="77777777" w:rsidTr="00AE1B4E">
        <w:trPr>
          <w:trHeight w:val="640"/>
        </w:trPr>
        <w:tc>
          <w:tcPr>
            <w:tcW w:w="2457" w:type="dxa"/>
            <w:shd w:val="clear" w:color="auto" w:fill="auto"/>
          </w:tcPr>
          <w:p w14:paraId="7203FDE4" w14:textId="6F230DD0" w:rsidR="000C3286" w:rsidRPr="00901680" w:rsidRDefault="00D83AB0" w:rsidP="00AE1B4E">
            <w:pPr>
              <w:spacing w:before="120" w:after="120"/>
              <w:rPr>
                <w:color w:val="2CADB2" w:themeColor="text2"/>
              </w:rPr>
            </w:pPr>
            <w:r>
              <w:rPr>
                <w:color w:val="2CADB2" w:themeColor="text2"/>
              </w:rPr>
              <w:t>Elements</w:t>
            </w:r>
          </w:p>
        </w:tc>
        <w:tc>
          <w:tcPr>
            <w:tcW w:w="6555" w:type="dxa"/>
            <w:shd w:val="clear" w:color="auto" w:fill="auto"/>
          </w:tcPr>
          <w:p w14:paraId="1C15A487" w14:textId="77777777" w:rsidR="000C3286"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Drag and drop in pre-formatted blocks for headings, text, images, text links, image &amp; text combinations, HTML snippets and block quotes.</w:t>
            </w:r>
          </w:p>
          <w:p w14:paraId="5DB401C9" w14:textId="2521EBEF" w:rsidR="00D83AB0"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Add sleek image galle</w:t>
            </w:r>
            <w:r w:rsidR="00D522AE">
              <w:rPr>
                <w:rFonts w:ascii="Arial" w:eastAsia="Times New Roman" w:hAnsi="Arial"/>
                <w:sz w:val="20"/>
                <w:szCs w:val="20"/>
              </w:rPr>
              <w:t>rie</w:t>
            </w:r>
            <w:r>
              <w:rPr>
                <w:rFonts w:ascii="Arial" w:eastAsia="Times New Roman" w:hAnsi="Arial"/>
                <w:sz w:val="20"/>
                <w:szCs w:val="20"/>
              </w:rPr>
              <w:t>s in different layouts: classic, slideshow, filmstrip, mosaic and slider; add in YouTube videos, with built-in video search.</w:t>
            </w:r>
          </w:p>
          <w:p w14:paraId="09612D1B" w14:textId="7711D569" w:rsidR="00D83AB0"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Get social by adding a Facebook “Like” button, “Send” button, “Follow” button, Page widget or Facebook comments.</w:t>
            </w:r>
          </w:p>
          <w:p w14:paraId="25A0B475" w14:textId="233FD04B" w:rsidR="00D83AB0"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 xml:space="preserve">Add in a Google map and Open Hours for </w:t>
            </w:r>
            <w:r w:rsidR="00036559">
              <w:rPr>
                <w:rFonts w:ascii="Arial" w:eastAsia="Times New Roman" w:hAnsi="Arial"/>
                <w:sz w:val="20"/>
                <w:szCs w:val="20"/>
              </w:rPr>
              <w:t>the</w:t>
            </w:r>
            <w:r>
              <w:rPr>
                <w:rFonts w:ascii="Arial" w:eastAsia="Times New Roman" w:hAnsi="Arial"/>
                <w:sz w:val="20"/>
                <w:szCs w:val="20"/>
              </w:rPr>
              <w:t xml:space="preserve"> business.</w:t>
            </w:r>
          </w:p>
          <w:p w14:paraId="49621102" w14:textId="1508B053" w:rsidR="00D83AB0"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Layout content in columns, rows, collapsible rows, tabs, accordion style rows, and save reusable content.</w:t>
            </w:r>
          </w:p>
          <w:p w14:paraId="1E2FFA1C" w14:textId="708C27C1" w:rsidR="00D83AB0" w:rsidRPr="00D83AB0"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Add a lead form, call-to-action, tables and numbered or bulleted lists.</w:t>
            </w:r>
          </w:p>
        </w:tc>
      </w:tr>
      <w:tr w:rsidR="007641A2" w:rsidRPr="004267A4" w14:paraId="12A5AD10" w14:textId="77777777" w:rsidTr="00AE1B4E">
        <w:trPr>
          <w:trHeight w:val="640"/>
        </w:trPr>
        <w:tc>
          <w:tcPr>
            <w:tcW w:w="2457" w:type="dxa"/>
            <w:shd w:val="clear" w:color="auto" w:fill="auto"/>
          </w:tcPr>
          <w:p w14:paraId="441ED424" w14:textId="78ECE7CC" w:rsidR="007641A2" w:rsidRDefault="007641A2" w:rsidP="00AE1B4E">
            <w:pPr>
              <w:spacing w:before="120" w:after="120"/>
              <w:rPr>
                <w:color w:val="2CADB2" w:themeColor="text2"/>
              </w:rPr>
            </w:pPr>
            <w:r>
              <w:rPr>
                <w:color w:val="2CADB2" w:themeColor="text2"/>
              </w:rPr>
              <w:t>Images</w:t>
            </w:r>
          </w:p>
        </w:tc>
        <w:tc>
          <w:tcPr>
            <w:tcW w:w="6555" w:type="dxa"/>
            <w:shd w:val="clear" w:color="auto" w:fill="auto"/>
          </w:tcPr>
          <w:p w14:paraId="4A18EF3C" w14:textId="6947E103" w:rsidR="007641A2" w:rsidRDefault="007641A2"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 xml:space="preserve">Access a free gallery of professional, modern images to use on </w:t>
            </w:r>
            <w:r w:rsidR="006470F7">
              <w:rPr>
                <w:rFonts w:ascii="Arial" w:eastAsia="Times New Roman" w:hAnsi="Arial"/>
                <w:sz w:val="20"/>
                <w:szCs w:val="20"/>
              </w:rPr>
              <w:t>the</w:t>
            </w:r>
            <w:r>
              <w:rPr>
                <w:rFonts w:ascii="Arial" w:eastAsia="Times New Roman" w:hAnsi="Arial"/>
                <w:sz w:val="20"/>
                <w:szCs w:val="20"/>
              </w:rPr>
              <w:t xml:space="preserve"> online presence.</w:t>
            </w:r>
          </w:p>
          <w:p w14:paraId="2210D6E4" w14:textId="1C966178" w:rsidR="007641A2" w:rsidRDefault="007641A2"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 xml:space="preserve">A built-in photo editor makes it easy to adjust images as needed to boost </w:t>
            </w:r>
            <w:r w:rsidR="006470F7">
              <w:rPr>
                <w:rFonts w:ascii="Arial" w:eastAsia="Times New Roman" w:hAnsi="Arial"/>
                <w:sz w:val="20"/>
                <w:szCs w:val="20"/>
              </w:rPr>
              <w:t>an</w:t>
            </w:r>
            <w:r>
              <w:rPr>
                <w:rFonts w:ascii="Arial" w:eastAsia="Times New Roman" w:hAnsi="Arial"/>
                <w:sz w:val="20"/>
                <w:szCs w:val="20"/>
              </w:rPr>
              <w:t xml:space="preserve"> online presence’s design:</w:t>
            </w:r>
          </w:p>
          <w:p w14:paraId="5B7C037B" w14:textId="5C167AE4" w:rsidR="007641A2" w:rsidRDefault="007641A2" w:rsidP="002A0B34">
            <w:pPr>
              <w:pStyle w:val="ListParagraph"/>
              <w:numPr>
                <w:ilvl w:val="1"/>
                <w:numId w:val="18"/>
              </w:numPr>
              <w:spacing w:before="120" w:after="120"/>
              <w:ind w:left="580" w:right="86" w:hanging="270"/>
              <w:contextualSpacing w:val="0"/>
              <w:rPr>
                <w:rFonts w:ascii="Arial" w:eastAsia="Times New Roman" w:hAnsi="Arial"/>
                <w:sz w:val="20"/>
                <w:szCs w:val="20"/>
              </w:rPr>
            </w:pPr>
            <w:r>
              <w:rPr>
                <w:rFonts w:ascii="Arial" w:eastAsia="Times New Roman" w:hAnsi="Arial"/>
                <w:sz w:val="20"/>
                <w:szCs w:val="20"/>
              </w:rPr>
              <w:t>Crop, resize, change image orientation, and adjust redeye, focus, brightness, contrast, saturation and warmth.</w:t>
            </w:r>
          </w:p>
          <w:p w14:paraId="6DBD4FA7" w14:textId="39277238" w:rsidR="007641A2" w:rsidRPr="007641A2" w:rsidRDefault="007641A2" w:rsidP="002A0B34">
            <w:pPr>
              <w:pStyle w:val="ListParagraph"/>
              <w:numPr>
                <w:ilvl w:val="1"/>
                <w:numId w:val="18"/>
              </w:numPr>
              <w:spacing w:before="120" w:after="120"/>
              <w:ind w:left="580" w:right="86" w:hanging="270"/>
              <w:contextualSpacing w:val="0"/>
              <w:rPr>
                <w:rFonts w:ascii="Arial" w:eastAsia="Times New Roman" w:hAnsi="Arial"/>
                <w:sz w:val="20"/>
                <w:szCs w:val="20"/>
              </w:rPr>
            </w:pPr>
            <w:r>
              <w:rPr>
                <w:rFonts w:ascii="Arial" w:eastAsia="Times New Roman" w:hAnsi="Arial"/>
                <w:sz w:val="20"/>
                <w:szCs w:val="20"/>
              </w:rPr>
              <w:t>Add text, drawings, special effects, frames or stickers.</w:t>
            </w:r>
          </w:p>
        </w:tc>
      </w:tr>
      <w:tr w:rsidR="000C3286" w:rsidRPr="004267A4" w14:paraId="35C07E18" w14:textId="77777777" w:rsidTr="00AE1B4E">
        <w:trPr>
          <w:trHeight w:val="640"/>
        </w:trPr>
        <w:tc>
          <w:tcPr>
            <w:tcW w:w="2457" w:type="dxa"/>
            <w:shd w:val="clear" w:color="auto" w:fill="auto"/>
          </w:tcPr>
          <w:p w14:paraId="172DF0DC" w14:textId="688BCEAC" w:rsidR="000C3286" w:rsidRPr="00901680" w:rsidRDefault="00D83AB0" w:rsidP="00AE1B4E">
            <w:pPr>
              <w:spacing w:before="120" w:after="120"/>
              <w:rPr>
                <w:color w:val="2CADB2" w:themeColor="text2"/>
              </w:rPr>
            </w:pPr>
            <w:r>
              <w:rPr>
                <w:color w:val="2CADB2" w:themeColor="text2"/>
              </w:rPr>
              <w:t>Site Settings and Pages</w:t>
            </w:r>
            <w:r w:rsidR="000C3286" w:rsidRPr="00901680">
              <w:rPr>
                <w:color w:val="2CADB2" w:themeColor="text2"/>
              </w:rPr>
              <w:t xml:space="preserve"> </w:t>
            </w:r>
          </w:p>
        </w:tc>
        <w:tc>
          <w:tcPr>
            <w:tcW w:w="6555" w:type="dxa"/>
            <w:shd w:val="clear" w:color="auto" w:fill="auto"/>
          </w:tcPr>
          <w:p w14:paraId="46C9A66B" w14:textId="27DFE1D6" w:rsidR="00D83AB0"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Add Google Analytics, embedded search, overall keywords and meta-description, Header HTML and more.</w:t>
            </w:r>
          </w:p>
          <w:p w14:paraId="003C71F5" w14:textId="0B3F3162" w:rsidR="000C3286"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lastRenderedPageBreak/>
              <w:t xml:space="preserve">Manage </w:t>
            </w:r>
            <w:r w:rsidR="00B950FB">
              <w:rPr>
                <w:rFonts w:ascii="Arial" w:eastAsia="Times New Roman" w:hAnsi="Arial"/>
                <w:sz w:val="20"/>
                <w:szCs w:val="20"/>
              </w:rPr>
              <w:t>all</w:t>
            </w:r>
            <w:r>
              <w:rPr>
                <w:rFonts w:ascii="Arial" w:eastAsia="Times New Roman" w:hAnsi="Arial"/>
                <w:sz w:val="20"/>
                <w:szCs w:val="20"/>
              </w:rPr>
              <w:t xml:space="preserve"> </w:t>
            </w:r>
            <w:r w:rsidR="005C096E">
              <w:rPr>
                <w:rFonts w:ascii="Arial" w:eastAsia="Times New Roman" w:hAnsi="Arial"/>
                <w:sz w:val="20"/>
                <w:szCs w:val="20"/>
              </w:rPr>
              <w:t>web</w:t>
            </w:r>
            <w:r>
              <w:rPr>
                <w:rFonts w:ascii="Arial" w:eastAsia="Times New Roman" w:hAnsi="Arial"/>
                <w:sz w:val="20"/>
                <w:szCs w:val="20"/>
              </w:rPr>
              <w:t xml:space="preserve"> pages in one simple menu.</w:t>
            </w:r>
          </w:p>
          <w:p w14:paraId="73A9F8EE" w14:textId="714CCB1C" w:rsidR="007641A2" w:rsidRDefault="007641A2"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Supports sub-navigation.</w:t>
            </w:r>
          </w:p>
          <w:p w14:paraId="7DF832C4" w14:textId="72ECD858" w:rsidR="00D83AB0" w:rsidRPr="004267A4" w:rsidRDefault="00D83AB0"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Customize Page Name, URL, keywords and description per page to help in SEO efforts.</w:t>
            </w:r>
          </w:p>
        </w:tc>
      </w:tr>
      <w:tr w:rsidR="000C3286" w:rsidRPr="004267A4" w14:paraId="7CFDDC03" w14:textId="77777777" w:rsidTr="00AE1B4E">
        <w:trPr>
          <w:trHeight w:val="139"/>
        </w:trPr>
        <w:tc>
          <w:tcPr>
            <w:tcW w:w="2457" w:type="dxa"/>
            <w:shd w:val="clear" w:color="auto" w:fill="auto"/>
          </w:tcPr>
          <w:p w14:paraId="34B21FFB" w14:textId="5238050E" w:rsidR="000C3286" w:rsidRPr="00901680" w:rsidRDefault="007641A2" w:rsidP="00AE1B4E">
            <w:pPr>
              <w:spacing w:before="120" w:after="120"/>
              <w:rPr>
                <w:color w:val="2CADB2" w:themeColor="text2"/>
              </w:rPr>
            </w:pPr>
            <w:r>
              <w:rPr>
                <w:color w:val="2CADB2" w:themeColor="text2"/>
              </w:rPr>
              <w:lastRenderedPageBreak/>
              <w:t>Built-in Help</w:t>
            </w:r>
          </w:p>
        </w:tc>
        <w:tc>
          <w:tcPr>
            <w:tcW w:w="6555" w:type="dxa"/>
            <w:shd w:val="clear" w:color="auto" w:fill="auto"/>
          </w:tcPr>
          <w:p w14:paraId="3081C20B" w14:textId="3AF3819F" w:rsidR="007641A2" w:rsidRPr="007641A2" w:rsidRDefault="00682482" w:rsidP="002A0B34">
            <w:pPr>
              <w:pStyle w:val="ListParagraph"/>
              <w:numPr>
                <w:ilvl w:val="0"/>
                <w:numId w:val="18"/>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Business owners can a</w:t>
            </w:r>
            <w:r w:rsidR="007641A2" w:rsidRPr="00C611F5">
              <w:rPr>
                <w:rFonts w:ascii="Arial" w:eastAsia="Times New Roman" w:hAnsi="Arial"/>
                <w:sz w:val="20"/>
                <w:szCs w:val="20"/>
              </w:rPr>
              <w:t xml:space="preserve">ccess a built-in resource Support Center for helpful articles on creating, customizing and optimizing </w:t>
            </w:r>
            <w:r w:rsidR="00D41A2B">
              <w:rPr>
                <w:rFonts w:ascii="Arial" w:eastAsia="Times New Roman" w:hAnsi="Arial"/>
                <w:sz w:val="20"/>
                <w:szCs w:val="20"/>
              </w:rPr>
              <w:t>the</w:t>
            </w:r>
            <w:r>
              <w:rPr>
                <w:rFonts w:ascii="Arial" w:eastAsia="Times New Roman" w:hAnsi="Arial"/>
                <w:sz w:val="20"/>
                <w:szCs w:val="20"/>
              </w:rPr>
              <w:t>ir</w:t>
            </w:r>
            <w:r w:rsidR="007641A2" w:rsidRPr="00C611F5">
              <w:rPr>
                <w:rFonts w:ascii="Arial" w:eastAsia="Times New Roman" w:hAnsi="Arial"/>
                <w:sz w:val="20"/>
                <w:szCs w:val="20"/>
              </w:rPr>
              <w:t xml:space="preserve"> online presence.</w:t>
            </w:r>
          </w:p>
        </w:tc>
      </w:tr>
    </w:tbl>
    <w:p w14:paraId="5BD4DD15" w14:textId="77777777" w:rsidR="000C3286" w:rsidRPr="004267A4" w:rsidRDefault="000C3286" w:rsidP="000C3286">
      <w:pPr>
        <w:rPr>
          <w:rFonts w:eastAsia="Times New Roman"/>
          <w:iCs/>
          <w:color w:val="000000"/>
          <w:lang w:eastAsia="en-CA"/>
        </w:rPr>
      </w:pPr>
    </w:p>
    <w:p w14:paraId="33CC9E7D" w14:textId="77777777" w:rsidR="00FE3D35" w:rsidRDefault="00FE3D35" w:rsidP="004267A4">
      <w:pPr>
        <w:pStyle w:val="Heading1"/>
      </w:pPr>
      <w:bookmarkStart w:id="7" w:name="_Toc442696995"/>
      <w:r>
        <w:lastRenderedPageBreak/>
        <w:t>Customer Experience</w:t>
      </w:r>
      <w:bookmarkEnd w:id="7"/>
    </w:p>
    <w:p w14:paraId="4BE900B8" w14:textId="09A92C34" w:rsidR="00FE3D35" w:rsidRDefault="00FA0F8C" w:rsidP="00FE3D35">
      <w:pPr>
        <w:rPr>
          <w:lang w:eastAsia="en-GB"/>
        </w:rPr>
      </w:pPr>
      <w:r>
        <w:rPr>
          <w:lang w:eastAsia="en-GB"/>
        </w:rPr>
        <w:t xml:space="preserve">Access Online Presence Builder through the “Websites” tab of </w:t>
      </w:r>
      <w:r w:rsidR="00E96886">
        <w:rPr>
          <w:lang w:eastAsia="en-GB"/>
        </w:rPr>
        <w:t>the</w:t>
      </w:r>
      <w:r>
        <w:rPr>
          <w:lang w:eastAsia="en-GB"/>
        </w:rPr>
        <w:t xml:space="preserve"> Portal, where</w:t>
      </w:r>
      <w:r w:rsidR="005C0790">
        <w:rPr>
          <w:lang w:eastAsia="en-GB"/>
        </w:rPr>
        <w:t xml:space="preserve"> customers</w:t>
      </w:r>
      <w:r>
        <w:rPr>
          <w:lang w:eastAsia="en-GB"/>
        </w:rPr>
        <w:t xml:space="preserve"> manage </w:t>
      </w:r>
      <w:r w:rsidR="005C0790">
        <w:rPr>
          <w:lang w:eastAsia="en-GB"/>
        </w:rPr>
        <w:t>their</w:t>
      </w:r>
      <w:r>
        <w:rPr>
          <w:lang w:eastAsia="en-GB"/>
        </w:rPr>
        <w:t xml:space="preserve"> services</w:t>
      </w:r>
      <w:r w:rsidR="009A4EB6">
        <w:rPr>
          <w:lang w:eastAsia="en-GB"/>
        </w:rPr>
        <w:t>.</w:t>
      </w:r>
      <w:r w:rsidR="00515FD1">
        <w:rPr>
          <w:lang w:eastAsia="en-GB"/>
        </w:rPr>
        <w:t xml:space="preserve"> Business owners can s</w:t>
      </w:r>
      <w:r w:rsidR="002F05BE">
        <w:rPr>
          <w:lang w:eastAsia="en-GB"/>
        </w:rPr>
        <w:t>elect the domain</w:t>
      </w:r>
      <w:r w:rsidR="00515FD1">
        <w:rPr>
          <w:lang w:eastAsia="en-GB"/>
        </w:rPr>
        <w:t xml:space="preserve"> they</w:t>
      </w:r>
      <w:r w:rsidR="002F05BE">
        <w:rPr>
          <w:lang w:eastAsia="en-GB"/>
        </w:rPr>
        <w:t xml:space="preserve"> would like to get started with if </w:t>
      </w:r>
      <w:r w:rsidR="00515FD1">
        <w:rPr>
          <w:lang w:eastAsia="en-GB"/>
        </w:rPr>
        <w:t>they</w:t>
      </w:r>
      <w:r w:rsidR="002F05BE">
        <w:rPr>
          <w:lang w:eastAsia="en-GB"/>
        </w:rPr>
        <w:t xml:space="preserve"> have multiple domains associated to </w:t>
      </w:r>
      <w:r w:rsidR="00684ABE">
        <w:rPr>
          <w:lang w:eastAsia="en-GB"/>
        </w:rPr>
        <w:t>their</w:t>
      </w:r>
      <w:r w:rsidR="002F05BE">
        <w:rPr>
          <w:lang w:eastAsia="en-GB"/>
        </w:rPr>
        <w:t xml:space="preserve"> account.</w:t>
      </w:r>
    </w:p>
    <w:p w14:paraId="1F64741E" w14:textId="034D1F10" w:rsidR="0066252A" w:rsidRDefault="0066252A" w:rsidP="00FE3D35">
      <w:pPr>
        <w:rPr>
          <w:lang w:eastAsia="en-GB"/>
        </w:rPr>
      </w:pPr>
      <w:r>
        <w:rPr>
          <w:noProof/>
        </w:rPr>
        <w:drawing>
          <wp:inline distT="0" distB="0" distL="0" distR="0" wp14:anchorId="40AD4F67" wp14:editId="2E3F1666">
            <wp:extent cx="5759450" cy="2914650"/>
            <wp:effectExtent l="0" t="0" r="0" b="0"/>
            <wp:docPr id="56" name="Picture 56"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website&#10;&#10;Description automatically generated"/>
                    <pic:cNvPicPr/>
                  </pic:nvPicPr>
                  <pic:blipFill>
                    <a:blip r:embed="rId16"/>
                    <a:stretch>
                      <a:fillRect/>
                    </a:stretch>
                  </pic:blipFill>
                  <pic:spPr>
                    <a:xfrm>
                      <a:off x="0" y="0"/>
                      <a:ext cx="5759450" cy="2914650"/>
                    </a:xfrm>
                    <a:prstGeom prst="rect">
                      <a:avLst/>
                    </a:prstGeom>
                  </pic:spPr>
                </pic:pic>
              </a:graphicData>
            </a:graphic>
          </wp:inline>
        </w:drawing>
      </w:r>
    </w:p>
    <w:p w14:paraId="44CD6E7B" w14:textId="59B4C361" w:rsidR="009A4EB6" w:rsidRDefault="009A4EB6" w:rsidP="00FE3D35">
      <w:pPr>
        <w:rPr>
          <w:lang w:eastAsia="en-GB"/>
        </w:rPr>
      </w:pPr>
    </w:p>
    <w:p w14:paraId="351BA36E" w14:textId="69AA53BE" w:rsidR="006D58B0" w:rsidRDefault="006D58B0" w:rsidP="00FE3D35">
      <w:pPr>
        <w:rPr>
          <w:lang w:eastAsia="en-GB"/>
        </w:rPr>
      </w:pPr>
      <w:r>
        <w:rPr>
          <w:lang w:eastAsia="en-GB"/>
        </w:rPr>
        <w:t>Click on “Get Started” to launch Online Presence Builder</w:t>
      </w:r>
    </w:p>
    <w:p w14:paraId="465B8B8C" w14:textId="53E8520F" w:rsidR="00947853" w:rsidRDefault="00947853" w:rsidP="00FE3D35">
      <w:pPr>
        <w:rPr>
          <w:lang w:eastAsia="en-GB"/>
        </w:rPr>
      </w:pPr>
      <w:r>
        <w:rPr>
          <w:noProof/>
        </w:rPr>
        <w:drawing>
          <wp:inline distT="0" distB="0" distL="0" distR="0" wp14:anchorId="12A0E3E4" wp14:editId="78A19874">
            <wp:extent cx="5759450" cy="2908935"/>
            <wp:effectExtent l="0" t="0" r="0" b="5715"/>
            <wp:docPr id="57" name="Picture 5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website&#10;&#10;Description automatically generated"/>
                    <pic:cNvPicPr/>
                  </pic:nvPicPr>
                  <pic:blipFill>
                    <a:blip r:embed="rId17"/>
                    <a:stretch>
                      <a:fillRect/>
                    </a:stretch>
                  </pic:blipFill>
                  <pic:spPr>
                    <a:xfrm>
                      <a:off x="0" y="0"/>
                      <a:ext cx="5759450" cy="2908935"/>
                    </a:xfrm>
                    <a:prstGeom prst="rect">
                      <a:avLst/>
                    </a:prstGeom>
                  </pic:spPr>
                </pic:pic>
              </a:graphicData>
            </a:graphic>
          </wp:inline>
        </w:drawing>
      </w:r>
    </w:p>
    <w:p w14:paraId="24B94731" w14:textId="5FD865FE" w:rsidR="005F6355" w:rsidRDefault="005F6355" w:rsidP="00FE3D35">
      <w:pPr>
        <w:rPr>
          <w:lang w:eastAsia="en-GB"/>
        </w:rPr>
      </w:pPr>
    </w:p>
    <w:p w14:paraId="320AB697" w14:textId="257AB585" w:rsidR="005F6355" w:rsidRDefault="005F6355" w:rsidP="00FE3D35">
      <w:pPr>
        <w:rPr>
          <w:lang w:eastAsia="en-GB"/>
        </w:rPr>
      </w:pPr>
      <w:r>
        <w:rPr>
          <w:noProof/>
        </w:rPr>
        <w:lastRenderedPageBreak/>
        <w:drawing>
          <wp:inline distT="0" distB="0" distL="0" distR="0" wp14:anchorId="6F92881B" wp14:editId="0D1DC876">
            <wp:extent cx="5759450" cy="3486436"/>
            <wp:effectExtent l="0" t="0" r="0" b="0"/>
            <wp:docPr id="8" name="Picture 8"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website&#10;&#10;Description automatically generated"/>
                    <pic:cNvPicPr/>
                  </pic:nvPicPr>
                  <pic:blipFill>
                    <a:blip r:embed="rId18"/>
                    <a:stretch>
                      <a:fillRect/>
                    </a:stretch>
                  </pic:blipFill>
                  <pic:spPr>
                    <a:xfrm>
                      <a:off x="0" y="0"/>
                      <a:ext cx="5759450" cy="3486436"/>
                    </a:xfrm>
                    <a:prstGeom prst="rect">
                      <a:avLst/>
                    </a:prstGeom>
                  </pic:spPr>
                </pic:pic>
              </a:graphicData>
            </a:graphic>
          </wp:inline>
        </w:drawing>
      </w:r>
    </w:p>
    <w:p w14:paraId="346E5DDA" w14:textId="3F5E4FE2" w:rsidR="00316032" w:rsidRDefault="00316032" w:rsidP="00316032">
      <w:pPr>
        <w:rPr>
          <w:lang w:eastAsia="en-GB"/>
        </w:rPr>
      </w:pPr>
      <w:r>
        <w:rPr>
          <w:lang w:eastAsia="en-GB"/>
        </w:rPr>
        <w:t>This is the on</w:t>
      </w:r>
      <w:r w:rsidR="00E94910">
        <w:rPr>
          <w:lang w:eastAsia="en-GB"/>
        </w:rPr>
        <w:t>-</w:t>
      </w:r>
      <w:r>
        <w:rPr>
          <w:lang w:eastAsia="en-GB"/>
        </w:rPr>
        <w:t xml:space="preserve">boarder, which helps get </w:t>
      </w:r>
      <w:r w:rsidR="000C29A8">
        <w:rPr>
          <w:lang w:eastAsia="en-GB"/>
        </w:rPr>
        <w:t>them</w:t>
      </w:r>
      <w:r>
        <w:rPr>
          <w:lang w:eastAsia="en-GB"/>
        </w:rPr>
        <w:t xml:space="preserve"> started with a simple one-page website to Publish or customize. The first step is to</w:t>
      </w:r>
      <w:r w:rsidR="00980651">
        <w:rPr>
          <w:lang w:eastAsia="en-GB"/>
        </w:rPr>
        <w:t xml:space="preserve"> confirm </w:t>
      </w:r>
      <w:r w:rsidR="000C29A8">
        <w:rPr>
          <w:lang w:eastAsia="en-GB"/>
        </w:rPr>
        <w:t>their</w:t>
      </w:r>
      <w:r w:rsidR="00980651">
        <w:rPr>
          <w:lang w:eastAsia="en-GB"/>
        </w:rPr>
        <w:t xml:space="preserve"> business details and select a category. Confirm or edit </w:t>
      </w:r>
      <w:r w:rsidR="000C29A8">
        <w:rPr>
          <w:lang w:eastAsia="en-GB"/>
        </w:rPr>
        <w:t>their</w:t>
      </w:r>
      <w:r w:rsidR="00980651">
        <w:rPr>
          <w:lang w:eastAsia="en-GB"/>
        </w:rPr>
        <w:t xml:space="preserve"> website name and contact details. These details will be used to generate relevant images, content, a map and contact form. </w:t>
      </w:r>
    </w:p>
    <w:p w14:paraId="683ABA9D" w14:textId="42774607" w:rsidR="00D5235E" w:rsidRDefault="00D5235E" w:rsidP="00316032">
      <w:pPr>
        <w:rPr>
          <w:lang w:eastAsia="en-GB"/>
        </w:rPr>
      </w:pPr>
      <w:r>
        <w:rPr>
          <w:noProof/>
        </w:rPr>
        <w:drawing>
          <wp:inline distT="0" distB="0" distL="0" distR="0" wp14:anchorId="74C662D7" wp14:editId="3FC657D1">
            <wp:extent cx="5759450" cy="3218180"/>
            <wp:effectExtent l="0" t="0" r="0" b="1270"/>
            <wp:docPr id="58" name="Picture 5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application&#10;&#10;Description automatically generated"/>
                    <pic:cNvPicPr/>
                  </pic:nvPicPr>
                  <pic:blipFill>
                    <a:blip r:embed="rId19"/>
                    <a:stretch>
                      <a:fillRect/>
                    </a:stretch>
                  </pic:blipFill>
                  <pic:spPr>
                    <a:xfrm>
                      <a:off x="0" y="0"/>
                      <a:ext cx="5759450" cy="3218180"/>
                    </a:xfrm>
                    <a:prstGeom prst="rect">
                      <a:avLst/>
                    </a:prstGeom>
                  </pic:spPr>
                </pic:pic>
              </a:graphicData>
            </a:graphic>
          </wp:inline>
        </w:drawing>
      </w:r>
    </w:p>
    <w:p w14:paraId="427D97E2" w14:textId="09A5B070" w:rsidR="009A4EB6" w:rsidRDefault="009A4EB6" w:rsidP="00FE3D35">
      <w:pPr>
        <w:rPr>
          <w:lang w:eastAsia="en-GB"/>
        </w:rPr>
      </w:pPr>
    </w:p>
    <w:p w14:paraId="6738A36C" w14:textId="3C64F39E" w:rsidR="009A4EB6" w:rsidRDefault="00F01B01" w:rsidP="00FE3D35">
      <w:pPr>
        <w:rPr>
          <w:lang w:eastAsia="en-GB"/>
        </w:rPr>
      </w:pPr>
      <w:r>
        <w:rPr>
          <w:noProof/>
        </w:rPr>
        <w:lastRenderedPageBreak/>
        <w:drawing>
          <wp:inline distT="0" distB="0" distL="0" distR="0" wp14:anchorId="314BF220" wp14:editId="237059AC">
            <wp:extent cx="5759450" cy="2905760"/>
            <wp:effectExtent l="0" t="0" r="0" b="8890"/>
            <wp:docPr id="59" name="Picture 5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Graphical user interface, application&#10;&#10;Description automatically generated"/>
                    <pic:cNvPicPr/>
                  </pic:nvPicPr>
                  <pic:blipFill>
                    <a:blip r:embed="rId20"/>
                    <a:stretch>
                      <a:fillRect/>
                    </a:stretch>
                  </pic:blipFill>
                  <pic:spPr>
                    <a:xfrm>
                      <a:off x="0" y="0"/>
                      <a:ext cx="5759450" cy="2905760"/>
                    </a:xfrm>
                    <a:prstGeom prst="rect">
                      <a:avLst/>
                    </a:prstGeom>
                  </pic:spPr>
                </pic:pic>
              </a:graphicData>
            </a:graphic>
          </wp:inline>
        </w:drawing>
      </w:r>
    </w:p>
    <w:p w14:paraId="421B2D41" w14:textId="2643D705" w:rsidR="001365AE" w:rsidRDefault="001365AE" w:rsidP="00FE3D35">
      <w:pPr>
        <w:rPr>
          <w:lang w:eastAsia="en-GB"/>
        </w:rPr>
      </w:pPr>
    </w:p>
    <w:p w14:paraId="40C30626" w14:textId="02808D35" w:rsidR="00316032" w:rsidRDefault="00316032" w:rsidP="00FE3D35">
      <w:pPr>
        <w:rPr>
          <w:lang w:eastAsia="en-GB"/>
        </w:rPr>
      </w:pPr>
      <w:r>
        <w:rPr>
          <w:lang w:eastAsia="en-GB"/>
        </w:rPr>
        <w:t xml:space="preserve">Next, </w:t>
      </w:r>
      <w:r w:rsidR="00980651">
        <w:rPr>
          <w:lang w:eastAsia="en-GB"/>
        </w:rPr>
        <w:t xml:space="preserve">choose a design theme. </w:t>
      </w:r>
      <w:r w:rsidR="00AE79B0">
        <w:rPr>
          <w:lang w:eastAsia="en-GB"/>
        </w:rPr>
        <w:t>Customers</w:t>
      </w:r>
      <w:r w:rsidR="00980651">
        <w:rPr>
          <w:lang w:eastAsia="en-GB"/>
        </w:rPr>
        <w:t xml:space="preserve"> can change</w:t>
      </w:r>
      <w:r w:rsidR="00AE79B0">
        <w:rPr>
          <w:lang w:eastAsia="en-GB"/>
        </w:rPr>
        <w:t xml:space="preserve"> the</w:t>
      </w:r>
      <w:r w:rsidR="00980651">
        <w:rPr>
          <w:lang w:eastAsia="en-GB"/>
        </w:rPr>
        <w:t xml:space="preserve"> design theme at any time.  </w:t>
      </w:r>
      <w:r>
        <w:rPr>
          <w:lang w:eastAsia="en-GB"/>
        </w:rPr>
        <w:t>Finally, click “Preview”.</w:t>
      </w:r>
    </w:p>
    <w:p w14:paraId="3AFAA957" w14:textId="1231483F" w:rsidR="005662F2" w:rsidRDefault="005662F2" w:rsidP="00FE3D35">
      <w:pPr>
        <w:rPr>
          <w:lang w:eastAsia="en-GB"/>
        </w:rPr>
      </w:pPr>
      <w:r>
        <w:rPr>
          <w:noProof/>
        </w:rPr>
        <w:drawing>
          <wp:inline distT="0" distB="0" distL="0" distR="0" wp14:anchorId="07AD6505" wp14:editId="65E2F540">
            <wp:extent cx="5759450" cy="2917190"/>
            <wp:effectExtent l="0" t="0" r="0" b="0"/>
            <wp:docPr id="60" name="Picture 60"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Graphical user interface, website&#10;&#10;Description automatically generated"/>
                    <pic:cNvPicPr/>
                  </pic:nvPicPr>
                  <pic:blipFill>
                    <a:blip r:embed="rId21"/>
                    <a:stretch>
                      <a:fillRect/>
                    </a:stretch>
                  </pic:blipFill>
                  <pic:spPr>
                    <a:xfrm>
                      <a:off x="0" y="0"/>
                      <a:ext cx="5759450" cy="2917190"/>
                    </a:xfrm>
                    <a:prstGeom prst="rect">
                      <a:avLst/>
                    </a:prstGeom>
                  </pic:spPr>
                </pic:pic>
              </a:graphicData>
            </a:graphic>
          </wp:inline>
        </w:drawing>
      </w:r>
    </w:p>
    <w:p w14:paraId="410DD90B" w14:textId="43FDEE3C" w:rsidR="009A4EB6" w:rsidRDefault="009A4EB6" w:rsidP="00FE3D35">
      <w:pPr>
        <w:rPr>
          <w:lang w:eastAsia="en-GB"/>
        </w:rPr>
      </w:pPr>
    </w:p>
    <w:p w14:paraId="3A8CB84C" w14:textId="1FF33656" w:rsidR="00A81DA1" w:rsidRDefault="00A81DA1" w:rsidP="00316032">
      <w:pPr>
        <w:jc w:val="both"/>
        <w:rPr>
          <w:lang w:eastAsia="en-GB"/>
        </w:rPr>
      </w:pPr>
    </w:p>
    <w:p w14:paraId="7F6BB36C" w14:textId="634628C2" w:rsidR="00A81DA1" w:rsidRDefault="00A81DA1" w:rsidP="00316032">
      <w:pPr>
        <w:jc w:val="both"/>
        <w:rPr>
          <w:lang w:eastAsia="en-GB"/>
        </w:rPr>
      </w:pPr>
    </w:p>
    <w:p w14:paraId="159687BA" w14:textId="5C5062A1" w:rsidR="00A81DA1" w:rsidRDefault="00A81DA1" w:rsidP="00316032">
      <w:pPr>
        <w:jc w:val="both"/>
        <w:rPr>
          <w:lang w:eastAsia="en-GB"/>
        </w:rPr>
      </w:pPr>
    </w:p>
    <w:p w14:paraId="12E4A291" w14:textId="43F78C98" w:rsidR="00A81DA1" w:rsidRDefault="00A81DA1" w:rsidP="00316032">
      <w:pPr>
        <w:jc w:val="both"/>
        <w:rPr>
          <w:lang w:eastAsia="en-GB"/>
        </w:rPr>
      </w:pPr>
    </w:p>
    <w:p w14:paraId="0AD988AD" w14:textId="7230D125" w:rsidR="00A81DA1" w:rsidRDefault="00A81DA1" w:rsidP="00316032">
      <w:pPr>
        <w:jc w:val="both"/>
        <w:rPr>
          <w:lang w:eastAsia="en-GB"/>
        </w:rPr>
      </w:pPr>
    </w:p>
    <w:p w14:paraId="55D47AAA" w14:textId="04216EB1" w:rsidR="00A81DA1" w:rsidRDefault="00A81DA1" w:rsidP="00316032">
      <w:pPr>
        <w:jc w:val="both"/>
        <w:rPr>
          <w:lang w:eastAsia="en-GB"/>
        </w:rPr>
      </w:pPr>
    </w:p>
    <w:p w14:paraId="11A0201F" w14:textId="24CC1277" w:rsidR="00A81DA1" w:rsidRDefault="00A81DA1" w:rsidP="00316032">
      <w:pPr>
        <w:jc w:val="both"/>
        <w:rPr>
          <w:lang w:eastAsia="en-GB"/>
        </w:rPr>
      </w:pPr>
    </w:p>
    <w:p w14:paraId="43ED3792" w14:textId="19574ED8" w:rsidR="00A81DA1" w:rsidRDefault="00A81DA1" w:rsidP="00316032">
      <w:pPr>
        <w:jc w:val="both"/>
        <w:rPr>
          <w:lang w:eastAsia="en-GB"/>
        </w:rPr>
      </w:pPr>
    </w:p>
    <w:p w14:paraId="457883F8" w14:textId="5797196F" w:rsidR="00A81DA1" w:rsidRDefault="00A81DA1" w:rsidP="00316032">
      <w:pPr>
        <w:jc w:val="both"/>
        <w:rPr>
          <w:lang w:eastAsia="en-GB"/>
        </w:rPr>
      </w:pPr>
    </w:p>
    <w:p w14:paraId="5AB789E5" w14:textId="23B0DD71" w:rsidR="00A81DA1" w:rsidRDefault="00A81DA1" w:rsidP="00316032">
      <w:pPr>
        <w:jc w:val="both"/>
        <w:rPr>
          <w:lang w:eastAsia="en-GB"/>
        </w:rPr>
      </w:pPr>
    </w:p>
    <w:p w14:paraId="532BFDF5" w14:textId="316EC951" w:rsidR="00A81DA1" w:rsidRDefault="00A81DA1" w:rsidP="00316032">
      <w:pPr>
        <w:jc w:val="both"/>
        <w:rPr>
          <w:lang w:eastAsia="en-GB"/>
        </w:rPr>
      </w:pPr>
    </w:p>
    <w:p w14:paraId="022DECEA" w14:textId="2167AA7A" w:rsidR="00A81DA1" w:rsidRDefault="007F7048" w:rsidP="00316032">
      <w:pPr>
        <w:jc w:val="both"/>
        <w:rPr>
          <w:lang w:eastAsia="en-GB"/>
        </w:rPr>
      </w:pPr>
      <w:r>
        <w:rPr>
          <w:lang w:eastAsia="en-GB"/>
        </w:rPr>
        <w:lastRenderedPageBreak/>
        <w:t>If</w:t>
      </w:r>
      <w:r w:rsidR="008D24C3">
        <w:rPr>
          <w:lang w:eastAsia="en-GB"/>
        </w:rPr>
        <w:t xml:space="preserve"> they</w:t>
      </w:r>
      <w:r>
        <w:rPr>
          <w:lang w:eastAsia="en-GB"/>
        </w:rPr>
        <w:t xml:space="preserve"> have a logo for </w:t>
      </w:r>
      <w:r w:rsidR="008D24C3">
        <w:rPr>
          <w:lang w:eastAsia="en-GB"/>
        </w:rPr>
        <w:t>their</w:t>
      </w:r>
      <w:r>
        <w:rPr>
          <w:lang w:eastAsia="en-GB"/>
        </w:rPr>
        <w:t xml:space="preserve"> business, </w:t>
      </w:r>
      <w:r w:rsidR="008D24C3">
        <w:rPr>
          <w:lang w:eastAsia="en-GB"/>
        </w:rPr>
        <w:t xml:space="preserve">they can </w:t>
      </w:r>
      <w:r>
        <w:rPr>
          <w:lang w:eastAsia="en-GB"/>
        </w:rPr>
        <w:t>click the logo section to add it.</w:t>
      </w:r>
      <w:r w:rsidR="008D24C3">
        <w:rPr>
          <w:lang w:eastAsia="en-GB"/>
        </w:rPr>
        <w:t xml:space="preserve"> They</w:t>
      </w:r>
      <w:r>
        <w:rPr>
          <w:lang w:eastAsia="en-GB"/>
        </w:rPr>
        <w:t xml:space="preserve"> can edit these details or </w:t>
      </w:r>
      <w:r w:rsidR="008D24C3">
        <w:rPr>
          <w:lang w:eastAsia="en-GB"/>
        </w:rPr>
        <w:t>the</w:t>
      </w:r>
      <w:r>
        <w:rPr>
          <w:lang w:eastAsia="en-GB"/>
        </w:rPr>
        <w:t xml:space="preserve"> logo at any time in the editor.</w:t>
      </w:r>
    </w:p>
    <w:p w14:paraId="61123264" w14:textId="75B7FF05" w:rsidR="00A81DA1" w:rsidRDefault="00A81DA1" w:rsidP="00316032">
      <w:pPr>
        <w:jc w:val="both"/>
        <w:rPr>
          <w:lang w:eastAsia="en-GB"/>
        </w:rPr>
      </w:pPr>
    </w:p>
    <w:p w14:paraId="6C854B8B" w14:textId="2BCFE77A" w:rsidR="00BA3AF3" w:rsidRDefault="00BA3AF3" w:rsidP="00316032">
      <w:pPr>
        <w:jc w:val="both"/>
        <w:rPr>
          <w:lang w:eastAsia="en-GB"/>
        </w:rPr>
      </w:pPr>
      <w:r>
        <w:rPr>
          <w:noProof/>
        </w:rPr>
        <w:drawing>
          <wp:inline distT="0" distB="0" distL="0" distR="0" wp14:anchorId="3C72137F" wp14:editId="61F00870">
            <wp:extent cx="5759450" cy="3180715"/>
            <wp:effectExtent l="0" t="0" r="0" b="635"/>
            <wp:docPr id="61" name="Picture 6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Graphical user interface, application&#10;&#10;Description automatically generated"/>
                    <pic:cNvPicPr/>
                  </pic:nvPicPr>
                  <pic:blipFill>
                    <a:blip r:embed="rId22"/>
                    <a:stretch>
                      <a:fillRect/>
                    </a:stretch>
                  </pic:blipFill>
                  <pic:spPr>
                    <a:xfrm>
                      <a:off x="0" y="0"/>
                      <a:ext cx="5759450" cy="3180715"/>
                    </a:xfrm>
                    <a:prstGeom prst="rect">
                      <a:avLst/>
                    </a:prstGeom>
                  </pic:spPr>
                </pic:pic>
              </a:graphicData>
            </a:graphic>
          </wp:inline>
        </w:drawing>
      </w:r>
    </w:p>
    <w:p w14:paraId="08D2E780" w14:textId="5B347CF0" w:rsidR="006B0229" w:rsidRDefault="006B0229" w:rsidP="00316032">
      <w:pPr>
        <w:jc w:val="both"/>
        <w:rPr>
          <w:lang w:eastAsia="en-GB"/>
        </w:rPr>
      </w:pPr>
    </w:p>
    <w:p w14:paraId="2F99C75B" w14:textId="1A5B677C" w:rsidR="006B0229" w:rsidRDefault="00527DC0" w:rsidP="00316032">
      <w:pPr>
        <w:jc w:val="both"/>
        <w:rPr>
          <w:lang w:eastAsia="en-GB"/>
        </w:rPr>
      </w:pPr>
      <w:r>
        <w:rPr>
          <w:lang w:eastAsia="en-GB"/>
        </w:rPr>
        <w:t>Click create my site and the site will propagate.</w:t>
      </w:r>
    </w:p>
    <w:p w14:paraId="46CE474A" w14:textId="2168735D" w:rsidR="009C1116" w:rsidRDefault="009C1116" w:rsidP="00316032">
      <w:pPr>
        <w:jc w:val="both"/>
        <w:rPr>
          <w:lang w:eastAsia="en-GB"/>
        </w:rPr>
      </w:pPr>
    </w:p>
    <w:p w14:paraId="3F1E7E44" w14:textId="7F50337C" w:rsidR="009C1116" w:rsidRDefault="00B83361" w:rsidP="00316032">
      <w:pPr>
        <w:jc w:val="both"/>
        <w:rPr>
          <w:lang w:eastAsia="en-GB"/>
        </w:rPr>
      </w:pPr>
      <w:r>
        <w:rPr>
          <w:lang w:eastAsia="en-GB"/>
        </w:rPr>
        <w:t>They</w:t>
      </w:r>
      <w:r w:rsidR="009C1116">
        <w:rPr>
          <w:lang w:eastAsia="en-GB"/>
        </w:rPr>
        <w:t xml:space="preserve"> can then access resources for Online Presence Builder that will help </w:t>
      </w:r>
      <w:r>
        <w:rPr>
          <w:lang w:eastAsia="en-GB"/>
        </w:rPr>
        <w:t>them</w:t>
      </w:r>
      <w:r w:rsidR="009E37BE">
        <w:rPr>
          <w:lang w:eastAsia="en-GB"/>
        </w:rPr>
        <w:t xml:space="preserve"> </w:t>
      </w:r>
      <w:r w:rsidR="00E821E7">
        <w:rPr>
          <w:lang w:eastAsia="en-GB"/>
        </w:rPr>
        <w:t xml:space="preserve">build and edit </w:t>
      </w:r>
      <w:r>
        <w:rPr>
          <w:lang w:eastAsia="en-GB"/>
        </w:rPr>
        <w:t>their</w:t>
      </w:r>
      <w:r w:rsidR="00E821E7">
        <w:rPr>
          <w:lang w:eastAsia="en-GB"/>
        </w:rPr>
        <w:t xml:space="preserve"> site</w:t>
      </w:r>
      <w:r w:rsidR="00527DC0">
        <w:rPr>
          <w:lang w:eastAsia="en-GB"/>
        </w:rPr>
        <w:t>.</w:t>
      </w:r>
    </w:p>
    <w:p w14:paraId="72F4CE30" w14:textId="18144A2B" w:rsidR="00A220BD" w:rsidRDefault="00A220BD" w:rsidP="00316032">
      <w:pPr>
        <w:jc w:val="both"/>
        <w:rPr>
          <w:lang w:eastAsia="en-GB"/>
        </w:rPr>
      </w:pPr>
      <w:r>
        <w:rPr>
          <w:noProof/>
        </w:rPr>
        <w:drawing>
          <wp:inline distT="0" distB="0" distL="0" distR="0" wp14:anchorId="5D6E1A34" wp14:editId="7B4A372C">
            <wp:extent cx="5759450" cy="2922905"/>
            <wp:effectExtent l="0" t="0" r="0" b="0"/>
            <wp:docPr id="62" name="Picture 6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video game&#10;&#10;Description automatically generated"/>
                    <pic:cNvPicPr/>
                  </pic:nvPicPr>
                  <pic:blipFill>
                    <a:blip r:embed="rId23"/>
                    <a:stretch>
                      <a:fillRect/>
                    </a:stretch>
                  </pic:blipFill>
                  <pic:spPr>
                    <a:xfrm>
                      <a:off x="0" y="0"/>
                      <a:ext cx="5759450" cy="2922905"/>
                    </a:xfrm>
                    <a:prstGeom prst="rect">
                      <a:avLst/>
                    </a:prstGeom>
                  </pic:spPr>
                </pic:pic>
              </a:graphicData>
            </a:graphic>
          </wp:inline>
        </w:drawing>
      </w:r>
    </w:p>
    <w:p w14:paraId="1DD3FAFD" w14:textId="492ED404" w:rsidR="00527DC0" w:rsidRDefault="00527DC0" w:rsidP="00316032">
      <w:pPr>
        <w:jc w:val="both"/>
        <w:rPr>
          <w:lang w:eastAsia="en-GB"/>
        </w:rPr>
      </w:pPr>
    </w:p>
    <w:p w14:paraId="4B871AE7" w14:textId="374AC351" w:rsidR="00E821E7" w:rsidRDefault="00E821E7" w:rsidP="00316032">
      <w:pPr>
        <w:jc w:val="both"/>
        <w:rPr>
          <w:lang w:eastAsia="en-GB"/>
        </w:rPr>
      </w:pPr>
    </w:p>
    <w:p w14:paraId="54901CB9" w14:textId="666C0865" w:rsidR="00C52520" w:rsidRDefault="00C52520" w:rsidP="00316032">
      <w:pPr>
        <w:jc w:val="both"/>
        <w:rPr>
          <w:lang w:eastAsia="en-GB"/>
        </w:rPr>
      </w:pPr>
    </w:p>
    <w:p w14:paraId="598AF04B" w14:textId="1C51AA57" w:rsidR="00527DC0" w:rsidRDefault="00527DC0" w:rsidP="00316032">
      <w:pPr>
        <w:jc w:val="both"/>
        <w:rPr>
          <w:lang w:eastAsia="en-GB"/>
        </w:rPr>
      </w:pPr>
    </w:p>
    <w:p w14:paraId="04007BF0" w14:textId="79ADFF27" w:rsidR="00527DC0" w:rsidRDefault="00527DC0" w:rsidP="00316032">
      <w:pPr>
        <w:jc w:val="both"/>
        <w:rPr>
          <w:lang w:eastAsia="en-GB"/>
        </w:rPr>
      </w:pPr>
    </w:p>
    <w:p w14:paraId="23226964" w14:textId="13362A65" w:rsidR="00527DC0" w:rsidRDefault="00527DC0" w:rsidP="00316032">
      <w:pPr>
        <w:jc w:val="both"/>
        <w:rPr>
          <w:lang w:eastAsia="en-GB"/>
        </w:rPr>
      </w:pPr>
    </w:p>
    <w:p w14:paraId="200522E2" w14:textId="266258B2" w:rsidR="00527DC0" w:rsidRDefault="00527DC0" w:rsidP="00316032">
      <w:pPr>
        <w:jc w:val="both"/>
        <w:rPr>
          <w:lang w:eastAsia="en-GB"/>
        </w:rPr>
      </w:pPr>
    </w:p>
    <w:p w14:paraId="25F171B1" w14:textId="54C9EC52" w:rsidR="00527DC0" w:rsidRDefault="00527DC0" w:rsidP="00316032">
      <w:pPr>
        <w:jc w:val="both"/>
        <w:rPr>
          <w:lang w:eastAsia="en-GB"/>
        </w:rPr>
      </w:pPr>
    </w:p>
    <w:p w14:paraId="617BD7D5" w14:textId="30F93323" w:rsidR="00527DC0" w:rsidRDefault="00527DC0" w:rsidP="00316032">
      <w:pPr>
        <w:jc w:val="both"/>
        <w:rPr>
          <w:lang w:eastAsia="en-GB"/>
        </w:rPr>
      </w:pPr>
    </w:p>
    <w:p w14:paraId="632BA014" w14:textId="5AA07BB0" w:rsidR="00527DC0" w:rsidRDefault="00527DC0" w:rsidP="00316032">
      <w:pPr>
        <w:jc w:val="both"/>
        <w:rPr>
          <w:lang w:eastAsia="en-GB"/>
        </w:rPr>
      </w:pPr>
    </w:p>
    <w:p w14:paraId="42AA3668" w14:textId="1702C1A1" w:rsidR="00527DC0" w:rsidRDefault="00527DC0" w:rsidP="00316032">
      <w:pPr>
        <w:jc w:val="both"/>
        <w:rPr>
          <w:lang w:eastAsia="en-GB"/>
        </w:rPr>
      </w:pPr>
      <w:r>
        <w:rPr>
          <w:lang w:eastAsia="en-GB"/>
        </w:rPr>
        <w:t>Update Contact</w:t>
      </w:r>
      <w:r w:rsidR="00CD64A0">
        <w:rPr>
          <w:lang w:eastAsia="en-GB"/>
        </w:rPr>
        <w:t xml:space="preserve"> information, hours of operation and view announcements. </w:t>
      </w:r>
    </w:p>
    <w:p w14:paraId="24E52AC4" w14:textId="77777777" w:rsidR="007503E9" w:rsidRDefault="0055017B" w:rsidP="00316032">
      <w:pPr>
        <w:jc w:val="both"/>
        <w:rPr>
          <w:lang w:eastAsia="en-GB"/>
        </w:rPr>
      </w:pPr>
      <w:r w:rsidRPr="0055017B">
        <w:rPr>
          <w:noProof/>
        </w:rPr>
        <w:t xml:space="preserve"> </w:t>
      </w:r>
      <w:r>
        <w:rPr>
          <w:noProof/>
        </w:rPr>
        <w:drawing>
          <wp:inline distT="0" distB="0" distL="0" distR="0" wp14:anchorId="29A9C4E7" wp14:editId="7B83427B">
            <wp:extent cx="5759450" cy="2946400"/>
            <wp:effectExtent l="0" t="0" r="0" b="6350"/>
            <wp:docPr id="63" name="Picture 6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Graphical user interface, website&#10;&#10;Description automatically generated"/>
                    <pic:cNvPicPr/>
                  </pic:nvPicPr>
                  <pic:blipFill>
                    <a:blip r:embed="rId24"/>
                    <a:stretch>
                      <a:fillRect/>
                    </a:stretch>
                  </pic:blipFill>
                  <pic:spPr>
                    <a:xfrm>
                      <a:off x="0" y="0"/>
                      <a:ext cx="5759450" cy="2946400"/>
                    </a:xfrm>
                    <a:prstGeom prst="rect">
                      <a:avLst/>
                    </a:prstGeom>
                  </pic:spPr>
                </pic:pic>
              </a:graphicData>
            </a:graphic>
          </wp:inline>
        </w:drawing>
      </w:r>
    </w:p>
    <w:p w14:paraId="4B4C4EEB" w14:textId="67AC4C25" w:rsidR="009A4EB6" w:rsidRDefault="007503E9" w:rsidP="00316032">
      <w:pPr>
        <w:jc w:val="both"/>
        <w:rPr>
          <w:lang w:eastAsia="en-GB"/>
        </w:rPr>
      </w:pPr>
      <w:r>
        <w:rPr>
          <w:lang w:eastAsia="en-GB"/>
        </w:rPr>
        <w:t>Business owners</w:t>
      </w:r>
      <w:r w:rsidR="00316032">
        <w:rPr>
          <w:lang w:eastAsia="en-GB"/>
        </w:rPr>
        <w:t xml:space="preserve"> can toggle between devices to preview </w:t>
      </w:r>
      <w:r>
        <w:rPr>
          <w:lang w:eastAsia="en-GB"/>
        </w:rPr>
        <w:t>their</w:t>
      </w:r>
      <w:r w:rsidR="00316032">
        <w:rPr>
          <w:lang w:eastAsia="en-GB"/>
        </w:rPr>
        <w:t xml:space="preserve"> one-page </w:t>
      </w:r>
      <w:r w:rsidR="00076BD0">
        <w:rPr>
          <w:lang w:eastAsia="en-GB"/>
        </w:rPr>
        <w:t>website</w:t>
      </w:r>
      <w:r w:rsidR="00316032">
        <w:rPr>
          <w:lang w:eastAsia="en-GB"/>
        </w:rPr>
        <w:t xml:space="preserve"> in Desktop, Tablet and Mobile views. Clicking “Publish” will </w:t>
      </w:r>
      <w:r w:rsidR="00252BED">
        <w:rPr>
          <w:lang w:eastAsia="en-GB"/>
        </w:rPr>
        <w:t xml:space="preserve">make </w:t>
      </w:r>
      <w:r w:rsidR="000A5CB5">
        <w:rPr>
          <w:lang w:eastAsia="en-GB"/>
        </w:rPr>
        <w:t>the</w:t>
      </w:r>
      <w:r w:rsidR="00316032">
        <w:rPr>
          <w:lang w:eastAsia="en-GB"/>
        </w:rPr>
        <w:t xml:space="preserve"> one-page </w:t>
      </w:r>
      <w:r w:rsidR="00252BED">
        <w:rPr>
          <w:lang w:eastAsia="en-GB"/>
        </w:rPr>
        <w:t>website</w:t>
      </w:r>
      <w:r w:rsidR="00316032">
        <w:rPr>
          <w:lang w:eastAsia="en-GB"/>
        </w:rPr>
        <w:t xml:space="preserve"> live. It’s important to get </w:t>
      </w:r>
      <w:r w:rsidR="00635382">
        <w:rPr>
          <w:lang w:eastAsia="en-GB"/>
        </w:rPr>
        <w:t xml:space="preserve">a </w:t>
      </w:r>
      <w:r w:rsidR="00316032">
        <w:rPr>
          <w:lang w:eastAsia="en-GB"/>
        </w:rPr>
        <w:t xml:space="preserve">website online as soon as possible to build credibility with search engines and start building </w:t>
      </w:r>
      <w:r w:rsidR="00635382">
        <w:rPr>
          <w:lang w:eastAsia="en-GB"/>
        </w:rPr>
        <w:t>a</w:t>
      </w:r>
      <w:r w:rsidR="00316032">
        <w:rPr>
          <w:lang w:eastAsia="en-GB"/>
        </w:rPr>
        <w:t xml:space="preserve"> ranking. Now, </w:t>
      </w:r>
      <w:r w:rsidR="00635382">
        <w:rPr>
          <w:lang w:eastAsia="en-GB"/>
        </w:rPr>
        <w:t>customers</w:t>
      </w:r>
      <w:r w:rsidR="00316032">
        <w:rPr>
          <w:lang w:eastAsia="en-GB"/>
        </w:rPr>
        <w:t xml:space="preserve"> can edit </w:t>
      </w:r>
      <w:r w:rsidR="00635382">
        <w:rPr>
          <w:lang w:eastAsia="en-GB"/>
        </w:rPr>
        <w:t>their</w:t>
      </w:r>
      <w:r w:rsidR="00316032">
        <w:rPr>
          <w:lang w:eastAsia="en-GB"/>
        </w:rPr>
        <w:t xml:space="preserve"> website at any time.</w:t>
      </w:r>
    </w:p>
    <w:p w14:paraId="5601CF9D" w14:textId="62C03D6E" w:rsidR="00130171" w:rsidRDefault="00130171" w:rsidP="00316032">
      <w:pPr>
        <w:jc w:val="both"/>
        <w:rPr>
          <w:lang w:eastAsia="en-GB"/>
        </w:rPr>
      </w:pPr>
      <w:r>
        <w:rPr>
          <w:noProof/>
        </w:rPr>
        <w:drawing>
          <wp:inline distT="0" distB="0" distL="0" distR="0" wp14:anchorId="040194AF" wp14:editId="391DBC8B">
            <wp:extent cx="5759450" cy="2926080"/>
            <wp:effectExtent l="0" t="0" r="0" b="7620"/>
            <wp:docPr id="64" name="Picture 6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10;&#10;Description automatically generated"/>
                    <pic:cNvPicPr/>
                  </pic:nvPicPr>
                  <pic:blipFill>
                    <a:blip r:embed="rId25"/>
                    <a:stretch>
                      <a:fillRect/>
                    </a:stretch>
                  </pic:blipFill>
                  <pic:spPr>
                    <a:xfrm>
                      <a:off x="0" y="0"/>
                      <a:ext cx="5759450" cy="2926080"/>
                    </a:xfrm>
                    <a:prstGeom prst="rect">
                      <a:avLst/>
                    </a:prstGeom>
                  </pic:spPr>
                </pic:pic>
              </a:graphicData>
            </a:graphic>
          </wp:inline>
        </w:drawing>
      </w:r>
    </w:p>
    <w:p w14:paraId="13C804BA" w14:textId="0789F909" w:rsidR="00ED0684" w:rsidRDefault="00ED0684" w:rsidP="00FE3D35">
      <w:pPr>
        <w:rPr>
          <w:lang w:eastAsia="en-GB"/>
        </w:rPr>
      </w:pPr>
    </w:p>
    <w:p w14:paraId="44C6F1D5" w14:textId="62F06A6F" w:rsidR="009A4EB6" w:rsidRDefault="00316032" w:rsidP="00FE3D35">
      <w:pPr>
        <w:rPr>
          <w:lang w:eastAsia="en-GB"/>
        </w:rPr>
      </w:pPr>
      <w:r>
        <w:rPr>
          <w:lang w:eastAsia="en-GB"/>
        </w:rPr>
        <w:t>When</w:t>
      </w:r>
      <w:r w:rsidR="003C2A76">
        <w:rPr>
          <w:lang w:eastAsia="en-GB"/>
        </w:rPr>
        <w:t xml:space="preserve"> they</w:t>
      </w:r>
      <w:r>
        <w:rPr>
          <w:lang w:eastAsia="en-GB"/>
        </w:rPr>
        <w:t xml:space="preserve"> select “Edit”, Online Presence Builder’s editing tool will open with </w:t>
      </w:r>
      <w:r w:rsidR="009C72E6">
        <w:rPr>
          <w:lang w:eastAsia="en-GB"/>
        </w:rPr>
        <w:t>their</w:t>
      </w:r>
      <w:r>
        <w:rPr>
          <w:lang w:eastAsia="en-GB"/>
        </w:rPr>
        <w:t xml:space="preserve"> website. This intuitive, drag-and-drop editor has all the easy options </w:t>
      </w:r>
      <w:r w:rsidR="009C72E6">
        <w:rPr>
          <w:lang w:eastAsia="en-GB"/>
        </w:rPr>
        <w:t>business owners</w:t>
      </w:r>
      <w:r>
        <w:rPr>
          <w:lang w:eastAsia="en-GB"/>
        </w:rPr>
        <w:t xml:space="preserve"> need to customize </w:t>
      </w:r>
      <w:r w:rsidR="009C72E6">
        <w:rPr>
          <w:lang w:eastAsia="en-GB"/>
        </w:rPr>
        <w:t>the</w:t>
      </w:r>
      <w:r w:rsidR="000B5B41">
        <w:rPr>
          <w:lang w:eastAsia="en-GB"/>
        </w:rPr>
        <w:t>i</w:t>
      </w:r>
      <w:r>
        <w:rPr>
          <w:lang w:eastAsia="en-GB"/>
        </w:rPr>
        <w:t xml:space="preserve">r website: add images, add new pages, edit </w:t>
      </w:r>
      <w:r w:rsidR="00401651">
        <w:rPr>
          <w:lang w:eastAsia="en-GB"/>
        </w:rPr>
        <w:t>text,</w:t>
      </w:r>
      <w:r>
        <w:rPr>
          <w:lang w:eastAsia="en-GB"/>
        </w:rPr>
        <w:t xml:space="preserve"> and build a powerful website for </w:t>
      </w:r>
      <w:r w:rsidR="00582099">
        <w:rPr>
          <w:lang w:eastAsia="en-GB"/>
        </w:rPr>
        <w:t>their</w:t>
      </w:r>
      <w:r>
        <w:rPr>
          <w:lang w:eastAsia="en-GB"/>
        </w:rPr>
        <w:t xml:space="preserve"> business.</w:t>
      </w:r>
    </w:p>
    <w:p w14:paraId="46FAB906" w14:textId="22A1E0A0" w:rsidR="00316032" w:rsidRDefault="00316032" w:rsidP="00FE3D35">
      <w:pPr>
        <w:rPr>
          <w:lang w:eastAsia="en-GB"/>
        </w:rPr>
      </w:pPr>
      <w:r>
        <w:rPr>
          <w:lang w:eastAsia="en-GB"/>
        </w:rPr>
        <w:t xml:space="preserve">The menu on the left side gives </w:t>
      </w:r>
      <w:r w:rsidR="00E21047">
        <w:rPr>
          <w:lang w:eastAsia="en-GB"/>
        </w:rPr>
        <w:t>users</w:t>
      </w:r>
      <w:r>
        <w:rPr>
          <w:lang w:eastAsia="en-GB"/>
        </w:rPr>
        <w:t xml:space="preserve"> access to drag and drop different element blocks onto</w:t>
      </w:r>
      <w:r w:rsidR="008E18EB">
        <w:rPr>
          <w:lang w:eastAsia="en-GB"/>
        </w:rPr>
        <w:t xml:space="preserve"> the</w:t>
      </w:r>
      <w:r>
        <w:rPr>
          <w:lang w:eastAsia="en-GB"/>
        </w:rPr>
        <w:t xml:space="preserve"> web page, manage pages, change </w:t>
      </w:r>
      <w:r w:rsidR="004B312F">
        <w:rPr>
          <w:lang w:eastAsia="en-GB"/>
        </w:rPr>
        <w:t xml:space="preserve">the </w:t>
      </w:r>
      <w:r>
        <w:rPr>
          <w:lang w:eastAsia="en-GB"/>
        </w:rPr>
        <w:t>design theme</w:t>
      </w:r>
      <w:r w:rsidR="007A3F33">
        <w:rPr>
          <w:lang w:eastAsia="en-GB"/>
        </w:rPr>
        <w:t>,</w:t>
      </w:r>
      <w:r>
        <w:rPr>
          <w:lang w:eastAsia="en-GB"/>
        </w:rPr>
        <w:t xml:space="preserve"> and customize site settings.</w:t>
      </w:r>
    </w:p>
    <w:p w14:paraId="4C6EE0C5" w14:textId="25CCB674" w:rsidR="004319C3" w:rsidRDefault="004319C3" w:rsidP="00FE3D35">
      <w:pPr>
        <w:rPr>
          <w:lang w:eastAsia="en-GB"/>
        </w:rPr>
      </w:pPr>
      <w:r>
        <w:rPr>
          <w:noProof/>
        </w:rPr>
        <w:lastRenderedPageBreak/>
        <w:drawing>
          <wp:inline distT="0" distB="0" distL="0" distR="0" wp14:anchorId="39DB2EDF" wp14:editId="10915251">
            <wp:extent cx="5759450" cy="2917190"/>
            <wp:effectExtent l="0" t="0" r="0" b="0"/>
            <wp:docPr id="65" name="Picture 6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Graphical user interface&#10;&#10;Description automatically generated"/>
                    <pic:cNvPicPr/>
                  </pic:nvPicPr>
                  <pic:blipFill>
                    <a:blip r:embed="rId26"/>
                    <a:stretch>
                      <a:fillRect/>
                    </a:stretch>
                  </pic:blipFill>
                  <pic:spPr>
                    <a:xfrm>
                      <a:off x="0" y="0"/>
                      <a:ext cx="5759450" cy="2917190"/>
                    </a:xfrm>
                    <a:prstGeom prst="rect">
                      <a:avLst/>
                    </a:prstGeom>
                  </pic:spPr>
                </pic:pic>
              </a:graphicData>
            </a:graphic>
          </wp:inline>
        </w:drawing>
      </w:r>
    </w:p>
    <w:p w14:paraId="55035173" w14:textId="7715382E" w:rsidR="00316032" w:rsidRDefault="00316032" w:rsidP="00FE3D35">
      <w:pPr>
        <w:rPr>
          <w:lang w:eastAsia="en-GB"/>
        </w:rPr>
      </w:pPr>
    </w:p>
    <w:p w14:paraId="5559FFEB" w14:textId="0D8F42B9" w:rsidR="008344D6" w:rsidRDefault="00DB5CAC" w:rsidP="008344D6">
      <w:pPr>
        <w:rPr>
          <w:lang w:eastAsia="en-GB"/>
        </w:rPr>
      </w:pPr>
      <w:r>
        <w:rPr>
          <w:lang w:eastAsia="en-GB"/>
        </w:rPr>
        <w:t>When u</w:t>
      </w:r>
      <w:r w:rsidR="00430D49">
        <w:rPr>
          <w:lang w:eastAsia="en-GB"/>
        </w:rPr>
        <w:t>sers</w:t>
      </w:r>
      <w:r>
        <w:rPr>
          <w:lang w:eastAsia="en-GB"/>
        </w:rPr>
        <w:t xml:space="preserve"> select an element on the page, the menu on the right side will open to allow</w:t>
      </w:r>
      <w:r w:rsidR="00A42A4F">
        <w:rPr>
          <w:lang w:eastAsia="en-GB"/>
        </w:rPr>
        <w:t xml:space="preserve"> them</w:t>
      </w:r>
      <w:r>
        <w:rPr>
          <w:lang w:eastAsia="en-GB"/>
        </w:rPr>
        <w:t xml:space="preserve"> to edit additional elements on </w:t>
      </w:r>
      <w:r w:rsidR="00A42A4F">
        <w:rPr>
          <w:lang w:eastAsia="en-GB"/>
        </w:rPr>
        <w:t>thei</w:t>
      </w:r>
      <w:r>
        <w:rPr>
          <w:lang w:eastAsia="en-GB"/>
        </w:rPr>
        <w:t>r page.</w:t>
      </w:r>
      <w:r w:rsidR="008344D6">
        <w:rPr>
          <w:lang w:eastAsia="en-GB"/>
        </w:rPr>
        <w:t xml:space="preserve"> </w:t>
      </w:r>
      <w:r w:rsidR="00A42A4F">
        <w:rPr>
          <w:lang w:eastAsia="en-GB"/>
        </w:rPr>
        <w:t>They</w:t>
      </w:r>
      <w:r w:rsidR="008344D6">
        <w:rPr>
          <w:lang w:eastAsia="en-GB"/>
        </w:rPr>
        <w:t xml:space="preserve"> can also use this to customize, for example clicking on a block of text allows </w:t>
      </w:r>
      <w:r w:rsidR="00046610">
        <w:rPr>
          <w:lang w:eastAsia="en-GB"/>
        </w:rPr>
        <w:t>them</w:t>
      </w:r>
      <w:r w:rsidR="008344D6">
        <w:rPr>
          <w:lang w:eastAsia="en-GB"/>
        </w:rPr>
        <w:t xml:space="preserve"> to input and customize </w:t>
      </w:r>
      <w:r w:rsidR="00252D9B">
        <w:rPr>
          <w:lang w:eastAsia="en-GB"/>
        </w:rPr>
        <w:t>thei</w:t>
      </w:r>
      <w:r w:rsidR="008344D6">
        <w:rPr>
          <w:lang w:eastAsia="en-GB"/>
        </w:rPr>
        <w:t>r content.</w:t>
      </w:r>
    </w:p>
    <w:p w14:paraId="38182204" w14:textId="3545663E" w:rsidR="00DB5CAC" w:rsidRDefault="006F2D5A" w:rsidP="00DB5CAC">
      <w:pPr>
        <w:rPr>
          <w:lang w:eastAsia="en-GB"/>
        </w:rPr>
      </w:pPr>
      <w:r>
        <w:rPr>
          <w:noProof/>
        </w:rPr>
        <w:drawing>
          <wp:inline distT="0" distB="0" distL="0" distR="0" wp14:anchorId="427037C2" wp14:editId="56F78BA3">
            <wp:extent cx="5759450" cy="2952115"/>
            <wp:effectExtent l="0" t="0" r="0" b="635"/>
            <wp:docPr id="66" name="Picture 66" descr="A picture containing text, screenshot, computer,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picture containing text, screenshot, computer, display&#10;&#10;Description automatically generated"/>
                    <pic:cNvPicPr/>
                  </pic:nvPicPr>
                  <pic:blipFill>
                    <a:blip r:embed="rId27"/>
                    <a:stretch>
                      <a:fillRect/>
                    </a:stretch>
                  </pic:blipFill>
                  <pic:spPr>
                    <a:xfrm>
                      <a:off x="0" y="0"/>
                      <a:ext cx="5759450" cy="2952115"/>
                    </a:xfrm>
                    <a:prstGeom prst="rect">
                      <a:avLst/>
                    </a:prstGeom>
                  </pic:spPr>
                </pic:pic>
              </a:graphicData>
            </a:graphic>
          </wp:inline>
        </w:drawing>
      </w:r>
    </w:p>
    <w:p w14:paraId="5AC5B262" w14:textId="61DD5949" w:rsidR="00DB5CAC" w:rsidRDefault="00DB5CAC" w:rsidP="00FE3D35">
      <w:pPr>
        <w:rPr>
          <w:lang w:eastAsia="en-GB"/>
        </w:rPr>
      </w:pPr>
    </w:p>
    <w:p w14:paraId="23BE2F7C" w14:textId="4169F730" w:rsidR="006F0BCF" w:rsidRDefault="00BE2A6C" w:rsidP="00FE3D35">
      <w:pPr>
        <w:rPr>
          <w:lang w:eastAsia="en-GB"/>
        </w:rPr>
      </w:pPr>
      <w:r>
        <w:rPr>
          <w:lang w:eastAsia="en-GB"/>
        </w:rPr>
        <w:t xml:space="preserve">A map will be generated with </w:t>
      </w:r>
      <w:r w:rsidR="007A06A0">
        <w:rPr>
          <w:lang w:eastAsia="en-GB"/>
        </w:rPr>
        <w:t>the business</w:t>
      </w:r>
      <w:r>
        <w:rPr>
          <w:lang w:eastAsia="en-GB"/>
        </w:rPr>
        <w:t xml:space="preserve"> location</w:t>
      </w:r>
      <w:r w:rsidR="006F0BCF">
        <w:rPr>
          <w:lang w:eastAsia="en-GB"/>
        </w:rPr>
        <w:t xml:space="preserve"> </w:t>
      </w:r>
      <w:r w:rsidR="00687503">
        <w:rPr>
          <w:lang w:eastAsia="en-GB"/>
        </w:rPr>
        <w:t>on</w:t>
      </w:r>
      <w:r w:rsidR="006F0BCF">
        <w:rPr>
          <w:lang w:eastAsia="en-GB"/>
        </w:rPr>
        <w:t xml:space="preserve"> </w:t>
      </w:r>
      <w:r w:rsidR="007A06A0">
        <w:rPr>
          <w:lang w:eastAsia="en-GB"/>
        </w:rPr>
        <w:t>the</w:t>
      </w:r>
      <w:r w:rsidR="009270F8">
        <w:rPr>
          <w:lang w:eastAsia="en-GB"/>
        </w:rPr>
        <w:t xml:space="preserve"> </w:t>
      </w:r>
      <w:r w:rsidR="006F0BCF">
        <w:rPr>
          <w:lang w:eastAsia="en-GB"/>
        </w:rPr>
        <w:t>Contact Us page</w:t>
      </w:r>
      <w:r>
        <w:rPr>
          <w:lang w:eastAsia="en-GB"/>
        </w:rPr>
        <w:t xml:space="preserve">, to make changes on map size, location </w:t>
      </w:r>
      <w:r w:rsidR="00013E55">
        <w:rPr>
          <w:lang w:eastAsia="en-GB"/>
        </w:rPr>
        <w:t>and alignment click on the map</w:t>
      </w:r>
      <w:r w:rsidR="00034CCA">
        <w:rPr>
          <w:lang w:eastAsia="en-GB"/>
        </w:rPr>
        <w:t xml:space="preserve"> and </w:t>
      </w:r>
      <w:r w:rsidR="00084924">
        <w:rPr>
          <w:lang w:eastAsia="en-GB"/>
        </w:rPr>
        <w:t>a menu</w:t>
      </w:r>
      <w:r w:rsidR="00034CCA">
        <w:rPr>
          <w:lang w:eastAsia="en-GB"/>
        </w:rPr>
        <w:t xml:space="preserve"> will open on the right side of the screen.</w:t>
      </w:r>
    </w:p>
    <w:p w14:paraId="7D83A2E1" w14:textId="1A4EBBA3" w:rsidR="006F0BCF" w:rsidRDefault="00BD73CE" w:rsidP="00FE3D35">
      <w:pPr>
        <w:rPr>
          <w:lang w:eastAsia="en-GB"/>
        </w:rPr>
      </w:pPr>
      <w:r>
        <w:rPr>
          <w:noProof/>
        </w:rPr>
        <w:lastRenderedPageBreak/>
        <w:drawing>
          <wp:inline distT="0" distB="0" distL="0" distR="0" wp14:anchorId="6965D142" wp14:editId="37C7A75F">
            <wp:extent cx="5759450" cy="2902585"/>
            <wp:effectExtent l="0" t="0" r="0" b="0"/>
            <wp:docPr id="67" name="Picture 6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Graphical user interface, website&#10;&#10;Description automatically generated"/>
                    <pic:cNvPicPr/>
                  </pic:nvPicPr>
                  <pic:blipFill>
                    <a:blip r:embed="rId28"/>
                    <a:stretch>
                      <a:fillRect/>
                    </a:stretch>
                  </pic:blipFill>
                  <pic:spPr>
                    <a:xfrm>
                      <a:off x="0" y="0"/>
                      <a:ext cx="5759450" cy="2902585"/>
                    </a:xfrm>
                    <a:prstGeom prst="rect">
                      <a:avLst/>
                    </a:prstGeom>
                  </pic:spPr>
                </pic:pic>
              </a:graphicData>
            </a:graphic>
          </wp:inline>
        </w:drawing>
      </w:r>
    </w:p>
    <w:p w14:paraId="1D436669" w14:textId="77777777" w:rsidR="006F0BCF" w:rsidRDefault="006F0BCF" w:rsidP="00FE3D35">
      <w:pPr>
        <w:rPr>
          <w:lang w:eastAsia="en-GB"/>
        </w:rPr>
      </w:pPr>
    </w:p>
    <w:p w14:paraId="1C4BA2FC" w14:textId="6EE490DD" w:rsidR="006F0BCF" w:rsidRDefault="006F0BCF" w:rsidP="00FE3D35">
      <w:pPr>
        <w:rPr>
          <w:lang w:eastAsia="en-GB"/>
        </w:rPr>
      </w:pPr>
      <w:r>
        <w:rPr>
          <w:lang w:eastAsia="en-GB"/>
        </w:rPr>
        <w:t xml:space="preserve">Images and galleries are an important way to showcase </w:t>
      </w:r>
      <w:r w:rsidR="006C72B7">
        <w:rPr>
          <w:lang w:eastAsia="en-GB"/>
        </w:rPr>
        <w:t>the</w:t>
      </w:r>
      <w:r>
        <w:rPr>
          <w:lang w:eastAsia="en-GB"/>
        </w:rPr>
        <w:t xml:space="preserve"> business to website visitors. Drag and drop in a gallery block and click to add</w:t>
      </w:r>
      <w:r w:rsidR="00FF30C9">
        <w:rPr>
          <w:lang w:eastAsia="en-GB"/>
        </w:rPr>
        <w:t>/</w:t>
      </w:r>
      <w:r>
        <w:rPr>
          <w:lang w:eastAsia="en-GB"/>
        </w:rPr>
        <w:t>edit images.</w:t>
      </w:r>
    </w:p>
    <w:p w14:paraId="06E70EA5" w14:textId="646C24EE" w:rsidR="004369E3" w:rsidRDefault="00902E96" w:rsidP="004369E3">
      <w:pPr>
        <w:rPr>
          <w:lang w:eastAsia="en-GB"/>
        </w:rPr>
      </w:pPr>
      <w:r>
        <w:rPr>
          <w:noProof/>
        </w:rPr>
        <w:drawing>
          <wp:inline distT="0" distB="0" distL="0" distR="0" wp14:anchorId="3B10A80E" wp14:editId="66E37302">
            <wp:extent cx="5759450" cy="2943860"/>
            <wp:effectExtent l="0" t="0" r="0" b="8890"/>
            <wp:docPr id="68" name="Picture 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screenshot of a computer&#10;&#10;Description automatically generated"/>
                    <pic:cNvPicPr/>
                  </pic:nvPicPr>
                  <pic:blipFill>
                    <a:blip r:embed="rId29"/>
                    <a:stretch>
                      <a:fillRect/>
                    </a:stretch>
                  </pic:blipFill>
                  <pic:spPr>
                    <a:xfrm>
                      <a:off x="0" y="0"/>
                      <a:ext cx="5759450" cy="2943860"/>
                    </a:xfrm>
                    <a:prstGeom prst="rect">
                      <a:avLst/>
                    </a:prstGeom>
                  </pic:spPr>
                </pic:pic>
              </a:graphicData>
            </a:graphic>
          </wp:inline>
        </w:drawing>
      </w:r>
    </w:p>
    <w:p w14:paraId="0C957444" w14:textId="3C5CBCE3" w:rsidR="004369E3" w:rsidRDefault="004369E3" w:rsidP="004369E3">
      <w:pPr>
        <w:rPr>
          <w:lang w:eastAsia="en-GB"/>
        </w:rPr>
      </w:pPr>
      <w:r>
        <w:rPr>
          <w:noProof/>
        </w:rPr>
        <w:lastRenderedPageBreak/>
        <w:drawing>
          <wp:inline distT="0" distB="0" distL="0" distR="0" wp14:anchorId="4CC7261C" wp14:editId="2A5FE451">
            <wp:extent cx="5759450" cy="2902585"/>
            <wp:effectExtent l="0" t="0" r="0" b="0"/>
            <wp:docPr id="69" name="Picture 6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Graphical user interface, website&#10;&#10;Description automatically generated"/>
                    <pic:cNvPicPr/>
                  </pic:nvPicPr>
                  <pic:blipFill>
                    <a:blip r:embed="rId30"/>
                    <a:stretch>
                      <a:fillRect/>
                    </a:stretch>
                  </pic:blipFill>
                  <pic:spPr>
                    <a:xfrm>
                      <a:off x="0" y="0"/>
                      <a:ext cx="5759450" cy="2902585"/>
                    </a:xfrm>
                    <a:prstGeom prst="rect">
                      <a:avLst/>
                    </a:prstGeom>
                  </pic:spPr>
                </pic:pic>
              </a:graphicData>
            </a:graphic>
          </wp:inline>
        </w:drawing>
      </w:r>
    </w:p>
    <w:p w14:paraId="4736DBD4" w14:textId="39150735" w:rsidR="006030B8" w:rsidRDefault="006030B8" w:rsidP="00902E96">
      <w:pPr>
        <w:rPr>
          <w:lang w:eastAsia="en-GB"/>
        </w:rPr>
      </w:pPr>
    </w:p>
    <w:p w14:paraId="58F4A050" w14:textId="3D35B12F" w:rsidR="006F0BCF" w:rsidRDefault="006F0BCF" w:rsidP="00FE3D35">
      <w:pPr>
        <w:rPr>
          <w:lang w:eastAsia="en-GB"/>
        </w:rPr>
      </w:pPr>
    </w:p>
    <w:p w14:paraId="36367AD4" w14:textId="0E4082C9" w:rsidR="006F0BCF" w:rsidRDefault="006F0BCF" w:rsidP="00FE3D35">
      <w:pPr>
        <w:rPr>
          <w:lang w:eastAsia="en-GB"/>
        </w:rPr>
      </w:pPr>
      <w:r>
        <w:rPr>
          <w:lang w:eastAsia="en-GB"/>
        </w:rPr>
        <w:t xml:space="preserve">When ready, click Preview to view </w:t>
      </w:r>
      <w:r w:rsidR="00103296">
        <w:rPr>
          <w:lang w:eastAsia="en-GB"/>
        </w:rPr>
        <w:t xml:space="preserve">the </w:t>
      </w:r>
      <w:r w:rsidR="00FD0D57">
        <w:rPr>
          <w:lang w:eastAsia="en-GB"/>
        </w:rPr>
        <w:t xml:space="preserve">website </w:t>
      </w:r>
      <w:r>
        <w:rPr>
          <w:lang w:eastAsia="en-GB"/>
        </w:rPr>
        <w:t>on desktop, tablet and mobile screens.</w:t>
      </w:r>
    </w:p>
    <w:p w14:paraId="4BBBF02D" w14:textId="133C2797" w:rsidR="00F46400" w:rsidRDefault="00F46400" w:rsidP="00FE3D35">
      <w:pPr>
        <w:rPr>
          <w:lang w:eastAsia="en-GB"/>
        </w:rPr>
      </w:pPr>
      <w:r>
        <w:rPr>
          <w:noProof/>
        </w:rPr>
        <w:drawing>
          <wp:inline distT="0" distB="0" distL="0" distR="0" wp14:anchorId="05C7913E" wp14:editId="186585A2">
            <wp:extent cx="5759450" cy="2868295"/>
            <wp:effectExtent l="0" t="0" r="0" b="8255"/>
            <wp:docPr id="70" name="Picture 7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Graphical user interface, application&#10;&#10;Description automatically generated"/>
                    <pic:cNvPicPr/>
                  </pic:nvPicPr>
                  <pic:blipFill>
                    <a:blip r:embed="rId31"/>
                    <a:stretch>
                      <a:fillRect/>
                    </a:stretch>
                  </pic:blipFill>
                  <pic:spPr>
                    <a:xfrm>
                      <a:off x="0" y="0"/>
                      <a:ext cx="5759450" cy="2868295"/>
                    </a:xfrm>
                    <a:prstGeom prst="rect">
                      <a:avLst/>
                    </a:prstGeom>
                  </pic:spPr>
                </pic:pic>
              </a:graphicData>
            </a:graphic>
          </wp:inline>
        </w:drawing>
      </w:r>
    </w:p>
    <w:p w14:paraId="2DB43ED3" w14:textId="4D42DA6E" w:rsidR="006F0BCF" w:rsidRDefault="006F0BCF" w:rsidP="00FE3D35">
      <w:pPr>
        <w:rPr>
          <w:lang w:eastAsia="en-GB"/>
        </w:rPr>
      </w:pPr>
    </w:p>
    <w:p w14:paraId="173F5689" w14:textId="16D21B9E" w:rsidR="006F0BCF" w:rsidRDefault="006F0BCF" w:rsidP="00FE3D35">
      <w:pPr>
        <w:rPr>
          <w:lang w:eastAsia="en-GB"/>
        </w:rPr>
      </w:pPr>
      <w:r>
        <w:rPr>
          <w:lang w:eastAsia="en-GB"/>
        </w:rPr>
        <w:t xml:space="preserve">Click Publish to </w:t>
      </w:r>
      <w:r w:rsidR="00620CA8">
        <w:rPr>
          <w:lang w:eastAsia="en-GB"/>
        </w:rPr>
        <w:t>make</w:t>
      </w:r>
      <w:r>
        <w:rPr>
          <w:lang w:eastAsia="en-GB"/>
        </w:rPr>
        <w:t xml:space="preserve"> updates live.</w:t>
      </w:r>
      <w:r w:rsidR="00713C1B">
        <w:rPr>
          <w:lang w:eastAsia="en-GB"/>
        </w:rPr>
        <w:t xml:space="preserve"> And that’s it! There are a ton of options for more customization and site settings</w:t>
      </w:r>
      <w:r w:rsidR="00A42227">
        <w:rPr>
          <w:lang w:eastAsia="en-GB"/>
        </w:rPr>
        <w:t>.</w:t>
      </w:r>
      <w:r w:rsidR="00713C1B">
        <w:rPr>
          <w:lang w:eastAsia="en-GB"/>
        </w:rPr>
        <w:t xml:space="preserve"> </w:t>
      </w:r>
      <w:r w:rsidR="00A42227">
        <w:rPr>
          <w:lang w:eastAsia="en-GB"/>
        </w:rPr>
        <w:t>G</w:t>
      </w:r>
      <w:r w:rsidR="00713C1B">
        <w:rPr>
          <w:lang w:eastAsia="en-GB"/>
        </w:rPr>
        <w:t xml:space="preserve">et started now to explore the full tool and take advantage of a professional, mobile-optimized </w:t>
      </w:r>
      <w:r w:rsidR="003B0BE6">
        <w:rPr>
          <w:lang w:eastAsia="en-GB"/>
        </w:rPr>
        <w:t xml:space="preserve">website </w:t>
      </w:r>
      <w:r w:rsidR="00713C1B">
        <w:rPr>
          <w:lang w:eastAsia="en-GB"/>
        </w:rPr>
        <w:t>for business</w:t>
      </w:r>
      <w:r w:rsidR="00620CA8">
        <w:rPr>
          <w:lang w:eastAsia="en-GB"/>
        </w:rPr>
        <w:t>es</w:t>
      </w:r>
      <w:r w:rsidR="00713C1B">
        <w:rPr>
          <w:lang w:eastAsia="en-GB"/>
        </w:rPr>
        <w:t xml:space="preserve">. </w:t>
      </w:r>
    </w:p>
    <w:p w14:paraId="55F4FF77" w14:textId="77777777" w:rsidR="000C3286" w:rsidRPr="004267A4" w:rsidRDefault="000C3286" w:rsidP="004267A4">
      <w:pPr>
        <w:pStyle w:val="Heading1"/>
      </w:pPr>
      <w:bookmarkStart w:id="8" w:name="_Toc442696996"/>
      <w:r w:rsidRPr="004267A4">
        <w:lastRenderedPageBreak/>
        <w:t>Sales Support</w:t>
      </w:r>
      <w:bookmarkEnd w:id="8"/>
    </w:p>
    <w:p w14:paraId="32F94961" w14:textId="77777777" w:rsidR="00901680" w:rsidRPr="004267A4" w:rsidRDefault="00901680" w:rsidP="00901680">
      <w:pPr>
        <w:pStyle w:val="Heading2"/>
        <w:rPr>
          <w:lang w:eastAsia="en-CA"/>
        </w:rPr>
      </w:pPr>
      <w:bookmarkStart w:id="9" w:name="_Toc442696997"/>
      <w:r>
        <w:rPr>
          <w:lang w:eastAsia="en-CA"/>
        </w:rPr>
        <w:t>Probing Questions</w:t>
      </w:r>
      <w:bookmarkEnd w:id="9"/>
    </w:p>
    <w:p w14:paraId="719072A1" w14:textId="77777777" w:rsidR="00BB718F" w:rsidRPr="00A7619F" w:rsidRDefault="00BB718F" w:rsidP="00BB718F">
      <w:r w:rsidRPr="00A7619F">
        <w:rPr>
          <w:b/>
        </w:rPr>
        <w:t>What would happen if I Googled what your business offers, in your city? Would your business show up?</w:t>
      </w:r>
    </w:p>
    <w:p w14:paraId="4D8A6E71" w14:textId="4ABCF3CF" w:rsidR="00BB718F" w:rsidRPr="00A7619F" w:rsidRDefault="00BB718F" w:rsidP="00BB718F">
      <w:r w:rsidRPr="00A7619F">
        <w:t>Do you know that 9 out of 10 purchases start online? You need to get found online</w:t>
      </w:r>
      <w:r w:rsidR="00632D0F">
        <w:t>.</w:t>
      </w:r>
      <w:r w:rsidRPr="00A7619F">
        <w:t xml:space="preserve"> </w:t>
      </w:r>
      <w:r w:rsidR="00632D0F">
        <w:t>Y</w:t>
      </w:r>
      <w:r w:rsidRPr="00A7619F">
        <w:t xml:space="preserve">ou could be losing customers every day to your competitors. </w:t>
      </w:r>
    </w:p>
    <w:p w14:paraId="52BBCAE1" w14:textId="3C0A6B27" w:rsidR="00BB718F" w:rsidRPr="00A7619F" w:rsidRDefault="008273C2" w:rsidP="00BB718F">
      <w:r w:rsidRPr="008273C2">
        <w:t>Stop losing business to the competition who are getting in front of your potential customers online.</w:t>
      </w:r>
      <w:r>
        <w:t xml:space="preserve"> Online Presence Builder </w:t>
      </w:r>
      <w:r w:rsidRPr="008273C2">
        <w:t>allows anyone to build impressive websites that perform on every screen and help you get found online. Plus, a domain</w:t>
      </w:r>
      <w:r w:rsidR="0093380F">
        <w:t xml:space="preserve"> and</w:t>
      </w:r>
      <w:r w:rsidRPr="008273C2">
        <w:t xml:space="preserve"> branded email, features that drive your visitors to action, all accessible in one simple interface. Save time and make an impact.</w:t>
      </w:r>
    </w:p>
    <w:p w14:paraId="0962EDD0" w14:textId="77777777" w:rsidR="00BB718F" w:rsidRDefault="00BB718F" w:rsidP="00BB718F">
      <w:r w:rsidRPr="00A7619F">
        <w:t>What do you think?</w:t>
      </w:r>
    </w:p>
    <w:p w14:paraId="383CEF1D" w14:textId="77777777" w:rsidR="00BB718F" w:rsidRDefault="00BB718F" w:rsidP="00F25CB4">
      <w:pPr>
        <w:spacing w:before="0"/>
        <w:textAlignment w:val="baseline"/>
        <w:rPr>
          <w:rFonts w:eastAsia="Times New Roman"/>
          <w:color w:val="000000"/>
          <w:lang w:eastAsia="en-CA"/>
        </w:rPr>
      </w:pPr>
    </w:p>
    <w:p w14:paraId="14AE053A" w14:textId="77777777" w:rsidR="00BB718F" w:rsidRPr="00BB718F" w:rsidRDefault="00BB718F" w:rsidP="00BB718F">
      <w:pPr>
        <w:spacing w:before="0"/>
        <w:textAlignment w:val="baseline"/>
        <w:rPr>
          <w:rFonts w:eastAsia="Times New Roman"/>
          <w:b/>
          <w:color w:val="000000"/>
          <w:lang w:eastAsia="en-CA"/>
        </w:rPr>
      </w:pPr>
      <w:r w:rsidRPr="00BB718F">
        <w:rPr>
          <w:rFonts w:eastAsia="Times New Roman"/>
          <w:b/>
          <w:color w:val="000000"/>
          <w:lang w:eastAsia="en-CA"/>
        </w:rPr>
        <w:t>Do you have a website?</w:t>
      </w:r>
    </w:p>
    <w:p w14:paraId="194DB626" w14:textId="77777777" w:rsidR="00BB718F" w:rsidRDefault="00BB718F" w:rsidP="002A0B34">
      <w:pPr>
        <w:numPr>
          <w:ilvl w:val="0"/>
          <w:numId w:val="17"/>
        </w:numPr>
        <w:spacing w:before="0"/>
        <w:textAlignment w:val="baseline"/>
        <w:rPr>
          <w:rFonts w:eastAsia="Times New Roman"/>
          <w:color w:val="000000"/>
          <w:lang w:eastAsia="en-CA"/>
        </w:rPr>
      </w:pPr>
      <w:r w:rsidRPr="00BB718F">
        <w:rPr>
          <w:rFonts w:eastAsia="Times New Roman"/>
          <w:b/>
          <w:color w:val="000000"/>
          <w:lang w:eastAsia="en-CA"/>
        </w:rPr>
        <w:t>Yes?</w:t>
      </w:r>
      <w:r w:rsidRPr="00316602">
        <w:rPr>
          <w:rFonts w:eastAsia="Times New Roman"/>
          <w:color w:val="000000"/>
          <w:lang w:eastAsia="en-CA"/>
        </w:rPr>
        <w:t xml:space="preserve"> </w:t>
      </w:r>
    </w:p>
    <w:p w14:paraId="730B45CD" w14:textId="70C7FB9F" w:rsidR="00BB718F" w:rsidRPr="00316602" w:rsidRDefault="00BB718F" w:rsidP="002A0B34">
      <w:pPr>
        <w:numPr>
          <w:ilvl w:val="1"/>
          <w:numId w:val="17"/>
        </w:numPr>
        <w:spacing w:before="0"/>
        <w:textAlignment w:val="baseline"/>
        <w:rPr>
          <w:rFonts w:eastAsia="Times New Roman"/>
          <w:color w:val="000000"/>
          <w:lang w:eastAsia="en-CA"/>
        </w:rPr>
      </w:pPr>
      <w:r>
        <w:rPr>
          <w:rFonts w:eastAsia="Times New Roman"/>
          <w:color w:val="000000"/>
          <w:lang w:eastAsia="en-CA"/>
        </w:rPr>
        <w:t xml:space="preserve">How could your website be improved: design, mobile-friendly, selling online, attract new customers? </w:t>
      </w:r>
    </w:p>
    <w:p w14:paraId="28A092D1" w14:textId="77777777" w:rsidR="009C4E61" w:rsidRDefault="00BB718F" w:rsidP="002A0B34">
      <w:pPr>
        <w:numPr>
          <w:ilvl w:val="0"/>
          <w:numId w:val="17"/>
        </w:numPr>
        <w:spacing w:before="0"/>
        <w:textAlignment w:val="baseline"/>
        <w:rPr>
          <w:rFonts w:eastAsia="Times New Roman"/>
          <w:color w:val="000000"/>
          <w:lang w:eastAsia="en-CA"/>
        </w:rPr>
      </w:pPr>
      <w:r w:rsidRPr="00BB718F">
        <w:rPr>
          <w:rFonts w:eastAsia="Times New Roman"/>
          <w:b/>
          <w:color w:val="000000"/>
          <w:lang w:eastAsia="en-CA"/>
        </w:rPr>
        <w:t>No?</w:t>
      </w:r>
      <w:r w:rsidRPr="00316602">
        <w:rPr>
          <w:rFonts w:eastAsia="Times New Roman"/>
          <w:color w:val="000000"/>
          <w:lang w:eastAsia="en-CA"/>
        </w:rPr>
        <w:t xml:space="preserve"> </w:t>
      </w:r>
    </w:p>
    <w:p w14:paraId="2366358D" w14:textId="61EFD77B" w:rsidR="009C4E61" w:rsidRDefault="00BB718F" w:rsidP="002A0B34">
      <w:pPr>
        <w:numPr>
          <w:ilvl w:val="1"/>
          <w:numId w:val="17"/>
        </w:numPr>
        <w:spacing w:before="0"/>
        <w:textAlignment w:val="baseline"/>
        <w:rPr>
          <w:rFonts w:eastAsia="Times New Roman"/>
          <w:color w:val="000000"/>
          <w:lang w:eastAsia="en-CA"/>
        </w:rPr>
      </w:pPr>
      <w:r w:rsidRPr="00316602">
        <w:rPr>
          <w:rFonts w:eastAsia="Times New Roman"/>
          <w:color w:val="000000"/>
          <w:lang w:eastAsia="en-CA"/>
        </w:rPr>
        <w:t xml:space="preserve">Great, </w:t>
      </w:r>
      <w:r w:rsidR="009C4E61">
        <w:rPr>
          <w:rFonts w:eastAsia="Times New Roman"/>
          <w:color w:val="000000"/>
          <w:lang w:eastAsia="en-CA"/>
        </w:rPr>
        <w:t>don’t lose any more time waiting! It’s important to have a professional online presence so customers can trust your business’ credibility.</w:t>
      </w:r>
    </w:p>
    <w:p w14:paraId="1281D178" w14:textId="14596621" w:rsidR="00BB718F" w:rsidRDefault="009C4E61" w:rsidP="002A0B34">
      <w:pPr>
        <w:numPr>
          <w:ilvl w:val="1"/>
          <w:numId w:val="17"/>
        </w:numPr>
        <w:spacing w:before="0"/>
        <w:textAlignment w:val="baseline"/>
        <w:rPr>
          <w:rFonts w:eastAsia="Times New Roman"/>
          <w:color w:val="000000"/>
          <w:lang w:eastAsia="en-CA"/>
        </w:rPr>
      </w:pPr>
      <w:r>
        <w:rPr>
          <w:rFonts w:eastAsia="Times New Roman"/>
          <w:color w:val="000000"/>
          <w:lang w:eastAsia="en-CA"/>
        </w:rPr>
        <w:t>Online Presence Builder is a really great, cost-effective way to get started online that won’t take up your time. There’s a two-step on</w:t>
      </w:r>
      <w:r w:rsidR="00E2158B">
        <w:rPr>
          <w:rFonts w:eastAsia="Times New Roman"/>
          <w:color w:val="000000"/>
          <w:lang w:eastAsia="en-CA"/>
        </w:rPr>
        <w:t>-</w:t>
      </w:r>
      <w:r>
        <w:rPr>
          <w:rFonts w:eastAsia="Times New Roman"/>
          <w:color w:val="000000"/>
          <w:lang w:eastAsia="en-CA"/>
        </w:rPr>
        <w:t>boarder that produces a fully responsive (meaning optimized for tablets and smartphones) website with your contact info, a Google map and lead form that sends inquires to your email. Then you can add more pages and customize it whenever you decide.</w:t>
      </w:r>
    </w:p>
    <w:p w14:paraId="4A5036ED" w14:textId="77777777" w:rsidR="00111AE0" w:rsidRDefault="00111AE0" w:rsidP="000C7D37">
      <w:pPr>
        <w:spacing w:before="0"/>
        <w:ind w:left="1440"/>
        <w:textAlignment w:val="baseline"/>
        <w:rPr>
          <w:rFonts w:eastAsia="Times New Roman"/>
          <w:color w:val="000000"/>
          <w:lang w:eastAsia="en-CA"/>
        </w:rPr>
      </w:pPr>
    </w:p>
    <w:p w14:paraId="6BD8D4BA" w14:textId="77777777" w:rsidR="00111AE0" w:rsidRPr="00111AE0" w:rsidRDefault="00111AE0" w:rsidP="000C7D37">
      <w:pPr>
        <w:spacing w:before="0"/>
        <w:textAlignment w:val="baseline"/>
        <w:rPr>
          <w:rFonts w:eastAsia="Times New Roman"/>
          <w:b/>
          <w:bCs/>
          <w:color w:val="000000"/>
          <w:lang w:eastAsia="en-CA"/>
        </w:rPr>
      </w:pPr>
      <w:r w:rsidRPr="00111AE0">
        <w:rPr>
          <w:rFonts w:eastAsia="Times New Roman"/>
          <w:b/>
          <w:bCs/>
          <w:color w:val="000000"/>
          <w:lang w:eastAsia="en-CA"/>
        </w:rPr>
        <w:t>How often are you updating your website?</w:t>
      </w:r>
    </w:p>
    <w:p w14:paraId="73AACC2D" w14:textId="3EBA3805" w:rsidR="00111AE0" w:rsidRDefault="00111AE0" w:rsidP="00111AE0">
      <w:pPr>
        <w:spacing w:before="0"/>
        <w:textAlignment w:val="baseline"/>
        <w:rPr>
          <w:rFonts w:eastAsia="Times New Roman"/>
          <w:color w:val="000000"/>
          <w:lang w:eastAsia="en-CA"/>
        </w:rPr>
      </w:pPr>
      <w:r>
        <w:rPr>
          <w:rFonts w:eastAsia="Times New Roman"/>
          <w:color w:val="000000"/>
          <w:lang w:eastAsia="en-CA"/>
        </w:rPr>
        <w:t xml:space="preserve">Websites that are updated </w:t>
      </w:r>
      <w:r w:rsidR="006C7B3C">
        <w:rPr>
          <w:rFonts w:eastAsia="Times New Roman"/>
          <w:color w:val="000000"/>
          <w:lang w:eastAsia="en-CA"/>
        </w:rPr>
        <w:t xml:space="preserve">between 30-60 days are </w:t>
      </w:r>
      <w:r w:rsidR="002E5248">
        <w:rPr>
          <w:rFonts w:eastAsia="Times New Roman"/>
          <w:color w:val="000000"/>
          <w:lang w:eastAsia="en-CA"/>
        </w:rPr>
        <w:t xml:space="preserve">going to show up higher in search engine rankings because the material is viewed as fresh and </w:t>
      </w:r>
      <w:r w:rsidR="003C2E25">
        <w:rPr>
          <w:rFonts w:eastAsia="Times New Roman"/>
          <w:color w:val="000000"/>
          <w:lang w:eastAsia="en-CA"/>
        </w:rPr>
        <w:t>up to date</w:t>
      </w:r>
      <w:r w:rsidR="002E5248">
        <w:rPr>
          <w:rFonts w:eastAsia="Times New Roman"/>
          <w:color w:val="000000"/>
          <w:lang w:eastAsia="en-CA"/>
        </w:rPr>
        <w:t>.</w:t>
      </w:r>
      <w:r w:rsidR="00CC7236">
        <w:rPr>
          <w:rFonts w:eastAsia="Times New Roman"/>
          <w:color w:val="000000"/>
          <w:lang w:eastAsia="en-CA"/>
        </w:rPr>
        <w:t xml:space="preserve"> </w:t>
      </w:r>
      <w:r w:rsidR="003C2E25">
        <w:rPr>
          <w:rFonts w:eastAsia="Times New Roman"/>
          <w:color w:val="000000"/>
          <w:lang w:eastAsia="en-CA"/>
        </w:rPr>
        <w:t xml:space="preserve">With </w:t>
      </w:r>
      <w:r w:rsidR="00CC7236">
        <w:rPr>
          <w:rFonts w:eastAsia="Times New Roman"/>
          <w:color w:val="000000"/>
          <w:lang w:eastAsia="en-CA"/>
        </w:rPr>
        <w:t xml:space="preserve">Online </w:t>
      </w:r>
      <w:r w:rsidR="003C2E25">
        <w:rPr>
          <w:rFonts w:eastAsia="Times New Roman"/>
          <w:color w:val="000000"/>
          <w:lang w:eastAsia="en-CA"/>
        </w:rPr>
        <w:t>P</w:t>
      </w:r>
      <w:r w:rsidR="00CC7236">
        <w:rPr>
          <w:rFonts w:eastAsia="Times New Roman"/>
          <w:color w:val="000000"/>
          <w:lang w:eastAsia="en-CA"/>
        </w:rPr>
        <w:t xml:space="preserve">resence </w:t>
      </w:r>
      <w:r w:rsidR="003C2E25">
        <w:rPr>
          <w:rFonts w:eastAsia="Times New Roman"/>
          <w:color w:val="000000"/>
          <w:lang w:eastAsia="en-CA"/>
        </w:rPr>
        <w:t>B</w:t>
      </w:r>
      <w:r w:rsidR="00CC7236">
        <w:rPr>
          <w:rFonts w:eastAsia="Times New Roman"/>
          <w:color w:val="000000"/>
          <w:lang w:eastAsia="en-CA"/>
        </w:rPr>
        <w:t xml:space="preserve">uilder </w:t>
      </w:r>
      <w:r w:rsidR="003C2E25">
        <w:rPr>
          <w:rFonts w:eastAsia="Times New Roman"/>
          <w:color w:val="000000"/>
          <w:lang w:eastAsia="en-CA"/>
        </w:rPr>
        <w:t xml:space="preserve">it’s </w:t>
      </w:r>
      <w:r w:rsidR="00CC7236">
        <w:rPr>
          <w:rFonts w:eastAsia="Times New Roman"/>
          <w:color w:val="000000"/>
          <w:lang w:eastAsia="en-CA"/>
        </w:rPr>
        <w:t>easy to</w:t>
      </w:r>
      <w:r w:rsidR="003C2E25">
        <w:rPr>
          <w:rFonts w:eastAsia="Times New Roman"/>
          <w:color w:val="000000"/>
          <w:lang w:eastAsia="en-CA"/>
        </w:rPr>
        <w:t xml:space="preserve"> build and make edits to your website.</w:t>
      </w:r>
      <w:r w:rsidR="00CC7236">
        <w:rPr>
          <w:rFonts w:eastAsia="Times New Roman"/>
          <w:color w:val="000000"/>
          <w:lang w:eastAsia="en-CA"/>
        </w:rPr>
        <w:t xml:space="preserve"> </w:t>
      </w:r>
    </w:p>
    <w:p w14:paraId="6BF773B5" w14:textId="595DA522" w:rsidR="00BE6879" w:rsidRDefault="00BE6879" w:rsidP="00111AE0">
      <w:pPr>
        <w:spacing w:before="0"/>
        <w:textAlignment w:val="baseline"/>
        <w:rPr>
          <w:rFonts w:eastAsia="Times New Roman"/>
          <w:color w:val="000000"/>
          <w:lang w:eastAsia="en-CA"/>
        </w:rPr>
      </w:pPr>
    </w:p>
    <w:p w14:paraId="7894F731" w14:textId="71D8BE87" w:rsidR="00BE6879" w:rsidRDefault="00CC7236" w:rsidP="00111AE0">
      <w:pPr>
        <w:spacing w:before="0"/>
        <w:textAlignment w:val="baseline"/>
        <w:rPr>
          <w:rFonts w:eastAsia="Times New Roman"/>
          <w:b/>
          <w:bCs/>
          <w:color w:val="000000"/>
          <w:lang w:eastAsia="en-CA"/>
        </w:rPr>
      </w:pPr>
      <w:r>
        <w:rPr>
          <w:rFonts w:eastAsia="Times New Roman"/>
          <w:b/>
          <w:bCs/>
          <w:color w:val="000000"/>
          <w:lang w:eastAsia="en-CA"/>
        </w:rPr>
        <w:t xml:space="preserve">If you don’t have a website how are </w:t>
      </w:r>
      <w:r w:rsidR="00E2158B">
        <w:rPr>
          <w:rFonts w:eastAsia="Times New Roman"/>
          <w:b/>
          <w:bCs/>
          <w:color w:val="000000"/>
          <w:lang w:eastAsia="en-CA"/>
        </w:rPr>
        <w:t>promoting your business?</w:t>
      </w:r>
    </w:p>
    <w:p w14:paraId="2312424C" w14:textId="6BA875D0" w:rsidR="007D3CCB" w:rsidRPr="007D3CCB" w:rsidRDefault="00E74484" w:rsidP="000C7D37">
      <w:pPr>
        <w:spacing w:before="0"/>
        <w:textAlignment w:val="baseline"/>
        <w:rPr>
          <w:rFonts w:eastAsia="Times New Roman"/>
          <w:color w:val="000000"/>
          <w:lang w:eastAsia="en-CA"/>
        </w:rPr>
      </w:pPr>
      <w:r>
        <w:rPr>
          <w:rFonts w:eastAsia="Times New Roman"/>
          <w:color w:val="000000"/>
          <w:lang w:eastAsia="en-CA"/>
        </w:rPr>
        <w:t>Your website</w:t>
      </w:r>
      <w:r w:rsidR="007D3CCB">
        <w:rPr>
          <w:rFonts w:eastAsia="Times New Roman"/>
          <w:color w:val="000000"/>
          <w:lang w:eastAsia="en-CA"/>
        </w:rPr>
        <w:t xml:space="preserve"> works for you, people can </w:t>
      </w:r>
      <w:r w:rsidR="00933DDF">
        <w:rPr>
          <w:rFonts w:eastAsia="Times New Roman"/>
          <w:color w:val="000000"/>
          <w:lang w:eastAsia="en-CA"/>
        </w:rPr>
        <w:t>learn</w:t>
      </w:r>
      <w:r w:rsidR="007D3CCB">
        <w:rPr>
          <w:rFonts w:eastAsia="Times New Roman"/>
          <w:color w:val="000000"/>
          <w:lang w:eastAsia="en-CA"/>
        </w:rPr>
        <w:t xml:space="preserve"> about your business even when your </w:t>
      </w:r>
      <w:r w:rsidR="00DE5B89">
        <w:rPr>
          <w:rFonts w:eastAsia="Times New Roman"/>
          <w:color w:val="000000"/>
          <w:lang w:eastAsia="en-CA"/>
        </w:rPr>
        <w:t xml:space="preserve">storefront is closed. </w:t>
      </w:r>
      <w:r w:rsidR="00C14DF7">
        <w:rPr>
          <w:rFonts w:eastAsia="Times New Roman"/>
          <w:color w:val="000000"/>
          <w:lang w:eastAsia="en-CA"/>
        </w:rPr>
        <w:t xml:space="preserve">You could be reaching a whole other client base that has yet to know your </w:t>
      </w:r>
      <w:r w:rsidR="006B546A">
        <w:rPr>
          <w:rFonts w:eastAsia="Times New Roman"/>
          <w:color w:val="000000"/>
          <w:lang w:eastAsia="en-CA"/>
        </w:rPr>
        <w:t xml:space="preserve">product/service. </w:t>
      </w:r>
    </w:p>
    <w:p w14:paraId="4D13655F" w14:textId="477E035F" w:rsidR="00901680" w:rsidRPr="004267A4" w:rsidRDefault="00F25CB4" w:rsidP="00F25CB4">
      <w:pPr>
        <w:spacing w:before="0"/>
        <w:textAlignment w:val="baseline"/>
        <w:rPr>
          <w:rFonts w:eastAsia="Times New Roman"/>
          <w:color w:val="000000"/>
          <w:lang w:eastAsia="en-CA"/>
        </w:rPr>
      </w:pPr>
      <w:r w:rsidRPr="00F25CB4">
        <w:rPr>
          <w:rFonts w:eastAsia="Times New Roman"/>
          <w:color w:val="000000"/>
          <w:lang w:eastAsia="en-CA"/>
        </w:rPr>
        <w:t xml:space="preserve"> </w:t>
      </w:r>
    </w:p>
    <w:p w14:paraId="28A4C904" w14:textId="60C927AD" w:rsidR="00044341" w:rsidRPr="003C6D5A" w:rsidRDefault="00044341" w:rsidP="00425ED9">
      <w:pPr>
        <w:pStyle w:val="Heading2"/>
      </w:pPr>
      <w:bookmarkStart w:id="10" w:name="_Toc442696998"/>
      <w:r w:rsidRPr="003C6D5A">
        <w:t>Selling Points</w:t>
      </w:r>
      <w:bookmarkEnd w:id="10"/>
    </w:p>
    <w:p w14:paraId="38284697" w14:textId="5A064FCF" w:rsidR="000C3286" w:rsidRDefault="000C3286" w:rsidP="00F61A8C">
      <w:pPr>
        <w:spacing w:before="120" w:after="120"/>
      </w:pPr>
      <w:r w:rsidRPr="00425ED9">
        <w:rPr>
          <w:b/>
        </w:rPr>
        <w:t>Establish an online presence.</w:t>
      </w:r>
      <w:r w:rsidR="00432F13">
        <w:t xml:space="preserve"> Customers are more apt to trust businesses with </w:t>
      </w:r>
      <w:r w:rsidR="00E46253">
        <w:t xml:space="preserve">a </w:t>
      </w:r>
      <w:r w:rsidR="00432F13">
        <w:t>professional, up-to-date w</w:t>
      </w:r>
      <w:r w:rsidR="00E46253">
        <w:t>ebsite</w:t>
      </w:r>
      <w:r w:rsidR="00432F13">
        <w:t>. Consumers often use websites to “window shop” and compare products and pricing. Having a professional online store will not only drive online sales for business</w:t>
      </w:r>
      <w:r w:rsidR="00B506C6">
        <w:t>es</w:t>
      </w:r>
      <w:r w:rsidR="00432F13">
        <w:t xml:space="preserve"> with new customers and new markets but help drive traffic to </w:t>
      </w:r>
      <w:r w:rsidR="00B506C6">
        <w:t xml:space="preserve">their </w:t>
      </w:r>
      <w:r w:rsidR="00432F13">
        <w:t>business.</w:t>
      </w:r>
    </w:p>
    <w:p w14:paraId="108A1564" w14:textId="3E883454" w:rsidR="00071941" w:rsidRDefault="00071941" w:rsidP="00F61A8C">
      <w:pPr>
        <w:spacing w:before="120" w:after="120"/>
        <w:rPr>
          <w:sz w:val="24"/>
        </w:rPr>
      </w:pPr>
      <w:r w:rsidRPr="00071941">
        <w:rPr>
          <w:b/>
        </w:rPr>
        <w:t>Online in minutes.</w:t>
      </w:r>
      <w:r>
        <w:rPr>
          <w:sz w:val="24"/>
        </w:rPr>
        <w:t xml:space="preserve"> </w:t>
      </w:r>
      <w:r w:rsidR="00EC2CBE">
        <w:rPr>
          <w:rFonts w:eastAsiaTheme="minorHAnsi"/>
        </w:rPr>
        <w:t>Users j</w:t>
      </w:r>
      <w:r w:rsidRPr="00354309">
        <w:rPr>
          <w:rFonts w:eastAsiaTheme="minorHAnsi"/>
        </w:rPr>
        <w:t xml:space="preserve">ust select </w:t>
      </w:r>
      <w:r w:rsidR="00EC2CBE">
        <w:rPr>
          <w:rFonts w:eastAsiaTheme="minorHAnsi"/>
        </w:rPr>
        <w:t>a</w:t>
      </w:r>
      <w:r w:rsidRPr="00354309">
        <w:rPr>
          <w:rFonts w:eastAsiaTheme="minorHAnsi"/>
        </w:rPr>
        <w:t xml:space="preserve"> design, confirm </w:t>
      </w:r>
      <w:r w:rsidR="00EC2CBE">
        <w:rPr>
          <w:rFonts w:eastAsiaTheme="minorHAnsi"/>
        </w:rPr>
        <w:t>their</w:t>
      </w:r>
      <w:r w:rsidRPr="00354309">
        <w:rPr>
          <w:rFonts w:eastAsiaTheme="minorHAnsi"/>
        </w:rPr>
        <w:t xml:space="preserve"> business name</w:t>
      </w:r>
      <w:r w:rsidR="003B5C98">
        <w:rPr>
          <w:rFonts w:eastAsiaTheme="minorHAnsi"/>
        </w:rPr>
        <w:t>,</w:t>
      </w:r>
      <w:r w:rsidRPr="00354309">
        <w:rPr>
          <w:rFonts w:eastAsiaTheme="minorHAnsi"/>
        </w:rPr>
        <w:t xml:space="preserve"> contact info and CLICK – </w:t>
      </w:r>
      <w:r w:rsidR="0029746E">
        <w:rPr>
          <w:rFonts w:eastAsiaTheme="minorHAnsi"/>
        </w:rPr>
        <w:t>they</w:t>
      </w:r>
      <w:r w:rsidRPr="00354309">
        <w:rPr>
          <w:rFonts w:eastAsiaTheme="minorHAnsi"/>
        </w:rPr>
        <w:t>’r</w:t>
      </w:r>
      <w:r w:rsidR="0029746E">
        <w:rPr>
          <w:rFonts w:eastAsiaTheme="minorHAnsi"/>
        </w:rPr>
        <w:t>e</w:t>
      </w:r>
      <w:r w:rsidRPr="00354309">
        <w:rPr>
          <w:rFonts w:eastAsiaTheme="minorHAnsi"/>
        </w:rPr>
        <w:t xml:space="preserve"> online. A two-click set-up creates a landing page website with</w:t>
      </w:r>
      <w:r w:rsidR="0029746E">
        <w:rPr>
          <w:rFonts w:eastAsiaTheme="minorHAnsi"/>
        </w:rPr>
        <w:t xml:space="preserve"> business</w:t>
      </w:r>
      <w:r w:rsidRPr="00354309">
        <w:rPr>
          <w:rFonts w:eastAsiaTheme="minorHAnsi"/>
        </w:rPr>
        <w:t xml:space="preserve"> details, map and a form to immediately start capturing customer interest. Then, </w:t>
      </w:r>
      <w:r w:rsidR="0029746E">
        <w:rPr>
          <w:rFonts w:eastAsiaTheme="minorHAnsi"/>
        </w:rPr>
        <w:t xml:space="preserve">users can </w:t>
      </w:r>
      <w:r w:rsidRPr="00354309">
        <w:rPr>
          <w:rFonts w:eastAsiaTheme="minorHAnsi"/>
        </w:rPr>
        <w:t xml:space="preserve">start adding more pages whenever </w:t>
      </w:r>
      <w:r w:rsidR="0029746E">
        <w:rPr>
          <w:rFonts w:eastAsiaTheme="minorHAnsi"/>
        </w:rPr>
        <w:t>they’</w:t>
      </w:r>
      <w:r w:rsidRPr="00354309">
        <w:rPr>
          <w:rFonts w:eastAsiaTheme="minorHAnsi"/>
        </w:rPr>
        <w:t>re ready.</w:t>
      </w:r>
    </w:p>
    <w:p w14:paraId="16BB0609" w14:textId="59AD5B7E" w:rsidR="00071941" w:rsidRPr="00071941" w:rsidRDefault="008273C2" w:rsidP="00F61A8C">
      <w:pPr>
        <w:pStyle w:val="NormalWeb"/>
        <w:shd w:val="clear" w:color="auto" w:fill="FFFFFF"/>
        <w:spacing w:before="120" w:beforeAutospacing="0" w:after="120" w:afterAutospacing="0"/>
        <w:textAlignment w:val="baseline"/>
        <w:rPr>
          <w:rFonts w:ascii="Arial" w:eastAsia="MS Mincho" w:hAnsi="Arial"/>
          <w:sz w:val="20"/>
          <w:szCs w:val="20"/>
          <w:lang w:eastAsia="en-US"/>
        </w:rPr>
      </w:pPr>
      <w:r w:rsidRPr="00071941">
        <w:rPr>
          <w:rFonts w:ascii="Arial" w:eastAsia="MS Mincho" w:hAnsi="Arial"/>
          <w:b/>
          <w:sz w:val="20"/>
          <w:szCs w:val="20"/>
          <w:lang w:eastAsia="en-US"/>
        </w:rPr>
        <w:t>Easy to use</w:t>
      </w:r>
      <w:r w:rsidR="00432F13" w:rsidRPr="00071941">
        <w:rPr>
          <w:rFonts w:ascii="Arial" w:eastAsia="MS Mincho" w:hAnsi="Arial"/>
          <w:b/>
          <w:sz w:val="20"/>
          <w:szCs w:val="20"/>
          <w:lang w:eastAsia="en-US"/>
        </w:rPr>
        <w:t>.</w:t>
      </w:r>
      <w:r w:rsidR="00432F13">
        <w:t xml:space="preserve"> </w:t>
      </w:r>
      <w:r w:rsidRPr="00071941">
        <w:rPr>
          <w:rFonts w:ascii="Arial" w:eastAsia="MS Mincho" w:hAnsi="Arial"/>
          <w:sz w:val="20"/>
          <w:szCs w:val="20"/>
          <w:lang w:eastAsia="en-US"/>
        </w:rPr>
        <w:t xml:space="preserve">With fresh responsive design themes available </w:t>
      </w:r>
      <w:r w:rsidR="00AA3A73">
        <w:rPr>
          <w:rFonts w:ascii="Arial" w:eastAsia="MS Mincho" w:hAnsi="Arial"/>
          <w:sz w:val="20"/>
          <w:szCs w:val="20"/>
          <w:lang w:eastAsia="en-US"/>
        </w:rPr>
        <w:t>in just</w:t>
      </w:r>
      <w:r w:rsidR="00AA3A73" w:rsidRPr="00071941">
        <w:rPr>
          <w:rFonts w:ascii="Arial" w:eastAsia="MS Mincho" w:hAnsi="Arial"/>
          <w:sz w:val="20"/>
          <w:szCs w:val="20"/>
          <w:lang w:eastAsia="en-US"/>
        </w:rPr>
        <w:t xml:space="preserve"> </w:t>
      </w:r>
      <w:r w:rsidRPr="00071941">
        <w:rPr>
          <w:rFonts w:ascii="Arial" w:eastAsia="MS Mincho" w:hAnsi="Arial"/>
          <w:sz w:val="20"/>
          <w:szCs w:val="20"/>
          <w:lang w:eastAsia="en-US"/>
        </w:rPr>
        <w:t>a few clicks, the Online Presence Builder is ideal for small businesses</w:t>
      </w:r>
      <w:r w:rsidR="00071941" w:rsidRPr="00071941">
        <w:rPr>
          <w:rFonts w:ascii="Arial" w:eastAsia="MS Mincho" w:hAnsi="Arial"/>
          <w:sz w:val="20"/>
          <w:szCs w:val="20"/>
          <w:lang w:eastAsia="en-US"/>
        </w:rPr>
        <w:t>. B</w:t>
      </w:r>
      <w:r w:rsidRPr="00071941">
        <w:rPr>
          <w:rFonts w:ascii="Arial" w:eastAsia="MS Mincho" w:hAnsi="Arial"/>
          <w:sz w:val="20"/>
          <w:szCs w:val="20"/>
          <w:lang w:eastAsia="en-US"/>
        </w:rPr>
        <w:t xml:space="preserve">uild </w:t>
      </w:r>
      <w:r w:rsidR="007C2E95">
        <w:rPr>
          <w:rFonts w:ascii="Arial" w:eastAsia="MS Mincho" w:hAnsi="Arial"/>
          <w:sz w:val="20"/>
          <w:szCs w:val="20"/>
          <w:lang w:eastAsia="en-US"/>
        </w:rPr>
        <w:t>a</w:t>
      </w:r>
      <w:r w:rsidRPr="00071941">
        <w:rPr>
          <w:rFonts w:ascii="Arial" w:eastAsia="MS Mincho" w:hAnsi="Arial"/>
          <w:sz w:val="20"/>
          <w:szCs w:val="20"/>
          <w:lang w:eastAsia="en-US"/>
        </w:rPr>
        <w:t xml:space="preserve"> website with confidence. </w:t>
      </w:r>
      <w:r w:rsidR="00071941" w:rsidRPr="00071941">
        <w:rPr>
          <w:rFonts w:ascii="Arial" w:eastAsia="MS Mincho" w:hAnsi="Arial"/>
          <w:sz w:val="20"/>
          <w:szCs w:val="20"/>
          <w:lang w:eastAsia="en-US"/>
        </w:rPr>
        <w:t>Up-to-date content is key to getting found on Google and building credibility with visitors.</w:t>
      </w:r>
    </w:p>
    <w:p w14:paraId="5D6DED69" w14:textId="4145BC2C" w:rsidR="00E46253" w:rsidRDefault="00071941" w:rsidP="00F61A8C">
      <w:pPr>
        <w:spacing w:before="120" w:after="120"/>
      </w:pPr>
      <w:r w:rsidRPr="00071941">
        <w:t xml:space="preserve">Add content, customize text and images, create new sections, all with a new and improved drag-and-drop editor. Log in anytime to make updates on the fly. </w:t>
      </w:r>
      <w:r w:rsidR="00BE5D44">
        <w:t>Users d</w:t>
      </w:r>
      <w:r w:rsidRPr="00071941">
        <w:t xml:space="preserve">on’t have to be a professional designer or know code to create and manage a website that’ll get </w:t>
      </w:r>
      <w:r w:rsidR="00BE5D44">
        <w:t>them</w:t>
      </w:r>
      <w:r w:rsidRPr="00071941">
        <w:t xml:space="preserve"> noticed.</w:t>
      </w:r>
      <w:r w:rsidR="008273C2" w:rsidRPr="00071941">
        <w:br/>
      </w:r>
    </w:p>
    <w:p w14:paraId="377BD6AD" w14:textId="6A89FEE3" w:rsidR="000C3286" w:rsidRPr="00425ED9" w:rsidRDefault="000C3286" w:rsidP="000C3286">
      <w:pPr>
        <w:pStyle w:val="NormalWeb"/>
        <w:spacing w:before="0" w:beforeAutospacing="0" w:after="80" w:afterAutospacing="0"/>
        <w:ind w:right="360"/>
        <w:rPr>
          <w:rFonts w:ascii="Arial" w:hAnsi="Arial"/>
          <w:sz w:val="32"/>
        </w:rPr>
      </w:pPr>
      <w:r w:rsidRPr="00425ED9">
        <w:rPr>
          <w:rFonts w:ascii="Arial" w:hAnsi="Arial"/>
          <w:b/>
          <w:bCs/>
          <w:color w:val="000000"/>
          <w:sz w:val="20"/>
          <w:szCs w:val="16"/>
        </w:rPr>
        <w:t xml:space="preserve">Why should I choose Online </w:t>
      </w:r>
      <w:r w:rsidR="00BB718F">
        <w:rPr>
          <w:rFonts w:ascii="Arial" w:hAnsi="Arial"/>
          <w:b/>
          <w:bCs/>
          <w:color w:val="000000"/>
          <w:sz w:val="20"/>
          <w:szCs w:val="16"/>
        </w:rPr>
        <w:t>Presence Builder</w:t>
      </w:r>
      <w:r w:rsidRPr="00425ED9">
        <w:rPr>
          <w:rFonts w:ascii="Arial" w:hAnsi="Arial"/>
          <w:b/>
          <w:bCs/>
          <w:color w:val="000000"/>
          <w:sz w:val="20"/>
          <w:szCs w:val="16"/>
        </w:rPr>
        <w:t>?</w:t>
      </w:r>
    </w:p>
    <w:p w14:paraId="35AF97E2" w14:textId="6A0180EF" w:rsidR="00BB718F" w:rsidRPr="00316602" w:rsidRDefault="00BB718F" w:rsidP="002A0B34">
      <w:pPr>
        <w:numPr>
          <w:ilvl w:val="0"/>
          <w:numId w:val="16"/>
        </w:numPr>
        <w:spacing w:before="0"/>
        <w:textAlignment w:val="baseline"/>
        <w:rPr>
          <w:rFonts w:eastAsia="Times New Roman"/>
          <w:color w:val="000000"/>
          <w:lang w:eastAsia="en-CA"/>
        </w:rPr>
      </w:pPr>
      <w:r>
        <w:rPr>
          <w:rFonts w:eastAsia="Times New Roman"/>
          <w:color w:val="000000"/>
          <w:lang w:eastAsia="en-CA"/>
        </w:rPr>
        <w:t>No technical skills required</w:t>
      </w:r>
      <w:r w:rsidR="001F3C7B">
        <w:rPr>
          <w:rFonts w:eastAsia="Times New Roman"/>
          <w:color w:val="000000"/>
          <w:lang w:eastAsia="en-CA"/>
        </w:rPr>
        <w:t xml:space="preserve">: </w:t>
      </w:r>
      <w:r>
        <w:rPr>
          <w:rFonts w:eastAsia="Times New Roman"/>
          <w:color w:val="000000"/>
          <w:lang w:eastAsia="en-CA"/>
        </w:rPr>
        <w:t>drag</w:t>
      </w:r>
      <w:r w:rsidR="001F3C7B">
        <w:rPr>
          <w:rFonts w:eastAsia="Times New Roman"/>
          <w:color w:val="000000"/>
          <w:lang w:eastAsia="en-CA"/>
        </w:rPr>
        <w:t xml:space="preserve"> and</w:t>
      </w:r>
      <w:r>
        <w:rPr>
          <w:rFonts w:eastAsia="Times New Roman"/>
          <w:color w:val="000000"/>
          <w:lang w:eastAsia="en-CA"/>
        </w:rPr>
        <w:t xml:space="preserve"> drop editor</w:t>
      </w:r>
      <w:r w:rsidR="001F3C7B">
        <w:rPr>
          <w:rFonts w:eastAsia="Times New Roman"/>
          <w:color w:val="000000"/>
          <w:lang w:eastAsia="en-CA"/>
        </w:rPr>
        <w:t>,</w:t>
      </w:r>
      <w:r>
        <w:rPr>
          <w:rFonts w:eastAsia="Times New Roman"/>
          <w:color w:val="000000"/>
          <w:lang w:eastAsia="en-CA"/>
        </w:rPr>
        <w:t xml:space="preserve"> </w:t>
      </w:r>
      <w:r w:rsidRPr="00CE5C40">
        <w:rPr>
          <w:rFonts w:eastAsia="Times New Roman"/>
          <w:color w:val="000000"/>
          <w:lang w:eastAsia="en-CA"/>
        </w:rPr>
        <w:t>multiple layout options</w:t>
      </w:r>
      <w:r w:rsidR="008273C2">
        <w:rPr>
          <w:rFonts w:eastAsia="Times New Roman"/>
          <w:color w:val="000000"/>
          <w:lang w:eastAsia="en-CA"/>
        </w:rPr>
        <w:t>, social media integrations.</w:t>
      </w:r>
    </w:p>
    <w:p w14:paraId="2C628741" w14:textId="7374A1F5" w:rsidR="00BB718F" w:rsidRPr="00316602" w:rsidRDefault="00BB718F" w:rsidP="002A0B34">
      <w:pPr>
        <w:numPr>
          <w:ilvl w:val="0"/>
          <w:numId w:val="16"/>
        </w:numPr>
        <w:spacing w:before="0"/>
        <w:textAlignment w:val="baseline"/>
        <w:rPr>
          <w:rFonts w:eastAsia="Times New Roman"/>
          <w:color w:val="000000"/>
          <w:lang w:eastAsia="en-CA"/>
        </w:rPr>
      </w:pPr>
      <w:r>
        <w:rPr>
          <w:rFonts w:eastAsia="Times New Roman"/>
          <w:color w:val="000000"/>
          <w:lang w:eastAsia="en-CA"/>
        </w:rPr>
        <w:lastRenderedPageBreak/>
        <w:t>Access to professional royalty free images</w:t>
      </w:r>
      <w:r w:rsidR="008273C2">
        <w:rPr>
          <w:rFonts w:eastAsia="Times New Roman"/>
          <w:color w:val="000000"/>
          <w:lang w:eastAsia="en-CA"/>
        </w:rPr>
        <w:t>.</w:t>
      </w:r>
    </w:p>
    <w:p w14:paraId="5AEB8D65" w14:textId="77777777" w:rsidR="00BB718F" w:rsidRDefault="00BB718F" w:rsidP="002A0B34">
      <w:pPr>
        <w:numPr>
          <w:ilvl w:val="0"/>
          <w:numId w:val="16"/>
        </w:numPr>
        <w:spacing w:before="0"/>
        <w:textAlignment w:val="baseline"/>
        <w:rPr>
          <w:rFonts w:eastAsia="Times New Roman"/>
          <w:color w:val="000000"/>
          <w:lang w:eastAsia="en-CA"/>
        </w:rPr>
      </w:pPr>
      <w:r w:rsidRPr="00316602">
        <w:rPr>
          <w:rFonts w:eastAsia="Times New Roman"/>
          <w:color w:val="000000"/>
          <w:lang w:eastAsia="en-CA"/>
        </w:rPr>
        <w:t>Responsive design - looks great and operates on any device.</w:t>
      </w:r>
    </w:p>
    <w:p w14:paraId="199C5228" w14:textId="0D6F99E8" w:rsidR="00BB718F" w:rsidRDefault="00BB718F" w:rsidP="002A0B34">
      <w:pPr>
        <w:numPr>
          <w:ilvl w:val="0"/>
          <w:numId w:val="16"/>
        </w:numPr>
        <w:spacing w:before="0"/>
        <w:textAlignment w:val="baseline"/>
        <w:rPr>
          <w:rFonts w:eastAsia="Times New Roman"/>
          <w:color w:val="000000"/>
          <w:lang w:eastAsia="en-CA"/>
        </w:rPr>
      </w:pPr>
      <w:r>
        <w:rPr>
          <w:rFonts w:eastAsia="Times New Roman"/>
          <w:color w:val="000000"/>
          <w:lang w:eastAsia="en-CA"/>
        </w:rPr>
        <w:t>Abili</w:t>
      </w:r>
      <w:r w:rsidR="001F3C7B">
        <w:rPr>
          <w:rFonts w:eastAsia="Times New Roman"/>
          <w:color w:val="000000"/>
          <w:lang w:eastAsia="en-CA"/>
        </w:rPr>
        <w:t>ty to add new pages as you grow.</w:t>
      </w:r>
    </w:p>
    <w:p w14:paraId="1C79F8E5" w14:textId="604374F9" w:rsidR="006A6F32" w:rsidRPr="006A6F32" w:rsidRDefault="006A6F32" w:rsidP="002A0B34">
      <w:pPr>
        <w:numPr>
          <w:ilvl w:val="0"/>
          <w:numId w:val="16"/>
        </w:numPr>
        <w:spacing w:before="0"/>
        <w:textAlignment w:val="baseline"/>
        <w:rPr>
          <w:rFonts w:eastAsia="Times New Roman"/>
          <w:color w:val="000000"/>
          <w:lang w:eastAsia="en-CA"/>
        </w:rPr>
      </w:pPr>
      <w:r w:rsidRPr="006A6F32">
        <w:rPr>
          <w:rFonts w:eastAsia="Times New Roman"/>
          <w:color w:val="000000"/>
          <w:lang w:eastAsia="en-CA"/>
        </w:rPr>
        <w:t xml:space="preserve">Our plans are flexible and </w:t>
      </w:r>
      <w:r w:rsidR="000C7D37" w:rsidRPr="006A6F32">
        <w:rPr>
          <w:rFonts w:eastAsia="Times New Roman"/>
          <w:color w:val="000000"/>
          <w:lang w:eastAsia="en-CA"/>
        </w:rPr>
        <w:t>affordable and</w:t>
      </w:r>
      <w:r w:rsidRPr="006A6F32">
        <w:rPr>
          <w:rFonts w:eastAsia="Times New Roman"/>
          <w:color w:val="000000"/>
          <w:lang w:eastAsia="en-CA"/>
        </w:rPr>
        <w:t xml:space="preserve"> can grow with your business</w:t>
      </w:r>
      <w:r w:rsidR="00EC13B0">
        <w:rPr>
          <w:rFonts w:eastAsia="Times New Roman"/>
          <w:color w:val="000000"/>
          <w:lang w:eastAsia="en-CA"/>
        </w:rPr>
        <w:t>.</w:t>
      </w:r>
    </w:p>
    <w:p w14:paraId="0E4E2177" w14:textId="3CD1C767" w:rsidR="006A6F32" w:rsidRPr="006A6F32" w:rsidRDefault="006A6F32" w:rsidP="002A0B34">
      <w:pPr>
        <w:numPr>
          <w:ilvl w:val="0"/>
          <w:numId w:val="16"/>
        </w:numPr>
        <w:spacing w:before="0"/>
        <w:textAlignment w:val="baseline"/>
        <w:rPr>
          <w:rFonts w:eastAsia="Times New Roman"/>
          <w:color w:val="000000"/>
          <w:lang w:eastAsia="en-CA"/>
        </w:rPr>
      </w:pPr>
      <w:r w:rsidRPr="006A6F32">
        <w:rPr>
          <w:rFonts w:eastAsia="Times New Roman"/>
          <w:color w:val="000000"/>
          <w:lang w:eastAsia="en-CA"/>
        </w:rPr>
        <w:t>Make your life easier by consolidating all your invoices through one provider</w:t>
      </w:r>
      <w:r w:rsidR="00EC13B0">
        <w:rPr>
          <w:rFonts w:eastAsia="Times New Roman"/>
          <w:color w:val="000000"/>
          <w:lang w:eastAsia="en-CA"/>
        </w:rPr>
        <w:t>.</w:t>
      </w:r>
    </w:p>
    <w:p w14:paraId="66669584" w14:textId="56DB7FA7" w:rsidR="006A6F32" w:rsidRPr="006A6F32" w:rsidRDefault="006A6F32" w:rsidP="002A0B34">
      <w:pPr>
        <w:numPr>
          <w:ilvl w:val="0"/>
          <w:numId w:val="16"/>
        </w:numPr>
        <w:spacing w:before="0"/>
        <w:textAlignment w:val="baseline"/>
        <w:rPr>
          <w:rFonts w:eastAsia="Times New Roman"/>
          <w:color w:val="000000"/>
          <w:lang w:eastAsia="en-CA"/>
        </w:rPr>
      </w:pPr>
      <w:r w:rsidRPr="006A6F32">
        <w:rPr>
          <w:rFonts w:eastAsia="Times New Roman"/>
          <w:color w:val="000000"/>
          <w:lang w:eastAsia="en-CA"/>
        </w:rPr>
        <w:t>We’re a strong, established brand, and we’re not going anywhere</w:t>
      </w:r>
      <w:r w:rsidR="00EC13B0">
        <w:rPr>
          <w:rFonts w:eastAsia="Times New Roman"/>
          <w:color w:val="000000"/>
          <w:lang w:eastAsia="en-CA"/>
        </w:rPr>
        <w:t>.</w:t>
      </w:r>
    </w:p>
    <w:p w14:paraId="45B31257" w14:textId="0882C724" w:rsidR="000C3286" w:rsidRPr="006A6F32" w:rsidRDefault="006A6F32" w:rsidP="002A0B34">
      <w:pPr>
        <w:numPr>
          <w:ilvl w:val="0"/>
          <w:numId w:val="16"/>
        </w:numPr>
        <w:spacing w:before="0"/>
        <w:textAlignment w:val="baseline"/>
        <w:rPr>
          <w:rFonts w:eastAsia="Times New Roman"/>
          <w:color w:val="000000"/>
          <w:lang w:eastAsia="en-CA"/>
        </w:rPr>
      </w:pPr>
      <w:r w:rsidRPr="006A6F32">
        <w:rPr>
          <w:rFonts w:eastAsia="Times New Roman"/>
          <w:color w:val="000000"/>
          <w:lang w:eastAsia="en-CA"/>
        </w:rPr>
        <w:t>We provide more than just hosting or a website, we offer a complete online solution.</w:t>
      </w:r>
    </w:p>
    <w:p w14:paraId="485C7265" w14:textId="544489A0" w:rsidR="00205870" w:rsidRDefault="00205870" w:rsidP="00205870">
      <w:pPr>
        <w:rPr>
          <w:lang w:eastAsia="en-CA"/>
        </w:rPr>
      </w:pPr>
      <w:bookmarkStart w:id="11" w:name="_Toc442696999"/>
    </w:p>
    <w:p w14:paraId="479440BD" w14:textId="0A2D18B4" w:rsidR="00C47C80" w:rsidRPr="004267A4" w:rsidRDefault="00C47C80" w:rsidP="00C47C80">
      <w:pPr>
        <w:pStyle w:val="Heading2"/>
        <w:rPr>
          <w:lang w:eastAsia="en-CA"/>
        </w:rPr>
      </w:pPr>
      <w:r>
        <w:rPr>
          <w:lang w:eastAsia="en-CA"/>
        </w:rPr>
        <w:t>Competitive Information</w:t>
      </w:r>
    </w:p>
    <w:p w14:paraId="6460A8FF" w14:textId="7A9E2EE3" w:rsidR="00C47C80" w:rsidRDefault="00C47C80" w:rsidP="00205870">
      <w:pPr>
        <w:rPr>
          <w:lang w:eastAsia="en-CA"/>
        </w:rPr>
      </w:pPr>
      <w:r>
        <w:rPr>
          <w:lang w:eastAsia="en-CA"/>
        </w:rPr>
        <w:t xml:space="preserve">See </w:t>
      </w:r>
      <w:hyperlink r:id="rId32" w:history="1">
        <w:r w:rsidRPr="00553D0A">
          <w:rPr>
            <w:rStyle w:val="Hyperlink"/>
            <w:lang w:eastAsia="en-CA"/>
          </w:rPr>
          <w:t>Competitive Analysis</w:t>
        </w:r>
      </w:hyperlink>
    </w:p>
    <w:p w14:paraId="2AA36F69" w14:textId="77777777" w:rsidR="008F4D09" w:rsidRPr="00205870" w:rsidRDefault="008F4D09" w:rsidP="00205870">
      <w:pPr>
        <w:rPr>
          <w:lang w:eastAsia="en-CA"/>
        </w:rPr>
      </w:pPr>
    </w:p>
    <w:p w14:paraId="21A1FDDF" w14:textId="433F7B3E" w:rsidR="000C3286" w:rsidRPr="004267A4" w:rsidRDefault="00F54AD5" w:rsidP="00425ED9">
      <w:pPr>
        <w:pStyle w:val="Heading2"/>
        <w:rPr>
          <w:lang w:eastAsia="en-CA"/>
        </w:rPr>
      </w:pPr>
      <w:r>
        <w:rPr>
          <w:lang w:eastAsia="en-CA"/>
        </w:rPr>
        <w:t>Objection Handlers</w:t>
      </w:r>
      <w:bookmarkEnd w:id="11"/>
    </w:p>
    <w:p w14:paraId="1E6EF833" w14:textId="0FB1EDCA" w:rsidR="007E0677" w:rsidRPr="000C7D37" w:rsidRDefault="006A6F32" w:rsidP="00B33956">
      <w:pPr>
        <w:spacing w:before="240" w:after="120"/>
        <w:rPr>
          <w:rFonts w:asciiTheme="minorHAnsi" w:eastAsia="Times New Roman" w:hAnsiTheme="minorHAnsi" w:cstheme="minorHAnsi"/>
          <w:b/>
          <w:color w:val="000000"/>
        </w:rPr>
      </w:pPr>
      <w:r w:rsidRPr="000C7D37">
        <w:rPr>
          <w:rFonts w:asciiTheme="minorHAnsi" w:eastAsia="Times New Roman" w:hAnsiTheme="minorHAnsi" w:cstheme="minorHAnsi"/>
          <w:b/>
          <w:color w:val="000000"/>
        </w:rPr>
        <w:t>I already have a website / happy with my current provider.</w:t>
      </w:r>
    </w:p>
    <w:p w14:paraId="37FC2138" w14:textId="15A8C91C" w:rsidR="008F4D09" w:rsidRPr="000C7D37" w:rsidRDefault="008F4D09" w:rsidP="008479B8">
      <w:pPr>
        <w:pStyle w:val="SRNonTOC3Heade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Does your website get found by customers searching online? Does it have an impact on your business and help drive sales and prospects? Does it include marketing tools to help promote your business?</w:t>
      </w:r>
    </w:p>
    <w:p w14:paraId="1E116318" w14:textId="712C49F6" w:rsidR="008F4D09" w:rsidRPr="000C7D37" w:rsidRDefault="008F4D09" w:rsidP="008F4D09">
      <w:pPr>
        <w:pStyle w:val="SRNonTOC3Header"/>
        <w:spacing w:before="120" w:after="120"/>
        <w:rPr>
          <w:rFonts w:asciiTheme="minorHAnsi" w:hAnsiTheme="minorHAnsi" w:cstheme="minorHAnsi"/>
          <w:color w:val="2CADB2" w:themeColor="text2"/>
          <w:sz w:val="20"/>
          <w:szCs w:val="20"/>
        </w:rPr>
      </w:pPr>
    </w:p>
    <w:p w14:paraId="5CA4A156" w14:textId="77777777" w:rsidR="008F4D09" w:rsidRPr="000C7D37" w:rsidRDefault="008F4D09" w:rsidP="000C7D37">
      <w:pPr>
        <w:pStyle w:val="SRNonTOC3Header"/>
        <w:numPr>
          <w:ilvl w:val="0"/>
          <w:numId w:val="28"/>
        </w:numPr>
        <w:spacing w:before="120" w:after="120"/>
        <w:rPr>
          <w:rFonts w:asciiTheme="minorHAnsi" w:hAnsiTheme="minorHAnsi" w:cstheme="minorHAnsi"/>
          <w:b/>
          <w:color w:val="auto"/>
          <w:sz w:val="20"/>
          <w:szCs w:val="20"/>
        </w:rPr>
      </w:pPr>
      <w:r w:rsidRPr="000C7D37">
        <w:rPr>
          <w:rFonts w:asciiTheme="minorHAnsi" w:hAnsiTheme="minorHAnsi" w:cstheme="minorHAnsi"/>
          <w:color w:val="auto"/>
          <w:sz w:val="20"/>
          <w:szCs w:val="20"/>
        </w:rPr>
        <w:t>Our plans include a full offering of marketing tools such as:</w:t>
      </w:r>
    </w:p>
    <w:p w14:paraId="32CE559E" w14:textId="77777777" w:rsidR="008F4D09" w:rsidRPr="000C7D37" w:rsidRDefault="008F4D09" w:rsidP="000C7D37">
      <w:pPr>
        <w:pStyle w:val="SRNonTOC3Header"/>
        <w:numPr>
          <w:ilvl w:val="1"/>
          <w:numId w:val="29"/>
        </w:numP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Email marketing to promote your products or services and drive traffic to your new website.</w:t>
      </w:r>
    </w:p>
    <w:p w14:paraId="30B769D0" w14:textId="77777777" w:rsidR="008F4D09" w:rsidRPr="000C7D37" w:rsidRDefault="008F4D09" w:rsidP="000C7D37">
      <w:pPr>
        <w:pStyle w:val="SRNonTOC3Header"/>
        <w:numPr>
          <w:ilvl w:val="1"/>
          <w:numId w:val="29"/>
        </w:numP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Social media tools make it easy to post one time with one login, to Twitter, Facebook and LinkedIn.</w:t>
      </w:r>
    </w:p>
    <w:p w14:paraId="07631B1F" w14:textId="77777777" w:rsidR="008F4D09" w:rsidRPr="000C7D37" w:rsidRDefault="008F4D09" w:rsidP="000C7D37">
      <w:pPr>
        <w:pStyle w:val="SRNonTOC3Header"/>
        <w:numPr>
          <w:ilvl w:val="1"/>
          <w:numId w:val="29"/>
        </w:numP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Optimization tool with access for optimizing your website for search engines.</w:t>
      </w:r>
    </w:p>
    <w:p w14:paraId="00141D7A" w14:textId="77777777" w:rsidR="008F4D09" w:rsidRPr="000C7D37" w:rsidRDefault="008F4D09" w:rsidP="000C7D37">
      <w:pPr>
        <w:pStyle w:val="SRNonTOC3Header"/>
        <w:numPr>
          <w:ilvl w:val="1"/>
          <w:numId w:val="29"/>
        </w:numP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Website analytics to measure visitors and what pages are most popular.</w:t>
      </w:r>
    </w:p>
    <w:p w14:paraId="1EBB810D" w14:textId="7B7E920D" w:rsidR="008F4D09" w:rsidRPr="000C7D37" w:rsidRDefault="008F4D09" w:rsidP="000C7D37">
      <w:pPr>
        <w:pStyle w:val="SRNonTOC3Header"/>
        <w:numPr>
          <w:ilvl w:val="1"/>
          <w:numId w:val="29"/>
        </w:numP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You can also update your plan at any time, so your website can grow with your business – add an online store or upgrade your online marketing.</w:t>
      </w:r>
    </w:p>
    <w:p w14:paraId="175F74C2" w14:textId="77777777" w:rsidR="00BB5260" w:rsidRPr="00D41911" w:rsidRDefault="00BB5260" w:rsidP="008F4D09">
      <w:pPr>
        <w:pStyle w:val="SRNonTOC3Header"/>
        <w:spacing w:before="120" w:after="120"/>
        <w:rPr>
          <w:rFonts w:asciiTheme="minorHAnsi" w:hAnsiTheme="minorHAnsi" w:cstheme="minorHAnsi"/>
          <w:color w:val="auto"/>
          <w:sz w:val="20"/>
          <w:szCs w:val="20"/>
        </w:rPr>
      </w:pPr>
    </w:p>
    <w:p w14:paraId="4B1E5F7F" w14:textId="74F9347C" w:rsidR="008F4D09" w:rsidRPr="000C7D37" w:rsidRDefault="008F4D09" w:rsidP="008F4D09">
      <w:pPr>
        <w:pStyle w:val="SRNonTOC3Heade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Your website should do more than be there for existing business, it should help your business get found by new customers.</w:t>
      </w:r>
    </w:p>
    <w:p w14:paraId="5D2AF15C" w14:textId="77777777" w:rsidR="0068708E" w:rsidRPr="000C7D37" w:rsidRDefault="0068708E" w:rsidP="001F1F89">
      <w:pPr>
        <w:pStyle w:val="SRNonTOC3Header"/>
        <w:spacing w:before="120" w:after="120"/>
        <w:rPr>
          <w:rFonts w:asciiTheme="minorHAnsi" w:hAnsiTheme="minorHAnsi" w:cstheme="minorHAnsi"/>
          <w:color w:val="auto"/>
          <w:sz w:val="20"/>
          <w:szCs w:val="20"/>
        </w:rPr>
      </w:pPr>
    </w:p>
    <w:p w14:paraId="7F8E9170" w14:textId="454E0537" w:rsidR="004354F6" w:rsidRPr="000C7D37" w:rsidRDefault="001F1F89" w:rsidP="000C7D37">
      <w:pPr>
        <w:pStyle w:val="SRNonTOC3Header"/>
        <w:numPr>
          <w:ilvl w:val="0"/>
          <w:numId w:val="31"/>
        </w:numP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Can you easily make changes to your website yourself?</w:t>
      </w:r>
      <w:r w:rsidR="008479B8" w:rsidRPr="000C7D37">
        <w:rPr>
          <w:rFonts w:asciiTheme="minorHAnsi" w:hAnsiTheme="minorHAnsi" w:cstheme="minorHAnsi"/>
          <w:color w:val="auto"/>
          <w:sz w:val="20"/>
          <w:szCs w:val="20"/>
        </w:rPr>
        <w:t xml:space="preserve"> </w:t>
      </w:r>
      <w:r w:rsidRPr="000C7D37">
        <w:rPr>
          <w:rFonts w:asciiTheme="minorHAnsi" w:hAnsiTheme="minorHAnsi" w:cstheme="minorHAnsi"/>
          <w:color w:val="auto"/>
          <w:sz w:val="20"/>
          <w:szCs w:val="20"/>
        </w:rPr>
        <w:t>If someone else makes changes for you, do they charge and are they able to make changes quickly?</w:t>
      </w:r>
    </w:p>
    <w:p w14:paraId="44B09010" w14:textId="58C6CCEA" w:rsidR="004354F6" w:rsidRDefault="004354F6" w:rsidP="002935C8">
      <w:pPr>
        <w:pStyle w:val="SRNonTOC3Header"/>
        <w:numPr>
          <w:ilvl w:val="1"/>
          <w:numId w:val="23"/>
        </w:numP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 xml:space="preserve">All plans provide you with full access to your website. You can access your site anytime with no additional cost. </w:t>
      </w:r>
    </w:p>
    <w:p w14:paraId="5DB0020D" w14:textId="19060EAD" w:rsidR="008D71B4" w:rsidRPr="000C7D37" w:rsidRDefault="008D71B4" w:rsidP="000C7D37">
      <w:pPr>
        <w:pStyle w:val="SRNonTOC3Header"/>
        <w:spacing w:before="120" w:after="120"/>
        <w:rPr>
          <w:rFonts w:asciiTheme="minorHAnsi" w:hAnsiTheme="minorHAnsi" w:cstheme="minorHAnsi"/>
          <w:color w:val="auto"/>
          <w:sz w:val="20"/>
          <w:szCs w:val="20"/>
        </w:rPr>
      </w:pPr>
    </w:p>
    <w:p w14:paraId="0598B656" w14:textId="699A73B2" w:rsidR="004354F6" w:rsidRPr="000C7D37" w:rsidRDefault="004354F6" w:rsidP="000C7D37">
      <w:pPr>
        <w:pStyle w:val="SRNonTOC3Header"/>
        <w:numPr>
          <w:ilvl w:val="0"/>
          <w:numId w:val="31"/>
        </w:numP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 xml:space="preserve">Is your website </w:t>
      </w:r>
      <w:r w:rsidR="002B6CAD" w:rsidRPr="00297EE0">
        <w:rPr>
          <w:rFonts w:asciiTheme="minorHAnsi" w:hAnsiTheme="minorHAnsi" w:cstheme="minorHAnsi"/>
          <w:color w:val="auto"/>
          <w:sz w:val="20"/>
          <w:szCs w:val="20"/>
        </w:rPr>
        <w:t>up to date</w:t>
      </w:r>
      <w:r w:rsidRPr="000C7D37">
        <w:rPr>
          <w:rFonts w:asciiTheme="minorHAnsi" w:hAnsiTheme="minorHAnsi" w:cstheme="minorHAnsi"/>
          <w:color w:val="auto"/>
          <w:sz w:val="20"/>
          <w:szCs w:val="20"/>
        </w:rPr>
        <w:t xml:space="preserve">? How </w:t>
      </w:r>
      <w:r w:rsidR="002B6CAD" w:rsidRPr="00297EE0">
        <w:rPr>
          <w:rFonts w:asciiTheme="minorHAnsi" w:hAnsiTheme="minorHAnsi" w:cstheme="minorHAnsi"/>
          <w:color w:val="auto"/>
          <w:sz w:val="20"/>
          <w:szCs w:val="20"/>
        </w:rPr>
        <w:t>up to date</w:t>
      </w:r>
      <w:r w:rsidRPr="000C7D37">
        <w:rPr>
          <w:rFonts w:asciiTheme="minorHAnsi" w:hAnsiTheme="minorHAnsi" w:cstheme="minorHAnsi"/>
          <w:color w:val="auto"/>
          <w:sz w:val="20"/>
          <w:szCs w:val="20"/>
        </w:rPr>
        <w:t xml:space="preserve"> is the content and</w:t>
      </w:r>
      <w:r w:rsidR="002B6CAD" w:rsidRPr="00297EE0">
        <w:rPr>
          <w:rFonts w:asciiTheme="minorHAnsi" w:hAnsiTheme="minorHAnsi" w:cstheme="minorHAnsi"/>
          <w:color w:val="auto"/>
          <w:sz w:val="20"/>
          <w:szCs w:val="20"/>
        </w:rPr>
        <w:t xml:space="preserve"> </w:t>
      </w:r>
      <w:r w:rsidRPr="000C7D37">
        <w:rPr>
          <w:rFonts w:asciiTheme="minorHAnsi" w:hAnsiTheme="minorHAnsi" w:cstheme="minorHAnsi"/>
          <w:color w:val="auto"/>
          <w:sz w:val="20"/>
          <w:szCs w:val="20"/>
        </w:rPr>
        <w:t>images?</w:t>
      </w:r>
    </w:p>
    <w:p w14:paraId="41194C95" w14:textId="77777777" w:rsidR="00C94D74" w:rsidRPr="000C7D37" w:rsidRDefault="00C94D74" w:rsidP="000C7D37">
      <w:pPr>
        <w:pStyle w:val="SRBodyContentParaBullets"/>
        <w:numPr>
          <w:ilvl w:val="1"/>
          <w:numId w:val="22"/>
        </w:numPr>
        <w:spacing w:before="120" w:after="120"/>
        <w:rPr>
          <w:rFonts w:asciiTheme="minorHAnsi" w:hAnsiTheme="minorHAnsi" w:cstheme="minorHAnsi"/>
          <w:sz w:val="20"/>
          <w:szCs w:val="20"/>
        </w:rPr>
      </w:pPr>
      <w:r w:rsidRPr="000C7D37">
        <w:rPr>
          <w:rFonts w:asciiTheme="minorHAnsi" w:hAnsiTheme="minorHAnsi" w:cstheme="minorHAnsi"/>
          <w:sz w:val="20"/>
          <w:szCs w:val="20"/>
        </w:rPr>
        <w:t>Your website represents your business online, and users don’t trust an out-of-date website. You need fresh content to keep interest.</w:t>
      </w:r>
    </w:p>
    <w:p w14:paraId="029BB72A" w14:textId="3A75E3C2" w:rsidR="00C94D74" w:rsidRPr="000C7D37" w:rsidRDefault="00C94D74" w:rsidP="000C7D37">
      <w:pPr>
        <w:pStyle w:val="SRBodyContentParaBullets"/>
        <w:numPr>
          <w:ilvl w:val="1"/>
          <w:numId w:val="22"/>
        </w:numPr>
        <w:spacing w:before="120" w:after="120"/>
        <w:rPr>
          <w:rFonts w:asciiTheme="minorHAnsi" w:hAnsiTheme="minorHAnsi" w:cstheme="minorHAnsi"/>
          <w:sz w:val="20"/>
          <w:szCs w:val="20"/>
        </w:rPr>
      </w:pPr>
      <w:r w:rsidRPr="000C7D37">
        <w:rPr>
          <w:rFonts w:asciiTheme="minorHAnsi" w:hAnsiTheme="minorHAnsi" w:cstheme="minorHAnsi"/>
          <w:sz w:val="20"/>
          <w:szCs w:val="20"/>
        </w:rPr>
        <w:t>New content</w:t>
      </w:r>
      <w:r w:rsidR="00A76429" w:rsidRPr="00297EE0">
        <w:rPr>
          <w:rFonts w:asciiTheme="minorHAnsi" w:hAnsiTheme="minorHAnsi" w:cstheme="minorHAnsi"/>
          <w:sz w:val="20"/>
          <w:szCs w:val="20"/>
        </w:rPr>
        <w:t xml:space="preserve"> </w:t>
      </w:r>
      <w:r w:rsidRPr="000C7D37">
        <w:rPr>
          <w:rFonts w:asciiTheme="minorHAnsi" w:hAnsiTheme="minorHAnsi" w:cstheme="minorHAnsi"/>
          <w:sz w:val="20"/>
          <w:szCs w:val="20"/>
        </w:rPr>
        <w:t xml:space="preserve">also helps your search engine ranking so visitors can find your website more easily. </w:t>
      </w:r>
    </w:p>
    <w:p w14:paraId="1DADEB67" w14:textId="6F96834E" w:rsidR="00C94D74" w:rsidRPr="000C7D37" w:rsidRDefault="00C94D74" w:rsidP="000C7D37">
      <w:pPr>
        <w:pStyle w:val="SRBodyContentParaBullets"/>
        <w:numPr>
          <w:ilvl w:val="1"/>
          <w:numId w:val="22"/>
        </w:numPr>
        <w:spacing w:before="120" w:after="120"/>
        <w:rPr>
          <w:rFonts w:asciiTheme="minorHAnsi" w:hAnsiTheme="minorHAnsi" w:cstheme="minorHAnsi"/>
          <w:sz w:val="20"/>
          <w:szCs w:val="20"/>
        </w:rPr>
      </w:pPr>
      <w:r w:rsidRPr="000C7D37">
        <w:rPr>
          <w:rFonts w:asciiTheme="minorHAnsi" w:hAnsiTheme="minorHAnsi" w:cstheme="minorHAnsi"/>
          <w:sz w:val="20"/>
          <w:szCs w:val="20"/>
        </w:rPr>
        <w:t>Linking to your social media profiles or embedding feeds online also boosts interest and increases traffic to your website</w:t>
      </w:r>
      <w:r w:rsidR="0085238C" w:rsidRPr="00297EE0">
        <w:rPr>
          <w:rFonts w:asciiTheme="minorHAnsi" w:hAnsiTheme="minorHAnsi" w:cstheme="minorHAnsi"/>
          <w:sz w:val="20"/>
          <w:szCs w:val="20"/>
        </w:rPr>
        <w:t>.</w:t>
      </w:r>
    </w:p>
    <w:p w14:paraId="37DCD779" w14:textId="07014A34" w:rsidR="00C94D74" w:rsidRPr="000C7D37" w:rsidRDefault="00C94D74" w:rsidP="000C7D37">
      <w:pPr>
        <w:pStyle w:val="SRBodyContentParaBullets"/>
        <w:numPr>
          <w:ilvl w:val="1"/>
          <w:numId w:val="22"/>
        </w:numPr>
        <w:spacing w:before="120" w:after="120"/>
        <w:rPr>
          <w:rFonts w:asciiTheme="minorHAnsi" w:hAnsiTheme="minorHAnsi" w:cstheme="minorHAnsi"/>
          <w:sz w:val="20"/>
          <w:szCs w:val="20"/>
        </w:rPr>
      </w:pPr>
      <w:r w:rsidRPr="000C7D37">
        <w:rPr>
          <w:rFonts w:asciiTheme="minorHAnsi" w:hAnsiTheme="minorHAnsi" w:cstheme="minorHAnsi"/>
          <w:sz w:val="20"/>
          <w:szCs w:val="20"/>
        </w:rPr>
        <w:t>All plans provide you with</w:t>
      </w:r>
      <w:r w:rsidR="00D35902" w:rsidRPr="00297EE0">
        <w:rPr>
          <w:rFonts w:asciiTheme="minorHAnsi" w:hAnsiTheme="minorHAnsi" w:cstheme="minorHAnsi"/>
          <w:sz w:val="20"/>
          <w:szCs w:val="20"/>
        </w:rPr>
        <w:t xml:space="preserve"> 24/7</w:t>
      </w:r>
      <w:r w:rsidRPr="000C7D37">
        <w:rPr>
          <w:rFonts w:asciiTheme="minorHAnsi" w:hAnsiTheme="minorHAnsi" w:cstheme="minorHAnsi"/>
          <w:sz w:val="20"/>
          <w:szCs w:val="20"/>
        </w:rPr>
        <w:t xml:space="preserve">access to your website so you can stay </w:t>
      </w:r>
      <w:r w:rsidR="00A74DBF" w:rsidRPr="00297EE0">
        <w:rPr>
          <w:rFonts w:asciiTheme="minorHAnsi" w:hAnsiTheme="minorHAnsi" w:cstheme="minorHAnsi"/>
          <w:sz w:val="20"/>
          <w:szCs w:val="20"/>
        </w:rPr>
        <w:t>up to date</w:t>
      </w:r>
      <w:r w:rsidRPr="000C7D37">
        <w:rPr>
          <w:rFonts w:asciiTheme="minorHAnsi" w:hAnsiTheme="minorHAnsi" w:cstheme="minorHAnsi"/>
          <w:sz w:val="20"/>
          <w:szCs w:val="20"/>
        </w:rPr>
        <w:t>.</w:t>
      </w:r>
    </w:p>
    <w:p w14:paraId="7A5FEA5F" w14:textId="78097813" w:rsidR="004354F6" w:rsidRPr="000C7D37" w:rsidRDefault="004354F6" w:rsidP="001F1F89">
      <w:pPr>
        <w:pStyle w:val="SRNonTOC3Header"/>
        <w:spacing w:before="120" w:after="120"/>
        <w:rPr>
          <w:rFonts w:asciiTheme="minorHAnsi" w:hAnsiTheme="minorHAnsi" w:cstheme="minorHAnsi"/>
          <w:color w:val="auto"/>
          <w:sz w:val="20"/>
          <w:szCs w:val="20"/>
        </w:rPr>
      </w:pPr>
    </w:p>
    <w:p w14:paraId="28D2EAFE" w14:textId="7C742DB9" w:rsidR="006A6F32" w:rsidRPr="000C7D37" w:rsidRDefault="006A6F32" w:rsidP="006A6F32">
      <w:pPr>
        <w:spacing w:before="240" w:after="120"/>
        <w:rPr>
          <w:rFonts w:asciiTheme="minorHAnsi" w:eastAsia="Times New Roman" w:hAnsiTheme="minorHAnsi" w:cstheme="minorHAnsi"/>
          <w:b/>
          <w:color w:val="000000"/>
        </w:rPr>
      </w:pPr>
      <w:r w:rsidRPr="000C7D37">
        <w:rPr>
          <w:rFonts w:asciiTheme="minorHAnsi" w:eastAsia="Times New Roman" w:hAnsiTheme="minorHAnsi" w:cstheme="minorHAnsi"/>
          <w:b/>
          <w:color w:val="000000"/>
        </w:rPr>
        <w:t>It’s too expensive/Can’t afford one.</w:t>
      </w:r>
    </w:p>
    <w:p w14:paraId="0969FBB0" w14:textId="2DE8AD22" w:rsidR="005E232F" w:rsidRPr="000C7D37" w:rsidRDefault="005E232F" w:rsidP="000C7D37">
      <w:pPr>
        <w:pStyle w:val="SRNonTOC3Header"/>
        <w:numPr>
          <w:ilvl w:val="0"/>
          <w:numId w:val="23"/>
        </w:numP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lastRenderedPageBreak/>
        <w:t>How many new customers a month would it take to handle the cost?</w:t>
      </w:r>
    </w:p>
    <w:p w14:paraId="0F13F537" w14:textId="07974322" w:rsidR="00E070DD" w:rsidRPr="000C7D37" w:rsidRDefault="00E070DD" w:rsidP="000C7D37">
      <w:pPr>
        <w:pStyle w:val="SRBodyContentParaBullets"/>
        <w:numPr>
          <w:ilvl w:val="1"/>
          <w:numId w:val="23"/>
        </w:numPr>
        <w:spacing w:before="120" w:after="120"/>
        <w:rPr>
          <w:rFonts w:asciiTheme="minorHAnsi" w:hAnsiTheme="minorHAnsi" w:cstheme="minorHAnsi"/>
          <w:sz w:val="20"/>
          <w:szCs w:val="20"/>
        </w:rPr>
      </w:pPr>
      <w:r w:rsidRPr="000C7D37">
        <w:rPr>
          <w:rFonts w:asciiTheme="minorHAnsi" w:hAnsiTheme="minorHAnsi" w:cstheme="minorHAnsi"/>
          <w:sz w:val="20"/>
          <w:szCs w:val="20"/>
        </w:rPr>
        <w:t>A website is an investment – drive new business and stay competitive.</w:t>
      </w:r>
    </w:p>
    <w:p w14:paraId="5246C293" w14:textId="2C1644A7" w:rsidR="00E070DD" w:rsidRPr="000C7D37" w:rsidRDefault="00E070DD" w:rsidP="008479B8">
      <w:pPr>
        <w:pStyle w:val="SRBodyContentParaBullets"/>
        <w:numPr>
          <w:ilvl w:val="1"/>
          <w:numId w:val="23"/>
        </w:numPr>
        <w:spacing w:before="120" w:after="120"/>
        <w:rPr>
          <w:rFonts w:asciiTheme="minorHAnsi" w:hAnsiTheme="minorHAnsi" w:cstheme="minorHAnsi"/>
          <w:sz w:val="20"/>
          <w:szCs w:val="20"/>
        </w:rPr>
      </w:pPr>
      <w:r w:rsidRPr="000C7D37">
        <w:rPr>
          <w:rFonts w:asciiTheme="minorHAnsi" w:hAnsiTheme="minorHAnsi" w:cstheme="minorHAnsi"/>
          <w:sz w:val="20"/>
          <w:szCs w:val="20"/>
        </w:rPr>
        <w:t xml:space="preserve">Our plans include more than a website – you’ll get free professional email addresses using your domain; email marketing tools to market and communicate </w:t>
      </w:r>
      <w:r w:rsidR="0033492E" w:rsidRPr="00297EE0">
        <w:rPr>
          <w:rFonts w:asciiTheme="minorHAnsi" w:hAnsiTheme="minorHAnsi" w:cstheme="minorHAnsi"/>
          <w:sz w:val="20"/>
          <w:szCs w:val="20"/>
        </w:rPr>
        <w:t>with</w:t>
      </w:r>
      <w:r w:rsidRPr="000C7D37">
        <w:rPr>
          <w:rFonts w:asciiTheme="minorHAnsi" w:hAnsiTheme="minorHAnsi" w:cstheme="minorHAnsi"/>
          <w:sz w:val="20"/>
          <w:szCs w:val="20"/>
        </w:rPr>
        <w:t xml:space="preserve"> customers; social media tools, and more.</w:t>
      </w:r>
    </w:p>
    <w:p w14:paraId="7B6EAFE8" w14:textId="0D2FC78D" w:rsidR="008479B8" w:rsidRPr="000C7D37" w:rsidRDefault="008479B8" w:rsidP="008479B8">
      <w:pPr>
        <w:pStyle w:val="SRBodyContentParaBullets"/>
        <w:numPr>
          <w:ilvl w:val="0"/>
          <w:numId w:val="0"/>
        </w:numPr>
        <w:spacing w:before="120" w:after="120"/>
        <w:ind w:left="1170" w:hanging="360"/>
        <w:rPr>
          <w:rFonts w:asciiTheme="minorHAnsi" w:hAnsiTheme="minorHAnsi" w:cstheme="minorHAnsi"/>
          <w:sz w:val="20"/>
          <w:szCs w:val="20"/>
        </w:rPr>
      </w:pPr>
    </w:p>
    <w:p w14:paraId="32B6BC95" w14:textId="77777777" w:rsidR="0048360B" w:rsidRPr="000C7D37" w:rsidRDefault="008479B8" w:rsidP="0048360B">
      <w:pPr>
        <w:pStyle w:val="SRBodyContentParaBullets"/>
        <w:numPr>
          <w:ilvl w:val="0"/>
          <w:numId w:val="23"/>
        </w:numPr>
        <w:spacing w:before="120" w:after="120"/>
        <w:rPr>
          <w:rFonts w:asciiTheme="minorHAnsi" w:hAnsiTheme="minorHAnsi" w:cstheme="minorHAnsi"/>
          <w:sz w:val="20"/>
          <w:szCs w:val="20"/>
        </w:rPr>
      </w:pPr>
      <w:r w:rsidRPr="000C7D37">
        <w:rPr>
          <w:rFonts w:asciiTheme="minorHAnsi" w:hAnsiTheme="minorHAnsi" w:cstheme="minorHAnsi"/>
          <w:sz w:val="20"/>
          <w:szCs w:val="20"/>
        </w:rPr>
        <w:t>How much do you spend on print advertising?</w:t>
      </w:r>
    </w:p>
    <w:p w14:paraId="475A84A3" w14:textId="6A903DF8" w:rsidR="008479B8" w:rsidRPr="000C7D37" w:rsidRDefault="008479B8" w:rsidP="000C7D37">
      <w:pPr>
        <w:pStyle w:val="SRBodyContentParaBullets"/>
        <w:numPr>
          <w:ilvl w:val="1"/>
          <w:numId w:val="23"/>
        </w:numPr>
        <w:spacing w:before="120" w:after="120"/>
        <w:rPr>
          <w:rFonts w:asciiTheme="minorHAnsi" w:hAnsiTheme="minorHAnsi" w:cstheme="minorHAnsi"/>
        </w:rPr>
      </w:pPr>
      <w:r w:rsidRPr="000C7D37">
        <w:rPr>
          <w:rFonts w:asciiTheme="minorHAnsi" w:hAnsiTheme="minorHAnsi" w:cstheme="minorHAnsi"/>
          <w:sz w:val="20"/>
          <w:szCs w:val="20"/>
        </w:rPr>
        <w:t>More and more customers are turning to the internet to search for businesses – especially local services. To compete, you need to consider how you’re being found.</w:t>
      </w:r>
    </w:p>
    <w:p w14:paraId="35304804" w14:textId="38B818B8" w:rsidR="002A0667" w:rsidRPr="000C7D37" w:rsidRDefault="002A0667" w:rsidP="00B33956">
      <w:pPr>
        <w:spacing w:before="240" w:after="120"/>
        <w:rPr>
          <w:rFonts w:asciiTheme="minorHAnsi" w:eastAsia="Times New Roman" w:hAnsiTheme="minorHAnsi" w:cstheme="minorHAnsi"/>
          <w:b/>
        </w:rPr>
      </w:pPr>
      <w:r w:rsidRPr="000C7D37">
        <w:rPr>
          <w:rFonts w:asciiTheme="minorHAnsi" w:eastAsia="Times New Roman" w:hAnsiTheme="minorHAnsi" w:cstheme="minorHAnsi"/>
          <w:b/>
          <w:color w:val="000000"/>
        </w:rPr>
        <w:t xml:space="preserve">I don’t need one </w:t>
      </w:r>
      <w:r w:rsidRPr="000C7D37">
        <w:rPr>
          <w:rFonts w:asciiTheme="minorHAnsi" w:eastAsia="Times New Roman" w:hAnsiTheme="minorHAnsi" w:cstheme="minorHAnsi"/>
          <w:b/>
        </w:rPr>
        <w:t>right now/right away.</w:t>
      </w:r>
    </w:p>
    <w:p w14:paraId="09992702" w14:textId="36ED4318" w:rsidR="001F36E2" w:rsidRPr="000C7D37" w:rsidRDefault="001F36E2" w:rsidP="001F36E2">
      <w:pPr>
        <w:pStyle w:val="SRNonTOC3Header"/>
        <w:numPr>
          <w:ilvl w:val="0"/>
          <w:numId w:val="33"/>
        </w:numP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Can I check if your domain name is available? Have you checked to see if your competitors are online?</w:t>
      </w:r>
    </w:p>
    <w:p w14:paraId="3801F4C4" w14:textId="77777777" w:rsidR="001F36E2" w:rsidRPr="000C7D37" w:rsidRDefault="001F36E2" w:rsidP="000C7D37">
      <w:pPr>
        <w:pStyle w:val="SRBodyContentParaBullets"/>
        <w:numPr>
          <w:ilvl w:val="1"/>
          <w:numId w:val="33"/>
        </w:numPr>
        <w:spacing w:before="120" w:after="120"/>
        <w:rPr>
          <w:rFonts w:asciiTheme="minorHAnsi" w:hAnsiTheme="minorHAnsi" w:cstheme="minorHAnsi"/>
          <w:sz w:val="20"/>
          <w:szCs w:val="20"/>
        </w:rPr>
      </w:pPr>
      <w:r w:rsidRPr="000C7D37">
        <w:rPr>
          <w:rFonts w:asciiTheme="minorHAnsi" w:hAnsiTheme="minorHAnsi" w:cstheme="minorHAnsi"/>
          <w:sz w:val="20"/>
          <w:szCs w:val="20"/>
        </w:rPr>
        <w:t>The domain of your choice may not be available later.</w:t>
      </w:r>
    </w:p>
    <w:p w14:paraId="3E17E3A3" w14:textId="282D39A9" w:rsidR="001F36E2" w:rsidRPr="000C7D37" w:rsidRDefault="001F36E2" w:rsidP="000C7D37">
      <w:pPr>
        <w:pStyle w:val="SRBodyContentParaBullets"/>
        <w:numPr>
          <w:ilvl w:val="1"/>
          <w:numId w:val="33"/>
        </w:numPr>
        <w:spacing w:before="120" w:after="120"/>
        <w:rPr>
          <w:rFonts w:asciiTheme="minorHAnsi" w:hAnsiTheme="minorHAnsi" w:cstheme="minorHAnsi"/>
          <w:sz w:val="20"/>
          <w:szCs w:val="20"/>
        </w:rPr>
      </w:pPr>
      <w:r w:rsidRPr="000C7D37">
        <w:rPr>
          <w:rFonts w:asciiTheme="minorHAnsi" w:hAnsiTheme="minorHAnsi" w:cstheme="minorHAnsi"/>
          <w:sz w:val="20"/>
          <w:szCs w:val="20"/>
        </w:rPr>
        <w:t>7</w:t>
      </w:r>
      <w:r w:rsidR="001F7B87" w:rsidRPr="00297EE0">
        <w:rPr>
          <w:rFonts w:asciiTheme="minorHAnsi" w:hAnsiTheme="minorHAnsi" w:cstheme="minorHAnsi"/>
          <w:sz w:val="20"/>
          <w:szCs w:val="20"/>
        </w:rPr>
        <w:t>1</w:t>
      </w:r>
      <w:r w:rsidRPr="000C7D37">
        <w:rPr>
          <w:rFonts w:asciiTheme="minorHAnsi" w:hAnsiTheme="minorHAnsi" w:cstheme="minorHAnsi"/>
          <w:sz w:val="20"/>
          <w:szCs w:val="20"/>
        </w:rPr>
        <w:t>% of businesses already have a website.</w:t>
      </w:r>
    </w:p>
    <w:p w14:paraId="3584B54A" w14:textId="734835A3" w:rsidR="001F36E2" w:rsidRPr="000C7D37" w:rsidRDefault="001F36E2" w:rsidP="000C7D37">
      <w:pPr>
        <w:pStyle w:val="SRBodyContentParaBullets"/>
        <w:numPr>
          <w:ilvl w:val="1"/>
          <w:numId w:val="33"/>
        </w:numPr>
        <w:spacing w:before="120" w:after="120"/>
        <w:rPr>
          <w:rFonts w:asciiTheme="minorHAnsi" w:hAnsiTheme="minorHAnsi" w:cstheme="minorHAnsi"/>
          <w:sz w:val="20"/>
          <w:szCs w:val="20"/>
        </w:rPr>
      </w:pPr>
      <w:r w:rsidRPr="000C7D37">
        <w:rPr>
          <w:rFonts w:asciiTheme="minorHAnsi" w:hAnsiTheme="minorHAnsi" w:cstheme="minorHAnsi"/>
          <w:sz w:val="20"/>
          <w:szCs w:val="20"/>
        </w:rPr>
        <w:t xml:space="preserve">When you’re looking for a local service or </w:t>
      </w:r>
      <w:r w:rsidR="00251E83" w:rsidRPr="00297EE0">
        <w:rPr>
          <w:rFonts w:asciiTheme="minorHAnsi" w:hAnsiTheme="minorHAnsi" w:cstheme="minorHAnsi"/>
          <w:sz w:val="20"/>
          <w:szCs w:val="20"/>
        </w:rPr>
        <w:t xml:space="preserve">a </w:t>
      </w:r>
      <w:r w:rsidRPr="000C7D37">
        <w:rPr>
          <w:rFonts w:asciiTheme="minorHAnsi" w:hAnsiTheme="minorHAnsi" w:cstheme="minorHAnsi"/>
          <w:sz w:val="20"/>
          <w:szCs w:val="20"/>
        </w:rPr>
        <w:t xml:space="preserve">new product, where do you look? I know if I want to order a pizza, I Google places in my area. </w:t>
      </w:r>
    </w:p>
    <w:p w14:paraId="4733B208" w14:textId="3F2B9FE4" w:rsidR="001F36E2" w:rsidRPr="000C7D37" w:rsidRDefault="001F36E2" w:rsidP="000C7D37">
      <w:pPr>
        <w:pStyle w:val="SRNonTOC3Header"/>
        <w:numPr>
          <w:ilvl w:val="1"/>
          <w:numId w:val="33"/>
        </w:numPr>
        <w:spacing w:before="120" w:after="120"/>
        <w:rPr>
          <w:rFonts w:asciiTheme="minorHAnsi" w:hAnsiTheme="minorHAnsi" w:cstheme="minorHAnsi"/>
          <w:color w:val="auto"/>
        </w:rPr>
      </w:pPr>
      <w:r w:rsidRPr="000C7D37">
        <w:rPr>
          <w:rFonts w:asciiTheme="minorHAnsi" w:hAnsiTheme="minorHAnsi" w:cstheme="minorHAnsi"/>
          <w:color w:val="auto"/>
          <w:sz w:val="20"/>
          <w:szCs w:val="20"/>
        </w:rPr>
        <w:t>Customers expect to find you online – build credibility for your business.</w:t>
      </w:r>
    </w:p>
    <w:p w14:paraId="0973A555" w14:textId="1277EC51" w:rsidR="002A0667" w:rsidRPr="000C7D37" w:rsidRDefault="002A0667" w:rsidP="00B33956">
      <w:pPr>
        <w:spacing w:before="240" w:after="120"/>
        <w:rPr>
          <w:rFonts w:asciiTheme="minorHAnsi" w:eastAsia="Times New Roman" w:hAnsiTheme="minorHAnsi" w:cstheme="minorHAnsi"/>
          <w:b/>
          <w:color w:val="000000"/>
        </w:rPr>
      </w:pPr>
      <w:r w:rsidRPr="000C7D37">
        <w:rPr>
          <w:rFonts w:asciiTheme="minorHAnsi" w:eastAsia="Times New Roman" w:hAnsiTheme="minorHAnsi" w:cstheme="minorHAnsi"/>
          <w:b/>
          <w:color w:val="000000"/>
        </w:rPr>
        <w:t>I don’t know how to make a website/ no programming experience.</w:t>
      </w:r>
    </w:p>
    <w:p w14:paraId="1DB19C92" w14:textId="06D68B05" w:rsidR="00D64F0A" w:rsidRPr="000C7D37" w:rsidRDefault="00205139" w:rsidP="00205139">
      <w:pPr>
        <w:pStyle w:val="ListParagraph"/>
        <w:numPr>
          <w:ilvl w:val="0"/>
          <w:numId w:val="33"/>
        </w:numPr>
        <w:spacing w:before="240" w:after="120"/>
        <w:rPr>
          <w:rFonts w:asciiTheme="minorHAnsi" w:eastAsia="Times New Roman" w:hAnsiTheme="minorHAnsi" w:cstheme="minorHAnsi"/>
          <w:b/>
          <w:sz w:val="20"/>
          <w:szCs w:val="20"/>
        </w:rPr>
      </w:pPr>
      <w:r w:rsidRPr="000C7D37">
        <w:rPr>
          <w:rFonts w:asciiTheme="minorHAnsi" w:hAnsiTheme="minorHAnsi" w:cstheme="minorHAnsi"/>
          <w:sz w:val="20"/>
          <w:szCs w:val="20"/>
        </w:rPr>
        <w:t>Are you comfortable using Microsoft Word or PowerPoint?</w:t>
      </w:r>
    </w:p>
    <w:p w14:paraId="21FDCB46" w14:textId="77777777" w:rsidR="00205139" w:rsidRPr="000C7D37" w:rsidRDefault="00205139" w:rsidP="000C7D37">
      <w:pPr>
        <w:pStyle w:val="SRNonTOC3Header"/>
        <w:numPr>
          <w:ilvl w:val="1"/>
          <w:numId w:val="33"/>
        </w:numP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Start with a template for your industry vertical and just customize content and images.</w:t>
      </w:r>
    </w:p>
    <w:p w14:paraId="206C1107" w14:textId="4A55EE9B" w:rsidR="00205139" w:rsidRPr="000C7D37" w:rsidRDefault="00205139" w:rsidP="000C7D37">
      <w:pPr>
        <w:pStyle w:val="SRNonTOC3Header"/>
        <w:numPr>
          <w:ilvl w:val="1"/>
          <w:numId w:val="33"/>
        </w:numPr>
        <w:spacing w:before="120" w:after="120"/>
        <w:rPr>
          <w:rFonts w:asciiTheme="minorHAnsi" w:hAnsiTheme="minorHAnsi" w:cstheme="minorHAnsi"/>
          <w:color w:val="auto"/>
          <w:sz w:val="20"/>
          <w:szCs w:val="20"/>
        </w:rPr>
      </w:pPr>
      <w:r w:rsidRPr="000C7D37">
        <w:rPr>
          <w:rFonts w:asciiTheme="minorHAnsi" w:hAnsiTheme="minorHAnsi" w:cstheme="minorHAnsi"/>
          <w:color w:val="auto"/>
          <w:sz w:val="20"/>
          <w:szCs w:val="20"/>
        </w:rPr>
        <w:t>Our simple, drag</w:t>
      </w:r>
      <w:r w:rsidR="00D61FA8" w:rsidRPr="000C7D37">
        <w:rPr>
          <w:rFonts w:asciiTheme="minorHAnsi" w:hAnsiTheme="minorHAnsi" w:cstheme="minorHAnsi"/>
          <w:color w:val="auto"/>
          <w:sz w:val="20"/>
          <w:szCs w:val="20"/>
        </w:rPr>
        <w:t xml:space="preserve"> and </w:t>
      </w:r>
      <w:r w:rsidRPr="000C7D37">
        <w:rPr>
          <w:rFonts w:asciiTheme="minorHAnsi" w:hAnsiTheme="minorHAnsi" w:cstheme="minorHAnsi"/>
          <w:color w:val="auto"/>
          <w:sz w:val="20"/>
          <w:szCs w:val="20"/>
        </w:rPr>
        <w:t>drop website creator makes it easy to create and customize your website.</w:t>
      </w:r>
    </w:p>
    <w:p w14:paraId="6F9FFDC1" w14:textId="3877321B" w:rsidR="00205139" w:rsidRPr="000C7D37" w:rsidRDefault="00205139" w:rsidP="000C7D37">
      <w:pPr>
        <w:pStyle w:val="ListParagraph"/>
        <w:numPr>
          <w:ilvl w:val="1"/>
          <w:numId w:val="33"/>
        </w:numPr>
        <w:spacing w:before="240" w:after="120"/>
        <w:rPr>
          <w:rFonts w:asciiTheme="minorHAnsi" w:eastAsia="Times New Roman" w:hAnsiTheme="minorHAnsi" w:cstheme="minorHAnsi"/>
          <w:b/>
        </w:rPr>
      </w:pPr>
      <w:r w:rsidRPr="000C7D37">
        <w:rPr>
          <w:rFonts w:asciiTheme="minorHAnsi" w:hAnsiTheme="minorHAnsi" w:cstheme="minorHAnsi"/>
          <w:sz w:val="20"/>
          <w:szCs w:val="20"/>
        </w:rPr>
        <w:t>We also have Do-i</w:t>
      </w:r>
      <w:r w:rsidR="005806A8" w:rsidRPr="000C7D37">
        <w:rPr>
          <w:rFonts w:asciiTheme="minorHAnsi" w:hAnsiTheme="minorHAnsi" w:cstheme="minorHAnsi"/>
          <w:sz w:val="20"/>
          <w:szCs w:val="20"/>
        </w:rPr>
        <w:t>t</w:t>
      </w:r>
      <w:r w:rsidRPr="000C7D37">
        <w:rPr>
          <w:rFonts w:asciiTheme="minorHAnsi" w:hAnsiTheme="minorHAnsi" w:cstheme="minorHAnsi"/>
          <w:sz w:val="20"/>
          <w:szCs w:val="20"/>
        </w:rPr>
        <w:t>-for-me Professional Design packages.</w:t>
      </w:r>
    </w:p>
    <w:p w14:paraId="5FDC25C6" w14:textId="77777777" w:rsidR="002A0667" w:rsidRPr="000C7D37" w:rsidRDefault="002A0667" w:rsidP="002A0667">
      <w:pPr>
        <w:spacing w:before="240" w:after="120"/>
        <w:rPr>
          <w:rFonts w:asciiTheme="minorHAnsi" w:hAnsiTheme="minorHAnsi" w:cstheme="minorHAnsi"/>
          <w:b/>
        </w:rPr>
      </w:pPr>
      <w:r w:rsidRPr="000C7D37">
        <w:rPr>
          <w:rFonts w:asciiTheme="minorHAnsi" w:hAnsiTheme="minorHAnsi" w:cstheme="minorHAnsi"/>
          <w:b/>
        </w:rPr>
        <w:t>I don’t have/need a website.</w:t>
      </w:r>
    </w:p>
    <w:p w14:paraId="1BA1F499" w14:textId="77777777" w:rsidR="002A0667" w:rsidRPr="000C7D37" w:rsidRDefault="002A0667" w:rsidP="002A0B34">
      <w:pPr>
        <w:numPr>
          <w:ilvl w:val="0"/>
          <w:numId w:val="16"/>
        </w:numPr>
        <w:spacing w:before="0"/>
        <w:textAlignment w:val="baseline"/>
        <w:rPr>
          <w:rFonts w:asciiTheme="minorHAnsi" w:eastAsia="Times New Roman" w:hAnsiTheme="minorHAnsi" w:cstheme="minorHAnsi"/>
          <w:color w:val="000000"/>
          <w:lang w:eastAsia="en-CA"/>
        </w:rPr>
      </w:pPr>
      <w:r w:rsidRPr="000C7D37">
        <w:rPr>
          <w:rFonts w:asciiTheme="minorHAnsi" w:eastAsia="Times New Roman" w:hAnsiTheme="minorHAnsi" w:cstheme="minorHAnsi"/>
          <w:color w:val="000000"/>
          <w:lang w:eastAsia="en-CA"/>
        </w:rPr>
        <w:t>Customers are searching online for local businesses, at home and on their mobiles. A website will help you reach new customers and grow your sales.</w:t>
      </w:r>
    </w:p>
    <w:p w14:paraId="2F3158FD" w14:textId="77777777" w:rsidR="002A0667" w:rsidRPr="000C7D37" w:rsidRDefault="002A0667" w:rsidP="002A0B34">
      <w:pPr>
        <w:numPr>
          <w:ilvl w:val="0"/>
          <w:numId w:val="16"/>
        </w:numPr>
        <w:spacing w:before="0"/>
        <w:textAlignment w:val="baseline"/>
        <w:rPr>
          <w:rFonts w:asciiTheme="minorHAnsi" w:eastAsia="Times New Roman" w:hAnsiTheme="minorHAnsi" w:cstheme="minorHAnsi"/>
          <w:color w:val="000000"/>
          <w:lang w:eastAsia="en-CA"/>
        </w:rPr>
      </w:pPr>
      <w:r w:rsidRPr="000C7D37">
        <w:rPr>
          <w:rFonts w:asciiTheme="minorHAnsi" w:eastAsia="Times New Roman" w:hAnsiTheme="minorHAnsi" w:cstheme="minorHAnsi"/>
          <w:color w:val="000000"/>
          <w:lang w:eastAsia="en-CA"/>
        </w:rPr>
        <w:t>Having an up-to-date website builds your credibility and professionalism. Customers will trust your brand.</w:t>
      </w:r>
    </w:p>
    <w:p w14:paraId="132FBFB9" w14:textId="0A58F964" w:rsidR="002A0667" w:rsidRPr="000C7D37" w:rsidRDefault="002A0667" w:rsidP="002A0B34">
      <w:pPr>
        <w:numPr>
          <w:ilvl w:val="0"/>
          <w:numId w:val="16"/>
        </w:numPr>
        <w:spacing w:before="0"/>
        <w:textAlignment w:val="baseline"/>
        <w:rPr>
          <w:rFonts w:asciiTheme="minorHAnsi" w:eastAsia="Times New Roman" w:hAnsiTheme="minorHAnsi" w:cstheme="minorHAnsi"/>
          <w:color w:val="000000"/>
          <w:lang w:eastAsia="en-CA"/>
        </w:rPr>
      </w:pPr>
      <w:r w:rsidRPr="000C7D37">
        <w:rPr>
          <w:rFonts w:asciiTheme="minorHAnsi" w:eastAsia="Times New Roman" w:hAnsiTheme="minorHAnsi" w:cstheme="minorHAnsi"/>
          <w:color w:val="000000"/>
          <w:lang w:eastAsia="en-CA"/>
        </w:rPr>
        <w:t>A good website will lighten your load – providing company information including your hours, contact information, products and services. Reduce repeat calls on general inquiries about your business.</w:t>
      </w:r>
    </w:p>
    <w:p w14:paraId="29DADF92" w14:textId="77777777" w:rsidR="002A0667" w:rsidRPr="000C7D37" w:rsidRDefault="002A0667" w:rsidP="002A0B34">
      <w:pPr>
        <w:numPr>
          <w:ilvl w:val="0"/>
          <w:numId w:val="16"/>
        </w:numPr>
        <w:spacing w:before="0"/>
        <w:textAlignment w:val="baseline"/>
        <w:rPr>
          <w:rFonts w:asciiTheme="minorHAnsi" w:eastAsia="Times New Roman" w:hAnsiTheme="minorHAnsi" w:cstheme="minorHAnsi"/>
          <w:color w:val="000000"/>
          <w:lang w:eastAsia="en-CA"/>
        </w:rPr>
      </w:pPr>
      <w:r w:rsidRPr="000C7D37">
        <w:rPr>
          <w:rFonts w:asciiTheme="minorHAnsi" w:eastAsia="Times New Roman" w:hAnsiTheme="minorHAnsi" w:cstheme="minorHAnsi"/>
          <w:color w:val="000000"/>
          <w:lang w:eastAsia="en-CA"/>
        </w:rPr>
        <w:t>If you’re not online, your customers could be finding your competition instead.</w:t>
      </w:r>
    </w:p>
    <w:p w14:paraId="26F057A2" w14:textId="77777777" w:rsidR="002A0667" w:rsidRPr="000C7D37" w:rsidRDefault="002A0667" w:rsidP="002A0667">
      <w:pPr>
        <w:spacing w:before="240" w:after="120"/>
        <w:rPr>
          <w:rFonts w:asciiTheme="minorHAnsi" w:hAnsiTheme="minorHAnsi" w:cstheme="minorHAnsi"/>
          <w:b/>
        </w:rPr>
      </w:pPr>
      <w:r w:rsidRPr="000C7D37">
        <w:rPr>
          <w:rFonts w:asciiTheme="minorHAnsi" w:hAnsiTheme="minorHAnsi" w:cstheme="minorHAnsi"/>
          <w:b/>
        </w:rPr>
        <w:t>What about free website providers? Why wouldn’t I just go/stay with them?</w:t>
      </w:r>
    </w:p>
    <w:p w14:paraId="6D5E9879" w14:textId="28D608BF" w:rsidR="002A0667" w:rsidRPr="000C7D37" w:rsidRDefault="002A0667" w:rsidP="002A0B34">
      <w:pPr>
        <w:numPr>
          <w:ilvl w:val="0"/>
          <w:numId w:val="16"/>
        </w:numPr>
        <w:spacing w:before="0"/>
        <w:textAlignment w:val="baseline"/>
        <w:rPr>
          <w:rFonts w:asciiTheme="minorHAnsi" w:eastAsia="Times New Roman" w:hAnsiTheme="minorHAnsi" w:cstheme="minorHAnsi"/>
          <w:color w:val="000000"/>
          <w:lang w:eastAsia="en-CA"/>
        </w:rPr>
      </w:pPr>
      <w:r w:rsidRPr="000C7D37">
        <w:rPr>
          <w:rFonts w:asciiTheme="minorHAnsi" w:eastAsia="Times New Roman" w:hAnsiTheme="minorHAnsi" w:cstheme="minorHAnsi"/>
          <w:color w:val="000000"/>
          <w:lang w:eastAsia="en-CA"/>
        </w:rPr>
        <w:t xml:space="preserve">Free sites are limited in terms of features – like having a subdomain instead of your own domain, affecting </w:t>
      </w:r>
      <w:r w:rsidR="00F3483C" w:rsidRPr="000C7D37">
        <w:rPr>
          <w:rFonts w:asciiTheme="minorHAnsi" w:eastAsia="Times New Roman" w:hAnsiTheme="minorHAnsi" w:cstheme="minorHAnsi"/>
          <w:color w:val="000000"/>
          <w:lang w:eastAsia="en-CA"/>
        </w:rPr>
        <w:t xml:space="preserve">the </w:t>
      </w:r>
      <w:r w:rsidRPr="000C7D37">
        <w:rPr>
          <w:rFonts w:asciiTheme="minorHAnsi" w:eastAsia="Times New Roman" w:hAnsiTheme="minorHAnsi" w:cstheme="minorHAnsi"/>
          <w:color w:val="000000"/>
          <w:lang w:eastAsia="en-CA"/>
        </w:rPr>
        <w:t xml:space="preserve"> image</w:t>
      </w:r>
      <w:r w:rsidR="00F3483C" w:rsidRPr="000C7D37">
        <w:rPr>
          <w:rFonts w:asciiTheme="minorHAnsi" w:eastAsia="Times New Roman" w:hAnsiTheme="minorHAnsi" w:cstheme="minorHAnsi"/>
          <w:color w:val="000000"/>
          <w:lang w:eastAsia="en-CA"/>
        </w:rPr>
        <w:t xml:space="preserve"> of your business</w:t>
      </w:r>
      <w:r w:rsidR="00A52D56" w:rsidRPr="000C7D37">
        <w:rPr>
          <w:rFonts w:asciiTheme="minorHAnsi" w:eastAsia="Times New Roman" w:hAnsiTheme="minorHAnsi" w:cstheme="minorHAnsi"/>
          <w:color w:val="000000"/>
          <w:lang w:eastAsia="en-CA"/>
        </w:rPr>
        <w:t>.</w:t>
      </w:r>
    </w:p>
    <w:p w14:paraId="610C43C1" w14:textId="0D3783A5" w:rsidR="002A0667" w:rsidRPr="000C7D37" w:rsidRDefault="002A0667" w:rsidP="002A0B34">
      <w:pPr>
        <w:numPr>
          <w:ilvl w:val="0"/>
          <w:numId w:val="16"/>
        </w:numPr>
        <w:spacing w:before="0"/>
        <w:textAlignment w:val="baseline"/>
        <w:rPr>
          <w:rFonts w:asciiTheme="minorHAnsi" w:eastAsia="Times New Roman" w:hAnsiTheme="minorHAnsi" w:cstheme="minorHAnsi"/>
          <w:color w:val="000000"/>
          <w:lang w:eastAsia="en-CA"/>
        </w:rPr>
      </w:pPr>
      <w:r w:rsidRPr="000C7D37">
        <w:rPr>
          <w:rFonts w:asciiTheme="minorHAnsi" w:eastAsia="Times New Roman" w:hAnsiTheme="minorHAnsi" w:cstheme="minorHAnsi"/>
          <w:color w:val="000000"/>
          <w:lang w:eastAsia="en-CA"/>
        </w:rPr>
        <w:t>You might have ads on your website, or prominent branding by your provider, also affecting your image</w:t>
      </w:r>
      <w:r w:rsidR="001C37F9" w:rsidRPr="000C7D37">
        <w:rPr>
          <w:rFonts w:asciiTheme="minorHAnsi" w:eastAsia="Times New Roman" w:hAnsiTheme="minorHAnsi" w:cstheme="minorHAnsi"/>
          <w:color w:val="000000"/>
          <w:lang w:eastAsia="en-CA"/>
        </w:rPr>
        <w:t>.</w:t>
      </w:r>
    </w:p>
    <w:p w14:paraId="2E902F3C" w14:textId="4A064C73" w:rsidR="002A0667" w:rsidRPr="000C7D37" w:rsidRDefault="002A0667" w:rsidP="002A0B34">
      <w:pPr>
        <w:numPr>
          <w:ilvl w:val="0"/>
          <w:numId w:val="16"/>
        </w:numPr>
        <w:spacing w:before="0"/>
        <w:textAlignment w:val="baseline"/>
        <w:rPr>
          <w:rFonts w:asciiTheme="minorHAnsi" w:eastAsia="Times New Roman" w:hAnsiTheme="minorHAnsi" w:cstheme="minorHAnsi"/>
          <w:color w:val="000000"/>
          <w:lang w:eastAsia="en-CA"/>
        </w:rPr>
      </w:pPr>
      <w:r w:rsidRPr="000C7D37">
        <w:rPr>
          <w:rFonts w:asciiTheme="minorHAnsi" w:eastAsia="Times New Roman" w:hAnsiTheme="minorHAnsi" w:cstheme="minorHAnsi"/>
          <w:color w:val="000000"/>
          <w:lang w:eastAsia="en-CA"/>
        </w:rPr>
        <w:t>Free site providers are constantly hassling you to upgrade to a paid, premium version or add additional features</w:t>
      </w:r>
      <w:r w:rsidR="001C37F9" w:rsidRPr="000C7D37">
        <w:rPr>
          <w:rFonts w:asciiTheme="minorHAnsi" w:eastAsia="Times New Roman" w:hAnsiTheme="minorHAnsi" w:cstheme="minorHAnsi"/>
          <w:color w:val="000000"/>
          <w:lang w:eastAsia="en-CA"/>
        </w:rPr>
        <w:t>.</w:t>
      </w:r>
      <w:r w:rsidRPr="000C7D37">
        <w:rPr>
          <w:rFonts w:asciiTheme="minorHAnsi" w:eastAsia="Times New Roman" w:hAnsiTheme="minorHAnsi" w:cstheme="minorHAnsi"/>
          <w:color w:val="000000"/>
          <w:lang w:eastAsia="en-CA"/>
        </w:rPr>
        <w:t xml:space="preserve"> </w:t>
      </w:r>
    </w:p>
    <w:p w14:paraId="18490D36" w14:textId="77777777" w:rsidR="000C3286" w:rsidRPr="000C7D37" w:rsidRDefault="000C3286" w:rsidP="000C3286">
      <w:pPr>
        <w:textAlignment w:val="baseline"/>
        <w:rPr>
          <w:rFonts w:asciiTheme="minorHAnsi" w:eastAsia="Times New Roman" w:hAnsiTheme="minorHAnsi" w:cstheme="minorHAnsi"/>
          <w:color w:val="000000"/>
          <w:lang w:eastAsia="en-CA"/>
        </w:rPr>
      </w:pPr>
      <w:r w:rsidRPr="000C7D37">
        <w:rPr>
          <w:rFonts w:asciiTheme="minorHAnsi" w:eastAsia="Times New Roman" w:hAnsiTheme="minorHAnsi" w:cstheme="minorHAnsi"/>
          <w:b/>
          <w:bCs/>
          <w:color w:val="000000"/>
          <w:lang w:eastAsia="en-CA"/>
        </w:rPr>
        <w:br w:type="page"/>
      </w:r>
    </w:p>
    <w:p w14:paraId="458C915B" w14:textId="77777777" w:rsidR="000C3286" w:rsidRPr="000C7D37" w:rsidRDefault="0095551A" w:rsidP="0095551A">
      <w:pPr>
        <w:pStyle w:val="Heading1"/>
        <w:rPr>
          <w:rFonts w:asciiTheme="minorHAnsi" w:hAnsiTheme="minorHAnsi" w:cstheme="minorHAnsi"/>
        </w:rPr>
      </w:pPr>
      <w:bookmarkStart w:id="12" w:name="_Toc442697000"/>
      <w:r w:rsidRPr="000C7D37">
        <w:rPr>
          <w:rFonts w:asciiTheme="minorHAnsi" w:hAnsiTheme="minorHAnsi" w:cstheme="minorHAnsi"/>
        </w:rPr>
        <w:lastRenderedPageBreak/>
        <w:t>Frequently Asked Questions</w:t>
      </w:r>
      <w:bookmarkEnd w:id="12"/>
    </w:p>
    <w:p w14:paraId="5738D3F8" w14:textId="77777777" w:rsidR="002A0667" w:rsidRPr="00297EE0" w:rsidRDefault="002A0667" w:rsidP="00672361">
      <w:pPr>
        <w:rPr>
          <w:rFonts w:asciiTheme="minorHAnsi" w:eastAsia="Times New Roman" w:hAnsiTheme="minorHAnsi" w:cstheme="minorHAnsi"/>
          <w:b/>
          <w:lang w:eastAsia="en-CA"/>
        </w:rPr>
      </w:pPr>
      <w:r w:rsidRPr="00297EE0">
        <w:rPr>
          <w:rFonts w:asciiTheme="minorHAnsi" w:eastAsia="Times New Roman" w:hAnsiTheme="minorHAnsi" w:cstheme="minorHAnsi"/>
          <w:b/>
          <w:lang w:eastAsia="en-CA"/>
        </w:rPr>
        <w:t>How do I use the new Online Presence Builder?</w:t>
      </w:r>
    </w:p>
    <w:p w14:paraId="3A28C2C3" w14:textId="73146EC7" w:rsidR="002A0667" w:rsidRPr="00297EE0" w:rsidRDefault="002A0667" w:rsidP="00672361">
      <w:pPr>
        <w:rPr>
          <w:rFonts w:asciiTheme="minorHAnsi" w:eastAsia="Times New Roman" w:hAnsiTheme="minorHAnsi" w:cstheme="minorHAnsi"/>
          <w:lang w:eastAsia="en-CA"/>
        </w:rPr>
      </w:pPr>
      <w:r w:rsidRPr="00297EE0">
        <w:rPr>
          <w:rFonts w:asciiTheme="minorHAnsi" w:eastAsia="Times New Roman" w:hAnsiTheme="minorHAnsi" w:cstheme="minorHAnsi"/>
          <w:lang w:eastAsia="en-CA"/>
        </w:rPr>
        <w:t>Online Presence Builder was built with ease of use in mind. When you first login to</w:t>
      </w:r>
      <w:r w:rsidR="007F2973" w:rsidRPr="00297EE0">
        <w:rPr>
          <w:rFonts w:asciiTheme="minorHAnsi" w:eastAsia="Times New Roman" w:hAnsiTheme="minorHAnsi" w:cstheme="minorHAnsi"/>
          <w:lang w:eastAsia="en-CA"/>
        </w:rPr>
        <w:t xml:space="preserve"> your</w:t>
      </w:r>
      <w:r w:rsidRPr="00297EE0">
        <w:rPr>
          <w:rFonts w:asciiTheme="minorHAnsi" w:eastAsia="Times New Roman" w:hAnsiTheme="minorHAnsi" w:cstheme="minorHAnsi"/>
          <w:lang w:eastAsia="en-CA"/>
        </w:rPr>
        <w:t xml:space="preserve"> Portal, click on the Websites tab and select Get Started to launch Online Presence Builder. You can select a new design from a selection of brand new, stylish designs created by professionals (and remember you can change your design at any time). Customizing your site is as easy as dragging and dropping your elements onto the page. Select elements from the left-hand menu (for example a heading, text or image), drag and drop it on to your web page, and double-click to edit the element.</w:t>
      </w:r>
    </w:p>
    <w:p w14:paraId="48C47B5F" w14:textId="272EA6F3" w:rsidR="002A0667" w:rsidRPr="00297EE0" w:rsidRDefault="002A0667" w:rsidP="00672361">
      <w:pPr>
        <w:rPr>
          <w:rFonts w:asciiTheme="minorHAnsi" w:eastAsia="Times New Roman" w:hAnsiTheme="minorHAnsi" w:cstheme="minorHAnsi"/>
          <w:lang w:eastAsia="en-CA"/>
        </w:rPr>
      </w:pPr>
      <w:r w:rsidRPr="00297EE0">
        <w:rPr>
          <w:rFonts w:asciiTheme="minorHAnsi" w:eastAsia="Times New Roman" w:hAnsiTheme="minorHAnsi" w:cstheme="minorHAnsi"/>
          <w:lang w:eastAsia="en-CA"/>
        </w:rPr>
        <w:t xml:space="preserve">We’ve included a user guide to help </w:t>
      </w:r>
      <w:r w:rsidR="00B232AE" w:rsidRPr="00297EE0">
        <w:rPr>
          <w:rFonts w:asciiTheme="minorHAnsi" w:eastAsia="Times New Roman" w:hAnsiTheme="minorHAnsi" w:cstheme="minorHAnsi"/>
          <w:lang w:eastAsia="en-CA"/>
        </w:rPr>
        <w:t xml:space="preserve">walk </w:t>
      </w:r>
      <w:r w:rsidRPr="00297EE0">
        <w:rPr>
          <w:rFonts w:asciiTheme="minorHAnsi" w:eastAsia="Times New Roman" w:hAnsiTheme="minorHAnsi" w:cstheme="minorHAnsi"/>
          <w:lang w:eastAsia="en-CA"/>
        </w:rPr>
        <w:t>you through the process of upgrading your website using the new Online Presence Builder. For helpful tips on upgrading your website to Online Presence Builder, see our Guide "Upgrading your Existing Website to Online Presence Builder".</w:t>
      </w:r>
    </w:p>
    <w:p w14:paraId="34BDBEC2" w14:textId="77777777" w:rsidR="002A0667" w:rsidRPr="00672361" w:rsidRDefault="002A0667" w:rsidP="00672361">
      <w:pPr>
        <w:rPr>
          <w:rFonts w:asciiTheme="minorHAnsi" w:eastAsia="Times New Roman" w:hAnsiTheme="minorHAnsi" w:cstheme="minorHAnsi"/>
          <w:b/>
          <w:lang w:eastAsia="en-CA"/>
        </w:rPr>
      </w:pPr>
      <w:r w:rsidRPr="00297EE0">
        <w:rPr>
          <w:rFonts w:asciiTheme="minorHAnsi" w:eastAsia="Times New Roman" w:hAnsiTheme="minorHAnsi" w:cstheme="minorHAnsi"/>
          <w:b/>
          <w:lang w:eastAsia="en-CA"/>
        </w:rPr>
        <w:t>Do I need to build a separate mobile site with the Online Pr</w:t>
      </w:r>
      <w:r w:rsidRPr="00672361">
        <w:rPr>
          <w:rFonts w:asciiTheme="minorHAnsi" w:eastAsia="Times New Roman" w:hAnsiTheme="minorHAnsi" w:cstheme="minorHAnsi"/>
          <w:b/>
          <w:lang w:eastAsia="en-CA"/>
        </w:rPr>
        <w:t>esence Builder?</w:t>
      </w:r>
    </w:p>
    <w:p w14:paraId="6E4BEABF" w14:textId="2DAC0AC3" w:rsidR="002A0667" w:rsidRPr="00672361" w:rsidRDefault="002A0667" w:rsidP="00672361">
      <w:pPr>
        <w:rPr>
          <w:rFonts w:asciiTheme="minorHAnsi" w:eastAsia="Times New Roman" w:hAnsiTheme="minorHAnsi" w:cstheme="minorHAnsi"/>
          <w:lang w:eastAsia="en-CA"/>
        </w:rPr>
      </w:pPr>
      <w:r w:rsidRPr="00672361">
        <w:rPr>
          <w:rFonts w:asciiTheme="minorHAnsi" w:eastAsia="Times New Roman" w:hAnsiTheme="minorHAnsi" w:cstheme="minorHAnsi"/>
          <w:lang w:eastAsia="en-CA"/>
        </w:rPr>
        <w:t xml:space="preserve">No – Online Presence Builder uses </w:t>
      </w:r>
      <w:r w:rsidR="00CE6B8E">
        <w:rPr>
          <w:rFonts w:asciiTheme="minorHAnsi" w:eastAsia="Times New Roman" w:hAnsiTheme="minorHAnsi" w:cstheme="minorHAnsi"/>
          <w:lang w:eastAsia="en-CA"/>
        </w:rPr>
        <w:t xml:space="preserve">a </w:t>
      </w:r>
      <w:r w:rsidRPr="00672361">
        <w:rPr>
          <w:rFonts w:asciiTheme="minorHAnsi" w:eastAsia="Times New Roman" w:hAnsiTheme="minorHAnsi" w:cstheme="minorHAnsi"/>
          <w:lang w:eastAsia="en-CA"/>
        </w:rPr>
        <w:t>responsive design to automatically adapt your site to look great on every device: desktop, mobile or tablet. There’s no need for you to spend the time in developing a separate, mobile-friendly site. Your website will automatically adapt to the device your visitors are using, with the important details front and center. When designing and editing your website, you can preview how it looks on a desktop, tablet or mobile view.</w:t>
      </w:r>
    </w:p>
    <w:p w14:paraId="71798C28" w14:textId="77777777" w:rsidR="002A0667" w:rsidRPr="00672361" w:rsidRDefault="002A0667" w:rsidP="00672361">
      <w:pPr>
        <w:rPr>
          <w:rFonts w:asciiTheme="minorHAnsi" w:eastAsia="Times New Roman" w:hAnsiTheme="minorHAnsi" w:cstheme="minorHAnsi"/>
          <w:b/>
          <w:lang w:eastAsia="en-CA"/>
        </w:rPr>
      </w:pPr>
      <w:r w:rsidRPr="00672361">
        <w:rPr>
          <w:rFonts w:asciiTheme="minorHAnsi" w:eastAsia="Times New Roman" w:hAnsiTheme="minorHAnsi" w:cstheme="minorHAnsi"/>
          <w:b/>
          <w:lang w:eastAsia="en-CA"/>
        </w:rPr>
        <w:t>Can I change my design once I select it?</w:t>
      </w:r>
    </w:p>
    <w:p w14:paraId="5F02D496" w14:textId="77777777" w:rsidR="002A0667" w:rsidRPr="00672361" w:rsidRDefault="002A0667" w:rsidP="00672361">
      <w:pPr>
        <w:rPr>
          <w:rFonts w:asciiTheme="minorHAnsi" w:eastAsia="Times New Roman" w:hAnsiTheme="minorHAnsi" w:cstheme="minorHAnsi"/>
          <w:lang w:eastAsia="en-CA"/>
        </w:rPr>
      </w:pPr>
      <w:r w:rsidRPr="00672361">
        <w:rPr>
          <w:rFonts w:asciiTheme="minorHAnsi" w:eastAsia="Times New Roman" w:hAnsiTheme="minorHAnsi" w:cstheme="minorHAnsi"/>
          <w:lang w:eastAsia="en-CA"/>
        </w:rPr>
        <w:t>Yes, you can change your design at any time. Select “Design” in the tool to view the available designs. You also have the option to preview how existing content will look with the new design before making the change.</w:t>
      </w:r>
    </w:p>
    <w:p w14:paraId="0AA27AA7" w14:textId="77777777" w:rsidR="002A0667" w:rsidRPr="00672361" w:rsidRDefault="002A0667" w:rsidP="00672361">
      <w:pPr>
        <w:rPr>
          <w:rFonts w:asciiTheme="minorHAnsi" w:eastAsia="Times New Roman" w:hAnsiTheme="minorHAnsi" w:cstheme="minorHAnsi"/>
          <w:b/>
          <w:lang w:eastAsia="en-CA"/>
        </w:rPr>
      </w:pPr>
      <w:r w:rsidRPr="00672361">
        <w:rPr>
          <w:rFonts w:asciiTheme="minorHAnsi" w:eastAsia="Times New Roman" w:hAnsiTheme="minorHAnsi" w:cstheme="minorHAnsi"/>
          <w:b/>
          <w:lang w:eastAsia="en-CA"/>
        </w:rPr>
        <w:t>Can I transfer my existing website to the new Online Presence Builder?</w:t>
      </w:r>
    </w:p>
    <w:p w14:paraId="16480B53" w14:textId="561A0CC1" w:rsidR="002A0667" w:rsidRPr="00672361" w:rsidRDefault="002A0667" w:rsidP="00672361">
      <w:pPr>
        <w:rPr>
          <w:rFonts w:asciiTheme="minorHAnsi" w:eastAsia="Times New Roman" w:hAnsiTheme="minorHAnsi" w:cstheme="minorHAnsi"/>
          <w:lang w:eastAsia="en-CA"/>
        </w:rPr>
      </w:pPr>
      <w:r w:rsidRPr="00672361">
        <w:rPr>
          <w:rFonts w:asciiTheme="minorHAnsi" w:eastAsia="Times New Roman" w:hAnsiTheme="minorHAnsi" w:cstheme="minorHAnsi"/>
          <w:lang w:eastAsia="en-CA"/>
        </w:rPr>
        <w:t>Not at this time. We built the new Online Presence Builder with fresh new designs that are SEO-friendly. </w:t>
      </w:r>
      <w:r w:rsidR="00353BCC" w:rsidRPr="00672361">
        <w:rPr>
          <w:rFonts w:asciiTheme="minorHAnsi" w:eastAsia="Times New Roman" w:hAnsiTheme="minorHAnsi" w:cstheme="minorHAnsi"/>
          <w:lang w:eastAsia="en-CA"/>
        </w:rPr>
        <w:t>Once you choose a design template, you can easily copy and paste text and upload your existing images into the Online Presence Builder. You might take this opportunity to refresh your content and make sure your details are up</w:t>
      </w:r>
      <w:r w:rsidR="002564A8">
        <w:rPr>
          <w:rFonts w:asciiTheme="minorHAnsi" w:eastAsia="Times New Roman" w:hAnsiTheme="minorHAnsi" w:cstheme="minorHAnsi"/>
          <w:lang w:eastAsia="en-CA"/>
        </w:rPr>
        <w:t xml:space="preserve"> </w:t>
      </w:r>
      <w:r w:rsidR="00353BCC" w:rsidRPr="00672361">
        <w:rPr>
          <w:rFonts w:asciiTheme="minorHAnsi" w:eastAsia="Times New Roman" w:hAnsiTheme="minorHAnsi" w:cstheme="minorHAnsi"/>
          <w:lang w:eastAsia="en-CA"/>
        </w:rPr>
        <w:t>to</w:t>
      </w:r>
      <w:r w:rsidR="002564A8">
        <w:rPr>
          <w:rFonts w:asciiTheme="minorHAnsi" w:eastAsia="Times New Roman" w:hAnsiTheme="minorHAnsi" w:cstheme="minorHAnsi"/>
          <w:lang w:eastAsia="en-CA"/>
        </w:rPr>
        <w:t xml:space="preserve"> </w:t>
      </w:r>
      <w:r w:rsidR="00353BCC" w:rsidRPr="00672361">
        <w:rPr>
          <w:rFonts w:asciiTheme="minorHAnsi" w:eastAsia="Times New Roman" w:hAnsiTheme="minorHAnsi" w:cstheme="minorHAnsi"/>
          <w:lang w:eastAsia="en-CA"/>
        </w:rPr>
        <w:t xml:space="preserve">date. When you’re finished, you’ll have fantastic, new site that </w:t>
      </w:r>
      <w:r w:rsidR="00A14DD1">
        <w:rPr>
          <w:rFonts w:asciiTheme="minorHAnsi" w:eastAsia="Times New Roman" w:hAnsiTheme="minorHAnsi" w:cstheme="minorHAnsi"/>
          <w:lang w:eastAsia="en-CA"/>
        </w:rPr>
        <w:t>looks great</w:t>
      </w:r>
      <w:r w:rsidR="00A14DD1" w:rsidRPr="00672361">
        <w:rPr>
          <w:rFonts w:asciiTheme="minorHAnsi" w:eastAsia="Times New Roman" w:hAnsiTheme="minorHAnsi" w:cstheme="minorHAnsi"/>
          <w:lang w:eastAsia="en-CA"/>
        </w:rPr>
        <w:t xml:space="preserve"> </w:t>
      </w:r>
      <w:r w:rsidR="00353BCC" w:rsidRPr="00672361">
        <w:rPr>
          <w:rFonts w:asciiTheme="minorHAnsi" w:eastAsia="Times New Roman" w:hAnsiTheme="minorHAnsi" w:cstheme="minorHAnsi"/>
          <w:lang w:eastAsia="en-CA"/>
        </w:rPr>
        <w:t>on every device.</w:t>
      </w:r>
    </w:p>
    <w:p w14:paraId="66F12B29" w14:textId="0489676D" w:rsidR="000C3286" w:rsidRPr="00C01F44" w:rsidRDefault="000C3286" w:rsidP="00672361">
      <w:pPr>
        <w:rPr>
          <w:rStyle w:val="Heading1Char"/>
        </w:rPr>
      </w:pPr>
      <w:r w:rsidRPr="00672361">
        <w:rPr>
          <w:rFonts w:asciiTheme="minorHAnsi" w:eastAsia="Times New Roman" w:hAnsiTheme="minorHAnsi" w:cstheme="minorHAnsi"/>
          <w:lang w:eastAsia="en-CA"/>
        </w:rPr>
        <w:br w:type="page"/>
      </w:r>
      <w:bookmarkStart w:id="13" w:name="_Toc442697006"/>
      <w:r w:rsidR="00CF0CBF" w:rsidRPr="00C01F44">
        <w:rPr>
          <w:rStyle w:val="Heading1Char"/>
        </w:rPr>
        <w:lastRenderedPageBreak/>
        <w:t>Full Feature List</w:t>
      </w:r>
      <w:bookmarkEnd w:id="13"/>
    </w:p>
    <w:tbl>
      <w:tblPr>
        <w:tblW w:w="9039" w:type="dxa"/>
        <w:tblInd w:w="-15" w:type="dxa"/>
        <w:tblLook w:val="04A0" w:firstRow="1" w:lastRow="0" w:firstColumn="1" w:lastColumn="0" w:noHBand="0" w:noVBand="1"/>
      </w:tblPr>
      <w:tblGrid>
        <w:gridCol w:w="9039"/>
      </w:tblGrid>
      <w:tr w:rsidR="00672361" w:rsidRPr="00E9390A" w14:paraId="3ABFDB6D" w14:textId="77777777" w:rsidTr="00672361">
        <w:trPr>
          <w:trHeight w:val="546"/>
        </w:trPr>
        <w:tc>
          <w:tcPr>
            <w:tcW w:w="0" w:type="auto"/>
            <w:tcBorders>
              <w:top w:val="single" w:sz="8" w:space="0" w:color="CCCCCC"/>
              <w:left w:val="single" w:sz="12" w:space="0" w:color="CCCCCC"/>
              <w:bottom w:val="nil"/>
              <w:right w:val="nil"/>
            </w:tcBorders>
            <w:shd w:val="clear" w:color="auto" w:fill="25282A" w:themeFill="text1"/>
            <w:vAlign w:val="center"/>
            <w:hideMark/>
          </w:tcPr>
          <w:p w14:paraId="0A38A934" w14:textId="77777777" w:rsidR="00672361" w:rsidRPr="00E9390A" w:rsidRDefault="00672361" w:rsidP="00504132">
            <w:pPr>
              <w:rPr>
                <w:b/>
                <w:bCs/>
                <w:color w:val="FFFFFF"/>
              </w:rPr>
            </w:pPr>
            <w:r w:rsidRPr="00E9390A">
              <w:rPr>
                <w:b/>
                <w:bCs/>
                <w:color w:val="FFFFFF"/>
              </w:rPr>
              <w:t>Online Presence Builder Features</w:t>
            </w:r>
          </w:p>
        </w:tc>
      </w:tr>
      <w:tr w:rsidR="00672361" w:rsidRPr="00E9390A" w14:paraId="71549F44" w14:textId="77777777" w:rsidTr="00672361">
        <w:trPr>
          <w:trHeight w:val="319"/>
        </w:trPr>
        <w:tc>
          <w:tcPr>
            <w:tcW w:w="0" w:type="auto"/>
            <w:tcBorders>
              <w:top w:val="single" w:sz="4" w:space="0" w:color="A6A6A6"/>
              <w:left w:val="single" w:sz="4" w:space="0" w:color="A6A6A6"/>
              <w:bottom w:val="single" w:sz="4" w:space="0" w:color="A6A6A6"/>
              <w:right w:val="single" w:sz="4" w:space="0" w:color="A6A6A6"/>
            </w:tcBorders>
            <w:vAlign w:val="center"/>
            <w:hideMark/>
          </w:tcPr>
          <w:p w14:paraId="6D51AC87" w14:textId="77777777" w:rsidR="00672361" w:rsidRPr="00E9390A" w:rsidRDefault="00672361" w:rsidP="00504132">
            <w:pPr>
              <w:rPr>
                <w:color w:val="000000"/>
              </w:rPr>
            </w:pPr>
            <w:r w:rsidRPr="00E9390A">
              <w:rPr>
                <w:color w:val="000000"/>
              </w:rPr>
              <w:t>One site published to each domain</w:t>
            </w:r>
          </w:p>
        </w:tc>
      </w:tr>
      <w:tr w:rsidR="00672361" w:rsidRPr="00E9390A" w14:paraId="77A17345" w14:textId="77777777" w:rsidTr="00672361">
        <w:trPr>
          <w:trHeight w:val="319"/>
        </w:trPr>
        <w:tc>
          <w:tcPr>
            <w:tcW w:w="0" w:type="auto"/>
            <w:tcBorders>
              <w:top w:val="nil"/>
              <w:left w:val="single" w:sz="4" w:space="0" w:color="A6A6A6"/>
              <w:bottom w:val="single" w:sz="4" w:space="0" w:color="A6A6A6"/>
              <w:right w:val="single" w:sz="4" w:space="0" w:color="A6A6A6"/>
            </w:tcBorders>
            <w:vAlign w:val="center"/>
            <w:hideMark/>
          </w:tcPr>
          <w:p w14:paraId="566EE704" w14:textId="77777777" w:rsidR="00672361" w:rsidRPr="00E9390A" w:rsidRDefault="00672361" w:rsidP="00504132">
            <w:pPr>
              <w:rPr>
                <w:color w:val="000000"/>
              </w:rPr>
            </w:pPr>
            <w:r w:rsidRPr="00E9390A">
              <w:rPr>
                <w:color w:val="000000"/>
              </w:rPr>
              <w:t>Site Details</w:t>
            </w:r>
          </w:p>
        </w:tc>
      </w:tr>
      <w:tr w:rsidR="00672361" w:rsidRPr="00E9390A" w14:paraId="541DC64C" w14:textId="77777777" w:rsidTr="00672361">
        <w:trPr>
          <w:trHeight w:val="319"/>
        </w:trPr>
        <w:tc>
          <w:tcPr>
            <w:tcW w:w="0" w:type="auto"/>
            <w:tcBorders>
              <w:top w:val="nil"/>
              <w:left w:val="single" w:sz="4" w:space="0" w:color="A6A6A6"/>
              <w:bottom w:val="single" w:sz="4" w:space="0" w:color="A6A6A6"/>
              <w:right w:val="single" w:sz="4" w:space="0" w:color="A6A6A6"/>
            </w:tcBorders>
            <w:vAlign w:val="center"/>
            <w:hideMark/>
          </w:tcPr>
          <w:p w14:paraId="07D010B6" w14:textId="77777777" w:rsidR="00672361" w:rsidRPr="00E9390A" w:rsidRDefault="00672361" w:rsidP="00504132">
            <w:pPr>
              <w:rPr>
                <w:color w:val="000000"/>
              </w:rPr>
            </w:pPr>
            <w:r w:rsidRPr="00E9390A">
              <w:rPr>
                <w:color w:val="000000"/>
              </w:rPr>
              <w:t xml:space="preserve">    Site Title</w:t>
            </w:r>
          </w:p>
        </w:tc>
      </w:tr>
      <w:tr w:rsidR="00672361" w:rsidRPr="00E9390A" w14:paraId="4B5ADA07" w14:textId="77777777" w:rsidTr="00672361">
        <w:trPr>
          <w:trHeight w:val="319"/>
        </w:trPr>
        <w:tc>
          <w:tcPr>
            <w:tcW w:w="0" w:type="auto"/>
            <w:tcBorders>
              <w:top w:val="nil"/>
              <w:left w:val="single" w:sz="4" w:space="0" w:color="A6A6A6"/>
              <w:bottom w:val="single" w:sz="4" w:space="0" w:color="A6A6A6"/>
              <w:right w:val="single" w:sz="4" w:space="0" w:color="A6A6A6"/>
            </w:tcBorders>
            <w:vAlign w:val="center"/>
            <w:hideMark/>
          </w:tcPr>
          <w:p w14:paraId="154D2395" w14:textId="77777777" w:rsidR="00672361" w:rsidRPr="00E9390A" w:rsidRDefault="00672361" w:rsidP="00504132">
            <w:pPr>
              <w:rPr>
                <w:color w:val="000000"/>
              </w:rPr>
            </w:pPr>
            <w:r w:rsidRPr="00E9390A">
              <w:rPr>
                <w:color w:val="000000"/>
              </w:rPr>
              <w:t xml:space="preserve">    Tagline</w:t>
            </w:r>
          </w:p>
        </w:tc>
      </w:tr>
      <w:tr w:rsidR="00672361" w:rsidRPr="00E9390A" w14:paraId="641D078E" w14:textId="77777777" w:rsidTr="00672361">
        <w:trPr>
          <w:trHeight w:val="319"/>
        </w:trPr>
        <w:tc>
          <w:tcPr>
            <w:tcW w:w="0" w:type="auto"/>
            <w:tcBorders>
              <w:top w:val="nil"/>
              <w:left w:val="single" w:sz="4" w:space="0" w:color="A6A6A6"/>
              <w:bottom w:val="single" w:sz="4" w:space="0" w:color="A6A6A6"/>
              <w:right w:val="single" w:sz="4" w:space="0" w:color="A6A6A6"/>
            </w:tcBorders>
            <w:vAlign w:val="center"/>
            <w:hideMark/>
          </w:tcPr>
          <w:p w14:paraId="776B22A5" w14:textId="77777777" w:rsidR="00672361" w:rsidRPr="00E9390A" w:rsidRDefault="00672361" w:rsidP="00504132">
            <w:pPr>
              <w:rPr>
                <w:color w:val="000000"/>
              </w:rPr>
            </w:pPr>
            <w:r w:rsidRPr="00E9390A">
              <w:rPr>
                <w:color w:val="000000"/>
              </w:rPr>
              <w:t xml:space="preserve">    </w:t>
            </w:r>
            <w:r w:rsidRPr="00FA63C8">
              <w:t>Publish To (Directory)</w:t>
            </w:r>
          </w:p>
        </w:tc>
      </w:tr>
      <w:tr w:rsidR="00672361" w:rsidRPr="00E9390A" w14:paraId="4AF1112A" w14:textId="77777777" w:rsidTr="00672361">
        <w:trPr>
          <w:trHeight w:val="319"/>
        </w:trPr>
        <w:tc>
          <w:tcPr>
            <w:tcW w:w="0" w:type="auto"/>
            <w:tcBorders>
              <w:top w:val="nil"/>
              <w:left w:val="single" w:sz="4" w:space="0" w:color="A6A6A6"/>
              <w:bottom w:val="single" w:sz="4" w:space="0" w:color="A6A6A6"/>
              <w:right w:val="single" w:sz="4" w:space="0" w:color="A6A6A6"/>
            </w:tcBorders>
            <w:vAlign w:val="center"/>
            <w:hideMark/>
          </w:tcPr>
          <w:p w14:paraId="48B7B6EA" w14:textId="77777777" w:rsidR="00672361" w:rsidRPr="00E9390A" w:rsidRDefault="00672361" w:rsidP="00504132">
            <w:pPr>
              <w:rPr>
                <w:color w:val="000000"/>
              </w:rPr>
            </w:pPr>
            <w:r w:rsidRPr="00E9390A">
              <w:rPr>
                <w:color w:val="000000"/>
              </w:rPr>
              <w:t>Multi-page Website</w:t>
            </w:r>
          </w:p>
        </w:tc>
      </w:tr>
      <w:tr w:rsidR="00672361" w:rsidRPr="00E9390A" w14:paraId="480B9E1E" w14:textId="77777777" w:rsidTr="00672361">
        <w:trPr>
          <w:trHeight w:val="319"/>
        </w:trPr>
        <w:tc>
          <w:tcPr>
            <w:tcW w:w="0" w:type="auto"/>
            <w:tcBorders>
              <w:top w:val="nil"/>
              <w:left w:val="single" w:sz="4" w:space="0" w:color="A6A6A6"/>
              <w:bottom w:val="single" w:sz="4" w:space="0" w:color="A6A6A6"/>
              <w:right w:val="single" w:sz="4" w:space="0" w:color="A6A6A6"/>
            </w:tcBorders>
            <w:vAlign w:val="center"/>
            <w:hideMark/>
          </w:tcPr>
          <w:p w14:paraId="1D2C5027" w14:textId="77777777" w:rsidR="00672361" w:rsidRPr="00E9390A" w:rsidRDefault="00672361" w:rsidP="00504132">
            <w:pPr>
              <w:rPr>
                <w:color w:val="000000"/>
              </w:rPr>
            </w:pPr>
            <w:r w:rsidRPr="00E9390A">
              <w:rPr>
                <w:color w:val="000000"/>
              </w:rPr>
              <w:t>Lead Capture Page</w:t>
            </w:r>
          </w:p>
        </w:tc>
      </w:tr>
      <w:tr w:rsidR="00672361" w:rsidRPr="00E9390A" w14:paraId="090938D2" w14:textId="77777777" w:rsidTr="00672361">
        <w:trPr>
          <w:trHeight w:val="319"/>
        </w:trPr>
        <w:tc>
          <w:tcPr>
            <w:tcW w:w="0" w:type="auto"/>
            <w:tcBorders>
              <w:top w:val="nil"/>
              <w:left w:val="single" w:sz="4" w:space="0" w:color="A6A6A6"/>
              <w:bottom w:val="single" w:sz="4" w:space="0" w:color="A6A6A6"/>
              <w:right w:val="single" w:sz="4" w:space="0" w:color="A6A6A6"/>
            </w:tcBorders>
            <w:vAlign w:val="center"/>
            <w:hideMark/>
          </w:tcPr>
          <w:p w14:paraId="00BDB65A" w14:textId="77777777" w:rsidR="00672361" w:rsidRPr="00E9390A" w:rsidRDefault="00672361" w:rsidP="00504132">
            <w:pPr>
              <w:rPr>
                <w:color w:val="000000"/>
              </w:rPr>
            </w:pPr>
            <w:r w:rsidRPr="00E9390A">
              <w:rPr>
                <w:color w:val="000000"/>
              </w:rPr>
              <w:t>Instant Online Presence Website</w:t>
            </w:r>
          </w:p>
        </w:tc>
      </w:tr>
      <w:tr w:rsidR="00672361" w:rsidRPr="00E9390A" w14:paraId="37499216" w14:textId="77777777" w:rsidTr="00672361">
        <w:trPr>
          <w:trHeight w:val="319"/>
        </w:trPr>
        <w:tc>
          <w:tcPr>
            <w:tcW w:w="0" w:type="auto"/>
            <w:tcBorders>
              <w:top w:val="nil"/>
              <w:left w:val="single" w:sz="4" w:space="0" w:color="A6A6A6"/>
              <w:bottom w:val="single" w:sz="4" w:space="0" w:color="A6A6A6"/>
              <w:right w:val="single" w:sz="4" w:space="0" w:color="A6A6A6"/>
            </w:tcBorders>
            <w:vAlign w:val="center"/>
            <w:hideMark/>
          </w:tcPr>
          <w:p w14:paraId="41D58484" w14:textId="77777777" w:rsidR="00672361" w:rsidRPr="00E9390A" w:rsidRDefault="00672361" w:rsidP="00504132">
            <w:pPr>
              <w:rPr>
                <w:color w:val="000000"/>
              </w:rPr>
            </w:pPr>
            <w:r w:rsidRPr="00E9390A">
              <w:rPr>
                <w:color w:val="000000"/>
              </w:rPr>
              <w:t xml:space="preserve">    About Us Pre-Canned Information</w:t>
            </w:r>
          </w:p>
        </w:tc>
      </w:tr>
      <w:tr w:rsidR="00672361" w:rsidRPr="00E9390A" w14:paraId="79081EBC" w14:textId="77777777" w:rsidTr="00672361">
        <w:trPr>
          <w:trHeight w:val="319"/>
        </w:trPr>
        <w:tc>
          <w:tcPr>
            <w:tcW w:w="0" w:type="auto"/>
            <w:tcBorders>
              <w:top w:val="nil"/>
              <w:left w:val="single" w:sz="4" w:space="0" w:color="A6A6A6"/>
              <w:bottom w:val="single" w:sz="4" w:space="0" w:color="A6A6A6"/>
              <w:right w:val="single" w:sz="4" w:space="0" w:color="A6A6A6"/>
            </w:tcBorders>
            <w:vAlign w:val="center"/>
            <w:hideMark/>
          </w:tcPr>
          <w:p w14:paraId="1C7614C9" w14:textId="77777777" w:rsidR="00672361" w:rsidRPr="00E9390A" w:rsidRDefault="00672361" w:rsidP="00504132">
            <w:pPr>
              <w:rPr>
                <w:color w:val="000000"/>
              </w:rPr>
            </w:pPr>
            <w:r w:rsidRPr="00E9390A">
              <w:rPr>
                <w:color w:val="000000"/>
              </w:rPr>
              <w:t xml:space="preserve">    Contact Us – Address, Phone Number, Google Map</w:t>
            </w:r>
          </w:p>
        </w:tc>
      </w:tr>
      <w:tr w:rsidR="00672361" w:rsidRPr="00E9390A" w14:paraId="7BCC798F" w14:textId="77777777" w:rsidTr="00672361">
        <w:trPr>
          <w:trHeight w:val="319"/>
        </w:trPr>
        <w:tc>
          <w:tcPr>
            <w:tcW w:w="0" w:type="auto"/>
            <w:tcBorders>
              <w:top w:val="nil"/>
              <w:left w:val="single" w:sz="4" w:space="0" w:color="A6A6A6"/>
              <w:bottom w:val="single" w:sz="4" w:space="0" w:color="A6A6A6"/>
              <w:right w:val="single" w:sz="4" w:space="0" w:color="A6A6A6"/>
            </w:tcBorders>
            <w:noWrap/>
            <w:vAlign w:val="bottom"/>
            <w:hideMark/>
          </w:tcPr>
          <w:p w14:paraId="47900995" w14:textId="77777777" w:rsidR="00672361" w:rsidRPr="00E9390A" w:rsidRDefault="00672361" w:rsidP="00504132">
            <w:pPr>
              <w:rPr>
                <w:color w:val="000000"/>
              </w:rPr>
            </w:pPr>
            <w:r w:rsidRPr="00E9390A">
              <w:rPr>
                <w:color w:val="000000"/>
              </w:rPr>
              <w:t xml:space="preserve">    Email Contact Form</w:t>
            </w:r>
          </w:p>
        </w:tc>
      </w:tr>
      <w:tr w:rsidR="00672361" w:rsidRPr="00E9390A" w14:paraId="01785020" w14:textId="77777777" w:rsidTr="00672361">
        <w:trPr>
          <w:trHeight w:val="319"/>
        </w:trPr>
        <w:tc>
          <w:tcPr>
            <w:tcW w:w="0" w:type="auto"/>
            <w:tcBorders>
              <w:top w:val="nil"/>
              <w:left w:val="single" w:sz="4" w:space="0" w:color="A6A6A6"/>
              <w:bottom w:val="single" w:sz="4" w:space="0" w:color="A6A6A6"/>
              <w:right w:val="single" w:sz="4" w:space="0" w:color="A6A6A6"/>
            </w:tcBorders>
            <w:vAlign w:val="center"/>
            <w:hideMark/>
          </w:tcPr>
          <w:p w14:paraId="6E605A62" w14:textId="77777777" w:rsidR="00672361" w:rsidRPr="00E9390A" w:rsidRDefault="00672361" w:rsidP="00504132">
            <w:pPr>
              <w:rPr>
                <w:color w:val="000000"/>
              </w:rPr>
            </w:pPr>
            <w:r w:rsidRPr="00E9390A">
              <w:rPr>
                <w:color w:val="000000"/>
              </w:rPr>
              <w:t>Last Modified / Last Published</w:t>
            </w:r>
          </w:p>
        </w:tc>
      </w:tr>
      <w:tr w:rsidR="00672361" w:rsidRPr="00E9390A" w14:paraId="3359AF4B" w14:textId="77777777" w:rsidTr="00672361">
        <w:trPr>
          <w:trHeight w:val="319"/>
        </w:trPr>
        <w:tc>
          <w:tcPr>
            <w:tcW w:w="0" w:type="auto"/>
            <w:tcBorders>
              <w:top w:val="nil"/>
              <w:left w:val="single" w:sz="4" w:space="0" w:color="A6A6A6"/>
              <w:bottom w:val="single" w:sz="4" w:space="0" w:color="A6A6A6"/>
              <w:right w:val="single" w:sz="4" w:space="0" w:color="A6A6A6"/>
            </w:tcBorders>
            <w:vAlign w:val="center"/>
            <w:hideMark/>
          </w:tcPr>
          <w:p w14:paraId="7FA68C1A" w14:textId="77777777" w:rsidR="00672361" w:rsidRPr="00E9390A" w:rsidRDefault="00672361" w:rsidP="00504132">
            <w:pPr>
              <w:rPr>
                <w:color w:val="000000"/>
              </w:rPr>
            </w:pPr>
            <w:r w:rsidRPr="00E9390A">
              <w:rPr>
                <w:color w:val="000000"/>
              </w:rPr>
              <w:t>Hover Help Tips and Tricks</w:t>
            </w:r>
          </w:p>
        </w:tc>
      </w:tr>
      <w:tr w:rsidR="00672361" w:rsidRPr="00E9390A" w14:paraId="1C767B15" w14:textId="77777777" w:rsidTr="00672361">
        <w:trPr>
          <w:trHeight w:val="319"/>
        </w:trPr>
        <w:tc>
          <w:tcPr>
            <w:tcW w:w="0" w:type="auto"/>
            <w:tcBorders>
              <w:top w:val="nil"/>
              <w:left w:val="single" w:sz="4" w:space="0" w:color="A6A6A6"/>
              <w:bottom w:val="single" w:sz="4" w:space="0" w:color="A6A6A6"/>
              <w:right w:val="single" w:sz="4" w:space="0" w:color="A6A6A6"/>
            </w:tcBorders>
            <w:vAlign w:val="center"/>
            <w:hideMark/>
          </w:tcPr>
          <w:p w14:paraId="12A69A34" w14:textId="77777777" w:rsidR="00672361" w:rsidRPr="00E9390A" w:rsidRDefault="00672361" w:rsidP="00504132">
            <w:pPr>
              <w:rPr>
                <w:color w:val="000000"/>
              </w:rPr>
            </w:pPr>
            <w:r w:rsidRPr="00E9390A">
              <w:rPr>
                <w:color w:val="000000"/>
              </w:rPr>
              <w:t>Advanced Site Builder Backend for Do It For Me Designers</w:t>
            </w:r>
          </w:p>
        </w:tc>
      </w:tr>
      <w:tr w:rsidR="00672361" w:rsidRPr="00E9390A" w14:paraId="653F530B" w14:textId="77777777" w:rsidTr="00672361">
        <w:trPr>
          <w:trHeight w:val="409"/>
        </w:trPr>
        <w:tc>
          <w:tcPr>
            <w:tcW w:w="0" w:type="auto"/>
            <w:tcBorders>
              <w:top w:val="nil"/>
              <w:left w:val="single" w:sz="12" w:space="0" w:color="CCCCCC"/>
              <w:bottom w:val="nil"/>
              <w:right w:val="nil"/>
            </w:tcBorders>
            <w:shd w:val="clear" w:color="auto" w:fill="2CADB2" w:themeFill="text2"/>
            <w:vAlign w:val="center"/>
            <w:hideMark/>
          </w:tcPr>
          <w:p w14:paraId="085CA555" w14:textId="77777777" w:rsidR="00672361" w:rsidRPr="00E9390A" w:rsidRDefault="00672361" w:rsidP="00504132">
            <w:pPr>
              <w:rPr>
                <w:b/>
                <w:bCs/>
                <w:color w:val="FFFFFF"/>
              </w:rPr>
            </w:pPr>
            <w:r w:rsidRPr="00E9390A">
              <w:rPr>
                <w:b/>
                <w:bCs/>
                <w:color w:val="FFFFFF"/>
              </w:rPr>
              <w:t>Design Templates</w:t>
            </w:r>
          </w:p>
        </w:tc>
      </w:tr>
      <w:tr w:rsidR="00672361" w:rsidRPr="00E9390A" w14:paraId="42D42B35" w14:textId="77777777" w:rsidTr="00672361">
        <w:trPr>
          <w:trHeight w:val="277"/>
        </w:trPr>
        <w:tc>
          <w:tcPr>
            <w:tcW w:w="0" w:type="auto"/>
            <w:tcBorders>
              <w:top w:val="single" w:sz="4" w:space="0" w:color="CCCCCC"/>
              <w:left w:val="single" w:sz="4" w:space="0" w:color="CCCCCC"/>
              <w:bottom w:val="single" w:sz="4" w:space="0" w:color="CCCCCC"/>
              <w:right w:val="single" w:sz="4" w:space="0" w:color="CCCCCC"/>
            </w:tcBorders>
            <w:vAlign w:val="center"/>
            <w:hideMark/>
          </w:tcPr>
          <w:p w14:paraId="4961AA6E" w14:textId="77777777" w:rsidR="00672361" w:rsidRPr="00E9390A" w:rsidRDefault="00672361" w:rsidP="00504132">
            <w:pPr>
              <w:rPr>
                <w:color w:val="000000"/>
              </w:rPr>
            </w:pPr>
            <w:r w:rsidRPr="00E9390A">
              <w:rPr>
                <w:color w:val="000000"/>
              </w:rPr>
              <w:t>Templates</w:t>
            </w:r>
          </w:p>
        </w:tc>
      </w:tr>
      <w:tr w:rsidR="00672361" w:rsidRPr="00E9390A" w14:paraId="381DB783"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608A63A6" w14:textId="77777777" w:rsidR="00672361" w:rsidRPr="00E9390A" w:rsidRDefault="00672361" w:rsidP="00504132">
            <w:pPr>
              <w:rPr>
                <w:color w:val="000000"/>
              </w:rPr>
            </w:pPr>
            <w:r w:rsidRPr="00E9390A">
              <w:rPr>
                <w:color w:val="000000"/>
              </w:rPr>
              <w:t>Template Categories</w:t>
            </w:r>
          </w:p>
        </w:tc>
      </w:tr>
      <w:tr w:rsidR="00672361" w:rsidRPr="00E9390A" w14:paraId="51E91CA1"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6715FF1E" w14:textId="77777777" w:rsidR="00672361" w:rsidRPr="00E9390A" w:rsidRDefault="00672361" w:rsidP="00504132">
            <w:pPr>
              <w:rPr>
                <w:color w:val="000000"/>
              </w:rPr>
            </w:pPr>
            <w:r w:rsidRPr="00E9390A">
              <w:rPr>
                <w:color w:val="000000"/>
              </w:rPr>
              <w:t>Template Color Selection (on Select Templates)</w:t>
            </w:r>
          </w:p>
        </w:tc>
      </w:tr>
      <w:tr w:rsidR="00672361" w:rsidRPr="00E9390A" w14:paraId="455F5345"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76FC3A8E" w14:textId="77777777" w:rsidR="00672361" w:rsidRPr="00E9390A" w:rsidRDefault="00672361" w:rsidP="00504132">
            <w:pPr>
              <w:rPr>
                <w:color w:val="000000"/>
              </w:rPr>
            </w:pPr>
            <w:r w:rsidRPr="00E9390A">
              <w:rPr>
                <w:color w:val="000000"/>
              </w:rPr>
              <w:t>Mobile Optimized for Tablets and Smart Phones</w:t>
            </w:r>
          </w:p>
        </w:tc>
      </w:tr>
      <w:tr w:rsidR="00672361" w:rsidRPr="00E9390A" w14:paraId="28C431FD"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750A574E" w14:textId="77777777" w:rsidR="00672361" w:rsidRPr="00E9390A" w:rsidRDefault="00672361" w:rsidP="00504132">
            <w:pPr>
              <w:rPr>
                <w:color w:val="000000"/>
              </w:rPr>
            </w:pPr>
            <w:r w:rsidRPr="00E9390A">
              <w:rPr>
                <w:color w:val="000000"/>
              </w:rPr>
              <w:t>Hero Image</w:t>
            </w:r>
          </w:p>
        </w:tc>
      </w:tr>
      <w:tr w:rsidR="00672361" w:rsidRPr="00E9390A" w14:paraId="6DE97140"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09BE8B0F" w14:textId="77777777" w:rsidR="00672361" w:rsidRPr="00E9390A" w:rsidRDefault="00672361" w:rsidP="00504132">
            <w:pPr>
              <w:rPr>
                <w:color w:val="000000"/>
              </w:rPr>
            </w:pPr>
            <w:r w:rsidRPr="00E9390A">
              <w:rPr>
                <w:color w:val="000000"/>
              </w:rPr>
              <w:t xml:space="preserve">    Royalty Free Hero Images – Across 24 Verticals</w:t>
            </w:r>
          </w:p>
        </w:tc>
      </w:tr>
      <w:tr w:rsidR="00672361" w:rsidRPr="00E9390A" w14:paraId="3B944004"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2FAA83EF" w14:textId="77777777" w:rsidR="00672361" w:rsidRPr="00E9390A" w:rsidRDefault="00672361" w:rsidP="00504132">
            <w:pPr>
              <w:rPr>
                <w:color w:val="000000"/>
              </w:rPr>
            </w:pPr>
            <w:r w:rsidRPr="00E9390A">
              <w:rPr>
                <w:color w:val="000000"/>
              </w:rPr>
              <w:t xml:space="preserve">    Hero Image Slideshow </w:t>
            </w:r>
          </w:p>
        </w:tc>
      </w:tr>
      <w:tr w:rsidR="00672361" w:rsidRPr="00E9390A" w14:paraId="677F83C1" w14:textId="77777777" w:rsidTr="00672361">
        <w:trPr>
          <w:trHeight w:val="409"/>
        </w:trPr>
        <w:tc>
          <w:tcPr>
            <w:tcW w:w="0" w:type="auto"/>
            <w:tcBorders>
              <w:top w:val="nil"/>
              <w:left w:val="single" w:sz="12" w:space="0" w:color="CCCCCC"/>
              <w:bottom w:val="nil"/>
              <w:right w:val="nil"/>
            </w:tcBorders>
            <w:shd w:val="clear" w:color="auto" w:fill="2CADB2" w:themeFill="text2"/>
            <w:vAlign w:val="center"/>
            <w:hideMark/>
          </w:tcPr>
          <w:p w14:paraId="4168AB46" w14:textId="77777777" w:rsidR="00672361" w:rsidRPr="00E9390A" w:rsidRDefault="00672361" w:rsidP="00504132">
            <w:pPr>
              <w:rPr>
                <w:b/>
                <w:bCs/>
                <w:color w:val="FFFFFF"/>
              </w:rPr>
            </w:pPr>
            <w:r w:rsidRPr="00E9390A">
              <w:rPr>
                <w:b/>
                <w:bCs/>
                <w:color w:val="FFFFFF"/>
              </w:rPr>
              <w:t>Site Menu</w:t>
            </w:r>
          </w:p>
        </w:tc>
      </w:tr>
      <w:tr w:rsidR="00672361" w:rsidRPr="00E9390A" w14:paraId="5336CE5E" w14:textId="77777777" w:rsidTr="00672361">
        <w:trPr>
          <w:trHeight w:val="319"/>
        </w:trPr>
        <w:tc>
          <w:tcPr>
            <w:tcW w:w="0" w:type="auto"/>
            <w:tcBorders>
              <w:top w:val="single" w:sz="4" w:space="0" w:color="CCCCCC"/>
              <w:left w:val="single" w:sz="4" w:space="0" w:color="CCCCCC"/>
              <w:bottom w:val="single" w:sz="4" w:space="0" w:color="CCCCCC"/>
              <w:right w:val="single" w:sz="4" w:space="0" w:color="CCCCCC"/>
            </w:tcBorders>
            <w:vAlign w:val="center"/>
            <w:hideMark/>
          </w:tcPr>
          <w:p w14:paraId="21EE6F76" w14:textId="77777777" w:rsidR="00672361" w:rsidRPr="00E9390A" w:rsidRDefault="00672361" w:rsidP="00504132">
            <w:pPr>
              <w:rPr>
                <w:color w:val="000000"/>
              </w:rPr>
            </w:pPr>
            <w:r w:rsidRPr="00E9390A">
              <w:rPr>
                <w:color w:val="000000"/>
              </w:rPr>
              <w:t>Menu Orientation – Horizontal or Vertical Layout</w:t>
            </w:r>
          </w:p>
        </w:tc>
      </w:tr>
      <w:tr w:rsidR="00672361" w:rsidRPr="00E9390A" w14:paraId="74310E72"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7897D771" w14:textId="77777777" w:rsidR="00672361" w:rsidRPr="00E9390A" w:rsidRDefault="00672361" w:rsidP="00504132">
            <w:pPr>
              <w:rPr>
                <w:color w:val="000000"/>
              </w:rPr>
            </w:pPr>
            <w:r w:rsidRPr="00E9390A">
              <w:rPr>
                <w:color w:val="000000"/>
              </w:rPr>
              <w:t>Menu Visibility – Show or Hide</w:t>
            </w:r>
          </w:p>
        </w:tc>
      </w:tr>
      <w:tr w:rsidR="00672361" w:rsidRPr="00E9390A" w14:paraId="4FD0A0BB"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19042A1F" w14:textId="77777777" w:rsidR="00672361" w:rsidRPr="00E9390A" w:rsidRDefault="00672361" w:rsidP="00504132">
            <w:pPr>
              <w:rPr>
                <w:color w:val="000000"/>
              </w:rPr>
            </w:pPr>
            <w:r w:rsidRPr="00E9390A">
              <w:rPr>
                <w:color w:val="000000"/>
              </w:rPr>
              <w:t>Menu Item Width Setting (button length)</w:t>
            </w:r>
          </w:p>
        </w:tc>
      </w:tr>
      <w:tr w:rsidR="00672361" w:rsidRPr="00E9390A" w14:paraId="1CDFAB86" w14:textId="77777777" w:rsidTr="00672361">
        <w:trPr>
          <w:trHeight w:val="409"/>
        </w:trPr>
        <w:tc>
          <w:tcPr>
            <w:tcW w:w="0" w:type="auto"/>
            <w:tcBorders>
              <w:top w:val="nil"/>
              <w:left w:val="single" w:sz="12" w:space="0" w:color="CCCCCC"/>
              <w:bottom w:val="nil"/>
              <w:right w:val="nil"/>
            </w:tcBorders>
            <w:shd w:val="clear" w:color="auto" w:fill="2CADB2" w:themeFill="text2"/>
            <w:vAlign w:val="center"/>
            <w:hideMark/>
          </w:tcPr>
          <w:p w14:paraId="11B30BFD" w14:textId="77777777" w:rsidR="00672361" w:rsidRPr="00E9390A" w:rsidRDefault="00672361" w:rsidP="00504132">
            <w:pPr>
              <w:rPr>
                <w:b/>
                <w:bCs/>
                <w:color w:val="FFFFFF"/>
              </w:rPr>
            </w:pPr>
            <w:r w:rsidRPr="00E9390A">
              <w:rPr>
                <w:b/>
                <w:bCs/>
                <w:color w:val="FFFFFF"/>
              </w:rPr>
              <w:t>Builder Editor</w:t>
            </w:r>
          </w:p>
        </w:tc>
      </w:tr>
      <w:tr w:rsidR="00672361" w:rsidRPr="00E9390A" w14:paraId="3847FB85" w14:textId="77777777" w:rsidTr="00672361">
        <w:trPr>
          <w:trHeight w:val="309"/>
        </w:trPr>
        <w:tc>
          <w:tcPr>
            <w:tcW w:w="0" w:type="auto"/>
            <w:tcBorders>
              <w:top w:val="single" w:sz="4" w:space="0" w:color="CCCCCC"/>
              <w:left w:val="single" w:sz="4" w:space="0" w:color="CCCCCC"/>
              <w:bottom w:val="single" w:sz="4" w:space="0" w:color="CCCCCC"/>
              <w:right w:val="single" w:sz="4" w:space="0" w:color="CCCCCC"/>
            </w:tcBorders>
            <w:vAlign w:val="center"/>
            <w:hideMark/>
          </w:tcPr>
          <w:p w14:paraId="4BC3F983" w14:textId="74C46AA9" w:rsidR="00672361" w:rsidRPr="00E9390A" w:rsidRDefault="00672361" w:rsidP="00504132">
            <w:pPr>
              <w:rPr>
                <w:color w:val="000000"/>
              </w:rPr>
            </w:pPr>
            <w:r w:rsidRPr="00E9390A">
              <w:rPr>
                <w:color w:val="000000"/>
              </w:rPr>
              <w:t>Intuitive, User</w:t>
            </w:r>
            <w:r w:rsidR="000B53C3">
              <w:rPr>
                <w:color w:val="000000"/>
              </w:rPr>
              <w:t>-</w:t>
            </w:r>
            <w:r w:rsidRPr="00E9390A">
              <w:rPr>
                <w:color w:val="000000"/>
              </w:rPr>
              <w:t>Friendly Interface</w:t>
            </w:r>
          </w:p>
        </w:tc>
      </w:tr>
      <w:tr w:rsidR="00672361" w:rsidRPr="00E9390A" w14:paraId="6B98C10F"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3C88EA7E" w14:textId="77777777" w:rsidR="00672361" w:rsidRPr="00E9390A" w:rsidRDefault="00672361" w:rsidP="00504132">
            <w:pPr>
              <w:rPr>
                <w:color w:val="000000"/>
              </w:rPr>
            </w:pPr>
            <w:r w:rsidRPr="00E9390A">
              <w:rPr>
                <w:color w:val="000000"/>
              </w:rPr>
              <w:t>Drag and Drop / WYSIWYG</w:t>
            </w:r>
          </w:p>
        </w:tc>
      </w:tr>
      <w:tr w:rsidR="00672361" w:rsidRPr="00E9390A" w14:paraId="6E885D1D"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5E333BC2" w14:textId="77777777" w:rsidR="00672361" w:rsidRPr="00E9390A" w:rsidRDefault="00672361" w:rsidP="00504132">
            <w:pPr>
              <w:rPr>
                <w:color w:val="000000"/>
              </w:rPr>
            </w:pPr>
            <w:r w:rsidRPr="00E9390A">
              <w:rPr>
                <w:color w:val="000000"/>
              </w:rPr>
              <w:t>Save Functionality</w:t>
            </w:r>
          </w:p>
        </w:tc>
      </w:tr>
      <w:tr w:rsidR="00672361" w:rsidRPr="00E9390A" w14:paraId="5757F9FF"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006900FF" w14:textId="77777777" w:rsidR="00672361" w:rsidRPr="00E9390A" w:rsidRDefault="00672361" w:rsidP="00504132">
            <w:pPr>
              <w:rPr>
                <w:color w:val="000000"/>
              </w:rPr>
            </w:pPr>
            <w:r w:rsidRPr="00E9390A">
              <w:rPr>
                <w:color w:val="000000"/>
              </w:rPr>
              <w:t xml:space="preserve">    Save Page</w:t>
            </w:r>
          </w:p>
        </w:tc>
      </w:tr>
      <w:tr w:rsidR="00672361" w:rsidRPr="00E9390A" w14:paraId="60A585D9"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651E90CA" w14:textId="77777777" w:rsidR="00672361" w:rsidRPr="00E9390A" w:rsidRDefault="00672361" w:rsidP="00504132">
            <w:pPr>
              <w:rPr>
                <w:color w:val="000000"/>
              </w:rPr>
            </w:pPr>
            <w:r w:rsidRPr="00E9390A">
              <w:rPr>
                <w:color w:val="000000"/>
              </w:rPr>
              <w:t xml:space="preserve">    Save Page Automatically Before Moving Forward/Closing</w:t>
            </w:r>
          </w:p>
        </w:tc>
      </w:tr>
      <w:tr w:rsidR="00672361" w:rsidRPr="00E9390A" w14:paraId="0A6DE09D"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490CC852" w14:textId="77777777" w:rsidR="00672361" w:rsidRPr="00E9390A" w:rsidRDefault="00672361" w:rsidP="00504132">
            <w:pPr>
              <w:rPr>
                <w:color w:val="000000"/>
              </w:rPr>
            </w:pPr>
            <w:r w:rsidRPr="00E9390A">
              <w:rPr>
                <w:color w:val="000000"/>
              </w:rPr>
              <w:t>Undo/Redo</w:t>
            </w:r>
          </w:p>
        </w:tc>
      </w:tr>
      <w:tr w:rsidR="00672361" w:rsidRPr="00E9390A" w14:paraId="44821CAB"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344E8CF3" w14:textId="77777777" w:rsidR="00672361" w:rsidRPr="00E9390A" w:rsidRDefault="00672361" w:rsidP="00504132">
            <w:pPr>
              <w:rPr>
                <w:color w:val="000000"/>
              </w:rPr>
            </w:pPr>
            <w:r w:rsidRPr="00E9390A">
              <w:rPr>
                <w:color w:val="000000"/>
              </w:rPr>
              <w:t>Create New Page</w:t>
            </w:r>
          </w:p>
        </w:tc>
      </w:tr>
      <w:tr w:rsidR="00672361" w:rsidRPr="00E9390A" w14:paraId="6D70E375"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4E92B685" w14:textId="77777777" w:rsidR="00672361" w:rsidRPr="00E9390A" w:rsidRDefault="00672361" w:rsidP="00504132">
            <w:pPr>
              <w:rPr>
                <w:color w:val="000000"/>
              </w:rPr>
            </w:pPr>
            <w:r w:rsidRPr="00E9390A">
              <w:rPr>
                <w:color w:val="000000"/>
              </w:rPr>
              <w:t xml:space="preserve">    Page Properties</w:t>
            </w:r>
          </w:p>
        </w:tc>
      </w:tr>
      <w:tr w:rsidR="00672361" w:rsidRPr="00E9390A" w14:paraId="1B55E65E"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1ED2E2DC" w14:textId="1031AACC" w:rsidR="00672361" w:rsidRPr="00E9390A" w:rsidRDefault="00672361" w:rsidP="00504132">
            <w:pPr>
              <w:rPr>
                <w:color w:val="000000"/>
              </w:rPr>
            </w:pPr>
            <w:r w:rsidRPr="00E9390A">
              <w:rPr>
                <w:color w:val="000000"/>
              </w:rPr>
              <w:t xml:space="preserve">        Page Name </w:t>
            </w:r>
          </w:p>
        </w:tc>
      </w:tr>
      <w:tr w:rsidR="00672361" w:rsidRPr="00E9390A" w14:paraId="6D08D7D9" w14:textId="77777777" w:rsidTr="000C7D37">
        <w:trPr>
          <w:trHeight w:val="251"/>
        </w:trPr>
        <w:tc>
          <w:tcPr>
            <w:tcW w:w="0" w:type="auto"/>
            <w:tcBorders>
              <w:top w:val="nil"/>
              <w:left w:val="single" w:sz="4" w:space="0" w:color="CCCCCC"/>
              <w:bottom w:val="single" w:sz="4" w:space="0" w:color="CCCCCC"/>
              <w:right w:val="single" w:sz="4" w:space="0" w:color="CCCCCC"/>
            </w:tcBorders>
            <w:vAlign w:val="center"/>
            <w:hideMark/>
          </w:tcPr>
          <w:p w14:paraId="497372D3" w14:textId="0BE564F6" w:rsidR="00672361" w:rsidRPr="00E9390A" w:rsidRDefault="00672361" w:rsidP="00504132">
            <w:pPr>
              <w:rPr>
                <w:color w:val="000000"/>
              </w:rPr>
            </w:pPr>
            <w:r w:rsidRPr="00E9390A">
              <w:rPr>
                <w:color w:val="000000"/>
              </w:rPr>
              <w:t xml:space="preserve">        Page Title </w:t>
            </w:r>
          </w:p>
        </w:tc>
      </w:tr>
      <w:tr w:rsidR="00672361" w:rsidRPr="00E9390A" w14:paraId="47F8AB54"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074D9FD0" w14:textId="441F0A81" w:rsidR="00672361" w:rsidRPr="00E9390A" w:rsidRDefault="00672361" w:rsidP="00504132">
            <w:pPr>
              <w:rPr>
                <w:color w:val="000000"/>
              </w:rPr>
            </w:pPr>
            <w:r w:rsidRPr="00E9390A">
              <w:rPr>
                <w:color w:val="000000"/>
              </w:rPr>
              <w:t xml:space="preserve">        Page Tagline </w:t>
            </w:r>
          </w:p>
        </w:tc>
      </w:tr>
      <w:tr w:rsidR="00672361" w:rsidRPr="00E9390A" w14:paraId="693E732A"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29D19B45" w14:textId="0BC73536" w:rsidR="00672361" w:rsidRPr="00E9390A" w:rsidRDefault="00672361" w:rsidP="00504132">
            <w:pPr>
              <w:rPr>
                <w:color w:val="000000"/>
              </w:rPr>
            </w:pPr>
            <w:r w:rsidRPr="00E9390A">
              <w:rPr>
                <w:color w:val="000000"/>
              </w:rPr>
              <w:lastRenderedPageBreak/>
              <w:t xml:space="preserve">        Summary </w:t>
            </w:r>
          </w:p>
        </w:tc>
      </w:tr>
      <w:tr w:rsidR="00672361" w:rsidRPr="00E9390A" w14:paraId="57AAF09E"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1BD50EF1" w14:textId="759F61C6" w:rsidR="00672361" w:rsidRPr="00E9390A" w:rsidRDefault="00672361" w:rsidP="00504132">
            <w:pPr>
              <w:rPr>
                <w:color w:val="000000"/>
              </w:rPr>
            </w:pPr>
            <w:r w:rsidRPr="00E9390A">
              <w:rPr>
                <w:color w:val="000000"/>
              </w:rPr>
              <w:t xml:space="preserve">        Keywords </w:t>
            </w:r>
          </w:p>
        </w:tc>
      </w:tr>
      <w:tr w:rsidR="00672361" w:rsidRPr="00E9390A" w14:paraId="7C020E5F"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53DDB8A9" w14:textId="77777777" w:rsidR="00672361" w:rsidRPr="00E9390A" w:rsidRDefault="00672361" w:rsidP="00504132">
            <w:pPr>
              <w:rPr>
                <w:color w:val="000000"/>
              </w:rPr>
            </w:pPr>
            <w:r w:rsidRPr="00E9390A">
              <w:rPr>
                <w:color w:val="000000"/>
              </w:rPr>
              <w:t>Manage Pages</w:t>
            </w:r>
          </w:p>
        </w:tc>
      </w:tr>
      <w:tr w:rsidR="00672361" w:rsidRPr="00E9390A" w14:paraId="529A6BA5"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75EE50B0" w14:textId="77777777" w:rsidR="00672361" w:rsidRPr="00E9390A" w:rsidRDefault="00672361" w:rsidP="00504132">
            <w:pPr>
              <w:rPr>
                <w:color w:val="000000"/>
              </w:rPr>
            </w:pPr>
            <w:r w:rsidRPr="00E9390A">
              <w:rPr>
                <w:color w:val="000000"/>
              </w:rPr>
              <w:t xml:space="preserve">    Create/Delete/Duplicate Page</w:t>
            </w:r>
          </w:p>
        </w:tc>
      </w:tr>
      <w:tr w:rsidR="00672361" w:rsidRPr="00E9390A" w14:paraId="3C3F3B92"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09206E97" w14:textId="77777777" w:rsidR="00672361" w:rsidRPr="00E9390A" w:rsidRDefault="00672361" w:rsidP="00504132">
            <w:pPr>
              <w:rPr>
                <w:color w:val="000000"/>
              </w:rPr>
            </w:pPr>
            <w:r w:rsidRPr="00E9390A">
              <w:rPr>
                <w:color w:val="000000"/>
              </w:rPr>
              <w:t xml:space="preserve">    Edit Page Content/Properties</w:t>
            </w:r>
          </w:p>
        </w:tc>
      </w:tr>
      <w:tr w:rsidR="00672361" w:rsidRPr="00E9390A" w14:paraId="1FA22E27"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60DD2A07" w14:textId="77777777" w:rsidR="00672361" w:rsidRPr="00E9390A" w:rsidRDefault="00672361" w:rsidP="00504132">
            <w:pPr>
              <w:rPr>
                <w:color w:val="000000"/>
              </w:rPr>
            </w:pPr>
            <w:r w:rsidRPr="00E9390A">
              <w:rPr>
                <w:color w:val="000000"/>
              </w:rPr>
              <w:t xml:space="preserve">    Page Ordering/Page Mapping Tree</w:t>
            </w:r>
          </w:p>
        </w:tc>
      </w:tr>
      <w:tr w:rsidR="00672361" w:rsidRPr="00E9390A" w14:paraId="1A427567"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2BD15F51" w14:textId="77777777" w:rsidR="00672361" w:rsidRPr="00E9390A" w:rsidRDefault="00672361" w:rsidP="00504132">
            <w:pPr>
              <w:rPr>
                <w:color w:val="000000"/>
              </w:rPr>
            </w:pPr>
            <w:r w:rsidRPr="00E9390A">
              <w:rPr>
                <w:color w:val="000000"/>
              </w:rPr>
              <w:t>Create New Button</w:t>
            </w:r>
          </w:p>
        </w:tc>
      </w:tr>
      <w:tr w:rsidR="00672361" w:rsidRPr="00E9390A" w14:paraId="1D977C1F"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029EB522" w14:textId="77777777" w:rsidR="00672361" w:rsidRPr="00E9390A" w:rsidRDefault="00672361" w:rsidP="00504132">
            <w:pPr>
              <w:rPr>
                <w:color w:val="000000"/>
              </w:rPr>
            </w:pPr>
            <w:r w:rsidRPr="00E9390A">
              <w:rPr>
                <w:color w:val="000000"/>
              </w:rPr>
              <w:t xml:space="preserve">    Label (button name)</w:t>
            </w:r>
          </w:p>
        </w:tc>
      </w:tr>
      <w:tr w:rsidR="00672361" w:rsidRPr="00E9390A" w14:paraId="1BA07CB7"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57816F87" w14:textId="77777777" w:rsidR="00672361" w:rsidRPr="00E9390A" w:rsidRDefault="00672361" w:rsidP="00504132">
            <w:pPr>
              <w:rPr>
                <w:color w:val="000000"/>
              </w:rPr>
            </w:pPr>
            <w:r w:rsidRPr="00E9390A">
              <w:rPr>
                <w:color w:val="000000"/>
              </w:rPr>
              <w:t xml:space="preserve">    Hover Tooltip (visitors have a popup for additional information)</w:t>
            </w:r>
          </w:p>
        </w:tc>
      </w:tr>
      <w:tr w:rsidR="00672361" w:rsidRPr="00E9390A" w14:paraId="1F8CF4ED"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76DD36D1" w14:textId="77777777" w:rsidR="00672361" w:rsidRPr="00E9390A" w:rsidRDefault="00672361" w:rsidP="00504132">
            <w:pPr>
              <w:rPr>
                <w:color w:val="000000"/>
              </w:rPr>
            </w:pPr>
            <w:r w:rsidRPr="00E9390A">
              <w:rPr>
                <w:color w:val="000000"/>
              </w:rPr>
              <w:t xml:space="preserve">    Link To – Page Within Site; URL; Store; Email</w:t>
            </w:r>
          </w:p>
        </w:tc>
      </w:tr>
      <w:tr w:rsidR="00672361" w:rsidRPr="00E9390A" w14:paraId="0801CCA9"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7D9CEB74" w14:textId="77777777" w:rsidR="00672361" w:rsidRPr="00E9390A" w:rsidRDefault="00672361" w:rsidP="00504132">
            <w:pPr>
              <w:rPr>
                <w:color w:val="000000"/>
              </w:rPr>
            </w:pPr>
            <w:r w:rsidRPr="00E9390A">
              <w:rPr>
                <w:color w:val="000000"/>
              </w:rPr>
              <w:t xml:space="preserve">    Open in New Window / Delete Button</w:t>
            </w:r>
          </w:p>
        </w:tc>
      </w:tr>
      <w:tr w:rsidR="00672361" w:rsidRPr="00E9390A" w14:paraId="6F298832"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48152B43" w14:textId="77777777" w:rsidR="00672361" w:rsidRPr="00E9390A" w:rsidRDefault="00672361" w:rsidP="00504132">
            <w:pPr>
              <w:rPr>
                <w:color w:val="000000"/>
              </w:rPr>
            </w:pPr>
            <w:r w:rsidRPr="00E9390A">
              <w:rPr>
                <w:color w:val="000000"/>
              </w:rPr>
              <w:t>Text</w:t>
            </w:r>
          </w:p>
        </w:tc>
      </w:tr>
      <w:tr w:rsidR="00672361" w:rsidRPr="00E9390A" w14:paraId="650538BD"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275AE4B8" w14:textId="77777777" w:rsidR="00672361" w:rsidRPr="00E9390A" w:rsidRDefault="00672361" w:rsidP="00504132">
            <w:pPr>
              <w:rPr>
                <w:color w:val="000000"/>
              </w:rPr>
            </w:pPr>
            <w:r w:rsidRPr="00E9390A">
              <w:rPr>
                <w:color w:val="000000"/>
              </w:rPr>
              <w:t xml:space="preserve">    Create New Text Block</w:t>
            </w:r>
          </w:p>
        </w:tc>
      </w:tr>
      <w:tr w:rsidR="00672361" w:rsidRPr="00E9390A" w14:paraId="0C1EB0DF"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145E98F5" w14:textId="77777777" w:rsidR="00672361" w:rsidRPr="00E9390A" w:rsidRDefault="00672361" w:rsidP="00504132">
            <w:pPr>
              <w:rPr>
                <w:color w:val="000000"/>
              </w:rPr>
            </w:pPr>
            <w:r w:rsidRPr="00E9390A">
              <w:rPr>
                <w:color w:val="000000"/>
              </w:rPr>
              <w:t xml:space="preserve">    Font Style, Font Size, Bold, Italics, Underline, Color</w:t>
            </w:r>
          </w:p>
        </w:tc>
      </w:tr>
      <w:tr w:rsidR="00672361" w:rsidRPr="00E9390A" w14:paraId="4D6B5974"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10740187" w14:textId="77777777" w:rsidR="00672361" w:rsidRPr="00E9390A" w:rsidRDefault="00672361" w:rsidP="00504132">
            <w:pPr>
              <w:rPr>
                <w:color w:val="000000"/>
              </w:rPr>
            </w:pPr>
            <w:r w:rsidRPr="00E9390A">
              <w:rPr>
                <w:color w:val="000000"/>
              </w:rPr>
              <w:t xml:space="preserve">    Hyperlink Text – external site, internal page, file – PDF, Word, Excel, etc.</w:t>
            </w:r>
          </w:p>
        </w:tc>
      </w:tr>
      <w:tr w:rsidR="00672361" w:rsidRPr="00E9390A" w14:paraId="6637F8F6"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2A53A6EF" w14:textId="77777777" w:rsidR="00672361" w:rsidRPr="00E9390A" w:rsidRDefault="00672361" w:rsidP="00504132">
            <w:pPr>
              <w:rPr>
                <w:color w:val="000000"/>
              </w:rPr>
            </w:pPr>
            <w:r w:rsidRPr="00E9390A">
              <w:rPr>
                <w:color w:val="000000"/>
              </w:rPr>
              <w:t xml:space="preserve">    Create Bullet Lists / Headings</w:t>
            </w:r>
          </w:p>
        </w:tc>
      </w:tr>
      <w:tr w:rsidR="00672361" w:rsidRPr="00E9390A" w14:paraId="7C4BF3E9"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0C56E2EA" w14:textId="77777777" w:rsidR="00672361" w:rsidRPr="00E9390A" w:rsidRDefault="00672361" w:rsidP="00504132">
            <w:pPr>
              <w:rPr>
                <w:color w:val="000000"/>
              </w:rPr>
            </w:pPr>
            <w:r w:rsidRPr="00E9390A">
              <w:rPr>
                <w:color w:val="000000"/>
              </w:rPr>
              <w:t xml:space="preserve">    Create Table – rows, columns, borders, style</w:t>
            </w:r>
          </w:p>
        </w:tc>
      </w:tr>
      <w:tr w:rsidR="00672361" w:rsidRPr="00E9390A" w14:paraId="0DD614F7" w14:textId="77777777" w:rsidTr="00672361">
        <w:trPr>
          <w:trHeight w:val="469"/>
        </w:trPr>
        <w:tc>
          <w:tcPr>
            <w:tcW w:w="0" w:type="auto"/>
            <w:tcBorders>
              <w:top w:val="nil"/>
              <w:left w:val="single" w:sz="4" w:space="0" w:color="CCCCCC"/>
              <w:bottom w:val="single" w:sz="4" w:space="0" w:color="CCCCCC"/>
              <w:right w:val="single" w:sz="4" w:space="0" w:color="CCCCCC"/>
            </w:tcBorders>
            <w:vAlign w:val="center"/>
            <w:hideMark/>
          </w:tcPr>
          <w:p w14:paraId="08D927BC" w14:textId="5D7A242E" w:rsidR="00672361" w:rsidRPr="00E9390A" w:rsidRDefault="00672361" w:rsidP="00504132">
            <w:pPr>
              <w:rPr>
                <w:color w:val="000000"/>
              </w:rPr>
            </w:pPr>
            <w:r w:rsidRPr="00E9390A">
              <w:rPr>
                <w:color w:val="000000"/>
              </w:rPr>
              <w:t xml:space="preserve">    Create Web Form – text fields, password fields, additional comments, radio and checkbox selections, submit buttons</w:t>
            </w:r>
          </w:p>
        </w:tc>
      </w:tr>
      <w:tr w:rsidR="00672361" w:rsidRPr="00E9390A" w14:paraId="35F97177" w14:textId="77777777" w:rsidTr="00672361">
        <w:trPr>
          <w:trHeight w:val="449"/>
        </w:trPr>
        <w:tc>
          <w:tcPr>
            <w:tcW w:w="0" w:type="auto"/>
            <w:tcBorders>
              <w:top w:val="nil"/>
              <w:left w:val="single" w:sz="4" w:space="0" w:color="CCCCCC"/>
              <w:bottom w:val="single" w:sz="4" w:space="0" w:color="CCCCCC"/>
              <w:right w:val="single" w:sz="4" w:space="0" w:color="CCCCCC"/>
            </w:tcBorders>
            <w:vAlign w:val="center"/>
            <w:hideMark/>
          </w:tcPr>
          <w:p w14:paraId="68EF0E03" w14:textId="77777777" w:rsidR="00672361" w:rsidRPr="00E9390A" w:rsidRDefault="00672361" w:rsidP="00504132">
            <w:pPr>
              <w:rPr>
                <w:color w:val="000000"/>
              </w:rPr>
            </w:pPr>
            <w:r w:rsidRPr="00E9390A">
              <w:rPr>
                <w:color w:val="000000"/>
              </w:rPr>
              <w:t xml:space="preserve">    Form Properties – email form, run custom program, custom thank you  </w:t>
            </w:r>
            <w:r w:rsidRPr="00E9390A">
              <w:rPr>
                <w:color w:val="000000"/>
              </w:rPr>
              <w:br/>
              <w:t xml:space="preserve">    page, form width settings</w:t>
            </w:r>
          </w:p>
        </w:tc>
      </w:tr>
      <w:tr w:rsidR="00672361" w:rsidRPr="00E9390A" w14:paraId="5B9B2E87"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3D82BD0B" w14:textId="77777777" w:rsidR="00672361" w:rsidRPr="00E9390A" w:rsidRDefault="00672361" w:rsidP="00504132">
            <w:pPr>
              <w:rPr>
                <w:color w:val="000000"/>
              </w:rPr>
            </w:pPr>
            <w:r w:rsidRPr="00E9390A">
              <w:rPr>
                <w:color w:val="000000"/>
              </w:rPr>
              <w:t xml:space="preserve">         Edit Meta Data – Page Title, Meta Description, Meta Keywords</w:t>
            </w:r>
          </w:p>
        </w:tc>
      </w:tr>
      <w:tr w:rsidR="00672361" w:rsidRPr="00E9390A" w14:paraId="325F0A97"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6B54E195" w14:textId="77777777" w:rsidR="00672361" w:rsidRPr="00E9390A" w:rsidRDefault="00672361" w:rsidP="00504132">
            <w:pPr>
              <w:rPr>
                <w:color w:val="000000"/>
              </w:rPr>
            </w:pPr>
            <w:r w:rsidRPr="00E9390A">
              <w:rPr>
                <w:color w:val="000000"/>
              </w:rPr>
              <w:t xml:space="preserve">         Browser Centering</w:t>
            </w:r>
          </w:p>
        </w:tc>
      </w:tr>
      <w:tr w:rsidR="00672361" w:rsidRPr="00E9390A" w14:paraId="64F18F52"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03260745" w14:textId="77777777" w:rsidR="00672361" w:rsidRPr="00E9390A" w:rsidRDefault="00672361" w:rsidP="00504132">
            <w:pPr>
              <w:rPr>
                <w:color w:val="000000"/>
              </w:rPr>
            </w:pPr>
            <w:r w:rsidRPr="00E9390A">
              <w:rPr>
                <w:color w:val="000000"/>
              </w:rPr>
              <w:t xml:space="preserve">         Edit Site Menu, Head Tag</w:t>
            </w:r>
          </w:p>
        </w:tc>
      </w:tr>
      <w:tr w:rsidR="00672361" w:rsidRPr="00E9390A" w14:paraId="7BCB5816"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221431E8" w14:textId="77777777" w:rsidR="00672361" w:rsidRPr="00E9390A" w:rsidRDefault="00672361" w:rsidP="00504132">
            <w:pPr>
              <w:rPr>
                <w:color w:val="000000"/>
              </w:rPr>
            </w:pPr>
            <w:r w:rsidRPr="00E9390A">
              <w:rPr>
                <w:color w:val="000000"/>
              </w:rPr>
              <w:t xml:space="preserve">         Insert Google Analytics Code</w:t>
            </w:r>
          </w:p>
        </w:tc>
      </w:tr>
      <w:tr w:rsidR="00672361" w:rsidRPr="00E9390A" w14:paraId="53E57AFC" w14:textId="77777777" w:rsidTr="00672361">
        <w:trPr>
          <w:trHeight w:val="399"/>
        </w:trPr>
        <w:tc>
          <w:tcPr>
            <w:tcW w:w="0" w:type="auto"/>
            <w:tcBorders>
              <w:top w:val="nil"/>
              <w:left w:val="single" w:sz="12" w:space="0" w:color="CCCCCC"/>
              <w:bottom w:val="nil"/>
              <w:right w:val="nil"/>
            </w:tcBorders>
            <w:shd w:val="clear" w:color="auto" w:fill="2CADB2" w:themeFill="text2"/>
            <w:vAlign w:val="center"/>
            <w:hideMark/>
          </w:tcPr>
          <w:p w14:paraId="42FF36C8" w14:textId="77777777" w:rsidR="00672361" w:rsidRPr="00E9390A" w:rsidRDefault="00672361" w:rsidP="00504132">
            <w:pPr>
              <w:rPr>
                <w:b/>
                <w:bCs/>
                <w:color w:val="FFFFFF"/>
              </w:rPr>
            </w:pPr>
            <w:r w:rsidRPr="00E9390A">
              <w:rPr>
                <w:b/>
                <w:bCs/>
                <w:color w:val="FFFFFF"/>
              </w:rPr>
              <w:t>Widget Applications</w:t>
            </w:r>
          </w:p>
        </w:tc>
      </w:tr>
      <w:tr w:rsidR="00672361" w:rsidRPr="00E9390A" w14:paraId="514A8C48" w14:textId="77777777" w:rsidTr="00672361">
        <w:trPr>
          <w:trHeight w:val="319"/>
        </w:trPr>
        <w:tc>
          <w:tcPr>
            <w:tcW w:w="0" w:type="auto"/>
            <w:tcBorders>
              <w:top w:val="single" w:sz="4" w:space="0" w:color="CCCCCC"/>
              <w:left w:val="single" w:sz="4" w:space="0" w:color="CCCCCC"/>
              <w:bottom w:val="single" w:sz="4" w:space="0" w:color="CCCCCC"/>
              <w:right w:val="single" w:sz="4" w:space="0" w:color="CCCCCC"/>
            </w:tcBorders>
            <w:vAlign w:val="center"/>
            <w:hideMark/>
          </w:tcPr>
          <w:p w14:paraId="25ABF7B4" w14:textId="77777777" w:rsidR="00672361" w:rsidRPr="00E9390A" w:rsidRDefault="00672361" w:rsidP="00504132">
            <w:pPr>
              <w:rPr>
                <w:color w:val="000000"/>
              </w:rPr>
            </w:pPr>
            <w:r w:rsidRPr="00E9390A">
              <w:rPr>
                <w:color w:val="000000"/>
              </w:rPr>
              <w:t xml:space="preserve">    Google Map, YouTube, Facebook, HTML Embed</w:t>
            </w:r>
          </w:p>
        </w:tc>
      </w:tr>
      <w:tr w:rsidR="00672361" w:rsidRPr="00E9390A" w14:paraId="463E070A"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33F48278" w14:textId="77777777" w:rsidR="00672361" w:rsidRPr="00E9390A" w:rsidRDefault="00672361" w:rsidP="00504132">
            <w:pPr>
              <w:rPr>
                <w:color w:val="000000"/>
              </w:rPr>
            </w:pPr>
            <w:r w:rsidRPr="00E9390A">
              <w:rPr>
                <w:color w:val="000000"/>
              </w:rPr>
              <w:t xml:space="preserve">    YouTube Video Search and View</w:t>
            </w:r>
          </w:p>
        </w:tc>
      </w:tr>
      <w:tr w:rsidR="00672361" w:rsidRPr="00E9390A" w14:paraId="3DF64A46"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54A0F57B" w14:textId="77777777" w:rsidR="00672361" w:rsidRPr="00E9390A" w:rsidRDefault="00672361" w:rsidP="00504132">
            <w:pPr>
              <w:rPr>
                <w:color w:val="000000"/>
              </w:rPr>
            </w:pPr>
            <w:r w:rsidRPr="00E9390A">
              <w:rPr>
                <w:color w:val="000000"/>
              </w:rPr>
              <w:t xml:space="preserve">    HTML Custom Snippet</w:t>
            </w:r>
          </w:p>
        </w:tc>
      </w:tr>
      <w:tr w:rsidR="00672361" w:rsidRPr="00E9390A" w14:paraId="183657FF"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2C8C2A0F" w14:textId="77777777" w:rsidR="00672361" w:rsidRPr="00E9390A" w:rsidRDefault="00672361" w:rsidP="00504132">
            <w:pPr>
              <w:rPr>
                <w:color w:val="000000"/>
              </w:rPr>
            </w:pPr>
            <w:r w:rsidRPr="00E9390A">
              <w:rPr>
                <w:color w:val="000000"/>
              </w:rPr>
              <w:t xml:space="preserve">    Open Hours</w:t>
            </w:r>
          </w:p>
        </w:tc>
      </w:tr>
      <w:tr w:rsidR="00672361" w:rsidRPr="00E9390A" w14:paraId="1403A8CA"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77DA7D3E" w14:textId="77777777" w:rsidR="00672361" w:rsidRPr="000C7D37" w:rsidRDefault="00672361" w:rsidP="00504132">
            <w:r w:rsidRPr="000C7D37">
              <w:t xml:space="preserve">    Facebook</w:t>
            </w:r>
          </w:p>
        </w:tc>
      </w:tr>
      <w:tr w:rsidR="00672361" w:rsidRPr="00E9390A" w14:paraId="1E0D77C0" w14:textId="77777777" w:rsidTr="00672361">
        <w:trPr>
          <w:trHeight w:val="529"/>
        </w:trPr>
        <w:tc>
          <w:tcPr>
            <w:tcW w:w="0" w:type="auto"/>
            <w:tcBorders>
              <w:top w:val="nil"/>
              <w:left w:val="single" w:sz="4" w:space="0" w:color="CCCCCC"/>
              <w:bottom w:val="single" w:sz="4" w:space="0" w:color="CCCCCC"/>
              <w:right w:val="single" w:sz="4" w:space="0" w:color="CCCCCC"/>
            </w:tcBorders>
            <w:vAlign w:val="center"/>
            <w:hideMark/>
          </w:tcPr>
          <w:p w14:paraId="6B6F0B32" w14:textId="583F41C2" w:rsidR="00672361" w:rsidRPr="000C7D37" w:rsidRDefault="00672361" w:rsidP="00504132">
            <w:r w:rsidRPr="000C7D37">
              <w:t xml:space="preserve">        Like Button; Send Button; Like Box; Activity Feed; Recommendation; Comments; Follow Button</w:t>
            </w:r>
          </w:p>
        </w:tc>
      </w:tr>
      <w:tr w:rsidR="00672361" w:rsidRPr="00E9390A" w14:paraId="747B5BE0"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05B7BA86" w14:textId="77777777" w:rsidR="00672361" w:rsidRPr="00E9390A" w:rsidRDefault="00672361" w:rsidP="00504132">
            <w:pPr>
              <w:rPr>
                <w:color w:val="000000"/>
              </w:rPr>
            </w:pPr>
            <w:r w:rsidRPr="00E9390A">
              <w:rPr>
                <w:color w:val="000000"/>
              </w:rPr>
              <w:t xml:space="preserve">    Image Slider Bar</w:t>
            </w:r>
          </w:p>
        </w:tc>
      </w:tr>
      <w:tr w:rsidR="00672361" w:rsidRPr="00E9390A" w14:paraId="506961D7"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3B809F3B" w14:textId="77777777" w:rsidR="00672361" w:rsidRPr="00E9390A" w:rsidRDefault="00672361" w:rsidP="00504132">
            <w:pPr>
              <w:rPr>
                <w:color w:val="000000"/>
              </w:rPr>
            </w:pPr>
            <w:r w:rsidRPr="00E9390A">
              <w:rPr>
                <w:color w:val="000000"/>
              </w:rPr>
              <w:t xml:space="preserve">    Image Gallery – royalty free and personal</w:t>
            </w:r>
          </w:p>
        </w:tc>
      </w:tr>
      <w:tr w:rsidR="00672361" w:rsidRPr="00E9390A" w14:paraId="7A08C4BA"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75DB52EA" w14:textId="77777777" w:rsidR="00672361" w:rsidRPr="00E9390A" w:rsidRDefault="00672361" w:rsidP="00504132">
            <w:pPr>
              <w:rPr>
                <w:color w:val="000000"/>
              </w:rPr>
            </w:pPr>
            <w:r w:rsidRPr="00E9390A">
              <w:rPr>
                <w:color w:val="000000"/>
              </w:rPr>
              <w:t xml:space="preserve">        Image Properties – add link, add border</w:t>
            </w:r>
          </w:p>
        </w:tc>
      </w:tr>
      <w:tr w:rsidR="00672361" w:rsidRPr="00E9390A" w14:paraId="11685106" w14:textId="77777777" w:rsidTr="00672361">
        <w:trPr>
          <w:trHeight w:val="699"/>
        </w:trPr>
        <w:tc>
          <w:tcPr>
            <w:tcW w:w="0" w:type="auto"/>
            <w:tcBorders>
              <w:top w:val="nil"/>
              <w:left w:val="single" w:sz="4" w:space="0" w:color="CCCCCC"/>
              <w:bottom w:val="single" w:sz="4" w:space="0" w:color="CCCCCC"/>
              <w:right w:val="single" w:sz="4" w:space="0" w:color="CCCCCC"/>
            </w:tcBorders>
            <w:vAlign w:val="center"/>
            <w:hideMark/>
          </w:tcPr>
          <w:p w14:paraId="3D701F2A" w14:textId="280AA461" w:rsidR="00672361" w:rsidRPr="00E9390A" w:rsidRDefault="00672361" w:rsidP="00504132">
            <w:pPr>
              <w:rPr>
                <w:color w:val="000000"/>
              </w:rPr>
            </w:pPr>
            <w:r w:rsidRPr="00E9390A">
              <w:rPr>
                <w:color w:val="000000"/>
              </w:rPr>
              <w:t xml:space="preserve">        Image Editor – crop, resize, rotate, flip, contrast, brightness, sharpness, exposure, red-eye reduction, grey scale, set back to previous change, set back to original</w:t>
            </w:r>
          </w:p>
        </w:tc>
      </w:tr>
      <w:tr w:rsidR="00672361" w:rsidRPr="00E9390A" w14:paraId="1098572F"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69F90096" w14:textId="77777777" w:rsidR="00672361" w:rsidRPr="00E9390A" w:rsidRDefault="00672361" w:rsidP="00504132">
            <w:pPr>
              <w:rPr>
                <w:color w:val="000000"/>
              </w:rPr>
            </w:pPr>
            <w:r w:rsidRPr="00E9390A">
              <w:rPr>
                <w:color w:val="000000"/>
              </w:rPr>
              <w:t xml:space="preserve">    Photo Galleries</w:t>
            </w:r>
          </w:p>
        </w:tc>
      </w:tr>
      <w:tr w:rsidR="00672361" w:rsidRPr="00E9390A" w14:paraId="46903C75"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3F554DA3" w14:textId="77777777" w:rsidR="00672361" w:rsidRPr="00E9390A" w:rsidRDefault="00672361" w:rsidP="00504132">
            <w:pPr>
              <w:rPr>
                <w:color w:val="000000"/>
              </w:rPr>
            </w:pPr>
            <w:r w:rsidRPr="00E9390A">
              <w:rPr>
                <w:color w:val="000000"/>
              </w:rPr>
              <w:t xml:space="preserve">        Traditional Gallery, Slideshow, Filmstrip, Mosaic, Sliders</w:t>
            </w:r>
          </w:p>
        </w:tc>
      </w:tr>
      <w:tr w:rsidR="00672361" w:rsidRPr="00E9390A" w14:paraId="1F9F531E"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266C30F8" w14:textId="77777777" w:rsidR="00672361" w:rsidRPr="00E9390A" w:rsidRDefault="00672361" w:rsidP="00504132">
            <w:pPr>
              <w:rPr>
                <w:color w:val="000000"/>
              </w:rPr>
            </w:pPr>
            <w:r w:rsidRPr="00E9390A">
              <w:rPr>
                <w:color w:val="000000"/>
              </w:rPr>
              <w:t xml:space="preserve">    Horizontal and Vertical Lab Lists</w:t>
            </w:r>
          </w:p>
        </w:tc>
      </w:tr>
      <w:tr w:rsidR="00672361" w:rsidRPr="00E9390A" w14:paraId="6075DA6A"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3E446224" w14:textId="77777777" w:rsidR="00672361" w:rsidRPr="00E9390A" w:rsidRDefault="00672361" w:rsidP="00504132">
            <w:pPr>
              <w:rPr>
                <w:color w:val="000000"/>
              </w:rPr>
            </w:pPr>
            <w:r w:rsidRPr="00E9390A">
              <w:rPr>
                <w:color w:val="000000"/>
              </w:rPr>
              <w:t xml:space="preserve">    Tables and Lists</w:t>
            </w:r>
          </w:p>
        </w:tc>
      </w:tr>
      <w:tr w:rsidR="00672361" w:rsidRPr="00E9390A" w14:paraId="1F56A233"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2448FE75" w14:textId="77777777" w:rsidR="00672361" w:rsidRPr="00E9390A" w:rsidRDefault="00672361" w:rsidP="00504132">
            <w:pPr>
              <w:rPr>
                <w:color w:val="000000"/>
              </w:rPr>
            </w:pPr>
            <w:r w:rsidRPr="00E9390A">
              <w:rPr>
                <w:color w:val="000000"/>
              </w:rPr>
              <w:t xml:space="preserve">        Columns, Rows, Collapsible Rows, Accordions, Numbered, Bulleted</w:t>
            </w:r>
          </w:p>
        </w:tc>
      </w:tr>
      <w:tr w:rsidR="00672361" w:rsidRPr="00E9390A" w14:paraId="6A41C6EE"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5999543E" w14:textId="77777777" w:rsidR="00672361" w:rsidRPr="00E9390A" w:rsidRDefault="00672361" w:rsidP="00504132">
            <w:pPr>
              <w:rPr>
                <w:color w:val="000000"/>
              </w:rPr>
            </w:pPr>
            <w:r w:rsidRPr="00E9390A">
              <w:rPr>
                <w:color w:val="000000"/>
              </w:rPr>
              <w:lastRenderedPageBreak/>
              <w:t xml:space="preserve">    Call to Action Button</w:t>
            </w:r>
          </w:p>
        </w:tc>
      </w:tr>
      <w:tr w:rsidR="00672361" w:rsidRPr="00E9390A" w14:paraId="6B4A2A48"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787994B0" w14:textId="77777777" w:rsidR="00672361" w:rsidRPr="00E9390A" w:rsidRDefault="00672361" w:rsidP="00504132">
            <w:pPr>
              <w:rPr>
                <w:color w:val="000000"/>
              </w:rPr>
            </w:pPr>
            <w:r w:rsidRPr="00E9390A">
              <w:rPr>
                <w:color w:val="000000"/>
              </w:rPr>
              <w:t xml:space="preserve">    Customer Quotation</w:t>
            </w:r>
          </w:p>
        </w:tc>
      </w:tr>
      <w:tr w:rsidR="00672361" w:rsidRPr="00E9390A" w14:paraId="4D264C1E"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17450039" w14:textId="77777777" w:rsidR="00672361" w:rsidRPr="00E9390A" w:rsidRDefault="00672361" w:rsidP="00504132">
            <w:pPr>
              <w:rPr>
                <w:color w:val="FFFFFF"/>
              </w:rPr>
            </w:pPr>
            <w:r w:rsidRPr="00E9390A">
              <w:rPr>
                <w:color w:val="FFFFFF"/>
              </w:rPr>
              <w:t xml:space="preserve">    </w:t>
            </w:r>
            <w:r w:rsidRPr="00E9390A">
              <w:rPr>
                <w:color w:val="000000"/>
              </w:rPr>
              <w:t>Accordions/Tabs</w:t>
            </w:r>
          </w:p>
        </w:tc>
      </w:tr>
      <w:tr w:rsidR="00672361" w:rsidRPr="00E9390A" w14:paraId="13FE0271" w14:textId="77777777" w:rsidTr="00672361">
        <w:trPr>
          <w:trHeight w:val="319"/>
        </w:trPr>
        <w:tc>
          <w:tcPr>
            <w:tcW w:w="0" w:type="auto"/>
            <w:tcBorders>
              <w:top w:val="nil"/>
              <w:left w:val="single" w:sz="4" w:space="0" w:color="CCCCCC"/>
              <w:bottom w:val="single" w:sz="4" w:space="0" w:color="CCCCCC"/>
              <w:right w:val="single" w:sz="4" w:space="0" w:color="CCCCCC"/>
            </w:tcBorders>
            <w:vAlign w:val="center"/>
            <w:hideMark/>
          </w:tcPr>
          <w:p w14:paraId="51430AB1" w14:textId="77777777" w:rsidR="00672361" w:rsidRPr="00E9390A" w:rsidRDefault="00672361" w:rsidP="00504132">
            <w:pPr>
              <w:rPr>
                <w:color w:val="FFFFFF"/>
              </w:rPr>
            </w:pPr>
            <w:r w:rsidRPr="00E9390A">
              <w:rPr>
                <w:color w:val="FFFFFF"/>
              </w:rPr>
              <w:t xml:space="preserve">    </w:t>
            </w:r>
            <w:r w:rsidRPr="00E9390A">
              <w:rPr>
                <w:color w:val="000000"/>
              </w:rPr>
              <w:t>YouTube</w:t>
            </w:r>
          </w:p>
        </w:tc>
      </w:tr>
      <w:tr w:rsidR="00672361" w:rsidRPr="00E9390A" w14:paraId="15CE76B4" w14:textId="77777777" w:rsidTr="00672361">
        <w:trPr>
          <w:trHeight w:val="409"/>
        </w:trPr>
        <w:tc>
          <w:tcPr>
            <w:tcW w:w="0" w:type="auto"/>
            <w:shd w:val="clear" w:color="auto" w:fill="2CADB2" w:themeFill="text2"/>
            <w:vAlign w:val="center"/>
            <w:hideMark/>
          </w:tcPr>
          <w:p w14:paraId="12B0703C" w14:textId="77777777" w:rsidR="00672361" w:rsidRPr="00E9390A" w:rsidRDefault="00672361" w:rsidP="00504132">
            <w:pPr>
              <w:rPr>
                <w:b/>
                <w:bCs/>
                <w:color w:val="FFFFFF"/>
              </w:rPr>
            </w:pPr>
            <w:r w:rsidRPr="00E9390A">
              <w:rPr>
                <w:b/>
                <w:bCs/>
                <w:color w:val="FFFFFF"/>
              </w:rPr>
              <w:t>Online Presence Publish</w:t>
            </w:r>
          </w:p>
        </w:tc>
      </w:tr>
      <w:tr w:rsidR="00672361" w:rsidRPr="00E9390A" w14:paraId="7693E790" w14:textId="77777777" w:rsidTr="00672361">
        <w:trPr>
          <w:trHeight w:val="309"/>
        </w:trPr>
        <w:tc>
          <w:tcPr>
            <w:tcW w:w="0" w:type="auto"/>
            <w:tcBorders>
              <w:top w:val="single" w:sz="4" w:space="0" w:color="CCCCCC"/>
              <w:left w:val="single" w:sz="4" w:space="0" w:color="CCCCCC"/>
              <w:bottom w:val="single" w:sz="4" w:space="0" w:color="CCCCCC"/>
              <w:right w:val="single" w:sz="4" w:space="0" w:color="CCCCCC"/>
            </w:tcBorders>
            <w:vAlign w:val="center"/>
            <w:hideMark/>
          </w:tcPr>
          <w:p w14:paraId="2CACA71E" w14:textId="77777777" w:rsidR="00672361" w:rsidRPr="00E9390A" w:rsidRDefault="00672361" w:rsidP="00504132">
            <w:pPr>
              <w:rPr>
                <w:color w:val="000000"/>
              </w:rPr>
            </w:pPr>
            <w:r w:rsidRPr="00E9390A">
              <w:rPr>
                <w:color w:val="000000"/>
              </w:rPr>
              <w:t xml:space="preserve">    Preview Site in Browser Before Publishing Live</w:t>
            </w:r>
          </w:p>
        </w:tc>
      </w:tr>
      <w:tr w:rsidR="00672361" w:rsidRPr="00E9390A" w14:paraId="3A657E88"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23276BF6" w14:textId="77777777" w:rsidR="00672361" w:rsidRPr="00E9390A" w:rsidRDefault="00672361" w:rsidP="00504132">
            <w:pPr>
              <w:rPr>
                <w:color w:val="000000"/>
              </w:rPr>
            </w:pPr>
            <w:r w:rsidRPr="00E9390A">
              <w:rPr>
                <w:color w:val="000000"/>
              </w:rPr>
              <w:t xml:space="preserve">    Preview Mobile Site in Browser Before Publishing</w:t>
            </w:r>
          </w:p>
        </w:tc>
      </w:tr>
      <w:tr w:rsidR="00672361" w:rsidRPr="00E9390A" w14:paraId="2B1CE80A"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62B3E9CA" w14:textId="77777777" w:rsidR="00672361" w:rsidRPr="00E9390A" w:rsidRDefault="00672361" w:rsidP="00504132">
            <w:pPr>
              <w:rPr>
                <w:color w:val="000000"/>
              </w:rPr>
            </w:pPr>
            <w:r w:rsidRPr="00E9390A">
              <w:rPr>
                <w:color w:val="000000"/>
              </w:rPr>
              <w:t xml:space="preserve">    Preview Table Site in Browser Before Publishing</w:t>
            </w:r>
          </w:p>
        </w:tc>
      </w:tr>
      <w:tr w:rsidR="00672361" w:rsidRPr="00E9390A" w14:paraId="57496A5D"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0EFE9290" w14:textId="77777777" w:rsidR="00672361" w:rsidRPr="00E9390A" w:rsidRDefault="00672361" w:rsidP="00504132">
            <w:pPr>
              <w:rPr>
                <w:color w:val="000000"/>
              </w:rPr>
            </w:pPr>
            <w:r w:rsidRPr="00E9390A">
              <w:rPr>
                <w:color w:val="000000"/>
              </w:rPr>
              <w:t xml:space="preserve">    One Click Publish Site to The Web</w:t>
            </w:r>
          </w:p>
        </w:tc>
      </w:tr>
      <w:tr w:rsidR="00672361" w:rsidRPr="00E9390A" w14:paraId="41B5929D"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368259A3" w14:textId="77777777" w:rsidR="00672361" w:rsidRPr="00E9390A" w:rsidRDefault="00672361" w:rsidP="00504132">
            <w:pPr>
              <w:rPr>
                <w:color w:val="000000"/>
              </w:rPr>
            </w:pPr>
            <w:r w:rsidRPr="00E9390A">
              <w:rPr>
                <w:color w:val="000000"/>
              </w:rPr>
              <w:t xml:space="preserve">    Facebook Authorization for Site Sharing</w:t>
            </w:r>
          </w:p>
        </w:tc>
      </w:tr>
      <w:tr w:rsidR="00672361" w:rsidRPr="00E9390A" w14:paraId="6F6C4BA4" w14:textId="77777777" w:rsidTr="00672361">
        <w:trPr>
          <w:trHeight w:val="309"/>
        </w:trPr>
        <w:tc>
          <w:tcPr>
            <w:tcW w:w="0" w:type="auto"/>
            <w:tcBorders>
              <w:top w:val="nil"/>
              <w:left w:val="single" w:sz="4" w:space="0" w:color="CCCCCC"/>
              <w:bottom w:val="single" w:sz="4" w:space="0" w:color="CCCCCC"/>
              <w:right w:val="single" w:sz="4" w:space="0" w:color="CCCCCC"/>
            </w:tcBorders>
            <w:vAlign w:val="center"/>
            <w:hideMark/>
          </w:tcPr>
          <w:p w14:paraId="6DC6670D" w14:textId="77777777" w:rsidR="00672361" w:rsidRPr="00E9390A" w:rsidRDefault="00672361" w:rsidP="00504132">
            <w:pPr>
              <w:rPr>
                <w:color w:val="000000"/>
              </w:rPr>
            </w:pPr>
            <w:r w:rsidRPr="00E9390A">
              <w:rPr>
                <w:color w:val="000000"/>
              </w:rPr>
              <w:t xml:space="preserve">    XML Sitemap Creation</w:t>
            </w:r>
          </w:p>
        </w:tc>
      </w:tr>
    </w:tbl>
    <w:p w14:paraId="6E39F8C3" w14:textId="09F614FA" w:rsidR="004E4E3D" w:rsidRPr="00777F44" w:rsidRDefault="000C3286" w:rsidP="005C133D">
      <w:pPr>
        <w:rPr>
          <w:sz w:val="16"/>
        </w:rPr>
      </w:pPr>
      <w:r w:rsidRPr="004267A4">
        <w:rPr>
          <w:sz w:val="16"/>
        </w:rPr>
        <w:t>Features Subject to change</w:t>
      </w:r>
      <w:bookmarkStart w:id="14" w:name="_Appendix:_Hosting_Packages"/>
      <w:bookmarkEnd w:id="1"/>
      <w:bookmarkEnd w:id="14"/>
      <w:r w:rsidR="000462BC">
        <w:rPr>
          <w:sz w:val="16"/>
        </w:rPr>
        <w:t>.</w:t>
      </w:r>
    </w:p>
    <w:p w14:paraId="41093DB6" w14:textId="77777777" w:rsidR="004E4E3D" w:rsidRDefault="004E4E3D" w:rsidP="00250F00">
      <w:pPr>
        <w:pStyle w:val="BodyText"/>
        <w:ind w:left="2553" w:firstLine="851"/>
        <w:rPr>
          <w:color w:val="97999B"/>
          <w:sz w:val="28"/>
          <w:szCs w:val="28"/>
        </w:rPr>
      </w:pPr>
    </w:p>
    <w:p w14:paraId="1A91461D" w14:textId="77777777" w:rsidR="004E4E3D" w:rsidRDefault="004E4E3D" w:rsidP="00250F00">
      <w:pPr>
        <w:pStyle w:val="BodyText"/>
        <w:ind w:left="2553" w:firstLine="851"/>
        <w:rPr>
          <w:color w:val="97999B"/>
          <w:sz w:val="28"/>
          <w:szCs w:val="28"/>
        </w:rPr>
      </w:pPr>
    </w:p>
    <w:p w14:paraId="523B7597" w14:textId="77777777" w:rsidR="004E4E3D" w:rsidRDefault="004E4E3D" w:rsidP="00250F00">
      <w:pPr>
        <w:pStyle w:val="BodyText"/>
        <w:ind w:left="2553" w:firstLine="851"/>
        <w:rPr>
          <w:color w:val="97999B"/>
          <w:sz w:val="28"/>
          <w:szCs w:val="28"/>
        </w:rPr>
      </w:pPr>
    </w:p>
    <w:p w14:paraId="4E1AFE64" w14:textId="77777777" w:rsidR="00250F00" w:rsidRPr="004267A4" w:rsidRDefault="00250F00" w:rsidP="00250F00">
      <w:pPr>
        <w:pStyle w:val="BodyText"/>
        <w:ind w:left="2553" w:firstLine="851"/>
        <w:rPr>
          <w:color w:val="97999B"/>
          <w:sz w:val="28"/>
          <w:szCs w:val="28"/>
        </w:rPr>
      </w:pPr>
      <w:r w:rsidRPr="004267A4">
        <w:rPr>
          <w:color w:val="97999B"/>
          <w:sz w:val="28"/>
          <w:szCs w:val="28"/>
        </w:rPr>
        <w:t>&lt;&lt; DOCUMENT END &gt;&gt;</w:t>
      </w:r>
    </w:p>
    <w:p w14:paraId="7C9E28AD" w14:textId="77777777" w:rsidR="00F44F6F" w:rsidRPr="004267A4" w:rsidRDefault="00F44F6F" w:rsidP="00250F00">
      <w:pPr>
        <w:pStyle w:val="BodyText"/>
      </w:pPr>
    </w:p>
    <w:sectPr w:rsidR="00F44F6F" w:rsidRPr="004267A4" w:rsidSect="00F9799E">
      <w:headerReference w:type="default" r:id="rId33"/>
      <w:pgSz w:w="11906" w:h="16838" w:code="9"/>
      <w:pgMar w:top="1134" w:right="1418" w:bottom="1134" w:left="1418"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EE705" w14:textId="77777777" w:rsidR="00EC7346" w:rsidRDefault="00EC7346" w:rsidP="008B0D1D">
      <w:pPr>
        <w:pStyle w:val="TableText"/>
      </w:pPr>
      <w:r>
        <w:separator/>
      </w:r>
    </w:p>
  </w:endnote>
  <w:endnote w:type="continuationSeparator" w:id="0">
    <w:p w14:paraId="1875B57F" w14:textId="77777777" w:rsidR="00EC7346" w:rsidRDefault="00EC7346" w:rsidP="008B0D1D">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oper Std Black">
    <w:altName w:val="Cambria"/>
    <w:panose1 w:val="00000000000000000000"/>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1E996" w14:textId="77777777" w:rsidR="00EC7346" w:rsidRDefault="00EC7346" w:rsidP="008B0D1D">
      <w:pPr>
        <w:pStyle w:val="TableText"/>
      </w:pPr>
      <w:r>
        <w:separator/>
      </w:r>
    </w:p>
  </w:footnote>
  <w:footnote w:type="continuationSeparator" w:id="0">
    <w:p w14:paraId="768BB8D5" w14:textId="77777777" w:rsidR="00EC7346" w:rsidRDefault="00EC7346" w:rsidP="008B0D1D">
      <w:pPr>
        <w:pStyle w:val="Table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BFBFBF" w:themeColor="background1" w:themeShade="BF"/>
      </w:tblBorders>
      <w:tblCellMar>
        <w:bottom w:w="85" w:type="dxa"/>
      </w:tblCellMar>
      <w:tblLook w:val="01E0" w:firstRow="1" w:lastRow="1" w:firstColumn="1" w:lastColumn="1" w:noHBand="0" w:noVBand="0"/>
    </w:tblPr>
    <w:tblGrid>
      <w:gridCol w:w="2449"/>
      <w:gridCol w:w="4689"/>
      <w:gridCol w:w="1932"/>
    </w:tblGrid>
    <w:tr w:rsidR="00504132" w14:paraId="2A563EAC" w14:textId="77777777" w:rsidTr="00056331">
      <w:trPr>
        <w:cantSplit/>
      </w:trPr>
      <w:tc>
        <w:tcPr>
          <w:tcW w:w="1350" w:type="pct"/>
          <w:shd w:val="clear" w:color="auto" w:fill="auto"/>
        </w:tcPr>
        <w:p w14:paraId="0FE31727" w14:textId="32B04240" w:rsidR="00504132" w:rsidRDefault="00504132" w:rsidP="003535A6">
          <w:pPr>
            <w:pStyle w:val="Header"/>
            <w:pBdr>
              <w:bottom w:val="none" w:sz="0" w:space="0" w:color="auto"/>
            </w:pBdr>
          </w:pPr>
          <w:r>
            <w:rPr>
              <w:noProof/>
              <w:color w:val="97999B"/>
            </w:rPr>
            <w:t>Product Overview</w:t>
          </w:r>
        </w:p>
      </w:tc>
      <w:sdt>
        <w:sdtPr>
          <w:rPr>
            <w:color w:val="97999B"/>
          </w:rPr>
          <w:alias w:val="Title"/>
          <w:tag w:val=""/>
          <w:id w:val="429403079"/>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15FBFA5A" w14:textId="1B995E73" w:rsidR="00504132" w:rsidRPr="00056331" w:rsidRDefault="00504132" w:rsidP="003535A6">
              <w:pPr>
                <w:pStyle w:val="Header"/>
                <w:pBdr>
                  <w:bottom w:val="none" w:sz="0" w:space="0" w:color="auto"/>
                </w:pBdr>
                <w:jc w:val="center"/>
                <w:rPr>
                  <w:color w:val="97999B"/>
                </w:rPr>
              </w:pPr>
              <w:r>
                <w:rPr>
                  <w:color w:val="97999B"/>
                </w:rPr>
                <w:t>Online Presence Builder</w:t>
              </w:r>
            </w:p>
          </w:tc>
        </w:sdtContent>
      </w:sdt>
      <w:sdt>
        <w:sdtPr>
          <w:alias w:val="Publish Date"/>
          <w:tag w:val=""/>
          <w:id w:val="40093595"/>
          <w:dataBinding w:prefixMappings="xmlns:ns0='http://schemas.microsoft.com/office/2006/coverPageProps' " w:xpath="/ns0:CoverPageProperties[1]/ns0:PublishDate[1]" w:storeItemID="{55AF091B-3C7A-41E3-B477-F2FDAA23CFDA}"/>
          <w:date w:fullDate="2023-04-20T00:00:00Z">
            <w:dateFormat w:val="M/d/yyyy"/>
            <w:lid w:val="en-US"/>
            <w:storeMappedDataAs w:val="dateTime"/>
            <w:calendar w:val="gregorian"/>
          </w:date>
        </w:sdtPr>
        <w:sdtEndPr/>
        <w:sdtContent>
          <w:tc>
            <w:tcPr>
              <w:tcW w:w="1065" w:type="pct"/>
              <w:shd w:val="clear" w:color="auto" w:fill="auto"/>
            </w:tcPr>
            <w:p w14:paraId="7EC01799" w14:textId="3CAB07AB" w:rsidR="00504132" w:rsidRDefault="00DA1E47" w:rsidP="007B6AD4">
              <w:pPr>
                <w:pStyle w:val="Header"/>
                <w:pBdr>
                  <w:bottom w:val="none" w:sz="0" w:space="0" w:color="auto"/>
                </w:pBdr>
                <w:jc w:val="right"/>
              </w:pPr>
              <w:r>
                <w:t>4/20/2023</w:t>
              </w:r>
            </w:p>
          </w:tc>
        </w:sdtContent>
      </w:sdt>
    </w:tr>
  </w:tbl>
  <w:p w14:paraId="49AF0A26" w14:textId="77777777" w:rsidR="00504132" w:rsidRDefault="005041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w:hAnsi="Wingdings"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3" w15:restartNumberingAfterBreak="0">
    <w:nsid w:val="00000005"/>
    <w:multiLevelType w:val="multilevel"/>
    <w:tmpl w:val="00000005"/>
    <w:name w:val="WW8Num4"/>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6" w15:restartNumberingAfterBreak="0">
    <w:nsid w:val="0000000E"/>
    <w:multiLevelType w:val="multilevel"/>
    <w:tmpl w:val="0000000E"/>
    <w:name w:val="WW8Num13"/>
    <w:lvl w:ilvl="0">
      <w:start w:val="1"/>
      <w:numFmt w:val="bullet"/>
      <w:lvlText w:val=""/>
      <w:lvlJc w:val="left"/>
      <w:pPr>
        <w:tabs>
          <w:tab w:val="num" w:pos="360"/>
        </w:tabs>
        <w:ind w:left="360" w:hanging="360"/>
      </w:pPr>
      <w:rPr>
        <w:rFonts w:ascii="Symbol" w:hAnsi="Symbol" w:cs="Lucida Grande"/>
        <w:sz w:val="18"/>
        <w:szCs w:val="18"/>
      </w:rPr>
    </w:lvl>
    <w:lvl w:ilvl="1">
      <w:start w:val="1"/>
      <w:numFmt w:val="bullet"/>
      <w:lvlText w:val=""/>
      <w:lvlJc w:val="left"/>
      <w:pPr>
        <w:tabs>
          <w:tab w:val="num" w:pos="720"/>
        </w:tabs>
        <w:ind w:left="720" w:hanging="360"/>
      </w:pPr>
      <w:rPr>
        <w:rFonts w:ascii="Symbol" w:hAnsi="Symbol" w:cs="Lucida Grande"/>
        <w:sz w:val="18"/>
        <w:szCs w:val="18"/>
      </w:rPr>
    </w:lvl>
    <w:lvl w:ilvl="2">
      <w:start w:val="1"/>
      <w:numFmt w:val="bullet"/>
      <w:lvlText w:val=""/>
      <w:lvlJc w:val="left"/>
      <w:pPr>
        <w:tabs>
          <w:tab w:val="num" w:pos="1080"/>
        </w:tabs>
        <w:ind w:left="1080" w:hanging="360"/>
      </w:pPr>
      <w:rPr>
        <w:rFonts w:ascii="Symbol" w:hAnsi="Symbol" w:cs="Lucida Grande"/>
        <w:sz w:val="18"/>
        <w:szCs w:val="18"/>
      </w:rPr>
    </w:lvl>
    <w:lvl w:ilvl="3">
      <w:start w:val="1"/>
      <w:numFmt w:val="bullet"/>
      <w:lvlText w:val=""/>
      <w:lvlJc w:val="left"/>
      <w:pPr>
        <w:tabs>
          <w:tab w:val="num" w:pos="1440"/>
        </w:tabs>
        <w:ind w:left="1440" w:hanging="360"/>
      </w:pPr>
      <w:rPr>
        <w:rFonts w:ascii="Symbol" w:hAnsi="Symbol" w:cs="Lucida Grande"/>
        <w:sz w:val="18"/>
        <w:szCs w:val="18"/>
      </w:rPr>
    </w:lvl>
    <w:lvl w:ilvl="4">
      <w:start w:val="1"/>
      <w:numFmt w:val="bullet"/>
      <w:lvlText w:val=""/>
      <w:lvlJc w:val="left"/>
      <w:pPr>
        <w:tabs>
          <w:tab w:val="num" w:pos="1800"/>
        </w:tabs>
        <w:ind w:left="1800" w:hanging="360"/>
      </w:pPr>
      <w:rPr>
        <w:rFonts w:ascii="Symbol" w:hAnsi="Symbol" w:cs="Lucida Grande"/>
        <w:sz w:val="18"/>
        <w:szCs w:val="18"/>
      </w:rPr>
    </w:lvl>
    <w:lvl w:ilvl="5">
      <w:start w:val="1"/>
      <w:numFmt w:val="bullet"/>
      <w:lvlText w:val=""/>
      <w:lvlJc w:val="left"/>
      <w:pPr>
        <w:tabs>
          <w:tab w:val="num" w:pos="2160"/>
        </w:tabs>
        <w:ind w:left="2160" w:hanging="360"/>
      </w:pPr>
      <w:rPr>
        <w:rFonts w:ascii="Symbol" w:hAnsi="Symbol" w:cs="Lucida Grande"/>
        <w:sz w:val="18"/>
        <w:szCs w:val="18"/>
      </w:rPr>
    </w:lvl>
    <w:lvl w:ilvl="6">
      <w:start w:val="1"/>
      <w:numFmt w:val="bullet"/>
      <w:lvlText w:val=""/>
      <w:lvlJc w:val="left"/>
      <w:pPr>
        <w:tabs>
          <w:tab w:val="num" w:pos="2520"/>
        </w:tabs>
        <w:ind w:left="2520" w:hanging="360"/>
      </w:pPr>
      <w:rPr>
        <w:rFonts w:ascii="Symbol" w:hAnsi="Symbol" w:cs="Lucida Grande"/>
        <w:sz w:val="18"/>
        <w:szCs w:val="18"/>
      </w:rPr>
    </w:lvl>
    <w:lvl w:ilvl="7">
      <w:start w:val="1"/>
      <w:numFmt w:val="bullet"/>
      <w:lvlText w:val=""/>
      <w:lvlJc w:val="left"/>
      <w:pPr>
        <w:tabs>
          <w:tab w:val="num" w:pos="2880"/>
        </w:tabs>
        <w:ind w:left="2880" w:hanging="360"/>
      </w:pPr>
      <w:rPr>
        <w:rFonts w:ascii="Symbol" w:hAnsi="Symbol" w:cs="Lucida Grande"/>
        <w:sz w:val="18"/>
        <w:szCs w:val="18"/>
      </w:rPr>
    </w:lvl>
    <w:lvl w:ilvl="8">
      <w:start w:val="1"/>
      <w:numFmt w:val="bullet"/>
      <w:lvlText w:val=""/>
      <w:lvlJc w:val="left"/>
      <w:pPr>
        <w:tabs>
          <w:tab w:val="num" w:pos="3240"/>
        </w:tabs>
        <w:ind w:left="3240" w:hanging="360"/>
      </w:pPr>
      <w:rPr>
        <w:rFonts w:ascii="Symbol" w:hAnsi="Symbol" w:cs="Lucida Grande"/>
        <w:sz w:val="18"/>
        <w:szCs w:val="18"/>
      </w:rPr>
    </w:lvl>
  </w:abstractNum>
  <w:abstractNum w:abstractNumId="7" w15:restartNumberingAfterBreak="0">
    <w:nsid w:val="00000010"/>
    <w:multiLevelType w:val="multilevel"/>
    <w:tmpl w:val="00000010"/>
    <w:name w:val="WW8Num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12"/>
    <w:multiLevelType w:val="multilevel"/>
    <w:tmpl w:val="00000012"/>
    <w:name w:val="WW8Num22"/>
    <w:lvl w:ilvl="0">
      <w:start w:val="1"/>
      <w:numFmt w:val="bullet"/>
      <w:lvlText w:val=""/>
      <w:lvlJc w:val="left"/>
      <w:pPr>
        <w:tabs>
          <w:tab w:val="num" w:pos="720"/>
        </w:tabs>
        <w:ind w:left="720" w:hanging="360"/>
      </w:pPr>
      <w:rPr>
        <w:rFonts w:ascii="Symbol" w:hAnsi="Symbol"/>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9" w15:restartNumberingAfterBreak="0">
    <w:nsid w:val="04B95595"/>
    <w:multiLevelType w:val="hybridMultilevel"/>
    <w:tmpl w:val="F4503F0E"/>
    <w:lvl w:ilvl="0" w:tplc="C4184DC8">
      <w:start w:val="1"/>
      <w:numFmt w:val="bullet"/>
      <w:pStyle w:val="BulletedNoteIndented2"/>
      <w:lvlText w:val=""/>
      <w:lvlJc w:val="left"/>
      <w:pPr>
        <w:tabs>
          <w:tab w:val="num" w:pos="3308"/>
        </w:tabs>
        <w:ind w:left="3288" w:hanging="340"/>
      </w:pPr>
      <w:rPr>
        <w:rFonts w:ascii="Wingdings" w:hAnsi="Wingdings"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E8275D"/>
    <w:multiLevelType w:val="hybridMultilevel"/>
    <w:tmpl w:val="3A8EA1C8"/>
    <w:lvl w:ilvl="0" w:tplc="EAC40D78">
      <w:start w:val="1"/>
      <w:numFmt w:val="bullet"/>
      <w:pStyle w:val="Bullet"/>
      <w:lvlText w:val=""/>
      <w:lvlJc w:val="left"/>
      <w:pPr>
        <w:tabs>
          <w:tab w:val="num" w:pos="927"/>
        </w:tabs>
        <w:ind w:left="927"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C596278"/>
    <w:multiLevelType w:val="multilevel"/>
    <w:tmpl w:val="0638E8A0"/>
    <w:lvl w:ilvl="0">
      <w:numFmt w:val="decimal"/>
      <w:lvlText w:val="%1"/>
      <w:lvlJc w:val="left"/>
      <w:pPr>
        <w:tabs>
          <w:tab w:val="num" w:pos="857"/>
        </w:tabs>
        <w:ind w:left="857" w:hanging="851"/>
      </w:pPr>
      <w:rPr>
        <w:rFonts w:hint="default"/>
        <w:b w:val="0"/>
      </w:rPr>
    </w:lvl>
    <w:lvl w:ilvl="1">
      <w:start w:val="1"/>
      <w:numFmt w:val="decimal"/>
      <w:lvlText w:val="%1.%2"/>
      <w:lvlJc w:val="left"/>
      <w:pPr>
        <w:tabs>
          <w:tab w:val="num" w:pos="851"/>
        </w:tabs>
        <w:ind w:left="851" w:hanging="851"/>
      </w:pPr>
      <w:rPr>
        <w:rFonts w:hint="default"/>
        <w:b w:val="0"/>
        <w:color w:val="auto"/>
      </w:rPr>
    </w:lvl>
    <w:lvl w:ilvl="2">
      <w:start w:val="1"/>
      <w:numFmt w:val="decimal"/>
      <w:lvlText w:val="%1.%2.%3"/>
      <w:lvlJc w:val="left"/>
      <w:pPr>
        <w:tabs>
          <w:tab w:val="num" w:pos="1143"/>
        </w:tabs>
        <w:ind w:left="1143" w:hanging="1134"/>
      </w:pPr>
      <w:rPr>
        <w:rFonts w:hint="default"/>
        <w:color w:val="auto"/>
      </w:rPr>
    </w:lvl>
    <w:lvl w:ilvl="3">
      <w:start w:val="1"/>
      <w:numFmt w:val="decimal"/>
      <w:pStyle w:val="Heading4"/>
      <w:lvlText w:val="%1.%2.%3.%4"/>
      <w:lvlJc w:val="left"/>
      <w:pPr>
        <w:tabs>
          <w:tab w:val="num" w:pos="1137"/>
        </w:tabs>
        <w:ind w:left="1137" w:hanging="1134"/>
      </w:pPr>
      <w:rPr>
        <w:rFonts w:hint="default"/>
      </w:rPr>
    </w:lvl>
    <w:lvl w:ilvl="4">
      <w:start w:val="1"/>
      <w:numFmt w:val="decimal"/>
      <w:pStyle w:val="Heading5"/>
      <w:lvlText w:val="%1.%2.%3.%4.%5"/>
      <w:lvlJc w:val="left"/>
      <w:pPr>
        <w:tabs>
          <w:tab w:val="num" w:pos="1146"/>
        </w:tabs>
        <w:ind w:left="1146" w:hanging="1134"/>
      </w:pPr>
      <w:rPr>
        <w:rFonts w:hint="default"/>
      </w:rPr>
    </w:lvl>
    <w:lvl w:ilvl="5">
      <w:start w:val="1"/>
      <w:numFmt w:val="decimal"/>
      <w:pStyle w:val="Heading7"/>
      <w:lvlText w:val="%1.%2.%3.%4.%5.%6"/>
      <w:lvlJc w:val="left"/>
      <w:pPr>
        <w:tabs>
          <w:tab w:val="num" w:pos="1140"/>
        </w:tabs>
        <w:ind w:left="1140" w:hanging="1134"/>
      </w:pPr>
      <w:rPr>
        <w:rFonts w:hint="default"/>
      </w:rPr>
    </w:lvl>
    <w:lvl w:ilvl="6">
      <w:start w:val="1"/>
      <w:numFmt w:val="decimal"/>
      <w:lvlText w:val="%1.%2.%3.%4.%5.%6.%7"/>
      <w:lvlJc w:val="left"/>
      <w:pPr>
        <w:tabs>
          <w:tab w:val="num" w:pos="1302"/>
        </w:tabs>
        <w:ind w:left="1302" w:hanging="1296"/>
      </w:pPr>
      <w:rPr>
        <w:rFonts w:hint="default"/>
      </w:rPr>
    </w:lvl>
    <w:lvl w:ilvl="7">
      <w:start w:val="1"/>
      <w:numFmt w:val="decimal"/>
      <w:lvlText w:val="%1.%2.%3.%4.%5.%6.%7.%8"/>
      <w:lvlJc w:val="left"/>
      <w:pPr>
        <w:tabs>
          <w:tab w:val="num" w:pos="1446"/>
        </w:tabs>
        <w:ind w:left="1446" w:hanging="1440"/>
      </w:pPr>
      <w:rPr>
        <w:rFonts w:hint="default"/>
      </w:rPr>
    </w:lvl>
    <w:lvl w:ilvl="8">
      <w:start w:val="1"/>
      <w:numFmt w:val="decimal"/>
      <w:lvlText w:val="%1.%2.%3.%4.%5.%6.%7.%8.%9"/>
      <w:lvlJc w:val="left"/>
      <w:pPr>
        <w:tabs>
          <w:tab w:val="num" w:pos="1590"/>
        </w:tabs>
        <w:ind w:left="1590" w:hanging="1584"/>
      </w:pPr>
      <w:rPr>
        <w:rFonts w:hint="default"/>
      </w:rPr>
    </w:lvl>
  </w:abstractNum>
  <w:abstractNum w:abstractNumId="12" w15:restartNumberingAfterBreak="0">
    <w:nsid w:val="10AA06C5"/>
    <w:multiLevelType w:val="hybridMultilevel"/>
    <w:tmpl w:val="A59CCA98"/>
    <w:lvl w:ilvl="0" w:tplc="10090001">
      <w:start w:val="1"/>
      <w:numFmt w:val="bullet"/>
      <w:lvlText w:val=""/>
      <w:lvlJc w:val="left"/>
      <w:pPr>
        <w:ind w:left="0" w:hanging="360"/>
      </w:pPr>
      <w:rPr>
        <w:rFonts w:ascii="Symbol" w:hAnsi="Symbol" w:hint="default"/>
      </w:rPr>
    </w:lvl>
    <w:lvl w:ilvl="1" w:tplc="10090003" w:tentative="1">
      <w:start w:val="1"/>
      <w:numFmt w:val="bullet"/>
      <w:lvlText w:val="o"/>
      <w:lvlJc w:val="left"/>
      <w:pPr>
        <w:ind w:left="720" w:hanging="360"/>
      </w:pPr>
      <w:rPr>
        <w:rFonts w:ascii="Courier New" w:hAnsi="Courier New" w:cs="Courier New" w:hint="default"/>
      </w:rPr>
    </w:lvl>
    <w:lvl w:ilvl="2" w:tplc="10090005" w:tentative="1">
      <w:start w:val="1"/>
      <w:numFmt w:val="bullet"/>
      <w:lvlText w:val=""/>
      <w:lvlJc w:val="left"/>
      <w:pPr>
        <w:ind w:left="1440" w:hanging="360"/>
      </w:pPr>
      <w:rPr>
        <w:rFonts w:ascii="Wingdings" w:hAnsi="Wingdings" w:hint="default"/>
      </w:rPr>
    </w:lvl>
    <w:lvl w:ilvl="3" w:tplc="10090001" w:tentative="1">
      <w:start w:val="1"/>
      <w:numFmt w:val="bullet"/>
      <w:lvlText w:val=""/>
      <w:lvlJc w:val="left"/>
      <w:pPr>
        <w:ind w:left="2160" w:hanging="360"/>
      </w:pPr>
      <w:rPr>
        <w:rFonts w:ascii="Symbol" w:hAnsi="Symbol" w:hint="default"/>
      </w:rPr>
    </w:lvl>
    <w:lvl w:ilvl="4" w:tplc="10090003" w:tentative="1">
      <w:start w:val="1"/>
      <w:numFmt w:val="bullet"/>
      <w:lvlText w:val="o"/>
      <w:lvlJc w:val="left"/>
      <w:pPr>
        <w:ind w:left="2880" w:hanging="360"/>
      </w:pPr>
      <w:rPr>
        <w:rFonts w:ascii="Courier New" w:hAnsi="Courier New" w:cs="Courier New" w:hint="default"/>
      </w:rPr>
    </w:lvl>
    <w:lvl w:ilvl="5" w:tplc="10090005" w:tentative="1">
      <w:start w:val="1"/>
      <w:numFmt w:val="bullet"/>
      <w:lvlText w:val=""/>
      <w:lvlJc w:val="left"/>
      <w:pPr>
        <w:ind w:left="3600" w:hanging="360"/>
      </w:pPr>
      <w:rPr>
        <w:rFonts w:ascii="Wingdings" w:hAnsi="Wingdings" w:hint="default"/>
      </w:rPr>
    </w:lvl>
    <w:lvl w:ilvl="6" w:tplc="10090001" w:tentative="1">
      <w:start w:val="1"/>
      <w:numFmt w:val="bullet"/>
      <w:lvlText w:val=""/>
      <w:lvlJc w:val="left"/>
      <w:pPr>
        <w:ind w:left="4320" w:hanging="360"/>
      </w:pPr>
      <w:rPr>
        <w:rFonts w:ascii="Symbol" w:hAnsi="Symbol" w:hint="default"/>
      </w:rPr>
    </w:lvl>
    <w:lvl w:ilvl="7" w:tplc="10090003" w:tentative="1">
      <w:start w:val="1"/>
      <w:numFmt w:val="bullet"/>
      <w:lvlText w:val="o"/>
      <w:lvlJc w:val="left"/>
      <w:pPr>
        <w:ind w:left="5040" w:hanging="360"/>
      </w:pPr>
      <w:rPr>
        <w:rFonts w:ascii="Courier New" w:hAnsi="Courier New" w:cs="Courier New" w:hint="default"/>
      </w:rPr>
    </w:lvl>
    <w:lvl w:ilvl="8" w:tplc="10090005" w:tentative="1">
      <w:start w:val="1"/>
      <w:numFmt w:val="bullet"/>
      <w:lvlText w:val=""/>
      <w:lvlJc w:val="left"/>
      <w:pPr>
        <w:ind w:left="5760" w:hanging="360"/>
      </w:pPr>
      <w:rPr>
        <w:rFonts w:ascii="Wingdings" w:hAnsi="Wingdings" w:hint="default"/>
      </w:rPr>
    </w:lvl>
  </w:abstractNum>
  <w:abstractNum w:abstractNumId="13" w15:restartNumberingAfterBreak="0">
    <w:nsid w:val="11B87DA3"/>
    <w:multiLevelType w:val="hybridMultilevel"/>
    <w:tmpl w:val="41AE210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1DA1AEA"/>
    <w:multiLevelType w:val="hybridMultilevel"/>
    <w:tmpl w:val="B38A2C2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B263628"/>
    <w:multiLevelType w:val="hybridMultilevel"/>
    <w:tmpl w:val="17B26C80"/>
    <w:lvl w:ilvl="0" w:tplc="2D7E8A10">
      <w:start w:val="1"/>
      <w:numFmt w:val="bullet"/>
      <w:pStyle w:val="TableBulletCondesned"/>
      <w:lvlText w:val=""/>
      <w:lvlJc w:val="left"/>
      <w:pPr>
        <w:tabs>
          <w:tab w:val="num" w:pos="341"/>
        </w:tabs>
        <w:ind w:left="341" w:hanging="284"/>
      </w:pPr>
      <w:rPr>
        <w:rFonts w:ascii="Symbol" w:hAnsi="Symbol" w:hint="default"/>
        <w:color w:val="FF000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561709"/>
    <w:multiLevelType w:val="multilevel"/>
    <w:tmpl w:val="F858EDC4"/>
    <w:lvl w:ilvl="0">
      <w:start w:val="1"/>
      <w:numFmt w:val="upperLetter"/>
      <w:lvlText w:val="%1"/>
      <w:lvlJc w:val="left"/>
      <w:pPr>
        <w:tabs>
          <w:tab w:val="num" w:pos="789"/>
        </w:tabs>
        <w:ind w:left="789" w:hanging="432"/>
      </w:pPr>
      <w:rPr>
        <w:rFonts w:hint="default"/>
      </w:rPr>
    </w:lvl>
    <w:lvl w:ilvl="1">
      <w:start w:val="1"/>
      <w:numFmt w:val="decimal"/>
      <w:pStyle w:val="AppendixHeading2"/>
      <w:lvlText w:val="%1.%2"/>
      <w:lvlJc w:val="left"/>
      <w:pPr>
        <w:tabs>
          <w:tab w:val="num" w:pos="851"/>
        </w:tabs>
        <w:ind w:left="851" w:hanging="851"/>
      </w:pPr>
      <w:rPr>
        <w:rFonts w:hint="default"/>
      </w:rPr>
    </w:lvl>
    <w:lvl w:ilvl="2">
      <w:start w:val="1"/>
      <w:numFmt w:val="decimal"/>
      <w:pStyle w:val="AppendixHeading3"/>
      <w:lvlText w:val="%1.%2.%3"/>
      <w:lvlJc w:val="left"/>
      <w:pPr>
        <w:tabs>
          <w:tab w:val="num" w:pos="1077"/>
        </w:tabs>
        <w:ind w:left="1077" w:hanging="1077"/>
      </w:pPr>
      <w:rPr>
        <w:rFonts w:hint="default"/>
      </w:rPr>
    </w:lvl>
    <w:lvl w:ilvl="3">
      <w:start w:val="1"/>
      <w:numFmt w:val="decimal"/>
      <w:lvlText w:val="%1.%2.%3.%4"/>
      <w:lvlJc w:val="left"/>
      <w:pPr>
        <w:tabs>
          <w:tab w:val="num" w:pos="1221"/>
        </w:tabs>
        <w:ind w:left="1221" w:hanging="864"/>
      </w:pPr>
      <w:rPr>
        <w:rFonts w:hint="default"/>
      </w:rPr>
    </w:lvl>
    <w:lvl w:ilvl="4">
      <w:start w:val="1"/>
      <w:numFmt w:val="decimal"/>
      <w:lvlText w:val="%1.%2.%3.%4.%5"/>
      <w:lvlJc w:val="left"/>
      <w:pPr>
        <w:tabs>
          <w:tab w:val="num" w:pos="1365"/>
        </w:tabs>
        <w:ind w:left="1365" w:hanging="1008"/>
      </w:pPr>
      <w:rPr>
        <w:rFonts w:hint="default"/>
      </w:rPr>
    </w:lvl>
    <w:lvl w:ilvl="5">
      <w:start w:val="1"/>
      <w:numFmt w:val="decimal"/>
      <w:lvlText w:val="%1.%2.%3.%4.%5.%6"/>
      <w:lvlJc w:val="left"/>
      <w:pPr>
        <w:tabs>
          <w:tab w:val="num" w:pos="1509"/>
        </w:tabs>
        <w:ind w:left="1509" w:hanging="1152"/>
      </w:pPr>
      <w:rPr>
        <w:rFonts w:hint="default"/>
      </w:rPr>
    </w:lvl>
    <w:lvl w:ilvl="6">
      <w:start w:val="1"/>
      <w:numFmt w:val="decimal"/>
      <w:lvlText w:val="%1.%2.%3.%4.%5.%6.%7"/>
      <w:lvlJc w:val="left"/>
      <w:pPr>
        <w:tabs>
          <w:tab w:val="num" w:pos="1653"/>
        </w:tabs>
        <w:ind w:left="1653" w:hanging="1296"/>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1941"/>
        </w:tabs>
        <w:ind w:left="1941" w:hanging="1584"/>
      </w:pPr>
      <w:rPr>
        <w:rFonts w:hint="default"/>
      </w:rPr>
    </w:lvl>
  </w:abstractNum>
  <w:abstractNum w:abstractNumId="17" w15:restartNumberingAfterBreak="0">
    <w:nsid w:val="239F3CE8"/>
    <w:multiLevelType w:val="multilevel"/>
    <w:tmpl w:val="B67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F316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D6E1BC0"/>
    <w:multiLevelType w:val="hybridMultilevel"/>
    <w:tmpl w:val="A026501C"/>
    <w:lvl w:ilvl="0" w:tplc="C3B213C8">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372664"/>
    <w:multiLevelType w:val="hybridMultilevel"/>
    <w:tmpl w:val="0B3689B8"/>
    <w:lvl w:ilvl="0" w:tplc="4E660504">
      <w:start w:val="1"/>
      <w:numFmt w:val="bullet"/>
      <w:pStyle w:val="Bullet2"/>
      <w:lvlText w:val="-"/>
      <w:lvlJc w:val="left"/>
      <w:pPr>
        <w:tabs>
          <w:tab w:val="num" w:pos="1494"/>
        </w:tabs>
        <w:ind w:left="1494" w:hanging="360"/>
      </w:pPr>
      <w:rPr>
        <w:rFonts w:ascii="Courier New" w:hAnsi="Courier New" w:hint="default"/>
        <w:color w:val="FF0000"/>
      </w:rPr>
    </w:lvl>
    <w:lvl w:ilvl="1" w:tplc="EB92E784" w:tentative="1">
      <w:start w:val="1"/>
      <w:numFmt w:val="bullet"/>
      <w:lvlText w:val="o"/>
      <w:lvlJc w:val="left"/>
      <w:pPr>
        <w:tabs>
          <w:tab w:val="num" w:pos="1440"/>
        </w:tabs>
        <w:ind w:left="1440" w:hanging="360"/>
      </w:pPr>
      <w:rPr>
        <w:rFonts w:ascii="Courier New" w:hAnsi="Courier New" w:hint="default"/>
      </w:rPr>
    </w:lvl>
    <w:lvl w:ilvl="2" w:tplc="69F67E30" w:tentative="1">
      <w:start w:val="1"/>
      <w:numFmt w:val="bullet"/>
      <w:lvlText w:val=""/>
      <w:lvlJc w:val="left"/>
      <w:pPr>
        <w:tabs>
          <w:tab w:val="num" w:pos="2160"/>
        </w:tabs>
        <w:ind w:left="2160" w:hanging="360"/>
      </w:pPr>
      <w:rPr>
        <w:rFonts w:ascii="Wingdings" w:hAnsi="Wingdings" w:hint="default"/>
      </w:rPr>
    </w:lvl>
    <w:lvl w:ilvl="3" w:tplc="839C98BE" w:tentative="1">
      <w:start w:val="1"/>
      <w:numFmt w:val="bullet"/>
      <w:lvlText w:val=""/>
      <w:lvlJc w:val="left"/>
      <w:pPr>
        <w:tabs>
          <w:tab w:val="num" w:pos="2880"/>
        </w:tabs>
        <w:ind w:left="2880" w:hanging="360"/>
      </w:pPr>
      <w:rPr>
        <w:rFonts w:ascii="Symbol" w:hAnsi="Symbol" w:hint="default"/>
      </w:rPr>
    </w:lvl>
    <w:lvl w:ilvl="4" w:tplc="36FE1D04" w:tentative="1">
      <w:start w:val="1"/>
      <w:numFmt w:val="bullet"/>
      <w:lvlText w:val="o"/>
      <w:lvlJc w:val="left"/>
      <w:pPr>
        <w:tabs>
          <w:tab w:val="num" w:pos="3600"/>
        </w:tabs>
        <w:ind w:left="3600" w:hanging="360"/>
      </w:pPr>
      <w:rPr>
        <w:rFonts w:ascii="Courier New" w:hAnsi="Courier New" w:hint="default"/>
      </w:rPr>
    </w:lvl>
    <w:lvl w:ilvl="5" w:tplc="7472975A" w:tentative="1">
      <w:start w:val="1"/>
      <w:numFmt w:val="bullet"/>
      <w:lvlText w:val=""/>
      <w:lvlJc w:val="left"/>
      <w:pPr>
        <w:tabs>
          <w:tab w:val="num" w:pos="4320"/>
        </w:tabs>
        <w:ind w:left="4320" w:hanging="360"/>
      </w:pPr>
      <w:rPr>
        <w:rFonts w:ascii="Wingdings" w:hAnsi="Wingdings" w:hint="default"/>
      </w:rPr>
    </w:lvl>
    <w:lvl w:ilvl="6" w:tplc="03D0BA78" w:tentative="1">
      <w:start w:val="1"/>
      <w:numFmt w:val="bullet"/>
      <w:lvlText w:val=""/>
      <w:lvlJc w:val="left"/>
      <w:pPr>
        <w:tabs>
          <w:tab w:val="num" w:pos="5040"/>
        </w:tabs>
        <w:ind w:left="5040" w:hanging="360"/>
      </w:pPr>
      <w:rPr>
        <w:rFonts w:ascii="Symbol" w:hAnsi="Symbol" w:hint="default"/>
      </w:rPr>
    </w:lvl>
    <w:lvl w:ilvl="7" w:tplc="40263B72" w:tentative="1">
      <w:start w:val="1"/>
      <w:numFmt w:val="bullet"/>
      <w:lvlText w:val="o"/>
      <w:lvlJc w:val="left"/>
      <w:pPr>
        <w:tabs>
          <w:tab w:val="num" w:pos="5760"/>
        </w:tabs>
        <w:ind w:left="5760" w:hanging="360"/>
      </w:pPr>
      <w:rPr>
        <w:rFonts w:ascii="Courier New" w:hAnsi="Courier New" w:hint="default"/>
      </w:rPr>
    </w:lvl>
    <w:lvl w:ilvl="8" w:tplc="D034F39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9E4E7C"/>
    <w:multiLevelType w:val="hybridMultilevel"/>
    <w:tmpl w:val="DB8C4CC4"/>
    <w:lvl w:ilvl="0" w:tplc="82AA177E">
      <w:start w:val="1"/>
      <w:numFmt w:val="bullet"/>
      <w:pStyle w:val="SRBodyContentListBullets"/>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39DC697B"/>
    <w:multiLevelType w:val="hybridMultilevel"/>
    <w:tmpl w:val="CB90ED0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803EB7"/>
    <w:multiLevelType w:val="hybridMultilevel"/>
    <w:tmpl w:val="69F4412E"/>
    <w:lvl w:ilvl="0" w:tplc="10090001">
      <w:start w:val="1"/>
      <w:numFmt w:val="bullet"/>
      <w:lvlText w:val=""/>
      <w:lvlJc w:val="left"/>
      <w:pPr>
        <w:ind w:left="720" w:hanging="360"/>
      </w:pPr>
      <w:rPr>
        <w:rFonts w:ascii="Symbol" w:hAnsi="Symbol" w:hint="default"/>
      </w:rPr>
    </w:lvl>
    <w:lvl w:ilvl="1" w:tplc="D9843C24">
      <w:start w:val="1"/>
      <w:numFmt w:val="bullet"/>
      <w:lvlText w:val="-"/>
      <w:lvlJc w:val="left"/>
      <w:pPr>
        <w:ind w:left="1440" w:hanging="360"/>
      </w:pPr>
      <w:rPr>
        <w:rFonts w:ascii="Calibri" w:eastAsia="Calibri" w:hAnsi="Calibri" w:cs="Calibri" w:hint="default"/>
        <w:b w:val="0"/>
        <w:i/>
        <w:color w:val="auto"/>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E5444FC"/>
    <w:multiLevelType w:val="hybridMultilevel"/>
    <w:tmpl w:val="25D24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982175"/>
    <w:multiLevelType w:val="hybridMultilevel"/>
    <w:tmpl w:val="686A3824"/>
    <w:lvl w:ilvl="0" w:tplc="08090001">
      <w:start w:val="1"/>
      <w:numFmt w:val="bullet"/>
      <w:pStyle w:val="Bullet2NoSpaceBefore"/>
      <w:lvlText w:val=""/>
      <w:lvlJc w:val="left"/>
      <w:pPr>
        <w:tabs>
          <w:tab w:val="num" w:pos="2268"/>
        </w:tabs>
        <w:ind w:left="2268" w:hanging="113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0C83FA4"/>
    <w:multiLevelType w:val="hybridMultilevel"/>
    <w:tmpl w:val="DCD46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2C0BBA"/>
    <w:multiLevelType w:val="multilevel"/>
    <w:tmpl w:val="39527742"/>
    <w:lvl w:ilvl="0">
      <w:start w:val="1"/>
      <w:numFmt w:val="decimal"/>
      <w:lvlText w:val="SR %1"/>
      <w:lvlJc w:val="left"/>
      <w:pPr>
        <w:tabs>
          <w:tab w:val="num" w:pos="720"/>
        </w:tabs>
        <w:ind w:left="360" w:hanging="360"/>
      </w:pPr>
      <w:rPr>
        <w:rFonts w:ascii="Arial" w:hAnsi="Arial" w:hint="default"/>
        <w:b/>
        <w:i w:val="0"/>
        <w:sz w:val="24"/>
      </w:rPr>
    </w:lvl>
    <w:lvl w:ilvl="1">
      <w:start w:val="1"/>
      <w:numFmt w:val="lowerLetter"/>
      <w:pStyle w:val="SRHeadingB"/>
      <w:lvlText w:val="SR (%2)"/>
      <w:lvlJc w:val="left"/>
      <w:pPr>
        <w:tabs>
          <w:tab w:val="num" w:pos="1080"/>
        </w:tabs>
        <w:ind w:left="720" w:hanging="360"/>
      </w:pPr>
      <w:rPr>
        <w:rFonts w:ascii="Arial" w:hAnsi="Arial" w:hint="default"/>
        <w:b w:val="0"/>
        <w:i w:val="0"/>
        <w:sz w:val="20"/>
      </w:r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4841942"/>
    <w:multiLevelType w:val="multilevel"/>
    <w:tmpl w:val="639AAA3C"/>
    <w:styleLink w:val="ListBullets"/>
    <w:lvl w:ilvl="0">
      <w:start w:val="1"/>
      <w:numFmt w:val="bullet"/>
      <w:lvlText w:val=""/>
      <w:lvlJc w:val="left"/>
      <w:pPr>
        <w:tabs>
          <w:tab w:val="num" w:pos="567"/>
        </w:tabs>
        <w:ind w:left="567" w:hanging="283"/>
      </w:pPr>
      <w:rPr>
        <w:rFonts w:ascii="Symbol" w:hAnsi="Symbol" w:hint="default"/>
        <w:color w:val="auto"/>
        <w:sz w:val="20"/>
      </w:rPr>
    </w:lvl>
    <w:lvl w:ilvl="1">
      <w:start w:val="1"/>
      <w:numFmt w:val="bullet"/>
      <w:lvlText w:val="○"/>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Times New Roman" w:hAnsi="Times New Roman" w:cs="Times New Roman" w:hint="default"/>
        <w:sz w:val="16"/>
      </w:rPr>
    </w:lvl>
    <w:lvl w:ilvl="3">
      <w:start w:val="1"/>
      <w:numFmt w:val="bullet"/>
      <w:lvlText w:val="►"/>
      <w:lvlJc w:val="left"/>
      <w:pPr>
        <w:tabs>
          <w:tab w:val="num" w:pos="1418"/>
        </w:tabs>
        <w:ind w:left="1418" w:hanging="284"/>
      </w:pPr>
      <w:rPr>
        <w:rFonts w:ascii="Times New Roman" w:hAnsi="Times New Roman" w:cs="Times New Roman" w:hint="default"/>
      </w:rPr>
    </w:lvl>
    <w:lvl w:ilvl="4">
      <w:start w:val="1"/>
      <w:numFmt w:val="bullet"/>
      <w:lvlText w:val="o"/>
      <w:lvlJc w:val="left"/>
      <w:pPr>
        <w:tabs>
          <w:tab w:val="num" w:pos="1701"/>
        </w:tabs>
        <w:ind w:left="1701" w:hanging="283"/>
      </w:pPr>
      <w:rPr>
        <w:rFonts w:ascii="Courier New" w:hAnsi="Courier New" w:hint="default"/>
      </w:rPr>
    </w:lvl>
    <w:lvl w:ilvl="5">
      <w:start w:val="1"/>
      <w:numFmt w:val="bullet"/>
      <w:lvlText w:val=""/>
      <w:lvlJc w:val="left"/>
      <w:pPr>
        <w:tabs>
          <w:tab w:val="num" w:pos="1985"/>
        </w:tabs>
        <w:ind w:left="1985" w:hanging="284"/>
      </w:pPr>
      <w:rPr>
        <w:rFonts w:ascii="Wingdings" w:hAnsi="Wingdings"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o"/>
      <w:lvlJc w:val="left"/>
      <w:pPr>
        <w:tabs>
          <w:tab w:val="num" w:pos="2552"/>
        </w:tabs>
        <w:ind w:left="2552" w:hanging="284"/>
      </w:pPr>
      <w:rPr>
        <w:rFonts w:ascii="Courier New" w:hAnsi="Courier New" w:hint="default"/>
      </w:rPr>
    </w:lvl>
    <w:lvl w:ilvl="8">
      <w:start w:val="1"/>
      <w:numFmt w:val="bullet"/>
      <w:lvlText w:val=""/>
      <w:lvlJc w:val="left"/>
      <w:pPr>
        <w:tabs>
          <w:tab w:val="num" w:pos="3119"/>
        </w:tabs>
        <w:ind w:left="3119" w:hanging="284"/>
      </w:pPr>
      <w:rPr>
        <w:rFonts w:ascii="Wingdings" w:hAnsi="Wingdings" w:hint="default"/>
      </w:rPr>
    </w:lvl>
  </w:abstractNum>
  <w:abstractNum w:abstractNumId="29" w15:restartNumberingAfterBreak="0">
    <w:nsid w:val="5DA54779"/>
    <w:multiLevelType w:val="hybridMultilevel"/>
    <w:tmpl w:val="27182F38"/>
    <w:lvl w:ilvl="0" w:tplc="F9C6B472">
      <w:start w:val="1"/>
      <w:numFmt w:val="bullet"/>
      <w:pStyle w:val="SRBodyContentParaBullets"/>
      <w:lvlText w:val=""/>
      <w:lvlJc w:val="left"/>
      <w:pPr>
        <w:ind w:left="1170" w:hanging="360"/>
      </w:pPr>
      <w:rPr>
        <w:rFonts w:ascii="Symbol" w:hAnsi="Symbol" w:hint="default"/>
      </w:rPr>
    </w:lvl>
    <w:lvl w:ilvl="1" w:tplc="10090003">
      <w:start w:val="1"/>
      <w:numFmt w:val="bullet"/>
      <w:lvlText w:val="o"/>
      <w:lvlJc w:val="left"/>
      <w:pPr>
        <w:ind w:left="1890" w:hanging="360"/>
      </w:pPr>
      <w:rPr>
        <w:rFonts w:ascii="Courier New" w:hAnsi="Courier New" w:cs="Courier New" w:hint="default"/>
      </w:rPr>
    </w:lvl>
    <w:lvl w:ilvl="2" w:tplc="10090005" w:tentative="1">
      <w:start w:val="1"/>
      <w:numFmt w:val="bullet"/>
      <w:lvlText w:val=""/>
      <w:lvlJc w:val="left"/>
      <w:pPr>
        <w:ind w:left="2610" w:hanging="360"/>
      </w:pPr>
      <w:rPr>
        <w:rFonts w:ascii="Wingdings" w:hAnsi="Wingdings" w:hint="default"/>
      </w:rPr>
    </w:lvl>
    <w:lvl w:ilvl="3" w:tplc="10090001" w:tentative="1">
      <w:start w:val="1"/>
      <w:numFmt w:val="bullet"/>
      <w:lvlText w:val=""/>
      <w:lvlJc w:val="left"/>
      <w:pPr>
        <w:ind w:left="3330" w:hanging="360"/>
      </w:pPr>
      <w:rPr>
        <w:rFonts w:ascii="Symbol" w:hAnsi="Symbol" w:hint="default"/>
      </w:rPr>
    </w:lvl>
    <w:lvl w:ilvl="4" w:tplc="10090003" w:tentative="1">
      <w:start w:val="1"/>
      <w:numFmt w:val="bullet"/>
      <w:lvlText w:val="o"/>
      <w:lvlJc w:val="left"/>
      <w:pPr>
        <w:ind w:left="4050" w:hanging="360"/>
      </w:pPr>
      <w:rPr>
        <w:rFonts w:ascii="Courier New" w:hAnsi="Courier New" w:cs="Courier New" w:hint="default"/>
      </w:rPr>
    </w:lvl>
    <w:lvl w:ilvl="5" w:tplc="10090005" w:tentative="1">
      <w:start w:val="1"/>
      <w:numFmt w:val="bullet"/>
      <w:lvlText w:val=""/>
      <w:lvlJc w:val="left"/>
      <w:pPr>
        <w:ind w:left="4770" w:hanging="360"/>
      </w:pPr>
      <w:rPr>
        <w:rFonts w:ascii="Wingdings" w:hAnsi="Wingdings" w:hint="default"/>
      </w:rPr>
    </w:lvl>
    <w:lvl w:ilvl="6" w:tplc="10090001" w:tentative="1">
      <w:start w:val="1"/>
      <w:numFmt w:val="bullet"/>
      <w:lvlText w:val=""/>
      <w:lvlJc w:val="left"/>
      <w:pPr>
        <w:ind w:left="5490" w:hanging="360"/>
      </w:pPr>
      <w:rPr>
        <w:rFonts w:ascii="Symbol" w:hAnsi="Symbol" w:hint="default"/>
      </w:rPr>
    </w:lvl>
    <w:lvl w:ilvl="7" w:tplc="10090003" w:tentative="1">
      <w:start w:val="1"/>
      <w:numFmt w:val="bullet"/>
      <w:lvlText w:val="o"/>
      <w:lvlJc w:val="left"/>
      <w:pPr>
        <w:ind w:left="6210" w:hanging="360"/>
      </w:pPr>
      <w:rPr>
        <w:rFonts w:ascii="Courier New" w:hAnsi="Courier New" w:cs="Courier New" w:hint="default"/>
      </w:rPr>
    </w:lvl>
    <w:lvl w:ilvl="8" w:tplc="10090005" w:tentative="1">
      <w:start w:val="1"/>
      <w:numFmt w:val="bullet"/>
      <w:lvlText w:val=""/>
      <w:lvlJc w:val="left"/>
      <w:pPr>
        <w:ind w:left="6930" w:hanging="360"/>
      </w:pPr>
      <w:rPr>
        <w:rFonts w:ascii="Wingdings" w:hAnsi="Wingdings" w:hint="default"/>
      </w:rPr>
    </w:lvl>
  </w:abstractNum>
  <w:abstractNum w:abstractNumId="30" w15:restartNumberingAfterBreak="0">
    <w:nsid w:val="5E676ADA"/>
    <w:multiLevelType w:val="multilevel"/>
    <w:tmpl w:val="ADCC0184"/>
    <w:lvl w:ilvl="0">
      <w:start w:val="1"/>
      <w:numFmt w:val="upperLetter"/>
      <w:pStyle w:val="AppendixHeading1"/>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5FA91BCB"/>
    <w:multiLevelType w:val="multilevel"/>
    <w:tmpl w:val="E54E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268AC"/>
    <w:multiLevelType w:val="hybridMultilevel"/>
    <w:tmpl w:val="E47CE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D12FC2"/>
    <w:multiLevelType w:val="hybridMultilevel"/>
    <w:tmpl w:val="AE5208A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A8C3EF5"/>
    <w:multiLevelType w:val="hybridMultilevel"/>
    <w:tmpl w:val="DF28BE48"/>
    <w:lvl w:ilvl="0" w:tplc="7A7A4126">
      <w:start w:val="1"/>
      <w:numFmt w:val="bullet"/>
      <w:lvlText w:val="•"/>
      <w:lvlJc w:val="left"/>
      <w:pPr>
        <w:tabs>
          <w:tab w:val="num" w:pos="720"/>
        </w:tabs>
        <w:ind w:left="720" w:hanging="360"/>
      </w:pPr>
      <w:rPr>
        <w:rFonts w:ascii="Times New Roman" w:hAnsi="Times New Roman" w:hint="default"/>
      </w:rPr>
    </w:lvl>
    <w:lvl w:ilvl="1" w:tplc="B85AE666" w:tentative="1">
      <w:start w:val="1"/>
      <w:numFmt w:val="bullet"/>
      <w:lvlText w:val="•"/>
      <w:lvlJc w:val="left"/>
      <w:pPr>
        <w:tabs>
          <w:tab w:val="num" w:pos="1440"/>
        </w:tabs>
        <w:ind w:left="1440" w:hanging="360"/>
      </w:pPr>
      <w:rPr>
        <w:rFonts w:ascii="Times New Roman" w:hAnsi="Times New Roman" w:hint="default"/>
      </w:rPr>
    </w:lvl>
    <w:lvl w:ilvl="2" w:tplc="634E3DB2" w:tentative="1">
      <w:start w:val="1"/>
      <w:numFmt w:val="bullet"/>
      <w:lvlText w:val="•"/>
      <w:lvlJc w:val="left"/>
      <w:pPr>
        <w:tabs>
          <w:tab w:val="num" w:pos="2160"/>
        </w:tabs>
        <w:ind w:left="2160" w:hanging="360"/>
      </w:pPr>
      <w:rPr>
        <w:rFonts w:ascii="Times New Roman" w:hAnsi="Times New Roman" w:hint="default"/>
      </w:rPr>
    </w:lvl>
    <w:lvl w:ilvl="3" w:tplc="509CD2F2" w:tentative="1">
      <w:start w:val="1"/>
      <w:numFmt w:val="bullet"/>
      <w:lvlText w:val="•"/>
      <w:lvlJc w:val="left"/>
      <w:pPr>
        <w:tabs>
          <w:tab w:val="num" w:pos="2880"/>
        </w:tabs>
        <w:ind w:left="2880" w:hanging="360"/>
      </w:pPr>
      <w:rPr>
        <w:rFonts w:ascii="Times New Roman" w:hAnsi="Times New Roman" w:hint="default"/>
      </w:rPr>
    </w:lvl>
    <w:lvl w:ilvl="4" w:tplc="25B4E498" w:tentative="1">
      <w:start w:val="1"/>
      <w:numFmt w:val="bullet"/>
      <w:lvlText w:val="•"/>
      <w:lvlJc w:val="left"/>
      <w:pPr>
        <w:tabs>
          <w:tab w:val="num" w:pos="3600"/>
        </w:tabs>
        <w:ind w:left="3600" w:hanging="360"/>
      </w:pPr>
      <w:rPr>
        <w:rFonts w:ascii="Times New Roman" w:hAnsi="Times New Roman" w:hint="default"/>
      </w:rPr>
    </w:lvl>
    <w:lvl w:ilvl="5" w:tplc="26828E50" w:tentative="1">
      <w:start w:val="1"/>
      <w:numFmt w:val="bullet"/>
      <w:lvlText w:val="•"/>
      <w:lvlJc w:val="left"/>
      <w:pPr>
        <w:tabs>
          <w:tab w:val="num" w:pos="4320"/>
        </w:tabs>
        <w:ind w:left="4320" w:hanging="360"/>
      </w:pPr>
      <w:rPr>
        <w:rFonts w:ascii="Times New Roman" w:hAnsi="Times New Roman" w:hint="default"/>
      </w:rPr>
    </w:lvl>
    <w:lvl w:ilvl="6" w:tplc="FAE6F568" w:tentative="1">
      <w:start w:val="1"/>
      <w:numFmt w:val="bullet"/>
      <w:lvlText w:val="•"/>
      <w:lvlJc w:val="left"/>
      <w:pPr>
        <w:tabs>
          <w:tab w:val="num" w:pos="5040"/>
        </w:tabs>
        <w:ind w:left="5040" w:hanging="360"/>
      </w:pPr>
      <w:rPr>
        <w:rFonts w:ascii="Times New Roman" w:hAnsi="Times New Roman" w:hint="default"/>
      </w:rPr>
    </w:lvl>
    <w:lvl w:ilvl="7" w:tplc="3880CF12" w:tentative="1">
      <w:start w:val="1"/>
      <w:numFmt w:val="bullet"/>
      <w:lvlText w:val="•"/>
      <w:lvlJc w:val="left"/>
      <w:pPr>
        <w:tabs>
          <w:tab w:val="num" w:pos="5760"/>
        </w:tabs>
        <w:ind w:left="5760" w:hanging="360"/>
      </w:pPr>
      <w:rPr>
        <w:rFonts w:ascii="Times New Roman" w:hAnsi="Times New Roman" w:hint="default"/>
      </w:rPr>
    </w:lvl>
    <w:lvl w:ilvl="8" w:tplc="8422A30E"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6B3F2610"/>
    <w:multiLevelType w:val="hybridMultilevel"/>
    <w:tmpl w:val="D64219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E8F34ED"/>
    <w:multiLevelType w:val="multilevel"/>
    <w:tmpl w:val="AEFEB328"/>
    <w:styleLink w:val="ListNumbers"/>
    <w:lvl w:ilvl="0">
      <w:start w:val="1"/>
      <w:numFmt w:val="decimal"/>
      <w:lvlText w:val="%1."/>
      <w:lvlJc w:val="left"/>
      <w:pPr>
        <w:tabs>
          <w:tab w:val="num" w:pos="567"/>
        </w:tabs>
        <w:ind w:left="567" w:hanging="283"/>
      </w:pPr>
      <w:rPr>
        <w:rFonts w:hint="default"/>
      </w:rPr>
    </w:lvl>
    <w:lvl w:ilvl="1">
      <w:start w:val="1"/>
      <w:numFmt w:val="lowerLetter"/>
      <w:lvlText w:val="%2."/>
      <w:lvlJc w:val="left"/>
      <w:pPr>
        <w:tabs>
          <w:tab w:val="num" w:pos="851"/>
        </w:tabs>
        <w:ind w:left="851" w:hanging="284"/>
      </w:pPr>
      <w:rPr>
        <w:rFonts w:hint="default"/>
      </w:rPr>
    </w:lvl>
    <w:lvl w:ilvl="2">
      <w:start w:val="1"/>
      <w:numFmt w:val="lowerRoman"/>
      <w:lvlText w:val="%3."/>
      <w:lvlJc w:val="left"/>
      <w:pPr>
        <w:tabs>
          <w:tab w:val="num" w:pos="1134"/>
        </w:tabs>
        <w:ind w:left="1134" w:hanging="283"/>
      </w:pPr>
      <w:rPr>
        <w:rFonts w:hint="default"/>
      </w:rPr>
    </w:lvl>
    <w:lvl w:ilvl="3">
      <w:start w:val="1"/>
      <w:numFmt w:val="decimal"/>
      <w:lvlText w:val="%4."/>
      <w:lvlJc w:val="left"/>
      <w:pPr>
        <w:tabs>
          <w:tab w:val="num" w:pos="1418"/>
        </w:tabs>
        <w:ind w:left="1418" w:hanging="284"/>
      </w:pPr>
      <w:rPr>
        <w:rFonts w:hint="default"/>
      </w:rPr>
    </w:lvl>
    <w:lvl w:ilvl="4">
      <w:start w:val="1"/>
      <w:numFmt w:val="lowerRoman"/>
      <w:lvlText w:val="%5."/>
      <w:lvlJc w:val="left"/>
      <w:pPr>
        <w:tabs>
          <w:tab w:val="num" w:pos="1701"/>
        </w:tabs>
        <w:ind w:left="1701" w:hanging="283"/>
      </w:pPr>
      <w:rPr>
        <w:rFonts w:hint="default"/>
      </w:rPr>
    </w:lvl>
    <w:lvl w:ilvl="5">
      <w:start w:val="1"/>
      <w:numFmt w:val="lowerLetter"/>
      <w:lvlText w:val="%6."/>
      <w:lvlJc w:val="left"/>
      <w:pPr>
        <w:tabs>
          <w:tab w:val="num" w:pos="1985"/>
        </w:tabs>
        <w:ind w:left="1985" w:hanging="284"/>
      </w:pPr>
      <w:rPr>
        <w:rFonts w:hint="default"/>
      </w:rPr>
    </w:lvl>
    <w:lvl w:ilvl="6">
      <w:start w:val="1"/>
      <w:numFmt w:val="decimal"/>
      <w:lvlText w:val="%7."/>
      <w:lvlJc w:val="left"/>
      <w:pPr>
        <w:tabs>
          <w:tab w:val="num" w:pos="2268"/>
        </w:tabs>
        <w:ind w:left="2268" w:hanging="283"/>
      </w:pPr>
      <w:rPr>
        <w:rFonts w:hint="default"/>
      </w:rPr>
    </w:lvl>
    <w:lvl w:ilvl="7">
      <w:start w:val="1"/>
      <w:numFmt w:val="lowerLetter"/>
      <w:lvlText w:val="%8."/>
      <w:lvlJc w:val="left"/>
      <w:pPr>
        <w:tabs>
          <w:tab w:val="num" w:pos="2552"/>
        </w:tabs>
        <w:ind w:left="2552" w:hanging="284"/>
      </w:pPr>
      <w:rPr>
        <w:rFonts w:hint="default"/>
      </w:rPr>
    </w:lvl>
    <w:lvl w:ilvl="8">
      <w:start w:val="1"/>
      <w:numFmt w:val="lowerRoman"/>
      <w:lvlText w:val="%9."/>
      <w:lvlJc w:val="left"/>
      <w:pPr>
        <w:tabs>
          <w:tab w:val="num" w:pos="2835"/>
        </w:tabs>
        <w:ind w:left="2835" w:hanging="283"/>
      </w:pPr>
      <w:rPr>
        <w:rFonts w:hint="default"/>
      </w:rPr>
    </w:lvl>
  </w:abstractNum>
  <w:abstractNum w:abstractNumId="37" w15:restartNumberingAfterBreak="0">
    <w:nsid w:val="708E421E"/>
    <w:multiLevelType w:val="multilevel"/>
    <w:tmpl w:val="A48298A6"/>
    <w:lvl w:ilvl="0">
      <w:start w:val="1"/>
      <w:numFmt w:val="none"/>
      <w:pStyle w:val="Appendix1Continuous"/>
      <w:suff w:val="nothing"/>
      <w:lvlText w:val="%1"/>
      <w:lvlJc w:val="left"/>
      <w:pPr>
        <w:ind w:left="0" w:firstLine="0"/>
      </w:pPr>
      <w:rPr>
        <w:rFonts w:hint="default"/>
      </w:rPr>
    </w:lvl>
    <w:lvl w:ilvl="1">
      <w:start w:val="1"/>
      <w:numFmt w:val="none"/>
      <w:lvlRestart w:val="0"/>
      <w:suff w:val="nothing"/>
      <w:lvlText w:val="%1"/>
      <w:lvlJc w:val="left"/>
      <w:pPr>
        <w:ind w:left="0" w:firstLine="0"/>
      </w:pPr>
      <w:rPr>
        <w:rFonts w:hint="default"/>
      </w:rPr>
    </w:lvl>
    <w:lvl w:ilvl="2">
      <w:start w:val="1"/>
      <w:numFmt w:val="none"/>
      <w:suff w:val="nothing"/>
      <w:lvlText w:val="%1"/>
      <w:lvlJc w:val="left"/>
      <w:pPr>
        <w:ind w:left="0" w:firstLine="0"/>
      </w:pPr>
      <w:rPr>
        <w:rFonts w:hint="default"/>
      </w:rPr>
    </w:lvl>
    <w:lvl w:ilvl="3">
      <w:start w:val="1"/>
      <w:numFmt w:val="none"/>
      <w:suff w:val="nothing"/>
      <w:lvlText w:val="%1"/>
      <w:lvlJc w:val="left"/>
      <w:pPr>
        <w:ind w:left="2268" w:hanging="2268"/>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76026F37"/>
    <w:multiLevelType w:val="hybridMultilevel"/>
    <w:tmpl w:val="87509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1F34C3"/>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0" w15:restartNumberingAfterBreak="0">
    <w:nsid w:val="7C6A2F3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7E857589"/>
    <w:multiLevelType w:val="hybridMultilevel"/>
    <w:tmpl w:val="CE6E05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2353695">
    <w:abstractNumId w:val="10"/>
  </w:num>
  <w:num w:numId="2" w16cid:durableId="1750619560">
    <w:abstractNumId w:val="20"/>
  </w:num>
  <w:num w:numId="3" w16cid:durableId="1852723925">
    <w:abstractNumId w:val="15"/>
  </w:num>
  <w:num w:numId="4" w16cid:durableId="2057971668">
    <w:abstractNumId w:val="18"/>
  </w:num>
  <w:num w:numId="5" w16cid:durableId="1141338353">
    <w:abstractNumId w:val="25"/>
  </w:num>
  <w:num w:numId="6" w16cid:durableId="1786075599">
    <w:abstractNumId w:val="9"/>
  </w:num>
  <w:num w:numId="7" w16cid:durableId="1277835959">
    <w:abstractNumId w:val="37"/>
  </w:num>
  <w:num w:numId="8" w16cid:durableId="1624340415">
    <w:abstractNumId w:val="28"/>
  </w:num>
  <w:num w:numId="9" w16cid:durableId="1569533957">
    <w:abstractNumId w:val="36"/>
  </w:num>
  <w:num w:numId="10" w16cid:durableId="389891205">
    <w:abstractNumId w:val="27"/>
  </w:num>
  <w:num w:numId="11" w16cid:durableId="495416001">
    <w:abstractNumId w:val="40"/>
  </w:num>
  <w:num w:numId="12" w16cid:durableId="1355770201">
    <w:abstractNumId w:val="39"/>
  </w:num>
  <w:num w:numId="13" w16cid:durableId="1698038394">
    <w:abstractNumId w:val="11"/>
  </w:num>
  <w:num w:numId="14" w16cid:durableId="1902977128">
    <w:abstractNumId w:val="30"/>
  </w:num>
  <w:num w:numId="15" w16cid:durableId="1161235496">
    <w:abstractNumId w:val="16"/>
  </w:num>
  <w:num w:numId="16" w16cid:durableId="201092058">
    <w:abstractNumId w:val="17"/>
  </w:num>
  <w:num w:numId="17" w16cid:durableId="990445732">
    <w:abstractNumId w:val="31"/>
  </w:num>
  <w:num w:numId="18" w16cid:durableId="477191940">
    <w:abstractNumId w:val="19"/>
  </w:num>
  <w:num w:numId="19" w16cid:durableId="1846627086">
    <w:abstractNumId w:val="12"/>
  </w:num>
  <w:num w:numId="20" w16cid:durableId="1254976242">
    <w:abstractNumId w:val="23"/>
  </w:num>
  <w:num w:numId="21" w16cid:durableId="1723796273">
    <w:abstractNumId w:val="29"/>
  </w:num>
  <w:num w:numId="22" w16cid:durableId="221410326">
    <w:abstractNumId w:val="13"/>
  </w:num>
  <w:num w:numId="23" w16cid:durableId="1245648986">
    <w:abstractNumId w:val="24"/>
  </w:num>
  <w:num w:numId="24" w16cid:durableId="613681167">
    <w:abstractNumId w:val="21"/>
  </w:num>
  <w:num w:numId="25" w16cid:durableId="1406804098">
    <w:abstractNumId w:val="34"/>
  </w:num>
  <w:num w:numId="26" w16cid:durableId="653799124">
    <w:abstractNumId w:val="22"/>
  </w:num>
  <w:num w:numId="27" w16cid:durableId="1595670863">
    <w:abstractNumId w:val="35"/>
  </w:num>
  <w:num w:numId="28" w16cid:durableId="1436902388">
    <w:abstractNumId w:val="26"/>
  </w:num>
  <w:num w:numId="29" w16cid:durableId="774440324">
    <w:abstractNumId w:val="14"/>
  </w:num>
  <w:num w:numId="30" w16cid:durableId="597324023">
    <w:abstractNumId w:val="41"/>
  </w:num>
  <w:num w:numId="31" w16cid:durableId="366412949">
    <w:abstractNumId w:val="38"/>
  </w:num>
  <w:num w:numId="32" w16cid:durableId="1754934740">
    <w:abstractNumId w:val="33"/>
  </w:num>
  <w:num w:numId="33" w16cid:durableId="1716738780">
    <w:abstractNumId w:val="3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clickAndTypeStyle w:val="BodyText"/>
  <w:defaultTableStyle w:val="Style1"/>
  <w:drawingGridHorizontalSpacing w:val="100"/>
  <w:displayHorizontalDrawingGridEvery w:val="2"/>
  <w:noPunctuationKerning/>
  <w:characterSpacingControl w:val="doNotCompress"/>
  <w:doNotValidateAgainstSchema/>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41"/>
    <w:rsid w:val="00000478"/>
    <w:rsid w:val="00001831"/>
    <w:rsid w:val="00001F8A"/>
    <w:rsid w:val="00002383"/>
    <w:rsid w:val="000029AF"/>
    <w:rsid w:val="00002A26"/>
    <w:rsid w:val="00003176"/>
    <w:rsid w:val="0000351E"/>
    <w:rsid w:val="000039F4"/>
    <w:rsid w:val="000040C8"/>
    <w:rsid w:val="000047BF"/>
    <w:rsid w:val="00004940"/>
    <w:rsid w:val="00004FE8"/>
    <w:rsid w:val="0000533C"/>
    <w:rsid w:val="0000567E"/>
    <w:rsid w:val="00005894"/>
    <w:rsid w:val="0000637C"/>
    <w:rsid w:val="00006699"/>
    <w:rsid w:val="000068C9"/>
    <w:rsid w:val="00006E3E"/>
    <w:rsid w:val="0000767E"/>
    <w:rsid w:val="00007AC3"/>
    <w:rsid w:val="00010040"/>
    <w:rsid w:val="00010706"/>
    <w:rsid w:val="000107C8"/>
    <w:rsid w:val="00010C4E"/>
    <w:rsid w:val="00010C7E"/>
    <w:rsid w:val="00011859"/>
    <w:rsid w:val="000118A2"/>
    <w:rsid w:val="00011D90"/>
    <w:rsid w:val="00011DFA"/>
    <w:rsid w:val="00011E0E"/>
    <w:rsid w:val="00011F68"/>
    <w:rsid w:val="000123A4"/>
    <w:rsid w:val="00012506"/>
    <w:rsid w:val="00013144"/>
    <w:rsid w:val="000132D7"/>
    <w:rsid w:val="00013363"/>
    <w:rsid w:val="00013E55"/>
    <w:rsid w:val="00013E5A"/>
    <w:rsid w:val="00013FE5"/>
    <w:rsid w:val="000155D3"/>
    <w:rsid w:val="000155EB"/>
    <w:rsid w:val="00015B13"/>
    <w:rsid w:val="00015FFE"/>
    <w:rsid w:val="0001610D"/>
    <w:rsid w:val="00016CA2"/>
    <w:rsid w:val="00017886"/>
    <w:rsid w:val="000202BF"/>
    <w:rsid w:val="00020462"/>
    <w:rsid w:val="00020864"/>
    <w:rsid w:val="000213E3"/>
    <w:rsid w:val="00021AE2"/>
    <w:rsid w:val="00021CB6"/>
    <w:rsid w:val="0002204A"/>
    <w:rsid w:val="00022829"/>
    <w:rsid w:val="00022DDB"/>
    <w:rsid w:val="00023834"/>
    <w:rsid w:val="00023B56"/>
    <w:rsid w:val="00023B68"/>
    <w:rsid w:val="00023C95"/>
    <w:rsid w:val="0002421E"/>
    <w:rsid w:val="00025257"/>
    <w:rsid w:val="000253A6"/>
    <w:rsid w:val="00025A57"/>
    <w:rsid w:val="000262E0"/>
    <w:rsid w:val="00026714"/>
    <w:rsid w:val="000268AA"/>
    <w:rsid w:val="00026BC1"/>
    <w:rsid w:val="0002739A"/>
    <w:rsid w:val="000274DE"/>
    <w:rsid w:val="0002779D"/>
    <w:rsid w:val="000318DB"/>
    <w:rsid w:val="000323B5"/>
    <w:rsid w:val="00032622"/>
    <w:rsid w:val="00032C58"/>
    <w:rsid w:val="0003498A"/>
    <w:rsid w:val="00034CCA"/>
    <w:rsid w:val="00035137"/>
    <w:rsid w:val="00035234"/>
    <w:rsid w:val="00035526"/>
    <w:rsid w:val="00035CE8"/>
    <w:rsid w:val="00035E60"/>
    <w:rsid w:val="00036559"/>
    <w:rsid w:val="000365C5"/>
    <w:rsid w:val="000369D1"/>
    <w:rsid w:val="00037656"/>
    <w:rsid w:val="0003788E"/>
    <w:rsid w:val="00037A19"/>
    <w:rsid w:val="00037F52"/>
    <w:rsid w:val="000405B6"/>
    <w:rsid w:val="000405C0"/>
    <w:rsid w:val="000409AA"/>
    <w:rsid w:val="000409E7"/>
    <w:rsid w:val="00041A18"/>
    <w:rsid w:val="000427E8"/>
    <w:rsid w:val="000435E5"/>
    <w:rsid w:val="000438AF"/>
    <w:rsid w:val="000438E6"/>
    <w:rsid w:val="00044193"/>
    <w:rsid w:val="000442DF"/>
    <w:rsid w:val="00044341"/>
    <w:rsid w:val="00044475"/>
    <w:rsid w:val="00044DE0"/>
    <w:rsid w:val="00044DEE"/>
    <w:rsid w:val="000454DB"/>
    <w:rsid w:val="000458E5"/>
    <w:rsid w:val="000462BC"/>
    <w:rsid w:val="00046610"/>
    <w:rsid w:val="00046A01"/>
    <w:rsid w:val="0004708D"/>
    <w:rsid w:val="000470E3"/>
    <w:rsid w:val="00050CAB"/>
    <w:rsid w:val="00051383"/>
    <w:rsid w:val="00051479"/>
    <w:rsid w:val="000514A0"/>
    <w:rsid w:val="00051803"/>
    <w:rsid w:val="000518F9"/>
    <w:rsid w:val="00051AFE"/>
    <w:rsid w:val="0005213D"/>
    <w:rsid w:val="0005278A"/>
    <w:rsid w:val="00052DD1"/>
    <w:rsid w:val="00052F4E"/>
    <w:rsid w:val="0005311F"/>
    <w:rsid w:val="00053424"/>
    <w:rsid w:val="00053CF6"/>
    <w:rsid w:val="00054036"/>
    <w:rsid w:val="00054201"/>
    <w:rsid w:val="000545FA"/>
    <w:rsid w:val="0005486B"/>
    <w:rsid w:val="00054CA3"/>
    <w:rsid w:val="0005505A"/>
    <w:rsid w:val="0005553E"/>
    <w:rsid w:val="00055C07"/>
    <w:rsid w:val="000562E6"/>
    <w:rsid w:val="00056331"/>
    <w:rsid w:val="00056832"/>
    <w:rsid w:val="00056CD3"/>
    <w:rsid w:val="000573C5"/>
    <w:rsid w:val="0005743A"/>
    <w:rsid w:val="0006039B"/>
    <w:rsid w:val="00060F84"/>
    <w:rsid w:val="00061017"/>
    <w:rsid w:val="00061113"/>
    <w:rsid w:val="0006342F"/>
    <w:rsid w:val="0006345C"/>
    <w:rsid w:val="00063ABF"/>
    <w:rsid w:val="00065004"/>
    <w:rsid w:val="000659EA"/>
    <w:rsid w:val="00065A70"/>
    <w:rsid w:val="00065ABA"/>
    <w:rsid w:val="00065AF8"/>
    <w:rsid w:val="00065DE3"/>
    <w:rsid w:val="00066847"/>
    <w:rsid w:val="000668A9"/>
    <w:rsid w:val="00066B88"/>
    <w:rsid w:val="00066F26"/>
    <w:rsid w:val="000677CE"/>
    <w:rsid w:val="00070341"/>
    <w:rsid w:val="000708F5"/>
    <w:rsid w:val="00071620"/>
    <w:rsid w:val="00071941"/>
    <w:rsid w:val="00071966"/>
    <w:rsid w:val="00071B55"/>
    <w:rsid w:val="00071C64"/>
    <w:rsid w:val="00071D36"/>
    <w:rsid w:val="000721BF"/>
    <w:rsid w:val="00073091"/>
    <w:rsid w:val="0007334B"/>
    <w:rsid w:val="000733CA"/>
    <w:rsid w:val="00074448"/>
    <w:rsid w:val="000748A5"/>
    <w:rsid w:val="000754B8"/>
    <w:rsid w:val="000756E5"/>
    <w:rsid w:val="00075E3E"/>
    <w:rsid w:val="00076BD0"/>
    <w:rsid w:val="00076F03"/>
    <w:rsid w:val="0007704D"/>
    <w:rsid w:val="0007787F"/>
    <w:rsid w:val="0007788C"/>
    <w:rsid w:val="000802FC"/>
    <w:rsid w:val="0008041B"/>
    <w:rsid w:val="00081927"/>
    <w:rsid w:val="000819C7"/>
    <w:rsid w:val="00081B57"/>
    <w:rsid w:val="00081BF8"/>
    <w:rsid w:val="00081C4A"/>
    <w:rsid w:val="00082483"/>
    <w:rsid w:val="000829BB"/>
    <w:rsid w:val="00082C17"/>
    <w:rsid w:val="00082FEC"/>
    <w:rsid w:val="000832E4"/>
    <w:rsid w:val="00083F0E"/>
    <w:rsid w:val="00084924"/>
    <w:rsid w:val="00084A16"/>
    <w:rsid w:val="000853EF"/>
    <w:rsid w:val="0008609B"/>
    <w:rsid w:val="00086BFA"/>
    <w:rsid w:val="00086CD4"/>
    <w:rsid w:val="00087616"/>
    <w:rsid w:val="00087917"/>
    <w:rsid w:val="00090407"/>
    <w:rsid w:val="0009065B"/>
    <w:rsid w:val="000917F1"/>
    <w:rsid w:val="000919A5"/>
    <w:rsid w:val="00091AD2"/>
    <w:rsid w:val="00091C9B"/>
    <w:rsid w:val="00091D4B"/>
    <w:rsid w:val="0009243D"/>
    <w:rsid w:val="00092531"/>
    <w:rsid w:val="0009280B"/>
    <w:rsid w:val="000935A1"/>
    <w:rsid w:val="000937C2"/>
    <w:rsid w:val="00093D57"/>
    <w:rsid w:val="000943D7"/>
    <w:rsid w:val="000947A2"/>
    <w:rsid w:val="0009483E"/>
    <w:rsid w:val="00094D44"/>
    <w:rsid w:val="00094FB7"/>
    <w:rsid w:val="00095325"/>
    <w:rsid w:val="00095C87"/>
    <w:rsid w:val="00095F1E"/>
    <w:rsid w:val="000967D1"/>
    <w:rsid w:val="000970EE"/>
    <w:rsid w:val="00097864"/>
    <w:rsid w:val="00097928"/>
    <w:rsid w:val="000A0498"/>
    <w:rsid w:val="000A0766"/>
    <w:rsid w:val="000A09FD"/>
    <w:rsid w:val="000A137A"/>
    <w:rsid w:val="000A242C"/>
    <w:rsid w:val="000A263F"/>
    <w:rsid w:val="000A276F"/>
    <w:rsid w:val="000A2CB2"/>
    <w:rsid w:val="000A2E4A"/>
    <w:rsid w:val="000A3209"/>
    <w:rsid w:val="000A32FD"/>
    <w:rsid w:val="000A3CC5"/>
    <w:rsid w:val="000A4240"/>
    <w:rsid w:val="000A43E4"/>
    <w:rsid w:val="000A4AA8"/>
    <w:rsid w:val="000A4B39"/>
    <w:rsid w:val="000A4B75"/>
    <w:rsid w:val="000A5151"/>
    <w:rsid w:val="000A51CC"/>
    <w:rsid w:val="000A592D"/>
    <w:rsid w:val="000A5CB5"/>
    <w:rsid w:val="000A5D6F"/>
    <w:rsid w:val="000A5FF9"/>
    <w:rsid w:val="000A6484"/>
    <w:rsid w:val="000A689B"/>
    <w:rsid w:val="000B0F7C"/>
    <w:rsid w:val="000B1494"/>
    <w:rsid w:val="000B1A5D"/>
    <w:rsid w:val="000B20F3"/>
    <w:rsid w:val="000B2174"/>
    <w:rsid w:val="000B2F9F"/>
    <w:rsid w:val="000B2FF0"/>
    <w:rsid w:val="000B386F"/>
    <w:rsid w:val="000B3AAB"/>
    <w:rsid w:val="000B3C92"/>
    <w:rsid w:val="000B41E2"/>
    <w:rsid w:val="000B4801"/>
    <w:rsid w:val="000B4B57"/>
    <w:rsid w:val="000B53C3"/>
    <w:rsid w:val="000B5571"/>
    <w:rsid w:val="000B59D1"/>
    <w:rsid w:val="000B5B41"/>
    <w:rsid w:val="000B5DE0"/>
    <w:rsid w:val="000B678B"/>
    <w:rsid w:val="000B6E9F"/>
    <w:rsid w:val="000B710A"/>
    <w:rsid w:val="000B7799"/>
    <w:rsid w:val="000B7896"/>
    <w:rsid w:val="000C0490"/>
    <w:rsid w:val="000C0E3E"/>
    <w:rsid w:val="000C1495"/>
    <w:rsid w:val="000C1758"/>
    <w:rsid w:val="000C2130"/>
    <w:rsid w:val="000C29A8"/>
    <w:rsid w:val="000C2C1B"/>
    <w:rsid w:val="000C3286"/>
    <w:rsid w:val="000C3620"/>
    <w:rsid w:val="000C3C76"/>
    <w:rsid w:val="000C45C5"/>
    <w:rsid w:val="000C4ADC"/>
    <w:rsid w:val="000C5266"/>
    <w:rsid w:val="000C54F8"/>
    <w:rsid w:val="000C586C"/>
    <w:rsid w:val="000C5C59"/>
    <w:rsid w:val="000C64B5"/>
    <w:rsid w:val="000C6C3E"/>
    <w:rsid w:val="000C71A6"/>
    <w:rsid w:val="000C7AD6"/>
    <w:rsid w:val="000C7D37"/>
    <w:rsid w:val="000C7D8B"/>
    <w:rsid w:val="000D03B8"/>
    <w:rsid w:val="000D0EA0"/>
    <w:rsid w:val="000D0F22"/>
    <w:rsid w:val="000D10D1"/>
    <w:rsid w:val="000D10F8"/>
    <w:rsid w:val="000D132D"/>
    <w:rsid w:val="000D133B"/>
    <w:rsid w:val="000D2036"/>
    <w:rsid w:val="000D2DC2"/>
    <w:rsid w:val="000D3033"/>
    <w:rsid w:val="000D3522"/>
    <w:rsid w:val="000D4011"/>
    <w:rsid w:val="000D45FE"/>
    <w:rsid w:val="000D4A54"/>
    <w:rsid w:val="000D4C68"/>
    <w:rsid w:val="000D4DC6"/>
    <w:rsid w:val="000D5675"/>
    <w:rsid w:val="000D5964"/>
    <w:rsid w:val="000D5C50"/>
    <w:rsid w:val="000D68B4"/>
    <w:rsid w:val="000D70C4"/>
    <w:rsid w:val="000D7A97"/>
    <w:rsid w:val="000D7F6F"/>
    <w:rsid w:val="000E0121"/>
    <w:rsid w:val="000E0198"/>
    <w:rsid w:val="000E034A"/>
    <w:rsid w:val="000E07FA"/>
    <w:rsid w:val="000E0E62"/>
    <w:rsid w:val="000E1CF3"/>
    <w:rsid w:val="000E1D93"/>
    <w:rsid w:val="000E23FF"/>
    <w:rsid w:val="000E2461"/>
    <w:rsid w:val="000E30CD"/>
    <w:rsid w:val="000E4D74"/>
    <w:rsid w:val="000E4DA2"/>
    <w:rsid w:val="000E5A50"/>
    <w:rsid w:val="000E5C01"/>
    <w:rsid w:val="000E5D02"/>
    <w:rsid w:val="000E5E96"/>
    <w:rsid w:val="000E6625"/>
    <w:rsid w:val="000E6C88"/>
    <w:rsid w:val="000E7062"/>
    <w:rsid w:val="000E7177"/>
    <w:rsid w:val="000E793E"/>
    <w:rsid w:val="000E7C06"/>
    <w:rsid w:val="000F03CE"/>
    <w:rsid w:val="000F049E"/>
    <w:rsid w:val="000F067C"/>
    <w:rsid w:val="000F0BF2"/>
    <w:rsid w:val="000F0CC6"/>
    <w:rsid w:val="000F0D76"/>
    <w:rsid w:val="000F0F21"/>
    <w:rsid w:val="000F1120"/>
    <w:rsid w:val="000F1150"/>
    <w:rsid w:val="000F1A5A"/>
    <w:rsid w:val="000F1AA4"/>
    <w:rsid w:val="000F1CE1"/>
    <w:rsid w:val="000F2D9D"/>
    <w:rsid w:val="000F2FD1"/>
    <w:rsid w:val="000F3017"/>
    <w:rsid w:val="000F3892"/>
    <w:rsid w:val="000F3BEE"/>
    <w:rsid w:val="000F4009"/>
    <w:rsid w:val="000F461A"/>
    <w:rsid w:val="000F47CD"/>
    <w:rsid w:val="000F4B36"/>
    <w:rsid w:val="000F5CED"/>
    <w:rsid w:val="000F6021"/>
    <w:rsid w:val="000F6B17"/>
    <w:rsid w:val="000F6D08"/>
    <w:rsid w:val="000F7024"/>
    <w:rsid w:val="000F78E1"/>
    <w:rsid w:val="00100022"/>
    <w:rsid w:val="0010004D"/>
    <w:rsid w:val="001016EF"/>
    <w:rsid w:val="0010187A"/>
    <w:rsid w:val="00102142"/>
    <w:rsid w:val="001021AA"/>
    <w:rsid w:val="001021D6"/>
    <w:rsid w:val="00102B0A"/>
    <w:rsid w:val="00102CF6"/>
    <w:rsid w:val="0010316F"/>
    <w:rsid w:val="00103296"/>
    <w:rsid w:val="001035CF"/>
    <w:rsid w:val="00104702"/>
    <w:rsid w:val="0010479F"/>
    <w:rsid w:val="00104B3F"/>
    <w:rsid w:val="00105358"/>
    <w:rsid w:val="001065DA"/>
    <w:rsid w:val="00106C9A"/>
    <w:rsid w:val="00107DD0"/>
    <w:rsid w:val="0011020F"/>
    <w:rsid w:val="00110A12"/>
    <w:rsid w:val="00111300"/>
    <w:rsid w:val="0011196E"/>
    <w:rsid w:val="00111AE0"/>
    <w:rsid w:val="00111E91"/>
    <w:rsid w:val="00112031"/>
    <w:rsid w:val="0011263C"/>
    <w:rsid w:val="0011265A"/>
    <w:rsid w:val="00112C52"/>
    <w:rsid w:val="00112E45"/>
    <w:rsid w:val="00113DC1"/>
    <w:rsid w:val="00114102"/>
    <w:rsid w:val="00114547"/>
    <w:rsid w:val="00114AA3"/>
    <w:rsid w:val="00114E3F"/>
    <w:rsid w:val="00115212"/>
    <w:rsid w:val="00115AA4"/>
    <w:rsid w:val="0011717D"/>
    <w:rsid w:val="001173A9"/>
    <w:rsid w:val="001174EB"/>
    <w:rsid w:val="0011751C"/>
    <w:rsid w:val="001176A8"/>
    <w:rsid w:val="00117BB6"/>
    <w:rsid w:val="00120086"/>
    <w:rsid w:val="001206D9"/>
    <w:rsid w:val="001206F6"/>
    <w:rsid w:val="001206FD"/>
    <w:rsid w:val="001207AA"/>
    <w:rsid w:val="00121411"/>
    <w:rsid w:val="00121416"/>
    <w:rsid w:val="00121751"/>
    <w:rsid w:val="00121D29"/>
    <w:rsid w:val="00121DF9"/>
    <w:rsid w:val="00122F4F"/>
    <w:rsid w:val="001235E2"/>
    <w:rsid w:val="00123DD1"/>
    <w:rsid w:val="0012454A"/>
    <w:rsid w:val="00124651"/>
    <w:rsid w:val="00124659"/>
    <w:rsid w:val="00124B57"/>
    <w:rsid w:val="00124B84"/>
    <w:rsid w:val="001250E4"/>
    <w:rsid w:val="00125341"/>
    <w:rsid w:val="001254BF"/>
    <w:rsid w:val="0012580F"/>
    <w:rsid w:val="001262E5"/>
    <w:rsid w:val="00126309"/>
    <w:rsid w:val="0012649D"/>
    <w:rsid w:val="0012661F"/>
    <w:rsid w:val="00126D65"/>
    <w:rsid w:val="00127734"/>
    <w:rsid w:val="00127ADE"/>
    <w:rsid w:val="00130171"/>
    <w:rsid w:val="0013034E"/>
    <w:rsid w:val="0013086F"/>
    <w:rsid w:val="00130C66"/>
    <w:rsid w:val="0013298C"/>
    <w:rsid w:val="00132F00"/>
    <w:rsid w:val="00133120"/>
    <w:rsid w:val="00133C91"/>
    <w:rsid w:val="00133E4E"/>
    <w:rsid w:val="00133FA4"/>
    <w:rsid w:val="001341C4"/>
    <w:rsid w:val="00134544"/>
    <w:rsid w:val="00135133"/>
    <w:rsid w:val="00135694"/>
    <w:rsid w:val="00135934"/>
    <w:rsid w:val="00136119"/>
    <w:rsid w:val="00136219"/>
    <w:rsid w:val="001365AE"/>
    <w:rsid w:val="001368B4"/>
    <w:rsid w:val="00137823"/>
    <w:rsid w:val="00137890"/>
    <w:rsid w:val="00137A81"/>
    <w:rsid w:val="001410FA"/>
    <w:rsid w:val="00141312"/>
    <w:rsid w:val="001414AC"/>
    <w:rsid w:val="0014162D"/>
    <w:rsid w:val="001418AD"/>
    <w:rsid w:val="00141B61"/>
    <w:rsid w:val="00141DF6"/>
    <w:rsid w:val="00142370"/>
    <w:rsid w:val="001423FF"/>
    <w:rsid w:val="00142DAB"/>
    <w:rsid w:val="00143180"/>
    <w:rsid w:val="00143CAB"/>
    <w:rsid w:val="00143FB6"/>
    <w:rsid w:val="00144355"/>
    <w:rsid w:val="001445EE"/>
    <w:rsid w:val="00144A71"/>
    <w:rsid w:val="00145B86"/>
    <w:rsid w:val="00145BA6"/>
    <w:rsid w:val="00145C63"/>
    <w:rsid w:val="00146286"/>
    <w:rsid w:val="00146484"/>
    <w:rsid w:val="001469A2"/>
    <w:rsid w:val="00146E02"/>
    <w:rsid w:val="001472C3"/>
    <w:rsid w:val="00147AB2"/>
    <w:rsid w:val="00147F6D"/>
    <w:rsid w:val="00147F8E"/>
    <w:rsid w:val="001505E8"/>
    <w:rsid w:val="0015079C"/>
    <w:rsid w:val="0015079D"/>
    <w:rsid w:val="00150D9E"/>
    <w:rsid w:val="0015212E"/>
    <w:rsid w:val="00152245"/>
    <w:rsid w:val="00153DAD"/>
    <w:rsid w:val="00154184"/>
    <w:rsid w:val="00154F25"/>
    <w:rsid w:val="001551CD"/>
    <w:rsid w:val="0015598E"/>
    <w:rsid w:val="00155BCE"/>
    <w:rsid w:val="00155E6A"/>
    <w:rsid w:val="00156B99"/>
    <w:rsid w:val="00156C0C"/>
    <w:rsid w:val="00156DD1"/>
    <w:rsid w:val="001577F5"/>
    <w:rsid w:val="00157A34"/>
    <w:rsid w:val="00160EA2"/>
    <w:rsid w:val="001611C1"/>
    <w:rsid w:val="0016186F"/>
    <w:rsid w:val="00161C40"/>
    <w:rsid w:val="001622DF"/>
    <w:rsid w:val="00162B03"/>
    <w:rsid w:val="00162F28"/>
    <w:rsid w:val="00163180"/>
    <w:rsid w:val="0016320B"/>
    <w:rsid w:val="00163254"/>
    <w:rsid w:val="00163360"/>
    <w:rsid w:val="0016375C"/>
    <w:rsid w:val="00163EDD"/>
    <w:rsid w:val="001641B8"/>
    <w:rsid w:val="001645E8"/>
    <w:rsid w:val="00164B9E"/>
    <w:rsid w:val="00164E3D"/>
    <w:rsid w:val="00165492"/>
    <w:rsid w:val="00166A6E"/>
    <w:rsid w:val="00166BA7"/>
    <w:rsid w:val="001670B5"/>
    <w:rsid w:val="00167609"/>
    <w:rsid w:val="00167BC4"/>
    <w:rsid w:val="00167BDC"/>
    <w:rsid w:val="00170009"/>
    <w:rsid w:val="0017019C"/>
    <w:rsid w:val="001717D9"/>
    <w:rsid w:val="001719A9"/>
    <w:rsid w:val="00172A9A"/>
    <w:rsid w:val="00172AE4"/>
    <w:rsid w:val="00172E35"/>
    <w:rsid w:val="00172F1C"/>
    <w:rsid w:val="00174663"/>
    <w:rsid w:val="001746F9"/>
    <w:rsid w:val="00174B6A"/>
    <w:rsid w:val="00174F1D"/>
    <w:rsid w:val="00174F4B"/>
    <w:rsid w:val="001750F6"/>
    <w:rsid w:val="0017562E"/>
    <w:rsid w:val="00175A4C"/>
    <w:rsid w:val="00176258"/>
    <w:rsid w:val="0017653C"/>
    <w:rsid w:val="00176A42"/>
    <w:rsid w:val="00176B54"/>
    <w:rsid w:val="001776F1"/>
    <w:rsid w:val="001801EE"/>
    <w:rsid w:val="00180983"/>
    <w:rsid w:val="001809CD"/>
    <w:rsid w:val="00180CFF"/>
    <w:rsid w:val="00181FA9"/>
    <w:rsid w:val="00182DF3"/>
    <w:rsid w:val="00183164"/>
    <w:rsid w:val="00183529"/>
    <w:rsid w:val="00183A6B"/>
    <w:rsid w:val="00183FB7"/>
    <w:rsid w:val="001844EC"/>
    <w:rsid w:val="00184548"/>
    <w:rsid w:val="00185448"/>
    <w:rsid w:val="00185BB7"/>
    <w:rsid w:val="00185C8D"/>
    <w:rsid w:val="00185D21"/>
    <w:rsid w:val="00185D5F"/>
    <w:rsid w:val="001862FA"/>
    <w:rsid w:val="0018672E"/>
    <w:rsid w:val="00186F97"/>
    <w:rsid w:val="00187CE1"/>
    <w:rsid w:val="001900D4"/>
    <w:rsid w:val="001901C5"/>
    <w:rsid w:val="001903B9"/>
    <w:rsid w:val="001903BC"/>
    <w:rsid w:val="00190408"/>
    <w:rsid w:val="00190841"/>
    <w:rsid w:val="00190EDB"/>
    <w:rsid w:val="0019126C"/>
    <w:rsid w:val="001915A5"/>
    <w:rsid w:val="001915F0"/>
    <w:rsid w:val="0019208B"/>
    <w:rsid w:val="001923E6"/>
    <w:rsid w:val="00192415"/>
    <w:rsid w:val="001935EE"/>
    <w:rsid w:val="00194061"/>
    <w:rsid w:val="001942A9"/>
    <w:rsid w:val="00194475"/>
    <w:rsid w:val="00194B2F"/>
    <w:rsid w:val="00194CA6"/>
    <w:rsid w:val="00195346"/>
    <w:rsid w:val="00195522"/>
    <w:rsid w:val="001959D8"/>
    <w:rsid w:val="00195D5C"/>
    <w:rsid w:val="00195FCC"/>
    <w:rsid w:val="0019603C"/>
    <w:rsid w:val="0019610F"/>
    <w:rsid w:val="00196157"/>
    <w:rsid w:val="00196351"/>
    <w:rsid w:val="00196485"/>
    <w:rsid w:val="001965E4"/>
    <w:rsid w:val="001968F1"/>
    <w:rsid w:val="00196A7A"/>
    <w:rsid w:val="001A1213"/>
    <w:rsid w:val="001A18D7"/>
    <w:rsid w:val="001A1C01"/>
    <w:rsid w:val="001A2A44"/>
    <w:rsid w:val="001A2B29"/>
    <w:rsid w:val="001A2EB8"/>
    <w:rsid w:val="001A30F8"/>
    <w:rsid w:val="001A31E8"/>
    <w:rsid w:val="001A46EF"/>
    <w:rsid w:val="001A49DE"/>
    <w:rsid w:val="001A4FAD"/>
    <w:rsid w:val="001A4FBC"/>
    <w:rsid w:val="001A4FEC"/>
    <w:rsid w:val="001A6126"/>
    <w:rsid w:val="001A646F"/>
    <w:rsid w:val="001A6913"/>
    <w:rsid w:val="001A6F26"/>
    <w:rsid w:val="001A6F63"/>
    <w:rsid w:val="001B03C1"/>
    <w:rsid w:val="001B07C8"/>
    <w:rsid w:val="001B0A67"/>
    <w:rsid w:val="001B1391"/>
    <w:rsid w:val="001B2740"/>
    <w:rsid w:val="001B2E39"/>
    <w:rsid w:val="001B3CA6"/>
    <w:rsid w:val="001B4318"/>
    <w:rsid w:val="001B4351"/>
    <w:rsid w:val="001B4889"/>
    <w:rsid w:val="001B4B72"/>
    <w:rsid w:val="001B4CA6"/>
    <w:rsid w:val="001B5473"/>
    <w:rsid w:val="001B573A"/>
    <w:rsid w:val="001B57C4"/>
    <w:rsid w:val="001B5B2B"/>
    <w:rsid w:val="001B693E"/>
    <w:rsid w:val="001B6D61"/>
    <w:rsid w:val="001B6FC5"/>
    <w:rsid w:val="001B7126"/>
    <w:rsid w:val="001B72B8"/>
    <w:rsid w:val="001B77C3"/>
    <w:rsid w:val="001B79F0"/>
    <w:rsid w:val="001B7E5A"/>
    <w:rsid w:val="001C075B"/>
    <w:rsid w:val="001C0807"/>
    <w:rsid w:val="001C0A62"/>
    <w:rsid w:val="001C0B9A"/>
    <w:rsid w:val="001C1457"/>
    <w:rsid w:val="001C16FD"/>
    <w:rsid w:val="001C19AD"/>
    <w:rsid w:val="001C19E5"/>
    <w:rsid w:val="001C1B8A"/>
    <w:rsid w:val="001C1CFB"/>
    <w:rsid w:val="001C2520"/>
    <w:rsid w:val="001C2C17"/>
    <w:rsid w:val="001C3007"/>
    <w:rsid w:val="001C37F9"/>
    <w:rsid w:val="001C466F"/>
    <w:rsid w:val="001C4C8A"/>
    <w:rsid w:val="001C58BC"/>
    <w:rsid w:val="001C5DA6"/>
    <w:rsid w:val="001C6036"/>
    <w:rsid w:val="001C68DB"/>
    <w:rsid w:val="001C6BD5"/>
    <w:rsid w:val="001C6D61"/>
    <w:rsid w:val="001C6DCD"/>
    <w:rsid w:val="001C6F4A"/>
    <w:rsid w:val="001C7017"/>
    <w:rsid w:val="001C7765"/>
    <w:rsid w:val="001D0136"/>
    <w:rsid w:val="001D0414"/>
    <w:rsid w:val="001D074B"/>
    <w:rsid w:val="001D0BB7"/>
    <w:rsid w:val="001D151E"/>
    <w:rsid w:val="001D19CD"/>
    <w:rsid w:val="001D1C3D"/>
    <w:rsid w:val="001D24FA"/>
    <w:rsid w:val="001D284D"/>
    <w:rsid w:val="001D2D8C"/>
    <w:rsid w:val="001D2E8F"/>
    <w:rsid w:val="001D30EE"/>
    <w:rsid w:val="001D3291"/>
    <w:rsid w:val="001D34F4"/>
    <w:rsid w:val="001D39FE"/>
    <w:rsid w:val="001D3C41"/>
    <w:rsid w:val="001D3D6F"/>
    <w:rsid w:val="001D439C"/>
    <w:rsid w:val="001D4531"/>
    <w:rsid w:val="001D4BF1"/>
    <w:rsid w:val="001D5569"/>
    <w:rsid w:val="001D5927"/>
    <w:rsid w:val="001D630B"/>
    <w:rsid w:val="001D712D"/>
    <w:rsid w:val="001D7B18"/>
    <w:rsid w:val="001D7CA9"/>
    <w:rsid w:val="001D7D2F"/>
    <w:rsid w:val="001E011F"/>
    <w:rsid w:val="001E0636"/>
    <w:rsid w:val="001E06C2"/>
    <w:rsid w:val="001E0927"/>
    <w:rsid w:val="001E12E0"/>
    <w:rsid w:val="001E148C"/>
    <w:rsid w:val="001E16FA"/>
    <w:rsid w:val="001E1B81"/>
    <w:rsid w:val="001E1BAA"/>
    <w:rsid w:val="001E1E95"/>
    <w:rsid w:val="001E1EC5"/>
    <w:rsid w:val="001E20F9"/>
    <w:rsid w:val="001E22A6"/>
    <w:rsid w:val="001E22A8"/>
    <w:rsid w:val="001E2872"/>
    <w:rsid w:val="001E32DE"/>
    <w:rsid w:val="001E3878"/>
    <w:rsid w:val="001E3DFA"/>
    <w:rsid w:val="001E3E3D"/>
    <w:rsid w:val="001E4A37"/>
    <w:rsid w:val="001E4F76"/>
    <w:rsid w:val="001E58D7"/>
    <w:rsid w:val="001E5BF0"/>
    <w:rsid w:val="001E5E1B"/>
    <w:rsid w:val="001E6002"/>
    <w:rsid w:val="001E6366"/>
    <w:rsid w:val="001E7692"/>
    <w:rsid w:val="001E769F"/>
    <w:rsid w:val="001E771A"/>
    <w:rsid w:val="001E7890"/>
    <w:rsid w:val="001F0039"/>
    <w:rsid w:val="001F05A9"/>
    <w:rsid w:val="001F0832"/>
    <w:rsid w:val="001F0C83"/>
    <w:rsid w:val="001F0EAF"/>
    <w:rsid w:val="001F1176"/>
    <w:rsid w:val="001F127B"/>
    <w:rsid w:val="001F1534"/>
    <w:rsid w:val="001F1F89"/>
    <w:rsid w:val="001F2D40"/>
    <w:rsid w:val="001F31CC"/>
    <w:rsid w:val="001F347D"/>
    <w:rsid w:val="001F36E2"/>
    <w:rsid w:val="001F3C7B"/>
    <w:rsid w:val="001F3D1D"/>
    <w:rsid w:val="001F44B9"/>
    <w:rsid w:val="001F4709"/>
    <w:rsid w:val="001F4772"/>
    <w:rsid w:val="001F4D87"/>
    <w:rsid w:val="001F4EE5"/>
    <w:rsid w:val="001F52DE"/>
    <w:rsid w:val="001F52E8"/>
    <w:rsid w:val="001F53E0"/>
    <w:rsid w:val="001F548D"/>
    <w:rsid w:val="001F54DD"/>
    <w:rsid w:val="001F5A03"/>
    <w:rsid w:val="001F6BDF"/>
    <w:rsid w:val="001F6D7F"/>
    <w:rsid w:val="001F6FA3"/>
    <w:rsid w:val="001F7684"/>
    <w:rsid w:val="001F7A64"/>
    <w:rsid w:val="001F7B87"/>
    <w:rsid w:val="002006CD"/>
    <w:rsid w:val="00200D3A"/>
    <w:rsid w:val="00200EF2"/>
    <w:rsid w:val="00200FC9"/>
    <w:rsid w:val="00201731"/>
    <w:rsid w:val="00201B8C"/>
    <w:rsid w:val="00202069"/>
    <w:rsid w:val="0020281C"/>
    <w:rsid w:val="00203155"/>
    <w:rsid w:val="00203D2C"/>
    <w:rsid w:val="00203EBC"/>
    <w:rsid w:val="00204158"/>
    <w:rsid w:val="00204C89"/>
    <w:rsid w:val="00205139"/>
    <w:rsid w:val="00205870"/>
    <w:rsid w:val="00205BC9"/>
    <w:rsid w:val="002061A7"/>
    <w:rsid w:val="002066F4"/>
    <w:rsid w:val="002073A5"/>
    <w:rsid w:val="00207438"/>
    <w:rsid w:val="002075E5"/>
    <w:rsid w:val="002119AA"/>
    <w:rsid w:val="002125AA"/>
    <w:rsid w:val="00212C48"/>
    <w:rsid w:val="00212E94"/>
    <w:rsid w:val="00213252"/>
    <w:rsid w:val="00214190"/>
    <w:rsid w:val="00214DD1"/>
    <w:rsid w:val="00214FE3"/>
    <w:rsid w:val="0021550A"/>
    <w:rsid w:val="00216231"/>
    <w:rsid w:val="002165B4"/>
    <w:rsid w:val="002166C4"/>
    <w:rsid w:val="00216B91"/>
    <w:rsid w:val="00217974"/>
    <w:rsid w:val="00217C32"/>
    <w:rsid w:val="00217CB6"/>
    <w:rsid w:val="00220BC3"/>
    <w:rsid w:val="00220CAE"/>
    <w:rsid w:val="002214AE"/>
    <w:rsid w:val="00222680"/>
    <w:rsid w:val="002229EF"/>
    <w:rsid w:val="00222BED"/>
    <w:rsid w:val="0022304F"/>
    <w:rsid w:val="002230CC"/>
    <w:rsid w:val="00223FED"/>
    <w:rsid w:val="002249C9"/>
    <w:rsid w:val="00224A1A"/>
    <w:rsid w:val="00224ECC"/>
    <w:rsid w:val="002250F5"/>
    <w:rsid w:val="00225596"/>
    <w:rsid w:val="002255E3"/>
    <w:rsid w:val="00226502"/>
    <w:rsid w:val="0022658D"/>
    <w:rsid w:val="00227ABE"/>
    <w:rsid w:val="00227F01"/>
    <w:rsid w:val="00230025"/>
    <w:rsid w:val="00230468"/>
    <w:rsid w:val="00230712"/>
    <w:rsid w:val="0023088A"/>
    <w:rsid w:val="002309D2"/>
    <w:rsid w:val="00230D16"/>
    <w:rsid w:val="0023105A"/>
    <w:rsid w:val="00231208"/>
    <w:rsid w:val="00231591"/>
    <w:rsid w:val="00232159"/>
    <w:rsid w:val="002324EC"/>
    <w:rsid w:val="002332B7"/>
    <w:rsid w:val="00233A87"/>
    <w:rsid w:val="00233AB3"/>
    <w:rsid w:val="0023533F"/>
    <w:rsid w:val="00235650"/>
    <w:rsid w:val="00235685"/>
    <w:rsid w:val="00235C49"/>
    <w:rsid w:val="00235CC2"/>
    <w:rsid w:val="00235CDB"/>
    <w:rsid w:val="00236146"/>
    <w:rsid w:val="0023631E"/>
    <w:rsid w:val="00237BE9"/>
    <w:rsid w:val="00237C69"/>
    <w:rsid w:val="0024027C"/>
    <w:rsid w:val="00240445"/>
    <w:rsid w:val="00241669"/>
    <w:rsid w:val="00241CD4"/>
    <w:rsid w:val="002422FF"/>
    <w:rsid w:val="00242F8A"/>
    <w:rsid w:val="002441CA"/>
    <w:rsid w:val="00244381"/>
    <w:rsid w:val="00244614"/>
    <w:rsid w:val="0024539F"/>
    <w:rsid w:val="002453B1"/>
    <w:rsid w:val="00245780"/>
    <w:rsid w:val="00245C80"/>
    <w:rsid w:val="00246F56"/>
    <w:rsid w:val="00246F9E"/>
    <w:rsid w:val="00247747"/>
    <w:rsid w:val="00247795"/>
    <w:rsid w:val="00250AB3"/>
    <w:rsid w:val="00250F00"/>
    <w:rsid w:val="00251240"/>
    <w:rsid w:val="002517C2"/>
    <w:rsid w:val="00251E83"/>
    <w:rsid w:val="002526DF"/>
    <w:rsid w:val="00252986"/>
    <w:rsid w:val="00252BED"/>
    <w:rsid w:val="00252D9B"/>
    <w:rsid w:val="00252EED"/>
    <w:rsid w:val="002531C0"/>
    <w:rsid w:val="00253BB7"/>
    <w:rsid w:val="00253C0F"/>
    <w:rsid w:val="00253DEA"/>
    <w:rsid w:val="00254116"/>
    <w:rsid w:val="002551D5"/>
    <w:rsid w:val="00255513"/>
    <w:rsid w:val="0025580C"/>
    <w:rsid w:val="00255EE9"/>
    <w:rsid w:val="0025604C"/>
    <w:rsid w:val="0025627F"/>
    <w:rsid w:val="002564A8"/>
    <w:rsid w:val="00257897"/>
    <w:rsid w:val="00257C20"/>
    <w:rsid w:val="00257C6C"/>
    <w:rsid w:val="00260736"/>
    <w:rsid w:val="00260E6D"/>
    <w:rsid w:val="002612C5"/>
    <w:rsid w:val="0026139E"/>
    <w:rsid w:val="0026152F"/>
    <w:rsid w:val="002620BB"/>
    <w:rsid w:val="00262AFE"/>
    <w:rsid w:val="00263939"/>
    <w:rsid w:val="00263F51"/>
    <w:rsid w:val="00264009"/>
    <w:rsid w:val="002640D9"/>
    <w:rsid w:val="00265117"/>
    <w:rsid w:val="00265F13"/>
    <w:rsid w:val="0026699E"/>
    <w:rsid w:val="00266BC5"/>
    <w:rsid w:val="00266E5D"/>
    <w:rsid w:val="00267515"/>
    <w:rsid w:val="00267806"/>
    <w:rsid w:val="00267BDB"/>
    <w:rsid w:val="00267EC7"/>
    <w:rsid w:val="00270ED3"/>
    <w:rsid w:val="00271AA6"/>
    <w:rsid w:val="00271DEB"/>
    <w:rsid w:val="00271E1A"/>
    <w:rsid w:val="00272297"/>
    <w:rsid w:val="002736CB"/>
    <w:rsid w:val="0027398A"/>
    <w:rsid w:val="002739ED"/>
    <w:rsid w:val="00273D66"/>
    <w:rsid w:val="00274080"/>
    <w:rsid w:val="00274756"/>
    <w:rsid w:val="00274BDE"/>
    <w:rsid w:val="00274E27"/>
    <w:rsid w:val="002757F1"/>
    <w:rsid w:val="00275BF4"/>
    <w:rsid w:val="00275CCB"/>
    <w:rsid w:val="00275F8C"/>
    <w:rsid w:val="00276AF9"/>
    <w:rsid w:val="0027781F"/>
    <w:rsid w:val="00277F37"/>
    <w:rsid w:val="00277F8A"/>
    <w:rsid w:val="00280342"/>
    <w:rsid w:val="00280966"/>
    <w:rsid w:val="00281295"/>
    <w:rsid w:val="00282303"/>
    <w:rsid w:val="00282491"/>
    <w:rsid w:val="00282995"/>
    <w:rsid w:val="00282B2C"/>
    <w:rsid w:val="00282C07"/>
    <w:rsid w:val="00282CFA"/>
    <w:rsid w:val="00282D96"/>
    <w:rsid w:val="0028364A"/>
    <w:rsid w:val="002837A7"/>
    <w:rsid w:val="00284140"/>
    <w:rsid w:val="00284A9D"/>
    <w:rsid w:val="00284B9F"/>
    <w:rsid w:val="00284EAD"/>
    <w:rsid w:val="00285378"/>
    <w:rsid w:val="002859E6"/>
    <w:rsid w:val="00285B47"/>
    <w:rsid w:val="0028630B"/>
    <w:rsid w:val="00286648"/>
    <w:rsid w:val="00286CB4"/>
    <w:rsid w:val="002874F8"/>
    <w:rsid w:val="00287693"/>
    <w:rsid w:val="0029049A"/>
    <w:rsid w:val="002906DA"/>
    <w:rsid w:val="00290C05"/>
    <w:rsid w:val="00290F3C"/>
    <w:rsid w:val="002910C5"/>
    <w:rsid w:val="0029161B"/>
    <w:rsid w:val="002917F5"/>
    <w:rsid w:val="00291843"/>
    <w:rsid w:val="00291A4A"/>
    <w:rsid w:val="0029262E"/>
    <w:rsid w:val="00292F84"/>
    <w:rsid w:val="00293084"/>
    <w:rsid w:val="002935C8"/>
    <w:rsid w:val="00293C20"/>
    <w:rsid w:val="0029510A"/>
    <w:rsid w:val="00295205"/>
    <w:rsid w:val="00295972"/>
    <w:rsid w:val="0029597F"/>
    <w:rsid w:val="00295C5D"/>
    <w:rsid w:val="0029651F"/>
    <w:rsid w:val="00296755"/>
    <w:rsid w:val="002970AD"/>
    <w:rsid w:val="0029721D"/>
    <w:rsid w:val="0029746E"/>
    <w:rsid w:val="00297D9A"/>
    <w:rsid w:val="00297EB5"/>
    <w:rsid w:val="00297EE0"/>
    <w:rsid w:val="002A0318"/>
    <w:rsid w:val="002A0667"/>
    <w:rsid w:val="002A09C2"/>
    <w:rsid w:val="002A0B34"/>
    <w:rsid w:val="002A0C05"/>
    <w:rsid w:val="002A134E"/>
    <w:rsid w:val="002A2090"/>
    <w:rsid w:val="002A2601"/>
    <w:rsid w:val="002A358D"/>
    <w:rsid w:val="002A373F"/>
    <w:rsid w:val="002A3B5F"/>
    <w:rsid w:val="002A4980"/>
    <w:rsid w:val="002A4E48"/>
    <w:rsid w:val="002A5399"/>
    <w:rsid w:val="002A591A"/>
    <w:rsid w:val="002A5AF6"/>
    <w:rsid w:val="002A6095"/>
    <w:rsid w:val="002A77F5"/>
    <w:rsid w:val="002B03A5"/>
    <w:rsid w:val="002B1C55"/>
    <w:rsid w:val="002B1DCF"/>
    <w:rsid w:val="002B2A5B"/>
    <w:rsid w:val="002B3960"/>
    <w:rsid w:val="002B4406"/>
    <w:rsid w:val="002B45B2"/>
    <w:rsid w:val="002B47C3"/>
    <w:rsid w:val="002B489E"/>
    <w:rsid w:val="002B4C6A"/>
    <w:rsid w:val="002B4FB0"/>
    <w:rsid w:val="002B5093"/>
    <w:rsid w:val="002B5E94"/>
    <w:rsid w:val="002B5F18"/>
    <w:rsid w:val="002B69AA"/>
    <w:rsid w:val="002B6C31"/>
    <w:rsid w:val="002B6CAD"/>
    <w:rsid w:val="002B6D64"/>
    <w:rsid w:val="002B7098"/>
    <w:rsid w:val="002C000B"/>
    <w:rsid w:val="002C0744"/>
    <w:rsid w:val="002C0D52"/>
    <w:rsid w:val="002C0ECF"/>
    <w:rsid w:val="002C0FE5"/>
    <w:rsid w:val="002C13E7"/>
    <w:rsid w:val="002C14FE"/>
    <w:rsid w:val="002C3436"/>
    <w:rsid w:val="002C3927"/>
    <w:rsid w:val="002C41AC"/>
    <w:rsid w:val="002C4228"/>
    <w:rsid w:val="002C43BC"/>
    <w:rsid w:val="002C4DA9"/>
    <w:rsid w:val="002C4E15"/>
    <w:rsid w:val="002C534A"/>
    <w:rsid w:val="002C62DC"/>
    <w:rsid w:val="002C680D"/>
    <w:rsid w:val="002C6A01"/>
    <w:rsid w:val="002C71B2"/>
    <w:rsid w:val="002C75DF"/>
    <w:rsid w:val="002C7FDA"/>
    <w:rsid w:val="002D00E9"/>
    <w:rsid w:val="002D0AF8"/>
    <w:rsid w:val="002D18B7"/>
    <w:rsid w:val="002D1DAC"/>
    <w:rsid w:val="002D1F7F"/>
    <w:rsid w:val="002D2713"/>
    <w:rsid w:val="002D34CC"/>
    <w:rsid w:val="002D3571"/>
    <w:rsid w:val="002D3724"/>
    <w:rsid w:val="002D377D"/>
    <w:rsid w:val="002D42EE"/>
    <w:rsid w:val="002D4A19"/>
    <w:rsid w:val="002D5572"/>
    <w:rsid w:val="002D5D7D"/>
    <w:rsid w:val="002D5EE1"/>
    <w:rsid w:val="002D65BA"/>
    <w:rsid w:val="002D6970"/>
    <w:rsid w:val="002D788F"/>
    <w:rsid w:val="002E04E3"/>
    <w:rsid w:val="002E0C19"/>
    <w:rsid w:val="002E0E6F"/>
    <w:rsid w:val="002E128B"/>
    <w:rsid w:val="002E1432"/>
    <w:rsid w:val="002E1651"/>
    <w:rsid w:val="002E186A"/>
    <w:rsid w:val="002E24C6"/>
    <w:rsid w:val="002E2591"/>
    <w:rsid w:val="002E29CD"/>
    <w:rsid w:val="002E2A41"/>
    <w:rsid w:val="002E3C10"/>
    <w:rsid w:val="002E3E8E"/>
    <w:rsid w:val="002E4102"/>
    <w:rsid w:val="002E41CC"/>
    <w:rsid w:val="002E4C28"/>
    <w:rsid w:val="002E4E06"/>
    <w:rsid w:val="002E4FBB"/>
    <w:rsid w:val="002E5248"/>
    <w:rsid w:val="002E58E9"/>
    <w:rsid w:val="002E5C9F"/>
    <w:rsid w:val="002E7950"/>
    <w:rsid w:val="002E7BCC"/>
    <w:rsid w:val="002E7C5D"/>
    <w:rsid w:val="002E7E70"/>
    <w:rsid w:val="002F0032"/>
    <w:rsid w:val="002F0374"/>
    <w:rsid w:val="002F05BE"/>
    <w:rsid w:val="002F0701"/>
    <w:rsid w:val="002F1720"/>
    <w:rsid w:val="002F25CF"/>
    <w:rsid w:val="002F296C"/>
    <w:rsid w:val="002F35C0"/>
    <w:rsid w:val="002F362A"/>
    <w:rsid w:val="002F3A45"/>
    <w:rsid w:val="002F544E"/>
    <w:rsid w:val="002F5B16"/>
    <w:rsid w:val="002F6043"/>
    <w:rsid w:val="002F639B"/>
    <w:rsid w:val="002F66A9"/>
    <w:rsid w:val="002F673A"/>
    <w:rsid w:val="002F6D58"/>
    <w:rsid w:val="002F7936"/>
    <w:rsid w:val="002F796A"/>
    <w:rsid w:val="0030000C"/>
    <w:rsid w:val="0030068C"/>
    <w:rsid w:val="00300911"/>
    <w:rsid w:val="0030104D"/>
    <w:rsid w:val="00301242"/>
    <w:rsid w:val="00302699"/>
    <w:rsid w:val="0030323F"/>
    <w:rsid w:val="00303A44"/>
    <w:rsid w:val="00303FCF"/>
    <w:rsid w:val="00304CDB"/>
    <w:rsid w:val="00305561"/>
    <w:rsid w:val="003057A0"/>
    <w:rsid w:val="00305935"/>
    <w:rsid w:val="00306120"/>
    <w:rsid w:val="003061B6"/>
    <w:rsid w:val="0030636B"/>
    <w:rsid w:val="003065FD"/>
    <w:rsid w:val="00306664"/>
    <w:rsid w:val="0030674D"/>
    <w:rsid w:val="00306916"/>
    <w:rsid w:val="00307FFA"/>
    <w:rsid w:val="003100A0"/>
    <w:rsid w:val="00310605"/>
    <w:rsid w:val="00310D91"/>
    <w:rsid w:val="00310DEF"/>
    <w:rsid w:val="00311138"/>
    <w:rsid w:val="00311379"/>
    <w:rsid w:val="00312A69"/>
    <w:rsid w:val="00312B26"/>
    <w:rsid w:val="00312D19"/>
    <w:rsid w:val="0031319D"/>
    <w:rsid w:val="00313349"/>
    <w:rsid w:val="003133A1"/>
    <w:rsid w:val="0031353A"/>
    <w:rsid w:val="00313E13"/>
    <w:rsid w:val="00315315"/>
    <w:rsid w:val="00315917"/>
    <w:rsid w:val="0031596C"/>
    <w:rsid w:val="003159EB"/>
    <w:rsid w:val="00315D06"/>
    <w:rsid w:val="00316032"/>
    <w:rsid w:val="0031642A"/>
    <w:rsid w:val="0031678A"/>
    <w:rsid w:val="00316945"/>
    <w:rsid w:val="00316954"/>
    <w:rsid w:val="00316AE9"/>
    <w:rsid w:val="00317070"/>
    <w:rsid w:val="00317444"/>
    <w:rsid w:val="00317EAF"/>
    <w:rsid w:val="00320310"/>
    <w:rsid w:val="00320714"/>
    <w:rsid w:val="00320AC5"/>
    <w:rsid w:val="00320D7D"/>
    <w:rsid w:val="003216B4"/>
    <w:rsid w:val="00321B77"/>
    <w:rsid w:val="00321BC1"/>
    <w:rsid w:val="00321CAD"/>
    <w:rsid w:val="003222F5"/>
    <w:rsid w:val="0032298A"/>
    <w:rsid w:val="00322E1F"/>
    <w:rsid w:val="00323101"/>
    <w:rsid w:val="003232D6"/>
    <w:rsid w:val="0032395A"/>
    <w:rsid w:val="00323BE7"/>
    <w:rsid w:val="003240AF"/>
    <w:rsid w:val="00326385"/>
    <w:rsid w:val="00326BDA"/>
    <w:rsid w:val="00326D81"/>
    <w:rsid w:val="00327C1B"/>
    <w:rsid w:val="0033035F"/>
    <w:rsid w:val="00330ACA"/>
    <w:rsid w:val="00331427"/>
    <w:rsid w:val="00331A84"/>
    <w:rsid w:val="00331F3E"/>
    <w:rsid w:val="003325FF"/>
    <w:rsid w:val="00332779"/>
    <w:rsid w:val="00332911"/>
    <w:rsid w:val="003329A5"/>
    <w:rsid w:val="003329DF"/>
    <w:rsid w:val="00333394"/>
    <w:rsid w:val="00334324"/>
    <w:rsid w:val="0033492E"/>
    <w:rsid w:val="0033494F"/>
    <w:rsid w:val="0033524A"/>
    <w:rsid w:val="0033552A"/>
    <w:rsid w:val="00335C17"/>
    <w:rsid w:val="00336689"/>
    <w:rsid w:val="003370F3"/>
    <w:rsid w:val="0033723E"/>
    <w:rsid w:val="00337E9D"/>
    <w:rsid w:val="003402EF"/>
    <w:rsid w:val="00341299"/>
    <w:rsid w:val="003414C0"/>
    <w:rsid w:val="00341A2B"/>
    <w:rsid w:val="003422EF"/>
    <w:rsid w:val="003424B7"/>
    <w:rsid w:val="0034294B"/>
    <w:rsid w:val="003429CC"/>
    <w:rsid w:val="00343951"/>
    <w:rsid w:val="00343C50"/>
    <w:rsid w:val="00343CA6"/>
    <w:rsid w:val="0034488B"/>
    <w:rsid w:val="00344F78"/>
    <w:rsid w:val="00345122"/>
    <w:rsid w:val="00345700"/>
    <w:rsid w:val="00346038"/>
    <w:rsid w:val="003463FB"/>
    <w:rsid w:val="0034648C"/>
    <w:rsid w:val="00346600"/>
    <w:rsid w:val="00346F28"/>
    <w:rsid w:val="003471CB"/>
    <w:rsid w:val="003476C2"/>
    <w:rsid w:val="00347828"/>
    <w:rsid w:val="00350263"/>
    <w:rsid w:val="00351041"/>
    <w:rsid w:val="0035108F"/>
    <w:rsid w:val="00351375"/>
    <w:rsid w:val="003522F4"/>
    <w:rsid w:val="003526EE"/>
    <w:rsid w:val="00353185"/>
    <w:rsid w:val="003535A6"/>
    <w:rsid w:val="003537BE"/>
    <w:rsid w:val="00353A4D"/>
    <w:rsid w:val="00353BCC"/>
    <w:rsid w:val="003542A3"/>
    <w:rsid w:val="00354598"/>
    <w:rsid w:val="003547F4"/>
    <w:rsid w:val="00354A7C"/>
    <w:rsid w:val="00354B6D"/>
    <w:rsid w:val="00355087"/>
    <w:rsid w:val="003555E7"/>
    <w:rsid w:val="003566B5"/>
    <w:rsid w:val="00356718"/>
    <w:rsid w:val="00356771"/>
    <w:rsid w:val="00356BF9"/>
    <w:rsid w:val="00360F16"/>
    <w:rsid w:val="003614D8"/>
    <w:rsid w:val="00361C18"/>
    <w:rsid w:val="00362DBA"/>
    <w:rsid w:val="0036349E"/>
    <w:rsid w:val="003634BA"/>
    <w:rsid w:val="00363798"/>
    <w:rsid w:val="00363BDB"/>
    <w:rsid w:val="00363CF8"/>
    <w:rsid w:val="003642BF"/>
    <w:rsid w:val="00364833"/>
    <w:rsid w:val="00364949"/>
    <w:rsid w:val="00364BC3"/>
    <w:rsid w:val="00364CB0"/>
    <w:rsid w:val="00365056"/>
    <w:rsid w:val="00365944"/>
    <w:rsid w:val="00366145"/>
    <w:rsid w:val="00366D15"/>
    <w:rsid w:val="0036768E"/>
    <w:rsid w:val="003677B7"/>
    <w:rsid w:val="00367C5B"/>
    <w:rsid w:val="00370686"/>
    <w:rsid w:val="00370C48"/>
    <w:rsid w:val="0037106E"/>
    <w:rsid w:val="003713BF"/>
    <w:rsid w:val="003718F1"/>
    <w:rsid w:val="00371EEB"/>
    <w:rsid w:val="00372624"/>
    <w:rsid w:val="00372990"/>
    <w:rsid w:val="003729A8"/>
    <w:rsid w:val="00372A12"/>
    <w:rsid w:val="00372A78"/>
    <w:rsid w:val="00372AFD"/>
    <w:rsid w:val="00374079"/>
    <w:rsid w:val="00374442"/>
    <w:rsid w:val="00374882"/>
    <w:rsid w:val="00375051"/>
    <w:rsid w:val="003756A9"/>
    <w:rsid w:val="003773B5"/>
    <w:rsid w:val="003776AB"/>
    <w:rsid w:val="00377BC9"/>
    <w:rsid w:val="00380764"/>
    <w:rsid w:val="00380B83"/>
    <w:rsid w:val="00380C9F"/>
    <w:rsid w:val="00381168"/>
    <w:rsid w:val="00382858"/>
    <w:rsid w:val="003831DD"/>
    <w:rsid w:val="003832D5"/>
    <w:rsid w:val="0038366C"/>
    <w:rsid w:val="00384471"/>
    <w:rsid w:val="00384C1F"/>
    <w:rsid w:val="00385006"/>
    <w:rsid w:val="00385445"/>
    <w:rsid w:val="003855D9"/>
    <w:rsid w:val="00385855"/>
    <w:rsid w:val="00386071"/>
    <w:rsid w:val="00386503"/>
    <w:rsid w:val="0038674D"/>
    <w:rsid w:val="00387213"/>
    <w:rsid w:val="00387287"/>
    <w:rsid w:val="003874BA"/>
    <w:rsid w:val="0038754F"/>
    <w:rsid w:val="00387BA1"/>
    <w:rsid w:val="0039028C"/>
    <w:rsid w:val="00390444"/>
    <w:rsid w:val="00390FF4"/>
    <w:rsid w:val="003911C5"/>
    <w:rsid w:val="003913E1"/>
    <w:rsid w:val="0039171A"/>
    <w:rsid w:val="00391878"/>
    <w:rsid w:val="00391DBF"/>
    <w:rsid w:val="003920C8"/>
    <w:rsid w:val="00392467"/>
    <w:rsid w:val="00392730"/>
    <w:rsid w:val="00392AD5"/>
    <w:rsid w:val="00392CFA"/>
    <w:rsid w:val="00392D02"/>
    <w:rsid w:val="00392F3D"/>
    <w:rsid w:val="00393B18"/>
    <w:rsid w:val="00393BEB"/>
    <w:rsid w:val="00394613"/>
    <w:rsid w:val="0039489D"/>
    <w:rsid w:val="00394D1A"/>
    <w:rsid w:val="003950BD"/>
    <w:rsid w:val="0039533E"/>
    <w:rsid w:val="003955AB"/>
    <w:rsid w:val="00396237"/>
    <w:rsid w:val="00396D18"/>
    <w:rsid w:val="0039717C"/>
    <w:rsid w:val="00397521"/>
    <w:rsid w:val="003A00D3"/>
    <w:rsid w:val="003A05D1"/>
    <w:rsid w:val="003A08ED"/>
    <w:rsid w:val="003A0CA1"/>
    <w:rsid w:val="003A0F0C"/>
    <w:rsid w:val="003A0F3D"/>
    <w:rsid w:val="003A0F6D"/>
    <w:rsid w:val="003A14DA"/>
    <w:rsid w:val="003A14E4"/>
    <w:rsid w:val="003A154B"/>
    <w:rsid w:val="003A167C"/>
    <w:rsid w:val="003A1857"/>
    <w:rsid w:val="003A2027"/>
    <w:rsid w:val="003A2039"/>
    <w:rsid w:val="003A2526"/>
    <w:rsid w:val="003A26F0"/>
    <w:rsid w:val="003A27B1"/>
    <w:rsid w:val="003A3383"/>
    <w:rsid w:val="003A4091"/>
    <w:rsid w:val="003A414F"/>
    <w:rsid w:val="003A4524"/>
    <w:rsid w:val="003A4D24"/>
    <w:rsid w:val="003A51D7"/>
    <w:rsid w:val="003A5665"/>
    <w:rsid w:val="003A5B08"/>
    <w:rsid w:val="003A5EFD"/>
    <w:rsid w:val="003A633C"/>
    <w:rsid w:val="003A64AA"/>
    <w:rsid w:val="003A65BE"/>
    <w:rsid w:val="003A6DF6"/>
    <w:rsid w:val="003A7664"/>
    <w:rsid w:val="003A7685"/>
    <w:rsid w:val="003A77A2"/>
    <w:rsid w:val="003B01B1"/>
    <w:rsid w:val="003B030B"/>
    <w:rsid w:val="003B09FD"/>
    <w:rsid w:val="003B0BE6"/>
    <w:rsid w:val="003B0CD8"/>
    <w:rsid w:val="003B11F2"/>
    <w:rsid w:val="003B1262"/>
    <w:rsid w:val="003B12AC"/>
    <w:rsid w:val="003B24DF"/>
    <w:rsid w:val="003B27A7"/>
    <w:rsid w:val="003B2FBA"/>
    <w:rsid w:val="003B35BC"/>
    <w:rsid w:val="003B3D22"/>
    <w:rsid w:val="003B4053"/>
    <w:rsid w:val="003B40E6"/>
    <w:rsid w:val="003B41F2"/>
    <w:rsid w:val="003B4580"/>
    <w:rsid w:val="003B4D3E"/>
    <w:rsid w:val="003B51E8"/>
    <w:rsid w:val="003B59CF"/>
    <w:rsid w:val="003B5C98"/>
    <w:rsid w:val="003B5D19"/>
    <w:rsid w:val="003B5DE3"/>
    <w:rsid w:val="003B63D7"/>
    <w:rsid w:val="003B6ED2"/>
    <w:rsid w:val="003B73A5"/>
    <w:rsid w:val="003B7773"/>
    <w:rsid w:val="003C06DF"/>
    <w:rsid w:val="003C0E39"/>
    <w:rsid w:val="003C1067"/>
    <w:rsid w:val="003C12E3"/>
    <w:rsid w:val="003C138F"/>
    <w:rsid w:val="003C15B2"/>
    <w:rsid w:val="003C164C"/>
    <w:rsid w:val="003C2809"/>
    <w:rsid w:val="003C28A0"/>
    <w:rsid w:val="003C2A76"/>
    <w:rsid w:val="003C2E25"/>
    <w:rsid w:val="003C30CA"/>
    <w:rsid w:val="003C30EE"/>
    <w:rsid w:val="003C32A3"/>
    <w:rsid w:val="003C3598"/>
    <w:rsid w:val="003C4A3C"/>
    <w:rsid w:val="003C4C59"/>
    <w:rsid w:val="003C5A3A"/>
    <w:rsid w:val="003C5D11"/>
    <w:rsid w:val="003C5E2D"/>
    <w:rsid w:val="003C63EA"/>
    <w:rsid w:val="003C6C89"/>
    <w:rsid w:val="003C6D5A"/>
    <w:rsid w:val="003C7589"/>
    <w:rsid w:val="003C770B"/>
    <w:rsid w:val="003C7E00"/>
    <w:rsid w:val="003D0A2B"/>
    <w:rsid w:val="003D1819"/>
    <w:rsid w:val="003D275D"/>
    <w:rsid w:val="003D3C5B"/>
    <w:rsid w:val="003D3FE3"/>
    <w:rsid w:val="003D3FF2"/>
    <w:rsid w:val="003D40FF"/>
    <w:rsid w:val="003D42BC"/>
    <w:rsid w:val="003D4580"/>
    <w:rsid w:val="003D45D1"/>
    <w:rsid w:val="003D471B"/>
    <w:rsid w:val="003D4BF4"/>
    <w:rsid w:val="003D4E0C"/>
    <w:rsid w:val="003D5CC0"/>
    <w:rsid w:val="003D5DBF"/>
    <w:rsid w:val="003D611D"/>
    <w:rsid w:val="003D6C9D"/>
    <w:rsid w:val="003D6CA4"/>
    <w:rsid w:val="003D6D6E"/>
    <w:rsid w:val="003D72A8"/>
    <w:rsid w:val="003D7729"/>
    <w:rsid w:val="003D7E35"/>
    <w:rsid w:val="003E0236"/>
    <w:rsid w:val="003E0397"/>
    <w:rsid w:val="003E088C"/>
    <w:rsid w:val="003E0B74"/>
    <w:rsid w:val="003E11E9"/>
    <w:rsid w:val="003E17E6"/>
    <w:rsid w:val="003E1995"/>
    <w:rsid w:val="003E20AD"/>
    <w:rsid w:val="003E2336"/>
    <w:rsid w:val="003E2584"/>
    <w:rsid w:val="003E2D04"/>
    <w:rsid w:val="003E3C5C"/>
    <w:rsid w:val="003E44E8"/>
    <w:rsid w:val="003E45A2"/>
    <w:rsid w:val="003E4801"/>
    <w:rsid w:val="003E512C"/>
    <w:rsid w:val="003E5291"/>
    <w:rsid w:val="003E53F1"/>
    <w:rsid w:val="003E59E8"/>
    <w:rsid w:val="003E59EB"/>
    <w:rsid w:val="003E5BBC"/>
    <w:rsid w:val="003E5E9A"/>
    <w:rsid w:val="003E617D"/>
    <w:rsid w:val="003E6E62"/>
    <w:rsid w:val="003E72A6"/>
    <w:rsid w:val="003E77A0"/>
    <w:rsid w:val="003E7B27"/>
    <w:rsid w:val="003F070E"/>
    <w:rsid w:val="003F08D7"/>
    <w:rsid w:val="003F0A18"/>
    <w:rsid w:val="003F0E9A"/>
    <w:rsid w:val="003F1B4F"/>
    <w:rsid w:val="003F1E52"/>
    <w:rsid w:val="003F23B2"/>
    <w:rsid w:val="003F2748"/>
    <w:rsid w:val="003F32E1"/>
    <w:rsid w:val="003F3B06"/>
    <w:rsid w:val="003F3E7E"/>
    <w:rsid w:val="003F43AF"/>
    <w:rsid w:val="003F45A1"/>
    <w:rsid w:val="003F5647"/>
    <w:rsid w:val="003F5791"/>
    <w:rsid w:val="003F5871"/>
    <w:rsid w:val="003F5C53"/>
    <w:rsid w:val="003F6A20"/>
    <w:rsid w:val="003F70E7"/>
    <w:rsid w:val="003F741F"/>
    <w:rsid w:val="003F7594"/>
    <w:rsid w:val="003F7647"/>
    <w:rsid w:val="003F7DF0"/>
    <w:rsid w:val="003F7EEC"/>
    <w:rsid w:val="00400FFE"/>
    <w:rsid w:val="0040114A"/>
    <w:rsid w:val="0040149D"/>
    <w:rsid w:val="00401651"/>
    <w:rsid w:val="004019E6"/>
    <w:rsid w:val="00402128"/>
    <w:rsid w:val="00402392"/>
    <w:rsid w:val="00402AA5"/>
    <w:rsid w:val="00402CC6"/>
    <w:rsid w:val="004031CA"/>
    <w:rsid w:val="00403559"/>
    <w:rsid w:val="004037A4"/>
    <w:rsid w:val="00403B7F"/>
    <w:rsid w:val="00403DF0"/>
    <w:rsid w:val="004042FB"/>
    <w:rsid w:val="00404AF7"/>
    <w:rsid w:val="00404E13"/>
    <w:rsid w:val="00404F58"/>
    <w:rsid w:val="00405042"/>
    <w:rsid w:val="004050AA"/>
    <w:rsid w:val="004051D3"/>
    <w:rsid w:val="00405745"/>
    <w:rsid w:val="004057D1"/>
    <w:rsid w:val="004059DA"/>
    <w:rsid w:val="00405C61"/>
    <w:rsid w:val="00405D37"/>
    <w:rsid w:val="004063B1"/>
    <w:rsid w:val="00407490"/>
    <w:rsid w:val="00407625"/>
    <w:rsid w:val="00407AE9"/>
    <w:rsid w:val="00407BC5"/>
    <w:rsid w:val="004109BD"/>
    <w:rsid w:val="00410EF5"/>
    <w:rsid w:val="00411A24"/>
    <w:rsid w:val="00411CE7"/>
    <w:rsid w:val="00411E9B"/>
    <w:rsid w:val="00412707"/>
    <w:rsid w:val="00412984"/>
    <w:rsid w:val="00412A78"/>
    <w:rsid w:val="00412AC0"/>
    <w:rsid w:val="00412E28"/>
    <w:rsid w:val="004133EE"/>
    <w:rsid w:val="0041350D"/>
    <w:rsid w:val="00413F93"/>
    <w:rsid w:val="004140E4"/>
    <w:rsid w:val="004143A7"/>
    <w:rsid w:val="00414407"/>
    <w:rsid w:val="0041487B"/>
    <w:rsid w:val="00414C31"/>
    <w:rsid w:val="00415321"/>
    <w:rsid w:val="004156FB"/>
    <w:rsid w:val="004160C2"/>
    <w:rsid w:val="00416D1F"/>
    <w:rsid w:val="00416E6C"/>
    <w:rsid w:val="00417D3A"/>
    <w:rsid w:val="00420B79"/>
    <w:rsid w:val="00420B8F"/>
    <w:rsid w:val="0042113B"/>
    <w:rsid w:val="004213E8"/>
    <w:rsid w:val="0042148B"/>
    <w:rsid w:val="0042155E"/>
    <w:rsid w:val="00421948"/>
    <w:rsid w:val="00421C0E"/>
    <w:rsid w:val="00421E1F"/>
    <w:rsid w:val="00421F06"/>
    <w:rsid w:val="00422427"/>
    <w:rsid w:val="00422BE9"/>
    <w:rsid w:val="004233CC"/>
    <w:rsid w:val="00424309"/>
    <w:rsid w:val="00424980"/>
    <w:rsid w:val="004249D6"/>
    <w:rsid w:val="00425ED9"/>
    <w:rsid w:val="00425FBC"/>
    <w:rsid w:val="004267A4"/>
    <w:rsid w:val="00426DD9"/>
    <w:rsid w:val="004304FC"/>
    <w:rsid w:val="00430B1C"/>
    <w:rsid w:val="00430D49"/>
    <w:rsid w:val="004310D5"/>
    <w:rsid w:val="00431326"/>
    <w:rsid w:val="004319C3"/>
    <w:rsid w:val="00432276"/>
    <w:rsid w:val="0043296B"/>
    <w:rsid w:val="00432F13"/>
    <w:rsid w:val="00433668"/>
    <w:rsid w:val="00433876"/>
    <w:rsid w:val="00434089"/>
    <w:rsid w:val="004354F6"/>
    <w:rsid w:val="00435525"/>
    <w:rsid w:val="004357F9"/>
    <w:rsid w:val="00436983"/>
    <w:rsid w:val="004369E3"/>
    <w:rsid w:val="00437DEC"/>
    <w:rsid w:val="004403E3"/>
    <w:rsid w:val="00440F49"/>
    <w:rsid w:val="00441DE4"/>
    <w:rsid w:val="00441F87"/>
    <w:rsid w:val="00441F94"/>
    <w:rsid w:val="00442113"/>
    <w:rsid w:val="00442DF1"/>
    <w:rsid w:val="004431A1"/>
    <w:rsid w:val="004431E7"/>
    <w:rsid w:val="0044483C"/>
    <w:rsid w:val="00444986"/>
    <w:rsid w:val="00444AF2"/>
    <w:rsid w:val="00444D0A"/>
    <w:rsid w:val="0044504D"/>
    <w:rsid w:val="00445A4D"/>
    <w:rsid w:val="00446827"/>
    <w:rsid w:val="00446AC1"/>
    <w:rsid w:val="00447659"/>
    <w:rsid w:val="004476AC"/>
    <w:rsid w:val="004477EA"/>
    <w:rsid w:val="00447998"/>
    <w:rsid w:val="00447B62"/>
    <w:rsid w:val="00447BA3"/>
    <w:rsid w:val="00447CBD"/>
    <w:rsid w:val="004503B8"/>
    <w:rsid w:val="004508BB"/>
    <w:rsid w:val="00450D33"/>
    <w:rsid w:val="00450DE6"/>
    <w:rsid w:val="00450E4F"/>
    <w:rsid w:val="00450ED1"/>
    <w:rsid w:val="00451379"/>
    <w:rsid w:val="00451B9E"/>
    <w:rsid w:val="00452425"/>
    <w:rsid w:val="004534D1"/>
    <w:rsid w:val="00453786"/>
    <w:rsid w:val="0045425D"/>
    <w:rsid w:val="004545EE"/>
    <w:rsid w:val="00454A06"/>
    <w:rsid w:val="004553C2"/>
    <w:rsid w:val="0045683D"/>
    <w:rsid w:val="00456BE3"/>
    <w:rsid w:val="00456E9A"/>
    <w:rsid w:val="00460BFE"/>
    <w:rsid w:val="004611FC"/>
    <w:rsid w:val="00461998"/>
    <w:rsid w:val="00461FA8"/>
    <w:rsid w:val="0046292D"/>
    <w:rsid w:val="00462EDE"/>
    <w:rsid w:val="0046396A"/>
    <w:rsid w:val="00463A0F"/>
    <w:rsid w:val="00463D15"/>
    <w:rsid w:val="00463E9E"/>
    <w:rsid w:val="00463EEA"/>
    <w:rsid w:val="00464CBD"/>
    <w:rsid w:val="00465164"/>
    <w:rsid w:val="00465596"/>
    <w:rsid w:val="00465AB5"/>
    <w:rsid w:val="00466FA7"/>
    <w:rsid w:val="00467020"/>
    <w:rsid w:val="00467A43"/>
    <w:rsid w:val="00467E49"/>
    <w:rsid w:val="00467E74"/>
    <w:rsid w:val="0047088D"/>
    <w:rsid w:val="004713EE"/>
    <w:rsid w:val="00471D9F"/>
    <w:rsid w:val="00472341"/>
    <w:rsid w:val="0047282D"/>
    <w:rsid w:val="00472CFB"/>
    <w:rsid w:val="00472FA9"/>
    <w:rsid w:val="00473DBC"/>
    <w:rsid w:val="00473E1C"/>
    <w:rsid w:val="00473E83"/>
    <w:rsid w:val="00474546"/>
    <w:rsid w:val="00474C8A"/>
    <w:rsid w:val="00474D82"/>
    <w:rsid w:val="0047511F"/>
    <w:rsid w:val="00475833"/>
    <w:rsid w:val="004758AF"/>
    <w:rsid w:val="00475CCC"/>
    <w:rsid w:val="00475F3A"/>
    <w:rsid w:val="00476421"/>
    <w:rsid w:val="00477652"/>
    <w:rsid w:val="0047795B"/>
    <w:rsid w:val="004802DE"/>
    <w:rsid w:val="0048084A"/>
    <w:rsid w:val="00480BC8"/>
    <w:rsid w:val="004814A3"/>
    <w:rsid w:val="00481802"/>
    <w:rsid w:val="0048236F"/>
    <w:rsid w:val="00482760"/>
    <w:rsid w:val="0048360B"/>
    <w:rsid w:val="004838B2"/>
    <w:rsid w:val="00484001"/>
    <w:rsid w:val="0048400E"/>
    <w:rsid w:val="004852A1"/>
    <w:rsid w:val="00485B45"/>
    <w:rsid w:val="0048602D"/>
    <w:rsid w:val="004862DA"/>
    <w:rsid w:val="00486383"/>
    <w:rsid w:val="004863F8"/>
    <w:rsid w:val="0048643D"/>
    <w:rsid w:val="00486EE6"/>
    <w:rsid w:val="0048779C"/>
    <w:rsid w:val="00490772"/>
    <w:rsid w:val="004909E3"/>
    <w:rsid w:val="00490CEE"/>
    <w:rsid w:val="00490DFE"/>
    <w:rsid w:val="0049192B"/>
    <w:rsid w:val="0049198E"/>
    <w:rsid w:val="00491E7C"/>
    <w:rsid w:val="00491F88"/>
    <w:rsid w:val="0049398C"/>
    <w:rsid w:val="00493B6F"/>
    <w:rsid w:val="0049426B"/>
    <w:rsid w:val="00495632"/>
    <w:rsid w:val="00495700"/>
    <w:rsid w:val="004968CB"/>
    <w:rsid w:val="004970AB"/>
    <w:rsid w:val="004975E8"/>
    <w:rsid w:val="0049778F"/>
    <w:rsid w:val="00497D33"/>
    <w:rsid w:val="00497F35"/>
    <w:rsid w:val="004A0083"/>
    <w:rsid w:val="004A0631"/>
    <w:rsid w:val="004A1059"/>
    <w:rsid w:val="004A27A1"/>
    <w:rsid w:val="004A3167"/>
    <w:rsid w:val="004A3F5D"/>
    <w:rsid w:val="004A4D2A"/>
    <w:rsid w:val="004A4F77"/>
    <w:rsid w:val="004A5713"/>
    <w:rsid w:val="004A5C48"/>
    <w:rsid w:val="004A699D"/>
    <w:rsid w:val="004A69A4"/>
    <w:rsid w:val="004A6AEB"/>
    <w:rsid w:val="004A6DAE"/>
    <w:rsid w:val="004A6F0E"/>
    <w:rsid w:val="004A73CE"/>
    <w:rsid w:val="004A7F7E"/>
    <w:rsid w:val="004B0A1A"/>
    <w:rsid w:val="004B1168"/>
    <w:rsid w:val="004B1456"/>
    <w:rsid w:val="004B1827"/>
    <w:rsid w:val="004B1E5E"/>
    <w:rsid w:val="004B22D1"/>
    <w:rsid w:val="004B22F0"/>
    <w:rsid w:val="004B27D1"/>
    <w:rsid w:val="004B2B4E"/>
    <w:rsid w:val="004B2EDF"/>
    <w:rsid w:val="004B312F"/>
    <w:rsid w:val="004B3611"/>
    <w:rsid w:val="004B3887"/>
    <w:rsid w:val="004B3EE8"/>
    <w:rsid w:val="004B3FB9"/>
    <w:rsid w:val="004B4F7D"/>
    <w:rsid w:val="004B521F"/>
    <w:rsid w:val="004B571B"/>
    <w:rsid w:val="004B71B5"/>
    <w:rsid w:val="004B7694"/>
    <w:rsid w:val="004B78F8"/>
    <w:rsid w:val="004B7A8A"/>
    <w:rsid w:val="004B7ACF"/>
    <w:rsid w:val="004B7C3B"/>
    <w:rsid w:val="004C005D"/>
    <w:rsid w:val="004C044A"/>
    <w:rsid w:val="004C0664"/>
    <w:rsid w:val="004C0B15"/>
    <w:rsid w:val="004C104E"/>
    <w:rsid w:val="004C1261"/>
    <w:rsid w:val="004C12FA"/>
    <w:rsid w:val="004C17D0"/>
    <w:rsid w:val="004C18BC"/>
    <w:rsid w:val="004C1C0C"/>
    <w:rsid w:val="004C1C15"/>
    <w:rsid w:val="004C1C24"/>
    <w:rsid w:val="004C2866"/>
    <w:rsid w:val="004C2FAD"/>
    <w:rsid w:val="004C310C"/>
    <w:rsid w:val="004C330B"/>
    <w:rsid w:val="004C3559"/>
    <w:rsid w:val="004C3730"/>
    <w:rsid w:val="004C3C9D"/>
    <w:rsid w:val="004C6ABA"/>
    <w:rsid w:val="004C6DEA"/>
    <w:rsid w:val="004C741C"/>
    <w:rsid w:val="004C7D07"/>
    <w:rsid w:val="004D0138"/>
    <w:rsid w:val="004D0366"/>
    <w:rsid w:val="004D1F0C"/>
    <w:rsid w:val="004D238D"/>
    <w:rsid w:val="004D25B9"/>
    <w:rsid w:val="004D385D"/>
    <w:rsid w:val="004D3D6C"/>
    <w:rsid w:val="004D406A"/>
    <w:rsid w:val="004D4191"/>
    <w:rsid w:val="004D42D7"/>
    <w:rsid w:val="004D4AD8"/>
    <w:rsid w:val="004D4C7C"/>
    <w:rsid w:val="004D53EA"/>
    <w:rsid w:val="004D584A"/>
    <w:rsid w:val="004D5D3B"/>
    <w:rsid w:val="004D60E7"/>
    <w:rsid w:val="004D6905"/>
    <w:rsid w:val="004D6DA5"/>
    <w:rsid w:val="004D7B66"/>
    <w:rsid w:val="004E0568"/>
    <w:rsid w:val="004E06FD"/>
    <w:rsid w:val="004E0803"/>
    <w:rsid w:val="004E1A0B"/>
    <w:rsid w:val="004E1B81"/>
    <w:rsid w:val="004E1E1E"/>
    <w:rsid w:val="004E2449"/>
    <w:rsid w:val="004E2731"/>
    <w:rsid w:val="004E29E2"/>
    <w:rsid w:val="004E30A5"/>
    <w:rsid w:val="004E3618"/>
    <w:rsid w:val="004E3C1D"/>
    <w:rsid w:val="004E3CA0"/>
    <w:rsid w:val="004E40C8"/>
    <w:rsid w:val="004E41CA"/>
    <w:rsid w:val="004E426A"/>
    <w:rsid w:val="004E4634"/>
    <w:rsid w:val="004E4E3D"/>
    <w:rsid w:val="004E54CA"/>
    <w:rsid w:val="004E5561"/>
    <w:rsid w:val="004E5812"/>
    <w:rsid w:val="004E58FC"/>
    <w:rsid w:val="004E63D5"/>
    <w:rsid w:val="004E699A"/>
    <w:rsid w:val="004E6AC0"/>
    <w:rsid w:val="004E6EA6"/>
    <w:rsid w:val="004E6F72"/>
    <w:rsid w:val="004E73C4"/>
    <w:rsid w:val="004E76D6"/>
    <w:rsid w:val="004F108E"/>
    <w:rsid w:val="004F136F"/>
    <w:rsid w:val="004F1687"/>
    <w:rsid w:val="004F197E"/>
    <w:rsid w:val="004F2D32"/>
    <w:rsid w:val="004F341E"/>
    <w:rsid w:val="004F3534"/>
    <w:rsid w:val="004F3F74"/>
    <w:rsid w:val="004F4018"/>
    <w:rsid w:val="004F4221"/>
    <w:rsid w:val="004F4405"/>
    <w:rsid w:val="004F46EF"/>
    <w:rsid w:val="004F497F"/>
    <w:rsid w:val="004F5837"/>
    <w:rsid w:val="004F6FA6"/>
    <w:rsid w:val="004F724D"/>
    <w:rsid w:val="004F765F"/>
    <w:rsid w:val="004F78BF"/>
    <w:rsid w:val="004F794E"/>
    <w:rsid w:val="004F7C0A"/>
    <w:rsid w:val="004F7C3B"/>
    <w:rsid w:val="004F7F0F"/>
    <w:rsid w:val="005005BB"/>
    <w:rsid w:val="00500891"/>
    <w:rsid w:val="005009C7"/>
    <w:rsid w:val="00500FFA"/>
    <w:rsid w:val="00502440"/>
    <w:rsid w:val="005026B7"/>
    <w:rsid w:val="00502E91"/>
    <w:rsid w:val="00503A65"/>
    <w:rsid w:val="00504132"/>
    <w:rsid w:val="0050470D"/>
    <w:rsid w:val="00504930"/>
    <w:rsid w:val="00504EB8"/>
    <w:rsid w:val="005050DA"/>
    <w:rsid w:val="005050DE"/>
    <w:rsid w:val="00505442"/>
    <w:rsid w:val="005054E6"/>
    <w:rsid w:val="005056B5"/>
    <w:rsid w:val="00505C03"/>
    <w:rsid w:val="0050625D"/>
    <w:rsid w:val="00506C1A"/>
    <w:rsid w:val="00506CA1"/>
    <w:rsid w:val="005072FB"/>
    <w:rsid w:val="0050756B"/>
    <w:rsid w:val="0050762B"/>
    <w:rsid w:val="00507ADB"/>
    <w:rsid w:val="00510220"/>
    <w:rsid w:val="005104EB"/>
    <w:rsid w:val="005108B9"/>
    <w:rsid w:val="00510B3D"/>
    <w:rsid w:val="005113A2"/>
    <w:rsid w:val="00512082"/>
    <w:rsid w:val="00513443"/>
    <w:rsid w:val="00513D4D"/>
    <w:rsid w:val="00514B04"/>
    <w:rsid w:val="00514F1A"/>
    <w:rsid w:val="00514FFA"/>
    <w:rsid w:val="0051505B"/>
    <w:rsid w:val="00515618"/>
    <w:rsid w:val="00515F91"/>
    <w:rsid w:val="00515FD1"/>
    <w:rsid w:val="00515FFB"/>
    <w:rsid w:val="005160E8"/>
    <w:rsid w:val="005162DA"/>
    <w:rsid w:val="0051665D"/>
    <w:rsid w:val="00517770"/>
    <w:rsid w:val="00517D9B"/>
    <w:rsid w:val="00517E93"/>
    <w:rsid w:val="005202E3"/>
    <w:rsid w:val="00520751"/>
    <w:rsid w:val="00520ADF"/>
    <w:rsid w:val="00520BDC"/>
    <w:rsid w:val="00521514"/>
    <w:rsid w:val="0052289F"/>
    <w:rsid w:val="00522AD4"/>
    <w:rsid w:val="00522EE1"/>
    <w:rsid w:val="005235F1"/>
    <w:rsid w:val="00523754"/>
    <w:rsid w:val="0052382C"/>
    <w:rsid w:val="0052399B"/>
    <w:rsid w:val="0052503E"/>
    <w:rsid w:val="005262BE"/>
    <w:rsid w:val="00526443"/>
    <w:rsid w:val="00527158"/>
    <w:rsid w:val="0052729F"/>
    <w:rsid w:val="005273F7"/>
    <w:rsid w:val="00527919"/>
    <w:rsid w:val="00527DC0"/>
    <w:rsid w:val="0053003B"/>
    <w:rsid w:val="005301C1"/>
    <w:rsid w:val="00530850"/>
    <w:rsid w:val="00530D46"/>
    <w:rsid w:val="00530EB3"/>
    <w:rsid w:val="0053133B"/>
    <w:rsid w:val="005319C1"/>
    <w:rsid w:val="00531E02"/>
    <w:rsid w:val="0053219C"/>
    <w:rsid w:val="00532380"/>
    <w:rsid w:val="005329C3"/>
    <w:rsid w:val="00532CCF"/>
    <w:rsid w:val="0053357F"/>
    <w:rsid w:val="00533DD1"/>
    <w:rsid w:val="005344FB"/>
    <w:rsid w:val="0053480C"/>
    <w:rsid w:val="00534A1E"/>
    <w:rsid w:val="00534B37"/>
    <w:rsid w:val="00534C91"/>
    <w:rsid w:val="0053507D"/>
    <w:rsid w:val="0053567C"/>
    <w:rsid w:val="00535DC5"/>
    <w:rsid w:val="005361F7"/>
    <w:rsid w:val="005365A8"/>
    <w:rsid w:val="00536FFB"/>
    <w:rsid w:val="005370B3"/>
    <w:rsid w:val="0053719D"/>
    <w:rsid w:val="00537411"/>
    <w:rsid w:val="00537691"/>
    <w:rsid w:val="005378FC"/>
    <w:rsid w:val="00537B33"/>
    <w:rsid w:val="00537B4C"/>
    <w:rsid w:val="00537CE6"/>
    <w:rsid w:val="005409CF"/>
    <w:rsid w:val="00541159"/>
    <w:rsid w:val="0054130F"/>
    <w:rsid w:val="005413EF"/>
    <w:rsid w:val="00541503"/>
    <w:rsid w:val="00541B79"/>
    <w:rsid w:val="005421D5"/>
    <w:rsid w:val="005421FE"/>
    <w:rsid w:val="00542368"/>
    <w:rsid w:val="005427A6"/>
    <w:rsid w:val="005427D5"/>
    <w:rsid w:val="00542CE3"/>
    <w:rsid w:val="005434F7"/>
    <w:rsid w:val="005436BD"/>
    <w:rsid w:val="005439AD"/>
    <w:rsid w:val="00543E22"/>
    <w:rsid w:val="00544412"/>
    <w:rsid w:val="00544561"/>
    <w:rsid w:val="00544763"/>
    <w:rsid w:val="005456EA"/>
    <w:rsid w:val="005470BA"/>
    <w:rsid w:val="00547860"/>
    <w:rsid w:val="00547E78"/>
    <w:rsid w:val="0055017B"/>
    <w:rsid w:val="0055085D"/>
    <w:rsid w:val="00550FF6"/>
    <w:rsid w:val="0055122E"/>
    <w:rsid w:val="0055134E"/>
    <w:rsid w:val="00551422"/>
    <w:rsid w:val="00551FA2"/>
    <w:rsid w:val="0055217F"/>
    <w:rsid w:val="00552BAB"/>
    <w:rsid w:val="00553222"/>
    <w:rsid w:val="00553346"/>
    <w:rsid w:val="005538DA"/>
    <w:rsid w:val="00553CE6"/>
    <w:rsid w:val="00553D0A"/>
    <w:rsid w:val="00554398"/>
    <w:rsid w:val="0055439D"/>
    <w:rsid w:val="0055481A"/>
    <w:rsid w:val="00554D8E"/>
    <w:rsid w:val="00555D7B"/>
    <w:rsid w:val="00555E14"/>
    <w:rsid w:val="0055630D"/>
    <w:rsid w:val="00556684"/>
    <w:rsid w:val="00556B9E"/>
    <w:rsid w:val="00556EF7"/>
    <w:rsid w:val="00557294"/>
    <w:rsid w:val="00557573"/>
    <w:rsid w:val="00557632"/>
    <w:rsid w:val="00557A49"/>
    <w:rsid w:val="00557B8F"/>
    <w:rsid w:val="00560453"/>
    <w:rsid w:val="005608E2"/>
    <w:rsid w:val="00560DDF"/>
    <w:rsid w:val="005611AB"/>
    <w:rsid w:val="005617DE"/>
    <w:rsid w:val="00561857"/>
    <w:rsid w:val="00562404"/>
    <w:rsid w:val="0056316F"/>
    <w:rsid w:val="00563389"/>
    <w:rsid w:val="00563ABD"/>
    <w:rsid w:val="005642BE"/>
    <w:rsid w:val="00565192"/>
    <w:rsid w:val="00565345"/>
    <w:rsid w:val="0056597E"/>
    <w:rsid w:val="00565C13"/>
    <w:rsid w:val="005662F2"/>
    <w:rsid w:val="005665AF"/>
    <w:rsid w:val="0056706A"/>
    <w:rsid w:val="00567B87"/>
    <w:rsid w:val="00570687"/>
    <w:rsid w:val="00571592"/>
    <w:rsid w:val="0057168E"/>
    <w:rsid w:val="00571E87"/>
    <w:rsid w:val="0057223B"/>
    <w:rsid w:val="00572475"/>
    <w:rsid w:val="005728EB"/>
    <w:rsid w:val="00572DD0"/>
    <w:rsid w:val="0057322E"/>
    <w:rsid w:val="00573316"/>
    <w:rsid w:val="0057360B"/>
    <w:rsid w:val="0057375E"/>
    <w:rsid w:val="0057403F"/>
    <w:rsid w:val="005740F1"/>
    <w:rsid w:val="00574F5A"/>
    <w:rsid w:val="005751B3"/>
    <w:rsid w:val="00575ED4"/>
    <w:rsid w:val="00576061"/>
    <w:rsid w:val="00576479"/>
    <w:rsid w:val="00576523"/>
    <w:rsid w:val="005768BE"/>
    <w:rsid w:val="00576974"/>
    <w:rsid w:val="00576EBE"/>
    <w:rsid w:val="0057745C"/>
    <w:rsid w:val="0057769C"/>
    <w:rsid w:val="00577B94"/>
    <w:rsid w:val="00577FC1"/>
    <w:rsid w:val="005805FB"/>
    <w:rsid w:val="005806A8"/>
    <w:rsid w:val="00580CA1"/>
    <w:rsid w:val="00580D07"/>
    <w:rsid w:val="00581678"/>
    <w:rsid w:val="0058191A"/>
    <w:rsid w:val="00581A6B"/>
    <w:rsid w:val="00581C83"/>
    <w:rsid w:val="00582099"/>
    <w:rsid w:val="005821BA"/>
    <w:rsid w:val="00582336"/>
    <w:rsid w:val="0058262C"/>
    <w:rsid w:val="00582A84"/>
    <w:rsid w:val="00582B4B"/>
    <w:rsid w:val="005833EA"/>
    <w:rsid w:val="00583A41"/>
    <w:rsid w:val="00584B92"/>
    <w:rsid w:val="005856F1"/>
    <w:rsid w:val="00585E78"/>
    <w:rsid w:val="00586928"/>
    <w:rsid w:val="00586AC4"/>
    <w:rsid w:val="005872BA"/>
    <w:rsid w:val="0058765A"/>
    <w:rsid w:val="005878FC"/>
    <w:rsid w:val="005902C8"/>
    <w:rsid w:val="005906AB"/>
    <w:rsid w:val="00590BDF"/>
    <w:rsid w:val="00591299"/>
    <w:rsid w:val="00593282"/>
    <w:rsid w:val="005935F2"/>
    <w:rsid w:val="0059432E"/>
    <w:rsid w:val="00594716"/>
    <w:rsid w:val="00594B22"/>
    <w:rsid w:val="00594D22"/>
    <w:rsid w:val="00595119"/>
    <w:rsid w:val="0059521C"/>
    <w:rsid w:val="00595279"/>
    <w:rsid w:val="0059532F"/>
    <w:rsid w:val="0059534E"/>
    <w:rsid w:val="005957E3"/>
    <w:rsid w:val="00595A36"/>
    <w:rsid w:val="00595BE4"/>
    <w:rsid w:val="00596586"/>
    <w:rsid w:val="005967B7"/>
    <w:rsid w:val="00596987"/>
    <w:rsid w:val="00596B6A"/>
    <w:rsid w:val="00596E2D"/>
    <w:rsid w:val="005975A6"/>
    <w:rsid w:val="005A1B8B"/>
    <w:rsid w:val="005A1D90"/>
    <w:rsid w:val="005A2138"/>
    <w:rsid w:val="005A2627"/>
    <w:rsid w:val="005A2B24"/>
    <w:rsid w:val="005A2FE1"/>
    <w:rsid w:val="005A336F"/>
    <w:rsid w:val="005A36C4"/>
    <w:rsid w:val="005A43C4"/>
    <w:rsid w:val="005A4713"/>
    <w:rsid w:val="005A499E"/>
    <w:rsid w:val="005A4AF2"/>
    <w:rsid w:val="005A53FD"/>
    <w:rsid w:val="005A5491"/>
    <w:rsid w:val="005A56EC"/>
    <w:rsid w:val="005A575B"/>
    <w:rsid w:val="005A57A9"/>
    <w:rsid w:val="005A5818"/>
    <w:rsid w:val="005A58DF"/>
    <w:rsid w:val="005A646E"/>
    <w:rsid w:val="005A726A"/>
    <w:rsid w:val="005A74F3"/>
    <w:rsid w:val="005A76B4"/>
    <w:rsid w:val="005A7C0D"/>
    <w:rsid w:val="005A7D30"/>
    <w:rsid w:val="005A7DFA"/>
    <w:rsid w:val="005B034C"/>
    <w:rsid w:val="005B0379"/>
    <w:rsid w:val="005B04D9"/>
    <w:rsid w:val="005B1262"/>
    <w:rsid w:val="005B1813"/>
    <w:rsid w:val="005B1A33"/>
    <w:rsid w:val="005B1C0E"/>
    <w:rsid w:val="005B1C6F"/>
    <w:rsid w:val="005B2529"/>
    <w:rsid w:val="005B2832"/>
    <w:rsid w:val="005B3018"/>
    <w:rsid w:val="005B32D5"/>
    <w:rsid w:val="005B3E27"/>
    <w:rsid w:val="005B3E92"/>
    <w:rsid w:val="005B462E"/>
    <w:rsid w:val="005B47F6"/>
    <w:rsid w:val="005B59BD"/>
    <w:rsid w:val="005B61B7"/>
    <w:rsid w:val="005B677C"/>
    <w:rsid w:val="005B78FA"/>
    <w:rsid w:val="005B795B"/>
    <w:rsid w:val="005B7A3C"/>
    <w:rsid w:val="005C01D6"/>
    <w:rsid w:val="005C06B3"/>
    <w:rsid w:val="005C0790"/>
    <w:rsid w:val="005C096E"/>
    <w:rsid w:val="005C1247"/>
    <w:rsid w:val="005C133D"/>
    <w:rsid w:val="005C1C17"/>
    <w:rsid w:val="005C2681"/>
    <w:rsid w:val="005C3041"/>
    <w:rsid w:val="005C3562"/>
    <w:rsid w:val="005C3D3B"/>
    <w:rsid w:val="005C4D72"/>
    <w:rsid w:val="005C5182"/>
    <w:rsid w:val="005C54C4"/>
    <w:rsid w:val="005C5D25"/>
    <w:rsid w:val="005C5FFF"/>
    <w:rsid w:val="005C6271"/>
    <w:rsid w:val="005C6F02"/>
    <w:rsid w:val="005C7363"/>
    <w:rsid w:val="005C7765"/>
    <w:rsid w:val="005C7FF0"/>
    <w:rsid w:val="005D060A"/>
    <w:rsid w:val="005D0984"/>
    <w:rsid w:val="005D0D7B"/>
    <w:rsid w:val="005D0F69"/>
    <w:rsid w:val="005D14A0"/>
    <w:rsid w:val="005D1DAB"/>
    <w:rsid w:val="005D1E16"/>
    <w:rsid w:val="005D216C"/>
    <w:rsid w:val="005D29E1"/>
    <w:rsid w:val="005D2DD7"/>
    <w:rsid w:val="005D3399"/>
    <w:rsid w:val="005D3701"/>
    <w:rsid w:val="005D467E"/>
    <w:rsid w:val="005D58F8"/>
    <w:rsid w:val="005D5EFE"/>
    <w:rsid w:val="005D62E6"/>
    <w:rsid w:val="005D6B51"/>
    <w:rsid w:val="005D71C0"/>
    <w:rsid w:val="005E02D0"/>
    <w:rsid w:val="005E124D"/>
    <w:rsid w:val="005E12CC"/>
    <w:rsid w:val="005E13E6"/>
    <w:rsid w:val="005E175B"/>
    <w:rsid w:val="005E1F8B"/>
    <w:rsid w:val="005E232F"/>
    <w:rsid w:val="005E24BC"/>
    <w:rsid w:val="005E268D"/>
    <w:rsid w:val="005E2F48"/>
    <w:rsid w:val="005E3ACA"/>
    <w:rsid w:val="005E54DF"/>
    <w:rsid w:val="005E5D04"/>
    <w:rsid w:val="005E6D0B"/>
    <w:rsid w:val="005E6D4E"/>
    <w:rsid w:val="005E6EA7"/>
    <w:rsid w:val="005E70EB"/>
    <w:rsid w:val="005E737C"/>
    <w:rsid w:val="005E7442"/>
    <w:rsid w:val="005E7966"/>
    <w:rsid w:val="005E7FBB"/>
    <w:rsid w:val="005F109F"/>
    <w:rsid w:val="005F1189"/>
    <w:rsid w:val="005F1E95"/>
    <w:rsid w:val="005F261A"/>
    <w:rsid w:val="005F2812"/>
    <w:rsid w:val="005F2CD0"/>
    <w:rsid w:val="005F30BA"/>
    <w:rsid w:val="005F37D8"/>
    <w:rsid w:val="005F3CE2"/>
    <w:rsid w:val="005F42D5"/>
    <w:rsid w:val="005F4EE8"/>
    <w:rsid w:val="005F521F"/>
    <w:rsid w:val="005F56ED"/>
    <w:rsid w:val="005F5944"/>
    <w:rsid w:val="005F5EFD"/>
    <w:rsid w:val="005F60E8"/>
    <w:rsid w:val="005F6355"/>
    <w:rsid w:val="005F7301"/>
    <w:rsid w:val="005F7A6C"/>
    <w:rsid w:val="005F7E1D"/>
    <w:rsid w:val="006002A5"/>
    <w:rsid w:val="006005F7"/>
    <w:rsid w:val="006008EB"/>
    <w:rsid w:val="00601A53"/>
    <w:rsid w:val="00601B46"/>
    <w:rsid w:val="00601BA0"/>
    <w:rsid w:val="006023CE"/>
    <w:rsid w:val="006024FF"/>
    <w:rsid w:val="0060286A"/>
    <w:rsid w:val="006030B8"/>
    <w:rsid w:val="00603B37"/>
    <w:rsid w:val="00603B62"/>
    <w:rsid w:val="00603EE7"/>
    <w:rsid w:val="00604758"/>
    <w:rsid w:val="0060485A"/>
    <w:rsid w:val="006051BD"/>
    <w:rsid w:val="00605496"/>
    <w:rsid w:val="006056AD"/>
    <w:rsid w:val="00605FD4"/>
    <w:rsid w:val="006060FE"/>
    <w:rsid w:val="00606487"/>
    <w:rsid w:val="006065CD"/>
    <w:rsid w:val="00606B4D"/>
    <w:rsid w:val="00606D8C"/>
    <w:rsid w:val="0060751C"/>
    <w:rsid w:val="00607D0F"/>
    <w:rsid w:val="00607F05"/>
    <w:rsid w:val="00607F46"/>
    <w:rsid w:val="006100C7"/>
    <w:rsid w:val="00610EB0"/>
    <w:rsid w:val="0061135D"/>
    <w:rsid w:val="00611606"/>
    <w:rsid w:val="00611C92"/>
    <w:rsid w:val="00611FAE"/>
    <w:rsid w:val="00612152"/>
    <w:rsid w:val="006127D0"/>
    <w:rsid w:val="00612C32"/>
    <w:rsid w:val="00612CED"/>
    <w:rsid w:val="00612EA7"/>
    <w:rsid w:val="00613476"/>
    <w:rsid w:val="00613A42"/>
    <w:rsid w:val="00613E9C"/>
    <w:rsid w:val="00613ECA"/>
    <w:rsid w:val="00614D1A"/>
    <w:rsid w:val="00615227"/>
    <w:rsid w:val="00616C12"/>
    <w:rsid w:val="006171C7"/>
    <w:rsid w:val="0061797F"/>
    <w:rsid w:val="00620CA8"/>
    <w:rsid w:val="00621CE9"/>
    <w:rsid w:val="00622398"/>
    <w:rsid w:val="0062277B"/>
    <w:rsid w:val="00622C70"/>
    <w:rsid w:val="006235E1"/>
    <w:rsid w:val="00623CAA"/>
    <w:rsid w:val="00624151"/>
    <w:rsid w:val="00624F7E"/>
    <w:rsid w:val="0062500D"/>
    <w:rsid w:val="00625448"/>
    <w:rsid w:val="00625D55"/>
    <w:rsid w:val="00626D24"/>
    <w:rsid w:val="00626E68"/>
    <w:rsid w:val="00627D93"/>
    <w:rsid w:val="00627EFD"/>
    <w:rsid w:val="006309F7"/>
    <w:rsid w:val="0063146F"/>
    <w:rsid w:val="00631B94"/>
    <w:rsid w:val="00631CF9"/>
    <w:rsid w:val="006325E5"/>
    <w:rsid w:val="00632D0F"/>
    <w:rsid w:val="0063360E"/>
    <w:rsid w:val="00633996"/>
    <w:rsid w:val="00633CB1"/>
    <w:rsid w:val="00634038"/>
    <w:rsid w:val="006342A0"/>
    <w:rsid w:val="006342AF"/>
    <w:rsid w:val="006345C0"/>
    <w:rsid w:val="006345F8"/>
    <w:rsid w:val="00635382"/>
    <w:rsid w:val="00635629"/>
    <w:rsid w:val="00635BA5"/>
    <w:rsid w:val="00635C72"/>
    <w:rsid w:val="006362DF"/>
    <w:rsid w:val="0063693A"/>
    <w:rsid w:val="00640A3A"/>
    <w:rsid w:val="00640CCD"/>
    <w:rsid w:val="00641F7F"/>
    <w:rsid w:val="00642713"/>
    <w:rsid w:val="00642A90"/>
    <w:rsid w:val="00642EBD"/>
    <w:rsid w:val="00643000"/>
    <w:rsid w:val="00643420"/>
    <w:rsid w:val="006434DC"/>
    <w:rsid w:val="0064394A"/>
    <w:rsid w:val="006439B1"/>
    <w:rsid w:val="00643AB2"/>
    <w:rsid w:val="00643DC7"/>
    <w:rsid w:val="00645DB5"/>
    <w:rsid w:val="00646363"/>
    <w:rsid w:val="00646416"/>
    <w:rsid w:val="00646F57"/>
    <w:rsid w:val="006470A3"/>
    <w:rsid w:val="006470F7"/>
    <w:rsid w:val="0064764F"/>
    <w:rsid w:val="00647668"/>
    <w:rsid w:val="0064784D"/>
    <w:rsid w:val="00647A14"/>
    <w:rsid w:val="00647B5B"/>
    <w:rsid w:val="00647CBB"/>
    <w:rsid w:val="006503C8"/>
    <w:rsid w:val="00650CD8"/>
    <w:rsid w:val="00650EB5"/>
    <w:rsid w:val="00650ED5"/>
    <w:rsid w:val="006512F7"/>
    <w:rsid w:val="00651BEE"/>
    <w:rsid w:val="00651C40"/>
    <w:rsid w:val="00651CF1"/>
    <w:rsid w:val="006520D9"/>
    <w:rsid w:val="006522C9"/>
    <w:rsid w:val="00652696"/>
    <w:rsid w:val="00652DFF"/>
    <w:rsid w:val="00653216"/>
    <w:rsid w:val="00653A6E"/>
    <w:rsid w:val="006540E3"/>
    <w:rsid w:val="006548D9"/>
    <w:rsid w:val="00654A7D"/>
    <w:rsid w:val="00654ED4"/>
    <w:rsid w:val="00654FB8"/>
    <w:rsid w:val="0065503D"/>
    <w:rsid w:val="00655249"/>
    <w:rsid w:val="00655279"/>
    <w:rsid w:val="00655C30"/>
    <w:rsid w:val="00656365"/>
    <w:rsid w:val="00656C6D"/>
    <w:rsid w:val="0065728A"/>
    <w:rsid w:val="00657541"/>
    <w:rsid w:val="00660192"/>
    <w:rsid w:val="0066080B"/>
    <w:rsid w:val="00660837"/>
    <w:rsid w:val="00660F39"/>
    <w:rsid w:val="00661268"/>
    <w:rsid w:val="006613A4"/>
    <w:rsid w:val="0066252A"/>
    <w:rsid w:val="0066259A"/>
    <w:rsid w:val="006629EA"/>
    <w:rsid w:val="006638AB"/>
    <w:rsid w:val="00663FCE"/>
    <w:rsid w:val="00664C6D"/>
    <w:rsid w:val="00664C8B"/>
    <w:rsid w:val="0066518E"/>
    <w:rsid w:val="0066533B"/>
    <w:rsid w:val="0066537B"/>
    <w:rsid w:val="006654A7"/>
    <w:rsid w:val="00665959"/>
    <w:rsid w:val="006659D1"/>
    <w:rsid w:val="00665AA4"/>
    <w:rsid w:val="006662D9"/>
    <w:rsid w:val="00666399"/>
    <w:rsid w:val="006665A1"/>
    <w:rsid w:val="00666B05"/>
    <w:rsid w:val="00666F00"/>
    <w:rsid w:val="00667222"/>
    <w:rsid w:val="00667875"/>
    <w:rsid w:val="00667BD1"/>
    <w:rsid w:val="00667DA8"/>
    <w:rsid w:val="00667E6E"/>
    <w:rsid w:val="00670053"/>
    <w:rsid w:val="0067012B"/>
    <w:rsid w:val="00670F1C"/>
    <w:rsid w:val="0067226A"/>
    <w:rsid w:val="00672361"/>
    <w:rsid w:val="006728B2"/>
    <w:rsid w:val="00672A83"/>
    <w:rsid w:val="00673710"/>
    <w:rsid w:val="00673928"/>
    <w:rsid w:val="00673A13"/>
    <w:rsid w:val="00673D23"/>
    <w:rsid w:val="006740E1"/>
    <w:rsid w:val="00674E70"/>
    <w:rsid w:val="00674FD2"/>
    <w:rsid w:val="00675188"/>
    <w:rsid w:val="00676198"/>
    <w:rsid w:val="00676283"/>
    <w:rsid w:val="0067646B"/>
    <w:rsid w:val="006766A0"/>
    <w:rsid w:val="0067670E"/>
    <w:rsid w:val="00676AC6"/>
    <w:rsid w:val="00676C97"/>
    <w:rsid w:val="00676FA4"/>
    <w:rsid w:val="0068006A"/>
    <w:rsid w:val="0068047B"/>
    <w:rsid w:val="00680C68"/>
    <w:rsid w:val="00681039"/>
    <w:rsid w:val="0068168B"/>
    <w:rsid w:val="0068214A"/>
    <w:rsid w:val="006822CF"/>
    <w:rsid w:val="00682482"/>
    <w:rsid w:val="0068286F"/>
    <w:rsid w:val="006828BE"/>
    <w:rsid w:val="00682A65"/>
    <w:rsid w:val="0068312E"/>
    <w:rsid w:val="006833DB"/>
    <w:rsid w:val="0068368F"/>
    <w:rsid w:val="006838A0"/>
    <w:rsid w:val="00683D75"/>
    <w:rsid w:val="00683F15"/>
    <w:rsid w:val="00684ABE"/>
    <w:rsid w:val="00685547"/>
    <w:rsid w:val="00685A97"/>
    <w:rsid w:val="00685FA4"/>
    <w:rsid w:val="0068708E"/>
    <w:rsid w:val="0068710B"/>
    <w:rsid w:val="00687283"/>
    <w:rsid w:val="006873AA"/>
    <w:rsid w:val="00687449"/>
    <w:rsid w:val="00687503"/>
    <w:rsid w:val="0068774B"/>
    <w:rsid w:val="00687B79"/>
    <w:rsid w:val="00690929"/>
    <w:rsid w:val="00690985"/>
    <w:rsid w:val="00691604"/>
    <w:rsid w:val="00691F60"/>
    <w:rsid w:val="0069250D"/>
    <w:rsid w:val="00692D05"/>
    <w:rsid w:val="006931AE"/>
    <w:rsid w:val="0069389D"/>
    <w:rsid w:val="00693B2B"/>
    <w:rsid w:val="006943B3"/>
    <w:rsid w:val="006950BC"/>
    <w:rsid w:val="00695A18"/>
    <w:rsid w:val="0069604F"/>
    <w:rsid w:val="006965C6"/>
    <w:rsid w:val="006971D4"/>
    <w:rsid w:val="006974BD"/>
    <w:rsid w:val="00697846"/>
    <w:rsid w:val="006A0187"/>
    <w:rsid w:val="006A0ABF"/>
    <w:rsid w:val="006A0BB2"/>
    <w:rsid w:val="006A1215"/>
    <w:rsid w:val="006A1C07"/>
    <w:rsid w:val="006A1FAA"/>
    <w:rsid w:val="006A223F"/>
    <w:rsid w:val="006A2338"/>
    <w:rsid w:val="006A2560"/>
    <w:rsid w:val="006A28E1"/>
    <w:rsid w:val="006A3366"/>
    <w:rsid w:val="006A3BC8"/>
    <w:rsid w:val="006A4A65"/>
    <w:rsid w:val="006A4BC6"/>
    <w:rsid w:val="006A5197"/>
    <w:rsid w:val="006A51B4"/>
    <w:rsid w:val="006A5823"/>
    <w:rsid w:val="006A5F9B"/>
    <w:rsid w:val="006A6492"/>
    <w:rsid w:val="006A6578"/>
    <w:rsid w:val="006A6890"/>
    <w:rsid w:val="006A691D"/>
    <w:rsid w:val="006A6F32"/>
    <w:rsid w:val="006A6F7B"/>
    <w:rsid w:val="006A7019"/>
    <w:rsid w:val="006A7673"/>
    <w:rsid w:val="006B0229"/>
    <w:rsid w:val="006B035E"/>
    <w:rsid w:val="006B05DD"/>
    <w:rsid w:val="006B064C"/>
    <w:rsid w:val="006B0F33"/>
    <w:rsid w:val="006B170C"/>
    <w:rsid w:val="006B1F5E"/>
    <w:rsid w:val="006B2564"/>
    <w:rsid w:val="006B323C"/>
    <w:rsid w:val="006B34A7"/>
    <w:rsid w:val="006B3733"/>
    <w:rsid w:val="006B3A11"/>
    <w:rsid w:val="006B3CE7"/>
    <w:rsid w:val="006B4E8F"/>
    <w:rsid w:val="006B531F"/>
    <w:rsid w:val="006B546A"/>
    <w:rsid w:val="006B571E"/>
    <w:rsid w:val="006B5B7E"/>
    <w:rsid w:val="006B6676"/>
    <w:rsid w:val="006C14BE"/>
    <w:rsid w:val="006C1707"/>
    <w:rsid w:val="006C183A"/>
    <w:rsid w:val="006C2859"/>
    <w:rsid w:val="006C28C2"/>
    <w:rsid w:val="006C31A6"/>
    <w:rsid w:val="006C34A0"/>
    <w:rsid w:val="006C35B9"/>
    <w:rsid w:val="006C399B"/>
    <w:rsid w:val="006C3CD2"/>
    <w:rsid w:val="006C46CA"/>
    <w:rsid w:val="006C57DA"/>
    <w:rsid w:val="006C5EB2"/>
    <w:rsid w:val="006C63ED"/>
    <w:rsid w:val="006C6569"/>
    <w:rsid w:val="006C6E17"/>
    <w:rsid w:val="006C72B7"/>
    <w:rsid w:val="006C7700"/>
    <w:rsid w:val="006C7882"/>
    <w:rsid w:val="006C7B3C"/>
    <w:rsid w:val="006C7D13"/>
    <w:rsid w:val="006C7F90"/>
    <w:rsid w:val="006D028E"/>
    <w:rsid w:val="006D138C"/>
    <w:rsid w:val="006D1A40"/>
    <w:rsid w:val="006D2A53"/>
    <w:rsid w:val="006D2AB3"/>
    <w:rsid w:val="006D335C"/>
    <w:rsid w:val="006D3687"/>
    <w:rsid w:val="006D3990"/>
    <w:rsid w:val="006D5358"/>
    <w:rsid w:val="006D549A"/>
    <w:rsid w:val="006D56FC"/>
    <w:rsid w:val="006D575D"/>
    <w:rsid w:val="006D58B0"/>
    <w:rsid w:val="006D5C15"/>
    <w:rsid w:val="006D5C28"/>
    <w:rsid w:val="006D60B7"/>
    <w:rsid w:val="006D60F0"/>
    <w:rsid w:val="006D633A"/>
    <w:rsid w:val="006D72AB"/>
    <w:rsid w:val="006D747A"/>
    <w:rsid w:val="006D7F95"/>
    <w:rsid w:val="006E03F4"/>
    <w:rsid w:val="006E0CFF"/>
    <w:rsid w:val="006E0EB3"/>
    <w:rsid w:val="006E0FE1"/>
    <w:rsid w:val="006E0FE4"/>
    <w:rsid w:val="006E0FFC"/>
    <w:rsid w:val="006E10C3"/>
    <w:rsid w:val="006E16D7"/>
    <w:rsid w:val="006E1F72"/>
    <w:rsid w:val="006E30B1"/>
    <w:rsid w:val="006E33D1"/>
    <w:rsid w:val="006E34EE"/>
    <w:rsid w:val="006E39DB"/>
    <w:rsid w:val="006E3AB7"/>
    <w:rsid w:val="006E3ABE"/>
    <w:rsid w:val="006E3E38"/>
    <w:rsid w:val="006E420C"/>
    <w:rsid w:val="006E4764"/>
    <w:rsid w:val="006E47C0"/>
    <w:rsid w:val="006E48D1"/>
    <w:rsid w:val="006E4AFD"/>
    <w:rsid w:val="006E4C2B"/>
    <w:rsid w:val="006E5121"/>
    <w:rsid w:val="006E5239"/>
    <w:rsid w:val="006E546C"/>
    <w:rsid w:val="006E636F"/>
    <w:rsid w:val="006E690D"/>
    <w:rsid w:val="006E6FCB"/>
    <w:rsid w:val="006F0456"/>
    <w:rsid w:val="006F0BCF"/>
    <w:rsid w:val="006F10A7"/>
    <w:rsid w:val="006F19D8"/>
    <w:rsid w:val="006F1A85"/>
    <w:rsid w:val="006F1B54"/>
    <w:rsid w:val="006F1D45"/>
    <w:rsid w:val="006F2D5A"/>
    <w:rsid w:val="006F33D9"/>
    <w:rsid w:val="006F427E"/>
    <w:rsid w:val="006F450C"/>
    <w:rsid w:val="006F45AE"/>
    <w:rsid w:val="006F46ED"/>
    <w:rsid w:val="006F52DB"/>
    <w:rsid w:val="006F5B41"/>
    <w:rsid w:val="006F6588"/>
    <w:rsid w:val="006F6CA1"/>
    <w:rsid w:val="006F702B"/>
    <w:rsid w:val="006F73EE"/>
    <w:rsid w:val="006F7A16"/>
    <w:rsid w:val="006F7B5B"/>
    <w:rsid w:val="006F7E4E"/>
    <w:rsid w:val="007003DF"/>
    <w:rsid w:val="0070089C"/>
    <w:rsid w:val="00700BDE"/>
    <w:rsid w:val="00701390"/>
    <w:rsid w:val="007014AC"/>
    <w:rsid w:val="00701543"/>
    <w:rsid w:val="007018B9"/>
    <w:rsid w:val="00701CB5"/>
    <w:rsid w:val="00701D89"/>
    <w:rsid w:val="00702690"/>
    <w:rsid w:val="00703CC5"/>
    <w:rsid w:val="00703E56"/>
    <w:rsid w:val="0070446F"/>
    <w:rsid w:val="00704499"/>
    <w:rsid w:val="00704743"/>
    <w:rsid w:val="007049DF"/>
    <w:rsid w:val="00704B8C"/>
    <w:rsid w:val="0070513C"/>
    <w:rsid w:val="00706124"/>
    <w:rsid w:val="00706412"/>
    <w:rsid w:val="007066C8"/>
    <w:rsid w:val="00710AC0"/>
    <w:rsid w:val="00711377"/>
    <w:rsid w:val="0071231D"/>
    <w:rsid w:val="007129B3"/>
    <w:rsid w:val="00712C01"/>
    <w:rsid w:val="007133FB"/>
    <w:rsid w:val="00713C1B"/>
    <w:rsid w:val="00713C76"/>
    <w:rsid w:val="00714233"/>
    <w:rsid w:val="00714DF4"/>
    <w:rsid w:val="007156BE"/>
    <w:rsid w:val="00715B06"/>
    <w:rsid w:val="00715CB5"/>
    <w:rsid w:val="00716389"/>
    <w:rsid w:val="007165F3"/>
    <w:rsid w:val="00716746"/>
    <w:rsid w:val="00716EDC"/>
    <w:rsid w:val="007176F8"/>
    <w:rsid w:val="00717983"/>
    <w:rsid w:val="00717C09"/>
    <w:rsid w:val="007201F5"/>
    <w:rsid w:val="00720DF3"/>
    <w:rsid w:val="00720E4A"/>
    <w:rsid w:val="00722688"/>
    <w:rsid w:val="00723180"/>
    <w:rsid w:val="00723300"/>
    <w:rsid w:val="00723610"/>
    <w:rsid w:val="007239AD"/>
    <w:rsid w:val="00723A85"/>
    <w:rsid w:val="00723CF8"/>
    <w:rsid w:val="00724503"/>
    <w:rsid w:val="00724772"/>
    <w:rsid w:val="007251E2"/>
    <w:rsid w:val="007257E8"/>
    <w:rsid w:val="00725FB1"/>
    <w:rsid w:val="00726164"/>
    <w:rsid w:val="0072616A"/>
    <w:rsid w:val="007262A3"/>
    <w:rsid w:val="00726A39"/>
    <w:rsid w:val="00727581"/>
    <w:rsid w:val="00727694"/>
    <w:rsid w:val="00727C72"/>
    <w:rsid w:val="007303F5"/>
    <w:rsid w:val="00730806"/>
    <w:rsid w:val="00730C68"/>
    <w:rsid w:val="00731CE3"/>
    <w:rsid w:val="00731DCA"/>
    <w:rsid w:val="00732093"/>
    <w:rsid w:val="007320C6"/>
    <w:rsid w:val="007322D5"/>
    <w:rsid w:val="00732D5E"/>
    <w:rsid w:val="00732E28"/>
    <w:rsid w:val="00733116"/>
    <w:rsid w:val="00733189"/>
    <w:rsid w:val="007335FC"/>
    <w:rsid w:val="00733B6E"/>
    <w:rsid w:val="00733B83"/>
    <w:rsid w:val="007340D1"/>
    <w:rsid w:val="007343B8"/>
    <w:rsid w:val="007344A3"/>
    <w:rsid w:val="007351D6"/>
    <w:rsid w:val="00735583"/>
    <w:rsid w:val="00735BC2"/>
    <w:rsid w:val="00735CBA"/>
    <w:rsid w:val="0073663A"/>
    <w:rsid w:val="00736FBC"/>
    <w:rsid w:val="00737020"/>
    <w:rsid w:val="00737477"/>
    <w:rsid w:val="00740321"/>
    <w:rsid w:val="00740352"/>
    <w:rsid w:val="0074056F"/>
    <w:rsid w:val="00741070"/>
    <w:rsid w:val="007410F6"/>
    <w:rsid w:val="00741F0B"/>
    <w:rsid w:val="00742C37"/>
    <w:rsid w:val="00742C67"/>
    <w:rsid w:val="007435B8"/>
    <w:rsid w:val="007436A7"/>
    <w:rsid w:val="00743880"/>
    <w:rsid w:val="00743BAF"/>
    <w:rsid w:val="007448CE"/>
    <w:rsid w:val="00744CA0"/>
    <w:rsid w:val="0074517B"/>
    <w:rsid w:val="00745332"/>
    <w:rsid w:val="007456B9"/>
    <w:rsid w:val="00745D98"/>
    <w:rsid w:val="007460D8"/>
    <w:rsid w:val="007461FB"/>
    <w:rsid w:val="007466C2"/>
    <w:rsid w:val="007468F9"/>
    <w:rsid w:val="00746E87"/>
    <w:rsid w:val="007473A4"/>
    <w:rsid w:val="007478C5"/>
    <w:rsid w:val="00747B8A"/>
    <w:rsid w:val="00747CC1"/>
    <w:rsid w:val="00747CD4"/>
    <w:rsid w:val="00747DA0"/>
    <w:rsid w:val="007503E9"/>
    <w:rsid w:val="00750505"/>
    <w:rsid w:val="00750BD6"/>
    <w:rsid w:val="00750E26"/>
    <w:rsid w:val="007510CF"/>
    <w:rsid w:val="00751911"/>
    <w:rsid w:val="00751BD9"/>
    <w:rsid w:val="0075252E"/>
    <w:rsid w:val="0075281D"/>
    <w:rsid w:val="00752861"/>
    <w:rsid w:val="0075292B"/>
    <w:rsid w:val="00752965"/>
    <w:rsid w:val="00752A13"/>
    <w:rsid w:val="00752B92"/>
    <w:rsid w:val="00752CEA"/>
    <w:rsid w:val="00753366"/>
    <w:rsid w:val="007534CB"/>
    <w:rsid w:val="00753DA3"/>
    <w:rsid w:val="00753F1A"/>
    <w:rsid w:val="00754314"/>
    <w:rsid w:val="00754700"/>
    <w:rsid w:val="00755099"/>
    <w:rsid w:val="00755712"/>
    <w:rsid w:val="00755AAD"/>
    <w:rsid w:val="00755C30"/>
    <w:rsid w:val="007562E6"/>
    <w:rsid w:val="0075664A"/>
    <w:rsid w:val="00756BB7"/>
    <w:rsid w:val="00756E4F"/>
    <w:rsid w:val="00757506"/>
    <w:rsid w:val="0075750C"/>
    <w:rsid w:val="00757640"/>
    <w:rsid w:val="007576A9"/>
    <w:rsid w:val="00760534"/>
    <w:rsid w:val="007609FB"/>
    <w:rsid w:val="00761486"/>
    <w:rsid w:val="00761B5D"/>
    <w:rsid w:val="00761C0D"/>
    <w:rsid w:val="00761FCB"/>
    <w:rsid w:val="00762178"/>
    <w:rsid w:val="007626FC"/>
    <w:rsid w:val="00762FF8"/>
    <w:rsid w:val="00763916"/>
    <w:rsid w:val="00763CD4"/>
    <w:rsid w:val="00763CF3"/>
    <w:rsid w:val="00763D9D"/>
    <w:rsid w:val="007640B1"/>
    <w:rsid w:val="007641A2"/>
    <w:rsid w:val="00765138"/>
    <w:rsid w:val="00765701"/>
    <w:rsid w:val="00766169"/>
    <w:rsid w:val="00766181"/>
    <w:rsid w:val="007664AD"/>
    <w:rsid w:val="007665B8"/>
    <w:rsid w:val="0076669A"/>
    <w:rsid w:val="00766D1F"/>
    <w:rsid w:val="00767996"/>
    <w:rsid w:val="00767D5C"/>
    <w:rsid w:val="00770641"/>
    <w:rsid w:val="00770E67"/>
    <w:rsid w:val="00770FA7"/>
    <w:rsid w:val="007718B7"/>
    <w:rsid w:val="007718B8"/>
    <w:rsid w:val="00772812"/>
    <w:rsid w:val="00772905"/>
    <w:rsid w:val="00772926"/>
    <w:rsid w:val="00772DF6"/>
    <w:rsid w:val="00773138"/>
    <w:rsid w:val="007731AD"/>
    <w:rsid w:val="00773952"/>
    <w:rsid w:val="00773A0C"/>
    <w:rsid w:val="00773FC6"/>
    <w:rsid w:val="00774657"/>
    <w:rsid w:val="00774E4F"/>
    <w:rsid w:val="00775B25"/>
    <w:rsid w:val="0077624A"/>
    <w:rsid w:val="0077635D"/>
    <w:rsid w:val="007774E4"/>
    <w:rsid w:val="00777508"/>
    <w:rsid w:val="007775B3"/>
    <w:rsid w:val="00777920"/>
    <w:rsid w:val="00777F44"/>
    <w:rsid w:val="007804B4"/>
    <w:rsid w:val="0078063F"/>
    <w:rsid w:val="007806E5"/>
    <w:rsid w:val="007807BE"/>
    <w:rsid w:val="007819C7"/>
    <w:rsid w:val="00781BEB"/>
    <w:rsid w:val="00781D7A"/>
    <w:rsid w:val="00781E1B"/>
    <w:rsid w:val="00781F6F"/>
    <w:rsid w:val="00782224"/>
    <w:rsid w:val="00782918"/>
    <w:rsid w:val="00783452"/>
    <w:rsid w:val="007835C9"/>
    <w:rsid w:val="00783891"/>
    <w:rsid w:val="00783E1E"/>
    <w:rsid w:val="007846F5"/>
    <w:rsid w:val="00784C9A"/>
    <w:rsid w:val="00784E64"/>
    <w:rsid w:val="007855E6"/>
    <w:rsid w:val="00785CA0"/>
    <w:rsid w:val="00786444"/>
    <w:rsid w:val="007866D0"/>
    <w:rsid w:val="00786D14"/>
    <w:rsid w:val="00786E0F"/>
    <w:rsid w:val="0078733B"/>
    <w:rsid w:val="00787724"/>
    <w:rsid w:val="0078783B"/>
    <w:rsid w:val="007879C8"/>
    <w:rsid w:val="00787B38"/>
    <w:rsid w:val="00787B4D"/>
    <w:rsid w:val="007902E7"/>
    <w:rsid w:val="00790559"/>
    <w:rsid w:val="00790B3B"/>
    <w:rsid w:val="00791F06"/>
    <w:rsid w:val="007925BE"/>
    <w:rsid w:val="00792E55"/>
    <w:rsid w:val="00792F68"/>
    <w:rsid w:val="007930C2"/>
    <w:rsid w:val="0079321A"/>
    <w:rsid w:val="00793968"/>
    <w:rsid w:val="00793FA9"/>
    <w:rsid w:val="00794587"/>
    <w:rsid w:val="007945CC"/>
    <w:rsid w:val="00794667"/>
    <w:rsid w:val="00794D24"/>
    <w:rsid w:val="0079563D"/>
    <w:rsid w:val="007957B9"/>
    <w:rsid w:val="00795BC6"/>
    <w:rsid w:val="00795FF1"/>
    <w:rsid w:val="0079627C"/>
    <w:rsid w:val="00796B94"/>
    <w:rsid w:val="0079737D"/>
    <w:rsid w:val="00797781"/>
    <w:rsid w:val="00797881"/>
    <w:rsid w:val="00797BE0"/>
    <w:rsid w:val="00797FA6"/>
    <w:rsid w:val="007A0134"/>
    <w:rsid w:val="007A06A0"/>
    <w:rsid w:val="007A0893"/>
    <w:rsid w:val="007A0A6F"/>
    <w:rsid w:val="007A0E3D"/>
    <w:rsid w:val="007A1A4D"/>
    <w:rsid w:val="007A20C8"/>
    <w:rsid w:val="007A2414"/>
    <w:rsid w:val="007A259C"/>
    <w:rsid w:val="007A2A05"/>
    <w:rsid w:val="007A2F00"/>
    <w:rsid w:val="007A30B4"/>
    <w:rsid w:val="007A32BE"/>
    <w:rsid w:val="007A3F33"/>
    <w:rsid w:val="007A4935"/>
    <w:rsid w:val="007A5283"/>
    <w:rsid w:val="007A615C"/>
    <w:rsid w:val="007A6BDB"/>
    <w:rsid w:val="007A6DE9"/>
    <w:rsid w:val="007A763D"/>
    <w:rsid w:val="007A7803"/>
    <w:rsid w:val="007A7956"/>
    <w:rsid w:val="007B01A4"/>
    <w:rsid w:val="007B0346"/>
    <w:rsid w:val="007B1A9A"/>
    <w:rsid w:val="007B1B21"/>
    <w:rsid w:val="007B1B8A"/>
    <w:rsid w:val="007B22F5"/>
    <w:rsid w:val="007B231F"/>
    <w:rsid w:val="007B3A9B"/>
    <w:rsid w:val="007B41A2"/>
    <w:rsid w:val="007B440C"/>
    <w:rsid w:val="007B49CC"/>
    <w:rsid w:val="007B57EC"/>
    <w:rsid w:val="007B5CB5"/>
    <w:rsid w:val="007B5FEC"/>
    <w:rsid w:val="007B6119"/>
    <w:rsid w:val="007B6419"/>
    <w:rsid w:val="007B6436"/>
    <w:rsid w:val="007B6785"/>
    <w:rsid w:val="007B6AD4"/>
    <w:rsid w:val="007B74FB"/>
    <w:rsid w:val="007B7DC2"/>
    <w:rsid w:val="007B7F51"/>
    <w:rsid w:val="007C0FF8"/>
    <w:rsid w:val="007C2ABE"/>
    <w:rsid w:val="007C2D5F"/>
    <w:rsid w:val="007C2E95"/>
    <w:rsid w:val="007C3227"/>
    <w:rsid w:val="007C3957"/>
    <w:rsid w:val="007C3C6C"/>
    <w:rsid w:val="007C518F"/>
    <w:rsid w:val="007C56AC"/>
    <w:rsid w:val="007C5F61"/>
    <w:rsid w:val="007C6F0F"/>
    <w:rsid w:val="007C7329"/>
    <w:rsid w:val="007C781B"/>
    <w:rsid w:val="007C7AE3"/>
    <w:rsid w:val="007D013D"/>
    <w:rsid w:val="007D02E9"/>
    <w:rsid w:val="007D055E"/>
    <w:rsid w:val="007D0AA0"/>
    <w:rsid w:val="007D0EAA"/>
    <w:rsid w:val="007D1B30"/>
    <w:rsid w:val="007D20F9"/>
    <w:rsid w:val="007D2118"/>
    <w:rsid w:val="007D2A38"/>
    <w:rsid w:val="007D2C45"/>
    <w:rsid w:val="007D3C89"/>
    <w:rsid w:val="007D3CCB"/>
    <w:rsid w:val="007D4213"/>
    <w:rsid w:val="007D4AE6"/>
    <w:rsid w:val="007D50AB"/>
    <w:rsid w:val="007D537D"/>
    <w:rsid w:val="007D5A68"/>
    <w:rsid w:val="007D5C88"/>
    <w:rsid w:val="007D618F"/>
    <w:rsid w:val="007D63E4"/>
    <w:rsid w:val="007D65EB"/>
    <w:rsid w:val="007D6654"/>
    <w:rsid w:val="007D6C47"/>
    <w:rsid w:val="007D7582"/>
    <w:rsid w:val="007D7A78"/>
    <w:rsid w:val="007D7B2F"/>
    <w:rsid w:val="007E0180"/>
    <w:rsid w:val="007E02B4"/>
    <w:rsid w:val="007E0677"/>
    <w:rsid w:val="007E0E0E"/>
    <w:rsid w:val="007E13D6"/>
    <w:rsid w:val="007E1669"/>
    <w:rsid w:val="007E1680"/>
    <w:rsid w:val="007E2011"/>
    <w:rsid w:val="007E2387"/>
    <w:rsid w:val="007E2426"/>
    <w:rsid w:val="007E2E91"/>
    <w:rsid w:val="007E324F"/>
    <w:rsid w:val="007E327F"/>
    <w:rsid w:val="007E3390"/>
    <w:rsid w:val="007E3FA0"/>
    <w:rsid w:val="007E47AC"/>
    <w:rsid w:val="007E5110"/>
    <w:rsid w:val="007E5217"/>
    <w:rsid w:val="007E545F"/>
    <w:rsid w:val="007E5856"/>
    <w:rsid w:val="007E5C14"/>
    <w:rsid w:val="007E65FD"/>
    <w:rsid w:val="007E6782"/>
    <w:rsid w:val="007E6B3A"/>
    <w:rsid w:val="007E70BC"/>
    <w:rsid w:val="007E75C5"/>
    <w:rsid w:val="007E7A8B"/>
    <w:rsid w:val="007E7E74"/>
    <w:rsid w:val="007F0044"/>
    <w:rsid w:val="007F01BB"/>
    <w:rsid w:val="007F0C75"/>
    <w:rsid w:val="007F10E6"/>
    <w:rsid w:val="007F1334"/>
    <w:rsid w:val="007F135A"/>
    <w:rsid w:val="007F1BD0"/>
    <w:rsid w:val="007F21B0"/>
    <w:rsid w:val="007F2801"/>
    <w:rsid w:val="007F2973"/>
    <w:rsid w:val="007F2978"/>
    <w:rsid w:val="007F3D42"/>
    <w:rsid w:val="007F44C5"/>
    <w:rsid w:val="007F4B01"/>
    <w:rsid w:val="007F516B"/>
    <w:rsid w:val="007F5648"/>
    <w:rsid w:val="007F57BB"/>
    <w:rsid w:val="007F58A5"/>
    <w:rsid w:val="007F5C45"/>
    <w:rsid w:val="007F5F24"/>
    <w:rsid w:val="007F6867"/>
    <w:rsid w:val="007F7048"/>
    <w:rsid w:val="007F730E"/>
    <w:rsid w:val="007F755A"/>
    <w:rsid w:val="007F7765"/>
    <w:rsid w:val="007F7B83"/>
    <w:rsid w:val="007F7F6E"/>
    <w:rsid w:val="0080051F"/>
    <w:rsid w:val="00800680"/>
    <w:rsid w:val="00800C1B"/>
    <w:rsid w:val="00800C3E"/>
    <w:rsid w:val="00800D43"/>
    <w:rsid w:val="00800F92"/>
    <w:rsid w:val="00801BA8"/>
    <w:rsid w:val="00801C43"/>
    <w:rsid w:val="00803524"/>
    <w:rsid w:val="0080356A"/>
    <w:rsid w:val="00803A4B"/>
    <w:rsid w:val="0080538C"/>
    <w:rsid w:val="0080567A"/>
    <w:rsid w:val="0080567E"/>
    <w:rsid w:val="0080592D"/>
    <w:rsid w:val="00805C39"/>
    <w:rsid w:val="00806118"/>
    <w:rsid w:val="00807068"/>
    <w:rsid w:val="008077A0"/>
    <w:rsid w:val="00807975"/>
    <w:rsid w:val="00807C64"/>
    <w:rsid w:val="0081024A"/>
    <w:rsid w:val="00810E4D"/>
    <w:rsid w:val="00811287"/>
    <w:rsid w:val="008119FF"/>
    <w:rsid w:val="00811D1F"/>
    <w:rsid w:val="00811DA5"/>
    <w:rsid w:val="008121BD"/>
    <w:rsid w:val="00812AC9"/>
    <w:rsid w:val="00812D36"/>
    <w:rsid w:val="0081457B"/>
    <w:rsid w:val="0081460A"/>
    <w:rsid w:val="008150E3"/>
    <w:rsid w:val="008155B3"/>
    <w:rsid w:val="00815AA0"/>
    <w:rsid w:val="00815FE7"/>
    <w:rsid w:val="00816570"/>
    <w:rsid w:val="00816C0F"/>
    <w:rsid w:val="00816C6B"/>
    <w:rsid w:val="00817042"/>
    <w:rsid w:val="008171C7"/>
    <w:rsid w:val="008172BD"/>
    <w:rsid w:val="00817B0D"/>
    <w:rsid w:val="008208D4"/>
    <w:rsid w:val="00820969"/>
    <w:rsid w:val="008218E9"/>
    <w:rsid w:val="0082268B"/>
    <w:rsid w:val="0082385D"/>
    <w:rsid w:val="008241A9"/>
    <w:rsid w:val="00824390"/>
    <w:rsid w:val="008248A4"/>
    <w:rsid w:val="008248E0"/>
    <w:rsid w:val="008258EB"/>
    <w:rsid w:val="00826083"/>
    <w:rsid w:val="008268CD"/>
    <w:rsid w:val="00826BEF"/>
    <w:rsid w:val="00826C8B"/>
    <w:rsid w:val="0082725A"/>
    <w:rsid w:val="008273C2"/>
    <w:rsid w:val="00827516"/>
    <w:rsid w:val="0082789E"/>
    <w:rsid w:val="00830A21"/>
    <w:rsid w:val="00830B95"/>
    <w:rsid w:val="008311D6"/>
    <w:rsid w:val="0083156D"/>
    <w:rsid w:val="00831674"/>
    <w:rsid w:val="008316FD"/>
    <w:rsid w:val="008321FE"/>
    <w:rsid w:val="00832B0F"/>
    <w:rsid w:val="00832F50"/>
    <w:rsid w:val="00833107"/>
    <w:rsid w:val="00833ECA"/>
    <w:rsid w:val="00833F48"/>
    <w:rsid w:val="00834274"/>
    <w:rsid w:val="0083434E"/>
    <w:rsid w:val="008344D6"/>
    <w:rsid w:val="008347D1"/>
    <w:rsid w:val="00834907"/>
    <w:rsid w:val="00835598"/>
    <w:rsid w:val="00835CD9"/>
    <w:rsid w:val="00835D45"/>
    <w:rsid w:val="00835DED"/>
    <w:rsid w:val="00836363"/>
    <w:rsid w:val="00836416"/>
    <w:rsid w:val="00836C24"/>
    <w:rsid w:val="00837111"/>
    <w:rsid w:val="00837415"/>
    <w:rsid w:val="00840220"/>
    <w:rsid w:val="008404BA"/>
    <w:rsid w:val="00840574"/>
    <w:rsid w:val="00840754"/>
    <w:rsid w:val="0084099C"/>
    <w:rsid w:val="00840D6B"/>
    <w:rsid w:val="0084104D"/>
    <w:rsid w:val="008410B4"/>
    <w:rsid w:val="00841F90"/>
    <w:rsid w:val="00841FA7"/>
    <w:rsid w:val="008422ED"/>
    <w:rsid w:val="00842FB2"/>
    <w:rsid w:val="00844493"/>
    <w:rsid w:val="00844B34"/>
    <w:rsid w:val="0084567B"/>
    <w:rsid w:val="00845BB5"/>
    <w:rsid w:val="00846903"/>
    <w:rsid w:val="00846E49"/>
    <w:rsid w:val="0084713B"/>
    <w:rsid w:val="008479B8"/>
    <w:rsid w:val="00850127"/>
    <w:rsid w:val="00850F2E"/>
    <w:rsid w:val="008517F7"/>
    <w:rsid w:val="00851D12"/>
    <w:rsid w:val="00851E1F"/>
    <w:rsid w:val="00852304"/>
    <w:rsid w:val="0085238C"/>
    <w:rsid w:val="008524CC"/>
    <w:rsid w:val="00852581"/>
    <w:rsid w:val="00853472"/>
    <w:rsid w:val="00853E35"/>
    <w:rsid w:val="008547AB"/>
    <w:rsid w:val="00854AE2"/>
    <w:rsid w:val="00854D32"/>
    <w:rsid w:val="008551F0"/>
    <w:rsid w:val="0085561A"/>
    <w:rsid w:val="00855EC6"/>
    <w:rsid w:val="00856045"/>
    <w:rsid w:val="0085657F"/>
    <w:rsid w:val="00856CD8"/>
    <w:rsid w:val="00861240"/>
    <w:rsid w:val="00861A23"/>
    <w:rsid w:val="0086389B"/>
    <w:rsid w:val="00864339"/>
    <w:rsid w:val="00864539"/>
    <w:rsid w:val="00864E92"/>
    <w:rsid w:val="00864F46"/>
    <w:rsid w:val="00865042"/>
    <w:rsid w:val="00865166"/>
    <w:rsid w:val="00865757"/>
    <w:rsid w:val="00865C7F"/>
    <w:rsid w:val="00865E7E"/>
    <w:rsid w:val="0086623C"/>
    <w:rsid w:val="008666E7"/>
    <w:rsid w:val="008667FF"/>
    <w:rsid w:val="008669B1"/>
    <w:rsid w:val="00866D5F"/>
    <w:rsid w:val="008675F9"/>
    <w:rsid w:val="00867A5D"/>
    <w:rsid w:val="00870065"/>
    <w:rsid w:val="00870D18"/>
    <w:rsid w:val="00871CDF"/>
    <w:rsid w:val="00871D68"/>
    <w:rsid w:val="00871EBB"/>
    <w:rsid w:val="00872481"/>
    <w:rsid w:val="00872B3B"/>
    <w:rsid w:val="0087360D"/>
    <w:rsid w:val="008736E2"/>
    <w:rsid w:val="00873DB8"/>
    <w:rsid w:val="008744A3"/>
    <w:rsid w:val="0087450A"/>
    <w:rsid w:val="00874583"/>
    <w:rsid w:val="008746EB"/>
    <w:rsid w:val="00874809"/>
    <w:rsid w:val="00874D9D"/>
    <w:rsid w:val="00874DBE"/>
    <w:rsid w:val="0087529A"/>
    <w:rsid w:val="00875502"/>
    <w:rsid w:val="00875625"/>
    <w:rsid w:val="00875755"/>
    <w:rsid w:val="00875A3A"/>
    <w:rsid w:val="008761BB"/>
    <w:rsid w:val="0087729A"/>
    <w:rsid w:val="008772BA"/>
    <w:rsid w:val="008778AE"/>
    <w:rsid w:val="00880027"/>
    <w:rsid w:val="00880DAC"/>
    <w:rsid w:val="008811C8"/>
    <w:rsid w:val="008816D3"/>
    <w:rsid w:val="00881C74"/>
    <w:rsid w:val="00882027"/>
    <w:rsid w:val="00882408"/>
    <w:rsid w:val="008835FC"/>
    <w:rsid w:val="008839FF"/>
    <w:rsid w:val="00884658"/>
    <w:rsid w:val="00884D24"/>
    <w:rsid w:val="00885AEC"/>
    <w:rsid w:val="00885F65"/>
    <w:rsid w:val="008870EC"/>
    <w:rsid w:val="0088744A"/>
    <w:rsid w:val="00887ED7"/>
    <w:rsid w:val="00890739"/>
    <w:rsid w:val="008909DD"/>
    <w:rsid w:val="00891136"/>
    <w:rsid w:val="008913E8"/>
    <w:rsid w:val="008916C8"/>
    <w:rsid w:val="00891A19"/>
    <w:rsid w:val="00891D27"/>
    <w:rsid w:val="00891EBC"/>
    <w:rsid w:val="00892408"/>
    <w:rsid w:val="0089250E"/>
    <w:rsid w:val="0089258B"/>
    <w:rsid w:val="008934D7"/>
    <w:rsid w:val="00893CD8"/>
    <w:rsid w:val="00893D25"/>
    <w:rsid w:val="0089402E"/>
    <w:rsid w:val="00894DF1"/>
    <w:rsid w:val="00895723"/>
    <w:rsid w:val="0089573F"/>
    <w:rsid w:val="008958D5"/>
    <w:rsid w:val="0089595E"/>
    <w:rsid w:val="00895992"/>
    <w:rsid w:val="008959F4"/>
    <w:rsid w:val="00897481"/>
    <w:rsid w:val="00897C91"/>
    <w:rsid w:val="008A0924"/>
    <w:rsid w:val="008A1249"/>
    <w:rsid w:val="008A19E3"/>
    <w:rsid w:val="008A1AAB"/>
    <w:rsid w:val="008A1B42"/>
    <w:rsid w:val="008A1EF8"/>
    <w:rsid w:val="008A2051"/>
    <w:rsid w:val="008A256B"/>
    <w:rsid w:val="008A2CAE"/>
    <w:rsid w:val="008A33F2"/>
    <w:rsid w:val="008A3CD8"/>
    <w:rsid w:val="008A4224"/>
    <w:rsid w:val="008A4981"/>
    <w:rsid w:val="008A4C4E"/>
    <w:rsid w:val="008A5092"/>
    <w:rsid w:val="008A544C"/>
    <w:rsid w:val="008A58E8"/>
    <w:rsid w:val="008A5929"/>
    <w:rsid w:val="008A6586"/>
    <w:rsid w:val="008A7A54"/>
    <w:rsid w:val="008A7C10"/>
    <w:rsid w:val="008A7F45"/>
    <w:rsid w:val="008B0189"/>
    <w:rsid w:val="008B058E"/>
    <w:rsid w:val="008B0990"/>
    <w:rsid w:val="008B0A9E"/>
    <w:rsid w:val="008B0AC5"/>
    <w:rsid w:val="008B0D1D"/>
    <w:rsid w:val="008B134D"/>
    <w:rsid w:val="008B1428"/>
    <w:rsid w:val="008B180B"/>
    <w:rsid w:val="008B2154"/>
    <w:rsid w:val="008B2E12"/>
    <w:rsid w:val="008B3648"/>
    <w:rsid w:val="008B3FCF"/>
    <w:rsid w:val="008B4181"/>
    <w:rsid w:val="008B44DD"/>
    <w:rsid w:val="008B4A25"/>
    <w:rsid w:val="008B5010"/>
    <w:rsid w:val="008B5286"/>
    <w:rsid w:val="008B5461"/>
    <w:rsid w:val="008B5DB8"/>
    <w:rsid w:val="008B5F22"/>
    <w:rsid w:val="008B5F2F"/>
    <w:rsid w:val="008B613C"/>
    <w:rsid w:val="008B680C"/>
    <w:rsid w:val="008B6969"/>
    <w:rsid w:val="008C05E1"/>
    <w:rsid w:val="008C0F8D"/>
    <w:rsid w:val="008C1028"/>
    <w:rsid w:val="008C16B1"/>
    <w:rsid w:val="008C22C1"/>
    <w:rsid w:val="008C2433"/>
    <w:rsid w:val="008C252E"/>
    <w:rsid w:val="008C2608"/>
    <w:rsid w:val="008C27AB"/>
    <w:rsid w:val="008C2861"/>
    <w:rsid w:val="008C33F3"/>
    <w:rsid w:val="008C39D4"/>
    <w:rsid w:val="008C4310"/>
    <w:rsid w:val="008C4950"/>
    <w:rsid w:val="008C49B4"/>
    <w:rsid w:val="008C4D2C"/>
    <w:rsid w:val="008C5915"/>
    <w:rsid w:val="008C5F70"/>
    <w:rsid w:val="008C616E"/>
    <w:rsid w:val="008C6409"/>
    <w:rsid w:val="008C69D3"/>
    <w:rsid w:val="008C6E24"/>
    <w:rsid w:val="008C7528"/>
    <w:rsid w:val="008C7784"/>
    <w:rsid w:val="008C7ABD"/>
    <w:rsid w:val="008D040A"/>
    <w:rsid w:val="008D0832"/>
    <w:rsid w:val="008D0AA8"/>
    <w:rsid w:val="008D0CB2"/>
    <w:rsid w:val="008D128B"/>
    <w:rsid w:val="008D24C3"/>
    <w:rsid w:val="008D3047"/>
    <w:rsid w:val="008D3101"/>
    <w:rsid w:val="008D36E7"/>
    <w:rsid w:val="008D4E0D"/>
    <w:rsid w:val="008D5DE5"/>
    <w:rsid w:val="008D6176"/>
    <w:rsid w:val="008D625E"/>
    <w:rsid w:val="008D658D"/>
    <w:rsid w:val="008D6BC8"/>
    <w:rsid w:val="008D6F18"/>
    <w:rsid w:val="008D71B4"/>
    <w:rsid w:val="008D74E4"/>
    <w:rsid w:val="008D7A0D"/>
    <w:rsid w:val="008D7AA1"/>
    <w:rsid w:val="008E0292"/>
    <w:rsid w:val="008E0D6C"/>
    <w:rsid w:val="008E1446"/>
    <w:rsid w:val="008E18EB"/>
    <w:rsid w:val="008E19F5"/>
    <w:rsid w:val="008E1ABD"/>
    <w:rsid w:val="008E1B27"/>
    <w:rsid w:val="008E2275"/>
    <w:rsid w:val="008E3328"/>
    <w:rsid w:val="008E3B8A"/>
    <w:rsid w:val="008E3D8B"/>
    <w:rsid w:val="008E3F87"/>
    <w:rsid w:val="008E4DB7"/>
    <w:rsid w:val="008E5073"/>
    <w:rsid w:val="008E56FF"/>
    <w:rsid w:val="008E573D"/>
    <w:rsid w:val="008E59EA"/>
    <w:rsid w:val="008E59F7"/>
    <w:rsid w:val="008E5E6F"/>
    <w:rsid w:val="008E680C"/>
    <w:rsid w:val="008E70B9"/>
    <w:rsid w:val="008E717A"/>
    <w:rsid w:val="008E7495"/>
    <w:rsid w:val="008E7D4C"/>
    <w:rsid w:val="008F0A08"/>
    <w:rsid w:val="008F1E83"/>
    <w:rsid w:val="008F23B4"/>
    <w:rsid w:val="008F254F"/>
    <w:rsid w:val="008F3118"/>
    <w:rsid w:val="008F3A45"/>
    <w:rsid w:val="008F483E"/>
    <w:rsid w:val="008F4C91"/>
    <w:rsid w:val="008F4D09"/>
    <w:rsid w:val="008F4FF1"/>
    <w:rsid w:val="008F558F"/>
    <w:rsid w:val="008F5A90"/>
    <w:rsid w:val="008F619A"/>
    <w:rsid w:val="008F61C9"/>
    <w:rsid w:val="008F7FBA"/>
    <w:rsid w:val="00900107"/>
    <w:rsid w:val="00900EDC"/>
    <w:rsid w:val="00901680"/>
    <w:rsid w:val="0090169D"/>
    <w:rsid w:val="009019D9"/>
    <w:rsid w:val="00902542"/>
    <w:rsid w:val="00902E96"/>
    <w:rsid w:val="009034B3"/>
    <w:rsid w:val="00904132"/>
    <w:rsid w:val="009049A7"/>
    <w:rsid w:val="00904B4B"/>
    <w:rsid w:val="00904E6D"/>
    <w:rsid w:val="00905673"/>
    <w:rsid w:val="00905AB8"/>
    <w:rsid w:val="00905C63"/>
    <w:rsid w:val="00905D4F"/>
    <w:rsid w:val="00906007"/>
    <w:rsid w:val="00906CA0"/>
    <w:rsid w:val="0091008A"/>
    <w:rsid w:val="0091105C"/>
    <w:rsid w:val="00911372"/>
    <w:rsid w:val="00911920"/>
    <w:rsid w:val="00911AEF"/>
    <w:rsid w:val="00913312"/>
    <w:rsid w:val="009141A0"/>
    <w:rsid w:val="009142D6"/>
    <w:rsid w:val="0091454D"/>
    <w:rsid w:val="00914C30"/>
    <w:rsid w:val="00914C35"/>
    <w:rsid w:val="00915D1E"/>
    <w:rsid w:val="00915F6B"/>
    <w:rsid w:val="009165B8"/>
    <w:rsid w:val="00916DB2"/>
    <w:rsid w:val="00917120"/>
    <w:rsid w:val="00917779"/>
    <w:rsid w:val="00920095"/>
    <w:rsid w:val="00920133"/>
    <w:rsid w:val="00920772"/>
    <w:rsid w:val="0092139B"/>
    <w:rsid w:val="00921433"/>
    <w:rsid w:val="0092231C"/>
    <w:rsid w:val="009226E4"/>
    <w:rsid w:val="0092288F"/>
    <w:rsid w:val="00922B46"/>
    <w:rsid w:val="00923426"/>
    <w:rsid w:val="00923494"/>
    <w:rsid w:val="009238A8"/>
    <w:rsid w:val="00923D9F"/>
    <w:rsid w:val="00924211"/>
    <w:rsid w:val="009244D6"/>
    <w:rsid w:val="00924DBE"/>
    <w:rsid w:val="00925A5A"/>
    <w:rsid w:val="00925D64"/>
    <w:rsid w:val="00926339"/>
    <w:rsid w:val="00926365"/>
    <w:rsid w:val="0092637D"/>
    <w:rsid w:val="00926793"/>
    <w:rsid w:val="009268AC"/>
    <w:rsid w:val="00926B33"/>
    <w:rsid w:val="009270F8"/>
    <w:rsid w:val="00927857"/>
    <w:rsid w:val="009278DE"/>
    <w:rsid w:val="00930256"/>
    <w:rsid w:val="009310B6"/>
    <w:rsid w:val="0093170E"/>
    <w:rsid w:val="00931FE1"/>
    <w:rsid w:val="00932404"/>
    <w:rsid w:val="00932C15"/>
    <w:rsid w:val="00932FE3"/>
    <w:rsid w:val="009332B7"/>
    <w:rsid w:val="00933406"/>
    <w:rsid w:val="0093380F"/>
    <w:rsid w:val="00933932"/>
    <w:rsid w:val="00933DDF"/>
    <w:rsid w:val="009341CA"/>
    <w:rsid w:val="009349E4"/>
    <w:rsid w:val="009354D6"/>
    <w:rsid w:val="0093578E"/>
    <w:rsid w:val="009357CD"/>
    <w:rsid w:val="0093781F"/>
    <w:rsid w:val="00937A72"/>
    <w:rsid w:val="00937F83"/>
    <w:rsid w:val="009400CA"/>
    <w:rsid w:val="00940CF1"/>
    <w:rsid w:val="00941B11"/>
    <w:rsid w:val="00941C85"/>
    <w:rsid w:val="00941CA9"/>
    <w:rsid w:val="0094216F"/>
    <w:rsid w:val="00942728"/>
    <w:rsid w:val="0094298D"/>
    <w:rsid w:val="00942A28"/>
    <w:rsid w:val="00942B6D"/>
    <w:rsid w:val="00942D01"/>
    <w:rsid w:val="0094367E"/>
    <w:rsid w:val="009439B2"/>
    <w:rsid w:val="00943EFF"/>
    <w:rsid w:val="00944925"/>
    <w:rsid w:val="00945043"/>
    <w:rsid w:val="009463A4"/>
    <w:rsid w:val="00946530"/>
    <w:rsid w:val="009468D5"/>
    <w:rsid w:val="00946A44"/>
    <w:rsid w:val="00947853"/>
    <w:rsid w:val="00947BBD"/>
    <w:rsid w:val="00947E6D"/>
    <w:rsid w:val="00947F26"/>
    <w:rsid w:val="00950AA4"/>
    <w:rsid w:val="00951A3E"/>
    <w:rsid w:val="00951BFA"/>
    <w:rsid w:val="00952139"/>
    <w:rsid w:val="00952523"/>
    <w:rsid w:val="00953401"/>
    <w:rsid w:val="0095340D"/>
    <w:rsid w:val="0095345D"/>
    <w:rsid w:val="00954543"/>
    <w:rsid w:val="0095482A"/>
    <w:rsid w:val="00954860"/>
    <w:rsid w:val="00954956"/>
    <w:rsid w:val="0095551A"/>
    <w:rsid w:val="009559E7"/>
    <w:rsid w:val="00955B0B"/>
    <w:rsid w:val="00955F01"/>
    <w:rsid w:val="00955F2E"/>
    <w:rsid w:val="00956230"/>
    <w:rsid w:val="00956B36"/>
    <w:rsid w:val="00956FE8"/>
    <w:rsid w:val="009575B5"/>
    <w:rsid w:val="00957E9C"/>
    <w:rsid w:val="0096131C"/>
    <w:rsid w:val="0096189B"/>
    <w:rsid w:val="009619BB"/>
    <w:rsid w:val="00961A3C"/>
    <w:rsid w:val="0096285C"/>
    <w:rsid w:val="00962950"/>
    <w:rsid w:val="00963388"/>
    <w:rsid w:val="009635D2"/>
    <w:rsid w:val="00963651"/>
    <w:rsid w:val="00963891"/>
    <w:rsid w:val="00963E52"/>
    <w:rsid w:val="00963EA6"/>
    <w:rsid w:val="009641B2"/>
    <w:rsid w:val="009641F3"/>
    <w:rsid w:val="00964506"/>
    <w:rsid w:val="00964518"/>
    <w:rsid w:val="0096515E"/>
    <w:rsid w:val="009652D2"/>
    <w:rsid w:val="009652EF"/>
    <w:rsid w:val="009652F0"/>
    <w:rsid w:val="00965E51"/>
    <w:rsid w:val="00965E64"/>
    <w:rsid w:val="00965EEE"/>
    <w:rsid w:val="0096640D"/>
    <w:rsid w:val="00966732"/>
    <w:rsid w:val="00966890"/>
    <w:rsid w:val="00966909"/>
    <w:rsid w:val="00967041"/>
    <w:rsid w:val="009670B2"/>
    <w:rsid w:val="00967119"/>
    <w:rsid w:val="0096736E"/>
    <w:rsid w:val="009673CD"/>
    <w:rsid w:val="00967557"/>
    <w:rsid w:val="00967CD2"/>
    <w:rsid w:val="009703CB"/>
    <w:rsid w:val="0097042C"/>
    <w:rsid w:val="00970743"/>
    <w:rsid w:val="00971636"/>
    <w:rsid w:val="0097173C"/>
    <w:rsid w:val="00971F09"/>
    <w:rsid w:val="00972405"/>
    <w:rsid w:val="00972A2B"/>
    <w:rsid w:val="0097302E"/>
    <w:rsid w:val="00973213"/>
    <w:rsid w:val="00973257"/>
    <w:rsid w:val="00973989"/>
    <w:rsid w:val="00973D4D"/>
    <w:rsid w:val="0097411F"/>
    <w:rsid w:val="009742D5"/>
    <w:rsid w:val="00974362"/>
    <w:rsid w:val="00974D2D"/>
    <w:rsid w:val="00974DB1"/>
    <w:rsid w:val="009758AC"/>
    <w:rsid w:val="00975AFB"/>
    <w:rsid w:val="0097698C"/>
    <w:rsid w:val="00977966"/>
    <w:rsid w:val="00977C08"/>
    <w:rsid w:val="00977C0C"/>
    <w:rsid w:val="009802DD"/>
    <w:rsid w:val="00980548"/>
    <w:rsid w:val="00980651"/>
    <w:rsid w:val="009810E9"/>
    <w:rsid w:val="009813B9"/>
    <w:rsid w:val="009828F2"/>
    <w:rsid w:val="00982B85"/>
    <w:rsid w:val="00982E29"/>
    <w:rsid w:val="00983576"/>
    <w:rsid w:val="009835F1"/>
    <w:rsid w:val="00983992"/>
    <w:rsid w:val="00984760"/>
    <w:rsid w:val="00984A8E"/>
    <w:rsid w:val="00984B54"/>
    <w:rsid w:val="00984CBE"/>
    <w:rsid w:val="009853DC"/>
    <w:rsid w:val="00985772"/>
    <w:rsid w:val="00986BCD"/>
    <w:rsid w:val="00987BE6"/>
    <w:rsid w:val="00990A7A"/>
    <w:rsid w:val="00990E1C"/>
    <w:rsid w:val="00990FC5"/>
    <w:rsid w:val="00991576"/>
    <w:rsid w:val="009920E3"/>
    <w:rsid w:val="00992449"/>
    <w:rsid w:val="00992820"/>
    <w:rsid w:val="00993382"/>
    <w:rsid w:val="0099343E"/>
    <w:rsid w:val="00993853"/>
    <w:rsid w:val="00993D42"/>
    <w:rsid w:val="00994309"/>
    <w:rsid w:val="009945CD"/>
    <w:rsid w:val="009946B5"/>
    <w:rsid w:val="00994935"/>
    <w:rsid w:val="00995026"/>
    <w:rsid w:val="0099558B"/>
    <w:rsid w:val="0099577B"/>
    <w:rsid w:val="009962B7"/>
    <w:rsid w:val="0099677F"/>
    <w:rsid w:val="00996B87"/>
    <w:rsid w:val="00996CD6"/>
    <w:rsid w:val="00996E26"/>
    <w:rsid w:val="0099709F"/>
    <w:rsid w:val="009978C7"/>
    <w:rsid w:val="00997C4E"/>
    <w:rsid w:val="00997E8F"/>
    <w:rsid w:val="009A0248"/>
    <w:rsid w:val="009A0662"/>
    <w:rsid w:val="009A0B05"/>
    <w:rsid w:val="009A0F92"/>
    <w:rsid w:val="009A12B3"/>
    <w:rsid w:val="009A1376"/>
    <w:rsid w:val="009A14A6"/>
    <w:rsid w:val="009A162A"/>
    <w:rsid w:val="009A178D"/>
    <w:rsid w:val="009A1974"/>
    <w:rsid w:val="009A1DBE"/>
    <w:rsid w:val="009A240B"/>
    <w:rsid w:val="009A3738"/>
    <w:rsid w:val="009A37B3"/>
    <w:rsid w:val="009A3AD4"/>
    <w:rsid w:val="009A4EB6"/>
    <w:rsid w:val="009A5056"/>
    <w:rsid w:val="009A5525"/>
    <w:rsid w:val="009A5A28"/>
    <w:rsid w:val="009A5C58"/>
    <w:rsid w:val="009A68F3"/>
    <w:rsid w:val="009A6AE5"/>
    <w:rsid w:val="009A785C"/>
    <w:rsid w:val="009B0217"/>
    <w:rsid w:val="009B05F5"/>
    <w:rsid w:val="009B09EB"/>
    <w:rsid w:val="009B0D1E"/>
    <w:rsid w:val="009B11E9"/>
    <w:rsid w:val="009B17AA"/>
    <w:rsid w:val="009B1B39"/>
    <w:rsid w:val="009B2289"/>
    <w:rsid w:val="009B2852"/>
    <w:rsid w:val="009B2BFE"/>
    <w:rsid w:val="009B33A9"/>
    <w:rsid w:val="009B3E77"/>
    <w:rsid w:val="009B42E7"/>
    <w:rsid w:val="009B59C1"/>
    <w:rsid w:val="009B5B80"/>
    <w:rsid w:val="009B5CBC"/>
    <w:rsid w:val="009B5E0B"/>
    <w:rsid w:val="009B6340"/>
    <w:rsid w:val="009B64E0"/>
    <w:rsid w:val="009B69BD"/>
    <w:rsid w:val="009B6F1F"/>
    <w:rsid w:val="009B7252"/>
    <w:rsid w:val="009B72EF"/>
    <w:rsid w:val="009B7A28"/>
    <w:rsid w:val="009B7FEC"/>
    <w:rsid w:val="009C0172"/>
    <w:rsid w:val="009C057A"/>
    <w:rsid w:val="009C0894"/>
    <w:rsid w:val="009C1002"/>
    <w:rsid w:val="009C1116"/>
    <w:rsid w:val="009C180F"/>
    <w:rsid w:val="009C1A38"/>
    <w:rsid w:val="009C272B"/>
    <w:rsid w:val="009C2966"/>
    <w:rsid w:val="009C2F9C"/>
    <w:rsid w:val="009C380A"/>
    <w:rsid w:val="009C3EC9"/>
    <w:rsid w:val="009C4416"/>
    <w:rsid w:val="009C4672"/>
    <w:rsid w:val="009C4A85"/>
    <w:rsid w:val="009C4DAA"/>
    <w:rsid w:val="009C4E61"/>
    <w:rsid w:val="009C51DF"/>
    <w:rsid w:val="009C61AB"/>
    <w:rsid w:val="009C6BD3"/>
    <w:rsid w:val="009C7067"/>
    <w:rsid w:val="009C7268"/>
    <w:rsid w:val="009C72E6"/>
    <w:rsid w:val="009C733F"/>
    <w:rsid w:val="009C78E7"/>
    <w:rsid w:val="009C7A61"/>
    <w:rsid w:val="009C7FF5"/>
    <w:rsid w:val="009D0165"/>
    <w:rsid w:val="009D045C"/>
    <w:rsid w:val="009D0C43"/>
    <w:rsid w:val="009D1398"/>
    <w:rsid w:val="009D15E9"/>
    <w:rsid w:val="009D160B"/>
    <w:rsid w:val="009D1C0D"/>
    <w:rsid w:val="009D245A"/>
    <w:rsid w:val="009D25CA"/>
    <w:rsid w:val="009D2877"/>
    <w:rsid w:val="009D2B27"/>
    <w:rsid w:val="009D3523"/>
    <w:rsid w:val="009D356A"/>
    <w:rsid w:val="009D374D"/>
    <w:rsid w:val="009D5A50"/>
    <w:rsid w:val="009D678A"/>
    <w:rsid w:val="009D720B"/>
    <w:rsid w:val="009D7D15"/>
    <w:rsid w:val="009E0D86"/>
    <w:rsid w:val="009E1F6B"/>
    <w:rsid w:val="009E2639"/>
    <w:rsid w:val="009E2662"/>
    <w:rsid w:val="009E3030"/>
    <w:rsid w:val="009E308C"/>
    <w:rsid w:val="009E37BE"/>
    <w:rsid w:val="009E38BD"/>
    <w:rsid w:val="009E4123"/>
    <w:rsid w:val="009E4445"/>
    <w:rsid w:val="009E46BC"/>
    <w:rsid w:val="009E4B05"/>
    <w:rsid w:val="009E5208"/>
    <w:rsid w:val="009E54CB"/>
    <w:rsid w:val="009E5972"/>
    <w:rsid w:val="009E5FD9"/>
    <w:rsid w:val="009E67EF"/>
    <w:rsid w:val="009E6B75"/>
    <w:rsid w:val="009E7222"/>
    <w:rsid w:val="009E75B9"/>
    <w:rsid w:val="009F02ED"/>
    <w:rsid w:val="009F0658"/>
    <w:rsid w:val="009F0EF4"/>
    <w:rsid w:val="009F1936"/>
    <w:rsid w:val="009F20A3"/>
    <w:rsid w:val="009F2430"/>
    <w:rsid w:val="009F293A"/>
    <w:rsid w:val="009F2A57"/>
    <w:rsid w:val="009F469B"/>
    <w:rsid w:val="009F46E4"/>
    <w:rsid w:val="009F4A1E"/>
    <w:rsid w:val="009F4C0C"/>
    <w:rsid w:val="009F4D02"/>
    <w:rsid w:val="009F528A"/>
    <w:rsid w:val="009F5459"/>
    <w:rsid w:val="009F546F"/>
    <w:rsid w:val="009F5533"/>
    <w:rsid w:val="009F5A5E"/>
    <w:rsid w:val="009F5DDA"/>
    <w:rsid w:val="009F65DB"/>
    <w:rsid w:val="009F68B0"/>
    <w:rsid w:val="009F726F"/>
    <w:rsid w:val="009F7B36"/>
    <w:rsid w:val="009F7BC4"/>
    <w:rsid w:val="009F7EEC"/>
    <w:rsid w:val="00A001BE"/>
    <w:rsid w:val="00A008B3"/>
    <w:rsid w:val="00A01453"/>
    <w:rsid w:val="00A01679"/>
    <w:rsid w:val="00A021F4"/>
    <w:rsid w:val="00A02E81"/>
    <w:rsid w:val="00A03840"/>
    <w:rsid w:val="00A03BF0"/>
    <w:rsid w:val="00A0410A"/>
    <w:rsid w:val="00A048B5"/>
    <w:rsid w:val="00A0582E"/>
    <w:rsid w:val="00A0703C"/>
    <w:rsid w:val="00A072F0"/>
    <w:rsid w:val="00A07904"/>
    <w:rsid w:val="00A07E3D"/>
    <w:rsid w:val="00A07F42"/>
    <w:rsid w:val="00A10EAF"/>
    <w:rsid w:val="00A11069"/>
    <w:rsid w:val="00A11230"/>
    <w:rsid w:val="00A11DFA"/>
    <w:rsid w:val="00A126E7"/>
    <w:rsid w:val="00A128C5"/>
    <w:rsid w:val="00A12E17"/>
    <w:rsid w:val="00A12E48"/>
    <w:rsid w:val="00A12EEB"/>
    <w:rsid w:val="00A13539"/>
    <w:rsid w:val="00A1382B"/>
    <w:rsid w:val="00A1398E"/>
    <w:rsid w:val="00A13E42"/>
    <w:rsid w:val="00A13F9A"/>
    <w:rsid w:val="00A144CA"/>
    <w:rsid w:val="00A14DD1"/>
    <w:rsid w:val="00A15688"/>
    <w:rsid w:val="00A1571C"/>
    <w:rsid w:val="00A15B22"/>
    <w:rsid w:val="00A168AB"/>
    <w:rsid w:val="00A16D34"/>
    <w:rsid w:val="00A16E1A"/>
    <w:rsid w:val="00A1706B"/>
    <w:rsid w:val="00A17122"/>
    <w:rsid w:val="00A172B9"/>
    <w:rsid w:val="00A20A09"/>
    <w:rsid w:val="00A20E1B"/>
    <w:rsid w:val="00A20F2F"/>
    <w:rsid w:val="00A21B49"/>
    <w:rsid w:val="00A22089"/>
    <w:rsid w:val="00A220BD"/>
    <w:rsid w:val="00A223EC"/>
    <w:rsid w:val="00A22486"/>
    <w:rsid w:val="00A226C2"/>
    <w:rsid w:val="00A22A1C"/>
    <w:rsid w:val="00A22BAD"/>
    <w:rsid w:val="00A23D13"/>
    <w:rsid w:val="00A24242"/>
    <w:rsid w:val="00A2462F"/>
    <w:rsid w:val="00A24D0D"/>
    <w:rsid w:val="00A25802"/>
    <w:rsid w:val="00A25FB7"/>
    <w:rsid w:val="00A2647F"/>
    <w:rsid w:val="00A26A7C"/>
    <w:rsid w:val="00A270BF"/>
    <w:rsid w:val="00A27962"/>
    <w:rsid w:val="00A27F88"/>
    <w:rsid w:val="00A3043E"/>
    <w:rsid w:val="00A31594"/>
    <w:rsid w:val="00A318D2"/>
    <w:rsid w:val="00A31DDE"/>
    <w:rsid w:val="00A32E2E"/>
    <w:rsid w:val="00A33C36"/>
    <w:rsid w:val="00A33F66"/>
    <w:rsid w:val="00A34047"/>
    <w:rsid w:val="00A34727"/>
    <w:rsid w:val="00A34D74"/>
    <w:rsid w:val="00A350C8"/>
    <w:rsid w:val="00A3513A"/>
    <w:rsid w:val="00A3595C"/>
    <w:rsid w:val="00A3672F"/>
    <w:rsid w:val="00A36812"/>
    <w:rsid w:val="00A3792A"/>
    <w:rsid w:val="00A37AC2"/>
    <w:rsid w:val="00A37ED8"/>
    <w:rsid w:val="00A40EFD"/>
    <w:rsid w:val="00A4117B"/>
    <w:rsid w:val="00A4137C"/>
    <w:rsid w:val="00A4137F"/>
    <w:rsid w:val="00A41B51"/>
    <w:rsid w:val="00A42203"/>
    <w:rsid w:val="00A42227"/>
    <w:rsid w:val="00A42A4F"/>
    <w:rsid w:val="00A42B3C"/>
    <w:rsid w:val="00A42E82"/>
    <w:rsid w:val="00A4396E"/>
    <w:rsid w:val="00A439D6"/>
    <w:rsid w:val="00A43A62"/>
    <w:rsid w:val="00A43A82"/>
    <w:rsid w:val="00A4426A"/>
    <w:rsid w:val="00A442F6"/>
    <w:rsid w:val="00A458FA"/>
    <w:rsid w:val="00A45FCA"/>
    <w:rsid w:val="00A462F4"/>
    <w:rsid w:val="00A465F4"/>
    <w:rsid w:val="00A4767A"/>
    <w:rsid w:val="00A47840"/>
    <w:rsid w:val="00A47ADA"/>
    <w:rsid w:val="00A47DA5"/>
    <w:rsid w:val="00A5031D"/>
    <w:rsid w:val="00A507B6"/>
    <w:rsid w:val="00A51051"/>
    <w:rsid w:val="00A51320"/>
    <w:rsid w:val="00A51BC2"/>
    <w:rsid w:val="00A51EC8"/>
    <w:rsid w:val="00A523E7"/>
    <w:rsid w:val="00A5246A"/>
    <w:rsid w:val="00A52782"/>
    <w:rsid w:val="00A52D56"/>
    <w:rsid w:val="00A52D79"/>
    <w:rsid w:val="00A52F56"/>
    <w:rsid w:val="00A543F6"/>
    <w:rsid w:val="00A54A73"/>
    <w:rsid w:val="00A54C7D"/>
    <w:rsid w:val="00A553B7"/>
    <w:rsid w:val="00A55C8F"/>
    <w:rsid w:val="00A55C9D"/>
    <w:rsid w:val="00A57546"/>
    <w:rsid w:val="00A57D28"/>
    <w:rsid w:val="00A57E60"/>
    <w:rsid w:val="00A60C19"/>
    <w:rsid w:val="00A60CE0"/>
    <w:rsid w:val="00A61A72"/>
    <w:rsid w:val="00A621A2"/>
    <w:rsid w:val="00A62361"/>
    <w:rsid w:val="00A62362"/>
    <w:rsid w:val="00A62C2C"/>
    <w:rsid w:val="00A62EA4"/>
    <w:rsid w:val="00A638B6"/>
    <w:rsid w:val="00A63F1E"/>
    <w:rsid w:val="00A63FAD"/>
    <w:rsid w:val="00A64152"/>
    <w:rsid w:val="00A64A14"/>
    <w:rsid w:val="00A64D20"/>
    <w:rsid w:val="00A64F01"/>
    <w:rsid w:val="00A6701D"/>
    <w:rsid w:val="00A671CC"/>
    <w:rsid w:val="00A67586"/>
    <w:rsid w:val="00A67D72"/>
    <w:rsid w:val="00A710D0"/>
    <w:rsid w:val="00A713CF"/>
    <w:rsid w:val="00A716EF"/>
    <w:rsid w:val="00A71B62"/>
    <w:rsid w:val="00A71C5C"/>
    <w:rsid w:val="00A71FD0"/>
    <w:rsid w:val="00A7211D"/>
    <w:rsid w:val="00A725AD"/>
    <w:rsid w:val="00A72856"/>
    <w:rsid w:val="00A7294B"/>
    <w:rsid w:val="00A72B2D"/>
    <w:rsid w:val="00A73DFB"/>
    <w:rsid w:val="00A73E1F"/>
    <w:rsid w:val="00A73E8F"/>
    <w:rsid w:val="00A74B6E"/>
    <w:rsid w:val="00A74DBF"/>
    <w:rsid w:val="00A74E60"/>
    <w:rsid w:val="00A75B88"/>
    <w:rsid w:val="00A76429"/>
    <w:rsid w:val="00A7731F"/>
    <w:rsid w:val="00A80054"/>
    <w:rsid w:val="00A80459"/>
    <w:rsid w:val="00A8095E"/>
    <w:rsid w:val="00A80AF0"/>
    <w:rsid w:val="00A80F50"/>
    <w:rsid w:val="00A81317"/>
    <w:rsid w:val="00A8144A"/>
    <w:rsid w:val="00A819E5"/>
    <w:rsid w:val="00A81DA1"/>
    <w:rsid w:val="00A82239"/>
    <w:rsid w:val="00A82AC6"/>
    <w:rsid w:val="00A8351F"/>
    <w:rsid w:val="00A838BF"/>
    <w:rsid w:val="00A83B4D"/>
    <w:rsid w:val="00A8402E"/>
    <w:rsid w:val="00A849C8"/>
    <w:rsid w:val="00A855DF"/>
    <w:rsid w:val="00A85BA0"/>
    <w:rsid w:val="00A85E89"/>
    <w:rsid w:val="00A8625B"/>
    <w:rsid w:val="00A86A25"/>
    <w:rsid w:val="00A86A96"/>
    <w:rsid w:val="00A86D12"/>
    <w:rsid w:val="00A87347"/>
    <w:rsid w:val="00A877B7"/>
    <w:rsid w:val="00A901AC"/>
    <w:rsid w:val="00A901AE"/>
    <w:rsid w:val="00A90A0A"/>
    <w:rsid w:val="00A90AD4"/>
    <w:rsid w:val="00A90C33"/>
    <w:rsid w:val="00A918EC"/>
    <w:rsid w:val="00A91C26"/>
    <w:rsid w:val="00A91FF7"/>
    <w:rsid w:val="00A92C09"/>
    <w:rsid w:val="00A93132"/>
    <w:rsid w:val="00A938D7"/>
    <w:rsid w:val="00A94712"/>
    <w:rsid w:val="00A94D36"/>
    <w:rsid w:val="00A95F55"/>
    <w:rsid w:val="00A96201"/>
    <w:rsid w:val="00A96630"/>
    <w:rsid w:val="00A969A9"/>
    <w:rsid w:val="00A97756"/>
    <w:rsid w:val="00A97A31"/>
    <w:rsid w:val="00A97B13"/>
    <w:rsid w:val="00A97BC1"/>
    <w:rsid w:val="00AA0020"/>
    <w:rsid w:val="00AA06BF"/>
    <w:rsid w:val="00AA0784"/>
    <w:rsid w:val="00AA131D"/>
    <w:rsid w:val="00AA18C4"/>
    <w:rsid w:val="00AA2726"/>
    <w:rsid w:val="00AA3266"/>
    <w:rsid w:val="00AA3510"/>
    <w:rsid w:val="00AA3712"/>
    <w:rsid w:val="00AA3A73"/>
    <w:rsid w:val="00AA4350"/>
    <w:rsid w:val="00AA45F9"/>
    <w:rsid w:val="00AA47C2"/>
    <w:rsid w:val="00AA4D57"/>
    <w:rsid w:val="00AA546E"/>
    <w:rsid w:val="00AA577E"/>
    <w:rsid w:val="00AA5BC2"/>
    <w:rsid w:val="00AA700F"/>
    <w:rsid w:val="00AA7172"/>
    <w:rsid w:val="00AA755A"/>
    <w:rsid w:val="00AA7BE5"/>
    <w:rsid w:val="00AA7D61"/>
    <w:rsid w:val="00AA7F6F"/>
    <w:rsid w:val="00AB1971"/>
    <w:rsid w:val="00AB2936"/>
    <w:rsid w:val="00AB2E4C"/>
    <w:rsid w:val="00AB3538"/>
    <w:rsid w:val="00AB3A97"/>
    <w:rsid w:val="00AB40C2"/>
    <w:rsid w:val="00AB47BB"/>
    <w:rsid w:val="00AB4E8E"/>
    <w:rsid w:val="00AB50D2"/>
    <w:rsid w:val="00AB746A"/>
    <w:rsid w:val="00AC168C"/>
    <w:rsid w:val="00AC1979"/>
    <w:rsid w:val="00AC1AD2"/>
    <w:rsid w:val="00AC1C54"/>
    <w:rsid w:val="00AC2383"/>
    <w:rsid w:val="00AC23CA"/>
    <w:rsid w:val="00AC249B"/>
    <w:rsid w:val="00AC284A"/>
    <w:rsid w:val="00AC2CF3"/>
    <w:rsid w:val="00AC30C7"/>
    <w:rsid w:val="00AC36E9"/>
    <w:rsid w:val="00AC3C36"/>
    <w:rsid w:val="00AC4472"/>
    <w:rsid w:val="00AC45EE"/>
    <w:rsid w:val="00AC4881"/>
    <w:rsid w:val="00AC4B18"/>
    <w:rsid w:val="00AC5022"/>
    <w:rsid w:val="00AC53AE"/>
    <w:rsid w:val="00AC5A7E"/>
    <w:rsid w:val="00AC5B8D"/>
    <w:rsid w:val="00AC624F"/>
    <w:rsid w:val="00AC6267"/>
    <w:rsid w:val="00AC6DDE"/>
    <w:rsid w:val="00AC6F36"/>
    <w:rsid w:val="00AC73E8"/>
    <w:rsid w:val="00AC7914"/>
    <w:rsid w:val="00AC7C97"/>
    <w:rsid w:val="00AC7E29"/>
    <w:rsid w:val="00AD021D"/>
    <w:rsid w:val="00AD0250"/>
    <w:rsid w:val="00AD036B"/>
    <w:rsid w:val="00AD06DC"/>
    <w:rsid w:val="00AD08BE"/>
    <w:rsid w:val="00AD0B02"/>
    <w:rsid w:val="00AD0CDF"/>
    <w:rsid w:val="00AD0E0C"/>
    <w:rsid w:val="00AD0FD0"/>
    <w:rsid w:val="00AD19B9"/>
    <w:rsid w:val="00AD2452"/>
    <w:rsid w:val="00AD24BA"/>
    <w:rsid w:val="00AD335D"/>
    <w:rsid w:val="00AD34BE"/>
    <w:rsid w:val="00AD372E"/>
    <w:rsid w:val="00AD3A1F"/>
    <w:rsid w:val="00AD3DF3"/>
    <w:rsid w:val="00AD3E28"/>
    <w:rsid w:val="00AD43A3"/>
    <w:rsid w:val="00AD4A47"/>
    <w:rsid w:val="00AD4BAC"/>
    <w:rsid w:val="00AD4C71"/>
    <w:rsid w:val="00AD524B"/>
    <w:rsid w:val="00AD5547"/>
    <w:rsid w:val="00AD5B44"/>
    <w:rsid w:val="00AD5C2C"/>
    <w:rsid w:val="00AD5C51"/>
    <w:rsid w:val="00AD6700"/>
    <w:rsid w:val="00AD6B3D"/>
    <w:rsid w:val="00AD7469"/>
    <w:rsid w:val="00AD7670"/>
    <w:rsid w:val="00AD7B71"/>
    <w:rsid w:val="00AD7E99"/>
    <w:rsid w:val="00AD7F4F"/>
    <w:rsid w:val="00AE0038"/>
    <w:rsid w:val="00AE028C"/>
    <w:rsid w:val="00AE07DE"/>
    <w:rsid w:val="00AE0D77"/>
    <w:rsid w:val="00AE1534"/>
    <w:rsid w:val="00AE15B8"/>
    <w:rsid w:val="00AE1A51"/>
    <w:rsid w:val="00AE1B4E"/>
    <w:rsid w:val="00AE1F0B"/>
    <w:rsid w:val="00AE293A"/>
    <w:rsid w:val="00AE29CB"/>
    <w:rsid w:val="00AE2ABA"/>
    <w:rsid w:val="00AE2BD4"/>
    <w:rsid w:val="00AE2BED"/>
    <w:rsid w:val="00AE2E51"/>
    <w:rsid w:val="00AE2ED8"/>
    <w:rsid w:val="00AE3250"/>
    <w:rsid w:val="00AE3890"/>
    <w:rsid w:val="00AE41D7"/>
    <w:rsid w:val="00AE5D4B"/>
    <w:rsid w:val="00AE62EE"/>
    <w:rsid w:val="00AE64BF"/>
    <w:rsid w:val="00AE6DE4"/>
    <w:rsid w:val="00AE723D"/>
    <w:rsid w:val="00AE7551"/>
    <w:rsid w:val="00AE7595"/>
    <w:rsid w:val="00AE79B0"/>
    <w:rsid w:val="00AF0129"/>
    <w:rsid w:val="00AF0AD4"/>
    <w:rsid w:val="00AF0B69"/>
    <w:rsid w:val="00AF1143"/>
    <w:rsid w:val="00AF12A7"/>
    <w:rsid w:val="00AF13FE"/>
    <w:rsid w:val="00AF1C3C"/>
    <w:rsid w:val="00AF1CFE"/>
    <w:rsid w:val="00AF222A"/>
    <w:rsid w:val="00AF22FE"/>
    <w:rsid w:val="00AF29B2"/>
    <w:rsid w:val="00AF2AD0"/>
    <w:rsid w:val="00AF2D7E"/>
    <w:rsid w:val="00AF338E"/>
    <w:rsid w:val="00AF3D96"/>
    <w:rsid w:val="00AF4A3A"/>
    <w:rsid w:val="00AF4B9F"/>
    <w:rsid w:val="00AF4D81"/>
    <w:rsid w:val="00AF53AF"/>
    <w:rsid w:val="00AF5AB9"/>
    <w:rsid w:val="00AF5D36"/>
    <w:rsid w:val="00AF6D2D"/>
    <w:rsid w:val="00AF6E09"/>
    <w:rsid w:val="00B00786"/>
    <w:rsid w:val="00B0137E"/>
    <w:rsid w:val="00B0144C"/>
    <w:rsid w:val="00B02014"/>
    <w:rsid w:val="00B02614"/>
    <w:rsid w:val="00B02CD9"/>
    <w:rsid w:val="00B03D68"/>
    <w:rsid w:val="00B04576"/>
    <w:rsid w:val="00B04ABE"/>
    <w:rsid w:val="00B05A42"/>
    <w:rsid w:val="00B05FEC"/>
    <w:rsid w:val="00B06410"/>
    <w:rsid w:val="00B06B43"/>
    <w:rsid w:val="00B06E18"/>
    <w:rsid w:val="00B07AF4"/>
    <w:rsid w:val="00B10B91"/>
    <w:rsid w:val="00B11515"/>
    <w:rsid w:val="00B12E60"/>
    <w:rsid w:val="00B13F84"/>
    <w:rsid w:val="00B14CB9"/>
    <w:rsid w:val="00B14D53"/>
    <w:rsid w:val="00B15646"/>
    <w:rsid w:val="00B1579D"/>
    <w:rsid w:val="00B15CFE"/>
    <w:rsid w:val="00B16727"/>
    <w:rsid w:val="00B16993"/>
    <w:rsid w:val="00B16B1B"/>
    <w:rsid w:val="00B16B58"/>
    <w:rsid w:val="00B176FA"/>
    <w:rsid w:val="00B179C4"/>
    <w:rsid w:val="00B17F31"/>
    <w:rsid w:val="00B207D1"/>
    <w:rsid w:val="00B2116C"/>
    <w:rsid w:val="00B21C76"/>
    <w:rsid w:val="00B22668"/>
    <w:rsid w:val="00B22A77"/>
    <w:rsid w:val="00B232AE"/>
    <w:rsid w:val="00B23EE2"/>
    <w:rsid w:val="00B24209"/>
    <w:rsid w:val="00B244C1"/>
    <w:rsid w:val="00B24C92"/>
    <w:rsid w:val="00B24F67"/>
    <w:rsid w:val="00B252AD"/>
    <w:rsid w:val="00B255D5"/>
    <w:rsid w:val="00B25709"/>
    <w:rsid w:val="00B25729"/>
    <w:rsid w:val="00B2647A"/>
    <w:rsid w:val="00B2658E"/>
    <w:rsid w:val="00B26B63"/>
    <w:rsid w:val="00B26BDF"/>
    <w:rsid w:val="00B273D2"/>
    <w:rsid w:val="00B27745"/>
    <w:rsid w:val="00B2782F"/>
    <w:rsid w:val="00B27C2B"/>
    <w:rsid w:val="00B30A1A"/>
    <w:rsid w:val="00B310FA"/>
    <w:rsid w:val="00B31621"/>
    <w:rsid w:val="00B3174E"/>
    <w:rsid w:val="00B319E6"/>
    <w:rsid w:val="00B32010"/>
    <w:rsid w:val="00B32171"/>
    <w:rsid w:val="00B32269"/>
    <w:rsid w:val="00B32312"/>
    <w:rsid w:val="00B3258F"/>
    <w:rsid w:val="00B335C1"/>
    <w:rsid w:val="00B33956"/>
    <w:rsid w:val="00B3415E"/>
    <w:rsid w:val="00B3419C"/>
    <w:rsid w:val="00B34A49"/>
    <w:rsid w:val="00B34A51"/>
    <w:rsid w:val="00B34E1D"/>
    <w:rsid w:val="00B350A6"/>
    <w:rsid w:val="00B350B0"/>
    <w:rsid w:val="00B35551"/>
    <w:rsid w:val="00B36699"/>
    <w:rsid w:val="00B3727E"/>
    <w:rsid w:val="00B376E9"/>
    <w:rsid w:val="00B3778F"/>
    <w:rsid w:val="00B378DB"/>
    <w:rsid w:val="00B37AA9"/>
    <w:rsid w:val="00B37F3B"/>
    <w:rsid w:val="00B4003F"/>
    <w:rsid w:val="00B40071"/>
    <w:rsid w:val="00B40684"/>
    <w:rsid w:val="00B416F2"/>
    <w:rsid w:val="00B41D01"/>
    <w:rsid w:val="00B42370"/>
    <w:rsid w:val="00B427E9"/>
    <w:rsid w:val="00B429E2"/>
    <w:rsid w:val="00B42D3F"/>
    <w:rsid w:val="00B434C4"/>
    <w:rsid w:val="00B434D9"/>
    <w:rsid w:val="00B44253"/>
    <w:rsid w:val="00B44663"/>
    <w:rsid w:val="00B44799"/>
    <w:rsid w:val="00B44E33"/>
    <w:rsid w:val="00B45296"/>
    <w:rsid w:val="00B455E6"/>
    <w:rsid w:val="00B4596F"/>
    <w:rsid w:val="00B4599E"/>
    <w:rsid w:val="00B46206"/>
    <w:rsid w:val="00B462DB"/>
    <w:rsid w:val="00B4649E"/>
    <w:rsid w:val="00B47381"/>
    <w:rsid w:val="00B47C13"/>
    <w:rsid w:val="00B50592"/>
    <w:rsid w:val="00B506C6"/>
    <w:rsid w:val="00B50839"/>
    <w:rsid w:val="00B51224"/>
    <w:rsid w:val="00B51681"/>
    <w:rsid w:val="00B51875"/>
    <w:rsid w:val="00B522C2"/>
    <w:rsid w:val="00B52907"/>
    <w:rsid w:val="00B52C21"/>
    <w:rsid w:val="00B53126"/>
    <w:rsid w:val="00B5319F"/>
    <w:rsid w:val="00B533F6"/>
    <w:rsid w:val="00B54987"/>
    <w:rsid w:val="00B54A5E"/>
    <w:rsid w:val="00B54B42"/>
    <w:rsid w:val="00B54BAF"/>
    <w:rsid w:val="00B5541D"/>
    <w:rsid w:val="00B55580"/>
    <w:rsid w:val="00B55E81"/>
    <w:rsid w:val="00B56143"/>
    <w:rsid w:val="00B56556"/>
    <w:rsid w:val="00B568AB"/>
    <w:rsid w:val="00B56BBF"/>
    <w:rsid w:val="00B6118A"/>
    <w:rsid w:val="00B61356"/>
    <w:rsid w:val="00B61391"/>
    <w:rsid w:val="00B6154C"/>
    <w:rsid w:val="00B624D7"/>
    <w:rsid w:val="00B62598"/>
    <w:rsid w:val="00B62F63"/>
    <w:rsid w:val="00B630F2"/>
    <w:rsid w:val="00B63E90"/>
    <w:rsid w:val="00B6443F"/>
    <w:rsid w:val="00B65E8C"/>
    <w:rsid w:val="00B660C8"/>
    <w:rsid w:val="00B660EC"/>
    <w:rsid w:val="00B67063"/>
    <w:rsid w:val="00B67B45"/>
    <w:rsid w:val="00B70F35"/>
    <w:rsid w:val="00B7155E"/>
    <w:rsid w:val="00B7183B"/>
    <w:rsid w:val="00B7294B"/>
    <w:rsid w:val="00B72CDE"/>
    <w:rsid w:val="00B72DBA"/>
    <w:rsid w:val="00B73262"/>
    <w:rsid w:val="00B73850"/>
    <w:rsid w:val="00B73E73"/>
    <w:rsid w:val="00B741C2"/>
    <w:rsid w:val="00B751FE"/>
    <w:rsid w:val="00B76334"/>
    <w:rsid w:val="00B76404"/>
    <w:rsid w:val="00B767AF"/>
    <w:rsid w:val="00B76CEE"/>
    <w:rsid w:val="00B7759D"/>
    <w:rsid w:val="00B77DCF"/>
    <w:rsid w:val="00B77E2A"/>
    <w:rsid w:val="00B8077B"/>
    <w:rsid w:val="00B80B65"/>
    <w:rsid w:val="00B81601"/>
    <w:rsid w:val="00B81CF5"/>
    <w:rsid w:val="00B82A39"/>
    <w:rsid w:val="00B83361"/>
    <w:rsid w:val="00B834CE"/>
    <w:rsid w:val="00B83B18"/>
    <w:rsid w:val="00B83B87"/>
    <w:rsid w:val="00B840A1"/>
    <w:rsid w:val="00B840BF"/>
    <w:rsid w:val="00B84B06"/>
    <w:rsid w:val="00B853E8"/>
    <w:rsid w:val="00B85AF0"/>
    <w:rsid w:val="00B85C0F"/>
    <w:rsid w:val="00B85F56"/>
    <w:rsid w:val="00B86CB4"/>
    <w:rsid w:val="00B86CDA"/>
    <w:rsid w:val="00B8777C"/>
    <w:rsid w:val="00B877DF"/>
    <w:rsid w:val="00B87BAA"/>
    <w:rsid w:val="00B87EE6"/>
    <w:rsid w:val="00B87EE7"/>
    <w:rsid w:val="00B9148C"/>
    <w:rsid w:val="00B91B3C"/>
    <w:rsid w:val="00B9279E"/>
    <w:rsid w:val="00B927BF"/>
    <w:rsid w:val="00B92860"/>
    <w:rsid w:val="00B928E0"/>
    <w:rsid w:val="00B92E5A"/>
    <w:rsid w:val="00B9330E"/>
    <w:rsid w:val="00B9338C"/>
    <w:rsid w:val="00B9387C"/>
    <w:rsid w:val="00B93896"/>
    <w:rsid w:val="00B93986"/>
    <w:rsid w:val="00B93C9B"/>
    <w:rsid w:val="00B94E9A"/>
    <w:rsid w:val="00B950FB"/>
    <w:rsid w:val="00B958F4"/>
    <w:rsid w:val="00B95B19"/>
    <w:rsid w:val="00B95C89"/>
    <w:rsid w:val="00B960EC"/>
    <w:rsid w:val="00B967AA"/>
    <w:rsid w:val="00B967AC"/>
    <w:rsid w:val="00B9681D"/>
    <w:rsid w:val="00B97042"/>
    <w:rsid w:val="00B97480"/>
    <w:rsid w:val="00B97764"/>
    <w:rsid w:val="00B97AA4"/>
    <w:rsid w:val="00B97C7F"/>
    <w:rsid w:val="00B97CA3"/>
    <w:rsid w:val="00B97D93"/>
    <w:rsid w:val="00BA0063"/>
    <w:rsid w:val="00BA0846"/>
    <w:rsid w:val="00BA0E09"/>
    <w:rsid w:val="00BA1437"/>
    <w:rsid w:val="00BA14D4"/>
    <w:rsid w:val="00BA3379"/>
    <w:rsid w:val="00BA3AF3"/>
    <w:rsid w:val="00BA438C"/>
    <w:rsid w:val="00BA524C"/>
    <w:rsid w:val="00BA5A27"/>
    <w:rsid w:val="00BA6276"/>
    <w:rsid w:val="00BA6942"/>
    <w:rsid w:val="00BA6BFE"/>
    <w:rsid w:val="00BA71CA"/>
    <w:rsid w:val="00BB01F2"/>
    <w:rsid w:val="00BB2960"/>
    <w:rsid w:val="00BB2B68"/>
    <w:rsid w:val="00BB2C5E"/>
    <w:rsid w:val="00BB2FEB"/>
    <w:rsid w:val="00BB4166"/>
    <w:rsid w:val="00BB44C9"/>
    <w:rsid w:val="00BB471D"/>
    <w:rsid w:val="00BB4D5F"/>
    <w:rsid w:val="00BB4FD7"/>
    <w:rsid w:val="00BB5260"/>
    <w:rsid w:val="00BB583A"/>
    <w:rsid w:val="00BB5BD2"/>
    <w:rsid w:val="00BB6191"/>
    <w:rsid w:val="00BB638A"/>
    <w:rsid w:val="00BB64F6"/>
    <w:rsid w:val="00BB6550"/>
    <w:rsid w:val="00BB6720"/>
    <w:rsid w:val="00BB685A"/>
    <w:rsid w:val="00BB68A3"/>
    <w:rsid w:val="00BB6DAC"/>
    <w:rsid w:val="00BB6DE1"/>
    <w:rsid w:val="00BB700B"/>
    <w:rsid w:val="00BB704B"/>
    <w:rsid w:val="00BB718F"/>
    <w:rsid w:val="00BB7404"/>
    <w:rsid w:val="00BB7915"/>
    <w:rsid w:val="00BB79D1"/>
    <w:rsid w:val="00BB7A69"/>
    <w:rsid w:val="00BC01C6"/>
    <w:rsid w:val="00BC0617"/>
    <w:rsid w:val="00BC0757"/>
    <w:rsid w:val="00BC0F33"/>
    <w:rsid w:val="00BC1661"/>
    <w:rsid w:val="00BC1CF9"/>
    <w:rsid w:val="00BC2567"/>
    <w:rsid w:val="00BC27D7"/>
    <w:rsid w:val="00BC30DB"/>
    <w:rsid w:val="00BC30E9"/>
    <w:rsid w:val="00BC3291"/>
    <w:rsid w:val="00BC36CE"/>
    <w:rsid w:val="00BC381D"/>
    <w:rsid w:val="00BC38D1"/>
    <w:rsid w:val="00BC4566"/>
    <w:rsid w:val="00BC4678"/>
    <w:rsid w:val="00BC4759"/>
    <w:rsid w:val="00BC48F8"/>
    <w:rsid w:val="00BC4B2C"/>
    <w:rsid w:val="00BC5480"/>
    <w:rsid w:val="00BC5527"/>
    <w:rsid w:val="00BC5685"/>
    <w:rsid w:val="00BC5809"/>
    <w:rsid w:val="00BC5C30"/>
    <w:rsid w:val="00BC6378"/>
    <w:rsid w:val="00BC639F"/>
    <w:rsid w:val="00BC7739"/>
    <w:rsid w:val="00BC7B9F"/>
    <w:rsid w:val="00BC7D0E"/>
    <w:rsid w:val="00BD0067"/>
    <w:rsid w:val="00BD019C"/>
    <w:rsid w:val="00BD0A15"/>
    <w:rsid w:val="00BD0A22"/>
    <w:rsid w:val="00BD1367"/>
    <w:rsid w:val="00BD17C8"/>
    <w:rsid w:val="00BD1EB2"/>
    <w:rsid w:val="00BD2DD4"/>
    <w:rsid w:val="00BD2F20"/>
    <w:rsid w:val="00BD2F58"/>
    <w:rsid w:val="00BD339C"/>
    <w:rsid w:val="00BD3818"/>
    <w:rsid w:val="00BD3B93"/>
    <w:rsid w:val="00BD3EF9"/>
    <w:rsid w:val="00BD3FE3"/>
    <w:rsid w:val="00BD41F9"/>
    <w:rsid w:val="00BD461E"/>
    <w:rsid w:val="00BD4DB1"/>
    <w:rsid w:val="00BD5338"/>
    <w:rsid w:val="00BD5385"/>
    <w:rsid w:val="00BD6232"/>
    <w:rsid w:val="00BD67B0"/>
    <w:rsid w:val="00BD6EC4"/>
    <w:rsid w:val="00BD73CE"/>
    <w:rsid w:val="00BD74CB"/>
    <w:rsid w:val="00BD7A4C"/>
    <w:rsid w:val="00BD7CE0"/>
    <w:rsid w:val="00BE001D"/>
    <w:rsid w:val="00BE0BD8"/>
    <w:rsid w:val="00BE0F0D"/>
    <w:rsid w:val="00BE1255"/>
    <w:rsid w:val="00BE1FDF"/>
    <w:rsid w:val="00BE261A"/>
    <w:rsid w:val="00BE2A6C"/>
    <w:rsid w:val="00BE3FD7"/>
    <w:rsid w:val="00BE5243"/>
    <w:rsid w:val="00BE5D44"/>
    <w:rsid w:val="00BE5FB2"/>
    <w:rsid w:val="00BE6879"/>
    <w:rsid w:val="00BE6DED"/>
    <w:rsid w:val="00BE6E36"/>
    <w:rsid w:val="00BE7301"/>
    <w:rsid w:val="00BE740E"/>
    <w:rsid w:val="00BE7ACB"/>
    <w:rsid w:val="00BE7D46"/>
    <w:rsid w:val="00BF048F"/>
    <w:rsid w:val="00BF08B0"/>
    <w:rsid w:val="00BF0F08"/>
    <w:rsid w:val="00BF1C23"/>
    <w:rsid w:val="00BF22AA"/>
    <w:rsid w:val="00BF2E60"/>
    <w:rsid w:val="00BF2FB4"/>
    <w:rsid w:val="00BF3204"/>
    <w:rsid w:val="00BF336E"/>
    <w:rsid w:val="00BF4647"/>
    <w:rsid w:val="00BF55D2"/>
    <w:rsid w:val="00BF5899"/>
    <w:rsid w:val="00BF5CE6"/>
    <w:rsid w:val="00BF5FE5"/>
    <w:rsid w:val="00BF7863"/>
    <w:rsid w:val="00BF7AA6"/>
    <w:rsid w:val="00BF7EFD"/>
    <w:rsid w:val="00BF7F06"/>
    <w:rsid w:val="00BF7FC1"/>
    <w:rsid w:val="00C00444"/>
    <w:rsid w:val="00C0060B"/>
    <w:rsid w:val="00C00657"/>
    <w:rsid w:val="00C00E9B"/>
    <w:rsid w:val="00C015E9"/>
    <w:rsid w:val="00C01B4F"/>
    <w:rsid w:val="00C01F44"/>
    <w:rsid w:val="00C0230B"/>
    <w:rsid w:val="00C0237D"/>
    <w:rsid w:val="00C03E3E"/>
    <w:rsid w:val="00C040A3"/>
    <w:rsid w:val="00C04AD6"/>
    <w:rsid w:val="00C0513D"/>
    <w:rsid w:val="00C052EA"/>
    <w:rsid w:val="00C071E3"/>
    <w:rsid w:val="00C074D1"/>
    <w:rsid w:val="00C07750"/>
    <w:rsid w:val="00C07A6E"/>
    <w:rsid w:val="00C104F8"/>
    <w:rsid w:val="00C10C87"/>
    <w:rsid w:val="00C111DB"/>
    <w:rsid w:val="00C1126F"/>
    <w:rsid w:val="00C115BA"/>
    <w:rsid w:val="00C11FE7"/>
    <w:rsid w:val="00C12550"/>
    <w:rsid w:val="00C12A2E"/>
    <w:rsid w:val="00C12A7F"/>
    <w:rsid w:val="00C132DA"/>
    <w:rsid w:val="00C135BC"/>
    <w:rsid w:val="00C136C7"/>
    <w:rsid w:val="00C139C2"/>
    <w:rsid w:val="00C13F27"/>
    <w:rsid w:val="00C140DD"/>
    <w:rsid w:val="00C14D92"/>
    <w:rsid w:val="00C14DF7"/>
    <w:rsid w:val="00C14E5F"/>
    <w:rsid w:val="00C15974"/>
    <w:rsid w:val="00C15D89"/>
    <w:rsid w:val="00C15FFB"/>
    <w:rsid w:val="00C17012"/>
    <w:rsid w:val="00C17A62"/>
    <w:rsid w:val="00C17C5E"/>
    <w:rsid w:val="00C17D69"/>
    <w:rsid w:val="00C17F92"/>
    <w:rsid w:val="00C2066F"/>
    <w:rsid w:val="00C210A5"/>
    <w:rsid w:val="00C215A7"/>
    <w:rsid w:val="00C2173D"/>
    <w:rsid w:val="00C21E3D"/>
    <w:rsid w:val="00C21ECF"/>
    <w:rsid w:val="00C22117"/>
    <w:rsid w:val="00C22996"/>
    <w:rsid w:val="00C233F8"/>
    <w:rsid w:val="00C23D59"/>
    <w:rsid w:val="00C23E8B"/>
    <w:rsid w:val="00C24587"/>
    <w:rsid w:val="00C259CF"/>
    <w:rsid w:val="00C26388"/>
    <w:rsid w:val="00C26BDB"/>
    <w:rsid w:val="00C26CB3"/>
    <w:rsid w:val="00C26FE5"/>
    <w:rsid w:val="00C2728F"/>
    <w:rsid w:val="00C301C4"/>
    <w:rsid w:val="00C302A7"/>
    <w:rsid w:val="00C3083A"/>
    <w:rsid w:val="00C30AB9"/>
    <w:rsid w:val="00C30AC6"/>
    <w:rsid w:val="00C30F22"/>
    <w:rsid w:val="00C31186"/>
    <w:rsid w:val="00C319F7"/>
    <w:rsid w:val="00C31DA3"/>
    <w:rsid w:val="00C32056"/>
    <w:rsid w:val="00C3208B"/>
    <w:rsid w:val="00C33639"/>
    <w:rsid w:val="00C33BCA"/>
    <w:rsid w:val="00C3402F"/>
    <w:rsid w:val="00C34581"/>
    <w:rsid w:val="00C35240"/>
    <w:rsid w:val="00C35259"/>
    <w:rsid w:val="00C35445"/>
    <w:rsid w:val="00C354D5"/>
    <w:rsid w:val="00C355BB"/>
    <w:rsid w:val="00C35693"/>
    <w:rsid w:val="00C35C4D"/>
    <w:rsid w:val="00C36862"/>
    <w:rsid w:val="00C36941"/>
    <w:rsid w:val="00C37204"/>
    <w:rsid w:val="00C3746E"/>
    <w:rsid w:val="00C37859"/>
    <w:rsid w:val="00C37F08"/>
    <w:rsid w:val="00C41076"/>
    <w:rsid w:val="00C4131F"/>
    <w:rsid w:val="00C41CF9"/>
    <w:rsid w:val="00C41DB3"/>
    <w:rsid w:val="00C41FE9"/>
    <w:rsid w:val="00C42D8E"/>
    <w:rsid w:val="00C4337E"/>
    <w:rsid w:val="00C433D9"/>
    <w:rsid w:val="00C444F7"/>
    <w:rsid w:val="00C44EB5"/>
    <w:rsid w:val="00C459CB"/>
    <w:rsid w:val="00C45C5E"/>
    <w:rsid w:val="00C465BE"/>
    <w:rsid w:val="00C46D11"/>
    <w:rsid w:val="00C46E03"/>
    <w:rsid w:val="00C470A8"/>
    <w:rsid w:val="00C47593"/>
    <w:rsid w:val="00C479B5"/>
    <w:rsid w:val="00C47C80"/>
    <w:rsid w:val="00C47FDE"/>
    <w:rsid w:val="00C5062A"/>
    <w:rsid w:val="00C50930"/>
    <w:rsid w:val="00C50F07"/>
    <w:rsid w:val="00C512EA"/>
    <w:rsid w:val="00C514D1"/>
    <w:rsid w:val="00C5178D"/>
    <w:rsid w:val="00C517E2"/>
    <w:rsid w:val="00C52520"/>
    <w:rsid w:val="00C526CF"/>
    <w:rsid w:val="00C529CB"/>
    <w:rsid w:val="00C52A32"/>
    <w:rsid w:val="00C52D75"/>
    <w:rsid w:val="00C53438"/>
    <w:rsid w:val="00C54141"/>
    <w:rsid w:val="00C546CF"/>
    <w:rsid w:val="00C556F6"/>
    <w:rsid w:val="00C5616D"/>
    <w:rsid w:val="00C567AE"/>
    <w:rsid w:val="00C577AE"/>
    <w:rsid w:val="00C578CE"/>
    <w:rsid w:val="00C57969"/>
    <w:rsid w:val="00C600F2"/>
    <w:rsid w:val="00C609D3"/>
    <w:rsid w:val="00C60A7D"/>
    <w:rsid w:val="00C60D95"/>
    <w:rsid w:val="00C611F5"/>
    <w:rsid w:val="00C6152A"/>
    <w:rsid w:val="00C62093"/>
    <w:rsid w:val="00C623C0"/>
    <w:rsid w:val="00C62AEB"/>
    <w:rsid w:val="00C62ED4"/>
    <w:rsid w:val="00C63403"/>
    <w:rsid w:val="00C63665"/>
    <w:rsid w:val="00C647D9"/>
    <w:rsid w:val="00C64E77"/>
    <w:rsid w:val="00C64E93"/>
    <w:rsid w:val="00C6517B"/>
    <w:rsid w:val="00C6612A"/>
    <w:rsid w:val="00C661A5"/>
    <w:rsid w:val="00C66CB7"/>
    <w:rsid w:val="00C677D2"/>
    <w:rsid w:val="00C70555"/>
    <w:rsid w:val="00C708A5"/>
    <w:rsid w:val="00C70D66"/>
    <w:rsid w:val="00C71102"/>
    <w:rsid w:val="00C71BDF"/>
    <w:rsid w:val="00C73E4B"/>
    <w:rsid w:val="00C73F61"/>
    <w:rsid w:val="00C74813"/>
    <w:rsid w:val="00C75275"/>
    <w:rsid w:val="00C753DB"/>
    <w:rsid w:val="00C75F1D"/>
    <w:rsid w:val="00C7629D"/>
    <w:rsid w:val="00C77495"/>
    <w:rsid w:val="00C774B7"/>
    <w:rsid w:val="00C77975"/>
    <w:rsid w:val="00C77B21"/>
    <w:rsid w:val="00C77C50"/>
    <w:rsid w:val="00C77D24"/>
    <w:rsid w:val="00C77DC3"/>
    <w:rsid w:val="00C800A3"/>
    <w:rsid w:val="00C801A2"/>
    <w:rsid w:val="00C801EF"/>
    <w:rsid w:val="00C80BAF"/>
    <w:rsid w:val="00C81240"/>
    <w:rsid w:val="00C827DE"/>
    <w:rsid w:val="00C83182"/>
    <w:rsid w:val="00C83B8A"/>
    <w:rsid w:val="00C83D69"/>
    <w:rsid w:val="00C83E7E"/>
    <w:rsid w:val="00C83F7F"/>
    <w:rsid w:val="00C841DB"/>
    <w:rsid w:val="00C84A7C"/>
    <w:rsid w:val="00C8514E"/>
    <w:rsid w:val="00C85458"/>
    <w:rsid w:val="00C854F9"/>
    <w:rsid w:val="00C856F6"/>
    <w:rsid w:val="00C8595A"/>
    <w:rsid w:val="00C85A83"/>
    <w:rsid w:val="00C85BD1"/>
    <w:rsid w:val="00C86181"/>
    <w:rsid w:val="00C86194"/>
    <w:rsid w:val="00C86319"/>
    <w:rsid w:val="00C8638B"/>
    <w:rsid w:val="00C866D5"/>
    <w:rsid w:val="00C86CD7"/>
    <w:rsid w:val="00C872AA"/>
    <w:rsid w:val="00C87683"/>
    <w:rsid w:val="00C8784A"/>
    <w:rsid w:val="00C87E54"/>
    <w:rsid w:val="00C9005A"/>
    <w:rsid w:val="00C900F9"/>
    <w:rsid w:val="00C9011A"/>
    <w:rsid w:val="00C90559"/>
    <w:rsid w:val="00C9061D"/>
    <w:rsid w:val="00C90C7E"/>
    <w:rsid w:val="00C91558"/>
    <w:rsid w:val="00C9171E"/>
    <w:rsid w:val="00C921AC"/>
    <w:rsid w:val="00C92C62"/>
    <w:rsid w:val="00C9389F"/>
    <w:rsid w:val="00C93A12"/>
    <w:rsid w:val="00C943BF"/>
    <w:rsid w:val="00C9447A"/>
    <w:rsid w:val="00C94938"/>
    <w:rsid w:val="00C94D74"/>
    <w:rsid w:val="00C955B0"/>
    <w:rsid w:val="00C95878"/>
    <w:rsid w:val="00C95D9C"/>
    <w:rsid w:val="00C972DE"/>
    <w:rsid w:val="00C97C2D"/>
    <w:rsid w:val="00C97CC8"/>
    <w:rsid w:val="00CA000A"/>
    <w:rsid w:val="00CA05CC"/>
    <w:rsid w:val="00CA05CE"/>
    <w:rsid w:val="00CA0E72"/>
    <w:rsid w:val="00CA146C"/>
    <w:rsid w:val="00CA1715"/>
    <w:rsid w:val="00CA174E"/>
    <w:rsid w:val="00CA1D94"/>
    <w:rsid w:val="00CA1E00"/>
    <w:rsid w:val="00CA24D1"/>
    <w:rsid w:val="00CA259A"/>
    <w:rsid w:val="00CA2751"/>
    <w:rsid w:val="00CA34C3"/>
    <w:rsid w:val="00CA36DD"/>
    <w:rsid w:val="00CA3940"/>
    <w:rsid w:val="00CA3944"/>
    <w:rsid w:val="00CA3A58"/>
    <w:rsid w:val="00CA3A73"/>
    <w:rsid w:val="00CA3B73"/>
    <w:rsid w:val="00CA3C70"/>
    <w:rsid w:val="00CA3D6A"/>
    <w:rsid w:val="00CA3E76"/>
    <w:rsid w:val="00CA428A"/>
    <w:rsid w:val="00CA4AEE"/>
    <w:rsid w:val="00CA4E16"/>
    <w:rsid w:val="00CA4EDA"/>
    <w:rsid w:val="00CA5626"/>
    <w:rsid w:val="00CA60E0"/>
    <w:rsid w:val="00CA69DD"/>
    <w:rsid w:val="00CA6FA1"/>
    <w:rsid w:val="00CA7030"/>
    <w:rsid w:val="00CA7142"/>
    <w:rsid w:val="00CA76D4"/>
    <w:rsid w:val="00CA78E7"/>
    <w:rsid w:val="00CB06DB"/>
    <w:rsid w:val="00CB1F2F"/>
    <w:rsid w:val="00CB2153"/>
    <w:rsid w:val="00CB21A9"/>
    <w:rsid w:val="00CB2DF3"/>
    <w:rsid w:val="00CB30C3"/>
    <w:rsid w:val="00CB327F"/>
    <w:rsid w:val="00CB3794"/>
    <w:rsid w:val="00CB388A"/>
    <w:rsid w:val="00CB3B2A"/>
    <w:rsid w:val="00CB4BD1"/>
    <w:rsid w:val="00CB4DE4"/>
    <w:rsid w:val="00CB53FD"/>
    <w:rsid w:val="00CB60AB"/>
    <w:rsid w:val="00CB6114"/>
    <w:rsid w:val="00CB640F"/>
    <w:rsid w:val="00CB69B2"/>
    <w:rsid w:val="00CB7661"/>
    <w:rsid w:val="00CB7864"/>
    <w:rsid w:val="00CB7ACC"/>
    <w:rsid w:val="00CB7B53"/>
    <w:rsid w:val="00CB7C04"/>
    <w:rsid w:val="00CB7D17"/>
    <w:rsid w:val="00CB7F50"/>
    <w:rsid w:val="00CC109C"/>
    <w:rsid w:val="00CC126B"/>
    <w:rsid w:val="00CC190C"/>
    <w:rsid w:val="00CC21A0"/>
    <w:rsid w:val="00CC2BBE"/>
    <w:rsid w:val="00CC2C4D"/>
    <w:rsid w:val="00CC37AC"/>
    <w:rsid w:val="00CC3BD0"/>
    <w:rsid w:val="00CC3CB0"/>
    <w:rsid w:val="00CC3F5C"/>
    <w:rsid w:val="00CC4DBE"/>
    <w:rsid w:val="00CC5068"/>
    <w:rsid w:val="00CC50D1"/>
    <w:rsid w:val="00CC5864"/>
    <w:rsid w:val="00CC591B"/>
    <w:rsid w:val="00CC59DF"/>
    <w:rsid w:val="00CC5BF9"/>
    <w:rsid w:val="00CC5F65"/>
    <w:rsid w:val="00CC67FA"/>
    <w:rsid w:val="00CC6CB9"/>
    <w:rsid w:val="00CC7236"/>
    <w:rsid w:val="00CD04C9"/>
    <w:rsid w:val="00CD0537"/>
    <w:rsid w:val="00CD0A09"/>
    <w:rsid w:val="00CD0B49"/>
    <w:rsid w:val="00CD0D44"/>
    <w:rsid w:val="00CD24D8"/>
    <w:rsid w:val="00CD2587"/>
    <w:rsid w:val="00CD2CDB"/>
    <w:rsid w:val="00CD2E34"/>
    <w:rsid w:val="00CD30A6"/>
    <w:rsid w:val="00CD45F3"/>
    <w:rsid w:val="00CD4B69"/>
    <w:rsid w:val="00CD5494"/>
    <w:rsid w:val="00CD5E8B"/>
    <w:rsid w:val="00CD6256"/>
    <w:rsid w:val="00CD64A0"/>
    <w:rsid w:val="00CD6E44"/>
    <w:rsid w:val="00CD71D3"/>
    <w:rsid w:val="00CD734D"/>
    <w:rsid w:val="00CD7457"/>
    <w:rsid w:val="00CD7519"/>
    <w:rsid w:val="00CD774A"/>
    <w:rsid w:val="00CD7DD9"/>
    <w:rsid w:val="00CE014C"/>
    <w:rsid w:val="00CE133C"/>
    <w:rsid w:val="00CE1520"/>
    <w:rsid w:val="00CE19EF"/>
    <w:rsid w:val="00CE202D"/>
    <w:rsid w:val="00CE2E72"/>
    <w:rsid w:val="00CE362A"/>
    <w:rsid w:val="00CE3AC6"/>
    <w:rsid w:val="00CE3E85"/>
    <w:rsid w:val="00CE3F1F"/>
    <w:rsid w:val="00CE3FB3"/>
    <w:rsid w:val="00CE56E2"/>
    <w:rsid w:val="00CE6B8E"/>
    <w:rsid w:val="00CE6F34"/>
    <w:rsid w:val="00CE7763"/>
    <w:rsid w:val="00CE78CA"/>
    <w:rsid w:val="00CF0B12"/>
    <w:rsid w:val="00CF0CBF"/>
    <w:rsid w:val="00CF0FC8"/>
    <w:rsid w:val="00CF1125"/>
    <w:rsid w:val="00CF18F8"/>
    <w:rsid w:val="00CF19B2"/>
    <w:rsid w:val="00CF1BED"/>
    <w:rsid w:val="00CF28B2"/>
    <w:rsid w:val="00CF2E59"/>
    <w:rsid w:val="00CF3D74"/>
    <w:rsid w:val="00CF3D8B"/>
    <w:rsid w:val="00CF3DB3"/>
    <w:rsid w:val="00CF48DB"/>
    <w:rsid w:val="00CF4AAC"/>
    <w:rsid w:val="00CF5677"/>
    <w:rsid w:val="00CF6759"/>
    <w:rsid w:val="00CF6884"/>
    <w:rsid w:val="00CF6A4D"/>
    <w:rsid w:val="00CF6E33"/>
    <w:rsid w:val="00CF6F9B"/>
    <w:rsid w:val="00CF732F"/>
    <w:rsid w:val="00CF7645"/>
    <w:rsid w:val="00CF7943"/>
    <w:rsid w:val="00D008D0"/>
    <w:rsid w:val="00D00C2C"/>
    <w:rsid w:val="00D016CB"/>
    <w:rsid w:val="00D01719"/>
    <w:rsid w:val="00D02798"/>
    <w:rsid w:val="00D02A85"/>
    <w:rsid w:val="00D02B10"/>
    <w:rsid w:val="00D033F0"/>
    <w:rsid w:val="00D03C13"/>
    <w:rsid w:val="00D03CC0"/>
    <w:rsid w:val="00D03EEE"/>
    <w:rsid w:val="00D03F18"/>
    <w:rsid w:val="00D04689"/>
    <w:rsid w:val="00D04702"/>
    <w:rsid w:val="00D04980"/>
    <w:rsid w:val="00D04F4B"/>
    <w:rsid w:val="00D05637"/>
    <w:rsid w:val="00D05C6A"/>
    <w:rsid w:val="00D05D21"/>
    <w:rsid w:val="00D05F5D"/>
    <w:rsid w:val="00D066CF"/>
    <w:rsid w:val="00D070C9"/>
    <w:rsid w:val="00D073F3"/>
    <w:rsid w:val="00D07459"/>
    <w:rsid w:val="00D0766A"/>
    <w:rsid w:val="00D0783A"/>
    <w:rsid w:val="00D07959"/>
    <w:rsid w:val="00D07A68"/>
    <w:rsid w:val="00D10597"/>
    <w:rsid w:val="00D107E6"/>
    <w:rsid w:val="00D109C4"/>
    <w:rsid w:val="00D10BA6"/>
    <w:rsid w:val="00D10F0F"/>
    <w:rsid w:val="00D115B4"/>
    <w:rsid w:val="00D11654"/>
    <w:rsid w:val="00D11885"/>
    <w:rsid w:val="00D119DE"/>
    <w:rsid w:val="00D11F00"/>
    <w:rsid w:val="00D1288E"/>
    <w:rsid w:val="00D12910"/>
    <w:rsid w:val="00D13196"/>
    <w:rsid w:val="00D13682"/>
    <w:rsid w:val="00D13740"/>
    <w:rsid w:val="00D137F5"/>
    <w:rsid w:val="00D1384A"/>
    <w:rsid w:val="00D139B5"/>
    <w:rsid w:val="00D15A6B"/>
    <w:rsid w:val="00D163A7"/>
    <w:rsid w:val="00D16444"/>
    <w:rsid w:val="00D17530"/>
    <w:rsid w:val="00D17655"/>
    <w:rsid w:val="00D17B0C"/>
    <w:rsid w:val="00D17D6C"/>
    <w:rsid w:val="00D17DB2"/>
    <w:rsid w:val="00D17DE8"/>
    <w:rsid w:val="00D17E22"/>
    <w:rsid w:val="00D2002E"/>
    <w:rsid w:val="00D20803"/>
    <w:rsid w:val="00D2096F"/>
    <w:rsid w:val="00D20DFF"/>
    <w:rsid w:val="00D20FE3"/>
    <w:rsid w:val="00D21EB8"/>
    <w:rsid w:val="00D2214D"/>
    <w:rsid w:val="00D223FE"/>
    <w:rsid w:val="00D2247B"/>
    <w:rsid w:val="00D225F0"/>
    <w:rsid w:val="00D23816"/>
    <w:rsid w:val="00D23A17"/>
    <w:rsid w:val="00D23BA6"/>
    <w:rsid w:val="00D23DB4"/>
    <w:rsid w:val="00D241DB"/>
    <w:rsid w:val="00D24BE9"/>
    <w:rsid w:val="00D24C9D"/>
    <w:rsid w:val="00D252B5"/>
    <w:rsid w:val="00D26422"/>
    <w:rsid w:val="00D26788"/>
    <w:rsid w:val="00D26903"/>
    <w:rsid w:val="00D26E01"/>
    <w:rsid w:val="00D26EBA"/>
    <w:rsid w:val="00D272AC"/>
    <w:rsid w:val="00D30D16"/>
    <w:rsid w:val="00D30ED0"/>
    <w:rsid w:val="00D313D6"/>
    <w:rsid w:val="00D31771"/>
    <w:rsid w:val="00D31C06"/>
    <w:rsid w:val="00D3364A"/>
    <w:rsid w:val="00D33B71"/>
    <w:rsid w:val="00D33CAA"/>
    <w:rsid w:val="00D3430D"/>
    <w:rsid w:val="00D34796"/>
    <w:rsid w:val="00D351DE"/>
    <w:rsid w:val="00D3558E"/>
    <w:rsid w:val="00D35902"/>
    <w:rsid w:val="00D359CE"/>
    <w:rsid w:val="00D361E3"/>
    <w:rsid w:val="00D375BA"/>
    <w:rsid w:val="00D401D0"/>
    <w:rsid w:val="00D40DCF"/>
    <w:rsid w:val="00D41773"/>
    <w:rsid w:val="00D41911"/>
    <w:rsid w:val="00D41A2B"/>
    <w:rsid w:val="00D42A5D"/>
    <w:rsid w:val="00D43603"/>
    <w:rsid w:val="00D436BA"/>
    <w:rsid w:val="00D439E6"/>
    <w:rsid w:val="00D43C33"/>
    <w:rsid w:val="00D43E01"/>
    <w:rsid w:val="00D442BA"/>
    <w:rsid w:val="00D4446A"/>
    <w:rsid w:val="00D4584F"/>
    <w:rsid w:val="00D458B2"/>
    <w:rsid w:val="00D4638B"/>
    <w:rsid w:val="00D47370"/>
    <w:rsid w:val="00D47BCE"/>
    <w:rsid w:val="00D50BBF"/>
    <w:rsid w:val="00D5142C"/>
    <w:rsid w:val="00D51C6E"/>
    <w:rsid w:val="00D51CE5"/>
    <w:rsid w:val="00D51DB5"/>
    <w:rsid w:val="00D52216"/>
    <w:rsid w:val="00D522AE"/>
    <w:rsid w:val="00D52348"/>
    <w:rsid w:val="00D5235E"/>
    <w:rsid w:val="00D5267C"/>
    <w:rsid w:val="00D52E6C"/>
    <w:rsid w:val="00D536B9"/>
    <w:rsid w:val="00D53C0A"/>
    <w:rsid w:val="00D54392"/>
    <w:rsid w:val="00D55E1E"/>
    <w:rsid w:val="00D56883"/>
    <w:rsid w:val="00D57199"/>
    <w:rsid w:val="00D603B2"/>
    <w:rsid w:val="00D603F3"/>
    <w:rsid w:val="00D6082C"/>
    <w:rsid w:val="00D60D1A"/>
    <w:rsid w:val="00D610DB"/>
    <w:rsid w:val="00D61123"/>
    <w:rsid w:val="00D61267"/>
    <w:rsid w:val="00D61FA8"/>
    <w:rsid w:val="00D62C95"/>
    <w:rsid w:val="00D63166"/>
    <w:rsid w:val="00D6327A"/>
    <w:rsid w:val="00D637E4"/>
    <w:rsid w:val="00D63BCB"/>
    <w:rsid w:val="00D6448A"/>
    <w:rsid w:val="00D649B6"/>
    <w:rsid w:val="00D64F0A"/>
    <w:rsid w:val="00D65180"/>
    <w:rsid w:val="00D651D4"/>
    <w:rsid w:val="00D6562D"/>
    <w:rsid w:val="00D6570E"/>
    <w:rsid w:val="00D65799"/>
    <w:rsid w:val="00D660F3"/>
    <w:rsid w:val="00D66C14"/>
    <w:rsid w:val="00D66CB6"/>
    <w:rsid w:val="00D6760D"/>
    <w:rsid w:val="00D67611"/>
    <w:rsid w:val="00D707ED"/>
    <w:rsid w:val="00D70993"/>
    <w:rsid w:val="00D70FC3"/>
    <w:rsid w:val="00D71855"/>
    <w:rsid w:val="00D718D5"/>
    <w:rsid w:val="00D71948"/>
    <w:rsid w:val="00D7195C"/>
    <w:rsid w:val="00D73420"/>
    <w:rsid w:val="00D73C63"/>
    <w:rsid w:val="00D73D75"/>
    <w:rsid w:val="00D74B57"/>
    <w:rsid w:val="00D74BF3"/>
    <w:rsid w:val="00D7515C"/>
    <w:rsid w:val="00D759DB"/>
    <w:rsid w:val="00D75DE8"/>
    <w:rsid w:val="00D7675B"/>
    <w:rsid w:val="00D76E1D"/>
    <w:rsid w:val="00D76F07"/>
    <w:rsid w:val="00D77040"/>
    <w:rsid w:val="00D772BA"/>
    <w:rsid w:val="00D804F9"/>
    <w:rsid w:val="00D8092E"/>
    <w:rsid w:val="00D80DE0"/>
    <w:rsid w:val="00D80FB5"/>
    <w:rsid w:val="00D812A3"/>
    <w:rsid w:val="00D81366"/>
    <w:rsid w:val="00D81BA9"/>
    <w:rsid w:val="00D81F3C"/>
    <w:rsid w:val="00D82379"/>
    <w:rsid w:val="00D830DF"/>
    <w:rsid w:val="00D835C4"/>
    <w:rsid w:val="00D83913"/>
    <w:rsid w:val="00D83A11"/>
    <w:rsid w:val="00D83AB0"/>
    <w:rsid w:val="00D83B92"/>
    <w:rsid w:val="00D84016"/>
    <w:rsid w:val="00D847DB"/>
    <w:rsid w:val="00D85CB9"/>
    <w:rsid w:val="00D85E8A"/>
    <w:rsid w:val="00D86003"/>
    <w:rsid w:val="00D8609D"/>
    <w:rsid w:val="00D86249"/>
    <w:rsid w:val="00D86EBC"/>
    <w:rsid w:val="00D87047"/>
    <w:rsid w:val="00D870B9"/>
    <w:rsid w:val="00D872F8"/>
    <w:rsid w:val="00D87CCB"/>
    <w:rsid w:val="00D87D07"/>
    <w:rsid w:val="00D90CA9"/>
    <w:rsid w:val="00D91323"/>
    <w:rsid w:val="00D91AC5"/>
    <w:rsid w:val="00D91DCF"/>
    <w:rsid w:val="00D92BB3"/>
    <w:rsid w:val="00D93359"/>
    <w:rsid w:val="00D93B23"/>
    <w:rsid w:val="00D956E7"/>
    <w:rsid w:val="00D95989"/>
    <w:rsid w:val="00D95C74"/>
    <w:rsid w:val="00D96BEF"/>
    <w:rsid w:val="00D97DCA"/>
    <w:rsid w:val="00DA01C2"/>
    <w:rsid w:val="00DA06B5"/>
    <w:rsid w:val="00DA1095"/>
    <w:rsid w:val="00DA1E0D"/>
    <w:rsid w:val="00DA1E47"/>
    <w:rsid w:val="00DA214C"/>
    <w:rsid w:val="00DA21B6"/>
    <w:rsid w:val="00DA30DB"/>
    <w:rsid w:val="00DA3234"/>
    <w:rsid w:val="00DA364B"/>
    <w:rsid w:val="00DA3751"/>
    <w:rsid w:val="00DA3DB0"/>
    <w:rsid w:val="00DA3FA2"/>
    <w:rsid w:val="00DA4944"/>
    <w:rsid w:val="00DA5037"/>
    <w:rsid w:val="00DA5838"/>
    <w:rsid w:val="00DA6CD4"/>
    <w:rsid w:val="00DA6EAB"/>
    <w:rsid w:val="00DA70A7"/>
    <w:rsid w:val="00DA71E3"/>
    <w:rsid w:val="00DA7571"/>
    <w:rsid w:val="00DB07B1"/>
    <w:rsid w:val="00DB09E8"/>
    <w:rsid w:val="00DB0D0D"/>
    <w:rsid w:val="00DB0D65"/>
    <w:rsid w:val="00DB10B4"/>
    <w:rsid w:val="00DB112C"/>
    <w:rsid w:val="00DB1563"/>
    <w:rsid w:val="00DB26BC"/>
    <w:rsid w:val="00DB2AD2"/>
    <w:rsid w:val="00DB2C21"/>
    <w:rsid w:val="00DB3223"/>
    <w:rsid w:val="00DB3790"/>
    <w:rsid w:val="00DB3865"/>
    <w:rsid w:val="00DB3BCC"/>
    <w:rsid w:val="00DB4096"/>
    <w:rsid w:val="00DB4196"/>
    <w:rsid w:val="00DB4A52"/>
    <w:rsid w:val="00DB51A7"/>
    <w:rsid w:val="00DB5527"/>
    <w:rsid w:val="00DB5777"/>
    <w:rsid w:val="00DB5CAC"/>
    <w:rsid w:val="00DB5F09"/>
    <w:rsid w:val="00DB5FB7"/>
    <w:rsid w:val="00DB70D2"/>
    <w:rsid w:val="00DB7136"/>
    <w:rsid w:val="00DB7616"/>
    <w:rsid w:val="00DB7742"/>
    <w:rsid w:val="00DB7BD5"/>
    <w:rsid w:val="00DB7C14"/>
    <w:rsid w:val="00DC0847"/>
    <w:rsid w:val="00DC088A"/>
    <w:rsid w:val="00DC09F4"/>
    <w:rsid w:val="00DC1390"/>
    <w:rsid w:val="00DC1397"/>
    <w:rsid w:val="00DC1529"/>
    <w:rsid w:val="00DC15C9"/>
    <w:rsid w:val="00DC25F6"/>
    <w:rsid w:val="00DC2762"/>
    <w:rsid w:val="00DC2FAE"/>
    <w:rsid w:val="00DC3FA7"/>
    <w:rsid w:val="00DC477C"/>
    <w:rsid w:val="00DC47C3"/>
    <w:rsid w:val="00DC486A"/>
    <w:rsid w:val="00DC4A05"/>
    <w:rsid w:val="00DC5074"/>
    <w:rsid w:val="00DC64A2"/>
    <w:rsid w:val="00DC67F5"/>
    <w:rsid w:val="00DC6F0F"/>
    <w:rsid w:val="00DC72B9"/>
    <w:rsid w:val="00DC7932"/>
    <w:rsid w:val="00DC7BD6"/>
    <w:rsid w:val="00DC7FFB"/>
    <w:rsid w:val="00DD074D"/>
    <w:rsid w:val="00DD08FC"/>
    <w:rsid w:val="00DD0B32"/>
    <w:rsid w:val="00DD0E31"/>
    <w:rsid w:val="00DD1560"/>
    <w:rsid w:val="00DD1E47"/>
    <w:rsid w:val="00DD21E2"/>
    <w:rsid w:val="00DD224E"/>
    <w:rsid w:val="00DD2EE3"/>
    <w:rsid w:val="00DD35C8"/>
    <w:rsid w:val="00DD3D7C"/>
    <w:rsid w:val="00DD4554"/>
    <w:rsid w:val="00DD45B6"/>
    <w:rsid w:val="00DD56DC"/>
    <w:rsid w:val="00DD6091"/>
    <w:rsid w:val="00DD748C"/>
    <w:rsid w:val="00DD76F8"/>
    <w:rsid w:val="00DD7BBD"/>
    <w:rsid w:val="00DE01DA"/>
    <w:rsid w:val="00DE0D00"/>
    <w:rsid w:val="00DE0E9A"/>
    <w:rsid w:val="00DE0EF8"/>
    <w:rsid w:val="00DE15A2"/>
    <w:rsid w:val="00DE1BD4"/>
    <w:rsid w:val="00DE1ECF"/>
    <w:rsid w:val="00DE22BC"/>
    <w:rsid w:val="00DE2A0E"/>
    <w:rsid w:val="00DE2FA6"/>
    <w:rsid w:val="00DE3431"/>
    <w:rsid w:val="00DE3610"/>
    <w:rsid w:val="00DE3898"/>
    <w:rsid w:val="00DE3F39"/>
    <w:rsid w:val="00DE3FB6"/>
    <w:rsid w:val="00DE48E8"/>
    <w:rsid w:val="00DE4B2F"/>
    <w:rsid w:val="00DE4C2C"/>
    <w:rsid w:val="00DE5361"/>
    <w:rsid w:val="00DE54E1"/>
    <w:rsid w:val="00DE5AF1"/>
    <w:rsid w:val="00DE5B89"/>
    <w:rsid w:val="00DE5BCB"/>
    <w:rsid w:val="00DE60F0"/>
    <w:rsid w:val="00DE6579"/>
    <w:rsid w:val="00DE6DE6"/>
    <w:rsid w:val="00DE6F0B"/>
    <w:rsid w:val="00DE798D"/>
    <w:rsid w:val="00DF009A"/>
    <w:rsid w:val="00DF0117"/>
    <w:rsid w:val="00DF07D9"/>
    <w:rsid w:val="00DF0F68"/>
    <w:rsid w:val="00DF11B5"/>
    <w:rsid w:val="00DF1EAC"/>
    <w:rsid w:val="00DF2653"/>
    <w:rsid w:val="00DF29B1"/>
    <w:rsid w:val="00DF31B5"/>
    <w:rsid w:val="00DF362C"/>
    <w:rsid w:val="00DF3857"/>
    <w:rsid w:val="00DF49B4"/>
    <w:rsid w:val="00DF4CD9"/>
    <w:rsid w:val="00DF75BA"/>
    <w:rsid w:val="00DF789A"/>
    <w:rsid w:val="00DF789E"/>
    <w:rsid w:val="00DF7E06"/>
    <w:rsid w:val="00E000F0"/>
    <w:rsid w:val="00E00365"/>
    <w:rsid w:val="00E009BD"/>
    <w:rsid w:val="00E00AE7"/>
    <w:rsid w:val="00E01586"/>
    <w:rsid w:val="00E01D4B"/>
    <w:rsid w:val="00E02486"/>
    <w:rsid w:val="00E0260C"/>
    <w:rsid w:val="00E02844"/>
    <w:rsid w:val="00E02E9C"/>
    <w:rsid w:val="00E02FE9"/>
    <w:rsid w:val="00E03D72"/>
    <w:rsid w:val="00E03ECA"/>
    <w:rsid w:val="00E04049"/>
    <w:rsid w:val="00E04172"/>
    <w:rsid w:val="00E0422B"/>
    <w:rsid w:val="00E05614"/>
    <w:rsid w:val="00E057AC"/>
    <w:rsid w:val="00E0595F"/>
    <w:rsid w:val="00E05D87"/>
    <w:rsid w:val="00E06D64"/>
    <w:rsid w:val="00E070DD"/>
    <w:rsid w:val="00E071E6"/>
    <w:rsid w:val="00E072DE"/>
    <w:rsid w:val="00E0763C"/>
    <w:rsid w:val="00E07B6C"/>
    <w:rsid w:val="00E102DD"/>
    <w:rsid w:val="00E10D05"/>
    <w:rsid w:val="00E10EEE"/>
    <w:rsid w:val="00E11702"/>
    <w:rsid w:val="00E1207B"/>
    <w:rsid w:val="00E120DC"/>
    <w:rsid w:val="00E1242A"/>
    <w:rsid w:val="00E12BCF"/>
    <w:rsid w:val="00E12E68"/>
    <w:rsid w:val="00E12FC7"/>
    <w:rsid w:val="00E1348C"/>
    <w:rsid w:val="00E137F4"/>
    <w:rsid w:val="00E13A50"/>
    <w:rsid w:val="00E13E1E"/>
    <w:rsid w:val="00E14F15"/>
    <w:rsid w:val="00E14FA8"/>
    <w:rsid w:val="00E163D4"/>
    <w:rsid w:val="00E16AF2"/>
    <w:rsid w:val="00E17561"/>
    <w:rsid w:val="00E17629"/>
    <w:rsid w:val="00E20A8D"/>
    <w:rsid w:val="00E21047"/>
    <w:rsid w:val="00E214E0"/>
    <w:rsid w:val="00E2158B"/>
    <w:rsid w:val="00E223FC"/>
    <w:rsid w:val="00E22AF3"/>
    <w:rsid w:val="00E22BBF"/>
    <w:rsid w:val="00E232F8"/>
    <w:rsid w:val="00E24B68"/>
    <w:rsid w:val="00E24BC6"/>
    <w:rsid w:val="00E253D8"/>
    <w:rsid w:val="00E259E7"/>
    <w:rsid w:val="00E25AD3"/>
    <w:rsid w:val="00E25FD7"/>
    <w:rsid w:val="00E26387"/>
    <w:rsid w:val="00E26A08"/>
    <w:rsid w:val="00E26BC0"/>
    <w:rsid w:val="00E274A0"/>
    <w:rsid w:val="00E27A65"/>
    <w:rsid w:val="00E27EC2"/>
    <w:rsid w:val="00E30273"/>
    <w:rsid w:val="00E30CD0"/>
    <w:rsid w:val="00E3117E"/>
    <w:rsid w:val="00E31D83"/>
    <w:rsid w:val="00E32286"/>
    <w:rsid w:val="00E32669"/>
    <w:rsid w:val="00E32FB4"/>
    <w:rsid w:val="00E33774"/>
    <w:rsid w:val="00E33F2B"/>
    <w:rsid w:val="00E34099"/>
    <w:rsid w:val="00E35195"/>
    <w:rsid w:val="00E36708"/>
    <w:rsid w:val="00E36FF0"/>
    <w:rsid w:val="00E37157"/>
    <w:rsid w:val="00E40380"/>
    <w:rsid w:val="00E40478"/>
    <w:rsid w:val="00E40975"/>
    <w:rsid w:val="00E40D62"/>
    <w:rsid w:val="00E40F09"/>
    <w:rsid w:val="00E41441"/>
    <w:rsid w:val="00E4183B"/>
    <w:rsid w:val="00E41EC5"/>
    <w:rsid w:val="00E41F9C"/>
    <w:rsid w:val="00E420E9"/>
    <w:rsid w:val="00E424A7"/>
    <w:rsid w:val="00E42780"/>
    <w:rsid w:val="00E430C5"/>
    <w:rsid w:val="00E43109"/>
    <w:rsid w:val="00E431ED"/>
    <w:rsid w:val="00E4389E"/>
    <w:rsid w:val="00E43936"/>
    <w:rsid w:val="00E43A8A"/>
    <w:rsid w:val="00E43F6F"/>
    <w:rsid w:val="00E4412A"/>
    <w:rsid w:val="00E4430B"/>
    <w:rsid w:val="00E445A0"/>
    <w:rsid w:val="00E44BAB"/>
    <w:rsid w:val="00E44D06"/>
    <w:rsid w:val="00E459BA"/>
    <w:rsid w:val="00E46253"/>
    <w:rsid w:val="00E46BEB"/>
    <w:rsid w:val="00E46FCC"/>
    <w:rsid w:val="00E47420"/>
    <w:rsid w:val="00E50441"/>
    <w:rsid w:val="00E504B7"/>
    <w:rsid w:val="00E50786"/>
    <w:rsid w:val="00E513CA"/>
    <w:rsid w:val="00E51BBB"/>
    <w:rsid w:val="00E51BBE"/>
    <w:rsid w:val="00E5269A"/>
    <w:rsid w:val="00E52B56"/>
    <w:rsid w:val="00E53434"/>
    <w:rsid w:val="00E54276"/>
    <w:rsid w:val="00E542E1"/>
    <w:rsid w:val="00E542FA"/>
    <w:rsid w:val="00E54595"/>
    <w:rsid w:val="00E5529C"/>
    <w:rsid w:val="00E554EF"/>
    <w:rsid w:val="00E55A3C"/>
    <w:rsid w:val="00E5679D"/>
    <w:rsid w:val="00E57BE8"/>
    <w:rsid w:val="00E57E95"/>
    <w:rsid w:val="00E6048E"/>
    <w:rsid w:val="00E610BD"/>
    <w:rsid w:val="00E619FD"/>
    <w:rsid w:val="00E6301B"/>
    <w:rsid w:val="00E63CD8"/>
    <w:rsid w:val="00E64480"/>
    <w:rsid w:val="00E6448A"/>
    <w:rsid w:val="00E653A8"/>
    <w:rsid w:val="00E65BDA"/>
    <w:rsid w:val="00E66DA3"/>
    <w:rsid w:val="00E672D3"/>
    <w:rsid w:val="00E673B1"/>
    <w:rsid w:val="00E67C59"/>
    <w:rsid w:val="00E701F2"/>
    <w:rsid w:val="00E7037D"/>
    <w:rsid w:val="00E70969"/>
    <w:rsid w:val="00E72005"/>
    <w:rsid w:val="00E72063"/>
    <w:rsid w:val="00E724F4"/>
    <w:rsid w:val="00E72AFA"/>
    <w:rsid w:val="00E72C84"/>
    <w:rsid w:val="00E73510"/>
    <w:rsid w:val="00E7379F"/>
    <w:rsid w:val="00E73E93"/>
    <w:rsid w:val="00E742F3"/>
    <w:rsid w:val="00E74484"/>
    <w:rsid w:val="00E746FB"/>
    <w:rsid w:val="00E74717"/>
    <w:rsid w:val="00E74A8A"/>
    <w:rsid w:val="00E74B6A"/>
    <w:rsid w:val="00E74F3A"/>
    <w:rsid w:val="00E75625"/>
    <w:rsid w:val="00E75EC5"/>
    <w:rsid w:val="00E76E0F"/>
    <w:rsid w:val="00E772B7"/>
    <w:rsid w:val="00E77608"/>
    <w:rsid w:val="00E77ACF"/>
    <w:rsid w:val="00E8083E"/>
    <w:rsid w:val="00E8098B"/>
    <w:rsid w:val="00E80A3A"/>
    <w:rsid w:val="00E81EA3"/>
    <w:rsid w:val="00E8215C"/>
    <w:rsid w:val="00E821E7"/>
    <w:rsid w:val="00E82364"/>
    <w:rsid w:val="00E824EF"/>
    <w:rsid w:val="00E82620"/>
    <w:rsid w:val="00E827C2"/>
    <w:rsid w:val="00E8411A"/>
    <w:rsid w:val="00E84C3D"/>
    <w:rsid w:val="00E84CB0"/>
    <w:rsid w:val="00E84E21"/>
    <w:rsid w:val="00E85001"/>
    <w:rsid w:val="00E85577"/>
    <w:rsid w:val="00E85B5C"/>
    <w:rsid w:val="00E85E08"/>
    <w:rsid w:val="00E8686C"/>
    <w:rsid w:val="00E86889"/>
    <w:rsid w:val="00E86E39"/>
    <w:rsid w:val="00E870FE"/>
    <w:rsid w:val="00E876F4"/>
    <w:rsid w:val="00E877A2"/>
    <w:rsid w:val="00E87CE8"/>
    <w:rsid w:val="00E87F30"/>
    <w:rsid w:val="00E909DB"/>
    <w:rsid w:val="00E915CD"/>
    <w:rsid w:val="00E92309"/>
    <w:rsid w:val="00E94910"/>
    <w:rsid w:val="00E949B0"/>
    <w:rsid w:val="00E94A98"/>
    <w:rsid w:val="00E94AE8"/>
    <w:rsid w:val="00E951F9"/>
    <w:rsid w:val="00E96886"/>
    <w:rsid w:val="00E96F62"/>
    <w:rsid w:val="00E97705"/>
    <w:rsid w:val="00E97EC4"/>
    <w:rsid w:val="00EA08A9"/>
    <w:rsid w:val="00EA1221"/>
    <w:rsid w:val="00EA3907"/>
    <w:rsid w:val="00EA41D6"/>
    <w:rsid w:val="00EA4592"/>
    <w:rsid w:val="00EA5CEA"/>
    <w:rsid w:val="00EA5F22"/>
    <w:rsid w:val="00EA6430"/>
    <w:rsid w:val="00EA6883"/>
    <w:rsid w:val="00EA6911"/>
    <w:rsid w:val="00EA745C"/>
    <w:rsid w:val="00EA7608"/>
    <w:rsid w:val="00EA7B8D"/>
    <w:rsid w:val="00EB0081"/>
    <w:rsid w:val="00EB027D"/>
    <w:rsid w:val="00EB1883"/>
    <w:rsid w:val="00EB1A85"/>
    <w:rsid w:val="00EB1CF7"/>
    <w:rsid w:val="00EB241F"/>
    <w:rsid w:val="00EB31C7"/>
    <w:rsid w:val="00EB340B"/>
    <w:rsid w:val="00EB356F"/>
    <w:rsid w:val="00EB3E7D"/>
    <w:rsid w:val="00EB453D"/>
    <w:rsid w:val="00EB46E3"/>
    <w:rsid w:val="00EB4ED5"/>
    <w:rsid w:val="00EB52EF"/>
    <w:rsid w:val="00EB5476"/>
    <w:rsid w:val="00EB58DD"/>
    <w:rsid w:val="00EB5DA1"/>
    <w:rsid w:val="00EB6CF9"/>
    <w:rsid w:val="00EB7388"/>
    <w:rsid w:val="00EB7983"/>
    <w:rsid w:val="00EB7C9E"/>
    <w:rsid w:val="00EB7E38"/>
    <w:rsid w:val="00EC0121"/>
    <w:rsid w:val="00EC04E9"/>
    <w:rsid w:val="00EC0579"/>
    <w:rsid w:val="00EC09A1"/>
    <w:rsid w:val="00EC0BFA"/>
    <w:rsid w:val="00EC0E85"/>
    <w:rsid w:val="00EC13B0"/>
    <w:rsid w:val="00EC1BE2"/>
    <w:rsid w:val="00EC2308"/>
    <w:rsid w:val="00EC2797"/>
    <w:rsid w:val="00EC2B22"/>
    <w:rsid w:val="00EC2CBE"/>
    <w:rsid w:val="00EC2E33"/>
    <w:rsid w:val="00EC30AA"/>
    <w:rsid w:val="00EC3177"/>
    <w:rsid w:val="00EC34E3"/>
    <w:rsid w:val="00EC388A"/>
    <w:rsid w:val="00EC44DE"/>
    <w:rsid w:val="00EC4806"/>
    <w:rsid w:val="00EC4B57"/>
    <w:rsid w:val="00EC54F2"/>
    <w:rsid w:val="00EC5513"/>
    <w:rsid w:val="00EC57A8"/>
    <w:rsid w:val="00EC601C"/>
    <w:rsid w:val="00EC61F9"/>
    <w:rsid w:val="00EC7043"/>
    <w:rsid w:val="00EC7346"/>
    <w:rsid w:val="00EC73C2"/>
    <w:rsid w:val="00EC7AE7"/>
    <w:rsid w:val="00EC7DE5"/>
    <w:rsid w:val="00EC7F92"/>
    <w:rsid w:val="00ED04D3"/>
    <w:rsid w:val="00ED04E6"/>
    <w:rsid w:val="00ED05B7"/>
    <w:rsid w:val="00ED0684"/>
    <w:rsid w:val="00ED147D"/>
    <w:rsid w:val="00ED22B9"/>
    <w:rsid w:val="00ED316C"/>
    <w:rsid w:val="00ED331D"/>
    <w:rsid w:val="00ED38BF"/>
    <w:rsid w:val="00ED438A"/>
    <w:rsid w:val="00ED4820"/>
    <w:rsid w:val="00ED497B"/>
    <w:rsid w:val="00ED4B44"/>
    <w:rsid w:val="00ED54E3"/>
    <w:rsid w:val="00ED60AE"/>
    <w:rsid w:val="00ED621D"/>
    <w:rsid w:val="00ED6895"/>
    <w:rsid w:val="00ED68FC"/>
    <w:rsid w:val="00ED70A0"/>
    <w:rsid w:val="00ED77B3"/>
    <w:rsid w:val="00ED7B18"/>
    <w:rsid w:val="00EE0416"/>
    <w:rsid w:val="00EE07E0"/>
    <w:rsid w:val="00EE20B5"/>
    <w:rsid w:val="00EE2181"/>
    <w:rsid w:val="00EE35AE"/>
    <w:rsid w:val="00EE3896"/>
    <w:rsid w:val="00EE3936"/>
    <w:rsid w:val="00EE3F8F"/>
    <w:rsid w:val="00EE477D"/>
    <w:rsid w:val="00EE4876"/>
    <w:rsid w:val="00EE48B1"/>
    <w:rsid w:val="00EE4B31"/>
    <w:rsid w:val="00EE4B3D"/>
    <w:rsid w:val="00EE4EDF"/>
    <w:rsid w:val="00EE5EB2"/>
    <w:rsid w:val="00EE60A2"/>
    <w:rsid w:val="00EE6375"/>
    <w:rsid w:val="00EE7197"/>
    <w:rsid w:val="00EE7D43"/>
    <w:rsid w:val="00EF0393"/>
    <w:rsid w:val="00EF0CD4"/>
    <w:rsid w:val="00EF1451"/>
    <w:rsid w:val="00EF2036"/>
    <w:rsid w:val="00EF25E8"/>
    <w:rsid w:val="00EF26EF"/>
    <w:rsid w:val="00EF2802"/>
    <w:rsid w:val="00EF2B42"/>
    <w:rsid w:val="00EF2DD3"/>
    <w:rsid w:val="00EF31AD"/>
    <w:rsid w:val="00EF31FD"/>
    <w:rsid w:val="00EF345E"/>
    <w:rsid w:val="00EF374C"/>
    <w:rsid w:val="00EF3C56"/>
    <w:rsid w:val="00EF4393"/>
    <w:rsid w:val="00EF46BF"/>
    <w:rsid w:val="00EF496D"/>
    <w:rsid w:val="00EF5440"/>
    <w:rsid w:val="00EF5897"/>
    <w:rsid w:val="00EF58C0"/>
    <w:rsid w:val="00EF6419"/>
    <w:rsid w:val="00EF6711"/>
    <w:rsid w:val="00EF6A8B"/>
    <w:rsid w:val="00EF70B4"/>
    <w:rsid w:val="00EF7307"/>
    <w:rsid w:val="00EF7440"/>
    <w:rsid w:val="00EF77C3"/>
    <w:rsid w:val="00F0011A"/>
    <w:rsid w:val="00F00573"/>
    <w:rsid w:val="00F0178D"/>
    <w:rsid w:val="00F01B01"/>
    <w:rsid w:val="00F01E6E"/>
    <w:rsid w:val="00F02AF2"/>
    <w:rsid w:val="00F0356A"/>
    <w:rsid w:val="00F0387E"/>
    <w:rsid w:val="00F03CE6"/>
    <w:rsid w:val="00F04C3F"/>
    <w:rsid w:val="00F04FE8"/>
    <w:rsid w:val="00F056B1"/>
    <w:rsid w:val="00F05BEE"/>
    <w:rsid w:val="00F062DC"/>
    <w:rsid w:val="00F073F7"/>
    <w:rsid w:val="00F077D9"/>
    <w:rsid w:val="00F0794A"/>
    <w:rsid w:val="00F1039E"/>
    <w:rsid w:val="00F10B3F"/>
    <w:rsid w:val="00F1102A"/>
    <w:rsid w:val="00F1108C"/>
    <w:rsid w:val="00F11160"/>
    <w:rsid w:val="00F11256"/>
    <w:rsid w:val="00F1139E"/>
    <w:rsid w:val="00F11A83"/>
    <w:rsid w:val="00F11C4C"/>
    <w:rsid w:val="00F121F0"/>
    <w:rsid w:val="00F13264"/>
    <w:rsid w:val="00F1408F"/>
    <w:rsid w:val="00F14317"/>
    <w:rsid w:val="00F14A16"/>
    <w:rsid w:val="00F14E2B"/>
    <w:rsid w:val="00F151C0"/>
    <w:rsid w:val="00F15697"/>
    <w:rsid w:val="00F1618E"/>
    <w:rsid w:val="00F163BE"/>
    <w:rsid w:val="00F16525"/>
    <w:rsid w:val="00F1692E"/>
    <w:rsid w:val="00F16A30"/>
    <w:rsid w:val="00F16FD1"/>
    <w:rsid w:val="00F20FB1"/>
    <w:rsid w:val="00F215CE"/>
    <w:rsid w:val="00F21815"/>
    <w:rsid w:val="00F22052"/>
    <w:rsid w:val="00F22937"/>
    <w:rsid w:val="00F22961"/>
    <w:rsid w:val="00F22C09"/>
    <w:rsid w:val="00F22EDA"/>
    <w:rsid w:val="00F22F41"/>
    <w:rsid w:val="00F22F85"/>
    <w:rsid w:val="00F2338A"/>
    <w:rsid w:val="00F2397A"/>
    <w:rsid w:val="00F239DD"/>
    <w:rsid w:val="00F24104"/>
    <w:rsid w:val="00F2464B"/>
    <w:rsid w:val="00F248E3"/>
    <w:rsid w:val="00F251D2"/>
    <w:rsid w:val="00F252D6"/>
    <w:rsid w:val="00F2559A"/>
    <w:rsid w:val="00F25CB4"/>
    <w:rsid w:val="00F26349"/>
    <w:rsid w:val="00F26C30"/>
    <w:rsid w:val="00F26CFC"/>
    <w:rsid w:val="00F26E97"/>
    <w:rsid w:val="00F27438"/>
    <w:rsid w:val="00F27C06"/>
    <w:rsid w:val="00F30249"/>
    <w:rsid w:val="00F30B8A"/>
    <w:rsid w:val="00F3116E"/>
    <w:rsid w:val="00F31593"/>
    <w:rsid w:val="00F31CDF"/>
    <w:rsid w:val="00F3203C"/>
    <w:rsid w:val="00F32497"/>
    <w:rsid w:val="00F32E13"/>
    <w:rsid w:val="00F3367C"/>
    <w:rsid w:val="00F339E4"/>
    <w:rsid w:val="00F3483C"/>
    <w:rsid w:val="00F34AFD"/>
    <w:rsid w:val="00F34C04"/>
    <w:rsid w:val="00F359A2"/>
    <w:rsid w:val="00F35A4B"/>
    <w:rsid w:val="00F35D7C"/>
    <w:rsid w:val="00F3627B"/>
    <w:rsid w:val="00F369AE"/>
    <w:rsid w:val="00F36B4A"/>
    <w:rsid w:val="00F3755B"/>
    <w:rsid w:val="00F37992"/>
    <w:rsid w:val="00F37DE0"/>
    <w:rsid w:val="00F40842"/>
    <w:rsid w:val="00F41EE4"/>
    <w:rsid w:val="00F423BF"/>
    <w:rsid w:val="00F424A0"/>
    <w:rsid w:val="00F42E4E"/>
    <w:rsid w:val="00F42ED7"/>
    <w:rsid w:val="00F43310"/>
    <w:rsid w:val="00F43727"/>
    <w:rsid w:val="00F43C4C"/>
    <w:rsid w:val="00F4404E"/>
    <w:rsid w:val="00F44065"/>
    <w:rsid w:val="00F440DC"/>
    <w:rsid w:val="00F4413B"/>
    <w:rsid w:val="00F44F1E"/>
    <w:rsid w:val="00F44F6F"/>
    <w:rsid w:val="00F45065"/>
    <w:rsid w:val="00F458D3"/>
    <w:rsid w:val="00F4590F"/>
    <w:rsid w:val="00F4595C"/>
    <w:rsid w:val="00F45C38"/>
    <w:rsid w:val="00F46287"/>
    <w:rsid w:val="00F46400"/>
    <w:rsid w:val="00F46792"/>
    <w:rsid w:val="00F4685A"/>
    <w:rsid w:val="00F46B46"/>
    <w:rsid w:val="00F46DB0"/>
    <w:rsid w:val="00F46ED0"/>
    <w:rsid w:val="00F470CC"/>
    <w:rsid w:val="00F47F41"/>
    <w:rsid w:val="00F501D4"/>
    <w:rsid w:val="00F503B9"/>
    <w:rsid w:val="00F505E3"/>
    <w:rsid w:val="00F51134"/>
    <w:rsid w:val="00F51CD9"/>
    <w:rsid w:val="00F52433"/>
    <w:rsid w:val="00F525DC"/>
    <w:rsid w:val="00F52A94"/>
    <w:rsid w:val="00F52BAE"/>
    <w:rsid w:val="00F52D10"/>
    <w:rsid w:val="00F536E2"/>
    <w:rsid w:val="00F536F6"/>
    <w:rsid w:val="00F53A38"/>
    <w:rsid w:val="00F5449A"/>
    <w:rsid w:val="00F54AD5"/>
    <w:rsid w:val="00F55E73"/>
    <w:rsid w:val="00F56494"/>
    <w:rsid w:val="00F56793"/>
    <w:rsid w:val="00F5680E"/>
    <w:rsid w:val="00F56E42"/>
    <w:rsid w:val="00F5772E"/>
    <w:rsid w:val="00F577B1"/>
    <w:rsid w:val="00F6000D"/>
    <w:rsid w:val="00F60653"/>
    <w:rsid w:val="00F607D2"/>
    <w:rsid w:val="00F60DE1"/>
    <w:rsid w:val="00F61019"/>
    <w:rsid w:val="00F6101B"/>
    <w:rsid w:val="00F61A8C"/>
    <w:rsid w:val="00F61DB1"/>
    <w:rsid w:val="00F620E9"/>
    <w:rsid w:val="00F62C2B"/>
    <w:rsid w:val="00F63C1E"/>
    <w:rsid w:val="00F63E5F"/>
    <w:rsid w:val="00F63EC3"/>
    <w:rsid w:val="00F641E3"/>
    <w:rsid w:val="00F64302"/>
    <w:rsid w:val="00F6470C"/>
    <w:rsid w:val="00F64F98"/>
    <w:rsid w:val="00F660B5"/>
    <w:rsid w:val="00F661DF"/>
    <w:rsid w:val="00F66522"/>
    <w:rsid w:val="00F70861"/>
    <w:rsid w:val="00F709D1"/>
    <w:rsid w:val="00F70E9C"/>
    <w:rsid w:val="00F70EAF"/>
    <w:rsid w:val="00F7187A"/>
    <w:rsid w:val="00F71CA8"/>
    <w:rsid w:val="00F73ACF"/>
    <w:rsid w:val="00F73C7E"/>
    <w:rsid w:val="00F73F01"/>
    <w:rsid w:val="00F74766"/>
    <w:rsid w:val="00F7499B"/>
    <w:rsid w:val="00F751F7"/>
    <w:rsid w:val="00F759A0"/>
    <w:rsid w:val="00F75B8F"/>
    <w:rsid w:val="00F75CF1"/>
    <w:rsid w:val="00F76BE6"/>
    <w:rsid w:val="00F77096"/>
    <w:rsid w:val="00F77582"/>
    <w:rsid w:val="00F8057B"/>
    <w:rsid w:val="00F810FC"/>
    <w:rsid w:val="00F81217"/>
    <w:rsid w:val="00F81582"/>
    <w:rsid w:val="00F8223B"/>
    <w:rsid w:val="00F82566"/>
    <w:rsid w:val="00F82A32"/>
    <w:rsid w:val="00F83379"/>
    <w:rsid w:val="00F83B7D"/>
    <w:rsid w:val="00F83EF9"/>
    <w:rsid w:val="00F849FB"/>
    <w:rsid w:val="00F84D24"/>
    <w:rsid w:val="00F84F90"/>
    <w:rsid w:val="00F8520C"/>
    <w:rsid w:val="00F85A9E"/>
    <w:rsid w:val="00F8605B"/>
    <w:rsid w:val="00F865B5"/>
    <w:rsid w:val="00F86DA2"/>
    <w:rsid w:val="00F86FDC"/>
    <w:rsid w:val="00F87007"/>
    <w:rsid w:val="00F87242"/>
    <w:rsid w:val="00F873A7"/>
    <w:rsid w:val="00F873CA"/>
    <w:rsid w:val="00F90529"/>
    <w:rsid w:val="00F90B20"/>
    <w:rsid w:val="00F90B7C"/>
    <w:rsid w:val="00F90D48"/>
    <w:rsid w:val="00F9109D"/>
    <w:rsid w:val="00F910FD"/>
    <w:rsid w:val="00F91383"/>
    <w:rsid w:val="00F91CFC"/>
    <w:rsid w:val="00F929F4"/>
    <w:rsid w:val="00F937E0"/>
    <w:rsid w:val="00F93E37"/>
    <w:rsid w:val="00F93EE4"/>
    <w:rsid w:val="00F944F0"/>
    <w:rsid w:val="00F95216"/>
    <w:rsid w:val="00F95252"/>
    <w:rsid w:val="00F96A39"/>
    <w:rsid w:val="00F96B1B"/>
    <w:rsid w:val="00F97360"/>
    <w:rsid w:val="00F97916"/>
    <w:rsid w:val="00F9799E"/>
    <w:rsid w:val="00F97C1E"/>
    <w:rsid w:val="00FA07B2"/>
    <w:rsid w:val="00FA0912"/>
    <w:rsid w:val="00FA0A61"/>
    <w:rsid w:val="00FA0AD4"/>
    <w:rsid w:val="00FA0B00"/>
    <w:rsid w:val="00FA0F8C"/>
    <w:rsid w:val="00FA11A7"/>
    <w:rsid w:val="00FA136B"/>
    <w:rsid w:val="00FA1AD7"/>
    <w:rsid w:val="00FA2000"/>
    <w:rsid w:val="00FA2232"/>
    <w:rsid w:val="00FA24ED"/>
    <w:rsid w:val="00FA29E0"/>
    <w:rsid w:val="00FA364F"/>
    <w:rsid w:val="00FA39CE"/>
    <w:rsid w:val="00FA3C19"/>
    <w:rsid w:val="00FA5DBC"/>
    <w:rsid w:val="00FA5E8B"/>
    <w:rsid w:val="00FA6007"/>
    <w:rsid w:val="00FA61ED"/>
    <w:rsid w:val="00FA622B"/>
    <w:rsid w:val="00FA63C8"/>
    <w:rsid w:val="00FA657F"/>
    <w:rsid w:val="00FA65FB"/>
    <w:rsid w:val="00FA6ADB"/>
    <w:rsid w:val="00FA6DFC"/>
    <w:rsid w:val="00FA6EDD"/>
    <w:rsid w:val="00FB0144"/>
    <w:rsid w:val="00FB1FE4"/>
    <w:rsid w:val="00FB1FF3"/>
    <w:rsid w:val="00FB27D9"/>
    <w:rsid w:val="00FB2989"/>
    <w:rsid w:val="00FB3299"/>
    <w:rsid w:val="00FB4061"/>
    <w:rsid w:val="00FB4464"/>
    <w:rsid w:val="00FB47FF"/>
    <w:rsid w:val="00FB4FD6"/>
    <w:rsid w:val="00FB5323"/>
    <w:rsid w:val="00FB552B"/>
    <w:rsid w:val="00FB56FF"/>
    <w:rsid w:val="00FB5D58"/>
    <w:rsid w:val="00FB6CA5"/>
    <w:rsid w:val="00FB6D45"/>
    <w:rsid w:val="00FB70A6"/>
    <w:rsid w:val="00FB77E1"/>
    <w:rsid w:val="00FC0701"/>
    <w:rsid w:val="00FC077C"/>
    <w:rsid w:val="00FC07DF"/>
    <w:rsid w:val="00FC0DDC"/>
    <w:rsid w:val="00FC1147"/>
    <w:rsid w:val="00FC1D3E"/>
    <w:rsid w:val="00FC216C"/>
    <w:rsid w:val="00FC249E"/>
    <w:rsid w:val="00FC298D"/>
    <w:rsid w:val="00FC3A58"/>
    <w:rsid w:val="00FC3EDF"/>
    <w:rsid w:val="00FC3F5A"/>
    <w:rsid w:val="00FC3FFB"/>
    <w:rsid w:val="00FC5544"/>
    <w:rsid w:val="00FC5802"/>
    <w:rsid w:val="00FC6157"/>
    <w:rsid w:val="00FC66D7"/>
    <w:rsid w:val="00FC6B6B"/>
    <w:rsid w:val="00FC7004"/>
    <w:rsid w:val="00FC72C5"/>
    <w:rsid w:val="00FC74A2"/>
    <w:rsid w:val="00FC77A0"/>
    <w:rsid w:val="00FC7CD3"/>
    <w:rsid w:val="00FC7CDE"/>
    <w:rsid w:val="00FC7F33"/>
    <w:rsid w:val="00FD0055"/>
    <w:rsid w:val="00FD02F3"/>
    <w:rsid w:val="00FD0CC7"/>
    <w:rsid w:val="00FD0D57"/>
    <w:rsid w:val="00FD1429"/>
    <w:rsid w:val="00FD1F48"/>
    <w:rsid w:val="00FD28FF"/>
    <w:rsid w:val="00FD29D0"/>
    <w:rsid w:val="00FD314F"/>
    <w:rsid w:val="00FD3BF3"/>
    <w:rsid w:val="00FD3EFB"/>
    <w:rsid w:val="00FD3FF5"/>
    <w:rsid w:val="00FD4347"/>
    <w:rsid w:val="00FD44A3"/>
    <w:rsid w:val="00FD47FC"/>
    <w:rsid w:val="00FD4CA0"/>
    <w:rsid w:val="00FD5234"/>
    <w:rsid w:val="00FD5481"/>
    <w:rsid w:val="00FD5BA1"/>
    <w:rsid w:val="00FD5C1B"/>
    <w:rsid w:val="00FD5EE7"/>
    <w:rsid w:val="00FD6663"/>
    <w:rsid w:val="00FD66EB"/>
    <w:rsid w:val="00FD69FB"/>
    <w:rsid w:val="00FD749E"/>
    <w:rsid w:val="00FD7603"/>
    <w:rsid w:val="00FD7F9A"/>
    <w:rsid w:val="00FE0056"/>
    <w:rsid w:val="00FE0112"/>
    <w:rsid w:val="00FE0411"/>
    <w:rsid w:val="00FE0F62"/>
    <w:rsid w:val="00FE1146"/>
    <w:rsid w:val="00FE167E"/>
    <w:rsid w:val="00FE1B80"/>
    <w:rsid w:val="00FE1BDF"/>
    <w:rsid w:val="00FE1C47"/>
    <w:rsid w:val="00FE1CD6"/>
    <w:rsid w:val="00FE2135"/>
    <w:rsid w:val="00FE231D"/>
    <w:rsid w:val="00FE23D3"/>
    <w:rsid w:val="00FE346D"/>
    <w:rsid w:val="00FE3646"/>
    <w:rsid w:val="00FE3AEF"/>
    <w:rsid w:val="00FE3C44"/>
    <w:rsid w:val="00FE3D35"/>
    <w:rsid w:val="00FE4326"/>
    <w:rsid w:val="00FE4426"/>
    <w:rsid w:val="00FE5A84"/>
    <w:rsid w:val="00FE5D16"/>
    <w:rsid w:val="00FE6204"/>
    <w:rsid w:val="00FE7369"/>
    <w:rsid w:val="00FE7725"/>
    <w:rsid w:val="00FE787F"/>
    <w:rsid w:val="00FE7A27"/>
    <w:rsid w:val="00FE7ACB"/>
    <w:rsid w:val="00FF0169"/>
    <w:rsid w:val="00FF07A4"/>
    <w:rsid w:val="00FF1624"/>
    <w:rsid w:val="00FF1A4D"/>
    <w:rsid w:val="00FF21F0"/>
    <w:rsid w:val="00FF2490"/>
    <w:rsid w:val="00FF2661"/>
    <w:rsid w:val="00FF28D5"/>
    <w:rsid w:val="00FF30C9"/>
    <w:rsid w:val="00FF32DF"/>
    <w:rsid w:val="00FF3511"/>
    <w:rsid w:val="00FF354B"/>
    <w:rsid w:val="00FF449C"/>
    <w:rsid w:val="00FF50E0"/>
    <w:rsid w:val="00FF56CF"/>
    <w:rsid w:val="00FF5E48"/>
    <w:rsid w:val="00FF5F8D"/>
    <w:rsid w:val="00FF6958"/>
    <w:rsid w:val="00FF696F"/>
    <w:rsid w:val="00FF698E"/>
    <w:rsid w:val="00FF7743"/>
    <w:rsid w:val="00FF7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B5FC46"/>
  <w15:docId w15:val="{7692BEFA-109A-496E-90AC-92B31283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3DC1"/>
    <w:pPr>
      <w:spacing w:before="100"/>
    </w:pPr>
  </w:style>
  <w:style w:type="paragraph" w:styleId="Heading1">
    <w:name w:val="heading 1"/>
    <w:basedOn w:val="Normal"/>
    <w:next w:val="Normal"/>
    <w:link w:val="Heading1Char"/>
    <w:qFormat/>
    <w:rsid w:val="004267A4"/>
    <w:pPr>
      <w:keepNext/>
      <w:pageBreakBefore/>
      <w:spacing w:before="240" w:after="60"/>
      <w:outlineLvl w:val="0"/>
    </w:pPr>
    <w:rPr>
      <w:kern w:val="28"/>
      <w:sz w:val="40"/>
      <w:szCs w:val="32"/>
      <w:lang w:eastAsia="en-GB"/>
    </w:rPr>
  </w:style>
  <w:style w:type="paragraph" w:styleId="Heading2">
    <w:name w:val="heading 2"/>
    <w:basedOn w:val="Normal"/>
    <w:next w:val="Normal"/>
    <w:link w:val="Heading2Char"/>
    <w:qFormat/>
    <w:rsid w:val="004267A4"/>
    <w:pPr>
      <w:keepNext/>
      <w:spacing w:before="240" w:after="120"/>
      <w:outlineLvl w:val="1"/>
    </w:pPr>
    <w:rPr>
      <w:color w:val="2CADB2" w:themeColor="text2"/>
      <w:sz w:val="32"/>
      <w:szCs w:val="28"/>
    </w:rPr>
  </w:style>
  <w:style w:type="paragraph" w:styleId="Heading3">
    <w:name w:val="heading 3"/>
    <w:basedOn w:val="Heading2"/>
    <w:next w:val="Normal"/>
    <w:link w:val="Heading3Char"/>
    <w:qFormat/>
    <w:rsid w:val="007A0134"/>
    <w:pPr>
      <w:numPr>
        <w:ilvl w:val="2"/>
      </w:numPr>
      <w:spacing w:before="120"/>
      <w:outlineLvl w:val="2"/>
    </w:pPr>
    <w:rPr>
      <w:sz w:val="28"/>
    </w:rPr>
  </w:style>
  <w:style w:type="paragraph" w:styleId="Heading4">
    <w:name w:val="heading 4"/>
    <w:basedOn w:val="Normal"/>
    <w:next w:val="Normal"/>
    <w:qFormat/>
    <w:rsid w:val="0039028C"/>
    <w:pPr>
      <w:keepNext/>
      <w:numPr>
        <w:ilvl w:val="3"/>
        <w:numId w:val="13"/>
      </w:numPr>
      <w:spacing w:before="120" w:after="120"/>
      <w:outlineLvl w:val="3"/>
    </w:pPr>
    <w:rPr>
      <w:color w:val="2CADB2"/>
      <w:sz w:val="28"/>
      <w:szCs w:val="28"/>
    </w:rPr>
  </w:style>
  <w:style w:type="paragraph" w:styleId="Heading5">
    <w:name w:val="heading 5"/>
    <w:aliases w:val="5"/>
    <w:basedOn w:val="Normal"/>
    <w:next w:val="Normal"/>
    <w:qFormat/>
    <w:rsid w:val="00CC37AC"/>
    <w:pPr>
      <w:numPr>
        <w:ilvl w:val="4"/>
        <w:numId w:val="13"/>
      </w:numPr>
      <w:spacing w:before="120"/>
      <w:outlineLvl w:val="4"/>
    </w:pPr>
    <w:rPr>
      <w:sz w:val="24"/>
      <w:szCs w:val="24"/>
    </w:rPr>
  </w:style>
  <w:style w:type="paragraph" w:styleId="Heading6">
    <w:name w:val="heading 6"/>
    <w:basedOn w:val="Normal"/>
    <w:next w:val="Normal"/>
    <w:qFormat/>
    <w:rsid w:val="00CC37AC"/>
    <w:pPr>
      <w:tabs>
        <w:tab w:val="left" w:pos="1134"/>
      </w:tabs>
      <w:spacing w:before="80"/>
      <w:outlineLvl w:val="5"/>
    </w:pPr>
    <w:rPr>
      <w:color w:val="97999B"/>
    </w:rPr>
  </w:style>
  <w:style w:type="paragraph" w:styleId="Heading7">
    <w:name w:val="heading 7"/>
    <w:basedOn w:val="Heading6"/>
    <w:next w:val="Normal"/>
    <w:qFormat/>
    <w:rsid w:val="00D830DF"/>
    <w:pPr>
      <w:numPr>
        <w:ilvl w:val="5"/>
        <w:numId w:val="13"/>
      </w:numPr>
      <w:outlineLvl w:val="6"/>
    </w:pPr>
  </w:style>
  <w:style w:type="paragraph" w:styleId="Heading8">
    <w:name w:val="heading 8"/>
    <w:basedOn w:val="Heading7"/>
    <w:next w:val="Normal"/>
    <w:autoRedefine/>
    <w:qFormat/>
    <w:rsid w:val="00C15D89"/>
    <w:pPr>
      <w:outlineLvl w:val="7"/>
    </w:pPr>
  </w:style>
  <w:style w:type="paragraph" w:styleId="Heading9">
    <w:name w:val="heading 9"/>
    <w:basedOn w:val="Heading8"/>
    <w:next w:val="Normal"/>
    <w:autoRedefine/>
    <w:qFormat/>
    <w:rsid w:val="00C15D8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625D55"/>
    <w:pPr>
      <w:spacing w:before="120" w:after="120"/>
    </w:pPr>
    <w:rPr>
      <w:rFonts w:ascii="Times New Roman" w:hAnsi="Times New Roman"/>
      <w:b/>
      <w:bCs/>
      <w:caps/>
    </w:rPr>
  </w:style>
  <w:style w:type="paragraph" w:styleId="TOC2">
    <w:name w:val="toc 2"/>
    <w:basedOn w:val="Normal"/>
    <w:next w:val="Normal"/>
    <w:autoRedefine/>
    <w:uiPriority w:val="39"/>
    <w:rsid w:val="00F1039E"/>
    <w:pPr>
      <w:tabs>
        <w:tab w:val="left" w:pos="800"/>
        <w:tab w:val="right" w:leader="dot" w:pos="9061"/>
      </w:tabs>
      <w:spacing w:before="0"/>
      <w:ind w:left="200"/>
    </w:pPr>
    <w:rPr>
      <w:rFonts w:ascii="Times New Roman" w:hAnsi="Times New Roman"/>
      <w:smallCaps/>
    </w:rPr>
  </w:style>
  <w:style w:type="paragraph" w:styleId="BalloonText">
    <w:name w:val="Balloon Text"/>
    <w:basedOn w:val="Normal"/>
    <w:link w:val="BalloonTextChar"/>
    <w:uiPriority w:val="99"/>
    <w:semiHidden/>
    <w:rsid w:val="0096131C"/>
    <w:rPr>
      <w:rFonts w:ascii="Tahoma" w:hAnsi="Tahoma" w:cs="Tahoma"/>
      <w:sz w:val="16"/>
      <w:szCs w:val="16"/>
    </w:rPr>
  </w:style>
  <w:style w:type="paragraph" w:customStyle="1" w:styleId="Bullet">
    <w:name w:val="Bullet"/>
    <w:basedOn w:val="Normal"/>
    <w:rsid w:val="008958D5"/>
    <w:pPr>
      <w:numPr>
        <w:numId w:val="1"/>
      </w:numPr>
      <w:tabs>
        <w:tab w:val="clear" w:pos="927"/>
        <w:tab w:val="num" w:pos="360"/>
        <w:tab w:val="left" w:pos="851"/>
      </w:tabs>
      <w:spacing w:before="40"/>
      <w:ind w:left="851" w:hanging="284"/>
    </w:pPr>
  </w:style>
  <w:style w:type="paragraph" w:customStyle="1" w:styleId="Bullet2">
    <w:name w:val="Bullet 2"/>
    <w:basedOn w:val="Normal"/>
    <w:rsid w:val="00D76E1D"/>
    <w:pPr>
      <w:numPr>
        <w:numId w:val="2"/>
      </w:numPr>
      <w:tabs>
        <w:tab w:val="left" w:pos="1418"/>
      </w:tabs>
      <w:spacing w:before="20"/>
      <w:ind w:left="1418" w:hanging="284"/>
    </w:pPr>
  </w:style>
  <w:style w:type="paragraph" w:customStyle="1" w:styleId="UsecaseExceptionlvl2">
    <w:name w:val="Usecase Exception lvl 2"/>
    <w:basedOn w:val="Normal"/>
    <w:rsid w:val="004213E8"/>
    <w:pPr>
      <w:ind w:left="830"/>
    </w:pPr>
  </w:style>
  <w:style w:type="character" w:styleId="CommentReference">
    <w:name w:val="annotation reference"/>
    <w:basedOn w:val="DefaultParagraphFont"/>
    <w:uiPriority w:val="99"/>
    <w:semiHidden/>
    <w:rsid w:val="0096131C"/>
    <w:rPr>
      <w:sz w:val="16"/>
      <w:szCs w:val="16"/>
    </w:rPr>
  </w:style>
  <w:style w:type="paragraph" w:styleId="CommentText">
    <w:name w:val="annotation text"/>
    <w:basedOn w:val="Normal"/>
    <w:link w:val="CommentTextChar"/>
    <w:uiPriority w:val="99"/>
    <w:semiHidden/>
    <w:rsid w:val="0096131C"/>
  </w:style>
  <w:style w:type="table" w:customStyle="1" w:styleId="Style1">
    <w:name w:val="Style1"/>
    <w:basedOn w:val="TableNormal"/>
    <w:uiPriority w:val="99"/>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25282A" w:themeFill="text1"/>
      </w:tcPr>
    </w:tblStylePr>
  </w:style>
  <w:style w:type="paragraph" w:customStyle="1" w:styleId="Diagram">
    <w:name w:val="Diagram"/>
    <w:basedOn w:val="Normal"/>
    <w:rsid w:val="0096131C"/>
    <w:pPr>
      <w:ind w:left="-567" w:right="-567"/>
      <w:jc w:val="center"/>
    </w:pPr>
  </w:style>
  <w:style w:type="paragraph" w:styleId="Footer">
    <w:name w:val="footer"/>
    <w:basedOn w:val="Normal"/>
    <w:link w:val="FooterChar"/>
    <w:uiPriority w:val="99"/>
    <w:rsid w:val="00D26E01"/>
    <w:pPr>
      <w:tabs>
        <w:tab w:val="center" w:pos="4536"/>
        <w:tab w:val="right" w:pos="9000"/>
      </w:tabs>
      <w:spacing w:before="40" w:after="40"/>
    </w:pPr>
    <w:rPr>
      <w:sz w:val="16"/>
      <w:szCs w:val="16"/>
    </w:rPr>
  </w:style>
  <w:style w:type="character" w:styleId="FootnoteReference">
    <w:name w:val="footnote reference"/>
    <w:basedOn w:val="DefaultParagraphFont"/>
    <w:rsid w:val="0096131C"/>
    <w:rPr>
      <w:vertAlign w:val="superscript"/>
    </w:rPr>
  </w:style>
  <w:style w:type="paragraph" w:styleId="FootnoteText">
    <w:name w:val="footnote text"/>
    <w:basedOn w:val="Normal"/>
    <w:rsid w:val="0096131C"/>
    <w:rPr>
      <w:sz w:val="16"/>
    </w:rPr>
  </w:style>
  <w:style w:type="paragraph" w:styleId="Header">
    <w:name w:val="header"/>
    <w:basedOn w:val="Normal"/>
    <w:rsid w:val="00D26E01"/>
    <w:pPr>
      <w:pBdr>
        <w:bottom w:val="single" w:sz="6" w:space="1" w:color="FF0000"/>
      </w:pBdr>
      <w:tabs>
        <w:tab w:val="center" w:pos="4522"/>
        <w:tab w:val="right" w:pos="9000"/>
      </w:tabs>
      <w:spacing w:before="40" w:after="40"/>
    </w:pPr>
    <w:rPr>
      <w:sz w:val="16"/>
      <w:szCs w:val="16"/>
    </w:rPr>
  </w:style>
  <w:style w:type="numbering" w:styleId="1ai">
    <w:name w:val="Outline List 1"/>
    <w:basedOn w:val="NoList"/>
    <w:rsid w:val="00991576"/>
    <w:pPr>
      <w:numPr>
        <w:numId w:val="4"/>
      </w:numPr>
    </w:pPr>
  </w:style>
  <w:style w:type="paragraph" w:customStyle="1" w:styleId="TableText">
    <w:name w:val="Table Text"/>
    <w:basedOn w:val="Normal"/>
    <w:rsid w:val="0096131C"/>
    <w:pPr>
      <w:spacing w:before="40" w:after="40"/>
    </w:pPr>
  </w:style>
  <w:style w:type="paragraph" w:customStyle="1" w:styleId="TableHeader">
    <w:name w:val="Table Header"/>
    <w:basedOn w:val="TableText"/>
    <w:rsid w:val="00772812"/>
    <w:pPr>
      <w:keepNext/>
    </w:pPr>
    <w:rPr>
      <w:b/>
      <w:bCs/>
      <w:color w:val="FFFFFF"/>
    </w:rPr>
  </w:style>
  <w:style w:type="paragraph" w:customStyle="1" w:styleId="TableHeaderCondesned">
    <w:name w:val="Table Header (Condesned)"/>
    <w:basedOn w:val="TableHeader"/>
    <w:rsid w:val="00772812"/>
    <w:rPr>
      <w:rFonts w:ascii="Arial Narrow" w:hAnsi="Arial Narrow"/>
    </w:rPr>
  </w:style>
  <w:style w:type="paragraph" w:customStyle="1" w:styleId="TableTextCondesned">
    <w:name w:val="Table Text (Condesned)"/>
    <w:basedOn w:val="TableText"/>
    <w:rsid w:val="0096131C"/>
    <w:rPr>
      <w:rFonts w:ascii="Arial Narrow" w:hAnsi="Arial Narrow"/>
    </w:rPr>
  </w:style>
  <w:style w:type="paragraph" w:customStyle="1" w:styleId="TableBulletCondesned">
    <w:name w:val="Table Bullet (Condesned)"/>
    <w:basedOn w:val="TableTextCondesned"/>
    <w:rsid w:val="008958D5"/>
    <w:pPr>
      <w:numPr>
        <w:numId w:val="3"/>
      </w:numPr>
      <w:tabs>
        <w:tab w:val="clear" w:pos="341"/>
        <w:tab w:val="left" w:pos="227"/>
      </w:tabs>
      <w:ind w:left="227" w:hanging="170"/>
    </w:pPr>
  </w:style>
  <w:style w:type="table" w:styleId="TableGrid">
    <w:name w:val="Table Grid"/>
    <w:basedOn w:val="TableNormal"/>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Absatz-Standardschriftart1">
    <w:name w:val="WW-Absatz-Standardschriftart1"/>
    <w:rsid w:val="00747CC1"/>
  </w:style>
  <w:style w:type="character" w:customStyle="1" w:styleId="WW8Num36z0">
    <w:name w:val="WW8Num36z0"/>
    <w:rsid w:val="00747CC1"/>
    <w:rPr>
      <w:rFonts w:ascii="Symbol" w:hAnsi="Symbol"/>
    </w:rPr>
  </w:style>
  <w:style w:type="paragraph" w:styleId="TOC3">
    <w:name w:val="toc 3"/>
    <w:basedOn w:val="Normal"/>
    <w:next w:val="Normal"/>
    <w:autoRedefine/>
    <w:uiPriority w:val="39"/>
    <w:rsid w:val="00490CEE"/>
    <w:pPr>
      <w:spacing w:before="0"/>
      <w:ind w:left="400"/>
    </w:pPr>
    <w:rPr>
      <w:rFonts w:ascii="Times New Roman" w:hAnsi="Times New Roman"/>
      <w:i/>
      <w:iCs/>
    </w:rPr>
  </w:style>
  <w:style w:type="character" w:customStyle="1" w:styleId="Absatz-Standardschriftart">
    <w:name w:val="Absatz-Standardschriftart"/>
    <w:rsid w:val="00190841"/>
  </w:style>
  <w:style w:type="table" w:customStyle="1" w:styleId="Style2">
    <w:name w:val="Style2"/>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tcBorders>
          <w:top w:val="nil"/>
          <w:left w:val="nil"/>
          <w:bottom w:val="nil"/>
          <w:right w:val="nil"/>
          <w:insideH w:val="nil"/>
          <w:insideV w:val="nil"/>
        </w:tcBorders>
        <w:shd w:val="clear" w:color="auto" w:fill="25282A" w:themeFill="text1"/>
      </w:tcPr>
    </w:tblStylePr>
  </w:style>
  <w:style w:type="character" w:customStyle="1" w:styleId="GuidanceNotesChar">
    <w:name w:val="Guidance Notes Char"/>
    <w:basedOn w:val="DefaultParagraphFont"/>
    <w:link w:val="GuidanceNotes"/>
    <w:rsid w:val="00180CFF"/>
    <w:rPr>
      <w:rFonts w:ascii="Arial" w:eastAsia="MS Mincho" w:hAnsi="Arial"/>
      <w:i/>
      <w:vanish/>
      <w:color w:val="0000FF"/>
      <w:lang w:val="en-GB" w:eastAsia="ja-JP" w:bidi="ar-SA"/>
    </w:rPr>
  </w:style>
  <w:style w:type="paragraph" w:styleId="Title">
    <w:name w:val="Title"/>
    <w:basedOn w:val="Normal"/>
    <w:link w:val="TitleChar"/>
    <w:qFormat/>
    <w:rsid w:val="00D63166"/>
    <w:pPr>
      <w:spacing w:before="0"/>
      <w:jc w:val="right"/>
    </w:pPr>
    <w:rPr>
      <w:b/>
      <w:bCs/>
      <w:sz w:val="48"/>
      <w:szCs w:val="48"/>
    </w:rPr>
  </w:style>
  <w:style w:type="paragraph" w:customStyle="1" w:styleId="GuidanceNotes">
    <w:name w:val="Guidance Notes"/>
    <w:basedOn w:val="Normal"/>
    <w:link w:val="GuidanceNotesChar"/>
    <w:rsid w:val="005E70EB"/>
    <w:rPr>
      <w:i/>
      <w:vanish/>
      <w:color w:val="0000FF"/>
    </w:rPr>
  </w:style>
  <w:style w:type="paragraph" w:customStyle="1" w:styleId="UseCaseExceptionlvl1">
    <w:name w:val="Use Case Exception lvl 1"/>
    <w:basedOn w:val="Normal"/>
    <w:rsid w:val="004213E8"/>
    <w:pPr>
      <w:ind w:left="290"/>
    </w:pPr>
    <w:rPr>
      <w:rFonts w:eastAsia="Times New Roman"/>
    </w:rPr>
  </w:style>
  <w:style w:type="paragraph" w:customStyle="1" w:styleId="UsecaseExceptionlvl10">
    <w:name w:val="Usecase Exception lvl 1"/>
    <w:basedOn w:val="Normal"/>
    <w:rsid w:val="004213E8"/>
    <w:pPr>
      <w:ind w:left="290"/>
    </w:pPr>
    <w:rPr>
      <w:rFonts w:eastAsia="Times New Roman"/>
    </w:rPr>
  </w:style>
  <w:style w:type="character" w:customStyle="1" w:styleId="Heading2Char">
    <w:name w:val="Heading 2 Char"/>
    <w:basedOn w:val="DefaultParagraphFont"/>
    <w:link w:val="Heading2"/>
    <w:uiPriority w:val="9"/>
    <w:rsid w:val="004267A4"/>
    <w:rPr>
      <w:color w:val="2CADB2" w:themeColor="text2"/>
      <w:sz w:val="32"/>
      <w:szCs w:val="28"/>
    </w:rPr>
  </w:style>
  <w:style w:type="table" w:customStyle="1" w:styleId="Style3">
    <w:name w:val="Style3"/>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25282A" w:themeFill="text1"/>
      </w:tcPr>
    </w:tblStylePr>
    <w:tblStylePr w:type="firstCol">
      <w:tblPr/>
      <w:tcPr>
        <w:tcBorders>
          <w:top w:val="nil"/>
          <w:left w:val="nil"/>
          <w:bottom w:val="nil"/>
          <w:right w:val="nil"/>
          <w:insideH w:val="nil"/>
          <w:insideV w:val="nil"/>
        </w:tcBorders>
        <w:shd w:val="clear" w:color="auto" w:fill="25282A" w:themeFill="text1"/>
      </w:tcPr>
    </w:tblStylePr>
  </w:style>
  <w:style w:type="character" w:styleId="Hyperlink">
    <w:name w:val="Hyperlink"/>
    <w:basedOn w:val="DefaultParagraphFont"/>
    <w:uiPriority w:val="99"/>
    <w:rsid w:val="001F52DE"/>
    <w:rPr>
      <w:color w:val="0000FF"/>
      <w:u w:val="single"/>
    </w:rPr>
  </w:style>
  <w:style w:type="character" w:customStyle="1" w:styleId="JasonSturdy">
    <w:name w:val="Jason Sturdy"/>
    <w:basedOn w:val="DefaultParagraphFont"/>
    <w:semiHidden/>
    <w:rsid w:val="001F52DE"/>
    <w:rPr>
      <w:rFonts w:ascii="Times New Roman" w:hAnsi="Times New Roman" w:cs="Times New Roman"/>
      <w:b w:val="0"/>
      <w:bCs w:val="0"/>
      <w:i w:val="0"/>
      <w:iCs w:val="0"/>
      <w:strike w:val="0"/>
      <w:color w:val="auto"/>
      <w:sz w:val="20"/>
      <w:szCs w:val="20"/>
      <w:u w:val="none"/>
    </w:rPr>
  </w:style>
  <w:style w:type="character" w:styleId="Strong">
    <w:name w:val="Strong"/>
    <w:basedOn w:val="DefaultParagraphFont"/>
    <w:uiPriority w:val="22"/>
    <w:qFormat/>
    <w:rsid w:val="00D63166"/>
    <w:rPr>
      <w:rFonts w:ascii="Arial" w:hAnsi="Arial"/>
      <w:b/>
      <w:bCs/>
    </w:rPr>
  </w:style>
  <w:style w:type="paragraph" w:customStyle="1" w:styleId="ReportVersion">
    <w:name w:val="ReportVersion"/>
    <w:basedOn w:val="BodyText"/>
    <w:rsid w:val="001F52DE"/>
    <w:pPr>
      <w:spacing w:before="240" w:after="0"/>
    </w:pPr>
    <w:rPr>
      <w:rFonts w:eastAsia="Times New Roman"/>
      <w:sz w:val="28"/>
    </w:rPr>
  </w:style>
  <w:style w:type="paragraph" w:customStyle="1" w:styleId="Bullet2NoSpaceBefore">
    <w:name w:val="Bullet2NoSpaceBefore"/>
    <w:basedOn w:val="BodyText"/>
    <w:rsid w:val="001F52DE"/>
    <w:pPr>
      <w:numPr>
        <w:numId w:val="5"/>
      </w:numPr>
      <w:tabs>
        <w:tab w:val="left" w:pos="2268"/>
      </w:tabs>
      <w:spacing w:before="0" w:after="0"/>
      <w:jc w:val="both"/>
    </w:pPr>
    <w:rPr>
      <w:rFonts w:eastAsia="Times New Roman"/>
      <w:sz w:val="22"/>
    </w:rPr>
  </w:style>
  <w:style w:type="paragraph" w:customStyle="1" w:styleId="TableBody">
    <w:name w:val="TableBody"/>
    <w:basedOn w:val="BodyText"/>
    <w:rsid w:val="001F52DE"/>
    <w:pPr>
      <w:spacing w:before="120"/>
    </w:pPr>
    <w:rPr>
      <w:rFonts w:eastAsia="Times New Roman"/>
      <w:bCs/>
    </w:rPr>
  </w:style>
  <w:style w:type="paragraph" w:styleId="BodyText">
    <w:name w:val="Body Text"/>
    <w:basedOn w:val="Normal"/>
    <w:link w:val="BodyTextChar"/>
    <w:rsid w:val="00900107"/>
    <w:pPr>
      <w:spacing w:after="120"/>
    </w:pPr>
  </w:style>
  <w:style w:type="paragraph" w:customStyle="1" w:styleId="WorkInstruction">
    <w:name w:val="Work Instruction"/>
    <w:basedOn w:val="Normal"/>
    <w:link w:val="WorkInstructionChar"/>
    <w:semiHidden/>
    <w:rsid w:val="00244381"/>
    <w:pPr>
      <w:keepNext/>
      <w:spacing w:before="0" w:after="120"/>
    </w:pPr>
    <w:rPr>
      <w:rFonts w:eastAsia="Times New Roman"/>
      <w:i/>
      <w:color w:val="FF0000"/>
    </w:rPr>
  </w:style>
  <w:style w:type="character" w:customStyle="1" w:styleId="WorkInstructionChar">
    <w:name w:val="Work Instruction Char"/>
    <w:basedOn w:val="DefaultParagraphFont"/>
    <w:link w:val="WorkInstruction"/>
    <w:rsid w:val="00244381"/>
    <w:rPr>
      <w:rFonts w:ascii="Arial" w:hAnsi="Arial"/>
      <w:i/>
      <w:color w:val="FF0000"/>
      <w:lang w:val="en-GB" w:eastAsia="en-US" w:bidi="ar-SA"/>
    </w:rPr>
  </w:style>
  <w:style w:type="paragraph" w:styleId="ListParagraph">
    <w:name w:val="List Paragraph"/>
    <w:basedOn w:val="Normal"/>
    <w:uiPriority w:val="34"/>
    <w:qFormat/>
    <w:rsid w:val="00B958F4"/>
    <w:pPr>
      <w:spacing w:before="0" w:after="200"/>
      <w:ind w:left="720"/>
      <w:contextualSpacing/>
    </w:pPr>
    <w:rPr>
      <w:rFonts w:ascii="Cambria" w:eastAsia="Cambria" w:hAnsi="Cambria"/>
      <w:sz w:val="24"/>
      <w:szCs w:val="24"/>
    </w:rPr>
  </w:style>
  <w:style w:type="paragraph" w:customStyle="1" w:styleId="BulletedNoteIndented2">
    <w:name w:val="Bulleted Note Indented 2"/>
    <w:basedOn w:val="Normal"/>
    <w:rsid w:val="003476C2"/>
    <w:pPr>
      <w:keepLines/>
      <w:numPr>
        <w:numId w:val="6"/>
      </w:numPr>
      <w:tabs>
        <w:tab w:val="clear" w:pos="3308"/>
        <w:tab w:val="left" w:pos="3289"/>
      </w:tabs>
      <w:spacing w:before="0" w:after="200"/>
    </w:pPr>
    <w:rPr>
      <w:rFonts w:eastAsia="Times New Roman"/>
      <w:sz w:val="18"/>
    </w:rPr>
  </w:style>
  <w:style w:type="character" w:styleId="FollowedHyperlink">
    <w:name w:val="FollowedHyperlink"/>
    <w:basedOn w:val="DefaultParagraphFont"/>
    <w:rsid w:val="00240445"/>
    <w:rPr>
      <w:color w:val="800080"/>
      <w:u w:val="single"/>
    </w:rPr>
  </w:style>
  <w:style w:type="paragraph" w:customStyle="1" w:styleId="Appendix1Continuous">
    <w:name w:val="Appendix 1 (Continuous)"/>
    <w:basedOn w:val="Normal"/>
    <w:rsid w:val="003476C2"/>
    <w:pPr>
      <w:keepNext/>
      <w:keepLines/>
      <w:numPr>
        <w:numId w:val="7"/>
      </w:numPr>
      <w:spacing w:before="240" w:after="360"/>
      <w:outlineLvl w:val="0"/>
    </w:pPr>
    <w:rPr>
      <w:rFonts w:ascii="Arial Narrow" w:eastAsia="Times New Roman" w:hAnsi="Arial Narrow"/>
      <w:color w:val="FF0000"/>
      <w:sz w:val="44"/>
    </w:rPr>
  </w:style>
  <w:style w:type="character" w:customStyle="1" w:styleId="WW8Num31z0">
    <w:name w:val="WW8Num31z0"/>
    <w:rsid w:val="003B5DE3"/>
    <w:rPr>
      <w:rFonts w:ascii="Symbol" w:hAnsi="Symbol"/>
    </w:rPr>
  </w:style>
  <w:style w:type="paragraph" w:customStyle="1" w:styleId="TableCaption">
    <w:name w:val="Table Caption"/>
    <w:basedOn w:val="Normal"/>
    <w:rsid w:val="003476C2"/>
    <w:pPr>
      <w:keepNext/>
      <w:keepLines/>
      <w:spacing w:before="80" w:after="80"/>
      <w:ind w:left="2268"/>
    </w:pPr>
    <w:rPr>
      <w:rFonts w:ascii="Arial Narrow" w:eastAsia="Times New Roman" w:hAnsi="Arial Narrow"/>
    </w:rPr>
  </w:style>
  <w:style w:type="paragraph" w:styleId="NoSpacing">
    <w:name w:val="No Spacing"/>
    <w:uiPriority w:val="1"/>
    <w:qFormat/>
    <w:rsid w:val="00905D4F"/>
    <w:rPr>
      <w:rFonts w:ascii="Calibri" w:eastAsia="Calibri" w:hAnsi="Calibri"/>
      <w:sz w:val="22"/>
      <w:szCs w:val="22"/>
      <w:lang w:val="en-GB"/>
    </w:rPr>
  </w:style>
  <w:style w:type="paragraph" w:styleId="TOC4">
    <w:name w:val="toc 4"/>
    <w:basedOn w:val="Normal"/>
    <w:next w:val="Normal"/>
    <w:autoRedefine/>
    <w:uiPriority w:val="39"/>
    <w:unhideWhenUsed/>
    <w:rsid w:val="00065DE3"/>
    <w:pPr>
      <w:spacing w:before="0"/>
      <w:ind w:left="600"/>
    </w:pPr>
    <w:rPr>
      <w:rFonts w:ascii="Times New Roman" w:hAnsi="Times New Roman"/>
      <w:sz w:val="18"/>
      <w:szCs w:val="18"/>
    </w:rPr>
  </w:style>
  <w:style w:type="paragraph" w:styleId="TOC5">
    <w:name w:val="toc 5"/>
    <w:basedOn w:val="Normal"/>
    <w:next w:val="Normal"/>
    <w:autoRedefine/>
    <w:uiPriority w:val="39"/>
    <w:unhideWhenUsed/>
    <w:rsid w:val="007562E6"/>
    <w:pPr>
      <w:spacing w:before="0"/>
      <w:ind w:left="800"/>
    </w:pPr>
    <w:rPr>
      <w:rFonts w:ascii="Times New Roman" w:hAnsi="Times New Roman"/>
      <w:sz w:val="18"/>
      <w:szCs w:val="18"/>
    </w:rPr>
  </w:style>
  <w:style w:type="paragraph" w:styleId="TOC6">
    <w:name w:val="toc 6"/>
    <w:basedOn w:val="Normal"/>
    <w:next w:val="Normal"/>
    <w:autoRedefine/>
    <w:uiPriority w:val="39"/>
    <w:unhideWhenUsed/>
    <w:rsid w:val="00447CBD"/>
    <w:pPr>
      <w:spacing w:before="0"/>
      <w:ind w:left="1000"/>
    </w:pPr>
    <w:rPr>
      <w:rFonts w:ascii="Times New Roman" w:hAnsi="Times New Roman"/>
      <w:sz w:val="18"/>
      <w:szCs w:val="18"/>
    </w:rPr>
  </w:style>
  <w:style w:type="paragraph" w:styleId="TOC7">
    <w:name w:val="toc 7"/>
    <w:basedOn w:val="Normal"/>
    <w:next w:val="Normal"/>
    <w:autoRedefine/>
    <w:uiPriority w:val="39"/>
    <w:unhideWhenUsed/>
    <w:rsid w:val="00447CBD"/>
    <w:pPr>
      <w:spacing w:before="0"/>
      <w:ind w:left="1200"/>
    </w:pPr>
    <w:rPr>
      <w:rFonts w:ascii="Times New Roman" w:hAnsi="Times New Roman"/>
      <w:sz w:val="18"/>
      <w:szCs w:val="18"/>
    </w:rPr>
  </w:style>
  <w:style w:type="paragraph" w:styleId="TOC8">
    <w:name w:val="toc 8"/>
    <w:basedOn w:val="Normal"/>
    <w:next w:val="Normal"/>
    <w:autoRedefine/>
    <w:uiPriority w:val="39"/>
    <w:unhideWhenUsed/>
    <w:rsid w:val="00447CBD"/>
    <w:pPr>
      <w:spacing w:before="0"/>
      <w:ind w:left="1400"/>
    </w:pPr>
    <w:rPr>
      <w:rFonts w:ascii="Times New Roman" w:hAnsi="Times New Roman"/>
      <w:sz w:val="18"/>
      <w:szCs w:val="18"/>
    </w:rPr>
  </w:style>
  <w:style w:type="paragraph" w:styleId="TOC9">
    <w:name w:val="toc 9"/>
    <w:basedOn w:val="Normal"/>
    <w:next w:val="Normal"/>
    <w:autoRedefine/>
    <w:uiPriority w:val="39"/>
    <w:unhideWhenUsed/>
    <w:rsid w:val="00447CBD"/>
    <w:pPr>
      <w:spacing w:before="0"/>
      <w:ind w:left="1600"/>
    </w:pPr>
    <w:rPr>
      <w:rFonts w:ascii="Times New Roman" w:hAnsi="Times New Roman"/>
      <w:sz w:val="18"/>
      <w:szCs w:val="18"/>
    </w:rPr>
  </w:style>
  <w:style w:type="paragraph" w:styleId="DocumentMap">
    <w:name w:val="Document Map"/>
    <w:basedOn w:val="Normal"/>
    <w:semiHidden/>
    <w:rsid w:val="00682A65"/>
    <w:pPr>
      <w:shd w:val="clear" w:color="auto" w:fill="000080"/>
    </w:pPr>
    <w:rPr>
      <w:rFonts w:ascii="Tahoma" w:hAnsi="Tahoma" w:cs="Tahoma"/>
    </w:rPr>
  </w:style>
  <w:style w:type="numbering" w:customStyle="1" w:styleId="ListBullets">
    <w:name w:val="List Bullets"/>
    <w:basedOn w:val="NoList"/>
    <w:rsid w:val="003C164C"/>
    <w:pPr>
      <w:numPr>
        <w:numId w:val="8"/>
      </w:numPr>
    </w:pPr>
  </w:style>
  <w:style w:type="paragraph" w:customStyle="1" w:styleId="Default">
    <w:name w:val="Default"/>
    <w:rsid w:val="003C164C"/>
    <w:pPr>
      <w:autoSpaceDE w:val="0"/>
      <w:autoSpaceDN w:val="0"/>
      <w:adjustRightInd w:val="0"/>
    </w:pPr>
    <w:rPr>
      <w:rFonts w:eastAsia="Times New Roman"/>
      <w:color w:val="000000"/>
      <w:sz w:val="24"/>
      <w:szCs w:val="24"/>
      <w:lang w:val="de-DE" w:eastAsia="de-DE"/>
    </w:rPr>
  </w:style>
  <w:style w:type="numbering" w:customStyle="1" w:styleId="ListNumbers">
    <w:name w:val="List Numbers"/>
    <w:basedOn w:val="NoList"/>
    <w:rsid w:val="00735BC2"/>
    <w:pPr>
      <w:numPr>
        <w:numId w:val="9"/>
      </w:numPr>
    </w:pPr>
  </w:style>
  <w:style w:type="paragraph" w:customStyle="1" w:styleId="NormalBold">
    <w:name w:val="Normal Bold"/>
    <w:basedOn w:val="Normal"/>
    <w:next w:val="Normal"/>
    <w:link w:val="NormalBoldChar"/>
    <w:rsid w:val="00735BC2"/>
    <w:pPr>
      <w:keepNext/>
      <w:spacing w:before="120" w:after="120"/>
    </w:pPr>
    <w:rPr>
      <w:rFonts w:eastAsia="Times New Roman"/>
      <w:b/>
    </w:rPr>
  </w:style>
  <w:style w:type="character" w:customStyle="1" w:styleId="NormalBoldChar">
    <w:name w:val="Normal Bold Char"/>
    <w:basedOn w:val="DefaultParagraphFont"/>
    <w:link w:val="NormalBold"/>
    <w:rsid w:val="00735BC2"/>
    <w:rPr>
      <w:rFonts w:ascii="Arial" w:eastAsia="Times New Roman" w:hAnsi="Arial"/>
      <w:b/>
      <w:lang w:eastAsia="en-US"/>
    </w:rPr>
  </w:style>
  <w:style w:type="paragraph" w:customStyle="1" w:styleId="SRHeadingB">
    <w:name w:val="SR Heading B"/>
    <w:basedOn w:val="Normal"/>
    <w:autoRedefine/>
    <w:semiHidden/>
    <w:rsid w:val="00765701"/>
    <w:pPr>
      <w:numPr>
        <w:ilvl w:val="1"/>
        <w:numId w:val="10"/>
      </w:numPr>
      <w:spacing w:before="0" w:after="120"/>
    </w:pPr>
    <w:rPr>
      <w:rFonts w:eastAsia="Times New Roman"/>
      <w:b/>
      <w:iCs/>
      <w:sz w:val="22"/>
      <w:lang w:val="en-AU"/>
    </w:rPr>
  </w:style>
  <w:style w:type="paragraph" w:customStyle="1" w:styleId="VfBodyText">
    <w:name w:val="+Vf Body Text"/>
    <w:link w:val="VfBodyTextChar"/>
    <w:rsid w:val="00F70E9C"/>
    <w:pPr>
      <w:spacing w:before="120" w:after="120"/>
    </w:pPr>
    <w:rPr>
      <w:rFonts w:eastAsia="Times New Roman"/>
      <w:lang w:val="en-GB"/>
    </w:rPr>
  </w:style>
  <w:style w:type="character" w:customStyle="1" w:styleId="VfBodyTextChar">
    <w:name w:val="+Vf Body Text Char"/>
    <w:basedOn w:val="DefaultParagraphFont"/>
    <w:link w:val="VfBodyText"/>
    <w:rsid w:val="00F70E9C"/>
    <w:rPr>
      <w:rFonts w:ascii="Arial" w:eastAsia="Times New Roman" w:hAnsi="Arial"/>
      <w:lang w:val="en-GB" w:eastAsia="en-US" w:bidi="ar-SA"/>
    </w:rPr>
  </w:style>
  <w:style w:type="paragraph" w:styleId="BlockText">
    <w:name w:val="Block Text"/>
    <w:aliases w:val=" Char"/>
    <w:basedOn w:val="Normal"/>
    <w:link w:val="BlockTextChar"/>
    <w:rsid w:val="00532380"/>
    <w:pPr>
      <w:spacing w:before="120" w:line="240" w:lineRule="atLeast"/>
      <w:ind w:left="1134"/>
    </w:pPr>
    <w:rPr>
      <w:rFonts w:ascii="Helvetica" w:eastAsia="Times New Roman" w:hAnsi="Helvetica" w:cs="Times"/>
      <w:sz w:val="22"/>
      <w:lang w:val="de-DE" w:eastAsia="de-DE"/>
    </w:rPr>
  </w:style>
  <w:style w:type="character" w:customStyle="1" w:styleId="BlockTextChar">
    <w:name w:val="Block Text Char"/>
    <w:aliases w:val=" Char Char"/>
    <w:basedOn w:val="DefaultParagraphFont"/>
    <w:link w:val="BlockText"/>
    <w:rsid w:val="00532380"/>
    <w:rPr>
      <w:rFonts w:ascii="Helvetica" w:eastAsia="Times New Roman" w:hAnsi="Helvetica" w:cs="Times"/>
      <w:sz w:val="22"/>
      <w:lang w:val="de-DE" w:eastAsia="de-DE"/>
    </w:rPr>
  </w:style>
  <w:style w:type="numbering" w:styleId="111111">
    <w:name w:val="Outline List 2"/>
    <w:basedOn w:val="NoList"/>
    <w:rsid w:val="00142DAB"/>
    <w:pPr>
      <w:numPr>
        <w:numId w:val="11"/>
      </w:numPr>
    </w:pPr>
  </w:style>
  <w:style w:type="paragraph" w:styleId="NormalWeb">
    <w:name w:val="Normal (Web)"/>
    <w:basedOn w:val="Normal"/>
    <w:uiPriority w:val="99"/>
    <w:unhideWhenUsed/>
    <w:rsid w:val="006540E3"/>
    <w:pPr>
      <w:spacing w:beforeAutospacing="1" w:after="100" w:afterAutospacing="1"/>
    </w:pPr>
    <w:rPr>
      <w:rFonts w:ascii="Times New Roman" w:eastAsia="Times New Roman" w:hAnsi="Times New Roman"/>
      <w:sz w:val="24"/>
      <w:szCs w:val="24"/>
      <w:lang w:eastAsia="en-GB"/>
    </w:rPr>
  </w:style>
  <w:style w:type="paragraph" w:customStyle="1" w:styleId="ComptaNormal">
    <w:name w:val="Compta Normal"/>
    <w:rsid w:val="00D05F5D"/>
    <w:pPr>
      <w:suppressAutoHyphens/>
      <w:jc w:val="both"/>
    </w:pPr>
    <w:rPr>
      <w:rFonts w:ascii="Trebuchet MS" w:eastAsia="Arial" w:hAnsi="Trebuchet MS"/>
      <w:sz w:val="18"/>
      <w:lang w:val="pt-PT" w:eastAsia="ar-SA"/>
    </w:rPr>
  </w:style>
  <w:style w:type="paragraph" w:styleId="Caption">
    <w:name w:val="caption"/>
    <w:basedOn w:val="BodyText"/>
    <w:next w:val="BodyText"/>
    <w:qFormat/>
    <w:rsid w:val="00AC4472"/>
    <w:pPr>
      <w:spacing w:before="60"/>
    </w:pPr>
    <w:rPr>
      <w:rFonts w:eastAsia="Times New Roman"/>
      <w:b/>
    </w:rPr>
  </w:style>
  <w:style w:type="paragraph" w:styleId="BodyTextIndent2">
    <w:name w:val="Body Text Indent 2"/>
    <w:basedOn w:val="Normal"/>
    <w:link w:val="BodyTextIndent2Char"/>
    <w:rsid w:val="00AC4472"/>
    <w:pPr>
      <w:spacing w:after="120" w:line="480" w:lineRule="auto"/>
      <w:ind w:left="283"/>
    </w:pPr>
  </w:style>
  <w:style w:type="character" w:customStyle="1" w:styleId="BodyTextIndent2Char">
    <w:name w:val="Body Text Indent 2 Char"/>
    <w:basedOn w:val="DefaultParagraphFont"/>
    <w:link w:val="BodyTextIndent2"/>
    <w:rsid w:val="00AC4472"/>
    <w:rPr>
      <w:rFonts w:ascii="Arial" w:hAnsi="Arial"/>
      <w:color w:val="000000"/>
      <w:lang w:eastAsia="ja-JP"/>
    </w:rPr>
  </w:style>
  <w:style w:type="paragraph" w:customStyle="1" w:styleId="TableContents">
    <w:name w:val="Table Contents"/>
    <w:basedOn w:val="Normal"/>
    <w:rsid w:val="006943B3"/>
    <w:pPr>
      <w:widowControl w:val="0"/>
      <w:suppressLineNumbers/>
      <w:suppressAutoHyphens/>
      <w:spacing w:before="0"/>
    </w:pPr>
    <w:rPr>
      <w:rFonts w:ascii="Times New Roman" w:eastAsia="Lucida Sans Unicode" w:hAnsi="Times New Roman"/>
      <w:sz w:val="24"/>
      <w:szCs w:val="24"/>
      <w:lang w:eastAsia="ar-SA"/>
    </w:rPr>
  </w:style>
  <w:style w:type="character" w:styleId="Emphasis">
    <w:name w:val="Emphasis"/>
    <w:uiPriority w:val="20"/>
    <w:qFormat/>
    <w:rsid w:val="00D63166"/>
    <w:rPr>
      <w:rFonts w:ascii="Arial" w:hAnsi="Arial"/>
      <w:i/>
      <w:iCs/>
    </w:rPr>
  </w:style>
  <w:style w:type="character" w:customStyle="1" w:styleId="SC42542">
    <w:name w:val="SC.4.2542"/>
    <w:rsid w:val="00346F28"/>
    <w:rPr>
      <w:rFonts w:cs="Anvers"/>
      <w:color w:val="000000"/>
    </w:rPr>
  </w:style>
  <w:style w:type="paragraph" w:styleId="PlainText">
    <w:name w:val="Plain Text"/>
    <w:basedOn w:val="Normal"/>
    <w:link w:val="PlainTextChar"/>
    <w:uiPriority w:val="99"/>
    <w:unhideWhenUsed/>
    <w:rsid w:val="00CE3FB3"/>
    <w:pPr>
      <w:spacing w:before="0"/>
    </w:pPr>
    <w:rPr>
      <w:rFonts w:ascii="Times New Roman" w:eastAsia="Calibri" w:hAnsi="Times New Roman"/>
    </w:rPr>
  </w:style>
  <w:style w:type="character" w:customStyle="1" w:styleId="PlainTextChar">
    <w:name w:val="Plain Text Char"/>
    <w:basedOn w:val="DefaultParagraphFont"/>
    <w:link w:val="PlainText"/>
    <w:uiPriority w:val="99"/>
    <w:rsid w:val="00CE3FB3"/>
    <w:rPr>
      <w:rFonts w:eastAsia="Calibri"/>
      <w:lang w:eastAsia="en-US"/>
    </w:rPr>
  </w:style>
  <w:style w:type="paragraph" w:styleId="CommentSubject">
    <w:name w:val="annotation subject"/>
    <w:basedOn w:val="CommentText"/>
    <w:next w:val="CommentText"/>
    <w:link w:val="CommentSubjectChar"/>
    <w:uiPriority w:val="99"/>
    <w:semiHidden/>
    <w:rsid w:val="00C77D24"/>
    <w:rPr>
      <w:b/>
      <w:bCs/>
    </w:rPr>
  </w:style>
  <w:style w:type="paragraph" w:customStyle="1" w:styleId="StyleLatinBoldRedLeft">
    <w:name w:val="Style (Latin) Bold Red Left"/>
    <w:basedOn w:val="Normal"/>
    <w:rsid w:val="00F8605B"/>
    <w:pPr>
      <w:keepLines/>
      <w:spacing w:before="0"/>
      <w:ind w:left="284"/>
    </w:pPr>
    <w:rPr>
      <w:rFonts w:eastAsia="Times New Roman"/>
      <w:b/>
      <w:color w:val="FF0000"/>
      <w:szCs w:val="24"/>
      <w:lang w:eastAsia="bg-BG"/>
    </w:rPr>
  </w:style>
  <w:style w:type="paragraph" w:customStyle="1" w:styleId="ColumnCell">
    <w:name w:val="Column Cell"/>
    <w:basedOn w:val="Normal"/>
    <w:rsid w:val="00F8605B"/>
    <w:pPr>
      <w:spacing w:before="0"/>
    </w:pPr>
    <w:rPr>
      <w:rFonts w:ascii="Times New Roman" w:eastAsia="Times New Roman" w:hAnsi="Times New Roman"/>
      <w:sz w:val="24"/>
      <w:szCs w:val="24"/>
    </w:rPr>
  </w:style>
  <w:style w:type="numbering" w:styleId="ArticleSection">
    <w:name w:val="Outline List 3"/>
    <w:basedOn w:val="NoList"/>
    <w:rsid w:val="00A95F55"/>
    <w:pPr>
      <w:numPr>
        <w:numId w:val="12"/>
      </w:numPr>
    </w:pPr>
  </w:style>
  <w:style w:type="character" w:customStyle="1" w:styleId="CommentTextChar">
    <w:name w:val="Comment Text Char"/>
    <w:basedOn w:val="DefaultParagraphFont"/>
    <w:link w:val="CommentText"/>
    <w:uiPriority w:val="99"/>
    <w:semiHidden/>
    <w:rsid w:val="0087360D"/>
    <w:rPr>
      <w:rFonts w:ascii="Arial" w:hAnsi="Arial"/>
      <w:color w:val="000000"/>
      <w:lang w:eastAsia="ja-JP"/>
    </w:rPr>
  </w:style>
  <w:style w:type="paragraph" w:styleId="TableofFigures">
    <w:name w:val="table of figures"/>
    <w:basedOn w:val="Normal"/>
    <w:next w:val="Normal"/>
    <w:uiPriority w:val="99"/>
    <w:rsid w:val="006A2560"/>
    <w:pPr>
      <w:spacing w:before="0"/>
      <w:ind w:left="400" w:hanging="400"/>
    </w:pPr>
    <w:rPr>
      <w:rFonts w:ascii="Times New Roman" w:hAnsi="Times New Roman"/>
      <w:smallCaps/>
    </w:rPr>
  </w:style>
  <w:style w:type="paragraph" w:customStyle="1" w:styleId="BodyStyle1Bullet">
    <w:name w:val="Body Style 1 Bullet"/>
    <w:basedOn w:val="Normal"/>
    <w:rsid w:val="00D83913"/>
    <w:pPr>
      <w:widowControl w:val="0"/>
      <w:tabs>
        <w:tab w:val="left" w:pos="720"/>
      </w:tabs>
      <w:suppressAutoHyphens/>
    </w:pPr>
    <w:rPr>
      <w:lang w:eastAsia="ar-SA"/>
    </w:rPr>
  </w:style>
  <w:style w:type="character" w:customStyle="1" w:styleId="CharChar6">
    <w:name w:val="Char Char6"/>
    <w:basedOn w:val="DefaultParagraphFont"/>
    <w:rsid w:val="00A15688"/>
    <w:rPr>
      <w:rFonts w:ascii="Arial Narrow" w:eastAsia="MS Mincho" w:hAnsi="Arial Narrow"/>
      <w:color w:val="FF0000"/>
      <w:sz w:val="40"/>
      <w:szCs w:val="28"/>
      <w:lang w:val="en-GB" w:eastAsia="en-US" w:bidi="ar-SA"/>
    </w:rPr>
  </w:style>
  <w:style w:type="paragraph" w:customStyle="1" w:styleId="MethodDescription">
    <w:name w:val="Method Description"/>
    <w:basedOn w:val="Normal"/>
    <w:rsid w:val="00655C30"/>
    <w:pPr>
      <w:tabs>
        <w:tab w:val="left" w:pos="709"/>
      </w:tabs>
      <w:ind w:left="720"/>
    </w:pPr>
  </w:style>
  <w:style w:type="character" w:styleId="HTMLTypewriter">
    <w:name w:val="HTML Typewriter"/>
    <w:basedOn w:val="DefaultParagraphFont"/>
    <w:rsid w:val="00836416"/>
    <w:rPr>
      <w:rFonts w:ascii="Courier New" w:eastAsia="Times New Roman" w:hAnsi="Courier New" w:cs="Courier New" w:hint="default"/>
      <w:sz w:val="20"/>
      <w:szCs w:val="20"/>
    </w:rPr>
  </w:style>
  <w:style w:type="paragraph" w:customStyle="1" w:styleId="AppendixHeading1">
    <w:name w:val="Appendix Heading 1"/>
    <w:basedOn w:val="Heading1"/>
    <w:rsid w:val="008A2CAE"/>
    <w:pPr>
      <w:numPr>
        <w:numId w:val="14"/>
      </w:numPr>
    </w:pPr>
    <w:rPr>
      <w:lang w:eastAsia="en-US"/>
    </w:rPr>
  </w:style>
  <w:style w:type="paragraph" w:customStyle="1" w:styleId="TableBody0">
    <w:name w:val="Table Body"/>
    <w:basedOn w:val="Normal"/>
    <w:rsid w:val="00AD24BA"/>
    <w:pPr>
      <w:spacing w:before="20" w:after="20"/>
    </w:pPr>
    <w:rPr>
      <w:rFonts w:ascii="Arial (W1)" w:eastAsia="Times New Roman" w:hAnsi="Arial (W1)"/>
    </w:rPr>
  </w:style>
  <w:style w:type="paragraph" w:customStyle="1" w:styleId="AppendixHeading2">
    <w:name w:val="Appendix Heading 2"/>
    <w:basedOn w:val="Normal"/>
    <w:rsid w:val="008A2CAE"/>
    <w:pPr>
      <w:numPr>
        <w:ilvl w:val="1"/>
        <w:numId w:val="15"/>
      </w:numPr>
      <w:spacing w:before="120" w:after="120"/>
    </w:pPr>
    <w:rPr>
      <w:rFonts w:ascii="Arial Narrow" w:eastAsia="Times New Roman" w:hAnsi="Arial Narrow"/>
      <w:color w:val="FF0000"/>
      <w:sz w:val="40"/>
      <w:szCs w:val="36"/>
    </w:rPr>
  </w:style>
  <w:style w:type="paragraph" w:customStyle="1" w:styleId="AppendixHeading3">
    <w:name w:val="Appendix Heading 3"/>
    <w:basedOn w:val="Normal"/>
    <w:rsid w:val="008A2CAE"/>
    <w:pPr>
      <w:numPr>
        <w:ilvl w:val="2"/>
        <w:numId w:val="15"/>
      </w:numPr>
      <w:spacing w:before="0"/>
    </w:pPr>
    <w:rPr>
      <w:rFonts w:ascii="Arial Narrow" w:eastAsia="Times New Roman" w:hAnsi="Arial Narrow"/>
      <w:color w:val="FF0000"/>
      <w:sz w:val="32"/>
      <w:szCs w:val="24"/>
    </w:rPr>
  </w:style>
  <w:style w:type="paragraph" w:customStyle="1" w:styleId="BodyTextCharChar">
    <w:name w:val="BodyText Char Char"/>
    <w:basedOn w:val="Normal"/>
    <w:link w:val="BodyTextCharCharChar1"/>
    <w:rsid w:val="000B386F"/>
    <w:pPr>
      <w:spacing w:before="60" w:after="120"/>
      <w:ind w:left="709"/>
    </w:pPr>
    <w:rPr>
      <w:rFonts w:eastAsia="Batang"/>
      <w:lang w:val="en-IE"/>
    </w:rPr>
  </w:style>
  <w:style w:type="character" w:customStyle="1" w:styleId="BodyTextCharCharChar1">
    <w:name w:val="BodyText Char Char Char1"/>
    <w:basedOn w:val="DefaultParagraphFont"/>
    <w:link w:val="BodyTextCharChar"/>
    <w:locked/>
    <w:rsid w:val="000B386F"/>
    <w:rPr>
      <w:rFonts w:ascii="Arial" w:eastAsia="Batang" w:hAnsi="Arial"/>
      <w:lang w:val="en-IE" w:eastAsia="en-US" w:bidi="ar-SA"/>
    </w:rPr>
  </w:style>
  <w:style w:type="character" w:customStyle="1" w:styleId="TitleChar">
    <w:name w:val="Title Char"/>
    <w:basedOn w:val="DefaultParagraphFont"/>
    <w:link w:val="Title"/>
    <w:locked/>
    <w:rsid w:val="00D63166"/>
    <w:rPr>
      <w:rFonts w:ascii="Arial" w:hAnsi="Arial" w:cs="Arial"/>
      <w:b/>
      <w:bCs/>
      <w:color w:val="000000"/>
      <w:sz w:val="48"/>
      <w:szCs w:val="48"/>
      <w:lang w:val="en-GB" w:eastAsia="ja-JP"/>
    </w:rPr>
  </w:style>
  <w:style w:type="paragraph" w:customStyle="1" w:styleId="ColorfulList-Accent11">
    <w:name w:val="Colorful List - Accent 11"/>
    <w:basedOn w:val="Normal"/>
    <w:qFormat/>
    <w:rsid w:val="0039028C"/>
    <w:pPr>
      <w:spacing w:before="0" w:after="200"/>
      <w:ind w:left="720"/>
      <w:contextualSpacing/>
    </w:pPr>
    <w:rPr>
      <w:rFonts w:eastAsia="Cambria"/>
      <w:sz w:val="24"/>
      <w:szCs w:val="24"/>
    </w:rPr>
  </w:style>
  <w:style w:type="character" w:customStyle="1" w:styleId="BodyTextChar">
    <w:name w:val="Body Text Char"/>
    <w:basedOn w:val="DefaultParagraphFont"/>
    <w:link w:val="BodyText"/>
    <w:rsid w:val="00255513"/>
    <w:rPr>
      <w:rFonts w:ascii="Arial" w:hAnsi="Arial"/>
      <w:color w:val="000000"/>
      <w:lang w:val="en-GB" w:eastAsia="ja-JP"/>
    </w:rPr>
  </w:style>
  <w:style w:type="paragraph" w:customStyle="1" w:styleId="BulletPara">
    <w:name w:val="Bullet Para"/>
    <w:basedOn w:val="Normal"/>
    <w:rsid w:val="00D02A85"/>
    <w:pPr>
      <w:autoSpaceDE w:val="0"/>
      <w:autoSpaceDN w:val="0"/>
      <w:adjustRightInd w:val="0"/>
      <w:spacing w:before="120"/>
    </w:pPr>
    <w:rPr>
      <w:rFonts w:ascii="Times New Roman" w:eastAsia="Times New Roman" w:hAnsi="Times New Roman"/>
    </w:rPr>
  </w:style>
  <w:style w:type="character" w:styleId="PlaceholderText">
    <w:name w:val="Placeholder Text"/>
    <w:basedOn w:val="DefaultParagraphFont"/>
    <w:uiPriority w:val="99"/>
    <w:semiHidden/>
    <w:rsid w:val="009165B8"/>
    <w:rPr>
      <w:color w:val="808080"/>
    </w:rPr>
  </w:style>
  <w:style w:type="character" w:customStyle="1" w:styleId="FooterChar">
    <w:name w:val="Footer Char"/>
    <w:basedOn w:val="DefaultParagraphFont"/>
    <w:link w:val="Footer"/>
    <w:uiPriority w:val="99"/>
    <w:rsid w:val="009165B8"/>
    <w:rPr>
      <w:rFonts w:ascii="Arial" w:hAnsi="Arial"/>
      <w:color w:val="000000"/>
      <w:sz w:val="16"/>
      <w:szCs w:val="16"/>
      <w:lang w:val="en-GB" w:eastAsia="ja-JP"/>
    </w:rPr>
  </w:style>
  <w:style w:type="paragraph" w:styleId="Subtitle">
    <w:name w:val="Subtitle"/>
    <w:basedOn w:val="Normal"/>
    <w:next w:val="Normal"/>
    <w:link w:val="SubtitleChar"/>
    <w:qFormat/>
    <w:rsid w:val="002D1DAC"/>
    <w:pPr>
      <w:numPr>
        <w:ilvl w:val="1"/>
      </w:numPr>
    </w:pPr>
    <w:rPr>
      <w:rFonts w:eastAsiaTheme="majorEastAsia" w:cstheme="majorBidi"/>
      <w:i/>
      <w:iCs/>
      <w:color w:val="2CADB2"/>
      <w:spacing w:val="15"/>
      <w:sz w:val="24"/>
      <w:szCs w:val="24"/>
    </w:rPr>
  </w:style>
  <w:style w:type="character" w:customStyle="1" w:styleId="SubtitleChar">
    <w:name w:val="Subtitle Char"/>
    <w:basedOn w:val="DefaultParagraphFont"/>
    <w:link w:val="Subtitle"/>
    <w:rsid w:val="002D1DAC"/>
    <w:rPr>
      <w:rFonts w:ascii="Arial" w:eastAsiaTheme="majorEastAsia" w:hAnsi="Arial" w:cstheme="majorBidi"/>
      <w:i/>
      <w:iCs/>
      <w:color w:val="2CADB2"/>
      <w:spacing w:val="15"/>
      <w:sz w:val="24"/>
      <w:szCs w:val="24"/>
      <w:lang w:val="en-GB" w:eastAsia="ja-JP"/>
    </w:rPr>
  </w:style>
  <w:style w:type="character" w:styleId="SubtleEmphasis">
    <w:name w:val="Subtle Emphasis"/>
    <w:basedOn w:val="DefaultParagraphFont"/>
    <w:uiPriority w:val="19"/>
    <w:qFormat/>
    <w:rsid w:val="00D63166"/>
    <w:rPr>
      <w:rFonts w:ascii="Arial" w:hAnsi="Arial"/>
      <w:i/>
      <w:iCs/>
      <w:color w:val="8C959A" w:themeColor="text1" w:themeTint="7F"/>
    </w:rPr>
  </w:style>
  <w:style w:type="paragraph" w:styleId="TOCHeading">
    <w:name w:val="TOC Heading"/>
    <w:basedOn w:val="Heading1"/>
    <w:next w:val="Normal"/>
    <w:uiPriority w:val="39"/>
    <w:semiHidden/>
    <w:unhideWhenUsed/>
    <w:qFormat/>
    <w:rsid w:val="00994309"/>
    <w:pPr>
      <w:keepLines/>
      <w:pageBreakBefore w:val="0"/>
      <w:spacing w:before="480" w:after="0" w:line="276" w:lineRule="auto"/>
      <w:outlineLvl w:val="9"/>
    </w:pPr>
    <w:rPr>
      <w:rFonts w:asciiTheme="majorHAnsi" w:eastAsiaTheme="majorEastAsia" w:hAnsiTheme="majorHAnsi" w:cstheme="majorBidi"/>
      <w:b/>
      <w:bCs/>
      <w:color w:val="218185" w:themeColor="accent1" w:themeShade="BF"/>
      <w:kern w:val="0"/>
      <w:sz w:val="28"/>
      <w:szCs w:val="28"/>
      <w:lang w:eastAsia="ja-JP"/>
    </w:rPr>
  </w:style>
  <w:style w:type="character" w:customStyle="1" w:styleId="apple-converted-space">
    <w:name w:val="apple-converted-space"/>
    <w:basedOn w:val="DefaultParagraphFont"/>
    <w:rsid w:val="001B3CA6"/>
  </w:style>
  <w:style w:type="character" w:customStyle="1" w:styleId="Heading1Char">
    <w:name w:val="Heading 1 Char"/>
    <w:basedOn w:val="DefaultParagraphFont"/>
    <w:link w:val="Heading1"/>
    <w:uiPriority w:val="9"/>
    <w:rsid w:val="000C3286"/>
    <w:rPr>
      <w:kern w:val="28"/>
      <w:sz w:val="40"/>
      <w:szCs w:val="32"/>
      <w:lang w:eastAsia="en-GB"/>
    </w:rPr>
  </w:style>
  <w:style w:type="character" w:customStyle="1" w:styleId="Heading3Char">
    <w:name w:val="Heading 3 Char"/>
    <w:basedOn w:val="DefaultParagraphFont"/>
    <w:link w:val="Heading3"/>
    <w:uiPriority w:val="9"/>
    <w:rsid w:val="000C3286"/>
    <w:rPr>
      <w:sz w:val="28"/>
      <w:szCs w:val="28"/>
    </w:rPr>
  </w:style>
  <w:style w:type="character" w:customStyle="1" w:styleId="BalloonTextChar">
    <w:name w:val="Balloon Text Char"/>
    <w:basedOn w:val="DefaultParagraphFont"/>
    <w:link w:val="BalloonText"/>
    <w:uiPriority w:val="99"/>
    <w:semiHidden/>
    <w:rsid w:val="000C3286"/>
    <w:rPr>
      <w:rFonts w:ascii="Tahoma" w:hAnsi="Tahoma" w:cs="Tahoma"/>
      <w:sz w:val="16"/>
      <w:szCs w:val="16"/>
    </w:rPr>
  </w:style>
  <w:style w:type="character" w:styleId="PageNumber">
    <w:name w:val="page number"/>
    <w:basedOn w:val="DefaultParagraphFont"/>
    <w:uiPriority w:val="99"/>
    <w:semiHidden/>
    <w:unhideWhenUsed/>
    <w:rsid w:val="000C3286"/>
  </w:style>
  <w:style w:type="character" w:customStyle="1" w:styleId="CommentSubjectChar">
    <w:name w:val="Comment Subject Char"/>
    <w:basedOn w:val="CommentTextChar"/>
    <w:link w:val="CommentSubject"/>
    <w:uiPriority w:val="99"/>
    <w:semiHidden/>
    <w:rsid w:val="000C3286"/>
    <w:rPr>
      <w:rFonts w:ascii="Arial" w:hAnsi="Arial"/>
      <w:b/>
      <w:bCs/>
      <w:color w:val="000000"/>
      <w:lang w:eastAsia="ja-JP"/>
    </w:rPr>
  </w:style>
  <w:style w:type="paragraph" w:customStyle="1" w:styleId="faqhiddentext">
    <w:name w:val="faq_hidden_text"/>
    <w:basedOn w:val="Normal"/>
    <w:rsid w:val="001D074B"/>
    <w:pPr>
      <w:spacing w:beforeAutospacing="1" w:after="100" w:afterAutospacing="1"/>
    </w:pPr>
    <w:rPr>
      <w:rFonts w:ascii="Times New Roman" w:eastAsia="Times New Roman" w:hAnsi="Times New Roman" w:cs="Times New Roman"/>
      <w:sz w:val="24"/>
      <w:szCs w:val="24"/>
    </w:rPr>
  </w:style>
  <w:style w:type="paragraph" w:customStyle="1" w:styleId="SRNonTOC3Header">
    <w:name w:val="SR Non TOC 3 Header"/>
    <w:qFormat/>
    <w:rsid w:val="006A6F32"/>
    <w:rPr>
      <w:rFonts w:ascii="Cooper Std Black" w:eastAsia="Calibri" w:hAnsi="Cooper Std Black" w:cs="Calibri"/>
      <w:color w:val="2B4F53"/>
      <w:sz w:val="28"/>
      <w:szCs w:val="22"/>
      <w:lang w:val="en-CA"/>
    </w:rPr>
  </w:style>
  <w:style w:type="paragraph" w:customStyle="1" w:styleId="SRBodyContentParaBullets">
    <w:name w:val="SR Body Content Para  Bullets"/>
    <w:basedOn w:val="Normal"/>
    <w:qFormat/>
    <w:rsid w:val="006A6F32"/>
    <w:pPr>
      <w:numPr>
        <w:numId w:val="21"/>
      </w:numPr>
      <w:spacing w:before="0" w:after="60"/>
      <w:ind w:right="360"/>
    </w:pPr>
    <w:rPr>
      <w:rFonts w:ascii="Calibri" w:eastAsia="Calibri" w:hAnsi="Calibri" w:cs="Calibri"/>
      <w:sz w:val="22"/>
      <w:szCs w:val="22"/>
      <w:lang w:val="en-CA"/>
    </w:rPr>
  </w:style>
  <w:style w:type="paragraph" w:customStyle="1" w:styleId="SRBodyContentListBullets">
    <w:name w:val="SR Body Content List Bullets"/>
    <w:basedOn w:val="ListParagraph"/>
    <w:qFormat/>
    <w:rsid w:val="002A0667"/>
    <w:pPr>
      <w:numPr>
        <w:numId w:val="24"/>
      </w:numPr>
      <w:tabs>
        <w:tab w:val="num" w:pos="360"/>
      </w:tabs>
      <w:spacing w:after="0"/>
      <w:ind w:left="720" w:firstLine="0"/>
    </w:pPr>
    <w:rPr>
      <w:rFonts w:ascii="Calibri" w:eastAsia="Calibri" w:hAnsi="Calibri" w:cs="Calibri"/>
      <w:sz w:val="22"/>
      <w:szCs w:val="22"/>
      <w:lang w:val="en-CA"/>
    </w:rPr>
  </w:style>
  <w:style w:type="paragraph" w:customStyle="1" w:styleId="faqheading">
    <w:name w:val="faq_heading"/>
    <w:basedOn w:val="Normal"/>
    <w:rsid w:val="002A0667"/>
    <w:pPr>
      <w:spacing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050CAB"/>
  </w:style>
  <w:style w:type="character" w:styleId="UnresolvedMention">
    <w:name w:val="Unresolved Mention"/>
    <w:basedOn w:val="DefaultParagraphFont"/>
    <w:uiPriority w:val="99"/>
    <w:semiHidden/>
    <w:unhideWhenUsed/>
    <w:rsid w:val="00F31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4857">
      <w:bodyDiv w:val="1"/>
      <w:marLeft w:val="0"/>
      <w:marRight w:val="0"/>
      <w:marTop w:val="0"/>
      <w:marBottom w:val="0"/>
      <w:divBdr>
        <w:top w:val="none" w:sz="0" w:space="0" w:color="auto"/>
        <w:left w:val="none" w:sz="0" w:space="0" w:color="auto"/>
        <w:bottom w:val="none" w:sz="0" w:space="0" w:color="auto"/>
        <w:right w:val="none" w:sz="0" w:space="0" w:color="auto"/>
      </w:divBdr>
    </w:div>
    <w:div w:id="11684118">
      <w:bodyDiv w:val="1"/>
      <w:marLeft w:val="0"/>
      <w:marRight w:val="0"/>
      <w:marTop w:val="0"/>
      <w:marBottom w:val="0"/>
      <w:divBdr>
        <w:top w:val="none" w:sz="0" w:space="0" w:color="auto"/>
        <w:left w:val="none" w:sz="0" w:space="0" w:color="auto"/>
        <w:bottom w:val="none" w:sz="0" w:space="0" w:color="auto"/>
        <w:right w:val="none" w:sz="0" w:space="0" w:color="auto"/>
      </w:divBdr>
    </w:div>
    <w:div w:id="33430948">
      <w:bodyDiv w:val="1"/>
      <w:marLeft w:val="0"/>
      <w:marRight w:val="0"/>
      <w:marTop w:val="0"/>
      <w:marBottom w:val="0"/>
      <w:divBdr>
        <w:top w:val="none" w:sz="0" w:space="0" w:color="auto"/>
        <w:left w:val="none" w:sz="0" w:space="0" w:color="auto"/>
        <w:bottom w:val="none" w:sz="0" w:space="0" w:color="auto"/>
        <w:right w:val="none" w:sz="0" w:space="0" w:color="auto"/>
      </w:divBdr>
    </w:div>
    <w:div w:id="62408576">
      <w:bodyDiv w:val="1"/>
      <w:marLeft w:val="0"/>
      <w:marRight w:val="0"/>
      <w:marTop w:val="0"/>
      <w:marBottom w:val="0"/>
      <w:divBdr>
        <w:top w:val="none" w:sz="0" w:space="0" w:color="auto"/>
        <w:left w:val="none" w:sz="0" w:space="0" w:color="auto"/>
        <w:bottom w:val="none" w:sz="0" w:space="0" w:color="auto"/>
        <w:right w:val="none" w:sz="0" w:space="0" w:color="auto"/>
      </w:divBdr>
    </w:div>
    <w:div w:id="76439317">
      <w:bodyDiv w:val="1"/>
      <w:marLeft w:val="0"/>
      <w:marRight w:val="0"/>
      <w:marTop w:val="0"/>
      <w:marBottom w:val="0"/>
      <w:divBdr>
        <w:top w:val="none" w:sz="0" w:space="0" w:color="auto"/>
        <w:left w:val="none" w:sz="0" w:space="0" w:color="auto"/>
        <w:bottom w:val="none" w:sz="0" w:space="0" w:color="auto"/>
        <w:right w:val="none" w:sz="0" w:space="0" w:color="auto"/>
      </w:divBdr>
      <w:divsChild>
        <w:div w:id="62141762">
          <w:marLeft w:val="288"/>
          <w:marRight w:val="0"/>
          <w:marTop w:val="346"/>
          <w:marBottom w:val="0"/>
          <w:divBdr>
            <w:top w:val="none" w:sz="0" w:space="0" w:color="auto"/>
            <w:left w:val="none" w:sz="0" w:space="0" w:color="auto"/>
            <w:bottom w:val="none" w:sz="0" w:space="0" w:color="auto"/>
            <w:right w:val="none" w:sz="0" w:space="0" w:color="auto"/>
          </w:divBdr>
        </w:div>
        <w:div w:id="151534525">
          <w:marLeft w:val="288"/>
          <w:marRight w:val="0"/>
          <w:marTop w:val="346"/>
          <w:marBottom w:val="0"/>
          <w:divBdr>
            <w:top w:val="none" w:sz="0" w:space="0" w:color="auto"/>
            <w:left w:val="none" w:sz="0" w:space="0" w:color="auto"/>
            <w:bottom w:val="none" w:sz="0" w:space="0" w:color="auto"/>
            <w:right w:val="none" w:sz="0" w:space="0" w:color="auto"/>
          </w:divBdr>
        </w:div>
        <w:div w:id="493495145">
          <w:marLeft w:val="288"/>
          <w:marRight w:val="0"/>
          <w:marTop w:val="346"/>
          <w:marBottom w:val="0"/>
          <w:divBdr>
            <w:top w:val="none" w:sz="0" w:space="0" w:color="auto"/>
            <w:left w:val="none" w:sz="0" w:space="0" w:color="auto"/>
            <w:bottom w:val="none" w:sz="0" w:space="0" w:color="auto"/>
            <w:right w:val="none" w:sz="0" w:space="0" w:color="auto"/>
          </w:divBdr>
        </w:div>
        <w:div w:id="731469528">
          <w:marLeft w:val="288"/>
          <w:marRight w:val="0"/>
          <w:marTop w:val="346"/>
          <w:marBottom w:val="0"/>
          <w:divBdr>
            <w:top w:val="none" w:sz="0" w:space="0" w:color="auto"/>
            <w:left w:val="none" w:sz="0" w:space="0" w:color="auto"/>
            <w:bottom w:val="none" w:sz="0" w:space="0" w:color="auto"/>
            <w:right w:val="none" w:sz="0" w:space="0" w:color="auto"/>
          </w:divBdr>
        </w:div>
        <w:div w:id="734740018">
          <w:marLeft w:val="288"/>
          <w:marRight w:val="0"/>
          <w:marTop w:val="346"/>
          <w:marBottom w:val="0"/>
          <w:divBdr>
            <w:top w:val="none" w:sz="0" w:space="0" w:color="auto"/>
            <w:left w:val="none" w:sz="0" w:space="0" w:color="auto"/>
            <w:bottom w:val="none" w:sz="0" w:space="0" w:color="auto"/>
            <w:right w:val="none" w:sz="0" w:space="0" w:color="auto"/>
          </w:divBdr>
        </w:div>
        <w:div w:id="1371497581">
          <w:marLeft w:val="288"/>
          <w:marRight w:val="0"/>
          <w:marTop w:val="346"/>
          <w:marBottom w:val="0"/>
          <w:divBdr>
            <w:top w:val="none" w:sz="0" w:space="0" w:color="auto"/>
            <w:left w:val="none" w:sz="0" w:space="0" w:color="auto"/>
            <w:bottom w:val="none" w:sz="0" w:space="0" w:color="auto"/>
            <w:right w:val="none" w:sz="0" w:space="0" w:color="auto"/>
          </w:divBdr>
        </w:div>
        <w:div w:id="1626498385">
          <w:marLeft w:val="288"/>
          <w:marRight w:val="0"/>
          <w:marTop w:val="346"/>
          <w:marBottom w:val="0"/>
          <w:divBdr>
            <w:top w:val="none" w:sz="0" w:space="0" w:color="auto"/>
            <w:left w:val="none" w:sz="0" w:space="0" w:color="auto"/>
            <w:bottom w:val="none" w:sz="0" w:space="0" w:color="auto"/>
            <w:right w:val="none" w:sz="0" w:space="0" w:color="auto"/>
          </w:divBdr>
        </w:div>
      </w:divsChild>
    </w:div>
    <w:div w:id="109053758">
      <w:bodyDiv w:val="1"/>
      <w:marLeft w:val="0"/>
      <w:marRight w:val="0"/>
      <w:marTop w:val="0"/>
      <w:marBottom w:val="0"/>
      <w:divBdr>
        <w:top w:val="none" w:sz="0" w:space="0" w:color="auto"/>
        <w:left w:val="none" w:sz="0" w:space="0" w:color="auto"/>
        <w:bottom w:val="none" w:sz="0" w:space="0" w:color="auto"/>
        <w:right w:val="none" w:sz="0" w:space="0" w:color="auto"/>
      </w:divBdr>
    </w:div>
    <w:div w:id="149293152">
      <w:bodyDiv w:val="1"/>
      <w:marLeft w:val="0"/>
      <w:marRight w:val="0"/>
      <w:marTop w:val="0"/>
      <w:marBottom w:val="0"/>
      <w:divBdr>
        <w:top w:val="none" w:sz="0" w:space="0" w:color="auto"/>
        <w:left w:val="none" w:sz="0" w:space="0" w:color="auto"/>
        <w:bottom w:val="none" w:sz="0" w:space="0" w:color="auto"/>
        <w:right w:val="none" w:sz="0" w:space="0" w:color="auto"/>
      </w:divBdr>
    </w:div>
    <w:div w:id="163085817">
      <w:bodyDiv w:val="1"/>
      <w:marLeft w:val="0"/>
      <w:marRight w:val="0"/>
      <w:marTop w:val="0"/>
      <w:marBottom w:val="0"/>
      <w:divBdr>
        <w:top w:val="none" w:sz="0" w:space="0" w:color="auto"/>
        <w:left w:val="none" w:sz="0" w:space="0" w:color="auto"/>
        <w:bottom w:val="none" w:sz="0" w:space="0" w:color="auto"/>
        <w:right w:val="none" w:sz="0" w:space="0" w:color="auto"/>
      </w:divBdr>
    </w:div>
    <w:div w:id="238709996">
      <w:bodyDiv w:val="1"/>
      <w:marLeft w:val="0"/>
      <w:marRight w:val="0"/>
      <w:marTop w:val="0"/>
      <w:marBottom w:val="0"/>
      <w:divBdr>
        <w:top w:val="none" w:sz="0" w:space="0" w:color="auto"/>
        <w:left w:val="none" w:sz="0" w:space="0" w:color="auto"/>
        <w:bottom w:val="none" w:sz="0" w:space="0" w:color="auto"/>
        <w:right w:val="none" w:sz="0" w:space="0" w:color="auto"/>
      </w:divBdr>
    </w:div>
    <w:div w:id="268662202">
      <w:bodyDiv w:val="1"/>
      <w:marLeft w:val="0"/>
      <w:marRight w:val="0"/>
      <w:marTop w:val="0"/>
      <w:marBottom w:val="0"/>
      <w:divBdr>
        <w:top w:val="none" w:sz="0" w:space="0" w:color="auto"/>
        <w:left w:val="none" w:sz="0" w:space="0" w:color="auto"/>
        <w:bottom w:val="none" w:sz="0" w:space="0" w:color="auto"/>
        <w:right w:val="none" w:sz="0" w:space="0" w:color="auto"/>
      </w:divBdr>
    </w:div>
    <w:div w:id="275218430">
      <w:bodyDiv w:val="1"/>
      <w:marLeft w:val="0"/>
      <w:marRight w:val="0"/>
      <w:marTop w:val="0"/>
      <w:marBottom w:val="0"/>
      <w:divBdr>
        <w:top w:val="none" w:sz="0" w:space="0" w:color="auto"/>
        <w:left w:val="none" w:sz="0" w:space="0" w:color="auto"/>
        <w:bottom w:val="none" w:sz="0" w:space="0" w:color="auto"/>
        <w:right w:val="none" w:sz="0" w:space="0" w:color="auto"/>
      </w:divBdr>
      <w:divsChild>
        <w:div w:id="6103130">
          <w:marLeft w:val="288"/>
          <w:marRight w:val="0"/>
          <w:marTop w:val="346"/>
          <w:marBottom w:val="0"/>
          <w:divBdr>
            <w:top w:val="none" w:sz="0" w:space="0" w:color="auto"/>
            <w:left w:val="none" w:sz="0" w:space="0" w:color="auto"/>
            <w:bottom w:val="none" w:sz="0" w:space="0" w:color="auto"/>
            <w:right w:val="none" w:sz="0" w:space="0" w:color="auto"/>
          </w:divBdr>
        </w:div>
        <w:div w:id="789396973">
          <w:marLeft w:val="288"/>
          <w:marRight w:val="0"/>
          <w:marTop w:val="346"/>
          <w:marBottom w:val="0"/>
          <w:divBdr>
            <w:top w:val="none" w:sz="0" w:space="0" w:color="auto"/>
            <w:left w:val="none" w:sz="0" w:space="0" w:color="auto"/>
            <w:bottom w:val="none" w:sz="0" w:space="0" w:color="auto"/>
            <w:right w:val="none" w:sz="0" w:space="0" w:color="auto"/>
          </w:divBdr>
        </w:div>
        <w:div w:id="849874009">
          <w:marLeft w:val="288"/>
          <w:marRight w:val="0"/>
          <w:marTop w:val="346"/>
          <w:marBottom w:val="0"/>
          <w:divBdr>
            <w:top w:val="none" w:sz="0" w:space="0" w:color="auto"/>
            <w:left w:val="none" w:sz="0" w:space="0" w:color="auto"/>
            <w:bottom w:val="none" w:sz="0" w:space="0" w:color="auto"/>
            <w:right w:val="none" w:sz="0" w:space="0" w:color="auto"/>
          </w:divBdr>
        </w:div>
        <w:div w:id="1310093697">
          <w:marLeft w:val="288"/>
          <w:marRight w:val="0"/>
          <w:marTop w:val="346"/>
          <w:marBottom w:val="0"/>
          <w:divBdr>
            <w:top w:val="none" w:sz="0" w:space="0" w:color="auto"/>
            <w:left w:val="none" w:sz="0" w:space="0" w:color="auto"/>
            <w:bottom w:val="none" w:sz="0" w:space="0" w:color="auto"/>
            <w:right w:val="none" w:sz="0" w:space="0" w:color="auto"/>
          </w:divBdr>
        </w:div>
        <w:div w:id="1654483598">
          <w:marLeft w:val="288"/>
          <w:marRight w:val="0"/>
          <w:marTop w:val="346"/>
          <w:marBottom w:val="0"/>
          <w:divBdr>
            <w:top w:val="none" w:sz="0" w:space="0" w:color="auto"/>
            <w:left w:val="none" w:sz="0" w:space="0" w:color="auto"/>
            <w:bottom w:val="none" w:sz="0" w:space="0" w:color="auto"/>
            <w:right w:val="none" w:sz="0" w:space="0" w:color="auto"/>
          </w:divBdr>
        </w:div>
        <w:div w:id="1887062191">
          <w:marLeft w:val="288"/>
          <w:marRight w:val="0"/>
          <w:marTop w:val="346"/>
          <w:marBottom w:val="0"/>
          <w:divBdr>
            <w:top w:val="none" w:sz="0" w:space="0" w:color="auto"/>
            <w:left w:val="none" w:sz="0" w:space="0" w:color="auto"/>
            <w:bottom w:val="none" w:sz="0" w:space="0" w:color="auto"/>
            <w:right w:val="none" w:sz="0" w:space="0" w:color="auto"/>
          </w:divBdr>
        </w:div>
        <w:div w:id="2089034821">
          <w:marLeft w:val="288"/>
          <w:marRight w:val="0"/>
          <w:marTop w:val="346"/>
          <w:marBottom w:val="0"/>
          <w:divBdr>
            <w:top w:val="none" w:sz="0" w:space="0" w:color="auto"/>
            <w:left w:val="none" w:sz="0" w:space="0" w:color="auto"/>
            <w:bottom w:val="none" w:sz="0" w:space="0" w:color="auto"/>
            <w:right w:val="none" w:sz="0" w:space="0" w:color="auto"/>
          </w:divBdr>
        </w:div>
      </w:divsChild>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353652288">
      <w:bodyDiv w:val="1"/>
      <w:marLeft w:val="0"/>
      <w:marRight w:val="0"/>
      <w:marTop w:val="0"/>
      <w:marBottom w:val="0"/>
      <w:divBdr>
        <w:top w:val="none" w:sz="0" w:space="0" w:color="auto"/>
        <w:left w:val="none" w:sz="0" w:space="0" w:color="auto"/>
        <w:bottom w:val="none" w:sz="0" w:space="0" w:color="auto"/>
        <w:right w:val="none" w:sz="0" w:space="0" w:color="auto"/>
      </w:divBdr>
      <w:divsChild>
        <w:div w:id="131947077">
          <w:marLeft w:val="288"/>
          <w:marRight w:val="0"/>
          <w:marTop w:val="346"/>
          <w:marBottom w:val="0"/>
          <w:divBdr>
            <w:top w:val="none" w:sz="0" w:space="0" w:color="auto"/>
            <w:left w:val="none" w:sz="0" w:space="0" w:color="auto"/>
            <w:bottom w:val="none" w:sz="0" w:space="0" w:color="auto"/>
            <w:right w:val="none" w:sz="0" w:space="0" w:color="auto"/>
          </w:divBdr>
        </w:div>
        <w:div w:id="536160509">
          <w:marLeft w:val="288"/>
          <w:marRight w:val="0"/>
          <w:marTop w:val="346"/>
          <w:marBottom w:val="0"/>
          <w:divBdr>
            <w:top w:val="none" w:sz="0" w:space="0" w:color="auto"/>
            <w:left w:val="none" w:sz="0" w:space="0" w:color="auto"/>
            <w:bottom w:val="none" w:sz="0" w:space="0" w:color="auto"/>
            <w:right w:val="none" w:sz="0" w:space="0" w:color="auto"/>
          </w:divBdr>
        </w:div>
        <w:div w:id="828135905">
          <w:marLeft w:val="288"/>
          <w:marRight w:val="0"/>
          <w:marTop w:val="346"/>
          <w:marBottom w:val="0"/>
          <w:divBdr>
            <w:top w:val="none" w:sz="0" w:space="0" w:color="auto"/>
            <w:left w:val="none" w:sz="0" w:space="0" w:color="auto"/>
            <w:bottom w:val="none" w:sz="0" w:space="0" w:color="auto"/>
            <w:right w:val="none" w:sz="0" w:space="0" w:color="auto"/>
          </w:divBdr>
        </w:div>
      </w:divsChild>
    </w:div>
    <w:div w:id="357588078">
      <w:bodyDiv w:val="1"/>
      <w:marLeft w:val="0"/>
      <w:marRight w:val="0"/>
      <w:marTop w:val="0"/>
      <w:marBottom w:val="0"/>
      <w:divBdr>
        <w:top w:val="none" w:sz="0" w:space="0" w:color="auto"/>
        <w:left w:val="none" w:sz="0" w:space="0" w:color="auto"/>
        <w:bottom w:val="none" w:sz="0" w:space="0" w:color="auto"/>
        <w:right w:val="none" w:sz="0" w:space="0" w:color="auto"/>
      </w:divBdr>
    </w:div>
    <w:div w:id="417948582">
      <w:bodyDiv w:val="1"/>
      <w:marLeft w:val="0"/>
      <w:marRight w:val="0"/>
      <w:marTop w:val="0"/>
      <w:marBottom w:val="0"/>
      <w:divBdr>
        <w:top w:val="none" w:sz="0" w:space="0" w:color="auto"/>
        <w:left w:val="none" w:sz="0" w:space="0" w:color="auto"/>
        <w:bottom w:val="none" w:sz="0" w:space="0" w:color="auto"/>
        <w:right w:val="none" w:sz="0" w:space="0" w:color="auto"/>
      </w:divBdr>
    </w:div>
    <w:div w:id="427623698">
      <w:bodyDiv w:val="1"/>
      <w:marLeft w:val="0"/>
      <w:marRight w:val="0"/>
      <w:marTop w:val="0"/>
      <w:marBottom w:val="0"/>
      <w:divBdr>
        <w:top w:val="none" w:sz="0" w:space="0" w:color="auto"/>
        <w:left w:val="none" w:sz="0" w:space="0" w:color="auto"/>
        <w:bottom w:val="none" w:sz="0" w:space="0" w:color="auto"/>
        <w:right w:val="none" w:sz="0" w:space="0" w:color="auto"/>
      </w:divBdr>
    </w:div>
    <w:div w:id="464154461">
      <w:bodyDiv w:val="1"/>
      <w:marLeft w:val="0"/>
      <w:marRight w:val="0"/>
      <w:marTop w:val="0"/>
      <w:marBottom w:val="0"/>
      <w:divBdr>
        <w:top w:val="none" w:sz="0" w:space="0" w:color="auto"/>
        <w:left w:val="none" w:sz="0" w:space="0" w:color="auto"/>
        <w:bottom w:val="none" w:sz="0" w:space="0" w:color="auto"/>
        <w:right w:val="none" w:sz="0" w:space="0" w:color="auto"/>
      </w:divBdr>
    </w:div>
    <w:div w:id="480080196">
      <w:bodyDiv w:val="1"/>
      <w:marLeft w:val="0"/>
      <w:marRight w:val="0"/>
      <w:marTop w:val="0"/>
      <w:marBottom w:val="0"/>
      <w:divBdr>
        <w:top w:val="none" w:sz="0" w:space="0" w:color="auto"/>
        <w:left w:val="none" w:sz="0" w:space="0" w:color="auto"/>
        <w:bottom w:val="none" w:sz="0" w:space="0" w:color="auto"/>
        <w:right w:val="none" w:sz="0" w:space="0" w:color="auto"/>
      </w:divBdr>
      <w:divsChild>
        <w:div w:id="2142846037">
          <w:marLeft w:val="0"/>
          <w:marRight w:val="0"/>
          <w:marTop w:val="0"/>
          <w:marBottom w:val="0"/>
          <w:divBdr>
            <w:top w:val="none" w:sz="0" w:space="0" w:color="auto"/>
            <w:left w:val="none" w:sz="0" w:space="0" w:color="auto"/>
            <w:bottom w:val="none" w:sz="0" w:space="0" w:color="auto"/>
            <w:right w:val="none" w:sz="0" w:space="0" w:color="auto"/>
          </w:divBdr>
          <w:divsChild>
            <w:div w:id="1134523340">
              <w:marLeft w:val="0"/>
              <w:marRight w:val="0"/>
              <w:marTop w:val="0"/>
              <w:marBottom w:val="0"/>
              <w:divBdr>
                <w:top w:val="none" w:sz="0" w:space="0" w:color="auto"/>
                <w:left w:val="none" w:sz="0" w:space="0" w:color="auto"/>
                <w:bottom w:val="none" w:sz="0" w:space="0" w:color="auto"/>
                <w:right w:val="none" w:sz="0" w:space="0" w:color="auto"/>
              </w:divBdr>
              <w:divsChild>
                <w:div w:id="886648116">
                  <w:marLeft w:val="0"/>
                  <w:marRight w:val="0"/>
                  <w:marTop w:val="0"/>
                  <w:marBottom w:val="0"/>
                  <w:divBdr>
                    <w:top w:val="none" w:sz="0" w:space="0" w:color="auto"/>
                    <w:left w:val="none" w:sz="0" w:space="0" w:color="auto"/>
                    <w:bottom w:val="none" w:sz="0" w:space="0" w:color="auto"/>
                    <w:right w:val="none" w:sz="0" w:space="0" w:color="auto"/>
                  </w:divBdr>
                  <w:divsChild>
                    <w:div w:id="9514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879624">
      <w:bodyDiv w:val="1"/>
      <w:marLeft w:val="0"/>
      <w:marRight w:val="0"/>
      <w:marTop w:val="0"/>
      <w:marBottom w:val="0"/>
      <w:divBdr>
        <w:top w:val="none" w:sz="0" w:space="0" w:color="auto"/>
        <w:left w:val="none" w:sz="0" w:space="0" w:color="auto"/>
        <w:bottom w:val="none" w:sz="0" w:space="0" w:color="auto"/>
        <w:right w:val="none" w:sz="0" w:space="0" w:color="auto"/>
      </w:divBdr>
      <w:divsChild>
        <w:div w:id="803811202">
          <w:marLeft w:val="374"/>
          <w:marRight w:val="317"/>
          <w:marTop w:val="130"/>
          <w:marBottom w:val="0"/>
          <w:divBdr>
            <w:top w:val="none" w:sz="0" w:space="0" w:color="auto"/>
            <w:left w:val="none" w:sz="0" w:space="0" w:color="auto"/>
            <w:bottom w:val="none" w:sz="0" w:space="0" w:color="auto"/>
            <w:right w:val="none" w:sz="0" w:space="0" w:color="auto"/>
          </w:divBdr>
        </w:div>
      </w:divsChild>
    </w:div>
    <w:div w:id="575210413">
      <w:bodyDiv w:val="1"/>
      <w:marLeft w:val="0"/>
      <w:marRight w:val="0"/>
      <w:marTop w:val="0"/>
      <w:marBottom w:val="0"/>
      <w:divBdr>
        <w:top w:val="none" w:sz="0" w:space="0" w:color="auto"/>
        <w:left w:val="none" w:sz="0" w:space="0" w:color="auto"/>
        <w:bottom w:val="none" w:sz="0" w:space="0" w:color="auto"/>
        <w:right w:val="none" w:sz="0" w:space="0" w:color="auto"/>
      </w:divBdr>
    </w:div>
    <w:div w:id="592474667">
      <w:bodyDiv w:val="1"/>
      <w:marLeft w:val="0"/>
      <w:marRight w:val="0"/>
      <w:marTop w:val="0"/>
      <w:marBottom w:val="0"/>
      <w:divBdr>
        <w:top w:val="none" w:sz="0" w:space="0" w:color="auto"/>
        <w:left w:val="none" w:sz="0" w:space="0" w:color="auto"/>
        <w:bottom w:val="none" w:sz="0" w:space="0" w:color="auto"/>
        <w:right w:val="none" w:sz="0" w:space="0" w:color="auto"/>
      </w:divBdr>
    </w:div>
    <w:div w:id="691222745">
      <w:bodyDiv w:val="1"/>
      <w:marLeft w:val="0"/>
      <w:marRight w:val="0"/>
      <w:marTop w:val="0"/>
      <w:marBottom w:val="0"/>
      <w:divBdr>
        <w:top w:val="none" w:sz="0" w:space="0" w:color="auto"/>
        <w:left w:val="none" w:sz="0" w:space="0" w:color="auto"/>
        <w:bottom w:val="none" w:sz="0" w:space="0" w:color="auto"/>
        <w:right w:val="none" w:sz="0" w:space="0" w:color="auto"/>
      </w:divBdr>
      <w:divsChild>
        <w:div w:id="551575807">
          <w:marLeft w:val="0"/>
          <w:marRight w:val="0"/>
          <w:marTop w:val="0"/>
          <w:marBottom w:val="0"/>
          <w:divBdr>
            <w:top w:val="none" w:sz="0" w:space="0" w:color="auto"/>
            <w:left w:val="none" w:sz="0" w:space="0" w:color="auto"/>
            <w:bottom w:val="none" w:sz="0" w:space="0" w:color="auto"/>
            <w:right w:val="none" w:sz="0" w:space="0" w:color="auto"/>
          </w:divBdr>
          <w:divsChild>
            <w:div w:id="13189182">
              <w:marLeft w:val="0"/>
              <w:marRight w:val="0"/>
              <w:marTop w:val="0"/>
              <w:marBottom w:val="0"/>
              <w:divBdr>
                <w:top w:val="none" w:sz="0" w:space="0" w:color="auto"/>
                <w:left w:val="none" w:sz="0" w:space="0" w:color="auto"/>
                <w:bottom w:val="none" w:sz="0" w:space="0" w:color="auto"/>
                <w:right w:val="none" w:sz="0" w:space="0" w:color="auto"/>
              </w:divBdr>
            </w:div>
            <w:div w:id="29841481">
              <w:marLeft w:val="0"/>
              <w:marRight w:val="0"/>
              <w:marTop w:val="0"/>
              <w:marBottom w:val="0"/>
              <w:divBdr>
                <w:top w:val="none" w:sz="0" w:space="0" w:color="auto"/>
                <w:left w:val="none" w:sz="0" w:space="0" w:color="auto"/>
                <w:bottom w:val="none" w:sz="0" w:space="0" w:color="auto"/>
                <w:right w:val="none" w:sz="0" w:space="0" w:color="auto"/>
              </w:divBdr>
            </w:div>
            <w:div w:id="356126599">
              <w:marLeft w:val="0"/>
              <w:marRight w:val="0"/>
              <w:marTop w:val="0"/>
              <w:marBottom w:val="0"/>
              <w:divBdr>
                <w:top w:val="none" w:sz="0" w:space="0" w:color="auto"/>
                <w:left w:val="none" w:sz="0" w:space="0" w:color="auto"/>
                <w:bottom w:val="none" w:sz="0" w:space="0" w:color="auto"/>
                <w:right w:val="none" w:sz="0" w:space="0" w:color="auto"/>
              </w:divBdr>
            </w:div>
            <w:div w:id="616260491">
              <w:marLeft w:val="0"/>
              <w:marRight w:val="0"/>
              <w:marTop w:val="0"/>
              <w:marBottom w:val="0"/>
              <w:divBdr>
                <w:top w:val="none" w:sz="0" w:space="0" w:color="auto"/>
                <w:left w:val="none" w:sz="0" w:space="0" w:color="auto"/>
                <w:bottom w:val="none" w:sz="0" w:space="0" w:color="auto"/>
                <w:right w:val="none" w:sz="0" w:space="0" w:color="auto"/>
              </w:divBdr>
            </w:div>
            <w:div w:id="749235749">
              <w:marLeft w:val="0"/>
              <w:marRight w:val="0"/>
              <w:marTop w:val="0"/>
              <w:marBottom w:val="0"/>
              <w:divBdr>
                <w:top w:val="none" w:sz="0" w:space="0" w:color="auto"/>
                <w:left w:val="none" w:sz="0" w:space="0" w:color="auto"/>
                <w:bottom w:val="none" w:sz="0" w:space="0" w:color="auto"/>
                <w:right w:val="none" w:sz="0" w:space="0" w:color="auto"/>
              </w:divBdr>
            </w:div>
            <w:div w:id="822739307">
              <w:marLeft w:val="0"/>
              <w:marRight w:val="0"/>
              <w:marTop w:val="0"/>
              <w:marBottom w:val="0"/>
              <w:divBdr>
                <w:top w:val="none" w:sz="0" w:space="0" w:color="auto"/>
                <w:left w:val="none" w:sz="0" w:space="0" w:color="auto"/>
                <w:bottom w:val="none" w:sz="0" w:space="0" w:color="auto"/>
                <w:right w:val="none" w:sz="0" w:space="0" w:color="auto"/>
              </w:divBdr>
            </w:div>
            <w:div w:id="854539747">
              <w:marLeft w:val="0"/>
              <w:marRight w:val="0"/>
              <w:marTop w:val="0"/>
              <w:marBottom w:val="0"/>
              <w:divBdr>
                <w:top w:val="none" w:sz="0" w:space="0" w:color="auto"/>
                <w:left w:val="none" w:sz="0" w:space="0" w:color="auto"/>
                <w:bottom w:val="none" w:sz="0" w:space="0" w:color="auto"/>
                <w:right w:val="none" w:sz="0" w:space="0" w:color="auto"/>
              </w:divBdr>
            </w:div>
            <w:div w:id="895316536">
              <w:marLeft w:val="0"/>
              <w:marRight w:val="0"/>
              <w:marTop w:val="0"/>
              <w:marBottom w:val="0"/>
              <w:divBdr>
                <w:top w:val="none" w:sz="0" w:space="0" w:color="auto"/>
                <w:left w:val="none" w:sz="0" w:space="0" w:color="auto"/>
                <w:bottom w:val="none" w:sz="0" w:space="0" w:color="auto"/>
                <w:right w:val="none" w:sz="0" w:space="0" w:color="auto"/>
              </w:divBdr>
            </w:div>
            <w:div w:id="954361203">
              <w:marLeft w:val="0"/>
              <w:marRight w:val="0"/>
              <w:marTop w:val="0"/>
              <w:marBottom w:val="0"/>
              <w:divBdr>
                <w:top w:val="none" w:sz="0" w:space="0" w:color="auto"/>
                <w:left w:val="none" w:sz="0" w:space="0" w:color="auto"/>
                <w:bottom w:val="none" w:sz="0" w:space="0" w:color="auto"/>
                <w:right w:val="none" w:sz="0" w:space="0" w:color="auto"/>
              </w:divBdr>
            </w:div>
            <w:div w:id="1222444754">
              <w:marLeft w:val="0"/>
              <w:marRight w:val="0"/>
              <w:marTop w:val="0"/>
              <w:marBottom w:val="0"/>
              <w:divBdr>
                <w:top w:val="none" w:sz="0" w:space="0" w:color="auto"/>
                <w:left w:val="none" w:sz="0" w:space="0" w:color="auto"/>
                <w:bottom w:val="none" w:sz="0" w:space="0" w:color="auto"/>
                <w:right w:val="none" w:sz="0" w:space="0" w:color="auto"/>
              </w:divBdr>
            </w:div>
            <w:div w:id="1584953743">
              <w:marLeft w:val="0"/>
              <w:marRight w:val="0"/>
              <w:marTop w:val="0"/>
              <w:marBottom w:val="0"/>
              <w:divBdr>
                <w:top w:val="none" w:sz="0" w:space="0" w:color="auto"/>
                <w:left w:val="none" w:sz="0" w:space="0" w:color="auto"/>
                <w:bottom w:val="none" w:sz="0" w:space="0" w:color="auto"/>
                <w:right w:val="none" w:sz="0" w:space="0" w:color="auto"/>
              </w:divBdr>
            </w:div>
            <w:div w:id="1711955395">
              <w:marLeft w:val="0"/>
              <w:marRight w:val="0"/>
              <w:marTop w:val="0"/>
              <w:marBottom w:val="0"/>
              <w:divBdr>
                <w:top w:val="none" w:sz="0" w:space="0" w:color="auto"/>
                <w:left w:val="none" w:sz="0" w:space="0" w:color="auto"/>
                <w:bottom w:val="none" w:sz="0" w:space="0" w:color="auto"/>
                <w:right w:val="none" w:sz="0" w:space="0" w:color="auto"/>
              </w:divBdr>
            </w:div>
            <w:div w:id="2063357909">
              <w:marLeft w:val="0"/>
              <w:marRight w:val="0"/>
              <w:marTop w:val="0"/>
              <w:marBottom w:val="0"/>
              <w:divBdr>
                <w:top w:val="none" w:sz="0" w:space="0" w:color="auto"/>
                <w:left w:val="none" w:sz="0" w:space="0" w:color="auto"/>
                <w:bottom w:val="none" w:sz="0" w:space="0" w:color="auto"/>
                <w:right w:val="none" w:sz="0" w:space="0" w:color="auto"/>
              </w:divBdr>
            </w:div>
            <w:div w:id="20990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572">
      <w:bodyDiv w:val="1"/>
      <w:marLeft w:val="0"/>
      <w:marRight w:val="0"/>
      <w:marTop w:val="0"/>
      <w:marBottom w:val="0"/>
      <w:divBdr>
        <w:top w:val="none" w:sz="0" w:space="0" w:color="auto"/>
        <w:left w:val="none" w:sz="0" w:space="0" w:color="auto"/>
        <w:bottom w:val="none" w:sz="0" w:space="0" w:color="auto"/>
        <w:right w:val="none" w:sz="0" w:space="0" w:color="auto"/>
      </w:divBdr>
    </w:div>
    <w:div w:id="718477573">
      <w:bodyDiv w:val="1"/>
      <w:marLeft w:val="0"/>
      <w:marRight w:val="0"/>
      <w:marTop w:val="0"/>
      <w:marBottom w:val="0"/>
      <w:divBdr>
        <w:top w:val="none" w:sz="0" w:space="0" w:color="auto"/>
        <w:left w:val="none" w:sz="0" w:space="0" w:color="auto"/>
        <w:bottom w:val="none" w:sz="0" w:space="0" w:color="auto"/>
        <w:right w:val="none" w:sz="0" w:space="0" w:color="auto"/>
      </w:divBdr>
      <w:divsChild>
        <w:div w:id="286157339">
          <w:marLeft w:val="0"/>
          <w:marRight w:val="0"/>
          <w:marTop w:val="0"/>
          <w:marBottom w:val="0"/>
          <w:divBdr>
            <w:top w:val="none" w:sz="0" w:space="0" w:color="auto"/>
            <w:left w:val="none" w:sz="0" w:space="0" w:color="auto"/>
            <w:bottom w:val="none" w:sz="0" w:space="0" w:color="auto"/>
            <w:right w:val="none" w:sz="0" w:space="0" w:color="auto"/>
          </w:divBdr>
          <w:divsChild>
            <w:div w:id="1971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167">
      <w:bodyDiv w:val="1"/>
      <w:marLeft w:val="0"/>
      <w:marRight w:val="0"/>
      <w:marTop w:val="0"/>
      <w:marBottom w:val="0"/>
      <w:divBdr>
        <w:top w:val="none" w:sz="0" w:space="0" w:color="auto"/>
        <w:left w:val="none" w:sz="0" w:space="0" w:color="auto"/>
        <w:bottom w:val="none" w:sz="0" w:space="0" w:color="auto"/>
        <w:right w:val="none" w:sz="0" w:space="0" w:color="auto"/>
      </w:divBdr>
      <w:divsChild>
        <w:div w:id="443155906">
          <w:marLeft w:val="547"/>
          <w:marRight w:val="0"/>
          <w:marTop w:val="259"/>
          <w:marBottom w:val="0"/>
          <w:divBdr>
            <w:top w:val="none" w:sz="0" w:space="0" w:color="auto"/>
            <w:left w:val="none" w:sz="0" w:space="0" w:color="auto"/>
            <w:bottom w:val="none" w:sz="0" w:space="0" w:color="auto"/>
            <w:right w:val="none" w:sz="0" w:space="0" w:color="auto"/>
          </w:divBdr>
        </w:div>
        <w:div w:id="713382629">
          <w:marLeft w:val="547"/>
          <w:marRight w:val="0"/>
          <w:marTop w:val="259"/>
          <w:marBottom w:val="0"/>
          <w:divBdr>
            <w:top w:val="none" w:sz="0" w:space="0" w:color="auto"/>
            <w:left w:val="none" w:sz="0" w:space="0" w:color="auto"/>
            <w:bottom w:val="none" w:sz="0" w:space="0" w:color="auto"/>
            <w:right w:val="none" w:sz="0" w:space="0" w:color="auto"/>
          </w:divBdr>
        </w:div>
        <w:div w:id="1237477838">
          <w:marLeft w:val="547"/>
          <w:marRight w:val="0"/>
          <w:marTop w:val="259"/>
          <w:marBottom w:val="0"/>
          <w:divBdr>
            <w:top w:val="none" w:sz="0" w:space="0" w:color="auto"/>
            <w:left w:val="none" w:sz="0" w:space="0" w:color="auto"/>
            <w:bottom w:val="none" w:sz="0" w:space="0" w:color="auto"/>
            <w:right w:val="none" w:sz="0" w:space="0" w:color="auto"/>
          </w:divBdr>
        </w:div>
        <w:div w:id="1380742768">
          <w:marLeft w:val="547"/>
          <w:marRight w:val="0"/>
          <w:marTop w:val="259"/>
          <w:marBottom w:val="0"/>
          <w:divBdr>
            <w:top w:val="none" w:sz="0" w:space="0" w:color="auto"/>
            <w:left w:val="none" w:sz="0" w:space="0" w:color="auto"/>
            <w:bottom w:val="none" w:sz="0" w:space="0" w:color="auto"/>
            <w:right w:val="none" w:sz="0" w:space="0" w:color="auto"/>
          </w:divBdr>
        </w:div>
        <w:div w:id="1404448813">
          <w:marLeft w:val="547"/>
          <w:marRight w:val="0"/>
          <w:marTop w:val="259"/>
          <w:marBottom w:val="0"/>
          <w:divBdr>
            <w:top w:val="none" w:sz="0" w:space="0" w:color="auto"/>
            <w:left w:val="none" w:sz="0" w:space="0" w:color="auto"/>
            <w:bottom w:val="none" w:sz="0" w:space="0" w:color="auto"/>
            <w:right w:val="none" w:sz="0" w:space="0" w:color="auto"/>
          </w:divBdr>
        </w:div>
        <w:div w:id="1415589977">
          <w:marLeft w:val="547"/>
          <w:marRight w:val="0"/>
          <w:marTop w:val="259"/>
          <w:marBottom w:val="0"/>
          <w:divBdr>
            <w:top w:val="none" w:sz="0" w:space="0" w:color="auto"/>
            <w:left w:val="none" w:sz="0" w:space="0" w:color="auto"/>
            <w:bottom w:val="none" w:sz="0" w:space="0" w:color="auto"/>
            <w:right w:val="none" w:sz="0" w:space="0" w:color="auto"/>
          </w:divBdr>
        </w:div>
        <w:div w:id="1626540798">
          <w:marLeft w:val="547"/>
          <w:marRight w:val="0"/>
          <w:marTop w:val="259"/>
          <w:marBottom w:val="0"/>
          <w:divBdr>
            <w:top w:val="none" w:sz="0" w:space="0" w:color="auto"/>
            <w:left w:val="none" w:sz="0" w:space="0" w:color="auto"/>
            <w:bottom w:val="none" w:sz="0" w:space="0" w:color="auto"/>
            <w:right w:val="none" w:sz="0" w:space="0" w:color="auto"/>
          </w:divBdr>
        </w:div>
        <w:div w:id="1827432744">
          <w:marLeft w:val="547"/>
          <w:marRight w:val="0"/>
          <w:marTop w:val="259"/>
          <w:marBottom w:val="0"/>
          <w:divBdr>
            <w:top w:val="none" w:sz="0" w:space="0" w:color="auto"/>
            <w:left w:val="none" w:sz="0" w:space="0" w:color="auto"/>
            <w:bottom w:val="none" w:sz="0" w:space="0" w:color="auto"/>
            <w:right w:val="none" w:sz="0" w:space="0" w:color="auto"/>
          </w:divBdr>
        </w:div>
        <w:div w:id="2019426353">
          <w:marLeft w:val="547"/>
          <w:marRight w:val="0"/>
          <w:marTop w:val="259"/>
          <w:marBottom w:val="0"/>
          <w:divBdr>
            <w:top w:val="none" w:sz="0" w:space="0" w:color="auto"/>
            <w:left w:val="none" w:sz="0" w:space="0" w:color="auto"/>
            <w:bottom w:val="none" w:sz="0" w:space="0" w:color="auto"/>
            <w:right w:val="none" w:sz="0" w:space="0" w:color="auto"/>
          </w:divBdr>
        </w:div>
      </w:divsChild>
    </w:div>
    <w:div w:id="756444399">
      <w:bodyDiv w:val="1"/>
      <w:marLeft w:val="0"/>
      <w:marRight w:val="0"/>
      <w:marTop w:val="0"/>
      <w:marBottom w:val="0"/>
      <w:divBdr>
        <w:top w:val="none" w:sz="0" w:space="0" w:color="auto"/>
        <w:left w:val="none" w:sz="0" w:space="0" w:color="auto"/>
        <w:bottom w:val="none" w:sz="0" w:space="0" w:color="auto"/>
        <w:right w:val="none" w:sz="0" w:space="0" w:color="auto"/>
      </w:divBdr>
      <w:divsChild>
        <w:div w:id="1785609568">
          <w:marLeft w:val="0"/>
          <w:marRight w:val="0"/>
          <w:marTop w:val="0"/>
          <w:marBottom w:val="0"/>
          <w:divBdr>
            <w:top w:val="none" w:sz="0" w:space="0" w:color="auto"/>
            <w:left w:val="none" w:sz="0" w:space="0" w:color="auto"/>
            <w:bottom w:val="none" w:sz="0" w:space="0" w:color="auto"/>
            <w:right w:val="none" w:sz="0" w:space="0" w:color="auto"/>
          </w:divBdr>
          <w:divsChild>
            <w:div w:id="936788736">
              <w:marLeft w:val="0"/>
              <w:marRight w:val="0"/>
              <w:marTop w:val="0"/>
              <w:marBottom w:val="0"/>
              <w:divBdr>
                <w:top w:val="none" w:sz="0" w:space="0" w:color="auto"/>
                <w:left w:val="none" w:sz="0" w:space="0" w:color="auto"/>
                <w:bottom w:val="none" w:sz="0" w:space="0" w:color="auto"/>
                <w:right w:val="none" w:sz="0" w:space="0" w:color="auto"/>
              </w:divBdr>
            </w:div>
            <w:div w:id="968824838">
              <w:marLeft w:val="0"/>
              <w:marRight w:val="0"/>
              <w:marTop w:val="0"/>
              <w:marBottom w:val="0"/>
              <w:divBdr>
                <w:top w:val="none" w:sz="0" w:space="0" w:color="auto"/>
                <w:left w:val="none" w:sz="0" w:space="0" w:color="auto"/>
                <w:bottom w:val="none" w:sz="0" w:space="0" w:color="auto"/>
                <w:right w:val="none" w:sz="0" w:space="0" w:color="auto"/>
              </w:divBdr>
            </w:div>
            <w:div w:id="1128470155">
              <w:marLeft w:val="0"/>
              <w:marRight w:val="0"/>
              <w:marTop w:val="0"/>
              <w:marBottom w:val="0"/>
              <w:divBdr>
                <w:top w:val="none" w:sz="0" w:space="0" w:color="auto"/>
                <w:left w:val="none" w:sz="0" w:space="0" w:color="auto"/>
                <w:bottom w:val="none" w:sz="0" w:space="0" w:color="auto"/>
                <w:right w:val="none" w:sz="0" w:space="0" w:color="auto"/>
              </w:divBdr>
            </w:div>
            <w:div w:id="1359695553">
              <w:marLeft w:val="0"/>
              <w:marRight w:val="0"/>
              <w:marTop w:val="0"/>
              <w:marBottom w:val="0"/>
              <w:divBdr>
                <w:top w:val="none" w:sz="0" w:space="0" w:color="auto"/>
                <w:left w:val="none" w:sz="0" w:space="0" w:color="auto"/>
                <w:bottom w:val="none" w:sz="0" w:space="0" w:color="auto"/>
                <w:right w:val="none" w:sz="0" w:space="0" w:color="auto"/>
              </w:divBdr>
            </w:div>
            <w:div w:id="1797020644">
              <w:marLeft w:val="0"/>
              <w:marRight w:val="0"/>
              <w:marTop w:val="0"/>
              <w:marBottom w:val="0"/>
              <w:divBdr>
                <w:top w:val="none" w:sz="0" w:space="0" w:color="auto"/>
                <w:left w:val="none" w:sz="0" w:space="0" w:color="auto"/>
                <w:bottom w:val="none" w:sz="0" w:space="0" w:color="auto"/>
                <w:right w:val="none" w:sz="0" w:space="0" w:color="auto"/>
              </w:divBdr>
            </w:div>
            <w:div w:id="1890149755">
              <w:marLeft w:val="0"/>
              <w:marRight w:val="0"/>
              <w:marTop w:val="0"/>
              <w:marBottom w:val="0"/>
              <w:divBdr>
                <w:top w:val="none" w:sz="0" w:space="0" w:color="auto"/>
                <w:left w:val="none" w:sz="0" w:space="0" w:color="auto"/>
                <w:bottom w:val="none" w:sz="0" w:space="0" w:color="auto"/>
                <w:right w:val="none" w:sz="0" w:space="0" w:color="auto"/>
              </w:divBdr>
            </w:div>
            <w:div w:id="19295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8639">
      <w:bodyDiv w:val="1"/>
      <w:marLeft w:val="0"/>
      <w:marRight w:val="0"/>
      <w:marTop w:val="0"/>
      <w:marBottom w:val="0"/>
      <w:divBdr>
        <w:top w:val="none" w:sz="0" w:space="0" w:color="auto"/>
        <w:left w:val="none" w:sz="0" w:space="0" w:color="auto"/>
        <w:bottom w:val="none" w:sz="0" w:space="0" w:color="auto"/>
        <w:right w:val="none" w:sz="0" w:space="0" w:color="auto"/>
      </w:divBdr>
    </w:div>
    <w:div w:id="785276491">
      <w:bodyDiv w:val="1"/>
      <w:marLeft w:val="0"/>
      <w:marRight w:val="0"/>
      <w:marTop w:val="0"/>
      <w:marBottom w:val="0"/>
      <w:divBdr>
        <w:top w:val="none" w:sz="0" w:space="0" w:color="auto"/>
        <w:left w:val="none" w:sz="0" w:space="0" w:color="auto"/>
        <w:bottom w:val="none" w:sz="0" w:space="0" w:color="auto"/>
        <w:right w:val="none" w:sz="0" w:space="0" w:color="auto"/>
      </w:divBdr>
    </w:div>
    <w:div w:id="843478196">
      <w:bodyDiv w:val="1"/>
      <w:marLeft w:val="0"/>
      <w:marRight w:val="0"/>
      <w:marTop w:val="0"/>
      <w:marBottom w:val="0"/>
      <w:divBdr>
        <w:top w:val="none" w:sz="0" w:space="0" w:color="auto"/>
        <w:left w:val="none" w:sz="0" w:space="0" w:color="auto"/>
        <w:bottom w:val="none" w:sz="0" w:space="0" w:color="auto"/>
        <w:right w:val="none" w:sz="0" w:space="0" w:color="auto"/>
      </w:divBdr>
      <w:divsChild>
        <w:div w:id="329606860">
          <w:marLeft w:val="288"/>
          <w:marRight w:val="0"/>
          <w:marTop w:val="346"/>
          <w:marBottom w:val="0"/>
          <w:divBdr>
            <w:top w:val="none" w:sz="0" w:space="0" w:color="auto"/>
            <w:left w:val="none" w:sz="0" w:space="0" w:color="auto"/>
            <w:bottom w:val="none" w:sz="0" w:space="0" w:color="auto"/>
            <w:right w:val="none" w:sz="0" w:space="0" w:color="auto"/>
          </w:divBdr>
        </w:div>
        <w:div w:id="413747220">
          <w:marLeft w:val="1123"/>
          <w:marRight w:val="0"/>
          <w:marTop w:val="86"/>
          <w:marBottom w:val="0"/>
          <w:divBdr>
            <w:top w:val="none" w:sz="0" w:space="0" w:color="auto"/>
            <w:left w:val="none" w:sz="0" w:space="0" w:color="auto"/>
            <w:bottom w:val="none" w:sz="0" w:space="0" w:color="auto"/>
            <w:right w:val="none" w:sz="0" w:space="0" w:color="auto"/>
          </w:divBdr>
        </w:div>
        <w:div w:id="414791886">
          <w:marLeft w:val="288"/>
          <w:marRight w:val="0"/>
          <w:marTop w:val="346"/>
          <w:marBottom w:val="0"/>
          <w:divBdr>
            <w:top w:val="none" w:sz="0" w:space="0" w:color="auto"/>
            <w:left w:val="none" w:sz="0" w:space="0" w:color="auto"/>
            <w:bottom w:val="none" w:sz="0" w:space="0" w:color="auto"/>
            <w:right w:val="none" w:sz="0" w:space="0" w:color="auto"/>
          </w:divBdr>
        </w:div>
        <w:div w:id="889458206">
          <w:marLeft w:val="288"/>
          <w:marRight w:val="0"/>
          <w:marTop w:val="346"/>
          <w:marBottom w:val="0"/>
          <w:divBdr>
            <w:top w:val="none" w:sz="0" w:space="0" w:color="auto"/>
            <w:left w:val="none" w:sz="0" w:space="0" w:color="auto"/>
            <w:bottom w:val="none" w:sz="0" w:space="0" w:color="auto"/>
            <w:right w:val="none" w:sz="0" w:space="0" w:color="auto"/>
          </w:divBdr>
        </w:div>
        <w:div w:id="992559682">
          <w:marLeft w:val="619"/>
          <w:marRight w:val="0"/>
          <w:marTop w:val="144"/>
          <w:marBottom w:val="0"/>
          <w:divBdr>
            <w:top w:val="none" w:sz="0" w:space="0" w:color="auto"/>
            <w:left w:val="none" w:sz="0" w:space="0" w:color="auto"/>
            <w:bottom w:val="none" w:sz="0" w:space="0" w:color="auto"/>
            <w:right w:val="none" w:sz="0" w:space="0" w:color="auto"/>
          </w:divBdr>
        </w:div>
        <w:div w:id="1007177316">
          <w:marLeft w:val="288"/>
          <w:marRight w:val="0"/>
          <w:marTop w:val="346"/>
          <w:marBottom w:val="0"/>
          <w:divBdr>
            <w:top w:val="none" w:sz="0" w:space="0" w:color="auto"/>
            <w:left w:val="none" w:sz="0" w:space="0" w:color="auto"/>
            <w:bottom w:val="none" w:sz="0" w:space="0" w:color="auto"/>
            <w:right w:val="none" w:sz="0" w:space="0" w:color="auto"/>
          </w:divBdr>
        </w:div>
        <w:div w:id="1374962494">
          <w:marLeft w:val="288"/>
          <w:marRight w:val="0"/>
          <w:marTop w:val="346"/>
          <w:marBottom w:val="0"/>
          <w:divBdr>
            <w:top w:val="none" w:sz="0" w:space="0" w:color="auto"/>
            <w:left w:val="none" w:sz="0" w:space="0" w:color="auto"/>
            <w:bottom w:val="none" w:sz="0" w:space="0" w:color="auto"/>
            <w:right w:val="none" w:sz="0" w:space="0" w:color="auto"/>
          </w:divBdr>
        </w:div>
        <w:div w:id="1573588223">
          <w:marLeft w:val="288"/>
          <w:marRight w:val="0"/>
          <w:marTop w:val="346"/>
          <w:marBottom w:val="0"/>
          <w:divBdr>
            <w:top w:val="none" w:sz="0" w:space="0" w:color="auto"/>
            <w:left w:val="none" w:sz="0" w:space="0" w:color="auto"/>
            <w:bottom w:val="none" w:sz="0" w:space="0" w:color="auto"/>
            <w:right w:val="none" w:sz="0" w:space="0" w:color="auto"/>
          </w:divBdr>
        </w:div>
        <w:div w:id="1729910977">
          <w:marLeft w:val="1123"/>
          <w:marRight w:val="0"/>
          <w:marTop w:val="86"/>
          <w:marBottom w:val="0"/>
          <w:divBdr>
            <w:top w:val="none" w:sz="0" w:space="0" w:color="auto"/>
            <w:left w:val="none" w:sz="0" w:space="0" w:color="auto"/>
            <w:bottom w:val="none" w:sz="0" w:space="0" w:color="auto"/>
            <w:right w:val="none" w:sz="0" w:space="0" w:color="auto"/>
          </w:divBdr>
        </w:div>
        <w:div w:id="1984265546">
          <w:marLeft w:val="619"/>
          <w:marRight w:val="0"/>
          <w:marTop w:val="144"/>
          <w:marBottom w:val="0"/>
          <w:divBdr>
            <w:top w:val="none" w:sz="0" w:space="0" w:color="auto"/>
            <w:left w:val="none" w:sz="0" w:space="0" w:color="auto"/>
            <w:bottom w:val="none" w:sz="0" w:space="0" w:color="auto"/>
            <w:right w:val="none" w:sz="0" w:space="0" w:color="auto"/>
          </w:divBdr>
        </w:div>
      </w:divsChild>
    </w:div>
    <w:div w:id="865405749">
      <w:bodyDiv w:val="1"/>
      <w:marLeft w:val="0"/>
      <w:marRight w:val="0"/>
      <w:marTop w:val="0"/>
      <w:marBottom w:val="0"/>
      <w:divBdr>
        <w:top w:val="none" w:sz="0" w:space="0" w:color="auto"/>
        <w:left w:val="none" w:sz="0" w:space="0" w:color="auto"/>
        <w:bottom w:val="none" w:sz="0" w:space="0" w:color="auto"/>
        <w:right w:val="none" w:sz="0" w:space="0" w:color="auto"/>
      </w:divBdr>
    </w:div>
    <w:div w:id="882979774">
      <w:bodyDiv w:val="1"/>
      <w:marLeft w:val="0"/>
      <w:marRight w:val="0"/>
      <w:marTop w:val="0"/>
      <w:marBottom w:val="0"/>
      <w:divBdr>
        <w:top w:val="none" w:sz="0" w:space="0" w:color="auto"/>
        <w:left w:val="none" w:sz="0" w:space="0" w:color="auto"/>
        <w:bottom w:val="none" w:sz="0" w:space="0" w:color="auto"/>
        <w:right w:val="none" w:sz="0" w:space="0" w:color="auto"/>
      </w:divBdr>
    </w:div>
    <w:div w:id="883062878">
      <w:bodyDiv w:val="1"/>
      <w:marLeft w:val="0"/>
      <w:marRight w:val="0"/>
      <w:marTop w:val="0"/>
      <w:marBottom w:val="0"/>
      <w:divBdr>
        <w:top w:val="none" w:sz="0" w:space="0" w:color="auto"/>
        <w:left w:val="none" w:sz="0" w:space="0" w:color="auto"/>
        <w:bottom w:val="none" w:sz="0" w:space="0" w:color="auto"/>
        <w:right w:val="none" w:sz="0" w:space="0" w:color="auto"/>
      </w:divBdr>
    </w:div>
    <w:div w:id="923341291">
      <w:bodyDiv w:val="1"/>
      <w:marLeft w:val="0"/>
      <w:marRight w:val="0"/>
      <w:marTop w:val="0"/>
      <w:marBottom w:val="0"/>
      <w:divBdr>
        <w:top w:val="none" w:sz="0" w:space="0" w:color="auto"/>
        <w:left w:val="none" w:sz="0" w:space="0" w:color="auto"/>
        <w:bottom w:val="none" w:sz="0" w:space="0" w:color="auto"/>
        <w:right w:val="none" w:sz="0" w:space="0" w:color="auto"/>
      </w:divBdr>
    </w:div>
    <w:div w:id="930894769">
      <w:bodyDiv w:val="1"/>
      <w:marLeft w:val="0"/>
      <w:marRight w:val="0"/>
      <w:marTop w:val="0"/>
      <w:marBottom w:val="0"/>
      <w:divBdr>
        <w:top w:val="none" w:sz="0" w:space="0" w:color="auto"/>
        <w:left w:val="none" w:sz="0" w:space="0" w:color="auto"/>
        <w:bottom w:val="none" w:sz="0" w:space="0" w:color="auto"/>
        <w:right w:val="none" w:sz="0" w:space="0" w:color="auto"/>
      </w:divBdr>
      <w:divsChild>
        <w:div w:id="779644200">
          <w:marLeft w:val="0"/>
          <w:marRight w:val="0"/>
          <w:marTop w:val="0"/>
          <w:marBottom w:val="0"/>
          <w:divBdr>
            <w:top w:val="none" w:sz="0" w:space="0" w:color="auto"/>
            <w:left w:val="none" w:sz="0" w:space="0" w:color="auto"/>
            <w:bottom w:val="none" w:sz="0" w:space="0" w:color="auto"/>
            <w:right w:val="none" w:sz="0" w:space="0" w:color="auto"/>
          </w:divBdr>
          <w:divsChild>
            <w:div w:id="289476373">
              <w:marLeft w:val="0"/>
              <w:marRight w:val="0"/>
              <w:marTop w:val="0"/>
              <w:marBottom w:val="0"/>
              <w:divBdr>
                <w:top w:val="none" w:sz="0" w:space="0" w:color="auto"/>
                <w:left w:val="none" w:sz="0" w:space="0" w:color="auto"/>
                <w:bottom w:val="none" w:sz="0" w:space="0" w:color="auto"/>
                <w:right w:val="none" w:sz="0" w:space="0" w:color="auto"/>
              </w:divBdr>
              <w:divsChild>
                <w:div w:id="1115826109">
                  <w:marLeft w:val="0"/>
                  <w:marRight w:val="60"/>
                  <w:marTop w:val="0"/>
                  <w:marBottom w:val="60"/>
                  <w:divBdr>
                    <w:top w:val="none" w:sz="0" w:space="0" w:color="auto"/>
                    <w:left w:val="none" w:sz="0" w:space="0" w:color="auto"/>
                    <w:bottom w:val="single" w:sz="12" w:space="0" w:color="DBDBDB"/>
                    <w:right w:val="single" w:sz="12" w:space="0" w:color="DBDBDB"/>
                  </w:divBdr>
                  <w:divsChild>
                    <w:div w:id="2129813579">
                      <w:marLeft w:val="0"/>
                      <w:marRight w:val="0"/>
                      <w:marTop w:val="0"/>
                      <w:marBottom w:val="0"/>
                      <w:divBdr>
                        <w:top w:val="none" w:sz="0" w:space="0" w:color="auto"/>
                        <w:left w:val="none" w:sz="0" w:space="0" w:color="auto"/>
                        <w:bottom w:val="none" w:sz="0" w:space="0" w:color="auto"/>
                        <w:right w:val="none" w:sz="0" w:space="0" w:color="auto"/>
                      </w:divBdr>
                      <w:divsChild>
                        <w:div w:id="141775017">
                          <w:marLeft w:val="0"/>
                          <w:marRight w:val="0"/>
                          <w:marTop w:val="0"/>
                          <w:marBottom w:val="0"/>
                          <w:divBdr>
                            <w:top w:val="none" w:sz="0" w:space="0" w:color="auto"/>
                            <w:left w:val="none" w:sz="0" w:space="0" w:color="auto"/>
                            <w:bottom w:val="none" w:sz="0" w:space="0" w:color="auto"/>
                            <w:right w:val="none" w:sz="0" w:space="0" w:color="auto"/>
                          </w:divBdr>
                          <w:divsChild>
                            <w:div w:id="206307744">
                              <w:marLeft w:val="0"/>
                              <w:marRight w:val="0"/>
                              <w:marTop w:val="0"/>
                              <w:marBottom w:val="0"/>
                              <w:divBdr>
                                <w:top w:val="none" w:sz="0" w:space="0" w:color="auto"/>
                                <w:left w:val="none" w:sz="0" w:space="0" w:color="auto"/>
                                <w:bottom w:val="none" w:sz="0" w:space="0" w:color="auto"/>
                                <w:right w:val="none" w:sz="0" w:space="0" w:color="auto"/>
                              </w:divBdr>
                            </w:div>
                            <w:div w:id="635186329">
                              <w:marLeft w:val="0"/>
                              <w:marRight w:val="0"/>
                              <w:marTop w:val="0"/>
                              <w:marBottom w:val="0"/>
                              <w:divBdr>
                                <w:top w:val="none" w:sz="0" w:space="0" w:color="auto"/>
                                <w:left w:val="none" w:sz="0" w:space="0" w:color="auto"/>
                                <w:bottom w:val="none" w:sz="0" w:space="0" w:color="auto"/>
                                <w:right w:val="none" w:sz="0" w:space="0" w:color="auto"/>
                              </w:divBdr>
                              <w:divsChild>
                                <w:div w:id="931471810">
                                  <w:marLeft w:val="90"/>
                                  <w:marRight w:val="90"/>
                                  <w:marTop w:val="90"/>
                                  <w:marBottom w:val="0"/>
                                  <w:divBdr>
                                    <w:top w:val="none" w:sz="0" w:space="0" w:color="auto"/>
                                    <w:left w:val="none" w:sz="0" w:space="0" w:color="auto"/>
                                    <w:bottom w:val="none" w:sz="0" w:space="0" w:color="auto"/>
                                    <w:right w:val="none" w:sz="0" w:space="0" w:color="auto"/>
                                  </w:divBdr>
                                  <w:divsChild>
                                    <w:div w:id="452479286">
                                      <w:marLeft w:val="0"/>
                                      <w:marRight w:val="0"/>
                                      <w:marTop w:val="0"/>
                                      <w:marBottom w:val="0"/>
                                      <w:divBdr>
                                        <w:top w:val="none" w:sz="0" w:space="0" w:color="auto"/>
                                        <w:left w:val="none" w:sz="0" w:space="0" w:color="auto"/>
                                        <w:bottom w:val="none" w:sz="0" w:space="0" w:color="auto"/>
                                        <w:right w:val="none" w:sz="0" w:space="0" w:color="auto"/>
                                      </w:divBdr>
                                      <w:divsChild>
                                        <w:div w:id="1114979433">
                                          <w:marLeft w:val="0"/>
                                          <w:marRight w:val="0"/>
                                          <w:marTop w:val="0"/>
                                          <w:marBottom w:val="0"/>
                                          <w:divBdr>
                                            <w:top w:val="none" w:sz="0" w:space="0" w:color="auto"/>
                                            <w:left w:val="none" w:sz="0" w:space="0" w:color="auto"/>
                                            <w:bottom w:val="none" w:sz="0" w:space="0" w:color="auto"/>
                                            <w:right w:val="none" w:sz="0" w:space="0" w:color="auto"/>
                                          </w:divBdr>
                                        </w:div>
                                      </w:divsChild>
                                    </w:div>
                                    <w:div w:id="20096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20787">
      <w:bodyDiv w:val="1"/>
      <w:marLeft w:val="0"/>
      <w:marRight w:val="0"/>
      <w:marTop w:val="0"/>
      <w:marBottom w:val="0"/>
      <w:divBdr>
        <w:top w:val="none" w:sz="0" w:space="0" w:color="auto"/>
        <w:left w:val="none" w:sz="0" w:space="0" w:color="auto"/>
        <w:bottom w:val="none" w:sz="0" w:space="0" w:color="auto"/>
        <w:right w:val="none" w:sz="0" w:space="0" w:color="auto"/>
      </w:divBdr>
      <w:divsChild>
        <w:div w:id="363940808">
          <w:marLeft w:val="288"/>
          <w:marRight w:val="0"/>
          <w:marTop w:val="346"/>
          <w:marBottom w:val="0"/>
          <w:divBdr>
            <w:top w:val="none" w:sz="0" w:space="0" w:color="auto"/>
            <w:left w:val="none" w:sz="0" w:space="0" w:color="auto"/>
            <w:bottom w:val="none" w:sz="0" w:space="0" w:color="auto"/>
            <w:right w:val="none" w:sz="0" w:space="0" w:color="auto"/>
          </w:divBdr>
        </w:div>
        <w:div w:id="608859050">
          <w:marLeft w:val="288"/>
          <w:marRight w:val="0"/>
          <w:marTop w:val="346"/>
          <w:marBottom w:val="0"/>
          <w:divBdr>
            <w:top w:val="none" w:sz="0" w:space="0" w:color="auto"/>
            <w:left w:val="none" w:sz="0" w:space="0" w:color="auto"/>
            <w:bottom w:val="none" w:sz="0" w:space="0" w:color="auto"/>
            <w:right w:val="none" w:sz="0" w:space="0" w:color="auto"/>
          </w:divBdr>
        </w:div>
        <w:div w:id="618148894">
          <w:marLeft w:val="288"/>
          <w:marRight w:val="0"/>
          <w:marTop w:val="346"/>
          <w:marBottom w:val="0"/>
          <w:divBdr>
            <w:top w:val="none" w:sz="0" w:space="0" w:color="auto"/>
            <w:left w:val="none" w:sz="0" w:space="0" w:color="auto"/>
            <w:bottom w:val="none" w:sz="0" w:space="0" w:color="auto"/>
            <w:right w:val="none" w:sz="0" w:space="0" w:color="auto"/>
          </w:divBdr>
        </w:div>
        <w:div w:id="1675838233">
          <w:marLeft w:val="288"/>
          <w:marRight w:val="0"/>
          <w:marTop w:val="346"/>
          <w:marBottom w:val="0"/>
          <w:divBdr>
            <w:top w:val="none" w:sz="0" w:space="0" w:color="auto"/>
            <w:left w:val="none" w:sz="0" w:space="0" w:color="auto"/>
            <w:bottom w:val="none" w:sz="0" w:space="0" w:color="auto"/>
            <w:right w:val="none" w:sz="0" w:space="0" w:color="auto"/>
          </w:divBdr>
        </w:div>
        <w:div w:id="1860504742">
          <w:marLeft w:val="288"/>
          <w:marRight w:val="0"/>
          <w:marTop w:val="346"/>
          <w:marBottom w:val="0"/>
          <w:divBdr>
            <w:top w:val="none" w:sz="0" w:space="0" w:color="auto"/>
            <w:left w:val="none" w:sz="0" w:space="0" w:color="auto"/>
            <w:bottom w:val="none" w:sz="0" w:space="0" w:color="auto"/>
            <w:right w:val="none" w:sz="0" w:space="0" w:color="auto"/>
          </w:divBdr>
        </w:div>
        <w:div w:id="1907452132">
          <w:marLeft w:val="288"/>
          <w:marRight w:val="0"/>
          <w:marTop w:val="346"/>
          <w:marBottom w:val="0"/>
          <w:divBdr>
            <w:top w:val="none" w:sz="0" w:space="0" w:color="auto"/>
            <w:left w:val="none" w:sz="0" w:space="0" w:color="auto"/>
            <w:bottom w:val="none" w:sz="0" w:space="0" w:color="auto"/>
            <w:right w:val="none" w:sz="0" w:space="0" w:color="auto"/>
          </w:divBdr>
        </w:div>
      </w:divsChild>
    </w:div>
    <w:div w:id="950013849">
      <w:bodyDiv w:val="1"/>
      <w:marLeft w:val="0"/>
      <w:marRight w:val="0"/>
      <w:marTop w:val="0"/>
      <w:marBottom w:val="0"/>
      <w:divBdr>
        <w:top w:val="none" w:sz="0" w:space="0" w:color="auto"/>
        <w:left w:val="none" w:sz="0" w:space="0" w:color="auto"/>
        <w:bottom w:val="none" w:sz="0" w:space="0" w:color="auto"/>
        <w:right w:val="none" w:sz="0" w:space="0" w:color="auto"/>
      </w:divBdr>
    </w:div>
    <w:div w:id="992686193">
      <w:bodyDiv w:val="1"/>
      <w:marLeft w:val="0"/>
      <w:marRight w:val="0"/>
      <w:marTop w:val="0"/>
      <w:marBottom w:val="0"/>
      <w:divBdr>
        <w:top w:val="none" w:sz="0" w:space="0" w:color="auto"/>
        <w:left w:val="none" w:sz="0" w:space="0" w:color="auto"/>
        <w:bottom w:val="none" w:sz="0" w:space="0" w:color="auto"/>
        <w:right w:val="none" w:sz="0" w:space="0" w:color="auto"/>
      </w:divBdr>
      <w:divsChild>
        <w:div w:id="1121804269">
          <w:marLeft w:val="0"/>
          <w:marRight w:val="0"/>
          <w:marTop w:val="0"/>
          <w:marBottom w:val="0"/>
          <w:divBdr>
            <w:top w:val="none" w:sz="0" w:space="0" w:color="auto"/>
            <w:left w:val="none" w:sz="0" w:space="0" w:color="auto"/>
            <w:bottom w:val="none" w:sz="0" w:space="0" w:color="auto"/>
            <w:right w:val="none" w:sz="0" w:space="0" w:color="auto"/>
          </w:divBdr>
          <w:divsChild>
            <w:div w:id="34352386">
              <w:marLeft w:val="0"/>
              <w:marRight w:val="0"/>
              <w:marTop w:val="0"/>
              <w:marBottom w:val="0"/>
              <w:divBdr>
                <w:top w:val="none" w:sz="0" w:space="0" w:color="auto"/>
                <w:left w:val="none" w:sz="0" w:space="0" w:color="auto"/>
                <w:bottom w:val="none" w:sz="0" w:space="0" w:color="auto"/>
                <w:right w:val="none" w:sz="0" w:space="0" w:color="auto"/>
              </w:divBdr>
            </w:div>
            <w:div w:id="233317816">
              <w:marLeft w:val="0"/>
              <w:marRight w:val="0"/>
              <w:marTop w:val="0"/>
              <w:marBottom w:val="0"/>
              <w:divBdr>
                <w:top w:val="none" w:sz="0" w:space="0" w:color="auto"/>
                <w:left w:val="none" w:sz="0" w:space="0" w:color="auto"/>
                <w:bottom w:val="none" w:sz="0" w:space="0" w:color="auto"/>
                <w:right w:val="none" w:sz="0" w:space="0" w:color="auto"/>
              </w:divBdr>
            </w:div>
            <w:div w:id="315106381">
              <w:marLeft w:val="0"/>
              <w:marRight w:val="0"/>
              <w:marTop w:val="0"/>
              <w:marBottom w:val="0"/>
              <w:divBdr>
                <w:top w:val="none" w:sz="0" w:space="0" w:color="auto"/>
                <w:left w:val="none" w:sz="0" w:space="0" w:color="auto"/>
                <w:bottom w:val="none" w:sz="0" w:space="0" w:color="auto"/>
                <w:right w:val="none" w:sz="0" w:space="0" w:color="auto"/>
              </w:divBdr>
            </w:div>
            <w:div w:id="508177244">
              <w:marLeft w:val="0"/>
              <w:marRight w:val="0"/>
              <w:marTop w:val="0"/>
              <w:marBottom w:val="0"/>
              <w:divBdr>
                <w:top w:val="none" w:sz="0" w:space="0" w:color="auto"/>
                <w:left w:val="none" w:sz="0" w:space="0" w:color="auto"/>
                <w:bottom w:val="none" w:sz="0" w:space="0" w:color="auto"/>
                <w:right w:val="none" w:sz="0" w:space="0" w:color="auto"/>
              </w:divBdr>
            </w:div>
            <w:div w:id="896480208">
              <w:marLeft w:val="0"/>
              <w:marRight w:val="0"/>
              <w:marTop w:val="0"/>
              <w:marBottom w:val="0"/>
              <w:divBdr>
                <w:top w:val="none" w:sz="0" w:space="0" w:color="auto"/>
                <w:left w:val="none" w:sz="0" w:space="0" w:color="auto"/>
                <w:bottom w:val="none" w:sz="0" w:space="0" w:color="auto"/>
                <w:right w:val="none" w:sz="0" w:space="0" w:color="auto"/>
              </w:divBdr>
            </w:div>
            <w:div w:id="1119228587">
              <w:marLeft w:val="0"/>
              <w:marRight w:val="0"/>
              <w:marTop w:val="0"/>
              <w:marBottom w:val="0"/>
              <w:divBdr>
                <w:top w:val="none" w:sz="0" w:space="0" w:color="auto"/>
                <w:left w:val="none" w:sz="0" w:space="0" w:color="auto"/>
                <w:bottom w:val="none" w:sz="0" w:space="0" w:color="auto"/>
                <w:right w:val="none" w:sz="0" w:space="0" w:color="auto"/>
              </w:divBdr>
            </w:div>
            <w:div w:id="1120488794">
              <w:marLeft w:val="0"/>
              <w:marRight w:val="0"/>
              <w:marTop w:val="0"/>
              <w:marBottom w:val="0"/>
              <w:divBdr>
                <w:top w:val="none" w:sz="0" w:space="0" w:color="auto"/>
                <w:left w:val="none" w:sz="0" w:space="0" w:color="auto"/>
                <w:bottom w:val="none" w:sz="0" w:space="0" w:color="auto"/>
                <w:right w:val="none" w:sz="0" w:space="0" w:color="auto"/>
              </w:divBdr>
            </w:div>
            <w:div w:id="1174955880">
              <w:marLeft w:val="0"/>
              <w:marRight w:val="0"/>
              <w:marTop w:val="0"/>
              <w:marBottom w:val="0"/>
              <w:divBdr>
                <w:top w:val="none" w:sz="0" w:space="0" w:color="auto"/>
                <w:left w:val="none" w:sz="0" w:space="0" w:color="auto"/>
                <w:bottom w:val="none" w:sz="0" w:space="0" w:color="auto"/>
                <w:right w:val="none" w:sz="0" w:space="0" w:color="auto"/>
              </w:divBdr>
            </w:div>
            <w:div w:id="1273512584">
              <w:marLeft w:val="0"/>
              <w:marRight w:val="0"/>
              <w:marTop w:val="0"/>
              <w:marBottom w:val="0"/>
              <w:divBdr>
                <w:top w:val="none" w:sz="0" w:space="0" w:color="auto"/>
                <w:left w:val="none" w:sz="0" w:space="0" w:color="auto"/>
                <w:bottom w:val="none" w:sz="0" w:space="0" w:color="auto"/>
                <w:right w:val="none" w:sz="0" w:space="0" w:color="auto"/>
              </w:divBdr>
            </w:div>
            <w:div w:id="1278875021">
              <w:marLeft w:val="0"/>
              <w:marRight w:val="0"/>
              <w:marTop w:val="0"/>
              <w:marBottom w:val="0"/>
              <w:divBdr>
                <w:top w:val="none" w:sz="0" w:space="0" w:color="auto"/>
                <w:left w:val="none" w:sz="0" w:space="0" w:color="auto"/>
                <w:bottom w:val="none" w:sz="0" w:space="0" w:color="auto"/>
                <w:right w:val="none" w:sz="0" w:space="0" w:color="auto"/>
              </w:divBdr>
            </w:div>
            <w:div w:id="1456292375">
              <w:marLeft w:val="0"/>
              <w:marRight w:val="0"/>
              <w:marTop w:val="0"/>
              <w:marBottom w:val="0"/>
              <w:divBdr>
                <w:top w:val="none" w:sz="0" w:space="0" w:color="auto"/>
                <w:left w:val="none" w:sz="0" w:space="0" w:color="auto"/>
                <w:bottom w:val="none" w:sz="0" w:space="0" w:color="auto"/>
                <w:right w:val="none" w:sz="0" w:space="0" w:color="auto"/>
              </w:divBdr>
            </w:div>
            <w:div w:id="1832519143">
              <w:marLeft w:val="0"/>
              <w:marRight w:val="0"/>
              <w:marTop w:val="0"/>
              <w:marBottom w:val="0"/>
              <w:divBdr>
                <w:top w:val="none" w:sz="0" w:space="0" w:color="auto"/>
                <w:left w:val="none" w:sz="0" w:space="0" w:color="auto"/>
                <w:bottom w:val="none" w:sz="0" w:space="0" w:color="auto"/>
                <w:right w:val="none" w:sz="0" w:space="0" w:color="auto"/>
              </w:divBdr>
            </w:div>
            <w:div w:id="1938173480">
              <w:marLeft w:val="0"/>
              <w:marRight w:val="0"/>
              <w:marTop w:val="0"/>
              <w:marBottom w:val="0"/>
              <w:divBdr>
                <w:top w:val="none" w:sz="0" w:space="0" w:color="auto"/>
                <w:left w:val="none" w:sz="0" w:space="0" w:color="auto"/>
                <w:bottom w:val="none" w:sz="0" w:space="0" w:color="auto"/>
                <w:right w:val="none" w:sz="0" w:space="0" w:color="auto"/>
              </w:divBdr>
            </w:div>
            <w:div w:id="21355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88598">
      <w:bodyDiv w:val="1"/>
      <w:marLeft w:val="0"/>
      <w:marRight w:val="0"/>
      <w:marTop w:val="0"/>
      <w:marBottom w:val="0"/>
      <w:divBdr>
        <w:top w:val="none" w:sz="0" w:space="0" w:color="auto"/>
        <w:left w:val="none" w:sz="0" w:space="0" w:color="auto"/>
        <w:bottom w:val="none" w:sz="0" w:space="0" w:color="auto"/>
        <w:right w:val="none" w:sz="0" w:space="0" w:color="auto"/>
      </w:divBdr>
    </w:div>
    <w:div w:id="1058283256">
      <w:bodyDiv w:val="1"/>
      <w:marLeft w:val="0"/>
      <w:marRight w:val="0"/>
      <w:marTop w:val="0"/>
      <w:marBottom w:val="0"/>
      <w:divBdr>
        <w:top w:val="none" w:sz="0" w:space="0" w:color="auto"/>
        <w:left w:val="none" w:sz="0" w:space="0" w:color="auto"/>
        <w:bottom w:val="none" w:sz="0" w:space="0" w:color="auto"/>
        <w:right w:val="none" w:sz="0" w:space="0" w:color="auto"/>
      </w:divBdr>
    </w:div>
    <w:div w:id="1060984841">
      <w:bodyDiv w:val="1"/>
      <w:marLeft w:val="0"/>
      <w:marRight w:val="0"/>
      <w:marTop w:val="0"/>
      <w:marBottom w:val="0"/>
      <w:divBdr>
        <w:top w:val="none" w:sz="0" w:space="0" w:color="auto"/>
        <w:left w:val="none" w:sz="0" w:space="0" w:color="auto"/>
        <w:bottom w:val="none" w:sz="0" w:space="0" w:color="auto"/>
        <w:right w:val="none" w:sz="0" w:space="0" w:color="auto"/>
      </w:divBdr>
    </w:div>
    <w:div w:id="1100102136">
      <w:bodyDiv w:val="1"/>
      <w:marLeft w:val="0"/>
      <w:marRight w:val="0"/>
      <w:marTop w:val="0"/>
      <w:marBottom w:val="0"/>
      <w:divBdr>
        <w:top w:val="none" w:sz="0" w:space="0" w:color="auto"/>
        <w:left w:val="none" w:sz="0" w:space="0" w:color="auto"/>
        <w:bottom w:val="none" w:sz="0" w:space="0" w:color="auto"/>
        <w:right w:val="none" w:sz="0" w:space="0" w:color="auto"/>
      </w:divBdr>
    </w:div>
    <w:div w:id="1132287493">
      <w:bodyDiv w:val="1"/>
      <w:marLeft w:val="0"/>
      <w:marRight w:val="0"/>
      <w:marTop w:val="0"/>
      <w:marBottom w:val="0"/>
      <w:divBdr>
        <w:top w:val="none" w:sz="0" w:space="0" w:color="auto"/>
        <w:left w:val="none" w:sz="0" w:space="0" w:color="auto"/>
        <w:bottom w:val="none" w:sz="0" w:space="0" w:color="auto"/>
        <w:right w:val="none" w:sz="0" w:space="0" w:color="auto"/>
      </w:divBdr>
    </w:div>
    <w:div w:id="1138108748">
      <w:bodyDiv w:val="1"/>
      <w:marLeft w:val="0"/>
      <w:marRight w:val="0"/>
      <w:marTop w:val="0"/>
      <w:marBottom w:val="0"/>
      <w:divBdr>
        <w:top w:val="none" w:sz="0" w:space="0" w:color="auto"/>
        <w:left w:val="none" w:sz="0" w:space="0" w:color="auto"/>
        <w:bottom w:val="none" w:sz="0" w:space="0" w:color="auto"/>
        <w:right w:val="none" w:sz="0" w:space="0" w:color="auto"/>
      </w:divBdr>
    </w:div>
    <w:div w:id="1172187275">
      <w:bodyDiv w:val="1"/>
      <w:marLeft w:val="0"/>
      <w:marRight w:val="0"/>
      <w:marTop w:val="0"/>
      <w:marBottom w:val="0"/>
      <w:divBdr>
        <w:top w:val="none" w:sz="0" w:space="0" w:color="auto"/>
        <w:left w:val="none" w:sz="0" w:space="0" w:color="auto"/>
        <w:bottom w:val="none" w:sz="0" w:space="0" w:color="auto"/>
        <w:right w:val="none" w:sz="0" w:space="0" w:color="auto"/>
      </w:divBdr>
    </w:div>
    <w:div w:id="1209487259">
      <w:bodyDiv w:val="1"/>
      <w:marLeft w:val="0"/>
      <w:marRight w:val="0"/>
      <w:marTop w:val="0"/>
      <w:marBottom w:val="0"/>
      <w:divBdr>
        <w:top w:val="none" w:sz="0" w:space="0" w:color="auto"/>
        <w:left w:val="none" w:sz="0" w:space="0" w:color="auto"/>
        <w:bottom w:val="none" w:sz="0" w:space="0" w:color="auto"/>
        <w:right w:val="none" w:sz="0" w:space="0" w:color="auto"/>
      </w:divBdr>
    </w:div>
    <w:div w:id="1215458948">
      <w:bodyDiv w:val="1"/>
      <w:marLeft w:val="0"/>
      <w:marRight w:val="0"/>
      <w:marTop w:val="0"/>
      <w:marBottom w:val="0"/>
      <w:divBdr>
        <w:top w:val="none" w:sz="0" w:space="0" w:color="auto"/>
        <w:left w:val="none" w:sz="0" w:space="0" w:color="auto"/>
        <w:bottom w:val="none" w:sz="0" w:space="0" w:color="auto"/>
        <w:right w:val="none" w:sz="0" w:space="0" w:color="auto"/>
      </w:divBdr>
    </w:div>
    <w:div w:id="1262642313">
      <w:bodyDiv w:val="1"/>
      <w:marLeft w:val="0"/>
      <w:marRight w:val="0"/>
      <w:marTop w:val="0"/>
      <w:marBottom w:val="0"/>
      <w:divBdr>
        <w:top w:val="none" w:sz="0" w:space="0" w:color="auto"/>
        <w:left w:val="none" w:sz="0" w:space="0" w:color="auto"/>
        <w:bottom w:val="none" w:sz="0" w:space="0" w:color="auto"/>
        <w:right w:val="none" w:sz="0" w:space="0" w:color="auto"/>
      </w:divBdr>
    </w:div>
    <w:div w:id="1276909549">
      <w:bodyDiv w:val="1"/>
      <w:marLeft w:val="0"/>
      <w:marRight w:val="0"/>
      <w:marTop w:val="0"/>
      <w:marBottom w:val="0"/>
      <w:divBdr>
        <w:top w:val="none" w:sz="0" w:space="0" w:color="auto"/>
        <w:left w:val="none" w:sz="0" w:space="0" w:color="auto"/>
        <w:bottom w:val="none" w:sz="0" w:space="0" w:color="auto"/>
        <w:right w:val="none" w:sz="0" w:space="0" w:color="auto"/>
      </w:divBdr>
      <w:divsChild>
        <w:div w:id="623391916">
          <w:marLeft w:val="0"/>
          <w:marRight w:val="0"/>
          <w:marTop w:val="0"/>
          <w:marBottom w:val="0"/>
          <w:divBdr>
            <w:top w:val="none" w:sz="0" w:space="0" w:color="auto"/>
            <w:left w:val="none" w:sz="0" w:space="0" w:color="auto"/>
            <w:bottom w:val="none" w:sz="0" w:space="0" w:color="auto"/>
            <w:right w:val="none" w:sz="0" w:space="0" w:color="auto"/>
          </w:divBdr>
          <w:divsChild>
            <w:div w:id="11080911">
              <w:marLeft w:val="0"/>
              <w:marRight w:val="0"/>
              <w:marTop w:val="0"/>
              <w:marBottom w:val="0"/>
              <w:divBdr>
                <w:top w:val="none" w:sz="0" w:space="0" w:color="auto"/>
                <w:left w:val="none" w:sz="0" w:space="0" w:color="auto"/>
                <w:bottom w:val="none" w:sz="0" w:space="0" w:color="auto"/>
                <w:right w:val="none" w:sz="0" w:space="0" w:color="auto"/>
              </w:divBdr>
            </w:div>
            <w:div w:id="47145401">
              <w:marLeft w:val="0"/>
              <w:marRight w:val="0"/>
              <w:marTop w:val="0"/>
              <w:marBottom w:val="0"/>
              <w:divBdr>
                <w:top w:val="none" w:sz="0" w:space="0" w:color="auto"/>
                <w:left w:val="none" w:sz="0" w:space="0" w:color="auto"/>
                <w:bottom w:val="none" w:sz="0" w:space="0" w:color="auto"/>
                <w:right w:val="none" w:sz="0" w:space="0" w:color="auto"/>
              </w:divBdr>
            </w:div>
            <w:div w:id="151913377">
              <w:marLeft w:val="0"/>
              <w:marRight w:val="0"/>
              <w:marTop w:val="0"/>
              <w:marBottom w:val="0"/>
              <w:divBdr>
                <w:top w:val="none" w:sz="0" w:space="0" w:color="auto"/>
                <w:left w:val="none" w:sz="0" w:space="0" w:color="auto"/>
                <w:bottom w:val="none" w:sz="0" w:space="0" w:color="auto"/>
                <w:right w:val="none" w:sz="0" w:space="0" w:color="auto"/>
              </w:divBdr>
            </w:div>
            <w:div w:id="294525417">
              <w:marLeft w:val="0"/>
              <w:marRight w:val="0"/>
              <w:marTop w:val="0"/>
              <w:marBottom w:val="0"/>
              <w:divBdr>
                <w:top w:val="none" w:sz="0" w:space="0" w:color="auto"/>
                <w:left w:val="none" w:sz="0" w:space="0" w:color="auto"/>
                <w:bottom w:val="none" w:sz="0" w:space="0" w:color="auto"/>
                <w:right w:val="none" w:sz="0" w:space="0" w:color="auto"/>
              </w:divBdr>
            </w:div>
            <w:div w:id="576399050">
              <w:marLeft w:val="0"/>
              <w:marRight w:val="0"/>
              <w:marTop w:val="0"/>
              <w:marBottom w:val="0"/>
              <w:divBdr>
                <w:top w:val="none" w:sz="0" w:space="0" w:color="auto"/>
                <w:left w:val="none" w:sz="0" w:space="0" w:color="auto"/>
                <w:bottom w:val="none" w:sz="0" w:space="0" w:color="auto"/>
                <w:right w:val="none" w:sz="0" w:space="0" w:color="auto"/>
              </w:divBdr>
            </w:div>
            <w:div w:id="764425194">
              <w:marLeft w:val="0"/>
              <w:marRight w:val="0"/>
              <w:marTop w:val="0"/>
              <w:marBottom w:val="0"/>
              <w:divBdr>
                <w:top w:val="none" w:sz="0" w:space="0" w:color="auto"/>
                <w:left w:val="none" w:sz="0" w:space="0" w:color="auto"/>
                <w:bottom w:val="none" w:sz="0" w:space="0" w:color="auto"/>
                <w:right w:val="none" w:sz="0" w:space="0" w:color="auto"/>
              </w:divBdr>
            </w:div>
            <w:div w:id="812405164">
              <w:marLeft w:val="0"/>
              <w:marRight w:val="0"/>
              <w:marTop w:val="0"/>
              <w:marBottom w:val="0"/>
              <w:divBdr>
                <w:top w:val="none" w:sz="0" w:space="0" w:color="auto"/>
                <w:left w:val="none" w:sz="0" w:space="0" w:color="auto"/>
                <w:bottom w:val="none" w:sz="0" w:space="0" w:color="auto"/>
                <w:right w:val="none" w:sz="0" w:space="0" w:color="auto"/>
              </w:divBdr>
            </w:div>
            <w:div w:id="906837549">
              <w:marLeft w:val="0"/>
              <w:marRight w:val="0"/>
              <w:marTop w:val="0"/>
              <w:marBottom w:val="0"/>
              <w:divBdr>
                <w:top w:val="none" w:sz="0" w:space="0" w:color="auto"/>
                <w:left w:val="none" w:sz="0" w:space="0" w:color="auto"/>
                <w:bottom w:val="none" w:sz="0" w:space="0" w:color="auto"/>
                <w:right w:val="none" w:sz="0" w:space="0" w:color="auto"/>
              </w:divBdr>
            </w:div>
            <w:div w:id="1015575266">
              <w:marLeft w:val="0"/>
              <w:marRight w:val="0"/>
              <w:marTop w:val="0"/>
              <w:marBottom w:val="0"/>
              <w:divBdr>
                <w:top w:val="none" w:sz="0" w:space="0" w:color="auto"/>
                <w:left w:val="none" w:sz="0" w:space="0" w:color="auto"/>
                <w:bottom w:val="none" w:sz="0" w:space="0" w:color="auto"/>
                <w:right w:val="none" w:sz="0" w:space="0" w:color="auto"/>
              </w:divBdr>
            </w:div>
            <w:div w:id="1189567296">
              <w:marLeft w:val="0"/>
              <w:marRight w:val="0"/>
              <w:marTop w:val="0"/>
              <w:marBottom w:val="0"/>
              <w:divBdr>
                <w:top w:val="none" w:sz="0" w:space="0" w:color="auto"/>
                <w:left w:val="none" w:sz="0" w:space="0" w:color="auto"/>
                <w:bottom w:val="none" w:sz="0" w:space="0" w:color="auto"/>
                <w:right w:val="none" w:sz="0" w:space="0" w:color="auto"/>
              </w:divBdr>
            </w:div>
            <w:div w:id="1467164825">
              <w:marLeft w:val="0"/>
              <w:marRight w:val="0"/>
              <w:marTop w:val="0"/>
              <w:marBottom w:val="0"/>
              <w:divBdr>
                <w:top w:val="none" w:sz="0" w:space="0" w:color="auto"/>
                <w:left w:val="none" w:sz="0" w:space="0" w:color="auto"/>
                <w:bottom w:val="none" w:sz="0" w:space="0" w:color="auto"/>
                <w:right w:val="none" w:sz="0" w:space="0" w:color="auto"/>
              </w:divBdr>
            </w:div>
            <w:div w:id="1741441749">
              <w:marLeft w:val="0"/>
              <w:marRight w:val="0"/>
              <w:marTop w:val="0"/>
              <w:marBottom w:val="0"/>
              <w:divBdr>
                <w:top w:val="none" w:sz="0" w:space="0" w:color="auto"/>
                <w:left w:val="none" w:sz="0" w:space="0" w:color="auto"/>
                <w:bottom w:val="none" w:sz="0" w:space="0" w:color="auto"/>
                <w:right w:val="none" w:sz="0" w:space="0" w:color="auto"/>
              </w:divBdr>
            </w:div>
            <w:div w:id="1741900089">
              <w:marLeft w:val="0"/>
              <w:marRight w:val="0"/>
              <w:marTop w:val="0"/>
              <w:marBottom w:val="0"/>
              <w:divBdr>
                <w:top w:val="none" w:sz="0" w:space="0" w:color="auto"/>
                <w:left w:val="none" w:sz="0" w:space="0" w:color="auto"/>
                <w:bottom w:val="none" w:sz="0" w:space="0" w:color="auto"/>
                <w:right w:val="none" w:sz="0" w:space="0" w:color="auto"/>
              </w:divBdr>
            </w:div>
            <w:div w:id="19567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4162">
      <w:bodyDiv w:val="1"/>
      <w:marLeft w:val="0"/>
      <w:marRight w:val="0"/>
      <w:marTop w:val="0"/>
      <w:marBottom w:val="0"/>
      <w:divBdr>
        <w:top w:val="none" w:sz="0" w:space="0" w:color="auto"/>
        <w:left w:val="none" w:sz="0" w:space="0" w:color="auto"/>
        <w:bottom w:val="none" w:sz="0" w:space="0" w:color="auto"/>
        <w:right w:val="none" w:sz="0" w:space="0" w:color="auto"/>
      </w:divBdr>
    </w:div>
    <w:div w:id="1354303977">
      <w:bodyDiv w:val="1"/>
      <w:marLeft w:val="0"/>
      <w:marRight w:val="0"/>
      <w:marTop w:val="0"/>
      <w:marBottom w:val="0"/>
      <w:divBdr>
        <w:top w:val="none" w:sz="0" w:space="0" w:color="auto"/>
        <w:left w:val="none" w:sz="0" w:space="0" w:color="auto"/>
        <w:bottom w:val="none" w:sz="0" w:space="0" w:color="auto"/>
        <w:right w:val="none" w:sz="0" w:space="0" w:color="auto"/>
      </w:divBdr>
      <w:divsChild>
        <w:div w:id="36705274">
          <w:marLeft w:val="288"/>
          <w:marRight w:val="0"/>
          <w:marTop w:val="259"/>
          <w:marBottom w:val="0"/>
          <w:divBdr>
            <w:top w:val="none" w:sz="0" w:space="0" w:color="auto"/>
            <w:left w:val="none" w:sz="0" w:space="0" w:color="auto"/>
            <w:bottom w:val="none" w:sz="0" w:space="0" w:color="auto"/>
            <w:right w:val="none" w:sz="0" w:space="0" w:color="auto"/>
          </w:divBdr>
        </w:div>
        <w:div w:id="169679521">
          <w:marLeft w:val="619"/>
          <w:marRight w:val="0"/>
          <w:marTop w:val="115"/>
          <w:marBottom w:val="0"/>
          <w:divBdr>
            <w:top w:val="none" w:sz="0" w:space="0" w:color="auto"/>
            <w:left w:val="none" w:sz="0" w:space="0" w:color="auto"/>
            <w:bottom w:val="none" w:sz="0" w:space="0" w:color="auto"/>
            <w:right w:val="none" w:sz="0" w:space="0" w:color="auto"/>
          </w:divBdr>
        </w:div>
        <w:div w:id="188447044">
          <w:marLeft w:val="619"/>
          <w:marRight w:val="0"/>
          <w:marTop w:val="115"/>
          <w:marBottom w:val="0"/>
          <w:divBdr>
            <w:top w:val="none" w:sz="0" w:space="0" w:color="auto"/>
            <w:left w:val="none" w:sz="0" w:space="0" w:color="auto"/>
            <w:bottom w:val="none" w:sz="0" w:space="0" w:color="auto"/>
            <w:right w:val="none" w:sz="0" w:space="0" w:color="auto"/>
          </w:divBdr>
        </w:div>
        <w:div w:id="479229076">
          <w:marLeft w:val="619"/>
          <w:marRight w:val="0"/>
          <w:marTop w:val="115"/>
          <w:marBottom w:val="0"/>
          <w:divBdr>
            <w:top w:val="none" w:sz="0" w:space="0" w:color="auto"/>
            <w:left w:val="none" w:sz="0" w:space="0" w:color="auto"/>
            <w:bottom w:val="none" w:sz="0" w:space="0" w:color="auto"/>
            <w:right w:val="none" w:sz="0" w:space="0" w:color="auto"/>
          </w:divBdr>
        </w:div>
        <w:div w:id="517473899">
          <w:marLeft w:val="619"/>
          <w:marRight w:val="0"/>
          <w:marTop w:val="115"/>
          <w:marBottom w:val="0"/>
          <w:divBdr>
            <w:top w:val="none" w:sz="0" w:space="0" w:color="auto"/>
            <w:left w:val="none" w:sz="0" w:space="0" w:color="auto"/>
            <w:bottom w:val="none" w:sz="0" w:space="0" w:color="auto"/>
            <w:right w:val="none" w:sz="0" w:space="0" w:color="auto"/>
          </w:divBdr>
        </w:div>
        <w:div w:id="909848222">
          <w:marLeft w:val="288"/>
          <w:marRight w:val="0"/>
          <w:marTop w:val="259"/>
          <w:marBottom w:val="0"/>
          <w:divBdr>
            <w:top w:val="none" w:sz="0" w:space="0" w:color="auto"/>
            <w:left w:val="none" w:sz="0" w:space="0" w:color="auto"/>
            <w:bottom w:val="none" w:sz="0" w:space="0" w:color="auto"/>
            <w:right w:val="none" w:sz="0" w:space="0" w:color="auto"/>
          </w:divBdr>
        </w:div>
        <w:div w:id="923105309">
          <w:marLeft w:val="288"/>
          <w:marRight w:val="0"/>
          <w:marTop w:val="259"/>
          <w:marBottom w:val="0"/>
          <w:divBdr>
            <w:top w:val="none" w:sz="0" w:space="0" w:color="auto"/>
            <w:left w:val="none" w:sz="0" w:space="0" w:color="auto"/>
            <w:bottom w:val="none" w:sz="0" w:space="0" w:color="auto"/>
            <w:right w:val="none" w:sz="0" w:space="0" w:color="auto"/>
          </w:divBdr>
        </w:div>
        <w:div w:id="1169834815">
          <w:marLeft w:val="619"/>
          <w:marRight w:val="0"/>
          <w:marTop w:val="115"/>
          <w:marBottom w:val="0"/>
          <w:divBdr>
            <w:top w:val="none" w:sz="0" w:space="0" w:color="auto"/>
            <w:left w:val="none" w:sz="0" w:space="0" w:color="auto"/>
            <w:bottom w:val="none" w:sz="0" w:space="0" w:color="auto"/>
            <w:right w:val="none" w:sz="0" w:space="0" w:color="auto"/>
          </w:divBdr>
        </w:div>
        <w:div w:id="1293172094">
          <w:marLeft w:val="619"/>
          <w:marRight w:val="0"/>
          <w:marTop w:val="115"/>
          <w:marBottom w:val="0"/>
          <w:divBdr>
            <w:top w:val="none" w:sz="0" w:space="0" w:color="auto"/>
            <w:left w:val="none" w:sz="0" w:space="0" w:color="auto"/>
            <w:bottom w:val="none" w:sz="0" w:space="0" w:color="auto"/>
            <w:right w:val="none" w:sz="0" w:space="0" w:color="auto"/>
          </w:divBdr>
        </w:div>
        <w:div w:id="1619601713">
          <w:marLeft w:val="619"/>
          <w:marRight w:val="0"/>
          <w:marTop w:val="115"/>
          <w:marBottom w:val="0"/>
          <w:divBdr>
            <w:top w:val="none" w:sz="0" w:space="0" w:color="auto"/>
            <w:left w:val="none" w:sz="0" w:space="0" w:color="auto"/>
            <w:bottom w:val="none" w:sz="0" w:space="0" w:color="auto"/>
            <w:right w:val="none" w:sz="0" w:space="0" w:color="auto"/>
          </w:divBdr>
        </w:div>
        <w:div w:id="1687318863">
          <w:marLeft w:val="619"/>
          <w:marRight w:val="0"/>
          <w:marTop w:val="115"/>
          <w:marBottom w:val="0"/>
          <w:divBdr>
            <w:top w:val="none" w:sz="0" w:space="0" w:color="auto"/>
            <w:left w:val="none" w:sz="0" w:space="0" w:color="auto"/>
            <w:bottom w:val="none" w:sz="0" w:space="0" w:color="auto"/>
            <w:right w:val="none" w:sz="0" w:space="0" w:color="auto"/>
          </w:divBdr>
        </w:div>
        <w:div w:id="1731028048">
          <w:marLeft w:val="619"/>
          <w:marRight w:val="0"/>
          <w:marTop w:val="115"/>
          <w:marBottom w:val="0"/>
          <w:divBdr>
            <w:top w:val="none" w:sz="0" w:space="0" w:color="auto"/>
            <w:left w:val="none" w:sz="0" w:space="0" w:color="auto"/>
            <w:bottom w:val="none" w:sz="0" w:space="0" w:color="auto"/>
            <w:right w:val="none" w:sz="0" w:space="0" w:color="auto"/>
          </w:divBdr>
        </w:div>
        <w:div w:id="1841970315">
          <w:marLeft w:val="619"/>
          <w:marRight w:val="0"/>
          <w:marTop w:val="115"/>
          <w:marBottom w:val="0"/>
          <w:divBdr>
            <w:top w:val="none" w:sz="0" w:space="0" w:color="auto"/>
            <w:left w:val="none" w:sz="0" w:space="0" w:color="auto"/>
            <w:bottom w:val="none" w:sz="0" w:space="0" w:color="auto"/>
            <w:right w:val="none" w:sz="0" w:space="0" w:color="auto"/>
          </w:divBdr>
        </w:div>
      </w:divsChild>
    </w:div>
    <w:div w:id="1454859541">
      <w:bodyDiv w:val="1"/>
      <w:marLeft w:val="0"/>
      <w:marRight w:val="0"/>
      <w:marTop w:val="0"/>
      <w:marBottom w:val="0"/>
      <w:divBdr>
        <w:top w:val="none" w:sz="0" w:space="0" w:color="auto"/>
        <w:left w:val="none" w:sz="0" w:space="0" w:color="auto"/>
        <w:bottom w:val="none" w:sz="0" w:space="0" w:color="auto"/>
        <w:right w:val="none" w:sz="0" w:space="0" w:color="auto"/>
      </w:divBdr>
    </w:div>
    <w:div w:id="1488593699">
      <w:bodyDiv w:val="1"/>
      <w:marLeft w:val="0"/>
      <w:marRight w:val="0"/>
      <w:marTop w:val="0"/>
      <w:marBottom w:val="0"/>
      <w:divBdr>
        <w:top w:val="none" w:sz="0" w:space="0" w:color="auto"/>
        <w:left w:val="none" w:sz="0" w:space="0" w:color="auto"/>
        <w:bottom w:val="none" w:sz="0" w:space="0" w:color="auto"/>
        <w:right w:val="none" w:sz="0" w:space="0" w:color="auto"/>
      </w:divBdr>
      <w:divsChild>
        <w:div w:id="1741750898">
          <w:marLeft w:val="0"/>
          <w:marRight w:val="0"/>
          <w:marTop w:val="0"/>
          <w:marBottom w:val="0"/>
          <w:divBdr>
            <w:top w:val="none" w:sz="0" w:space="0" w:color="auto"/>
            <w:left w:val="none" w:sz="0" w:space="0" w:color="auto"/>
            <w:bottom w:val="none" w:sz="0" w:space="0" w:color="auto"/>
            <w:right w:val="none" w:sz="0" w:space="0" w:color="auto"/>
          </w:divBdr>
          <w:divsChild>
            <w:div w:id="590358023">
              <w:marLeft w:val="0"/>
              <w:marRight w:val="0"/>
              <w:marTop w:val="0"/>
              <w:marBottom w:val="0"/>
              <w:divBdr>
                <w:top w:val="none" w:sz="0" w:space="0" w:color="auto"/>
                <w:left w:val="none" w:sz="0" w:space="0" w:color="auto"/>
                <w:bottom w:val="none" w:sz="0" w:space="0" w:color="auto"/>
                <w:right w:val="none" w:sz="0" w:space="0" w:color="auto"/>
              </w:divBdr>
              <w:divsChild>
                <w:div w:id="1888368935">
                  <w:marLeft w:val="0"/>
                  <w:marRight w:val="0"/>
                  <w:marTop w:val="0"/>
                  <w:marBottom w:val="0"/>
                  <w:divBdr>
                    <w:top w:val="none" w:sz="0" w:space="0" w:color="auto"/>
                    <w:left w:val="none" w:sz="0" w:space="0" w:color="auto"/>
                    <w:bottom w:val="none" w:sz="0" w:space="0" w:color="auto"/>
                    <w:right w:val="none" w:sz="0" w:space="0" w:color="auto"/>
                  </w:divBdr>
                  <w:divsChild>
                    <w:div w:id="18699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90099">
      <w:bodyDiv w:val="1"/>
      <w:marLeft w:val="0"/>
      <w:marRight w:val="0"/>
      <w:marTop w:val="0"/>
      <w:marBottom w:val="0"/>
      <w:divBdr>
        <w:top w:val="none" w:sz="0" w:space="0" w:color="auto"/>
        <w:left w:val="none" w:sz="0" w:space="0" w:color="auto"/>
        <w:bottom w:val="none" w:sz="0" w:space="0" w:color="auto"/>
        <w:right w:val="none" w:sz="0" w:space="0" w:color="auto"/>
      </w:divBdr>
    </w:div>
    <w:div w:id="1650131205">
      <w:bodyDiv w:val="1"/>
      <w:marLeft w:val="0"/>
      <w:marRight w:val="0"/>
      <w:marTop w:val="0"/>
      <w:marBottom w:val="0"/>
      <w:divBdr>
        <w:top w:val="none" w:sz="0" w:space="0" w:color="auto"/>
        <w:left w:val="none" w:sz="0" w:space="0" w:color="auto"/>
        <w:bottom w:val="none" w:sz="0" w:space="0" w:color="auto"/>
        <w:right w:val="none" w:sz="0" w:space="0" w:color="auto"/>
      </w:divBdr>
    </w:div>
    <w:div w:id="1664622611">
      <w:bodyDiv w:val="1"/>
      <w:marLeft w:val="0"/>
      <w:marRight w:val="0"/>
      <w:marTop w:val="0"/>
      <w:marBottom w:val="0"/>
      <w:divBdr>
        <w:top w:val="none" w:sz="0" w:space="0" w:color="auto"/>
        <w:left w:val="none" w:sz="0" w:space="0" w:color="auto"/>
        <w:bottom w:val="none" w:sz="0" w:space="0" w:color="auto"/>
        <w:right w:val="none" w:sz="0" w:space="0" w:color="auto"/>
      </w:divBdr>
    </w:div>
    <w:div w:id="1686858360">
      <w:bodyDiv w:val="1"/>
      <w:marLeft w:val="0"/>
      <w:marRight w:val="0"/>
      <w:marTop w:val="0"/>
      <w:marBottom w:val="0"/>
      <w:divBdr>
        <w:top w:val="none" w:sz="0" w:space="0" w:color="auto"/>
        <w:left w:val="none" w:sz="0" w:space="0" w:color="auto"/>
        <w:bottom w:val="none" w:sz="0" w:space="0" w:color="auto"/>
        <w:right w:val="none" w:sz="0" w:space="0" w:color="auto"/>
      </w:divBdr>
    </w:div>
    <w:div w:id="1712414074">
      <w:bodyDiv w:val="1"/>
      <w:marLeft w:val="0"/>
      <w:marRight w:val="0"/>
      <w:marTop w:val="0"/>
      <w:marBottom w:val="0"/>
      <w:divBdr>
        <w:top w:val="none" w:sz="0" w:space="0" w:color="auto"/>
        <w:left w:val="none" w:sz="0" w:space="0" w:color="auto"/>
        <w:bottom w:val="none" w:sz="0" w:space="0" w:color="auto"/>
        <w:right w:val="none" w:sz="0" w:space="0" w:color="auto"/>
      </w:divBdr>
    </w:div>
    <w:div w:id="1749501637">
      <w:bodyDiv w:val="1"/>
      <w:marLeft w:val="0"/>
      <w:marRight w:val="0"/>
      <w:marTop w:val="0"/>
      <w:marBottom w:val="0"/>
      <w:divBdr>
        <w:top w:val="none" w:sz="0" w:space="0" w:color="auto"/>
        <w:left w:val="none" w:sz="0" w:space="0" w:color="auto"/>
        <w:bottom w:val="none" w:sz="0" w:space="0" w:color="auto"/>
        <w:right w:val="none" w:sz="0" w:space="0" w:color="auto"/>
      </w:divBdr>
    </w:div>
    <w:div w:id="1799298150">
      <w:bodyDiv w:val="1"/>
      <w:marLeft w:val="0"/>
      <w:marRight w:val="0"/>
      <w:marTop w:val="0"/>
      <w:marBottom w:val="0"/>
      <w:divBdr>
        <w:top w:val="none" w:sz="0" w:space="0" w:color="auto"/>
        <w:left w:val="none" w:sz="0" w:space="0" w:color="auto"/>
        <w:bottom w:val="none" w:sz="0" w:space="0" w:color="auto"/>
        <w:right w:val="none" w:sz="0" w:space="0" w:color="auto"/>
      </w:divBdr>
    </w:div>
    <w:div w:id="1799373114">
      <w:bodyDiv w:val="1"/>
      <w:marLeft w:val="0"/>
      <w:marRight w:val="0"/>
      <w:marTop w:val="0"/>
      <w:marBottom w:val="0"/>
      <w:divBdr>
        <w:top w:val="none" w:sz="0" w:space="0" w:color="auto"/>
        <w:left w:val="none" w:sz="0" w:space="0" w:color="auto"/>
        <w:bottom w:val="none" w:sz="0" w:space="0" w:color="auto"/>
        <w:right w:val="none" w:sz="0" w:space="0" w:color="auto"/>
      </w:divBdr>
    </w:div>
    <w:div w:id="1829705163">
      <w:bodyDiv w:val="1"/>
      <w:marLeft w:val="0"/>
      <w:marRight w:val="0"/>
      <w:marTop w:val="0"/>
      <w:marBottom w:val="0"/>
      <w:divBdr>
        <w:top w:val="none" w:sz="0" w:space="0" w:color="auto"/>
        <w:left w:val="none" w:sz="0" w:space="0" w:color="auto"/>
        <w:bottom w:val="none" w:sz="0" w:space="0" w:color="auto"/>
        <w:right w:val="none" w:sz="0" w:space="0" w:color="auto"/>
      </w:divBdr>
      <w:divsChild>
        <w:div w:id="235213962">
          <w:marLeft w:val="288"/>
          <w:marRight w:val="0"/>
          <w:marTop w:val="259"/>
          <w:marBottom w:val="0"/>
          <w:divBdr>
            <w:top w:val="none" w:sz="0" w:space="0" w:color="auto"/>
            <w:left w:val="none" w:sz="0" w:space="0" w:color="auto"/>
            <w:bottom w:val="none" w:sz="0" w:space="0" w:color="auto"/>
            <w:right w:val="none" w:sz="0" w:space="0" w:color="auto"/>
          </w:divBdr>
        </w:div>
      </w:divsChild>
    </w:div>
    <w:div w:id="1837072324">
      <w:bodyDiv w:val="1"/>
      <w:marLeft w:val="0"/>
      <w:marRight w:val="0"/>
      <w:marTop w:val="0"/>
      <w:marBottom w:val="0"/>
      <w:divBdr>
        <w:top w:val="none" w:sz="0" w:space="0" w:color="auto"/>
        <w:left w:val="none" w:sz="0" w:space="0" w:color="auto"/>
        <w:bottom w:val="none" w:sz="0" w:space="0" w:color="auto"/>
        <w:right w:val="none" w:sz="0" w:space="0" w:color="auto"/>
      </w:divBdr>
    </w:div>
    <w:div w:id="1840001613">
      <w:bodyDiv w:val="1"/>
      <w:marLeft w:val="0"/>
      <w:marRight w:val="0"/>
      <w:marTop w:val="0"/>
      <w:marBottom w:val="0"/>
      <w:divBdr>
        <w:top w:val="none" w:sz="0" w:space="0" w:color="auto"/>
        <w:left w:val="none" w:sz="0" w:space="0" w:color="auto"/>
        <w:bottom w:val="none" w:sz="0" w:space="0" w:color="auto"/>
        <w:right w:val="none" w:sz="0" w:space="0" w:color="auto"/>
      </w:divBdr>
    </w:div>
    <w:div w:id="1888178513">
      <w:bodyDiv w:val="1"/>
      <w:marLeft w:val="0"/>
      <w:marRight w:val="0"/>
      <w:marTop w:val="0"/>
      <w:marBottom w:val="0"/>
      <w:divBdr>
        <w:top w:val="none" w:sz="0" w:space="0" w:color="auto"/>
        <w:left w:val="none" w:sz="0" w:space="0" w:color="auto"/>
        <w:bottom w:val="none" w:sz="0" w:space="0" w:color="auto"/>
        <w:right w:val="none" w:sz="0" w:space="0" w:color="auto"/>
      </w:divBdr>
      <w:divsChild>
        <w:div w:id="1319770614">
          <w:marLeft w:val="0"/>
          <w:marRight w:val="0"/>
          <w:marTop w:val="0"/>
          <w:marBottom w:val="0"/>
          <w:divBdr>
            <w:top w:val="none" w:sz="0" w:space="0" w:color="auto"/>
            <w:left w:val="none" w:sz="0" w:space="0" w:color="auto"/>
            <w:bottom w:val="none" w:sz="0" w:space="0" w:color="auto"/>
            <w:right w:val="none" w:sz="0" w:space="0" w:color="auto"/>
          </w:divBdr>
          <w:divsChild>
            <w:div w:id="19356338">
              <w:marLeft w:val="0"/>
              <w:marRight w:val="0"/>
              <w:marTop w:val="0"/>
              <w:marBottom w:val="0"/>
              <w:divBdr>
                <w:top w:val="none" w:sz="0" w:space="0" w:color="auto"/>
                <w:left w:val="none" w:sz="0" w:space="0" w:color="auto"/>
                <w:bottom w:val="none" w:sz="0" w:space="0" w:color="auto"/>
                <w:right w:val="none" w:sz="0" w:space="0" w:color="auto"/>
              </w:divBdr>
            </w:div>
            <w:div w:id="245573237">
              <w:marLeft w:val="0"/>
              <w:marRight w:val="0"/>
              <w:marTop w:val="0"/>
              <w:marBottom w:val="0"/>
              <w:divBdr>
                <w:top w:val="none" w:sz="0" w:space="0" w:color="auto"/>
                <w:left w:val="none" w:sz="0" w:space="0" w:color="auto"/>
                <w:bottom w:val="none" w:sz="0" w:space="0" w:color="auto"/>
                <w:right w:val="none" w:sz="0" w:space="0" w:color="auto"/>
              </w:divBdr>
            </w:div>
            <w:div w:id="283270976">
              <w:marLeft w:val="0"/>
              <w:marRight w:val="0"/>
              <w:marTop w:val="0"/>
              <w:marBottom w:val="0"/>
              <w:divBdr>
                <w:top w:val="none" w:sz="0" w:space="0" w:color="auto"/>
                <w:left w:val="none" w:sz="0" w:space="0" w:color="auto"/>
                <w:bottom w:val="none" w:sz="0" w:space="0" w:color="auto"/>
                <w:right w:val="none" w:sz="0" w:space="0" w:color="auto"/>
              </w:divBdr>
            </w:div>
            <w:div w:id="830871896">
              <w:marLeft w:val="0"/>
              <w:marRight w:val="0"/>
              <w:marTop w:val="0"/>
              <w:marBottom w:val="0"/>
              <w:divBdr>
                <w:top w:val="none" w:sz="0" w:space="0" w:color="auto"/>
                <w:left w:val="none" w:sz="0" w:space="0" w:color="auto"/>
                <w:bottom w:val="none" w:sz="0" w:space="0" w:color="auto"/>
                <w:right w:val="none" w:sz="0" w:space="0" w:color="auto"/>
              </w:divBdr>
            </w:div>
            <w:div w:id="916868355">
              <w:marLeft w:val="0"/>
              <w:marRight w:val="0"/>
              <w:marTop w:val="0"/>
              <w:marBottom w:val="0"/>
              <w:divBdr>
                <w:top w:val="none" w:sz="0" w:space="0" w:color="auto"/>
                <w:left w:val="none" w:sz="0" w:space="0" w:color="auto"/>
                <w:bottom w:val="none" w:sz="0" w:space="0" w:color="auto"/>
                <w:right w:val="none" w:sz="0" w:space="0" w:color="auto"/>
              </w:divBdr>
            </w:div>
            <w:div w:id="948581159">
              <w:marLeft w:val="0"/>
              <w:marRight w:val="0"/>
              <w:marTop w:val="0"/>
              <w:marBottom w:val="0"/>
              <w:divBdr>
                <w:top w:val="none" w:sz="0" w:space="0" w:color="auto"/>
                <w:left w:val="none" w:sz="0" w:space="0" w:color="auto"/>
                <w:bottom w:val="none" w:sz="0" w:space="0" w:color="auto"/>
                <w:right w:val="none" w:sz="0" w:space="0" w:color="auto"/>
              </w:divBdr>
            </w:div>
            <w:div w:id="1465463577">
              <w:marLeft w:val="0"/>
              <w:marRight w:val="0"/>
              <w:marTop w:val="0"/>
              <w:marBottom w:val="0"/>
              <w:divBdr>
                <w:top w:val="none" w:sz="0" w:space="0" w:color="auto"/>
                <w:left w:val="none" w:sz="0" w:space="0" w:color="auto"/>
                <w:bottom w:val="none" w:sz="0" w:space="0" w:color="auto"/>
                <w:right w:val="none" w:sz="0" w:space="0" w:color="auto"/>
              </w:divBdr>
            </w:div>
            <w:div w:id="1627851771">
              <w:marLeft w:val="0"/>
              <w:marRight w:val="0"/>
              <w:marTop w:val="0"/>
              <w:marBottom w:val="0"/>
              <w:divBdr>
                <w:top w:val="none" w:sz="0" w:space="0" w:color="auto"/>
                <w:left w:val="none" w:sz="0" w:space="0" w:color="auto"/>
                <w:bottom w:val="none" w:sz="0" w:space="0" w:color="auto"/>
                <w:right w:val="none" w:sz="0" w:space="0" w:color="auto"/>
              </w:divBdr>
            </w:div>
            <w:div w:id="1774981474">
              <w:marLeft w:val="0"/>
              <w:marRight w:val="0"/>
              <w:marTop w:val="0"/>
              <w:marBottom w:val="0"/>
              <w:divBdr>
                <w:top w:val="none" w:sz="0" w:space="0" w:color="auto"/>
                <w:left w:val="none" w:sz="0" w:space="0" w:color="auto"/>
                <w:bottom w:val="none" w:sz="0" w:space="0" w:color="auto"/>
                <w:right w:val="none" w:sz="0" w:space="0" w:color="auto"/>
              </w:divBdr>
            </w:div>
            <w:div w:id="1912616270">
              <w:marLeft w:val="0"/>
              <w:marRight w:val="0"/>
              <w:marTop w:val="0"/>
              <w:marBottom w:val="0"/>
              <w:divBdr>
                <w:top w:val="none" w:sz="0" w:space="0" w:color="auto"/>
                <w:left w:val="none" w:sz="0" w:space="0" w:color="auto"/>
                <w:bottom w:val="none" w:sz="0" w:space="0" w:color="auto"/>
                <w:right w:val="none" w:sz="0" w:space="0" w:color="auto"/>
              </w:divBdr>
            </w:div>
            <w:div w:id="20236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6377">
      <w:bodyDiv w:val="1"/>
      <w:marLeft w:val="0"/>
      <w:marRight w:val="0"/>
      <w:marTop w:val="0"/>
      <w:marBottom w:val="0"/>
      <w:divBdr>
        <w:top w:val="none" w:sz="0" w:space="0" w:color="auto"/>
        <w:left w:val="none" w:sz="0" w:space="0" w:color="auto"/>
        <w:bottom w:val="none" w:sz="0" w:space="0" w:color="auto"/>
        <w:right w:val="none" w:sz="0" w:space="0" w:color="auto"/>
      </w:divBdr>
    </w:div>
    <w:div w:id="1947536052">
      <w:bodyDiv w:val="1"/>
      <w:marLeft w:val="0"/>
      <w:marRight w:val="0"/>
      <w:marTop w:val="0"/>
      <w:marBottom w:val="0"/>
      <w:divBdr>
        <w:top w:val="none" w:sz="0" w:space="0" w:color="auto"/>
        <w:left w:val="none" w:sz="0" w:space="0" w:color="auto"/>
        <w:bottom w:val="none" w:sz="0" w:space="0" w:color="auto"/>
        <w:right w:val="none" w:sz="0" w:space="0" w:color="auto"/>
      </w:divBdr>
    </w:div>
    <w:div w:id="2042511154">
      <w:bodyDiv w:val="1"/>
      <w:marLeft w:val="0"/>
      <w:marRight w:val="0"/>
      <w:marTop w:val="0"/>
      <w:marBottom w:val="0"/>
      <w:divBdr>
        <w:top w:val="none" w:sz="0" w:space="0" w:color="auto"/>
        <w:left w:val="none" w:sz="0" w:space="0" w:color="auto"/>
        <w:bottom w:val="none" w:sz="0" w:space="0" w:color="auto"/>
        <w:right w:val="none" w:sz="0" w:space="0" w:color="auto"/>
      </w:divBdr>
    </w:div>
    <w:div w:id="2061393473">
      <w:bodyDiv w:val="1"/>
      <w:marLeft w:val="0"/>
      <w:marRight w:val="0"/>
      <w:marTop w:val="0"/>
      <w:marBottom w:val="0"/>
      <w:divBdr>
        <w:top w:val="none" w:sz="0" w:space="0" w:color="auto"/>
        <w:left w:val="none" w:sz="0" w:space="0" w:color="auto"/>
        <w:bottom w:val="none" w:sz="0" w:space="0" w:color="auto"/>
        <w:right w:val="none" w:sz="0" w:space="0" w:color="auto"/>
      </w:divBdr>
    </w:div>
    <w:div w:id="2086564790">
      <w:bodyDiv w:val="1"/>
      <w:marLeft w:val="0"/>
      <w:marRight w:val="0"/>
      <w:marTop w:val="0"/>
      <w:marBottom w:val="0"/>
      <w:divBdr>
        <w:top w:val="none" w:sz="0" w:space="0" w:color="auto"/>
        <w:left w:val="none" w:sz="0" w:space="0" w:color="auto"/>
        <w:bottom w:val="none" w:sz="0" w:space="0" w:color="auto"/>
        <w:right w:val="none" w:sz="0" w:space="0" w:color="auto"/>
      </w:divBdr>
    </w:div>
    <w:div w:id="211393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voca.com/blog/retail-marketing-statistics"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hyperlink" Target="https://app.smartsheet.com/b/publish?EQBCT=26feb76e16114b7b907962596cbfe547" TargetMode="External"/><Relationship Id="rId5" Type="http://schemas.openxmlformats.org/officeDocument/2006/relationships/customXml" Target="../customXml/item5.xml"/><Relationship Id="rId15" Type="http://schemas.openxmlformats.org/officeDocument/2006/relationships/hyperlink" Target="https://themeisle.com/blog/do-i-need-a-website-for-my-business/"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forbes.com/advisor/business/software/website-statistic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glossaryDocument" Target="glossary/document.xml"/><Relationship Id="rId8"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A13970BF03407E887E81CF2D59265A"/>
        <w:category>
          <w:name w:val="General"/>
          <w:gallery w:val="placeholder"/>
        </w:category>
        <w:types>
          <w:type w:val="bbPlcHdr"/>
        </w:types>
        <w:behaviors>
          <w:behavior w:val="content"/>
        </w:behaviors>
        <w:guid w:val="{A5A69D4F-2BD6-4C4F-91DE-220A35755B52}"/>
      </w:docPartPr>
      <w:docPartBody>
        <w:p w:rsidR="00CC505F" w:rsidRDefault="00AE6D97">
          <w:r w:rsidRPr="00FA41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oper Std Black">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6D97"/>
    <w:rsid w:val="00026ED9"/>
    <w:rsid w:val="00051E9B"/>
    <w:rsid w:val="00346915"/>
    <w:rsid w:val="00500649"/>
    <w:rsid w:val="00543A6E"/>
    <w:rsid w:val="005A48A6"/>
    <w:rsid w:val="005C05CA"/>
    <w:rsid w:val="00620004"/>
    <w:rsid w:val="00622313"/>
    <w:rsid w:val="006614A8"/>
    <w:rsid w:val="00721720"/>
    <w:rsid w:val="00806FFD"/>
    <w:rsid w:val="00874E74"/>
    <w:rsid w:val="00915F90"/>
    <w:rsid w:val="0099016B"/>
    <w:rsid w:val="00AE6D97"/>
    <w:rsid w:val="00B12A0C"/>
    <w:rsid w:val="00B816E9"/>
    <w:rsid w:val="00BF50CF"/>
    <w:rsid w:val="00CC505F"/>
    <w:rsid w:val="00D164B5"/>
    <w:rsid w:val="00EA1F5A"/>
    <w:rsid w:val="00ED4A9A"/>
    <w:rsid w:val="00F0365B"/>
    <w:rsid w:val="00F23F37"/>
    <w:rsid w:val="00F3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5F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Hostopia Brand - New">
      <a:dk1>
        <a:srgbClr val="25282A"/>
      </a:dk1>
      <a:lt1>
        <a:srgbClr val="FFFFFF"/>
      </a:lt1>
      <a:dk2>
        <a:srgbClr val="2CADB2"/>
      </a:dk2>
      <a:lt2>
        <a:srgbClr val="D4D7D8"/>
      </a:lt2>
      <a:accent1>
        <a:srgbClr val="2CADB2"/>
      </a:accent1>
      <a:accent2>
        <a:srgbClr val="66BC29"/>
      </a:accent2>
      <a:accent3>
        <a:srgbClr val="97999B"/>
      </a:accent3>
      <a:accent4>
        <a:srgbClr val="D4D7D8"/>
      </a:accent4>
      <a:accent5>
        <a:srgbClr val="25282A"/>
      </a:accent5>
      <a:accent6>
        <a:srgbClr val="FFFFFF"/>
      </a:accent6>
      <a:hlink>
        <a:srgbClr val="2CADB2"/>
      </a:hlink>
      <a:folHlink>
        <a:srgbClr val="7030A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2023-04-20T00:00:00</PublishDate>
  <Abstract>Type the abstract of your document here. An abstract is typically a short summary of the contents of the document. Type the abstract of your document here. An abstract is typically a short summary of the contents of the document.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A0F73034B65B4F93B520EED543E194" ma:contentTypeVersion="1" ma:contentTypeDescription="Create a new document." ma:contentTypeScope="" ma:versionID="477a0d0ba735be61ab6f78e35bbaaa46">
  <xsd:schema xmlns:xsd="http://www.w3.org/2001/XMLSchema" xmlns:xs="http://www.w3.org/2001/XMLSchema" xmlns:p="http://schemas.microsoft.com/office/2006/metadata/properties" xmlns:ns2="4f82beaa-db71-4306-b6dc-58d6aa3ae26f" targetNamespace="http://schemas.microsoft.com/office/2006/metadata/properties" ma:root="true" ma:fieldsID="325ad3a83083e35da358da0137d7ca9b" ns2:_="">
    <xsd:import namespace="4f82beaa-db71-4306-b6dc-58d6aa3ae26f"/>
    <xsd:element name="properties">
      <xsd:complexType>
        <xsd:sequence>
          <xsd:element name="documentManagement">
            <xsd:complexType>
              <xsd:all>
                <xsd:element ref="ns2:Document_x0020_Type" minOccurs="0"/>
                <xsd:element ref="ns2:Release_x0020_Version" minOccurs="0"/>
                <xsd:element ref="ns2:Project_x002f_Program" minOccurs="0"/>
                <xsd:element ref="ns2:Language" minOccurs="0"/>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2beaa-db71-4306-b6dc-58d6aa3ae26f" elementFormDefault="qualified">
    <xsd:import namespace="http://schemas.microsoft.com/office/2006/documentManagement/types"/>
    <xsd:import namespace="http://schemas.microsoft.com/office/infopath/2007/PartnerControls"/>
    <xsd:element name="Document_x0020_Type" ma:index="8" nillable="true" ma:displayName="Document Type" ma:format="Dropdown" ma:internalName="Document_x0020_Type">
      <xsd:simpleType>
        <xsd:restriction base="dms:Choice">
          <xsd:enumeration value="User Guide"/>
          <xsd:enumeration value="Tutorial"/>
          <xsd:enumeration value="Help File"/>
          <xsd:enumeration value="Internal"/>
          <xsd:enumeration value="Translation"/>
          <xsd:enumeration value="Template"/>
        </xsd:restriction>
      </xsd:simpleType>
    </xsd:element>
    <xsd:element name="Release_x0020_Version" ma:index="9" nillable="true" ma:displayName="Release Version" ma:internalName="Release_x0020_Version">
      <xsd:simpleType>
        <xsd:restriction base="dms:Text">
          <xsd:maxLength value="255"/>
        </xsd:restriction>
      </xsd:simpleType>
    </xsd:element>
    <xsd:element name="Project_x002f_Program" ma:index="10" nillable="true" ma:displayName="Project/Program" ma:format="Dropdown" ma:internalName="Project_x002f_Program">
      <xsd:simpleType>
        <xsd:restriction base="dms:Choice">
          <xsd:enumeration value="Ad Manager"/>
          <xsd:enumeration value="Advanced Template Manager"/>
          <xsd:enumeration value="Analytics"/>
          <xsd:enumeration value="Announcer"/>
          <xsd:enumeration value="Announcer Pro"/>
          <xsd:enumeration value="Appointment Scheduler"/>
          <xsd:enumeration value="Call Tracking"/>
          <xsd:enumeration value="Custom Error Pages"/>
          <xsd:enumeration value="Disk Usage"/>
          <xsd:enumeration value="DNS Manager"/>
          <xsd:enumeration value="EasyBlogBuilder"/>
          <xsd:enumeration value="EasyContact"/>
          <xsd:enumeration value="EasyMailSetup"/>
          <xsd:enumeration value="EasySiteOptimizer"/>
          <xsd:enumeration value="EasySiteWizard"/>
          <xsd:enumeration value="EasyStoreMaker"/>
          <xsd:enumeration value="EBiz Card"/>
          <xsd:enumeration value="FaxtoEmail"/>
          <xsd:enumeration value="FileManagerPro"/>
          <xsd:enumeration value="File Restore"/>
          <xsd:enumeration value="Front Page Manager"/>
          <xsd:enumeration value="InformLead"/>
          <xsd:enumeration value="Joomla Installer"/>
          <xsd:enumeration value="Log Manager"/>
          <xsd:enumeration value="MerchEngines"/>
          <xsd:enumeration value="MySQL Manager"/>
          <xsd:enumeration value="MSSQL Manager"/>
          <xsd:enumeration value="OneList"/>
          <xsd:enumeration value="OS Commerce"/>
          <xsd:enumeration value="ReputationManager"/>
          <xsd:enumeration value="PhotoAlbum"/>
          <xsd:enumeration value="Social Stream"/>
          <xsd:enumeration value="SSL Manager"/>
          <xsd:enumeration value="SyncSuite - BB"/>
          <xsd:enumeration value="SyncSuite - Outlook"/>
          <xsd:enumeration value="SyncSuite - Outlook Express"/>
          <xsd:enumeration value="SyncSuite - WinMob"/>
          <xsd:enumeration value="SyncSuite - Android"/>
          <xsd:enumeration value="SyncSuite - IPhone"/>
          <xsd:enumeration value="WebHostOs"/>
          <xsd:enumeration value="Webmail"/>
          <xsd:enumeration value="WebsiteOS"/>
          <xsd:enumeration value="Website Security"/>
          <xsd:enumeration value="Windows Services"/>
          <xsd:enumeration value="WordPress Installer"/>
        </xsd:restriction>
      </xsd:simpleType>
    </xsd:element>
    <xsd:element name="Language" ma:index="11" nillable="true" ma:displayName="Language" ma:internalName="Language">
      <xsd:simpleType>
        <xsd:restriction base="dms:Text">
          <xsd:maxLength value="255"/>
        </xsd:restriction>
      </xsd:simpleType>
    </xsd:element>
    <xsd:element name="Target_x0020_Audiences" ma:index="12"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anguage xmlns="4f82beaa-db71-4306-b6dc-58d6aa3ae26f" xsi:nil="true"/>
    <Document_x0020_Type xmlns="4f82beaa-db71-4306-b6dc-58d6aa3ae26f">Template</Document_x0020_Type>
    <Target_x0020_Audiences xmlns="4f82beaa-db71-4306-b6dc-58d6aa3ae26f" xsi:nil="true"/>
    <Release_x0020_Version xmlns="4f82beaa-db71-4306-b6dc-58d6aa3ae26f">1.0</Release_x0020_Version>
    <Project_x002f_Program xmlns="4f82beaa-db71-4306-b6dc-58d6aa3ae26f" xsi:nil="true"/>
  </documentManagement>
</p:properti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BEC82C-5F91-4A3F-9710-549B511725FE}">
  <ds:schemaRefs>
    <ds:schemaRef ds:uri="http://schemas.openxmlformats.org/officeDocument/2006/bibliography"/>
  </ds:schemaRefs>
</ds:datastoreItem>
</file>

<file path=customXml/itemProps3.xml><?xml version="1.0" encoding="utf-8"?>
<ds:datastoreItem xmlns:ds="http://schemas.openxmlformats.org/officeDocument/2006/customXml" ds:itemID="{C545D740-6883-43C7-B4E3-740ABAA875F5}">
  <ds:schemaRefs>
    <ds:schemaRef ds:uri="http://schemas.microsoft.com/sharepoint/v3/contenttype/forms"/>
  </ds:schemaRefs>
</ds:datastoreItem>
</file>

<file path=customXml/itemProps4.xml><?xml version="1.0" encoding="utf-8"?>
<ds:datastoreItem xmlns:ds="http://schemas.openxmlformats.org/officeDocument/2006/customXml" ds:itemID="{E0204EBA-A506-4CF9-9523-76C1830D0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2beaa-db71-4306-b6dc-58d6aa3ae2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B652535-91AF-46E8-8D05-D25D86C5FA2E}">
  <ds:schemaRefs>
    <ds:schemaRef ds:uri="http://purl.org/dc/elements/1.1/"/>
    <ds:schemaRef ds:uri="http://schemas.openxmlformats.org/package/2006/metadata/core-properties"/>
    <ds:schemaRef ds:uri="http://schemas.microsoft.com/office/2006/documentManagement/types"/>
    <ds:schemaRef ds:uri="4f82beaa-db71-4306-b6dc-58d6aa3ae26f"/>
    <ds:schemaRef ds:uri="http://purl.org/dc/terms/"/>
    <ds:schemaRef ds:uri="http://purl.org/dc/dcmitype/"/>
    <ds:schemaRef ds:uri="http://schemas.microsoft.com/office/infopath/2007/PartnerControls"/>
    <ds:schemaRef ds:uri="http://schemas.microsoft.com/office/2006/metadata/properties"/>
    <ds:schemaRef ds:uri="http://www.w3.org/XML/1998/namespace"/>
  </ds:schemaRefs>
</ds:datastoreItem>
</file>

<file path=customXml/itemProps6.xml><?xml version="1.0" encoding="utf-8"?>
<ds:datastoreItem xmlns:ds="http://schemas.openxmlformats.org/officeDocument/2006/customXml" ds:itemID="{EA8DB43E-1E1D-44C0-9AD2-3278B9AD899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3269</TotalTime>
  <Pages>20</Pages>
  <Words>3516</Words>
  <Characters>20606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Online Presence Builder</vt:lpstr>
    </vt:vector>
  </TitlesOfParts>
  <Company>Vodafone Group Technology</Company>
  <LinksUpToDate>false</LinksUpToDate>
  <CharactersWithSpaces>24074</CharactersWithSpaces>
  <SharedDoc>false</SharedDoc>
  <HLinks>
    <vt:vector size="282" baseType="variant">
      <vt:variant>
        <vt:i4>1179709</vt:i4>
      </vt:variant>
      <vt:variant>
        <vt:i4>287</vt:i4>
      </vt:variant>
      <vt:variant>
        <vt:i4>0</vt:i4>
      </vt:variant>
      <vt:variant>
        <vt:i4>5</vt:i4>
      </vt:variant>
      <vt:variant>
        <vt:lpwstr/>
      </vt:variant>
      <vt:variant>
        <vt:lpwstr>_Toc273093510</vt:lpwstr>
      </vt:variant>
      <vt:variant>
        <vt:i4>1114171</vt:i4>
      </vt:variant>
      <vt:variant>
        <vt:i4>278</vt:i4>
      </vt:variant>
      <vt:variant>
        <vt:i4>0</vt:i4>
      </vt:variant>
      <vt:variant>
        <vt:i4>5</vt:i4>
      </vt:variant>
      <vt:variant>
        <vt:lpwstr/>
      </vt:variant>
      <vt:variant>
        <vt:lpwstr>_Toc273093323</vt:lpwstr>
      </vt:variant>
      <vt:variant>
        <vt:i4>1114171</vt:i4>
      </vt:variant>
      <vt:variant>
        <vt:i4>272</vt:i4>
      </vt:variant>
      <vt:variant>
        <vt:i4>0</vt:i4>
      </vt:variant>
      <vt:variant>
        <vt:i4>5</vt:i4>
      </vt:variant>
      <vt:variant>
        <vt:lpwstr/>
      </vt:variant>
      <vt:variant>
        <vt:lpwstr>_Toc273093322</vt:lpwstr>
      </vt:variant>
      <vt:variant>
        <vt:i4>1114171</vt:i4>
      </vt:variant>
      <vt:variant>
        <vt:i4>266</vt:i4>
      </vt:variant>
      <vt:variant>
        <vt:i4>0</vt:i4>
      </vt:variant>
      <vt:variant>
        <vt:i4>5</vt:i4>
      </vt:variant>
      <vt:variant>
        <vt:lpwstr/>
      </vt:variant>
      <vt:variant>
        <vt:lpwstr>_Toc273093321</vt:lpwstr>
      </vt:variant>
      <vt:variant>
        <vt:i4>1114171</vt:i4>
      </vt:variant>
      <vt:variant>
        <vt:i4>260</vt:i4>
      </vt:variant>
      <vt:variant>
        <vt:i4>0</vt:i4>
      </vt:variant>
      <vt:variant>
        <vt:i4>5</vt:i4>
      </vt:variant>
      <vt:variant>
        <vt:lpwstr/>
      </vt:variant>
      <vt:variant>
        <vt:lpwstr>_Toc273093320</vt:lpwstr>
      </vt:variant>
      <vt:variant>
        <vt:i4>1179707</vt:i4>
      </vt:variant>
      <vt:variant>
        <vt:i4>254</vt:i4>
      </vt:variant>
      <vt:variant>
        <vt:i4>0</vt:i4>
      </vt:variant>
      <vt:variant>
        <vt:i4>5</vt:i4>
      </vt:variant>
      <vt:variant>
        <vt:lpwstr/>
      </vt:variant>
      <vt:variant>
        <vt:lpwstr>_Toc273093319</vt:lpwstr>
      </vt:variant>
      <vt:variant>
        <vt:i4>1179707</vt:i4>
      </vt:variant>
      <vt:variant>
        <vt:i4>248</vt:i4>
      </vt:variant>
      <vt:variant>
        <vt:i4>0</vt:i4>
      </vt:variant>
      <vt:variant>
        <vt:i4>5</vt:i4>
      </vt:variant>
      <vt:variant>
        <vt:lpwstr/>
      </vt:variant>
      <vt:variant>
        <vt:lpwstr>_Toc273093318</vt:lpwstr>
      </vt:variant>
      <vt:variant>
        <vt:i4>1179707</vt:i4>
      </vt:variant>
      <vt:variant>
        <vt:i4>242</vt:i4>
      </vt:variant>
      <vt:variant>
        <vt:i4>0</vt:i4>
      </vt:variant>
      <vt:variant>
        <vt:i4>5</vt:i4>
      </vt:variant>
      <vt:variant>
        <vt:lpwstr/>
      </vt:variant>
      <vt:variant>
        <vt:lpwstr>_Toc273093317</vt:lpwstr>
      </vt:variant>
      <vt:variant>
        <vt:i4>1179707</vt:i4>
      </vt:variant>
      <vt:variant>
        <vt:i4>236</vt:i4>
      </vt:variant>
      <vt:variant>
        <vt:i4>0</vt:i4>
      </vt:variant>
      <vt:variant>
        <vt:i4>5</vt:i4>
      </vt:variant>
      <vt:variant>
        <vt:lpwstr/>
      </vt:variant>
      <vt:variant>
        <vt:lpwstr>_Toc273093316</vt:lpwstr>
      </vt:variant>
      <vt:variant>
        <vt:i4>1179707</vt:i4>
      </vt:variant>
      <vt:variant>
        <vt:i4>230</vt:i4>
      </vt:variant>
      <vt:variant>
        <vt:i4>0</vt:i4>
      </vt:variant>
      <vt:variant>
        <vt:i4>5</vt:i4>
      </vt:variant>
      <vt:variant>
        <vt:lpwstr/>
      </vt:variant>
      <vt:variant>
        <vt:lpwstr>_Toc273093315</vt:lpwstr>
      </vt:variant>
      <vt:variant>
        <vt:i4>1179707</vt:i4>
      </vt:variant>
      <vt:variant>
        <vt:i4>224</vt:i4>
      </vt:variant>
      <vt:variant>
        <vt:i4>0</vt:i4>
      </vt:variant>
      <vt:variant>
        <vt:i4>5</vt:i4>
      </vt:variant>
      <vt:variant>
        <vt:lpwstr/>
      </vt:variant>
      <vt:variant>
        <vt:lpwstr>_Toc273093314</vt:lpwstr>
      </vt:variant>
      <vt:variant>
        <vt:i4>1179707</vt:i4>
      </vt:variant>
      <vt:variant>
        <vt:i4>218</vt:i4>
      </vt:variant>
      <vt:variant>
        <vt:i4>0</vt:i4>
      </vt:variant>
      <vt:variant>
        <vt:i4>5</vt:i4>
      </vt:variant>
      <vt:variant>
        <vt:lpwstr/>
      </vt:variant>
      <vt:variant>
        <vt:lpwstr>_Toc273093313</vt:lpwstr>
      </vt:variant>
      <vt:variant>
        <vt:i4>1179707</vt:i4>
      </vt:variant>
      <vt:variant>
        <vt:i4>212</vt:i4>
      </vt:variant>
      <vt:variant>
        <vt:i4>0</vt:i4>
      </vt:variant>
      <vt:variant>
        <vt:i4>5</vt:i4>
      </vt:variant>
      <vt:variant>
        <vt:lpwstr/>
      </vt:variant>
      <vt:variant>
        <vt:lpwstr>_Toc273093312</vt:lpwstr>
      </vt:variant>
      <vt:variant>
        <vt:i4>1179707</vt:i4>
      </vt:variant>
      <vt:variant>
        <vt:i4>206</vt:i4>
      </vt:variant>
      <vt:variant>
        <vt:i4>0</vt:i4>
      </vt:variant>
      <vt:variant>
        <vt:i4>5</vt:i4>
      </vt:variant>
      <vt:variant>
        <vt:lpwstr/>
      </vt:variant>
      <vt:variant>
        <vt:lpwstr>_Toc273093311</vt:lpwstr>
      </vt:variant>
      <vt:variant>
        <vt:i4>1179707</vt:i4>
      </vt:variant>
      <vt:variant>
        <vt:i4>200</vt:i4>
      </vt:variant>
      <vt:variant>
        <vt:i4>0</vt:i4>
      </vt:variant>
      <vt:variant>
        <vt:i4>5</vt:i4>
      </vt:variant>
      <vt:variant>
        <vt:lpwstr/>
      </vt:variant>
      <vt:variant>
        <vt:lpwstr>_Toc273093310</vt:lpwstr>
      </vt:variant>
      <vt:variant>
        <vt:i4>1245243</vt:i4>
      </vt:variant>
      <vt:variant>
        <vt:i4>194</vt:i4>
      </vt:variant>
      <vt:variant>
        <vt:i4>0</vt:i4>
      </vt:variant>
      <vt:variant>
        <vt:i4>5</vt:i4>
      </vt:variant>
      <vt:variant>
        <vt:lpwstr/>
      </vt:variant>
      <vt:variant>
        <vt:lpwstr>_Toc273093309</vt:lpwstr>
      </vt:variant>
      <vt:variant>
        <vt:i4>1245243</vt:i4>
      </vt:variant>
      <vt:variant>
        <vt:i4>188</vt:i4>
      </vt:variant>
      <vt:variant>
        <vt:i4>0</vt:i4>
      </vt:variant>
      <vt:variant>
        <vt:i4>5</vt:i4>
      </vt:variant>
      <vt:variant>
        <vt:lpwstr/>
      </vt:variant>
      <vt:variant>
        <vt:lpwstr>_Toc273093308</vt:lpwstr>
      </vt:variant>
      <vt:variant>
        <vt:i4>1245243</vt:i4>
      </vt:variant>
      <vt:variant>
        <vt:i4>182</vt:i4>
      </vt:variant>
      <vt:variant>
        <vt:i4>0</vt:i4>
      </vt:variant>
      <vt:variant>
        <vt:i4>5</vt:i4>
      </vt:variant>
      <vt:variant>
        <vt:lpwstr/>
      </vt:variant>
      <vt:variant>
        <vt:lpwstr>_Toc273093307</vt:lpwstr>
      </vt:variant>
      <vt:variant>
        <vt:i4>1245243</vt:i4>
      </vt:variant>
      <vt:variant>
        <vt:i4>176</vt:i4>
      </vt:variant>
      <vt:variant>
        <vt:i4>0</vt:i4>
      </vt:variant>
      <vt:variant>
        <vt:i4>5</vt:i4>
      </vt:variant>
      <vt:variant>
        <vt:lpwstr/>
      </vt:variant>
      <vt:variant>
        <vt:lpwstr>_Toc273093306</vt:lpwstr>
      </vt:variant>
      <vt:variant>
        <vt:i4>1245243</vt:i4>
      </vt:variant>
      <vt:variant>
        <vt:i4>170</vt:i4>
      </vt:variant>
      <vt:variant>
        <vt:i4>0</vt:i4>
      </vt:variant>
      <vt:variant>
        <vt:i4>5</vt:i4>
      </vt:variant>
      <vt:variant>
        <vt:lpwstr/>
      </vt:variant>
      <vt:variant>
        <vt:lpwstr>_Toc273093305</vt:lpwstr>
      </vt:variant>
      <vt:variant>
        <vt:i4>1245243</vt:i4>
      </vt:variant>
      <vt:variant>
        <vt:i4>164</vt:i4>
      </vt:variant>
      <vt:variant>
        <vt:i4>0</vt:i4>
      </vt:variant>
      <vt:variant>
        <vt:i4>5</vt:i4>
      </vt:variant>
      <vt:variant>
        <vt:lpwstr/>
      </vt:variant>
      <vt:variant>
        <vt:lpwstr>_Toc273093304</vt:lpwstr>
      </vt:variant>
      <vt:variant>
        <vt:i4>1245243</vt:i4>
      </vt:variant>
      <vt:variant>
        <vt:i4>158</vt:i4>
      </vt:variant>
      <vt:variant>
        <vt:i4>0</vt:i4>
      </vt:variant>
      <vt:variant>
        <vt:i4>5</vt:i4>
      </vt:variant>
      <vt:variant>
        <vt:lpwstr/>
      </vt:variant>
      <vt:variant>
        <vt:lpwstr>_Toc273093303</vt:lpwstr>
      </vt:variant>
      <vt:variant>
        <vt:i4>1245243</vt:i4>
      </vt:variant>
      <vt:variant>
        <vt:i4>152</vt:i4>
      </vt:variant>
      <vt:variant>
        <vt:i4>0</vt:i4>
      </vt:variant>
      <vt:variant>
        <vt:i4>5</vt:i4>
      </vt:variant>
      <vt:variant>
        <vt:lpwstr/>
      </vt:variant>
      <vt:variant>
        <vt:lpwstr>_Toc273093302</vt:lpwstr>
      </vt:variant>
      <vt:variant>
        <vt:i4>1245243</vt:i4>
      </vt:variant>
      <vt:variant>
        <vt:i4>146</vt:i4>
      </vt:variant>
      <vt:variant>
        <vt:i4>0</vt:i4>
      </vt:variant>
      <vt:variant>
        <vt:i4>5</vt:i4>
      </vt:variant>
      <vt:variant>
        <vt:lpwstr/>
      </vt:variant>
      <vt:variant>
        <vt:lpwstr>_Toc273093301</vt:lpwstr>
      </vt:variant>
      <vt:variant>
        <vt:i4>1507387</vt:i4>
      </vt:variant>
      <vt:variant>
        <vt:i4>137</vt:i4>
      </vt:variant>
      <vt:variant>
        <vt:i4>0</vt:i4>
      </vt:variant>
      <vt:variant>
        <vt:i4>5</vt:i4>
      </vt:variant>
      <vt:variant>
        <vt:lpwstr/>
      </vt:variant>
      <vt:variant>
        <vt:lpwstr>_Toc273093346</vt:lpwstr>
      </vt:variant>
      <vt:variant>
        <vt:i4>1507387</vt:i4>
      </vt:variant>
      <vt:variant>
        <vt:i4>131</vt:i4>
      </vt:variant>
      <vt:variant>
        <vt:i4>0</vt:i4>
      </vt:variant>
      <vt:variant>
        <vt:i4>5</vt:i4>
      </vt:variant>
      <vt:variant>
        <vt:lpwstr/>
      </vt:variant>
      <vt:variant>
        <vt:lpwstr>_Toc273093345</vt:lpwstr>
      </vt:variant>
      <vt:variant>
        <vt:i4>1507387</vt:i4>
      </vt:variant>
      <vt:variant>
        <vt:i4>125</vt:i4>
      </vt:variant>
      <vt:variant>
        <vt:i4>0</vt:i4>
      </vt:variant>
      <vt:variant>
        <vt:i4>5</vt:i4>
      </vt:variant>
      <vt:variant>
        <vt:lpwstr/>
      </vt:variant>
      <vt:variant>
        <vt:lpwstr>_Toc273093344</vt:lpwstr>
      </vt:variant>
      <vt:variant>
        <vt:i4>1507387</vt:i4>
      </vt:variant>
      <vt:variant>
        <vt:i4>119</vt:i4>
      </vt:variant>
      <vt:variant>
        <vt:i4>0</vt:i4>
      </vt:variant>
      <vt:variant>
        <vt:i4>5</vt:i4>
      </vt:variant>
      <vt:variant>
        <vt:lpwstr/>
      </vt:variant>
      <vt:variant>
        <vt:lpwstr>_Toc273093343</vt:lpwstr>
      </vt:variant>
      <vt:variant>
        <vt:i4>1507387</vt:i4>
      </vt:variant>
      <vt:variant>
        <vt:i4>113</vt:i4>
      </vt:variant>
      <vt:variant>
        <vt:i4>0</vt:i4>
      </vt:variant>
      <vt:variant>
        <vt:i4>5</vt:i4>
      </vt:variant>
      <vt:variant>
        <vt:lpwstr/>
      </vt:variant>
      <vt:variant>
        <vt:lpwstr>_Toc273093342</vt:lpwstr>
      </vt:variant>
      <vt:variant>
        <vt:i4>1507387</vt:i4>
      </vt:variant>
      <vt:variant>
        <vt:i4>107</vt:i4>
      </vt:variant>
      <vt:variant>
        <vt:i4>0</vt:i4>
      </vt:variant>
      <vt:variant>
        <vt:i4>5</vt:i4>
      </vt:variant>
      <vt:variant>
        <vt:lpwstr/>
      </vt:variant>
      <vt:variant>
        <vt:lpwstr>_Toc273093341</vt:lpwstr>
      </vt:variant>
      <vt:variant>
        <vt:i4>1507387</vt:i4>
      </vt:variant>
      <vt:variant>
        <vt:i4>101</vt:i4>
      </vt:variant>
      <vt:variant>
        <vt:i4>0</vt:i4>
      </vt:variant>
      <vt:variant>
        <vt:i4>5</vt:i4>
      </vt:variant>
      <vt:variant>
        <vt:lpwstr/>
      </vt:variant>
      <vt:variant>
        <vt:lpwstr>_Toc273093340</vt:lpwstr>
      </vt:variant>
      <vt:variant>
        <vt:i4>1048635</vt:i4>
      </vt:variant>
      <vt:variant>
        <vt:i4>95</vt:i4>
      </vt:variant>
      <vt:variant>
        <vt:i4>0</vt:i4>
      </vt:variant>
      <vt:variant>
        <vt:i4>5</vt:i4>
      </vt:variant>
      <vt:variant>
        <vt:lpwstr/>
      </vt:variant>
      <vt:variant>
        <vt:lpwstr>_Toc273093339</vt:lpwstr>
      </vt:variant>
      <vt:variant>
        <vt:i4>1048635</vt:i4>
      </vt:variant>
      <vt:variant>
        <vt:i4>89</vt:i4>
      </vt:variant>
      <vt:variant>
        <vt:i4>0</vt:i4>
      </vt:variant>
      <vt:variant>
        <vt:i4>5</vt:i4>
      </vt:variant>
      <vt:variant>
        <vt:lpwstr/>
      </vt:variant>
      <vt:variant>
        <vt:lpwstr>_Toc273093338</vt:lpwstr>
      </vt:variant>
      <vt:variant>
        <vt:i4>1048635</vt:i4>
      </vt:variant>
      <vt:variant>
        <vt:i4>83</vt:i4>
      </vt:variant>
      <vt:variant>
        <vt:i4>0</vt:i4>
      </vt:variant>
      <vt:variant>
        <vt:i4>5</vt:i4>
      </vt:variant>
      <vt:variant>
        <vt:lpwstr/>
      </vt:variant>
      <vt:variant>
        <vt:lpwstr>_Toc273093337</vt:lpwstr>
      </vt:variant>
      <vt:variant>
        <vt:i4>1048635</vt:i4>
      </vt:variant>
      <vt:variant>
        <vt:i4>77</vt:i4>
      </vt:variant>
      <vt:variant>
        <vt:i4>0</vt:i4>
      </vt:variant>
      <vt:variant>
        <vt:i4>5</vt:i4>
      </vt:variant>
      <vt:variant>
        <vt:lpwstr/>
      </vt:variant>
      <vt:variant>
        <vt:lpwstr>_Toc273093336</vt:lpwstr>
      </vt:variant>
      <vt:variant>
        <vt:i4>1048635</vt:i4>
      </vt:variant>
      <vt:variant>
        <vt:i4>71</vt:i4>
      </vt:variant>
      <vt:variant>
        <vt:i4>0</vt:i4>
      </vt:variant>
      <vt:variant>
        <vt:i4>5</vt:i4>
      </vt:variant>
      <vt:variant>
        <vt:lpwstr/>
      </vt:variant>
      <vt:variant>
        <vt:lpwstr>_Toc273093335</vt:lpwstr>
      </vt:variant>
      <vt:variant>
        <vt:i4>1048635</vt:i4>
      </vt:variant>
      <vt:variant>
        <vt:i4>65</vt:i4>
      </vt:variant>
      <vt:variant>
        <vt:i4>0</vt:i4>
      </vt:variant>
      <vt:variant>
        <vt:i4>5</vt:i4>
      </vt:variant>
      <vt:variant>
        <vt:lpwstr/>
      </vt:variant>
      <vt:variant>
        <vt:lpwstr>_Toc273093334</vt:lpwstr>
      </vt:variant>
      <vt:variant>
        <vt:i4>1048635</vt:i4>
      </vt:variant>
      <vt:variant>
        <vt:i4>59</vt:i4>
      </vt:variant>
      <vt:variant>
        <vt:i4>0</vt:i4>
      </vt:variant>
      <vt:variant>
        <vt:i4>5</vt:i4>
      </vt:variant>
      <vt:variant>
        <vt:lpwstr/>
      </vt:variant>
      <vt:variant>
        <vt:lpwstr>_Toc273093333</vt:lpwstr>
      </vt:variant>
      <vt:variant>
        <vt:i4>1048635</vt:i4>
      </vt:variant>
      <vt:variant>
        <vt:i4>53</vt:i4>
      </vt:variant>
      <vt:variant>
        <vt:i4>0</vt:i4>
      </vt:variant>
      <vt:variant>
        <vt:i4>5</vt:i4>
      </vt:variant>
      <vt:variant>
        <vt:lpwstr/>
      </vt:variant>
      <vt:variant>
        <vt:lpwstr>_Toc273093332</vt:lpwstr>
      </vt:variant>
      <vt:variant>
        <vt:i4>1048635</vt:i4>
      </vt:variant>
      <vt:variant>
        <vt:i4>47</vt:i4>
      </vt:variant>
      <vt:variant>
        <vt:i4>0</vt:i4>
      </vt:variant>
      <vt:variant>
        <vt:i4>5</vt:i4>
      </vt:variant>
      <vt:variant>
        <vt:lpwstr/>
      </vt:variant>
      <vt:variant>
        <vt:lpwstr>_Toc273093331</vt:lpwstr>
      </vt:variant>
      <vt:variant>
        <vt:i4>1048635</vt:i4>
      </vt:variant>
      <vt:variant>
        <vt:i4>41</vt:i4>
      </vt:variant>
      <vt:variant>
        <vt:i4>0</vt:i4>
      </vt:variant>
      <vt:variant>
        <vt:i4>5</vt:i4>
      </vt:variant>
      <vt:variant>
        <vt:lpwstr/>
      </vt:variant>
      <vt:variant>
        <vt:lpwstr>_Toc273093330</vt:lpwstr>
      </vt:variant>
      <vt:variant>
        <vt:i4>1114171</vt:i4>
      </vt:variant>
      <vt:variant>
        <vt:i4>35</vt:i4>
      </vt:variant>
      <vt:variant>
        <vt:i4>0</vt:i4>
      </vt:variant>
      <vt:variant>
        <vt:i4>5</vt:i4>
      </vt:variant>
      <vt:variant>
        <vt:lpwstr/>
      </vt:variant>
      <vt:variant>
        <vt:lpwstr>_Toc273093329</vt:lpwstr>
      </vt:variant>
      <vt:variant>
        <vt:i4>1114171</vt:i4>
      </vt:variant>
      <vt:variant>
        <vt:i4>29</vt:i4>
      </vt:variant>
      <vt:variant>
        <vt:i4>0</vt:i4>
      </vt:variant>
      <vt:variant>
        <vt:i4>5</vt:i4>
      </vt:variant>
      <vt:variant>
        <vt:lpwstr/>
      </vt:variant>
      <vt:variant>
        <vt:lpwstr>_Toc273093328</vt:lpwstr>
      </vt:variant>
      <vt:variant>
        <vt:i4>1114171</vt:i4>
      </vt:variant>
      <vt:variant>
        <vt:i4>23</vt:i4>
      </vt:variant>
      <vt:variant>
        <vt:i4>0</vt:i4>
      </vt:variant>
      <vt:variant>
        <vt:i4>5</vt:i4>
      </vt:variant>
      <vt:variant>
        <vt:lpwstr/>
      </vt:variant>
      <vt:variant>
        <vt:lpwstr>_Toc273093327</vt:lpwstr>
      </vt:variant>
      <vt:variant>
        <vt:i4>1114171</vt:i4>
      </vt:variant>
      <vt:variant>
        <vt:i4>17</vt:i4>
      </vt:variant>
      <vt:variant>
        <vt:i4>0</vt:i4>
      </vt:variant>
      <vt:variant>
        <vt:i4>5</vt:i4>
      </vt:variant>
      <vt:variant>
        <vt:lpwstr/>
      </vt:variant>
      <vt:variant>
        <vt:lpwstr>_Toc273093326</vt:lpwstr>
      </vt:variant>
      <vt:variant>
        <vt:i4>1114171</vt:i4>
      </vt:variant>
      <vt:variant>
        <vt:i4>11</vt:i4>
      </vt:variant>
      <vt:variant>
        <vt:i4>0</vt:i4>
      </vt:variant>
      <vt:variant>
        <vt:i4>5</vt:i4>
      </vt:variant>
      <vt:variant>
        <vt:lpwstr/>
      </vt:variant>
      <vt:variant>
        <vt:lpwstr>_Toc273093325</vt:lpwstr>
      </vt:variant>
      <vt:variant>
        <vt:i4>1114171</vt:i4>
      </vt:variant>
      <vt:variant>
        <vt:i4>5</vt:i4>
      </vt:variant>
      <vt:variant>
        <vt:i4>0</vt:i4>
      </vt:variant>
      <vt:variant>
        <vt:i4>5</vt:i4>
      </vt:variant>
      <vt:variant>
        <vt:lpwstr/>
      </vt:variant>
      <vt:variant>
        <vt:lpwstr>_Toc273093324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Presence Builder</dc:title>
  <dc:subject>Functional Architecture</dc:subject>
  <dc:creator>Kayla.Fejdasz@deluxe.com</dc:creator>
  <cp:keywords/>
  <dc:description/>
  <cp:lastModifiedBy>Fejdasz, Kayla</cp:lastModifiedBy>
  <cp:revision>418</cp:revision>
  <cp:lastPrinted>2016-02-08T20:24:00Z</cp:lastPrinted>
  <dcterms:created xsi:type="dcterms:W3CDTF">2016-02-18T16:01:00Z</dcterms:created>
  <dcterms:modified xsi:type="dcterms:W3CDTF">2023-06-09T15:40:00Z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&lt;&lt; Project Name &gt;&gt;</vt:lpwstr>
  </property>
  <property fmtid="{D5CDD505-2E9C-101B-9397-08002B2CF9AE}" pid="3" name="Project Phase">
    <vt:lpwstr>&lt;&lt; Project Phase &gt;&gt;</vt:lpwstr>
  </property>
  <property fmtid="{D5CDD505-2E9C-101B-9397-08002B2CF9AE}" pid="4" name="Doc Status">
    <vt:lpwstr>&lt;Work in progress / draft for comment / approved&gt;</vt:lpwstr>
  </property>
  <property fmtid="{D5CDD505-2E9C-101B-9397-08002B2CF9AE}" pid="5" name="Owner">
    <vt:lpwstr>&lt;&lt;M a r c u s  H u d d i e / V o d a f o n e  G r o u p&gt;&gt;</vt:lpwstr>
  </property>
  <property fmtid="{D5CDD505-2E9C-101B-9397-08002B2CF9AE}" pid="6" name="Document number">
    <vt:lpwstr>VFA-FS-002</vt:lpwstr>
  </property>
  <property fmtid="{D5CDD505-2E9C-101B-9397-08002B2CF9AE}" pid="7" name="MSIP_Label_7aca698d-2970-434b-8525-8980de153bc7_Enabled">
    <vt:lpwstr>true</vt:lpwstr>
  </property>
  <property fmtid="{D5CDD505-2E9C-101B-9397-08002B2CF9AE}" pid="8" name="MSIP_Label_7aca698d-2970-434b-8525-8980de153bc7_SetDate">
    <vt:lpwstr>2023-04-17T12:45:43Z</vt:lpwstr>
  </property>
  <property fmtid="{D5CDD505-2E9C-101B-9397-08002B2CF9AE}" pid="9" name="MSIP_Label_7aca698d-2970-434b-8525-8980de153bc7_Method">
    <vt:lpwstr>Privileged</vt:lpwstr>
  </property>
  <property fmtid="{D5CDD505-2E9C-101B-9397-08002B2CF9AE}" pid="10" name="MSIP_Label_7aca698d-2970-434b-8525-8980de153bc7_Name">
    <vt:lpwstr>Internal - No Label</vt:lpwstr>
  </property>
  <property fmtid="{D5CDD505-2E9C-101B-9397-08002B2CF9AE}" pid="11" name="MSIP_Label_7aca698d-2970-434b-8525-8980de153bc7_SiteId">
    <vt:lpwstr>1f7c1878-7408-4f86-b429-cf17f96a717c</vt:lpwstr>
  </property>
  <property fmtid="{D5CDD505-2E9C-101B-9397-08002B2CF9AE}" pid="12" name="MSIP_Label_7aca698d-2970-434b-8525-8980de153bc7_ActionId">
    <vt:lpwstr>3eb08c5d-1091-482c-b8bc-4d37114babb9</vt:lpwstr>
  </property>
  <property fmtid="{D5CDD505-2E9C-101B-9397-08002B2CF9AE}" pid="13" name="MSIP_Label_7aca698d-2970-434b-8525-8980de153bc7_ContentBits">
    <vt:lpwstr>0</vt:lpwstr>
  </property>
</Properties>
</file>