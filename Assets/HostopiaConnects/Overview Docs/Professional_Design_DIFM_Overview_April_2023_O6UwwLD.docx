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09A76A" w14:textId="77777777" w:rsidR="006F52DB" w:rsidRPr="004267A4" w:rsidRDefault="006F52DB" w:rsidP="00A0703C">
      <w:pPr>
        <w:pStyle w:val="Title"/>
        <w:jc w:val="left"/>
      </w:pPr>
    </w:p>
    <w:p w14:paraId="60687E6C" w14:textId="77777777" w:rsidR="00385855" w:rsidRPr="004267A4" w:rsidRDefault="00385855" w:rsidP="00D359CE">
      <w:pPr>
        <w:ind w:left="5760"/>
        <w:jc w:val="center"/>
        <w:rPr>
          <w:b/>
          <w:smallCaps/>
        </w:rPr>
      </w:pPr>
    </w:p>
    <w:p w14:paraId="23C6EB40" w14:textId="77777777" w:rsidR="00385855" w:rsidRPr="004267A4" w:rsidRDefault="00385855" w:rsidP="00D359CE">
      <w:pPr>
        <w:ind w:left="5760"/>
        <w:jc w:val="center"/>
        <w:rPr>
          <w:b/>
          <w:smallCaps/>
        </w:rPr>
      </w:pPr>
    </w:p>
    <w:p w14:paraId="213BACF3" w14:textId="77777777" w:rsidR="00385855" w:rsidRPr="004267A4" w:rsidRDefault="00385855" w:rsidP="00D359CE">
      <w:pPr>
        <w:ind w:left="5760"/>
        <w:jc w:val="center"/>
        <w:rPr>
          <w:b/>
          <w:smallCaps/>
        </w:rPr>
      </w:pPr>
    </w:p>
    <w:p w14:paraId="0966B0AF" w14:textId="77777777" w:rsidR="00385855" w:rsidRPr="004267A4" w:rsidRDefault="00385855" w:rsidP="00D359CE">
      <w:pPr>
        <w:ind w:left="5760"/>
        <w:jc w:val="center"/>
        <w:rPr>
          <w:b/>
          <w:smallCaps/>
        </w:rPr>
      </w:pPr>
    </w:p>
    <w:p w14:paraId="4394EB36" w14:textId="77777777" w:rsidR="00385855" w:rsidRPr="004267A4" w:rsidRDefault="00385855" w:rsidP="00D359CE">
      <w:pPr>
        <w:ind w:left="5760"/>
        <w:jc w:val="center"/>
        <w:rPr>
          <w:b/>
          <w:smallCaps/>
        </w:rPr>
      </w:pPr>
    </w:p>
    <w:p w14:paraId="431054F4" w14:textId="77777777" w:rsidR="003B35BC" w:rsidRPr="004267A4" w:rsidRDefault="003B35BC" w:rsidP="007F21B0">
      <w:pPr>
        <w:pStyle w:val="Title"/>
      </w:pPr>
    </w:p>
    <w:sdt>
      <w:sdtPr>
        <w:rPr>
          <w:b w:val="0"/>
          <w:color w:val="2CADB2" w:themeColor="accent1"/>
        </w:rPr>
        <w:alias w:val="Title"/>
        <w:tag w:val=""/>
        <w:id w:val="1806047034"/>
        <w:placeholder>
          <w:docPart w:val="4DA13970BF03407E887E81CF2D59265A"/>
        </w:placeholder>
        <w:dataBinding w:prefixMappings="xmlns:ns0='http://purl.org/dc/elements/1.1/' xmlns:ns1='http://schemas.openxmlformats.org/package/2006/metadata/core-properties' " w:xpath="/ns1:coreProperties[1]/ns0:title[1]" w:storeItemID="{6C3C8BC8-F283-45AE-878A-BAB7291924A1}"/>
        <w:text/>
      </w:sdtPr>
      <w:sdtEndPr/>
      <w:sdtContent>
        <w:p w14:paraId="6497E26A" w14:textId="77777777" w:rsidR="00503A65" w:rsidRPr="004267A4" w:rsidRDefault="006F2A36" w:rsidP="00F6512B">
          <w:pPr>
            <w:pStyle w:val="Title"/>
            <w:ind w:left="2520" w:firstLine="1350"/>
            <w:rPr>
              <w:b w:val="0"/>
              <w:color w:val="2CADB2" w:themeColor="accent1"/>
            </w:rPr>
          </w:pPr>
          <w:r>
            <w:rPr>
              <w:b w:val="0"/>
              <w:color w:val="2CADB2" w:themeColor="accent1"/>
            </w:rPr>
            <w:t>Professional Design (Do-it-for-me)</w:t>
          </w:r>
          <w:r w:rsidR="00DC0F9B">
            <w:rPr>
              <w:b w:val="0"/>
              <w:color w:val="2CADB2" w:themeColor="accent1"/>
            </w:rPr>
            <w:t xml:space="preserve"> Website Plans</w:t>
          </w:r>
        </w:p>
      </w:sdtContent>
    </w:sdt>
    <w:p w14:paraId="31D5EB2E" w14:textId="77777777" w:rsidR="00BE0BD8" w:rsidRDefault="0085561A" w:rsidP="007F21B0">
      <w:pPr>
        <w:pStyle w:val="Title"/>
        <w:rPr>
          <w:b w:val="0"/>
          <w:sz w:val="40"/>
        </w:rPr>
      </w:pPr>
      <w:r w:rsidRPr="0085561A">
        <w:rPr>
          <w:b w:val="0"/>
          <w:sz w:val="40"/>
        </w:rPr>
        <w:t>Overview</w:t>
      </w:r>
    </w:p>
    <w:p w14:paraId="76AC020C" w14:textId="77777777" w:rsidR="0085561A" w:rsidRDefault="0085561A" w:rsidP="007F21B0">
      <w:pPr>
        <w:pStyle w:val="Title"/>
        <w:rPr>
          <w:b w:val="0"/>
          <w:sz w:val="40"/>
        </w:rPr>
      </w:pPr>
    </w:p>
    <w:p w14:paraId="3FD78B5C" w14:textId="77777777" w:rsidR="0085561A" w:rsidRDefault="0085561A" w:rsidP="007F21B0">
      <w:pPr>
        <w:pStyle w:val="Title"/>
        <w:rPr>
          <w:b w:val="0"/>
          <w:sz w:val="40"/>
        </w:rPr>
      </w:pPr>
    </w:p>
    <w:p w14:paraId="4B0A0BC8" w14:textId="77777777" w:rsidR="0085561A" w:rsidRPr="0085561A" w:rsidRDefault="0085561A" w:rsidP="007F21B0">
      <w:pPr>
        <w:pStyle w:val="Title"/>
        <w:rPr>
          <w:b w:val="0"/>
          <w:sz w:val="40"/>
        </w:rPr>
      </w:pPr>
    </w:p>
    <w:p w14:paraId="5B72DCCF" w14:textId="77777777" w:rsidR="00F0011A" w:rsidRPr="004267A4" w:rsidRDefault="00F0011A" w:rsidP="004213E8">
      <w:pPr>
        <w:pStyle w:val="UsecaseExceptionlvl2"/>
      </w:pPr>
      <w:r w:rsidRPr="004267A4">
        <w:tab/>
      </w:r>
    </w:p>
    <w:sdt>
      <w:sdtPr>
        <w:rPr>
          <w:rFonts w:ascii="Arial" w:eastAsia="MS Mincho" w:hAnsi="Arial" w:cs="Arial"/>
          <w:b w:val="0"/>
          <w:bCs w:val="0"/>
          <w:smallCaps/>
          <w:color w:val="000000"/>
          <w:sz w:val="20"/>
          <w:szCs w:val="20"/>
          <w:lang w:val="en-GB" w:eastAsia="en-US"/>
        </w:rPr>
        <w:id w:val="-492878263"/>
        <w:docPartObj>
          <w:docPartGallery w:val="Table of Contents"/>
          <w:docPartUnique/>
        </w:docPartObj>
      </w:sdtPr>
      <w:sdtEndPr>
        <w:rPr>
          <w:rFonts w:asciiTheme="minorHAnsi" w:hAnsiTheme="minorHAnsi" w:cstheme="minorHAnsi"/>
          <w:noProof/>
          <w:color w:val="auto"/>
          <w:lang w:val="en-US"/>
        </w:rPr>
      </w:sdtEndPr>
      <w:sdtContent>
        <w:p w14:paraId="608DD347" w14:textId="77777777" w:rsidR="00994309" w:rsidRPr="00023B68" w:rsidRDefault="00994309" w:rsidP="00994309">
          <w:pPr>
            <w:pStyle w:val="TOCHeading"/>
            <w:jc w:val="center"/>
            <w:rPr>
              <w:rFonts w:ascii="Arial" w:hAnsi="Arial" w:cs="Arial"/>
              <w:b w:val="0"/>
              <w:color w:val="auto"/>
              <w:sz w:val="40"/>
            </w:rPr>
          </w:pPr>
          <w:r w:rsidRPr="00023B68">
            <w:rPr>
              <w:rFonts w:ascii="Arial" w:hAnsi="Arial" w:cs="Arial"/>
              <w:b w:val="0"/>
              <w:color w:val="auto"/>
              <w:sz w:val="40"/>
            </w:rPr>
            <w:t>Contents</w:t>
          </w:r>
        </w:p>
        <w:p w14:paraId="3BEF4214" w14:textId="77777777" w:rsidR="00023B68" w:rsidRPr="00293087" w:rsidRDefault="00994309" w:rsidP="00293087">
          <w:pPr>
            <w:pStyle w:val="TOC1"/>
            <w:rPr>
              <w:rFonts w:asciiTheme="minorHAnsi" w:eastAsiaTheme="minorEastAsia" w:hAnsiTheme="minorHAnsi" w:cstheme="minorHAnsi"/>
              <w:noProof/>
              <w:sz w:val="22"/>
              <w:szCs w:val="22"/>
            </w:rPr>
          </w:pPr>
          <w:r w:rsidRPr="00293087">
            <w:rPr>
              <w:rFonts w:asciiTheme="minorHAnsi" w:hAnsiTheme="minorHAnsi" w:cstheme="minorHAnsi"/>
            </w:rPr>
            <w:fldChar w:fldCharType="begin"/>
          </w:r>
          <w:r w:rsidRPr="00293087">
            <w:rPr>
              <w:rFonts w:asciiTheme="minorHAnsi" w:hAnsiTheme="minorHAnsi" w:cstheme="minorHAnsi"/>
            </w:rPr>
            <w:instrText xml:space="preserve"> TOC \o "1-3" \h \z \u </w:instrText>
          </w:r>
          <w:r w:rsidRPr="00293087">
            <w:rPr>
              <w:rFonts w:asciiTheme="minorHAnsi" w:hAnsiTheme="minorHAnsi" w:cstheme="minorHAnsi"/>
            </w:rPr>
            <w:fldChar w:fldCharType="separate"/>
          </w:r>
          <w:hyperlink w:anchor="_Toc442696988" w:history="1">
            <w:r w:rsidR="00023B68" w:rsidRPr="00293087">
              <w:rPr>
                <w:rStyle w:val="Hyperlink"/>
                <w:rFonts w:asciiTheme="minorHAnsi" w:hAnsiTheme="minorHAnsi" w:cstheme="minorHAnsi"/>
                <w:noProof/>
              </w:rPr>
              <w:t>Messaging</w:t>
            </w:r>
            <w:r w:rsidR="00023B68" w:rsidRPr="00293087">
              <w:rPr>
                <w:rFonts w:asciiTheme="minorHAnsi" w:hAnsiTheme="minorHAnsi" w:cstheme="minorHAnsi"/>
                <w:noProof/>
                <w:webHidden/>
              </w:rPr>
              <w:tab/>
            </w:r>
            <w:r w:rsidR="00023B68" w:rsidRPr="00293087">
              <w:rPr>
                <w:rFonts w:asciiTheme="minorHAnsi" w:hAnsiTheme="minorHAnsi" w:cstheme="minorHAnsi"/>
                <w:noProof/>
                <w:webHidden/>
              </w:rPr>
              <w:fldChar w:fldCharType="begin"/>
            </w:r>
            <w:r w:rsidR="00023B68" w:rsidRPr="00293087">
              <w:rPr>
                <w:rFonts w:asciiTheme="minorHAnsi" w:hAnsiTheme="minorHAnsi" w:cstheme="minorHAnsi"/>
                <w:noProof/>
                <w:webHidden/>
              </w:rPr>
              <w:instrText xml:space="preserve"> PAGEREF _Toc442696988 \h </w:instrText>
            </w:r>
            <w:r w:rsidR="00023B68" w:rsidRPr="00293087">
              <w:rPr>
                <w:rFonts w:asciiTheme="minorHAnsi" w:hAnsiTheme="minorHAnsi" w:cstheme="minorHAnsi"/>
                <w:noProof/>
                <w:webHidden/>
              </w:rPr>
            </w:r>
            <w:r w:rsidR="00023B68" w:rsidRPr="00293087">
              <w:rPr>
                <w:rFonts w:asciiTheme="minorHAnsi" w:hAnsiTheme="minorHAnsi" w:cstheme="minorHAnsi"/>
                <w:noProof/>
                <w:webHidden/>
              </w:rPr>
              <w:fldChar w:fldCharType="separate"/>
            </w:r>
            <w:r w:rsidR="00C24587" w:rsidRPr="00293087">
              <w:rPr>
                <w:rFonts w:asciiTheme="minorHAnsi" w:hAnsiTheme="minorHAnsi" w:cstheme="minorHAnsi"/>
                <w:noProof/>
                <w:webHidden/>
              </w:rPr>
              <w:t>2</w:t>
            </w:r>
            <w:r w:rsidR="00023B68" w:rsidRPr="00293087">
              <w:rPr>
                <w:rFonts w:asciiTheme="minorHAnsi" w:hAnsiTheme="minorHAnsi" w:cstheme="minorHAnsi"/>
                <w:noProof/>
                <w:webHidden/>
              </w:rPr>
              <w:fldChar w:fldCharType="end"/>
            </w:r>
          </w:hyperlink>
        </w:p>
        <w:p w14:paraId="64C6D9B2" w14:textId="328588F6" w:rsidR="00023B68" w:rsidRPr="00293087" w:rsidRDefault="00CF2939" w:rsidP="003A0657">
          <w:pPr>
            <w:pStyle w:val="TOC2"/>
            <w:rPr>
              <w:rFonts w:asciiTheme="minorHAnsi" w:eastAsiaTheme="minorEastAsia" w:hAnsiTheme="minorHAnsi" w:cstheme="minorHAnsi"/>
              <w:noProof/>
              <w:sz w:val="22"/>
              <w:szCs w:val="22"/>
            </w:rPr>
          </w:pPr>
          <w:hyperlink w:anchor="_Toc442696989" w:history="1">
            <w:r w:rsidR="00023B68" w:rsidRPr="00293087">
              <w:rPr>
                <w:rStyle w:val="Hyperlink"/>
                <w:rFonts w:asciiTheme="minorHAnsi" w:hAnsiTheme="minorHAnsi" w:cstheme="minorHAnsi"/>
                <w:noProof/>
                <w:lang w:eastAsia="en-CA"/>
              </w:rPr>
              <w:t>Quick Pitch</w:t>
            </w:r>
            <w:r w:rsidR="00023B68" w:rsidRPr="00293087">
              <w:rPr>
                <w:rFonts w:asciiTheme="minorHAnsi" w:hAnsiTheme="minorHAnsi" w:cstheme="minorHAnsi"/>
                <w:noProof/>
                <w:webHidden/>
              </w:rPr>
              <w:tab/>
            </w:r>
            <w:r w:rsidR="00023B68" w:rsidRPr="00293087">
              <w:rPr>
                <w:rFonts w:asciiTheme="minorHAnsi" w:hAnsiTheme="minorHAnsi" w:cstheme="minorHAnsi"/>
                <w:noProof/>
                <w:webHidden/>
              </w:rPr>
              <w:fldChar w:fldCharType="begin"/>
            </w:r>
            <w:r w:rsidR="00023B68" w:rsidRPr="00293087">
              <w:rPr>
                <w:rFonts w:asciiTheme="minorHAnsi" w:hAnsiTheme="minorHAnsi" w:cstheme="minorHAnsi"/>
                <w:noProof/>
                <w:webHidden/>
              </w:rPr>
              <w:instrText xml:space="preserve"> PAGEREF _Toc442696989 \h </w:instrText>
            </w:r>
            <w:r w:rsidR="00023B68" w:rsidRPr="00293087">
              <w:rPr>
                <w:rFonts w:asciiTheme="minorHAnsi" w:hAnsiTheme="minorHAnsi" w:cstheme="minorHAnsi"/>
                <w:noProof/>
                <w:webHidden/>
              </w:rPr>
            </w:r>
            <w:r w:rsidR="00023B68" w:rsidRPr="00293087">
              <w:rPr>
                <w:rFonts w:asciiTheme="minorHAnsi" w:hAnsiTheme="minorHAnsi" w:cstheme="minorHAnsi"/>
                <w:noProof/>
                <w:webHidden/>
              </w:rPr>
              <w:fldChar w:fldCharType="separate"/>
            </w:r>
            <w:r w:rsidR="00C24587" w:rsidRPr="00293087">
              <w:rPr>
                <w:rFonts w:asciiTheme="minorHAnsi" w:hAnsiTheme="minorHAnsi" w:cstheme="minorHAnsi"/>
                <w:noProof/>
                <w:webHidden/>
              </w:rPr>
              <w:t>2</w:t>
            </w:r>
            <w:r w:rsidR="00023B68" w:rsidRPr="00293087">
              <w:rPr>
                <w:rFonts w:asciiTheme="minorHAnsi" w:hAnsiTheme="minorHAnsi" w:cstheme="minorHAnsi"/>
                <w:noProof/>
                <w:webHidden/>
              </w:rPr>
              <w:fldChar w:fldCharType="end"/>
            </w:r>
          </w:hyperlink>
        </w:p>
        <w:p w14:paraId="02C8DCF1" w14:textId="77777777" w:rsidR="008F1D13" w:rsidRDefault="00CF2939" w:rsidP="003A0657">
          <w:pPr>
            <w:pStyle w:val="TOC2"/>
            <w:rPr>
              <w:rFonts w:asciiTheme="minorHAnsi" w:eastAsiaTheme="minorEastAsia" w:hAnsiTheme="minorHAnsi" w:cstheme="minorHAnsi"/>
              <w:noProof/>
              <w:sz w:val="22"/>
              <w:szCs w:val="22"/>
            </w:rPr>
          </w:pPr>
          <w:hyperlink w:anchor="_Toc442696990" w:history="1">
            <w:r w:rsidR="00023B68" w:rsidRPr="00293087">
              <w:rPr>
                <w:rStyle w:val="Hyperlink"/>
                <w:rFonts w:asciiTheme="minorHAnsi" w:hAnsiTheme="minorHAnsi" w:cstheme="minorHAnsi"/>
                <w:noProof/>
                <w:lang w:eastAsia="en-CA"/>
              </w:rPr>
              <w:t>Top-line Benefits</w:t>
            </w:r>
            <w:r w:rsidR="00023B68" w:rsidRPr="00293087">
              <w:rPr>
                <w:rFonts w:asciiTheme="minorHAnsi" w:hAnsiTheme="minorHAnsi" w:cstheme="minorHAnsi"/>
                <w:noProof/>
                <w:webHidden/>
              </w:rPr>
              <w:tab/>
            </w:r>
            <w:r w:rsidR="00023B68" w:rsidRPr="00293087">
              <w:rPr>
                <w:rFonts w:asciiTheme="minorHAnsi" w:hAnsiTheme="minorHAnsi" w:cstheme="minorHAnsi"/>
                <w:noProof/>
                <w:webHidden/>
              </w:rPr>
              <w:fldChar w:fldCharType="begin"/>
            </w:r>
            <w:r w:rsidR="00023B68" w:rsidRPr="00293087">
              <w:rPr>
                <w:rFonts w:asciiTheme="minorHAnsi" w:hAnsiTheme="minorHAnsi" w:cstheme="minorHAnsi"/>
                <w:noProof/>
                <w:webHidden/>
              </w:rPr>
              <w:instrText xml:space="preserve"> PAGEREF _Toc442696990 \h </w:instrText>
            </w:r>
            <w:r w:rsidR="00023B68" w:rsidRPr="00293087">
              <w:rPr>
                <w:rFonts w:asciiTheme="minorHAnsi" w:hAnsiTheme="minorHAnsi" w:cstheme="minorHAnsi"/>
                <w:noProof/>
                <w:webHidden/>
              </w:rPr>
            </w:r>
            <w:r w:rsidR="00023B68" w:rsidRPr="00293087">
              <w:rPr>
                <w:rFonts w:asciiTheme="minorHAnsi" w:hAnsiTheme="minorHAnsi" w:cstheme="minorHAnsi"/>
                <w:noProof/>
                <w:webHidden/>
              </w:rPr>
              <w:fldChar w:fldCharType="separate"/>
            </w:r>
            <w:r w:rsidR="00C24587" w:rsidRPr="00293087">
              <w:rPr>
                <w:rFonts w:asciiTheme="minorHAnsi" w:hAnsiTheme="minorHAnsi" w:cstheme="minorHAnsi"/>
                <w:noProof/>
                <w:webHidden/>
              </w:rPr>
              <w:t>2</w:t>
            </w:r>
            <w:r w:rsidR="00023B68" w:rsidRPr="00293087">
              <w:rPr>
                <w:rFonts w:asciiTheme="minorHAnsi" w:hAnsiTheme="minorHAnsi" w:cstheme="minorHAnsi"/>
                <w:noProof/>
                <w:webHidden/>
              </w:rPr>
              <w:fldChar w:fldCharType="end"/>
            </w:r>
          </w:hyperlink>
        </w:p>
        <w:p w14:paraId="2D25295F" w14:textId="48348AAA" w:rsidR="00DA7017" w:rsidRPr="00293087" w:rsidRDefault="00DA7017" w:rsidP="003A0657">
          <w:pPr>
            <w:pStyle w:val="TOC2"/>
            <w:rPr>
              <w:rFonts w:asciiTheme="minorHAnsi" w:eastAsiaTheme="minorEastAsia" w:hAnsiTheme="minorHAnsi" w:cstheme="minorHAnsi"/>
              <w:noProof/>
              <w:sz w:val="22"/>
              <w:szCs w:val="22"/>
            </w:rPr>
          </w:pPr>
          <w:r w:rsidRPr="00293087">
            <w:rPr>
              <w:rFonts w:asciiTheme="minorHAnsi" w:hAnsiTheme="minorHAnsi" w:cstheme="minorHAnsi"/>
            </w:rPr>
            <w:t>Supporting Statistics...……</w:t>
          </w:r>
          <w:r w:rsidR="008F1D13">
            <w:rPr>
              <w:rFonts w:asciiTheme="minorHAnsi" w:hAnsiTheme="minorHAnsi" w:cstheme="minorHAnsi"/>
            </w:rPr>
            <w:t>...</w:t>
          </w:r>
          <w:r w:rsidRPr="00293087">
            <w:rPr>
              <w:rFonts w:asciiTheme="minorHAnsi" w:hAnsiTheme="minorHAnsi" w:cstheme="minorHAnsi"/>
            </w:rPr>
            <w:t>..……………………………</w:t>
          </w:r>
          <w:r w:rsidR="003A0657" w:rsidRPr="00293087">
            <w:rPr>
              <w:rFonts w:asciiTheme="minorHAnsi" w:hAnsiTheme="minorHAnsi" w:cstheme="minorHAnsi"/>
            </w:rPr>
            <w:t>…</w:t>
          </w:r>
          <w:r w:rsidR="00293087" w:rsidRPr="00293087">
            <w:rPr>
              <w:rFonts w:asciiTheme="minorHAnsi" w:hAnsiTheme="minorHAnsi" w:cstheme="minorHAnsi"/>
            </w:rPr>
            <w:t>…...</w:t>
          </w:r>
          <w:r w:rsidRPr="00293087">
            <w:rPr>
              <w:rFonts w:asciiTheme="minorHAnsi" w:hAnsiTheme="minorHAnsi" w:cstheme="minorHAnsi"/>
            </w:rPr>
            <w:t>………………………...……...………..2</w:t>
          </w:r>
        </w:p>
        <w:p w14:paraId="3024A274" w14:textId="7F424A31" w:rsidR="00023B68" w:rsidRPr="00293087" w:rsidRDefault="00DA7017" w:rsidP="003A0657">
          <w:pPr>
            <w:pStyle w:val="TOC2"/>
            <w:rPr>
              <w:rFonts w:asciiTheme="minorHAnsi" w:eastAsiaTheme="minorEastAsia" w:hAnsiTheme="minorHAnsi" w:cstheme="minorHAnsi"/>
              <w:noProof/>
              <w:sz w:val="22"/>
              <w:szCs w:val="22"/>
            </w:rPr>
          </w:pPr>
          <w:r w:rsidRPr="00293087">
            <w:rPr>
              <w:rFonts w:asciiTheme="minorHAnsi" w:hAnsiTheme="minorHAnsi" w:cstheme="minorHAnsi"/>
            </w:rPr>
            <w:t xml:space="preserve"> </w:t>
          </w:r>
          <w:hyperlink w:anchor="_Toc442696991" w:history="1">
            <w:r w:rsidR="00023B68" w:rsidRPr="00293087">
              <w:rPr>
                <w:rStyle w:val="Hyperlink"/>
                <w:rFonts w:asciiTheme="minorHAnsi" w:hAnsiTheme="minorHAnsi" w:cstheme="minorHAnsi"/>
                <w:noProof/>
                <w:lang w:eastAsia="en-CA"/>
              </w:rPr>
              <w:t>Detailed Benefits</w:t>
            </w:r>
            <w:r w:rsidR="00023B68" w:rsidRPr="00293087">
              <w:rPr>
                <w:rFonts w:asciiTheme="minorHAnsi" w:hAnsiTheme="minorHAnsi" w:cstheme="minorHAnsi"/>
                <w:noProof/>
                <w:webHidden/>
              </w:rPr>
              <w:tab/>
            </w:r>
            <w:r w:rsidR="00023B68" w:rsidRPr="00293087">
              <w:rPr>
                <w:rFonts w:asciiTheme="minorHAnsi" w:hAnsiTheme="minorHAnsi" w:cstheme="minorHAnsi"/>
                <w:noProof/>
                <w:webHidden/>
              </w:rPr>
              <w:fldChar w:fldCharType="begin"/>
            </w:r>
            <w:r w:rsidR="00023B68" w:rsidRPr="00293087">
              <w:rPr>
                <w:rFonts w:asciiTheme="minorHAnsi" w:hAnsiTheme="minorHAnsi" w:cstheme="minorHAnsi"/>
                <w:noProof/>
                <w:webHidden/>
              </w:rPr>
              <w:instrText xml:space="preserve"> PAGEREF _Toc442696991 \h </w:instrText>
            </w:r>
            <w:r w:rsidR="00023B68" w:rsidRPr="00293087">
              <w:rPr>
                <w:rFonts w:asciiTheme="minorHAnsi" w:hAnsiTheme="minorHAnsi" w:cstheme="minorHAnsi"/>
                <w:noProof/>
                <w:webHidden/>
              </w:rPr>
            </w:r>
            <w:r w:rsidR="00023B68" w:rsidRPr="00293087">
              <w:rPr>
                <w:rFonts w:asciiTheme="minorHAnsi" w:hAnsiTheme="minorHAnsi" w:cstheme="minorHAnsi"/>
                <w:noProof/>
                <w:webHidden/>
              </w:rPr>
              <w:fldChar w:fldCharType="separate"/>
            </w:r>
            <w:r w:rsidR="00C24587" w:rsidRPr="00293087">
              <w:rPr>
                <w:rFonts w:asciiTheme="minorHAnsi" w:hAnsiTheme="minorHAnsi" w:cstheme="minorHAnsi"/>
                <w:noProof/>
                <w:webHidden/>
              </w:rPr>
              <w:t>2</w:t>
            </w:r>
            <w:r w:rsidR="00023B68" w:rsidRPr="00293087">
              <w:rPr>
                <w:rFonts w:asciiTheme="minorHAnsi" w:hAnsiTheme="minorHAnsi" w:cstheme="minorHAnsi"/>
                <w:noProof/>
                <w:webHidden/>
              </w:rPr>
              <w:fldChar w:fldCharType="end"/>
            </w:r>
          </w:hyperlink>
        </w:p>
        <w:p w14:paraId="087904FA" w14:textId="345C8C02" w:rsidR="00023B68" w:rsidRPr="00293087" w:rsidRDefault="00CF2939" w:rsidP="00293087">
          <w:pPr>
            <w:pStyle w:val="TOC1"/>
            <w:rPr>
              <w:rFonts w:asciiTheme="minorHAnsi" w:eastAsiaTheme="minorEastAsia" w:hAnsiTheme="minorHAnsi" w:cstheme="minorHAnsi"/>
              <w:noProof/>
              <w:sz w:val="22"/>
              <w:szCs w:val="22"/>
            </w:rPr>
          </w:pPr>
          <w:hyperlink w:anchor="_Toc442696992" w:history="1">
            <w:r w:rsidR="00751FC5" w:rsidRPr="00293087">
              <w:rPr>
                <w:rStyle w:val="Hyperlink"/>
                <w:rFonts w:asciiTheme="minorHAnsi" w:hAnsiTheme="minorHAnsi" w:cstheme="minorHAnsi"/>
                <w:noProof/>
              </w:rPr>
              <w:t>Features</w:t>
            </w:r>
            <w:r w:rsidR="00751FC5" w:rsidRPr="00293087">
              <w:rPr>
                <w:rFonts w:asciiTheme="minorHAnsi" w:hAnsiTheme="minorHAnsi" w:cstheme="minorHAnsi"/>
                <w:noProof/>
                <w:webHidden/>
              </w:rPr>
              <w:tab/>
            </w:r>
          </w:hyperlink>
          <w:r w:rsidR="00B75C5F" w:rsidRPr="00293087">
            <w:rPr>
              <w:rFonts w:asciiTheme="minorHAnsi" w:hAnsiTheme="minorHAnsi" w:cstheme="minorHAnsi"/>
              <w:noProof/>
            </w:rPr>
            <w:t>4</w:t>
          </w:r>
        </w:p>
        <w:p w14:paraId="25C08D37" w14:textId="2FE53B49" w:rsidR="00023B68" w:rsidRPr="00293087" w:rsidRDefault="00CF2939" w:rsidP="003A0657">
          <w:pPr>
            <w:pStyle w:val="TOC2"/>
            <w:rPr>
              <w:rFonts w:asciiTheme="minorHAnsi" w:eastAsiaTheme="minorEastAsia" w:hAnsiTheme="minorHAnsi" w:cstheme="minorHAnsi"/>
              <w:noProof/>
              <w:sz w:val="22"/>
              <w:szCs w:val="22"/>
            </w:rPr>
          </w:pPr>
          <w:hyperlink w:anchor="_Toc442696993" w:history="1">
            <w:r w:rsidR="00751FC5" w:rsidRPr="00293087">
              <w:rPr>
                <w:rStyle w:val="Hyperlink"/>
                <w:rFonts w:asciiTheme="minorHAnsi" w:hAnsiTheme="minorHAnsi" w:cstheme="minorHAnsi"/>
                <w:noProof/>
                <w:lang w:eastAsia="en-CA"/>
              </w:rPr>
              <w:t>Features Overview</w:t>
            </w:r>
            <w:r w:rsidR="00751FC5" w:rsidRPr="00293087">
              <w:rPr>
                <w:rFonts w:asciiTheme="minorHAnsi" w:hAnsiTheme="minorHAnsi" w:cstheme="minorHAnsi"/>
                <w:noProof/>
                <w:webHidden/>
              </w:rPr>
              <w:tab/>
            </w:r>
          </w:hyperlink>
          <w:r w:rsidR="00B75C5F" w:rsidRPr="00293087">
            <w:rPr>
              <w:rFonts w:asciiTheme="minorHAnsi" w:hAnsiTheme="minorHAnsi" w:cstheme="minorHAnsi"/>
              <w:noProof/>
            </w:rPr>
            <w:t>4</w:t>
          </w:r>
        </w:p>
        <w:p w14:paraId="0EECA37A" w14:textId="5F933197" w:rsidR="00023B68" w:rsidRPr="00293087" w:rsidRDefault="00CF2939" w:rsidP="00293087">
          <w:pPr>
            <w:pStyle w:val="TOC1"/>
            <w:rPr>
              <w:rFonts w:asciiTheme="minorHAnsi" w:eastAsiaTheme="minorEastAsia" w:hAnsiTheme="minorHAnsi" w:cstheme="minorHAnsi"/>
              <w:noProof/>
              <w:sz w:val="22"/>
              <w:szCs w:val="22"/>
            </w:rPr>
          </w:pPr>
          <w:hyperlink w:anchor="_Toc442696995" w:history="1">
            <w:r w:rsidR="00751FC5" w:rsidRPr="00293087">
              <w:rPr>
                <w:rStyle w:val="Hyperlink"/>
                <w:rFonts w:asciiTheme="minorHAnsi" w:hAnsiTheme="minorHAnsi" w:cstheme="minorHAnsi"/>
                <w:noProof/>
              </w:rPr>
              <w:t>Customer Experience</w:t>
            </w:r>
            <w:r w:rsidR="00751FC5" w:rsidRPr="00293087">
              <w:rPr>
                <w:rFonts w:asciiTheme="minorHAnsi" w:hAnsiTheme="minorHAnsi" w:cstheme="minorHAnsi"/>
                <w:noProof/>
                <w:webHidden/>
              </w:rPr>
              <w:tab/>
            </w:r>
            <w:r w:rsidR="00B75C5F" w:rsidRPr="00293087">
              <w:rPr>
                <w:rFonts w:asciiTheme="minorHAnsi" w:hAnsiTheme="minorHAnsi" w:cstheme="minorHAnsi"/>
                <w:noProof/>
                <w:webHidden/>
              </w:rPr>
              <w:t>6</w:t>
            </w:r>
          </w:hyperlink>
        </w:p>
        <w:p w14:paraId="274844DB" w14:textId="50E3C8AF" w:rsidR="00023B68" w:rsidRPr="00293087" w:rsidRDefault="00CF2939" w:rsidP="00293087">
          <w:pPr>
            <w:pStyle w:val="TOC1"/>
            <w:rPr>
              <w:rFonts w:asciiTheme="minorHAnsi" w:eastAsiaTheme="minorEastAsia" w:hAnsiTheme="minorHAnsi" w:cstheme="minorHAnsi"/>
              <w:noProof/>
              <w:sz w:val="22"/>
              <w:szCs w:val="22"/>
            </w:rPr>
          </w:pPr>
          <w:hyperlink w:anchor="_Toc442696996" w:history="1">
            <w:r w:rsidR="00023B68" w:rsidRPr="00293087">
              <w:rPr>
                <w:rStyle w:val="Hyperlink"/>
                <w:rFonts w:asciiTheme="minorHAnsi" w:hAnsiTheme="minorHAnsi" w:cstheme="minorHAnsi"/>
                <w:noProof/>
              </w:rPr>
              <w:t>Sales Support</w:t>
            </w:r>
            <w:r w:rsidR="00023B68" w:rsidRPr="00293087">
              <w:rPr>
                <w:rFonts w:asciiTheme="minorHAnsi" w:hAnsiTheme="minorHAnsi" w:cstheme="minorHAnsi"/>
                <w:noProof/>
                <w:webHidden/>
              </w:rPr>
              <w:tab/>
            </w:r>
            <w:r w:rsidR="00023B68" w:rsidRPr="00293087">
              <w:rPr>
                <w:rFonts w:asciiTheme="minorHAnsi" w:hAnsiTheme="minorHAnsi" w:cstheme="minorHAnsi"/>
                <w:noProof/>
                <w:webHidden/>
              </w:rPr>
              <w:fldChar w:fldCharType="begin"/>
            </w:r>
            <w:r w:rsidR="00023B68" w:rsidRPr="00293087">
              <w:rPr>
                <w:rFonts w:asciiTheme="minorHAnsi" w:hAnsiTheme="minorHAnsi" w:cstheme="minorHAnsi"/>
                <w:noProof/>
                <w:webHidden/>
              </w:rPr>
              <w:instrText xml:space="preserve"> PAGEREF _Toc442696996 \h </w:instrText>
            </w:r>
            <w:r w:rsidR="00023B68" w:rsidRPr="00293087">
              <w:rPr>
                <w:rFonts w:asciiTheme="minorHAnsi" w:hAnsiTheme="minorHAnsi" w:cstheme="minorHAnsi"/>
                <w:noProof/>
                <w:webHidden/>
              </w:rPr>
            </w:r>
            <w:r w:rsidR="00023B68" w:rsidRPr="00293087">
              <w:rPr>
                <w:rFonts w:asciiTheme="minorHAnsi" w:hAnsiTheme="minorHAnsi" w:cstheme="minorHAnsi"/>
                <w:noProof/>
                <w:webHidden/>
              </w:rPr>
              <w:fldChar w:fldCharType="separate"/>
            </w:r>
            <w:r w:rsidR="00C24587" w:rsidRPr="00293087">
              <w:rPr>
                <w:rFonts w:asciiTheme="minorHAnsi" w:hAnsiTheme="minorHAnsi" w:cstheme="minorHAnsi"/>
                <w:noProof/>
                <w:webHidden/>
              </w:rPr>
              <w:t>1</w:t>
            </w:r>
            <w:r w:rsidR="00023B68" w:rsidRPr="00293087">
              <w:rPr>
                <w:rFonts w:asciiTheme="minorHAnsi" w:hAnsiTheme="minorHAnsi" w:cstheme="minorHAnsi"/>
                <w:noProof/>
                <w:webHidden/>
              </w:rPr>
              <w:fldChar w:fldCharType="end"/>
            </w:r>
          </w:hyperlink>
          <w:r w:rsidR="00B75C5F" w:rsidRPr="00293087">
            <w:rPr>
              <w:rFonts w:asciiTheme="minorHAnsi" w:hAnsiTheme="minorHAnsi" w:cstheme="minorHAnsi"/>
              <w:noProof/>
            </w:rPr>
            <w:t>1</w:t>
          </w:r>
        </w:p>
        <w:p w14:paraId="1A864E9E" w14:textId="5711AA59" w:rsidR="00023B68" w:rsidRPr="00293087" w:rsidRDefault="00CF2939" w:rsidP="003A0657">
          <w:pPr>
            <w:pStyle w:val="TOC2"/>
            <w:rPr>
              <w:rFonts w:asciiTheme="minorHAnsi" w:eastAsiaTheme="minorEastAsia" w:hAnsiTheme="minorHAnsi" w:cstheme="minorHAnsi"/>
              <w:noProof/>
              <w:sz w:val="22"/>
              <w:szCs w:val="22"/>
            </w:rPr>
          </w:pPr>
          <w:hyperlink w:anchor="_Toc442696997" w:history="1">
            <w:r w:rsidR="00023B68" w:rsidRPr="00293087">
              <w:rPr>
                <w:rStyle w:val="Hyperlink"/>
                <w:rFonts w:asciiTheme="minorHAnsi" w:hAnsiTheme="minorHAnsi" w:cstheme="minorHAnsi"/>
                <w:noProof/>
                <w:lang w:eastAsia="en-CA"/>
              </w:rPr>
              <w:t>Probing Questions</w:t>
            </w:r>
            <w:r w:rsidR="00023B68" w:rsidRPr="00293087">
              <w:rPr>
                <w:rFonts w:asciiTheme="minorHAnsi" w:hAnsiTheme="minorHAnsi" w:cstheme="minorHAnsi"/>
                <w:noProof/>
                <w:webHidden/>
              </w:rPr>
              <w:tab/>
            </w:r>
            <w:r w:rsidR="00023B68" w:rsidRPr="00293087">
              <w:rPr>
                <w:rFonts w:asciiTheme="minorHAnsi" w:hAnsiTheme="minorHAnsi" w:cstheme="minorHAnsi"/>
                <w:noProof/>
                <w:webHidden/>
              </w:rPr>
              <w:fldChar w:fldCharType="begin"/>
            </w:r>
            <w:r w:rsidR="00023B68" w:rsidRPr="00293087">
              <w:rPr>
                <w:rFonts w:asciiTheme="minorHAnsi" w:hAnsiTheme="minorHAnsi" w:cstheme="minorHAnsi"/>
                <w:noProof/>
                <w:webHidden/>
              </w:rPr>
              <w:instrText xml:space="preserve"> PAGEREF _Toc442696997 \h </w:instrText>
            </w:r>
            <w:r w:rsidR="00023B68" w:rsidRPr="00293087">
              <w:rPr>
                <w:rFonts w:asciiTheme="minorHAnsi" w:hAnsiTheme="minorHAnsi" w:cstheme="minorHAnsi"/>
                <w:noProof/>
                <w:webHidden/>
              </w:rPr>
            </w:r>
            <w:r w:rsidR="00023B68" w:rsidRPr="00293087">
              <w:rPr>
                <w:rFonts w:asciiTheme="minorHAnsi" w:hAnsiTheme="minorHAnsi" w:cstheme="minorHAnsi"/>
                <w:noProof/>
                <w:webHidden/>
              </w:rPr>
              <w:fldChar w:fldCharType="separate"/>
            </w:r>
            <w:r w:rsidR="00C24587" w:rsidRPr="00293087">
              <w:rPr>
                <w:rFonts w:asciiTheme="minorHAnsi" w:hAnsiTheme="minorHAnsi" w:cstheme="minorHAnsi"/>
                <w:noProof/>
                <w:webHidden/>
              </w:rPr>
              <w:t>1</w:t>
            </w:r>
            <w:r w:rsidR="00023B68" w:rsidRPr="00293087">
              <w:rPr>
                <w:rFonts w:asciiTheme="minorHAnsi" w:hAnsiTheme="minorHAnsi" w:cstheme="minorHAnsi"/>
                <w:noProof/>
                <w:webHidden/>
              </w:rPr>
              <w:fldChar w:fldCharType="end"/>
            </w:r>
          </w:hyperlink>
          <w:r w:rsidR="00B75C5F" w:rsidRPr="00293087">
            <w:rPr>
              <w:rFonts w:asciiTheme="minorHAnsi" w:hAnsiTheme="minorHAnsi" w:cstheme="minorHAnsi"/>
              <w:noProof/>
            </w:rPr>
            <w:t>1</w:t>
          </w:r>
        </w:p>
        <w:p w14:paraId="2D82BAB2" w14:textId="4C9FCAC7" w:rsidR="00023B68" w:rsidRPr="00293087" w:rsidRDefault="00CF2939" w:rsidP="003A0657">
          <w:pPr>
            <w:pStyle w:val="TOC2"/>
            <w:rPr>
              <w:rFonts w:asciiTheme="minorHAnsi" w:eastAsiaTheme="minorEastAsia" w:hAnsiTheme="minorHAnsi" w:cstheme="minorHAnsi"/>
              <w:noProof/>
              <w:sz w:val="22"/>
              <w:szCs w:val="22"/>
            </w:rPr>
          </w:pPr>
          <w:hyperlink w:anchor="_Toc442696998" w:history="1">
            <w:r w:rsidR="00023B68" w:rsidRPr="00293087">
              <w:rPr>
                <w:rStyle w:val="Hyperlink"/>
                <w:rFonts w:asciiTheme="minorHAnsi" w:hAnsiTheme="minorHAnsi" w:cstheme="minorHAnsi"/>
                <w:noProof/>
              </w:rPr>
              <w:t>Selling Points</w:t>
            </w:r>
            <w:r w:rsidR="00023B68" w:rsidRPr="00293087">
              <w:rPr>
                <w:rFonts w:asciiTheme="minorHAnsi" w:hAnsiTheme="minorHAnsi" w:cstheme="minorHAnsi"/>
                <w:noProof/>
                <w:webHidden/>
              </w:rPr>
              <w:tab/>
            </w:r>
            <w:r w:rsidR="00023B68" w:rsidRPr="00293087">
              <w:rPr>
                <w:rFonts w:asciiTheme="minorHAnsi" w:hAnsiTheme="minorHAnsi" w:cstheme="minorHAnsi"/>
                <w:noProof/>
                <w:webHidden/>
              </w:rPr>
              <w:fldChar w:fldCharType="begin"/>
            </w:r>
            <w:r w:rsidR="00023B68" w:rsidRPr="00293087">
              <w:rPr>
                <w:rFonts w:asciiTheme="minorHAnsi" w:hAnsiTheme="minorHAnsi" w:cstheme="minorHAnsi"/>
                <w:noProof/>
                <w:webHidden/>
              </w:rPr>
              <w:instrText xml:space="preserve"> PAGEREF _Toc442696998 \h </w:instrText>
            </w:r>
            <w:r w:rsidR="00023B68" w:rsidRPr="00293087">
              <w:rPr>
                <w:rFonts w:asciiTheme="minorHAnsi" w:hAnsiTheme="minorHAnsi" w:cstheme="minorHAnsi"/>
                <w:noProof/>
                <w:webHidden/>
              </w:rPr>
            </w:r>
            <w:r w:rsidR="00023B68" w:rsidRPr="00293087">
              <w:rPr>
                <w:rFonts w:asciiTheme="minorHAnsi" w:hAnsiTheme="minorHAnsi" w:cstheme="minorHAnsi"/>
                <w:noProof/>
                <w:webHidden/>
              </w:rPr>
              <w:fldChar w:fldCharType="separate"/>
            </w:r>
            <w:r w:rsidR="00C24587" w:rsidRPr="00293087">
              <w:rPr>
                <w:rFonts w:asciiTheme="minorHAnsi" w:hAnsiTheme="minorHAnsi" w:cstheme="minorHAnsi"/>
                <w:noProof/>
                <w:webHidden/>
              </w:rPr>
              <w:t>1</w:t>
            </w:r>
            <w:r w:rsidR="00023B68" w:rsidRPr="00293087">
              <w:rPr>
                <w:rFonts w:asciiTheme="minorHAnsi" w:hAnsiTheme="minorHAnsi" w:cstheme="minorHAnsi"/>
                <w:noProof/>
                <w:webHidden/>
              </w:rPr>
              <w:fldChar w:fldCharType="end"/>
            </w:r>
          </w:hyperlink>
          <w:r w:rsidR="00B75C5F" w:rsidRPr="00293087">
            <w:rPr>
              <w:rFonts w:asciiTheme="minorHAnsi" w:hAnsiTheme="minorHAnsi" w:cstheme="minorHAnsi"/>
              <w:noProof/>
            </w:rPr>
            <w:t>1</w:t>
          </w:r>
        </w:p>
        <w:p w14:paraId="0B411A74" w14:textId="24DEAF60" w:rsidR="00023B68" w:rsidRPr="00293087" w:rsidRDefault="00CF2939" w:rsidP="003A0657">
          <w:pPr>
            <w:pStyle w:val="TOC2"/>
            <w:rPr>
              <w:rFonts w:asciiTheme="minorHAnsi" w:eastAsiaTheme="minorEastAsia" w:hAnsiTheme="minorHAnsi" w:cstheme="minorHAnsi"/>
              <w:noProof/>
              <w:sz w:val="22"/>
              <w:szCs w:val="22"/>
            </w:rPr>
          </w:pPr>
          <w:hyperlink w:anchor="_Toc442696999" w:history="1">
            <w:r w:rsidR="00023B68" w:rsidRPr="00293087">
              <w:rPr>
                <w:rStyle w:val="Hyperlink"/>
                <w:rFonts w:asciiTheme="minorHAnsi" w:hAnsiTheme="minorHAnsi" w:cstheme="minorHAnsi"/>
                <w:noProof/>
                <w:lang w:eastAsia="en-CA"/>
              </w:rPr>
              <w:t>Objection Handlers</w:t>
            </w:r>
            <w:r w:rsidR="00023B68" w:rsidRPr="00293087">
              <w:rPr>
                <w:rFonts w:asciiTheme="minorHAnsi" w:hAnsiTheme="minorHAnsi" w:cstheme="minorHAnsi"/>
                <w:noProof/>
                <w:webHidden/>
              </w:rPr>
              <w:tab/>
            </w:r>
            <w:r w:rsidR="00023B68" w:rsidRPr="00293087">
              <w:rPr>
                <w:rFonts w:asciiTheme="minorHAnsi" w:hAnsiTheme="minorHAnsi" w:cstheme="minorHAnsi"/>
                <w:noProof/>
                <w:webHidden/>
              </w:rPr>
              <w:fldChar w:fldCharType="begin"/>
            </w:r>
            <w:r w:rsidR="00023B68" w:rsidRPr="00293087">
              <w:rPr>
                <w:rFonts w:asciiTheme="minorHAnsi" w:hAnsiTheme="minorHAnsi" w:cstheme="minorHAnsi"/>
                <w:noProof/>
                <w:webHidden/>
              </w:rPr>
              <w:instrText xml:space="preserve"> PAGEREF _Toc442696999 \h </w:instrText>
            </w:r>
            <w:r w:rsidR="00023B68" w:rsidRPr="00293087">
              <w:rPr>
                <w:rFonts w:asciiTheme="minorHAnsi" w:hAnsiTheme="minorHAnsi" w:cstheme="minorHAnsi"/>
                <w:noProof/>
                <w:webHidden/>
              </w:rPr>
            </w:r>
            <w:r w:rsidR="00023B68" w:rsidRPr="00293087">
              <w:rPr>
                <w:rFonts w:asciiTheme="minorHAnsi" w:hAnsiTheme="minorHAnsi" w:cstheme="minorHAnsi"/>
                <w:noProof/>
                <w:webHidden/>
              </w:rPr>
              <w:fldChar w:fldCharType="separate"/>
            </w:r>
            <w:r w:rsidR="00C24587" w:rsidRPr="00293087">
              <w:rPr>
                <w:rFonts w:asciiTheme="minorHAnsi" w:hAnsiTheme="minorHAnsi" w:cstheme="minorHAnsi"/>
                <w:noProof/>
                <w:webHidden/>
              </w:rPr>
              <w:t>1</w:t>
            </w:r>
            <w:r w:rsidR="00023B68" w:rsidRPr="00293087">
              <w:rPr>
                <w:rFonts w:asciiTheme="minorHAnsi" w:hAnsiTheme="minorHAnsi" w:cstheme="minorHAnsi"/>
                <w:noProof/>
                <w:webHidden/>
              </w:rPr>
              <w:fldChar w:fldCharType="end"/>
            </w:r>
          </w:hyperlink>
          <w:r w:rsidR="00590D0A" w:rsidRPr="00293087">
            <w:rPr>
              <w:rFonts w:asciiTheme="minorHAnsi" w:hAnsiTheme="minorHAnsi" w:cstheme="minorHAnsi"/>
              <w:noProof/>
            </w:rPr>
            <w:t>2</w:t>
          </w:r>
        </w:p>
        <w:p w14:paraId="5BA09B2C" w14:textId="6700F8D7" w:rsidR="00023B68" w:rsidRPr="00293087" w:rsidRDefault="00CF2939" w:rsidP="00293087">
          <w:pPr>
            <w:pStyle w:val="TOC1"/>
            <w:rPr>
              <w:rFonts w:asciiTheme="minorHAnsi" w:eastAsiaTheme="minorEastAsia" w:hAnsiTheme="minorHAnsi" w:cstheme="minorHAnsi"/>
              <w:noProof/>
              <w:sz w:val="22"/>
              <w:szCs w:val="22"/>
            </w:rPr>
          </w:pPr>
          <w:hyperlink w:anchor="_Toc442697000" w:history="1">
            <w:r w:rsidR="00023B68" w:rsidRPr="00293087">
              <w:rPr>
                <w:rStyle w:val="Hyperlink"/>
                <w:rFonts w:asciiTheme="minorHAnsi" w:hAnsiTheme="minorHAnsi" w:cstheme="minorHAnsi"/>
                <w:noProof/>
              </w:rPr>
              <w:t>Frequently Asked Questions</w:t>
            </w:r>
            <w:r w:rsidR="00023B68" w:rsidRPr="00293087">
              <w:rPr>
                <w:rFonts w:asciiTheme="minorHAnsi" w:hAnsiTheme="minorHAnsi" w:cstheme="minorHAnsi"/>
                <w:noProof/>
                <w:webHidden/>
              </w:rPr>
              <w:tab/>
            </w:r>
            <w:r w:rsidR="00023B68" w:rsidRPr="00293087">
              <w:rPr>
                <w:rFonts w:asciiTheme="minorHAnsi" w:hAnsiTheme="minorHAnsi" w:cstheme="minorHAnsi"/>
                <w:noProof/>
                <w:webHidden/>
              </w:rPr>
              <w:fldChar w:fldCharType="begin"/>
            </w:r>
            <w:r w:rsidR="00023B68" w:rsidRPr="00293087">
              <w:rPr>
                <w:rFonts w:asciiTheme="minorHAnsi" w:hAnsiTheme="minorHAnsi" w:cstheme="minorHAnsi"/>
                <w:noProof/>
                <w:webHidden/>
              </w:rPr>
              <w:instrText xml:space="preserve"> PAGEREF _Toc442697000 \h </w:instrText>
            </w:r>
            <w:r w:rsidR="00023B68" w:rsidRPr="00293087">
              <w:rPr>
                <w:rFonts w:asciiTheme="minorHAnsi" w:hAnsiTheme="minorHAnsi" w:cstheme="minorHAnsi"/>
                <w:noProof/>
                <w:webHidden/>
              </w:rPr>
            </w:r>
            <w:r w:rsidR="00023B68" w:rsidRPr="00293087">
              <w:rPr>
                <w:rFonts w:asciiTheme="minorHAnsi" w:hAnsiTheme="minorHAnsi" w:cstheme="minorHAnsi"/>
                <w:noProof/>
                <w:webHidden/>
              </w:rPr>
              <w:fldChar w:fldCharType="separate"/>
            </w:r>
            <w:r w:rsidR="00C24587" w:rsidRPr="00293087">
              <w:rPr>
                <w:rFonts w:asciiTheme="minorHAnsi" w:hAnsiTheme="minorHAnsi" w:cstheme="minorHAnsi"/>
                <w:noProof/>
                <w:webHidden/>
              </w:rPr>
              <w:t>1</w:t>
            </w:r>
            <w:r w:rsidR="00023B68" w:rsidRPr="00293087">
              <w:rPr>
                <w:rFonts w:asciiTheme="minorHAnsi" w:hAnsiTheme="minorHAnsi" w:cstheme="minorHAnsi"/>
                <w:noProof/>
                <w:webHidden/>
              </w:rPr>
              <w:fldChar w:fldCharType="end"/>
            </w:r>
          </w:hyperlink>
          <w:r w:rsidR="00590D0A" w:rsidRPr="00293087">
            <w:rPr>
              <w:rFonts w:asciiTheme="minorHAnsi" w:hAnsiTheme="minorHAnsi" w:cstheme="minorHAnsi"/>
              <w:noProof/>
            </w:rPr>
            <w:t>4</w:t>
          </w:r>
        </w:p>
        <w:p w14:paraId="3B6DC851" w14:textId="4D450C05" w:rsidR="00023B68" w:rsidRPr="00293087" w:rsidRDefault="00CF2939" w:rsidP="003A0657">
          <w:pPr>
            <w:pStyle w:val="TOC2"/>
            <w:rPr>
              <w:rFonts w:asciiTheme="minorHAnsi" w:eastAsiaTheme="minorEastAsia" w:hAnsiTheme="minorHAnsi" w:cstheme="minorHAnsi"/>
              <w:noProof/>
              <w:sz w:val="22"/>
              <w:szCs w:val="22"/>
            </w:rPr>
          </w:pPr>
          <w:hyperlink w:anchor="_Toc442697001" w:history="1">
            <w:r w:rsidR="00023B68" w:rsidRPr="00293087">
              <w:rPr>
                <w:rStyle w:val="Hyperlink"/>
                <w:rFonts w:asciiTheme="minorHAnsi" w:hAnsiTheme="minorHAnsi" w:cstheme="minorHAnsi"/>
                <w:noProof/>
                <w:lang w:eastAsia="en-CA"/>
              </w:rPr>
              <w:t>General</w:t>
            </w:r>
            <w:r w:rsidR="008F1D13">
              <w:rPr>
                <w:rStyle w:val="Hyperlink"/>
                <w:rFonts w:asciiTheme="minorHAnsi" w:hAnsiTheme="minorHAnsi" w:cstheme="minorHAnsi"/>
                <w:noProof/>
                <w:lang w:eastAsia="en-CA"/>
              </w:rPr>
              <w:t>.</w:t>
            </w:r>
            <w:r w:rsidR="00023B68" w:rsidRPr="00293087">
              <w:rPr>
                <w:rFonts w:asciiTheme="minorHAnsi" w:hAnsiTheme="minorHAnsi" w:cstheme="minorHAnsi"/>
                <w:noProof/>
                <w:webHidden/>
              </w:rPr>
              <w:tab/>
            </w:r>
            <w:r w:rsidR="00023B68" w:rsidRPr="00293087">
              <w:rPr>
                <w:rFonts w:asciiTheme="minorHAnsi" w:hAnsiTheme="minorHAnsi" w:cstheme="minorHAnsi"/>
                <w:noProof/>
                <w:webHidden/>
              </w:rPr>
              <w:fldChar w:fldCharType="begin"/>
            </w:r>
            <w:r w:rsidR="00023B68" w:rsidRPr="00293087">
              <w:rPr>
                <w:rFonts w:asciiTheme="minorHAnsi" w:hAnsiTheme="minorHAnsi" w:cstheme="minorHAnsi"/>
                <w:noProof/>
                <w:webHidden/>
              </w:rPr>
              <w:instrText xml:space="preserve"> PAGEREF _Toc442697001 \h </w:instrText>
            </w:r>
            <w:r w:rsidR="00023B68" w:rsidRPr="00293087">
              <w:rPr>
                <w:rFonts w:asciiTheme="minorHAnsi" w:hAnsiTheme="minorHAnsi" w:cstheme="minorHAnsi"/>
                <w:noProof/>
                <w:webHidden/>
              </w:rPr>
            </w:r>
            <w:r w:rsidR="00023B68" w:rsidRPr="00293087">
              <w:rPr>
                <w:rFonts w:asciiTheme="minorHAnsi" w:hAnsiTheme="minorHAnsi" w:cstheme="minorHAnsi"/>
                <w:noProof/>
                <w:webHidden/>
              </w:rPr>
              <w:fldChar w:fldCharType="separate"/>
            </w:r>
            <w:r w:rsidR="00C24587" w:rsidRPr="00293087">
              <w:rPr>
                <w:rFonts w:asciiTheme="minorHAnsi" w:hAnsiTheme="minorHAnsi" w:cstheme="minorHAnsi"/>
                <w:noProof/>
                <w:webHidden/>
              </w:rPr>
              <w:t>1</w:t>
            </w:r>
            <w:r w:rsidR="00023B68" w:rsidRPr="00293087">
              <w:rPr>
                <w:rFonts w:asciiTheme="minorHAnsi" w:hAnsiTheme="minorHAnsi" w:cstheme="minorHAnsi"/>
                <w:noProof/>
                <w:webHidden/>
              </w:rPr>
              <w:fldChar w:fldCharType="end"/>
            </w:r>
          </w:hyperlink>
          <w:r w:rsidR="008D7389" w:rsidRPr="00293087">
            <w:rPr>
              <w:rFonts w:asciiTheme="minorHAnsi" w:hAnsiTheme="minorHAnsi" w:cstheme="minorHAnsi"/>
              <w:noProof/>
            </w:rPr>
            <w:t>4</w:t>
          </w:r>
        </w:p>
        <w:p w14:paraId="0F3CAC81" w14:textId="77777777" w:rsidR="00994309" w:rsidRPr="00293087" w:rsidRDefault="00994309" w:rsidP="00231F5C">
          <w:pPr>
            <w:pStyle w:val="TOC2"/>
            <w:rPr>
              <w:rFonts w:asciiTheme="minorHAnsi" w:hAnsiTheme="minorHAnsi" w:cstheme="minorHAnsi"/>
            </w:rPr>
          </w:pPr>
          <w:r w:rsidRPr="00293087">
            <w:rPr>
              <w:rFonts w:asciiTheme="minorHAnsi" w:hAnsiTheme="minorHAnsi" w:cstheme="minorHAnsi"/>
              <w:b/>
              <w:bCs/>
              <w:noProof/>
            </w:rPr>
            <w:fldChar w:fldCharType="end"/>
          </w:r>
        </w:p>
      </w:sdtContent>
    </w:sdt>
    <w:p w14:paraId="25B27F65" w14:textId="77777777" w:rsidR="00A048B5" w:rsidRPr="004267A4" w:rsidRDefault="00A048B5" w:rsidP="00A048B5">
      <w:pPr>
        <w:keepNext/>
        <w:jc w:val="center"/>
        <w:rPr>
          <w:b/>
          <w:sz w:val="36"/>
          <w:szCs w:val="36"/>
        </w:rPr>
      </w:pPr>
    </w:p>
    <w:p w14:paraId="4BCE17D0" w14:textId="77777777" w:rsidR="00E915CD" w:rsidRPr="004267A4" w:rsidRDefault="00E915CD" w:rsidP="00BF7F06"/>
    <w:p w14:paraId="3C746366" w14:textId="77777777" w:rsidR="000C3286" w:rsidRPr="004267A4" w:rsidRDefault="000C3286" w:rsidP="000C3286">
      <w:pPr>
        <w:pStyle w:val="Heading1"/>
        <w:rPr>
          <w:bCs/>
        </w:rPr>
      </w:pPr>
      <w:bookmarkStart w:id="0" w:name="_Toc442696988"/>
      <w:bookmarkStart w:id="1" w:name="_Toc256417558"/>
      <w:r w:rsidRPr="004267A4">
        <w:rPr>
          <w:bCs/>
        </w:rPr>
        <w:lastRenderedPageBreak/>
        <w:t>Messaging</w:t>
      </w:r>
      <w:bookmarkEnd w:id="0"/>
    </w:p>
    <w:p w14:paraId="58161BEA" w14:textId="77777777" w:rsidR="000C3286" w:rsidRPr="004267A4" w:rsidRDefault="000C3286" w:rsidP="004267A4">
      <w:pPr>
        <w:pStyle w:val="Heading2"/>
        <w:rPr>
          <w:lang w:eastAsia="en-CA"/>
        </w:rPr>
      </w:pPr>
      <w:bookmarkStart w:id="2" w:name="_Toc442696989"/>
      <w:r w:rsidRPr="004267A4">
        <w:rPr>
          <w:lang w:eastAsia="en-CA"/>
        </w:rPr>
        <w:t>Quick Pitch</w:t>
      </w:r>
      <w:bookmarkEnd w:id="2"/>
    </w:p>
    <w:p w14:paraId="6339D45F" w14:textId="69756307" w:rsidR="00621D17" w:rsidRPr="00621D17" w:rsidRDefault="00621D17" w:rsidP="00621D17">
      <w:pPr>
        <w:rPr>
          <w:rFonts w:eastAsia="Times New Roman"/>
          <w:iCs/>
          <w:color w:val="000000"/>
          <w:lang w:eastAsia="en-CA"/>
        </w:rPr>
      </w:pPr>
      <w:r w:rsidRPr="00621D17">
        <w:rPr>
          <w:rFonts w:eastAsia="Times New Roman"/>
          <w:iCs/>
          <w:color w:val="000000"/>
          <w:lang w:eastAsia="en-CA"/>
        </w:rPr>
        <w:t>Drive more customers through</w:t>
      </w:r>
      <w:r w:rsidR="00A817BC">
        <w:rPr>
          <w:rFonts w:eastAsia="Times New Roman"/>
          <w:iCs/>
          <w:color w:val="000000"/>
          <w:lang w:eastAsia="en-CA"/>
        </w:rPr>
        <w:t xml:space="preserve"> the</w:t>
      </w:r>
      <w:r w:rsidRPr="00621D17">
        <w:rPr>
          <w:rFonts w:eastAsia="Times New Roman"/>
          <w:iCs/>
          <w:color w:val="000000"/>
          <w:lang w:eastAsia="en-CA"/>
        </w:rPr>
        <w:t xml:space="preserve"> doors </w:t>
      </w:r>
      <w:r w:rsidR="00A817BC">
        <w:rPr>
          <w:rFonts w:eastAsia="Times New Roman"/>
          <w:iCs/>
          <w:color w:val="000000"/>
          <w:lang w:eastAsia="en-CA"/>
        </w:rPr>
        <w:t xml:space="preserve">of small businesses </w:t>
      </w:r>
      <w:r w:rsidRPr="00621D17">
        <w:rPr>
          <w:rFonts w:eastAsia="Times New Roman"/>
          <w:iCs/>
          <w:color w:val="000000"/>
          <w:lang w:eastAsia="en-CA"/>
        </w:rPr>
        <w:t>with a professional online presence.</w:t>
      </w:r>
    </w:p>
    <w:p w14:paraId="3C951DB9" w14:textId="26F8D69C" w:rsidR="00606146" w:rsidRDefault="00606146" w:rsidP="00606146">
      <w:bookmarkStart w:id="3" w:name="_Toc442696990"/>
      <w:r w:rsidRPr="002D70AE">
        <w:t xml:space="preserve">Get the competitive edge with a professional website that builds trust with customers, gets </w:t>
      </w:r>
      <w:r w:rsidR="00903D41">
        <w:t>users</w:t>
      </w:r>
      <w:r w:rsidRPr="002D70AE">
        <w:t xml:space="preserve"> found online, and allows</w:t>
      </w:r>
      <w:r w:rsidR="00903D41">
        <w:t xml:space="preserve"> them</w:t>
      </w:r>
      <w:r w:rsidRPr="002D70AE">
        <w:t xml:space="preserve"> to reach out to </w:t>
      </w:r>
      <w:r w:rsidR="003B3655">
        <w:t>their</w:t>
      </w:r>
      <w:r w:rsidRPr="002D70AE">
        <w:t xml:space="preserve"> customers on social media, with email marketing, and more.</w:t>
      </w:r>
    </w:p>
    <w:p w14:paraId="3FA21A8C" w14:textId="0D3B1FFB" w:rsidR="00606146" w:rsidRDefault="00606146" w:rsidP="00606146">
      <w:r w:rsidRPr="002D70AE">
        <w:t xml:space="preserve">Unlike other website design options, our plans are affordable, and include </w:t>
      </w:r>
      <w:r w:rsidR="000C68F3">
        <w:t xml:space="preserve">domain-based email and </w:t>
      </w:r>
      <w:r w:rsidRPr="002D70AE">
        <w:t>monthly maintenance, so</w:t>
      </w:r>
      <w:r w:rsidR="00BE79AE">
        <w:t xml:space="preserve"> business owners</w:t>
      </w:r>
      <w:r w:rsidRPr="002D70AE">
        <w:t xml:space="preserve"> can call in to make updates whenever </w:t>
      </w:r>
      <w:r w:rsidR="00BE79AE">
        <w:t>they</w:t>
      </w:r>
      <w:r w:rsidRPr="002D70AE">
        <w:t xml:space="preserve"> need to keep </w:t>
      </w:r>
      <w:r w:rsidR="00184CB8">
        <w:t>their</w:t>
      </w:r>
      <w:r w:rsidRPr="002D70AE">
        <w:t xml:space="preserve"> website fresh and credible with </w:t>
      </w:r>
      <w:r w:rsidR="00184CB8">
        <w:t>their</w:t>
      </w:r>
      <w:r w:rsidRPr="002D70AE">
        <w:t xml:space="preserve"> customers.</w:t>
      </w:r>
    </w:p>
    <w:p w14:paraId="1B4559AD" w14:textId="2F139DC3" w:rsidR="00EE64AD" w:rsidRDefault="007C2D06" w:rsidP="00606146">
      <w:r>
        <w:t xml:space="preserve">With plans </w:t>
      </w:r>
      <w:r w:rsidR="00DB7630">
        <w:t>including up to 10 pages of professional design</w:t>
      </w:r>
      <w:r w:rsidR="00353E31">
        <w:t xml:space="preserve"> </w:t>
      </w:r>
      <w:r w:rsidR="00DB7630">
        <w:t>it’s easy to f</w:t>
      </w:r>
      <w:r w:rsidR="00517291">
        <w:t xml:space="preserve">ind a plan that </w:t>
      </w:r>
      <w:r w:rsidR="00AB4A0F">
        <w:t>meets</w:t>
      </w:r>
      <w:r w:rsidR="00517291">
        <w:t xml:space="preserve"> </w:t>
      </w:r>
      <w:r w:rsidR="00B04B35">
        <w:t>the needs of a small</w:t>
      </w:r>
      <w:r w:rsidR="00517291">
        <w:t xml:space="preserve"> busines</w:t>
      </w:r>
      <w:r w:rsidR="00B04B35">
        <w:t>s</w:t>
      </w:r>
      <w:r w:rsidR="00DB7630">
        <w:t>.</w:t>
      </w:r>
    </w:p>
    <w:p w14:paraId="48E14C9E" w14:textId="77777777" w:rsidR="000C3286" w:rsidRPr="004267A4" w:rsidRDefault="000C3286" w:rsidP="00606146">
      <w:pPr>
        <w:pStyle w:val="Heading2"/>
        <w:rPr>
          <w:lang w:eastAsia="en-CA"/>
        </w:rPr>
      </w:pPr>
      <w:r w:rsidRPr="004267A4">
        <w:rPr>
          <w:lang w:eastAsia="en-CA"/>
        </w:rPr>
        <w:t>Top-line Benefits</w:t>
      </w:r>
      <w:bookmarkEnd w:id="3"/>
    </w:p>
    <w:p w14:paraId="0645287C" w14:textId="0E396504" w:rsidR="00AB048E" w:rsidRPr="00117F83" w:rsidRDefault="00AB048E" w:rsidP="00117F83">
      <w:pPr>
        <w:numPr>
          <w:ilvl w:val="0"/>
          <w:numId w:val="18"/>
        </w:numPr>
        <w:spacing w:before="0"/>
        <w:contextualSpacing/>
        <w:rPr>
          <w:rFonts w:eastAsia="Times New Roman"/>
          <w:iCs/>
          <w:color w:val="000000"/>
          <w:lang w:eastAsia="en-CA"/>
        </w:rPr>
      </w:pPr>
      <w:r w:rsidRPr="00F3182D">
        <w:rPr>
          <w:rFonts w:eastAsia="Times New Roman"/>
          <w:b/>
          <w:iCs/>
          <w:color w:val="000000"/>
          <w:lang w:eastAsia="en-CA"/>
        </w:rPr>
        <w:t xml:space="preserve">Work with </w:t>
      </w:r>
      <w:r w:rsidR="00552B40">
        <w:rPr>
          <w:rFonts w:eastAsia="Times New Roman"/>
          <w:b/>
          <w:iCs/>
          <w:color w:val="000000"/>
          <w:lang w:eastAsia="en-CA"/>
        </w:rPr>
        <w:t>e</w:t>
      </w:r>
      <w:r w:rsidRPr="00F3182D">
        <w:rPr>
          <w:rFonts w:eastAsia="Times New Roman"/>
          <w:b/>
          <w:iCs/>
          <w:color w:val="000000"/>
          <w:lang w:eastAsia="en-CA"/>
        </w:rPr>
        <w:t>xperts</w:t>
      </w:r>
      <w:r w:rsidR="00566ECC">
        <w:rPr>
          <w:rFonts w:eastAsia="Times New Roman"/>
          <w:b/>
          <w:iCs/>
          <w:color w:val="000000"/>
          <w:lang w:eastAsia="en-CA"/>
        </w:rPr>
        <w:t>:</w:t>
      </w:r>
      <w:r w:rsidR="00566ECC">
        <w:rPr>
          <w:rFonts w:eastAsia="Times New Roman"/>
          <w:iCs/>
          <w:color w:val="000000"/>
          <w:lang w:eastAsia="en-CA"/>
        </w:rPr>
        <w:t xml:space="preserve"> </w:t>
      </w:r>
      <w:r>
        <w:rPr>
          <w:rFonts w:eastAsia="Times New Roman"/>
          <w:iCs/>
          <w:color w:val="000000"/>
          <w:lang w:eastAsia="en-CA"/>
        </w:rPr>
        <w:t xml:space="preserve">Our team </w:t>
      </w:r>
      <w:r w:rsidR="00044801">
        <w:rPr>
          <w:rFonts w:eastAsia="Times New Roman"/>
          <w:iCs/>
          <w:color w:val="000000"/>
          <w:lang w:eastAsia="en-CA"/>
        </w:rPr>
        <w:t xml:space="preserve">of </w:t>
      </w:r>
      <w:r>
        <w:rPr>
          <w:rFonts w:eastAsia="Times New Roman"/>
          <w:iCs/>
          <w:color w:val="000000"/>
          <w:lang w:eastAsia="en-CA"/>
        </w:rPr>
        <w:t xml:space="preserve">experts </w:t>
      </w:r>
      <w:r w:rsidR="00044801">
        <w:rPr>
          <w:rFonts w:eastAsia="Times New Roman"/>
          <w:iCs/>
          <w:color w:val="000000"/>
          <w:lang w:eastAsia="en-CA"/>
        </w:rPr>
        <w:t xml:space="preserve">is </w:t>
      </w:r>
      <w:r>
        <w:rPr>
          <w:rFonts w:eastAsia="Times New Roman"/>
          <w:iCs/>
          <w:color w:val="000000"/>
          <w:lang w:eastAsia="en-CA"/>
        </w:rPr>
        <w:t xml:space="preserve">waiting to help </w:t>
      </w:r>
      <w:r w:rsidR="00E90AEE">
        <w:rPr>
          <w:rFonts w:eastAsia="Times New Roman"/>
          <w:iCs/>
          <w:color w:val="000000"/>
          <w:lang w:eastAsia="en-CA"/>
        </w:rPr>
        <w:t>business owners</w:t>
      </w:r>
      <w:r w:rsidRPr="00117F83">
        <w:rPr>
          <w:rFonts w:eastAsia="Times New Roman"/>
          <w:iCs/>
          <w:color w:val="000000"/>
          <w:lang w:eastAsia="en-CA"/>
        </w:rPr>
        <w:t xml:space="preserve"> get a website that works for </w:t>
      </w:r>
      <w:r w:rsidR="00117F83" w:rsidRPr="00117F83">
        <w:rPr>
          <w:rFonts w:eastAsia="Times New Roman"/>
          <w:iCs/>
          <w:color w:val="000000"/>
          <w:lang w:eastAsia="en-CA"/>
        </w:rPr>
        <w:t>thei</w:t>
      </w:r>
      <w:r w:rsidRPr="00117F83">
        <w:rPr>
          <w:rFonts w:eastAsia="Times New Roman"/>
          <w:iCs/>
          <w:color w:val="000000"/>
          <w:lang w:eastAsia="en-CA"/>
        </w:rPr>
        <w:t>r business</w:t>
      </w:r>
      <w:r w:rsidR="00044801" w:rsidRPr="00117F83">
        <w:rPr>
          <w:rFonts w:eastAsia="Times New Roman"/>
          <w:iCs/>
          <w:color w:val="000000"/>
          <w:lang w:eastAsia="en-CA"/>
        </w:rPr>
        <w:t xml:space="preserve">, </w:t>
      </w:r>
      <w:r w:rsidR="00E5136D" w:rsidRPr="00117F83">
        <w:rPr>
          <w:rFonts w:eastAsia="Times New Roman"/>
          <w:iCs/>
          <w:color w:val="000000"/>
          <w:lang w:eastAsia="en-CA"/>
        </w:rPr>
        <w:t xml:space="preserve">so </w:t>
      </w:r>
      <w:r w:rsidR="00117F83">
        <w:rPr>
          <w:rFonts w:eastAsia="Times New Roman"/>
          <w:iCs/>
          <w:color w:val="000000"/>
          <w:lang w:eastAsia="en-CA"/>
        </w:rPr>
        <w:t>they</w:t>
      </w:r>
      <w:r w:rsidR="00566ECC" w:rsidRPr="00117F83">
        <w:rPr>
          <w:rFonts w:eastAsia="Times New Roman"/>
          <w:iCs/>
          <w:color w:val="000000"/>
          <w:lang w:eastAsia="en-CA"/>
        </w:rPr>
        <w:t xml:space="preserve"> can focus on </w:t>
      </w:r>
      <w:r w:rsidR="00117F83">
        <w:rPr>
          <w:rFonts w:eastAsia="Times New Roman"/>
          <w:iCs/>
          <w:color w:val="000000"/>
          <w:lang w:eastAsia="en-CA"/>
        </w:rPr>
        <w:t>thei</w:t>
      </w:r>
      <w:r w:rsidR="00566ECC" w:rsidRPr="00117F83">
        <w:rPr>
          <w:rFonts w:eastAsia="Times New Roman"/>
          <w:iCs/>
          <w:color w:val="000000"/>
          <w:lang w:eastAsia="en-CA"/>
        </w:rPr>
        <w:t>r day-to-day.</w:t>
      </w:r>
    </w:p>
    <w:p w14:paraId="262EE3C8" w14:textId="0C392835" w:rsidR="00AB048E" w:rsidRPr="00F3182D" w:rsidRDefault="00AB048E" w:rsidP="001F611E">
      <w:pPr>
        <w:numPr>
          <w:ilvl w:val="0"/>
          <w:numId w:val="18"/>
        </w:numPr>
        <w:spacing w:before="0"/>
        <w:contextualSpacing/>
        <w:rPr>
          <w:rFonts w:eastAsia="Times New Roman"/>
          <w:b/>
          <w:iCs/>
          <w:color w:val="000000"/>
          <w:lang w:eastAsia="en-CA"/>
        </w:rPr>
      </w:pPr>
      <w:r w:rsidRPr="00F3182D">
        <w:rPr>
          <w:rFonts w:eastAsia="Times New Roman"/>
          <w:b/>
          <w:iCs/>
          <w:color w:val="000000"/>
          <w:lang w:eastAsia="en-CA"/>
        </w:rPr>
        <w:t>Build a strong online presence</w:t>
      </w:r>
      <w:r w:rsidR="00566ECC">
        <w:rPr>
          <w:rFonts w:eastAsia="Times New Roman"/>
          <w:b/>
          <w:iCs/>
          <w:color w:val="000000"/>
          <w:lang w:eastAsia="en-CA"/>
        </w:rPr>
        <w:t>:</w:t>
      </w:r>
      <w:r w:rsidRPr="00F3182D">
        <w:rPr>
          <w:rFonts w:eastAsia="Times New Roman"/>
          <w:b/>
          <w:iCs/>
          <w:color w:val="000000"/>
          <w:lang w:eastAsia="en-CA"/>
        </w:rPr>
        <w:t xml:space="preserve"> </w:t>
      </w:r>
      <w:r w:rsidR="00374F0E">
        <w:rPr>
          <w:rFonts w:eastAsia="Times New Roman"/>
          <w:iCs/>
          <w:color w:val="000000"/>
          <w:lang w:eastAsia="en-CA"/>
        </w:rPr>
        <w:t>98</w:t>
      </w:r>
      <w:r w:rsidRPr="00F3182D">
        <w:rPr>
          <w:rFonts w:eastAsia="Times New Roman"/>
          <w:iCs/>
          <w:color w:val="000000"/>
          <w:lang w:eastAsia="en-CA"/>
        </w:rPr>
        <w:t>% of consumers search online for products or services before they buy. Are they finding</w:t>
      </w:r>
      <w:r w:rsidR="00FA3AE0">
        <w:rPr>
          <w:rFonts w:eastAsia="Times New Roman"/>
          <w:iCs/>
          <w:color w:val="000000"/>
          <w:lang w:eastAsia="en-CA"/>
        </w:rPr>
        <w:t xml:space="preserve"> the</w:t>
      </w:r>
      <w:r w:rsidR="00566ECC">
        <w:rPr>
          <w:rFonts w:eastAsia="Times New Roman"/>
          <w:iCs/>
          <w:color w:val="000000"/>
          <w:lang w:eastAsia="en-CA"/>
        </w:rPr>
        <w:t xml:space="preserve"> business</w:t>
      </w:r>
      <w:r w:rsidRPr="00F3182D">
        <w:rPr>
          <w:rFonts w:eastAsia="Times New Roman"/>
          <w:iCs/>
          <w:color w:val="000000"/>
          <w:lang w:eastAsia="en-CA"/>
        </w:rPr>
        <w:t xml:space="preserve"> or </w:t>
      </w:r>
      <w:r w:rsidR="00FA3AE0">
        <w:rPr>
          <w:rFonts w:eastAsia="Times New Roman"/>
          <w:iCs/>
          <w:color w:val="000000"/>
          <w:lang w:eastAsia="en-CA"/>
        </w:rPr>
        <w:t>thei</w:t>
      </w:r>
      <w:r w:rsidRPr="00F3182D">
        <w:rPr>
          <w:rFonts w:eastAsia="Times New Roman"/>
          <w:iCs/>
          <w:color w:val="000000"/>
          <w:lang w:eastAsia="en-CA"/>
        </w:rPr>
        <w:t>r competition?</w:t>
      </w:r>
    </w:p>
    <w:p w14:paraId="6FE5351D" w14:textId="284372BA" w:rsidR="00AB048E" w:rsidRPr="00AB048E" w:rsidRDefault="00AB048E" w:rsidP="001F611E">
      <w:pPr>
        <w:numPr>
          <w:ilvl w:val="0"/>
          <w:numId w:val="18"/>
        </w:numPr>
        <w:spacing w:before="0"/>
        <w:contextualSpacing/>
        <w:rPr>
          <w:rFonts w:eastAsia="Times New Roman"/>
          <w:b/>
          <w:iCs/>
          <w:color w:val="000000"/>
          <w:lang w:eastAsia="en-CA"/>
        </w:rPr>
      </w:pPr>
      <w:r>
        <w:rPr>
          <w:rFonts w:eastAsia="Times New Roman"/>
          <w:b/>
          <w:iCs/>
          <w:color w:val="000000"/>
          <w:lang w:eastAsia="en-CA"/>
        </w:rPr>
        <w:t xml:space="preserve">Be mobile ready: </w:t>
      </w:r>
      <w:r w:rsidR="00846147">
        <w:rPr>
          <w:rFonts w:eastAsia="Times New Roman"/>
          <w:iCs/>
          <w:color w:val="000000"/>
          <w:lang w:eastAsia="en-CA"/>
        </w:rPr>
        <w:t xml:space="preserve">The </w:t>
      </w:r>
      <w:r w:rsidR="00566ECC">
        <w:rPr>
          <w:rFonts w:eastAsia="Times New Roman"/>
          <w:iCs/>
          <w:color w:val="000000"/>
          <w:lang w:eastAsia="en-CA"/>
        </w:rPr>
        <w:t xml:space="preserve">website will </w:t>
      </w:r>
      <w:r w:rsidR="00F8677E">
        <w:rPr>
          <w:rFonts w:eastAsia="Times New Roman"/>
          <w:iCs/>
          <w:color w:val="000000"/>
          <w:lang w:eastAsia="en-CA"/>
        </w:rPr>
        <w:t>reformat to the size of different</w:t>
      </w:r>
      <w:r w:rsidR="00566ECC">
        <w:rPr>
          <w:rFonts w:eastAsia="Times New Roman"/>
          <w:iCs/>
          <w:color w:val="000000"/>
          <w:lang w:eastAsia="en-CA"/>
        </w:rPr>
        <w:t xml:space="preserve"> devices, so visitors will be impressed on desktop, tablet and smartphone screens.</w:t>
      </w:r>
    </w:p>
    <w:p w14:paraId="473381FC" w14:textId="446F312A" w:rsidR="00AB048E" w:rsidRDefault="00AB048E" w:rsidP="001F611E">
      <w:pPr>
        <w:numPr>
          <w:ilvl w:val="0"/>
          <w:numId w:val="18"/>
        </w:numPr>
        <w:spacing w:before="0"/>
        <w:contextualSpacing/>
        <w:rPr>
          <w:rFonts w:eastAsia="Times New Roman"/>
          <w:b/>
          <w:iCs/>
          <w:color w:val="000000"/>
          <w:lang w:eastAsia="en-CA"/>
        </w:rPr>
      </w:pPr>
      <w:r>
        <w:rPr>
          <w:rFonts w:eastAsia="Times New Roman"/>
          <w:b/>
          <w:iCs/>
          <w:color w:val="000000"/>
          <w:lang w:eastAsia="en-CA"/>
        </w:rPr>
        <w:t xml:space="preserve">Ongoing updates: </w:t>
      </w:r>
      <w:r w:rsidRPr="00AB048E">
        <w:rPr>
          <w:rFonts w:eastAsia="Times New Roman"/>
          <w:iCs/>
          <w:color w:val="000000"/>
          <w:lang w:eastAsia="en-CA"/>
        </w:rPr>
        <w:t xml:space="preserve">Monthly maintenance time with our </w:t>
      </w:r>
      <w:r w:rsidR="00D65D9E">
        <w:rPr>
          <w:rFonts w:eastAsia="Times New Roman"/>
          <w:iCs/>
          <w:color w:val="000000"/>
          <w:lang w:eastAsia="en-CA"/>
        </w:rPr>
        <w:t>Website C</w:t>
      </w:r>
      <w:r w:rsidRPr="00AB048E">
        <w:rPr>
          <w:rFonts w:eastAsia="Times New Roman"/>
          <w:iCs/>
          <w:color w:val="000000"/>
          <w:lang w:eastAsia="en-CA"/>
        </w:rPr>
        <w:t>onsultants mean</w:t>
      </w:r>
      <w:r w:rsidR="009208BF">
        <w:rPr>
          <w:rFonts w:eastAsia="Times New Roman"/>
          <w:iCs/>
          <w:color w:val="000000"/>
          <w:lang w:eastAsia="en-CA"/>
        </w:rPr>
        <w:t>s</w:t>
      </w:r>
      <w:r w:rsidRPr="00AB048E">
        <w:rPr>
          <w:rFonts w:eastAsia="Times New Roman"/>
          <w:iCs/>
          <w:color w:val="000000"/>
          <w:lang w:eastAsia="en-CA"/>
        </w:rPr>
        <w:t xml:space="preserve"> u</w:t>
      </w:r>
      <w:r w:rsidR="00956F8C">
        <w:rPr>
          <w:rFonts w:eastAsia="Times New Roman"/>
          <w:iCs/>
          <w:color w:val="000000"/>
          <w:lang w:eastAsia="en-CA"/>
        </w:rPr>
        <w:t>sers</w:t>
      </w:r>
      <w:r w:rsidRPr="00AB048E">
        <w:rPr>
          <w:rFonts w:eastAsia="Times New Roman"/>
          <w:iCs/>
          <w:color w:val="000000"/>
          <w:lang w:eastAsia="en-CA"/>
        </w:rPr>
        <w:t xml:space="preserve"> can call in to make edits and updates to keep </w:t>
      </w:r>
      <w:r w:rsidR="00956F8C">
        <w:rPr>
          <w:rFonts w:eastAsia="Times New Roman"/>
          <w:iCs/>
          <w:color w:val="000000"/>
          <w:lang w:eastAsia="en-CA"/>
        </w:rPr>
        <w:t>the</w:t>
      </w:r>
      <w:r w:rsidRPr="00AB048E">
        <w:rPr>
          <w:rFonts w:eastAsia="Times New Roman"/>
          <w:iCs/>
          <w:color w:val="000000"/>
          <w:lang w:eastAsia="en-CA"/>
        </w:rPr>
        <w:t xml:space="preserve"> website up-to-date</w:t>
      </w:r>
      <w:r w:rsidR="00520782">
        <w:rPr>
          <w:rFonts w:eastAsia="Times New Roman"/>
          <w:iCs/>
          <w:color w:val="000000"/>
          <w:lang w:eastAsia="en-CA"/>
        </w:rPr>
        <w:t xml:space="preserve"> and stay credible</w:t>
      </w:r>
      <w:r w:rsidRPr="00AB048E">
        <w:rPr>
          <w:rFonts w:eastAsia="Times New Roman"/>
          <w:iCs/>
          <w:color w:val="000000"/>
          <w:lang w:eastAsia="en-CA"/>
        </w:rPr>
        <w:t>, with no extra work or investment.</w:t>
      </w:r>
    </w:p>
    <w:p w14:paraId="24CC5439" w14:textId="248E01B4" w:rsidR="00E17942" w:rsidRDefault="00552B40" w:rsidP="00E17942">
      <w:pPr>
        <w:numPr>
          <w:ilvl w:val="0"/>
          <w:numId w:val="18"/>
        </w:numPr>
        <w:spacing w:before="0"/>
        <w:contextualSpacing/>
        <w:rPr>
          <w:rFonts w:eastAsia="Times New Roman"/>
          <w:b/>
          <w:iCs/>
          <w:color w:val="000000"/>
          <w:lang w:eastAsia="en-CA"/>
        </w:rPr>
      </w:pPr>
      <w:r>
        <w:rPr>
          <w:rFonts w:eastAsia="Times New Roman"/>
          <w:b/>
          <w:iCs/>
          <w:color w:val="000000"/>
          <w:lang w:eastAsia="en-CA"/>
        </w:rPr>
        <w:t xml:space="preserve">Domain and email included: </w:t>
      </w:r>
      <w:r w:rsidR="007A0039">
        <w:rPr>
          <w:rFonts w:eastAsia="Times New Roman"/>
          <w:iCs/>
          <w:color w:val="000000"/>
          <w:lang w:eastAsia="en-CA"/>
        </w:rPr>
        <w:t>Business owner’s</w:t>
      </w:r>
      <w:r w:rsidRPr="00552B40">
        <w:rPr>
          <w:rFonts w:eastAsia="Times New Roman"/>
          <w:iCs/>
          <w:color w:val="000000"/>
          <w:lang w:eastAsia="en-CA"/>
        </w:rPr>
        <w:t xml:space="preserve"> domain and email should be promoting </w:t>
      </w:r>
      <w:r w:rsidR="007A0039">
        <w:rPr>
          <w:rFonts w:eastAsia="Times New Roman"/>
          <w:iCs/>
          <w:color w:val="000000"/>
          <w:lang w:eastAsia="en-CA"/>
        </w:rPr>
        <w:t xml:space="preserve">the </w:t>
      </w:r>
      <w:r w:rsidRPr="00552B40">
        <w:rPr>
          <w:rFonts w:eastAsia="Times New Roman"/>
          <w:iCs/>
          <w:color w:val="000000"/>
          <w:lang w:eastAsia="en-CA"/>
        </w:rPr>
        <w:t>brand front and center</w:t>
      </w:r>
      <w:r w:rsidR="00AB048E" w:rsidRPr="00552B40">
        <w:rPr>
          <w:rFonts w:eastAsia="Times New Roman"/>
          <w:iCs/>
          <w:color w:val="000000"/>
          <w:lang w:eastAsia="en-CA"/>
        </w:rPr>
        <w:t xml:space="preserve">. </w:t>
      </w:r>
      <w:r>
        <w:rPr>
          <w:rFonts w:eastAsia="Times New Roman"/>
          <w:iCs/>
          <w:color w:val="000000"/>
          <w:lang w:eastAsia="en-CA"/>
        </w:rPr>
        <w:t xml:space="preserve">Our design plans come with domain-based email, where </w:t>
      </w:r>
      <w:r w:rsidR="00CF03EE">
        <w:rPr>
          <w:rFonts w:eastAsia="Times New Roman"/>
          <w:iCs/>
          <w:color w:val="000000"/>
          <w:lang w:eastAsia="en-CA"/>
        </w:rPr>
        <w:t>users</w:t>
      </w:r>
      <w:r>
        <w:rPr>
          <w:rFonts w:eastAsia="Times New Roman"/>
          <w:iCs/>
          <w:color w:val="000000"/>
          <w:lang w:eastAsia="en-CA"/>
        </w:rPr>
        <w:t xml:space="preserve"> can easily create email accounts and access </w:t>
      </w:r>
      <w:r w:rsidR="00F8677E">
        <w:rPr>
          <w:rFonts w:eastAsia="Times New Roman"/>
          <w:iCs/>
          <w:color w:val="000000"/>
          <w:lang w:eastAsia="en-CA"/>
        </w:rPr>
        <w:t xml:space="preserve">them </w:t>
      </w:r>
      <w:r>
        <w:rPr>
          <w:rFonts w:eastAsia="Times New Roman"/>
          <w:iCs/>
          <w:color w:val="000000"/>
          <w:lang w:eastAsia="en-CA"/>
        </w:rPr>
        <w:t>from anywhere through Webmail.</w:t>
      </w:r>
    </w:p>
    <w:p w14:paraId="43807430" w14:textId="7D42B964" w:rsidR="00E17942" w:rsidRDefault="00E17942" w:rsidP="00E17942">
      <w:pPr>
        <w:spacing w:before="0"/>
        <w:contextualSpacing/>
        <w:rPr>
          <w:rFonts w:eastAsia="Times New Roman"/>
          <w:b/>
          <w:iCs/>
          <w:color w:val="000000"/>
          <w:lang w:eastAsia="en-CA"/>
        </w:rPr>
      </w:pPr>
    </w:p>
    <w:p w14:paraId="4113AA54" w14:textId="77777777" w:rsidR="00B5036B" w:rsidRPr="004267A4" w:rsidRDefault="00B5036B" w:rsidP="00B5036B">
      <w:pPr>
        <w:pStyle w:val="Heading2"/>
        <w:rPr>
          <w:lang w:eastAsia="en-CA"/>
        </w:rPr>
      </w:pPr>
      <w:r>
        <w:rPr>
          <w:lang w:eastAsia="en-CA"/>
        </w:rPr>
        <w:t>Competitive Information</w:t>
      </w:r>
    </w:p>
    <w:p w14:paraId="2A7A3F05" w14:textId="3CF5567C" w:rsidR="00B5036B" w:rsidRDefault="00B5036B" w:rsidP="00B5036B">
      <w:pPr>
        <w:rPr>
          <w:lang w:eastAsia="en-CA"/>
        </w:rPr>
      </w:pPr>
      <w:r>
        <w:rPr>
          <w:lang w:eastAsia="en-CA"/>
        </w:rPr>
        <w:t xml:space="preserve">See </w:t>
      </w:r>
      <w:hyperlink r:id="rId13" w:history="1">
        <w:r w:rsidRPr="00632906">
          <w:rPr>
            <w:rStyle w:val="Hyperlink"/>
            <w:lang w:eastAsia="en-CA"/>
          </w:rPr>
          <w:t>Competitive Analysis</w:t>
        </w:r>
      </w:hyperlink>
    </w:p>
    <w:p w14:paraId="03CF2339" w14:textId="301BF5C3" w:rsidR="00E17942" w:rsidRDefault="00E17942" w:rsidP="00E17942">
      <w:pPr>
        <w:spacing w:before="0"/>
        <w:contextualSpacing/>
        <w:rPr>
          <w:rFonts w:eastAsia="Times New Roman"/>
          <w:b/>
          <w:iCs/>
          <w:color w:val="000000"/>
          <w:lang w:eastAsia="en-CA"/>
        </w:rPr>
      </w:pPr>
    </w:p>
    <w:p w14:paraId="421AED07" w14:textId="49954E14" w:rsidR="00E17942" w:rsidRDefault="00E17942" w:rsidP="00E17942">
      <w:pPr>
        <w:pStyle w:val="Heading2"/>
        <w:rPr>
          <w:lang w:eastAsia="en-CA"/>
        </w:rPr>
      </w:pPr>
      <w:r>
        <w:rPr>
          <w:lang w:eastAsia="en-CA"/>
        </w:rPr>
        <w:t xml:space="preserve">Supporting Statistics </w:t>
      </w:r>
    </w:p>
    <w:p w14:paraId="7FE12CDA" w14:textId="2BBA245E" w:rsidR="00E17942" w:rsidRDefault="00E17942" w:rsidP="00E17942">
      <w:pPr>
        <w:rPr>
          <w:lang w:eastAsia="en-CA"/>
        </w:rPr>
      </w:pPr>
      <w:r>
        <w:rPr>
          <w:b/>
          <w:bCs/>
          <w:lang w:eastAsia="en-CA"/>
        </w:rPr>
        <w:t>First Impressions matter:</w:t>
      </w:r>
      <w:r>
        <w:rPr>
          <w:lang w:eastAsia="en-CA"/>
        </w:rPr>
        <w:t xml:space="preserve"> 94% of people say web design is the reason they mistrust a website (</w:t>
      </w:r>
      <w:hyperlink r:id="rId14" w:anchor=":~:text=94%25%20of%20people%20say%20web,or%20do%20business%20with%20you." w:history="1">
        <w:r w:rsidRPr="008B5340">
          <w:rPr>
            <w:rStyle w:val="Hyperlink"/>
            <w:lang w:eastAsia="en-CA"/>
          </w:rPr>
          <w:t>DatAchieve Digital, 2022</w:t>
        </w:r>
      </w:hyperlink>
      <w:r>
        <w:rPr>
          <w:lang w:eastAsia="en-CA"/>
        </w:rPr>
        <w:t>)</w:t>
      </w:r>
    </w:p>
    <w:p w14:paraId="35AE54BD" w14:textId="0C8F8F3C" w:rsidR="00E1604B" w:rsidRDefault="00E1604B" w:rsidP="00E17942">
      <w:pPr>
        <w:rPr>
          <w:lang w:eastAsia="en-CA"/>
        </w:rPr>
      </w:pPr>
      <w:r>
        <w:rPr>
          <w:b/>
          <w:bCs/>
          <w:lang w:eastAsia="en-CA"/>
        </w:rPr>
        <w:t>Poor design can impact online sales:</w:t>
      </w:r>
      <w:r w:rsidR="00AD2038">
        <w:rPr>
          <w:lang w:eastAsia="en-CA"/>
        </w:rPr>
        <w:t xml:space="preserve"> </w:t>
      </w:r>
      <w:r w:rsidR="00197302" w:rsidRPr="00197302">
        <w:rPr>
          <w:lang w:eastAsia="en-CA"/>
        </w:rPr>
        <w:t>70% of online shoppers abandon their carts because of poor UX.</w:t>
      </w:r>
      <w:r w:rsidR="00197302">
        <w:rPr>
          <w:lang w:eastAsia="en-CA"/>
        </w:rPr>
        <w:t xml:space="preserve"> (</w:t>
      </w:r>
      <w:hyperlink r:id="rId15" w:history="1">
        <w:r w:rsidR="00197302" w:rsidRPr="00197302">
          <w:rPr>
            <w:rStyle w:val="Hyperlink"/>
            <w:lang w:eastAsia="en-CA"/>
          </w:rPr>
          <w:t>Truelist, 2023</w:t>
        </w:r>
      </w:hyperlink>
      <w:r w:rsidR="00197302">
        <w:rPr>
          <w:lang w:eastAsia="en-CA"/>
        </w:rPr>
        <w:t>)</w:t>
      </w:r>
    </w:p>
    <w:p w14:paraId="696E2540" w14:textId="222117D2" w:rsidR="003C0A50" w:rsidRDefault="008B5340" w:rsidP="00884EF4">
      <w:pPr>
        <w:rPr>
          <w:lang w:eastAsia="en-CA"/>
        </w:rPr>
      </w:pPr>
      <w:r>
        <w:rPr>
          <w:b/>
          <w:bCs/>
          <w:lang w:eastAsia="en-CA"/>
        </w:rPr>
        <w:t xml:space="preserve">Investing in Design helps </w:t>
      </w:r>
      <w:r w:rsidR="00884EF4">
        <w:rPr>
          <w:b/>
          <w:bCs/>
          <w:lang w:eastAsia="en-CA"/>
        </w:rPr>
        <w:t xml:space="preserve">to put </w:t>
      </w:r>
      <w:r w:rsidR="00A81360">
        <w:rPr>
          <w:b/>
          <w:bCs/>
          <w:lang w:eastAsia="en-CA"/>
        </w:rPr>
        <w:t xml:space="preserve">businesses </w:t>
      </w:r>
      <w:r w:rsidR="00884EF4">
        <w:rPr>
          <w:b/>
          <w:bCs/>
          <w:lang w:eastAsia="en-CA"/>
        </w:rPr>
        <w:t>above</w:t>
      </w:r>
      <w:r>
        <w:rPr>
          <w:b/>
          <w:bCs/>
          <w:lang w:eastAsia="en-CA"/>
        </w:rPr>
        <w:t xml:space="preserve"> </w:t>
      </w:r>
      <w:r w:rsidR="00A81360">
        <w:rPr>
          <w:b/>
          <w:bCs/>
          <w:lang w:eastAsia="en-CA"/>
        </w:rPr>
        <w:t xml:space="preserve">their </w:t>
      </w:r>
      <w:r>
        <w:rPr>
          <w:b/>
          <w:bCs/>
          <w:lang w:eastAsia="en-CA"/>
        </w:rPr>
        <w:t xml:space="preserve">competitors: </w:t>
      </w:r>
      <w:r w:rsidR="00884EF4" w:rsidRPr="00884EF4">
        <w:rPr>
          <w:lang w:eastAsia="en-CA"/>
        </w:rPr>
        <w:t>67% of users prefer to read beautifully designed content.</w:t>
      </w:r>
      <w:r w:rsidR="00884EF4">
        <w:rPr>
          <w:lang w:eastAsia="en-CA"/>
        </w:rPr>
        <w:t xml:space="preserve"> (</w:t>
      </w:r>
      <w:hyperlink r:id="rId16" w:history="1">
        <w:r w:rsidR="00884EF4" w:rsidRPr="00884EF4">
          <w:rPr>
            <w:rStyle w:val="Hyperlink"/>
            <w:lang w:eastAsia="en-CA"/>
          </w:rPr>
          <w:t>Zyro, 2022</w:t>
        </w:r>
      </w:hyperlink>
      <w:r w:rsidR="00884EF4">
        <w:rPr>
          <w:lang w:eastAsia="en-CA"/>
        </w:rPr>
        <w:t>)</w:t>
      </w:r>
    </w:p>
    <w:p w14:paraId="3BB00478" w14:textId="54AC19FF" w:rsidR="00E17942" w:rsidRPr="00C06523" w:rsidRDefault="00486CF4" w:rsidP="00C06523">
      <w:pPr>
        <w:rPr>
          <w:lang w:eastAsia="en-CA"/>
        </w:rPr>
      </w:pPr>
      <w:r>
        <w:rPr>
          <w:lang w:eastAsia="en-CA"/>
        </w:rPr>
        <w:tab/>
      </w:r>
    </w:p>
    <w:p w14:paraId="2DB06BAC" w14:textId="77777777" w:rsidR="000C3286" w:rsidRPr="004267A4" w:rsidRDefault="000C3286" w:rsidP="004267A4">
      <w:pPr>
        <w:pStyle w:val="Heading2"/>
        <w:rPr>
          <w:lang w:eastAsia="en-CA"/>
        </w:rPr>
      </w:pPr>
      <w:bookmarkStart w:id="4" w:name="_Toc442696991"/>
      <w:r w:rsidRPr="004267A4">
        <w:rPr>
          <w:lang w:eastAsia="en-CA"/>
        </w:rPr>
        <w:t>Detailed Benefits</w:t>
      </w:r>
      <w:bookmarkEnd w:id="4"/>
    </w:p>
    <w:p w14:paraId="641F67CB" w14:textId="77777777" w:rsidR="000C3286" w:rsidRPr="004267A4" w:rsidRDefault="000C3286" w:rsidP="000C3286">
      <w:pPr>
        <w:rPr>
          <w:rFonts w:eastAsia="Times New Roman"/>
          <w:iCs/>
          <w:color w:val="000000"/>
          <w:lang w:eastAsia="en-CA"/>
        </w:rPr>
      </w:pPr>
    </w:p>
    <w:tbl>
      <w:tblPr>
        <w:tblW w:w="0" w:type="auto"/>
        <w:tblBorders>
          <w:top w:val="single" w:sz="4" w:space="0" w:color="auto"/>
          <w:left w:val="single" w:sz="4" w:space="0" w:color="auto"/>
          <w:bottom w:val="single" w:sz="4" w:space="0" w:color="auto"/>
          <w:right w:val="single" w:sz="4" w:space="0" w:color="auto"/>
          <w:insideH w:val="single" w:sz="4" w:space="0" w:color="BFBFBF"/>
        </w:tblBorders>
        <w:tblLook w:val="04A0" w:firstRow="1" w:lastRow="0" w:firstColumn="1" w:lastColumn="0" w:noHBand="0" w:noVBand="1"/>
      </w:tblPr>
      <w:tblGrid>
        <w:gridCol w:w="2452"/>
        <w:gridCol w:w="6608"/>
      </w:tblGrid>
      <w:tr w:rsidR="00AB048E" w:rsidRPr="004267A4" w14:paraId="44DD7C98" w14:textId="77777777" w:rsidTr="00AB048E">
        <w:trPr>
          <w:trHeight w:val="936"/>
        </w:trPr>
        <w:tc>
          <w:tcPr>
            <w:tcW w:w="2452" w:type="dxa"/>
            <w:shd w:val="clear" w:color="auto" w:fill="auto"/>
          </w:tcPr>
          <w:p w14:paraId="23DDCD6F" w14:textId="77777777" w:rsidR="00AB048E" w:rsidRPr="00AB048E" w:rsidRDefault="00AB048E" w:rsidP="00AB048E">
            <w:pPr>
              <w:spacing w:before="120" w:after="120"/>
              <w:rPr>
                <w:rFonts w:asciiTheme="minorHAnsi" w:hAnsiTheme="minorHAnsi" w:cstheme="minorHAnsi"/>
                <w:color w:val="2CADB2" w:themeColor="text2"/>
              </w:rPr>
            </w:pPr>
            <w:r w:rsidRPr="00AB048E">
              <w:rPr>
                <w:rFonts w:asciiTheme="minorHAnsi" w:hAnsiTheme="minorHAnsi" w:cstheme="minorHAnsi"/>
                <w:color w:val="00ABC1"/>
              </w:rPr>
              <w:t xml:space="preserve">Modern, Engaging Design Themes </w:t>
            </w:r>
          </w:p>
        </w:tc>
        <w:tc>
          <w:tcPr>
            <w:tcW w:w="6608" w:type="dxa"/>
            <w:shd w:val="clear" w:color="auto" w:fill="auto"/>
          </w:tcPr>
          <w:p w14:paraId="0F1EEA60" w14:textId="77777777" w:rsidR="00AB048E" w:rsidRDefault="00AB048E"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Fresh, responsive design themes.</w:t>
            </w:r>
          </w:p>
          <w:p w14:paraId="3012308E" w14:textId="6D9CE1CA" w:rsidR="00AB048E" w:rsidRPr="004267A4" w:rsidRDefault="00AB048E"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 xml:space="preserve">Automatically optimizes </w:t>
            </w:r>
            <w:r w:rsidR="004433A9">
              <w:rPr>
                <w:rFonts w:ascii="Arial" w:eastAsia="Times New Roman" w:hAnsi="Arial"/>
                <w:sz w:val="20"/>
                <w:szCs w:val="20"/>
              </w:rPr>
              <w:t xml:space="preserve">the </w:t>
            </w:r>
            <w:r>
              <w:rPr>
                <w:rFonts w:ascii="Arial" w:eastAsia="Times New Roman" w:hAnsi="Arial"/>
                <w:sz w:val="20"/>
                <w:szCs w:val="20"/>
              </w:rPr>
              <w:t>website across devices, including desktops, tablets</w:t>
            </w:r>
            <w:r w:rsidR="00B26ABF">
              <w:rPr>
                <w:rFonts w:ascii="Arial" w:eastAsia="Times New Roman" w:hAnsi="Arial"/>
                <w:sz w:val="20"/>
                <w:szCs w:val="20"/>
              </w:rPr>
              <w:t>,</w:t>
            </w:r>
            <w:r>
              <w:rPr>
                <w:rFonts w:ascii="Arial" w:eastAsia="Times New Roman" w:hAnsi="Arial"/>
                <w:sz w:val="20"/>
                <w:szCs w:val="20"/>
              </w:rPr>
              <w:t xml:space="preserve"> and smartphones.</w:t>
            </w:r>
            <w:r w:rsidRPr="00AF6B70">
              <w:rPr>
                <w:rFonts w:ascii="Arial" w:eastAsia="Times New Roman" w:hAnsi="Arial"/>
                <w:sz w:val="20"/>
                <w:szCs w:val="20"/>
              </w:rPr>
              <w:t xml:space="preserve"> </w:t>
            </w:r>
          </w:p>
        </w:tc>
      </w:tr>
      <w:tr w:rsidR="00AB048E" w:rsidRPr="004267A4" w14:paraId="683110F7" w14:textId="77777777" w:rsidTr="00AB048E">
        <w:trPr>
          <w:trHeight w:val="287"/>
        </w:trPr>
        <w:tc>
          <w:tcPr>
            <w:tcW w:w="2452" w:type="dxa"/>
            <w:shd w:val="clear" w:color="auto" w:fill="auto"/>
          </w:tcPr>
          <w:p w14:paraId="0001B83A" w14:textId="77777777" w:rsidR="00AB048E" w:rsidRPr="00AB048E" w:rsidRDefault="00AB048E" w:rsidP="00AB048E">
            <w:pPr>
              <w:spacing w:before="120" w:after="120"/>
              <w:rPr>
                <w:rFonts w:asciiTheme="minorHAnsi" w:hAnsiTheme="minorHAnsi" w:cstheme="minorHAnsi"/>
                <w:color w:val="2CADB2" w:themeColor="text2"/>
              </w:rPr>
            </w:pPr>
            <w:r w:rsidRPr="00AB048E">
              <w:rPr>
                <w:rFonts w:asciiTheme="minorHAnsi" w:hAnsiTheme="minorHAnsi" w:cstheme="minorHAnsi"/>
                <w:color w:val="00ABC1"/>
              </w:rPr>
              <w:t xml:space="preserve">1-on-1 Consultation </w:t>
            </w:r>
          </w:p>
        </w:tc>
        <w:tc>
          <w:tcPr>
            <w:tcW w:w="6608" w:type="dxa"/>
            <w:shd w:val="clear" w:color="auto" w:fill="auto"/>
          </w:tcPr>
          <w:p w14:paraId="5D0536DA" w14:textId="0062959C" w:rsidR="00AB048E" w:rsidRDefault="001809CE"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A</w:t>
            </w:r>
            <w:r w:rsidR="00AB048E">
              <w:rPr>
                <w:rFonts w:ascii="Arial" w:eastAsia="Times New Roman" w:hAnsi="Arial"/>
                <w:sz w:val="20"/>
                <w:szCs w:val="20"/>
              </w:rPr>
              <w:t xml:space="preserve"> consultant will walk</w:t>
            </w:r>
            <w:r>
              <w:rPr>
                <w:rFonts w:ascii="Arial" w:eastAsia="Times New Roman" w:hAnsi="Arial"/>
                <w:sz w:val="20"/>
                <w:szCs w:val="20"/>
              </w:rPr>
              <w:t xml:space="preserve"> the user</w:t>
            </w:r>
            <w:r w:rsidR="00AB048E">
              <w:rPr>
                <w:rFonts w:ascii="Arial" w:eastAsia="Times New Roman" w:hAnsi="Arial"/>
                <w:sz w:val="20"/>
                <w:szCs w:val="20"/>
              </w:rPr>
              <w:t xml:space="preserve"> through recommendations and discuss what makes the most sense for </w:t>
            </w:r>
            <w:r>
              <w:rPr>
                <w:rFonts w:ascii="Arial" w:eastAsia="Times New Roman" w:hAnsi="Arial"/>
                <w:sz w:val="20"/>
                <w:szCs w:val="20"/>
              </w:rPr>
              <w:t>thei</w:t>
            </w:r>
            <w:r w:rsidR="00AB048E">
              <w:rPr>
                <w:rFonts w:ascii="Arial" w:eastAsia="Times New Roman" w:hAnsi="Arial"/>
                <w:sz w:val="20"/>
                <w:szCs w:val="20"/>
              </w:rPr>
              <w:t>r business</w:t>
            </w:r>
            <w:r w:rsidR="00AB048E" w:rsidRPr="00AF6B70">
              <w:rPr>
                <w:rFonts w:ascii="Arial" w:eastAsia="Times New Roman" w:hAnsi="Arial"/>
                <w:sz w:val="20"/>
                <w:szCs w:val="20"/>
              </w:rPr>
              <w:t xml:space="preserve">. </w:t>
            </w:r>
          </w:p>
          <w:p w14:paraId="2C16225D" w14:textId="67AA87D8" w:rsidR="00AB048E" w:rsidRPr="004267A4" w:rsidRDefault="00AB048E"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Send in images and content to be included on</w:t>
            </w:r>
            <w:r w:rsidR="00737FA7">
              <w:rPr>
                <w:rFonts w:ascii="Arial" w:eastAsia="Times New Roman" w:hAnsi="Arial"/>
                <w:sz w:val="20"/>
                <w:szCs w:val="20"/>
              </w:rPr>
              <w:t xml:space="preserve"> the</w:t>
            </w:r>
            <w:r>
              <w:rPr>
                <w:rFonts w:ascii="Arial" w:eastAsia="Times New Roman" w:hAnsi="Arial"/>
                <w:sz w:val="20"/>
                <w:szCs w:val="20"/>
              </w:rPr>
              <w:t xml:space="preserve"> website.</w:t>
            </w:r>
          </w:p>
        </w:tc>
      </w:tr>
      <w:tr w:rsidR="00AB048E" w:rsidRPr="004267A4" w14:paraId="6A9DEB3C" w14:textId="77777777" w:rsidTr="000C68F3">
        <w:trPr>
          <w:trHeight w:val="512"/>
        </w:trPr>
        <w:tc>
          <w:tcPr>
            <w:tcW w:w="2452" w:type="dxa"/>
            <w:shd w:val="clear" w:color="auto" w:fill="auto"/>
          </w:tcPr>
          <w:p w14:paraId="3D64C300" w14:textId="77777777" w:rsidR="00AB048E" w:rsidRPr="00AB048E" w:rsidRDefault="00AB048E" w:rsidP="00AB048E">
            <w:pPr>
              <w:spacing w:before="120" w:after="120"/>
              <w:rPr>
                <w:rFonts w:asciiTheme="minorHAnsi" w:hAnsiTheme="minorHAnsi" w:cstheme="minorHAnsi"/>
                <w:color w:val="2CADB2" w:themeColor="text2"/>
              </w:rPr>
            </w:pPr>
            <w:r w:rsidRPr="00AB048E">
              <w:rPr>
                <w:rFonts w:asciiTheme="minorHAnsi" w:hAnsiTheme="minorHAnsi" w:cstheme="minorHAnsi"/>
                <w:color w:val="00ABC1"/>
              </w:rPr>
              <w:lastRenderedPageBreak/>
              <w:t xml:space="preserve">Launch in 30 days </w:t>
            </w:r>
          </w:p>
        </w:tc>
        <w:tc>
          <w:tcPr>
            <w:tcW w:w="6608" w:type="dxa"/>
            <w:shd w:val="clear" w:color="auto" w:fill="auto"/>
          </w:tcPr>
          <w:p w14:paraId="5D99A6B9" w14:textId="3C0DFD4B" w:rsidR="00AB048E" w:rsidRPr="004267A4" w:rsidRDefault="00AB048E"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 xml:space="preserve">From purchase to online, </w:t>
            </w:r>
            <w:r w:rsidR="00A84DCA">
              <w:rPr>
                <w:rFonts w:ascii="Arial" w:eastAsia="Times New Roman" w:hAnsi="Arial"/>
                <w:sz w:val="20"/>
                <w:szCs w:val="20"/>
              </w:rPr>
              <w:t>the</w:t>
            </w:r>
            <w:r>
              <w:rPr>
                <w:rFonts w:ascii="Arial" w:eastAsia="Times New Roman" w:hAnsi="Arial"/>
                <w:sz w:val="20"/>
                <w:szCs w:val="20"/>
              </w:rPr>
              <w:t xml:space="preserve"> website will be up in 30 days.</w:t>
            </w:r>
          </w:p>
        </w:tc>
      </w:tr>
      <w:tr w:rsidR="00AB048E" w:rsidRPr="004267A4" w14:paraId="10829C6A" w14:textId="77777777" w:rsidTr="00AB048E">
        <w:trPr>
          <w:trHeight w:val="139"/>
        </w:trPr>
        <w:tc>
          <w:tcPr>
            <w:tcW w:w="2452" w:type="dxa"/>
            <w:shd w:val="clear" w:color="auto" w:fill="auto"/>
          </w:tcPr>
          <w:p w14:paraId="47564971" w14:textId="77777777" w:rsidR="00AB048E" w:rsidRPr="00AB048E" w:rsidRDefault="00AB048E" w:rsidP="00AB048E">
            <w:pPr>
              <w:spacing w:before="120" w:after="120"/>
              <w:rPr>
                <w:rFonts w:asciiTheme="minorHAnsi" w:hAnsiTheme="minorHAnsi" w:cstheme="minorHAnsi"/>
                <w:color w:val="2CADB2" w:themeColor="text2"/>
              </w:rPr>
            </w:pPr>
            <w:r w:rsidRPr="00AB048E">
              <w:rPr>
                <w:rFonts w:asciiTheme="minorHAnsi" w:hAnsiTheme="minorHAnsi" w:cstheme="minorHAnsi"/>
                <w:color w:val="00ABC1"/>
              </w:rPr>
              <w:t>Online Store options</w:t>
            </w:r>
          </w:p>
        </w:tc>
        <w:tc>
          <w:tcPr>
            <w:tcW w:w="6608" w:type="dxa"/>
            <w:shd w:val="clear" w:color="auto" w:fill="auto"/>
          </w:tcPr>
          <w:p w14:paraId="544C5C6D" w14:textId="64B17AAC" w:rsidR="00AB048E" w:rsidRPr="004267A4" w:rsidRDefault="00AB048E"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Have a designer create an Online Store for</w:t>
            </w:r>
            <w:r w:rsidR="00BF06E6">
              <w:rPr>
                <w:rFonts w:ascii="Arial" w:eastAsia="Times New Roman" w:hAnsi="Arial"/>
                <w:sz w:val="20"/>
                <w:szCs w:val="20"/>
              </w:rPr>
              <w:t xml:space="preserve"> the</w:t>
            </w:r>
            <w:r>
              <w:rPr>
                <w:rFonts w:ascii="Arial" w:eastAsia="Times New Roman" w:hAnsi="Arial"/>
                <w:sz w:val="20"/>
                <w:szCs w:val="20"/>
              </w:rPr>
              <w:t xml:space="preserve"> business, and set up products, tax, shipping and more.</w:t>
            </w:r>
          </w:p>
        </w:tc>
      </w:tr>
      <w:tr w:rsidR="00AB048E" w:rsidRPr="004267A4" w14:paraId="304D3521" w14:textId="77777777" w:rsidTr="00AB048E">
        <w:trPr>
          <w:trHeight w:val="139"/>
        </w:trPr>
        <w:tc>
          <w:tcPr>
            <w:tcW w:w="2452" w:type="dxa"/>
            <w:shd w:val="clear" w:color="auto" w:fill="auto"/>
          </w:tcPr>
          <w:p w14:paraId="7DB747AD" w14:textId="77777777" w:rsidR="00AB048E" w:rsidRPr="00AB048E" w:rsidRDefault="00AB048E" w:rsidP="00AB048E">
            <w:pPr>
              <w:spacing w:before="120" w:after="120"/>
              <w:rPr>
                <w:rFonts w:asciiTheme="minorHAnsi" w:hAnsiTheme="minorHAnsi" w:cstheme="minorHAnsi"/>
                <w:color w:val="2CADB2" w:themeColor="text2"/>
              </w:rPr>
            </w:pPr>
            <w:r w:rsidRPr="00AB048E">
              <w:rPr>
                <w:rFonts w:asciiTheme="minorHAnsi" w:hAnsiTheme="minorHAnsi" w:cstheme="minorHAnsi"/>
                <w:color w:val="00ABC1"/>
              </w:rPr>
              <w:t>Easy Management</w:t>
            </w:r>
          </w:p>
        </w:tc>
        <w:tc>
          <w:tcPr>
            <w:tcW w:w="6608" w:type="dxa"/>
            <w:shd w:val="clear" w:color="auto" w:fill="auto"/>
          </w:tcPr>
          <w:p w14:paraId="7B45A863" w14:textId="63EB90FA" w:rsidR="00AB048E" w:rsidRDefault="00AB048E"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 xml:space="preserve">View website progress and submit images and feedback through </w:t>
            </w:r>
            <w:r w:rsidR="00975935">
              <w:rPr>
                <w:rFonts w:ascii="Arial" w:eastAsia="Times New Roman" w:hAnsi="Arial"/>
                <w:sz w:val="20"/>
                <w:szCs w:val="20"/>
              </w:rPr>
              <w:t>the</w:t>
            </w:r>
            <w:r>
              <w:rPr>
                <w:rFonts w:ascii="Arial" w:eastAsia="Times New Roman" w:hAnsi="Arial"/>
                <w:sz w:val="20"/>
                <w:szCs w:val="20"/>
              </w:rPr>
              <w:t xml:space="preserve"> Project Center</w:t>
            </w:r>
            <w:r w:rsidR="00222C25">
              <w:rPr>
                <w:rFonts w:ascii="Arial" w:eastAsia="Times New Roman" w:hAnsi="Arial"/>
                <w:sz w:val="20"/>
                <w:szCs w:val="20"/>
              </w:rPr>
              <w:t>.</w:t>
            </w:r>
          </w:p>
          <w:p w14:paraId="3A59D793" w14:textId="7D642944" w:rsidR="00AB048E" w:rsidRDefault="00AB048E"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Access a</w:t>
            </w:r>
            <w:r w:rsidRPr="005A6C01">
              <w:rPr>
                <w:rFonts w:ascii="Arial" w:eastAsia="Times New Roman" w:hAnsi="Arial"/>
                <w:sz w:val="20"/>
                <w:szCs w:val="20"/>
              </w:rPr>
              <w:t xml:space="preserve">n intuitive online dashboard to manage </w:t>
            </w:r>
            <w:r w:rsidR="00C44166">
              <w:rPr>
                <w:rFonts w:ascii="Arial" w:eastAsia="Times New Roman" w:hAnsi="Arial"/>
                <w:sz w:val="20"/>
                <w:szCs w:val="20"/>
              </w:rPr>
              <w:t>the</w:t>
            </w:r>
            <w:r w:rsidRPr="005A6C01">
              <w:rPr>
                <w:rFonts w:ascii="Arial" w:eastAsia="Times New Roman" w:hAnsi="Arial"/>
                <w:sz w:val="20"/>
                <w:szCs w:val="20"/>
              </w:rPr>
              <w:t xml:space="preserve"> online presence, domain and other services. </w:t>
            </w:r>
          </w:p>
          <w:p w14:paraId="23AFF4C0" w14:textId="77777777" w:rsidR="00AB048E" w:rsidRPr="004267A4" w:rsidRDefault="00AB048E"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View</w:t>
            </w:r>
            <w:r w:rsidRPr="005A6C01">
              <w:rPr>
                <w:rFonts w:ascii="Arial" w:eastAsia="Times New Roman" w:hAnsi="Arial"/>
                <w:sz w:val="20"/>
                <w:szCs w:val="20"/>
              </w:rPr>
              <w:t xml:space="preserve"> website analytics</w:t>
            </w:r>
            <w:r>
              <w:rPr>
                <w:rFonts w:ascii="Arial" w:eastAsia="Times New Roman" w:hAnsi="Arial"/>
                <w:sz w:val="20"/>
                <w:szCs w:val="20"/>
              </w:rPr>
              <w:t>, including</w:t>
            </w:r>
            <w:r w:rsidRPr="005A6C01">
              <w:rPr>
                <w:rFonts w:ascii="Arial" w:eastAsia="Times New Roman" w:hAnsi="Arial"/>
                <w:sz w:val="20"/>
                <w:szCs w:val="20"/>
              </w:rPr>
              <w:t xml:space="preserve"> traffic, clicks and most popular pages. </w:t>
            </w:r>
          </w:p>
        </w:tc>
      </w:tr>
      <w:tr w:rsidR="00AB048E" w:rsidRPr="004267A4" w14:paraId="716A0E6A" w14:textId="77777777" w:rsidTr="00AB048E">
        <w:trPr>
          <w:trHeight w:val="241"/>
        </w:trPr>
        <w:tc>
          <w:tcPr>
            <w:tcW w:w="2452" w:type="dxa"/>
            <w:shd w:val="clear" w:color="auto" w:fill="auto"/>
          </w:tcPr>
          <w:p w14:paraId="1CFC027D" w14:textId="77777777" w:rsidR="00AB048E" w:rsidRPr="00AB048E" w:rsidRDefault="00AB048E" w:rsidP="00AB048E">
            <w:pPr>
              <w:spacing w:before="120" w:after="120"/>
              <w:rPr>
                <w:rFonts w:asciiTheme="minorHAnsi" w:hAnsiTheme="minorHAnsi" w:cstheme="minorHAnsi"/>
                <w:color w:val="2CADB2" w:themeColor="text2"/>
              </w:rPr>
            </w:pPr>
            <w:r w:rsidRPr="00AB048E">
              <w:rPr>
                <w:rFonts w:asciiTheme="minorHAnsi" w:hAnsiTheme="minorHAnsi" w:cstheme="minorHAnsi"/>
                <w:color w:val="00ABC1"/>
              </w:rPr>
              <w:t xml:space="preserve">24/7 Access </w:t>
            </w:r>
          </w:p>
        </w:tc>
        <w:tc>
          <w:tcPr>
            <w:tcW w:w="6608" w:type="dxa"/>
            <w:shd w:val="clear" w:color="auto" w:fill="auto"/>
          </w:tcPr>
          <w:p w14:paraId="0AF8448A" w14:textId="7199093A" w:rsidR="00AB048E" w:rsidRPr="004267A4" w:rsidRDefault="00AB048E" w:rsidP="00222C25">
            <w:pPr>
              <w:pStyle w:val="ListParagraph"/>
              <w:numPr>
                <w:ilvl w:val="0"/>
                <w:numId w:val="19"/>
              </w:numPr>
              <w:spacing w:before="120" w:after="120"/>
              <w:ind w:right="86"/>
              <w:contextualSpacing w:val="0"/>
              <w:rPr>
                <w:rFonts w:ascii="Arial" w:eastAsia="Times New Roman" w:hAnsi="Arial"/>
                <w:sz w:val="20"/>
                <w:szCs w:val="20"/>
              </w:rPr>
            </w:pPr>
            <w:r w:rsidRPr="00AF6B70">
              <w:rPr>
                <w:rFonts w:ascii="Arial" w:eastAsia="Times New Roman" w:hAnsi="Arial"/>
                <w:sz w:val="20"/>
                <w:szCs w:val="20"/>
              </w:rPr>
              <w:t>Anytime, anywhere</w:t>
            </w:r>
            <w:r w:rsidR="00222C25">
              <w:rPr>
                <w:rFonts w:ascii="Arial" w:eastAsia="Times New Roman" w:hAnsi="Arial"/>
                <w:sz w:val="20"/>
                <w:szCs w:val="20"/>
              </w:rPr>
              <w:t xml:space="preserve"> access</w:t>
            </w:r>
            <w:r w:rsidRPr="00AF6B70">
              <w:rPr>
                <w:rFonts w:ascii="Arial" w:eastAsia="Times New Roman" w:hAnsi="Arial"/>
                <w:sz w:val="20"/>
                <w:szCs w:val="20"/>
              </w:rPr>
              <w:t xml:space="preserve">. Manage </w:t>
            </w:r>
            <w:r w:rsidR="00AE3260">
              <w:rPr>
                <w:rFonts w:ascii="Arial" w:eastAsia="Times New Roman" w:hAnsi="Arial"/>
                <w:sz w:val="20"/>
                <w:szCs w:val="20"/>
              </w:rPr>
              <w:t xml:space="preserve">the </w:t>
            </w:r>
            <w:r w:rsidRPr="00AF6B70">
              <w:rPr>
                <w:rFonts w:ascii="Arial" w:eastAsia="Times New Roman" w:hAnsi="Arial"/>
                <w:sz w:val="20"/>
                <w:szCs w:val="20"/>
              </w:rPr>
              <w:t xml:space="preserve">website from anywhere that has </w:t>
            </w:r>
            <w:r w:rsidR="0042565D">
              <w:rPr>
                <w:rFonts w:ascii="Arial" w:eastAsia="Times New Roman" w:hAnsi="Arial"/>
                <w:sz w:val="20"/>
                <w:szCs w:val="20"/>
              </w:rPr>
              <w:t xml:space="preserve">an </w:t>
            </w:r>
            <w:r w:rsidR="00222C25">
              <w:rPr>
                <w:rFonts w:ascii="Arial" w:eastAsia="Times New Roman" w:hAnsi="Arial"/>
                <w:sz w:val="20"/>
                <w:szCs w:val="20"/>
              </w:rPr>
              <w:t>I</w:t>
            </w:r>
            <w:r w:rsidRPr="00AF6B70">
              <w:rPr>
                <w:rFonts w:ascii="Arial" w:eastAsia="Times New Roman" w:hAnsi="Arial"/>
                <w:sz w:val="20"/>
                <w:szCs w:val="20"/>
              </w:rPr>
              <w:t>nternet connection.</w:t>
            </w:r>
          </w:p>
        </w:tc>
      </w:tr>
    </w:tbl>
    <w:p w14:paraId="050FFB02" w14:textId="77777777" w:rsidR="000C3286" w:rsidRPr="004267A4" w:rsidRDefault="000C3286" w:rsidP="004267A4">
      <w:pPr>
        <w:pStyle w:val="Heading1"/>
      </w:pPr>
      <w:bookmarkStart w:id="5" w:name="_Toc442696992"/>
      <w:r w:rsidRPr="004267A4">
        <w:lastRenderedPageBreak/>
        <w:t>Features</w:t>
      </w:r>
      <w:bookmarkEnd w:id="5"/>
    </w:p>
    <w:p w14:paraId="511D33EC" w14:textId="77777777" w:rsidR="000C3286" w:rsidRPr="004267A4" w:rsidRDefault="000C3286" w:rsidP="004267A4">
      <w:pPr>
        <w:pStyle w:val="Heading2"/>
        <w:rPr>
          <w:lang w:eastAsia="en-CA"/>
        </w:rPr>
      </w:pPr>
      <w:bookmarkStart w:id="6" w:name="_Toc442696993"/>
      <w:r w:rsidRPr="004267A4">
        <w:rPr>
          <w:lang w:eastAsia="en-CA"/>
        </w:rPr>
        <w:t>Feature</w:t>
      </w:r>
      <w:r w:rsidR="004E4E3D">
        <w:rPr>
          <w:lang w:eastAsia="en-CA"/>
        </w:rPr>
        <w:t>s</w:t>
      </w:r>
      <w:r w:rsidRPr="004267A4">
        <w:rPr>
          <w:lang w:eastAsia="en-CA"/>
        </w:rPr>
        <w:t xml:space="preserve"> Overview</w:t>
      </w:r>
      <w:bookmarkEnd w:id="6"/>
      <w:r w:rsidRPr="004267A4">
        <w:rPr>
          <w:lang w:eastAsia="en-CA"/>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BFBFBF"/>
        </w:tblBorders>
        <w:tblLook w:val="04A0" w:firstRow="1" w:lastRow="0" w:firstColumn="1" w:lastColumn="0" w:noHBand="0" w:noVBand="1"/>
      </w:tblPr>
      <w:tblGrid>
        <w:gridCol w:w="2457"/>
        <w:gridCol w:w="6555"/>
      </w:tblGrid>
      <w:tr w:rsidR="00AB048E" w:rsidRPr="004267A4" w14:paraId="7E902F1E" w14:textId="77777777" w:rsidTr="004C1335">
        <w:trPr>
          <w:trHeight w:val="2402"/>
        </w:trPr>
        <w:tc>
          <w:tcPr>
            <w:tcW w:w="2457" w:type="dxa"/>
            <w:shd w:val="clear" w:color="auto" w:fill="auto"/>
          </w:tcPr>
          <w:p w14:paraId="685DC76A" w14:textId="77777777" w:rsidR="00AB048E" w:rsidRDefault="00AB048E" w:rsidP="00552B40">
            <w:pPr>
              <w:spacing w:before="120" w:after="120"/>
              <w:rPr>
                <w:color w:val="00ABC1"/>
              </w:rPr>
            </w:pPr>
            <w:r>
              <w:rPr>
                <w:color w:val="00ABC1"/>
              </w:rPr>
              <w:t xml:space="preserve">Personalized </w:t>
            </w:r>
            <w:r w:rsidR="00552B40">
              <w:rPr>
                <w:color w:val="00ABC1"/>
              </w:rPr>
              <w:t>C</w:t>
            </w:r>
            <w:r>
              <w:rPr>
                <w:color w:val="00ABC1"/>
              </w:rPr>
              <w:t>onsultations</w:t>
            </w:r>
          </w:p>
        </w:tc>
        <w:tc>
          <w:tcPr>
            <w:tcW w:w="6555" w:type="dxa"/>
            <w:shd w:val="clear" w:color="auto" w:fill="auto"/>
          </w:tcPr>
          <w:p w14:paraId="70B80FD0" w14:textId="24CD0EDB" w:rsidR="00AB048E" w:rsidRPr="00AB048E" w:rsidRDefault="00AB048E" w:rsidP="001F611E">
            <w:pPr>
              <w:pStyle w:val="ListParagraph"/>
              <w:numPr>
                <w:ilvl w:val="0"/>
                <w:numId w:val="19"/>
              </w:numPr>
              <w:spacing w:before="120" w:after="120"/>
              <w:ind w:right="86"/>
              <w:contextualSpacing w:val="0"/>
              <w:rPr>
                <w:rFonts w:ascii="Arial" w:eastAsia="Times New Roman" w:hAnsi="Arial"/>
                <w:sz w:val="20"/>
                <w:szCs w:val="20"/>
              </w:rPr>
            </w:pPr>
            <w:r w:rsidRPr="00045F89">
              <w:rPr>
                <w:rFonts w:ascii="Arial" w:eastAsia="Times New Roman" w:hAnsi="Arial"/>
                <w:sz w:val="20"/>
                <w:szCs w:val="20"/>
              </w:rPr>
              <w:t xml:space="preserve">Within </w:t>
            </w:r>
            <w:r w:rsidR="00F01380">
              <w:rPr>
                <w:rFonts w:ascii="Arial" w:eastAsia="Times New Roman" w:hAnsi="Arial"/>
                <w:sz w:val="20"/>
                <w:szCs w:val="20"/>
              </w:rPr>
              <w:t>2 business days</w:t>
            </w:r>
            <w:r w:rsidRPr="00045F89">
              <w:rPr>
                <w:rFonts w:ascii="Arial" w:eastAsia="Times New Roman" w:hAnsi="Arial"/>
                <w:sz w:val="20"/>
                <w:szCs w:val="20"/>
              </w:rPr>
              <w:t xml:space="preserve">, a </w:t>
            </w:r>
            <w:r w:rsidR="00D40F68">
              <w:rPr>
                <w:rFonts w:ascii="Arial" w:eastAsia="Times New Roman" w:hAnsi="Arial"/>
                <w:sz w:val="20"/>
                <w:szCs w:val="20"/>
              </w:rPr>
              <w:t>Website C</w:t>
            </w:r>
            <w:r w:rsidRPr="00045F89">
              <w:rPr>
                <w:rFonts w:ascii="Arial" w:eastAsia="Times New Roman" w:hAnsi="Arial"/>
                <w:sz w:val="20"/>
                <w:szCs w:val="20"/>
              </w:rPr>
              <w:t>o</w:t>
            </w:r>
            <w:r w:rsidR="00454E26">
              <w:rPr>
                <w:rFonts w:ascii="Arial" w:eastAsia="Times New Roman" w:hAnsi="Arial"/>
                <w:sz w:val="20"/>
                <w:szCs w:val="20"/>
              </w:rPr>
              <w:t>ordinator</w:t>
            </w:r>
            <w:r w:rsidRPr="00045F89">
              <w:rPr>
                <w:rFonts w:ascii="Arial" w:eastAsia="Times New Roman" w:hAnsi="Arial"/>
                <w:sz w:val="20"/>
                <w:szCs w:val="20"/>
              </w:rPr>
              <w:t xml:space="preserve"> will call</w:t>
            </w:r>
            <w:r w:rsidR="005004CA">
              <w:rPr>
                <w:rFonts w:ascii="Arial" w:eastAsia="Times New Roman" w:hAnsi="Arial"/>
                <w:sz w:val="20"/>
                <w:szCs w:val="20"/>
              </w:rPr>
              <w:t xml:space="preserve"> the customer</w:t>
            </w:r>
            <w:r w:rsidRPr="00045F89">
              <w:rPr>
                <w:rFonts w:ascii="Arial" w:eastAsia="Times New Roman" w:hAnsi="Arial"/>
                <w:sz w:val="20"/>
                <w:szCs w:val="20"/>
              </w:rPr>
              <w:t xml:space="preserve"> to book </w:t>
            </w:r>
            <w:r w:rsidR="005004CA">
              <w:rPr>
                <w:rFonts w:ascii="Arial" w:eastAsia="Times New Roman" w:hAnsi="Arial"/>
                <w:sz w:val="20"/>
                <w:szCs w:val="20"/>
              </w:rPr>
              <w:t>thei</w:t>
            </w:r>
            <w:r w:rsidRPr="00045F89">
              <w:rPr>
                <w:rFonts w:ascii="Arial" w:eastAsia="Times New Roman" w:hAnsi="Arial"/>
                <w:sz w:val="20"/>
                <w:szCs w:val="20"/>
              </w:rPr>
              <w:t xml:space="preserve">r 1-on-1 consultation to discuss </w:t>
            </w:r>
            <w:r w:rsidR="005004CA">
              <w:rPr>
                <w:rFonts w:ascii="Arial" w:eastAsia="Times New Roman" w:hAnsi="Arial"/>
                <w:sz w:val="20"/>
                <w:szCs w:val="20"/>
              </w:rPr>
              <w:t xml:space="preserve">their </w:t>
            </w:r>
            <w:r w:rsidRPr="00045F89">
              <w:rPr>
                <w:rFonts w:ascii="Arial" w:eastAsia="Times New Roman" w:hAnsi="Arial"/>
                <w:sz w:val="20"/>
                <w:szCs w:val="20"/>
              </w:rPr>
              <w:t xml:space="preserve">business needs and plan </w:t>
            </w:r>
            <w:r w:rsidR="005004CA">
              <w:rPr>
                <w:rFonts w:ascii="Arial" w:eastAsia="Times New Roman" w:hAnsi="Arial"/>
                <w:sz w:val="20"/>
                <w:szCs w:val="20"/>
              </w:rPr>
              <w:t>the</w:t>
            </w:r>
            <w:r w:rsidRPr="00045F89">
              <w:rPr>
                <w:rFonts w:ascii="Arial" w:eastAsia="Times New Roman" w:hAnsi="Arial"/>
                <w:sz w:val="20"/>
                <w:szCs w:val="20"/>
              </w:rPr>
              <w:t xml:space="preserve"> website.</w:t>
            </w:r>
          </w:p>
          <w:p w14:paraId="60438463" w14:textId="27DEF805" w:rsidR="00AB048E" w:rsidRDefault="00746413" w:rsidP="001F611E">
            <w:pPr>
              <w:numPr>
                <w:ilvl w:val="0"/>
                <w:numId w:val="19"/>
              </w:numPr>
              <w:spacing w:before="0" w:line="276" w:lineRule="auto"/>
              <w:rPr>
                <w:rFonts w:eastAsia="Times New Roman"/>
              </w:rPr>
            </w:pPr>
            <w:r>
              <w:rPr>
                <w:rFonts w:eastAsia="Times New Roman"/>
              </w:rPr>
              <w:t>The</w:t>
            </w:r>
            <w:r w:rsidR="00AB048E" w:rsidRPr="00045F89">
              <w:rPr>
                <w:rFonts w:eastAsia="Times New Roman"/>
              </w:rPr>
              <w:t xml:space="preserve"> </w:t>
            </w:r>
            <w:r w:rsidR="00F03C0A">
              <w:rPr>
                <w:rFonts w:eastAsia="Times New Roman"/>
              </w:rPr>
              <w:t>website</w:t>
            </w:r>
            <w:r w:rsidR="00AB76B8">
              <w:rPr>
                <w:rFonts w:eastAsia="Times New Roman"/>
              </w:rPr>
              <w:t xml:space="preserve"> </w:t>
            </w:r>
            <w:r w:rsidR="00685D95">
              <w:rPr>
                <w:rFonts w:eastAsia="Times New Roman"/>
              </w:rPr>
              <w:t>C</w:t>
            </w:r>
            <w:r w:rsidR="00685D95" w:rsidRPr="00045F89">
              <w:rPr>
                <w:rFonts w:eastAsia="Times New Roman"/>
              </w:rPr>
              <w:t>o</w:t>
            </w:r>
            <w:r w:rsidR="00685D95">
              <w:rPr>
                <w:rFonts w:eastAsia="Times New Roman"/>
              </w:rPr>
              <w:t>ordinator</w:t>
            </w:r>
            <w:r w:rsidR="00685D95" w:rsidRPr="00045F89">
              <w:rPr>
                <w:rFonts w:eastAsia="Times New Roman"/>
              </w:rPr>
              <w:t xml:space="preserve"> </w:t>
            </w:r>
            <w:r w:rsidR="00AB048E" w:rsidRPr="00045F89">
              <w:rPr>
                <w:rFonts w:eastAsia="Times New Roman"/>
              </w:rPr>
              <w:t xml:space="preserve">will manage the design of </w:t>
            </w:r>
            <w:r w:rsidR="003A41DA">
              <w:rPr>
                <w:rFonts w:eastAsia="Times New Roman"/>
              </w:rPr>
              <w:t>the</w:t>
            </w:r>
            <w:r w:rsidR="00AB048E" w:rsidRPr="00045F89">
              <w:rPr>
                <w:rFonts w:eastAsia="Times New Roman"/>
              </w:rPr>
              <w:t xml:space="preserve"> website with a designer, copywriter</w:t>
            </w:r>
            <w:r w:rsidR="00CF5E10">
              <w:rPr>
                <w:rFonts w:eastAsia="Times New Roman"/>
              </w:rPr>
              <w:t>,</w:t>
            </w:r>
            <w:r w:rsidR="00AB048E" w:rsidRPr="00045F89">
              <w:rPr>
                <w:rFonts w:eastAsia="Times New Roman"/>
              </w:rPr>
              <w:t xml:space="preserve"> and quality assurance team.</w:t>
            </w:r>
          </w:p>
          <w:p w14:paraId="193AC47A" w14:textId="3C4BF188" w:rsidR="00C9788C" w:rsidRPr="00045F89" w:rsidRDefault="00C9788C" w:rsidP="001F611E">
            <w:pPr>
              <w:numPr>
                <w:ilvl w:val="0"/>
                <w:numId w:val="19"/>
              </w:numPr>
              <w:spacing w:before="0" w:line="276" w:lineRule="auto"/>
              <w:rPr>
                <w:rFonts w:eastAsia="Times New Roman"/>
              </w:rPr>
            </w:pPr>
            <w:r>
              <w:rPr>
                <w:rFonts w:eastAsia="Times New Roman"/>
              </w:rPr>
              <w:t xml:space="preserve">Discuss </w:t>
            </w:r>
            <w:r w:rsidR="004C6788">
              <w:rPr>
                <w:rFonts w:eastAsia="Times New Roman"/>
              </w:rPr>
              <w:t>the</w:t>
            </w:r>
            <w:r>
              <w:rPr>
                <w:rFonts w:eastAsia="Times New Roman"/>
              </w:rPr>
              <w:t xml:space="preserve"> business needs and preferences with </w:t>
            </w:r>
            <w:r w:rsidR="004C6788">
              <w:rPr>
                <w:rFonts w:eastAsia="Times New Roman"/>
              </w:rPr>
              <w:t>the</w:t>
            </w:r>
            <w:r>
              <w:rPr>
                <w:rFonts w:eastAsia="Times New Roman"/>
              </w:rPr>
              <w:t xml:space="preserve"> consultant and fill out a creative brief online.</w:t>
            </w:r>
          </w:p>
        </w:tc>
      </w:tr>
      <w:tr w:rsidR="00AB048E" w:rsidRPr="004267A4" w14:paraId="3832433E" w14:textId="77777777" w:rsidTr="00AE1B4E">
        <w:trPr>
          <w:trHeight w:val="936"/>
        </w:trPr>
        <w:tc>
          <w:tcPr>
            <w:tcW w:w="2457" w:type="dxa"/>
            <w:shd w:val="clear" w:color="auto" w:fill="auto"/>
          </w:tcPr>
          <w:p w14:paraId="7C6C97F1" w14:textId="77777777" w:rsidR="00AB048E" w:rsidRDefault="00AB048E" w:rsidP="00AB048E">
            <w:pPr>
              <w:spacing w:before="120" w:after="120"/>
              <w:rPr>
                <w:color w:val="00ABC1"/>
              </w:rPr>
            </w:pPr>
            <w:r>
              <w:rPr>
                <w:color w:val="00ABC1"/>
              </w:rPr>
              <w:t>Project Center</w:t>
            </w:r>
          </w:p>
        </w:tc>
        <w:tc>
          <w:tcPr>
            <w:tcW w:w="6555" w:type="dxa"/>
            <w:shd w:val="clear" w:color="auto" w:fill="auto"/>
          </w:tcPr>
          <w:p w14:paraId="6D0DF71A" w14:textId="4EF1C424" w:rsidR="00AB048E" w:rsidRDefault="00655141"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Users can v</w:t>
            </w:r>
            <w:r w:rsidR="00AB048E">
              <w:rPr>
                <w:rFonts w:ascii="Arial" w:eastAsia="Times New Roman" w:hAnsi="Arial"/>
                <w:sz w:val="20"/>
                <w:szCs w:val="20"/>
              </w:rPr>
              <w:t xml:space="preserve">iew </w:t>
            </w:r>
            <w:r>
              <w:rPr>
                <w:rFonts w:ascii="Arial" w:eastAsia="Times New Roman" w:hAnsi="Arial"/>
                <w:sz w:val="20"/>
                <w:szCs w:val="20"/>
              </w:rPr>
              <w:t>the</w:t>
            </w:r>
            <w:r w:rsidR="00AB048E">
              <w:rPr>
                <w:rFonts w:ascii="Arial" w:eastAsia="Times New Roman" w:hAnsi="Arial"/>
                <w:sz w:val="20"/>
                <w:szCs w:val="20"/>
              </w:rPr>
              <w:t xml:space="preserve"> website progress and submit images and feedback through </w:t>
            </w:r>
            <w:r>
              <w:rPr>
                <w:rFonts w:ascii="Arial" w:eastAsia="Times New Roman" w:hAnsi="Arial"/>
                <w:sz w:val="20"/>
                <w:szCs w:val="20"/>
              </w:rPr>
              <w:t>the</w:t>
            </w:r>
            <w:r w:rsidR="00AB048E">
              <w:rPr>
                <w:rFonts w:ascii="Arial" w:eastAsia="Times New Roman" w:hAnsi="Arial"/>
                <w:sz w:val="20"/>
                <w:szCs w:val="20"/>
              </w:rPr>
              <w:t xml:space="preserve"> Project Center</w:t>
            </w:r>
            <w:r w:rsidR="00045F89">
              <w:rPr>
                <w:rFonts w:ascii="Arial" w:eastAsia="Times New Roman" w:hAnsi="Arial"/>
                <w:sz w:val="20"/>
                <w:szCs w:val="20"/>
              </w:rPr>
              <w:t>, a</w:t>
            </w:r>
            <w:r w:rsidR="00045F89" w:rsidRPr="005A6C01">
              <w:rPr>
                <w:rFonts w:ascii="Arial" w:eastAsia="Times New Roman" w:hAnsi="Arial"/>
                <w:sz w:val="20"/>
                <w:szCs w:val="20"/>
              </w:rPr>
              <w:t xml:space="preserve">n intuitive online dashboard to manage </w:t>
            </w:r>
            <w:r>
              <w:rPr>
                <w:rFonts w:ascii="Arial" w:eastAsia="Times New Roman" w:hAnsi="Arial"/>
                <w:sz w:val="20"/>
                <w:szCs w:val="20"/>
              </w:rPr>
              <w:t>their</w:t>
            </w:r>
            <w:r w:rsidR="00045F89" w:rsidRPr="005A6C01">
              <w:rPr>
                <w:rFonts w:ascii="Arial" w:eastAsia="Times New Roman" w:hAnsi="Arial"/>
                <w:sz w:val="20"/>
                <w:szCs w:val="20"/>
              </w:rPr>
              <w:t xml:space="preserve"> online presence, domain and other services</w:t>
            </w:r>
            <w:r w:rsidR="00045F89">
              <w:rPr>
                <w:rFonts w:ascii="Arial" w:eastAsia="Times New Roman" w:hAnsi="Arial"/>
                <w:sz w:val="20"/>
                <w:szCs w:val="20"/>
              </w:rPr>
              <w:t>.</w:t>
            </w:r>
          </w:p>
          <w:p w14:paraId="4BCD98B4" w14:textId="412C6D3C" w:rsidR="00AB048E" w:rsidRPr="00045F89" w:rsidRDefault="00AB048E" w:rsidP="001F611E">
            <w:pPr>
              <w:numPr>
                <w:ilvl w:val="0"/>
                <w:numId w:val="19"/>
              </w:numPr>
              <w:spacing w:before="0" w:line="276" w:lineRule="auto"/>
              <w:rPr>
                <w:rFonts w:eastAsia="Times New Roman"/>
              </w:rPr>
            </w:pPr>
            <w:r w:rsidRPr="00045F89">
              <w:rPr>
                <w:rFonts w:eastAsia="Times New Roman"/>
              </w:rPr>
              <w:t xml:space="preserve">Submit any images or content to be included on </w:t>
            </w:r>
            <w:r w:rsidR="001E34A6">
              <w:rPr>
                <w:rFonts w:eastAsia="Times New Roman"/>
              </w:rPr>
              <w:t>the</w:t>
            </w:r>
            <w:r w:rsidRPr="00045F89">
              <w:rPr>
                <w:rFonts w:eastAsia="Times New Roman"/>
              </w:rPr>
              <w:t xml:space="preserve"> website through </w:t>
            </w:r>
            <w:r w:rsidR="001E34A6">
              <w:rPr>
                <w:rFonts w:eastAsia="Times New Roman"/>
              </w:rPr>
              <w:t xml:space="preserve">the </w:t>
            </w:r>
            <w:r w:rsidRPr="00045F89">
              <w:rPr>
                <w:rFonts w:eastAsia="Times New Roman"/>
              </w:rPr>
              <w:t xml:space="preserve">Project Center or email </w:t>
            </w:r>
            <w:r w:rsidR="00605B7D">
              <w:rPr>
                <w:rFonts w:eastAsia="Times New Roman"/>
              </w:rPr>
              <w:t>the</w:t>
            </w:r>
            <w:r w:rsidRPr="00045F89">
              <w:rPr>
                <w:rFonts w:eastAsia="Times New Roman"/>
              </w:rPr>
              <w:t xml:space="preserve"> </w:t>
            </w:r>
            <w:r w:rsidR="00D65D9E">
              <w:rPr>
                <w:rFonts w:eastAsia="Times New Roman"/>
              </w:rPr>
              <w:t>W</w:t>
            </w:r>
            <w:r w:rsidRPr="00045F89">
              <w:rPr>
                <w:rFonts w:eastAsia="Times New Roman"/>
              </w:rPr>
              <w:t xml:space="preserve">ebsite </w:t>
            </w:r>
            <w:r w:rsidR="00D65D9E">
              <w:rPr>
                <w:rFonts w:eastAsia="Times New Roman"/>
              </w:rPr>
              <w:t>C</w:t>
            </w:r>
            <w:r w:rsidRPr="00045F89">
              <w:rPr>
                <w:rFonts w:eastAsia="Times New Roman"/>
              </w:rPr>
              <w:t>o</w:t>
            </w:r>
            <w:r w:rsidR="00685D95">
              <w:rPr>
                <w:rFonts w:eastAsia="Times New Roman"/>
              </w:rPr>
              <w:t>ordinator</w:t>
            </w:r>
            <w:r w:rsidR="001A56AB">
              <w:rPr>
                <w:rFonts w:eastAsia="Times New Roman"/>
              </w:rPr>
              <w:t xml:space="preserve"> directly</w:t>
            </w:r>
            <w:r w:rsidRPr="00045F89">
              <w:rPr>
                <w:rFonts w:eastAsia="Times New Roman"/>
              </w:rPr>
              <w:t>.</w:t>
            </w:r>
          </w:p>
          <w:p w14:paraId="29681FC3" w14:textId="340EDBD8" w:rsidR="00AB048E" w:rsidRPr="00045F89" w:rsidRDefault="00AB048E" w:rsidP="001F611E">
            <w:pPr>
              <w:numPr>
                <w:ilvl w:val="0"/>
                <w:numId w:val="19"/>
              </w:numPr>
              <w:spacing w:before="0" w:line="276" w:lineRule="auto"/>
              <w:rPr>
                <w:rFonts w:eastAsia="Times New Roman"/>
              </w:rPr>
            </w:pPr>
            <w:r w:rsidRPr="00045F89">
              <w:rPr>
                <w:rFonts w:eastAsia="Times New Roman"/>
              </w:rPr>
              <w:t xml:space="preserve">Throughout the process, </w:t>
            </w:r>
            <w:r w:rsidR="00CD118D">
              <w:rPr>
                <w:rFonts w:eastAsia="Times New Roman"/>
              </w:rPr>
              <w:t xml:space="preserve">users </w:t>
            </w:r>
            <w:r w:rsidRPr="00045F89">
              <w:rPr>
                <w:rFonts w:eastAsia="Times New Roman"/>
              </w:rPr>
              <w:t xml:space="preserve">will get emails prompting </w:t>
            </w:r>
            <w:r w:rsidR="00CD118D">
              <w:rPr>
                <w:rFonts w:eastAsia="Times New Roman"/>
              </w:rPr>
              <w:t>them</w:t>
            </w:r>
            <w:r w:rsidRPr="00045F89">
              <w:rPr>
                <w:rFonts w:eastAsia="Times New Roman"/>
              </w:rPr>
              <w:t xml:space="preserve"> to log in to the Project Center and review drafts of </w:t>
            </w:r>
            <w:r w:rsidR="00CD118D">
              <w:rPr>
                <w:rFonts w:eastAsia="Times New Roman"/>
              </w:rPr>
              <w:t>their</w:t>
            </w:r>
            <w:r w:rsidRPr="00045F89">
              <w:rPr>
                <w:rFonts w:eastAsia="Times New Roman"/>
              </w:rPr>
              <w:t xml:space="preserve"> website.</w:t>
            </w:r>
          </w:p>
          <w:p w14:paraId="1A9744AC" w14:textId="36863BEB" w:rsidR="00AB048E" w:rsidRPr="00AB048E" w:rsidRDefault="00045F89"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24/7 access to manage</w:t>
            </w:r>
            <w:r w:rsidRPr="00AF6B70">
              <w:rPr>
                <w:rFonts w:ascii="Arial" w:eastAsia="Times New Roman" w:hAnsi="Arial"/>
                <w:sz w:val="20"/>
                <w:szCs w:val="20"/>
              </w:rPr>
              <w:t xml:space="preserve"> </w:t>
            </w:r>
            <w:r w:rsidR="00717EE5">
              <w:rPr>
                <w:rFonts w:ascii="Arial" w:eastAsia="Times New Roman" w:hAnsi="Arial"/>
                <w:sz w:val="20"/>
                <w:szCs w:val="20"/>
              </w:rPr>
              <w:t>the</w:t>
            </w:r>
            <w:r w:rsidRPr="00AF6B70">
              <w:rPr>
                <w:rFonts w:ascii="Arial" w:eastAsia="Times New Roman" w:hAnsi="Arial"/>
                <w:sz w:val="20"/>
                <w:szCs w:val="20"/>
              </w:rPr>
              <w:t xml:space="preserve"> website from anywhere that has </w:t>
            </w:r>
            <w:r w:rsidR="005E3A69">
              <w:rPr>
                <w:rFonts w:ascii="Arial" w:eastAsia="Times New Roman" w:hAnsi="Arial"/>
                <w:sz w:val="20"/>
                <w:szCs w:val="20"/>
              </w:rPr>
              <w:t xml:space="preserve">an </w:t>
            </w:r>
            <w:r>
              <w:rPr>
                <w:rFonts w:ascii="Arial" w:eastAsia="Times New Roman" w:hAnsi="Arial"/>
                <w:sz w:val="20"/>
                <w:szCs w:val="20"/>
              </w:rPr>
              <w:t>I</w:t>
            </w:r>
            <w:r w:rsidRPr="00AF6B70">
              <w:rPr>
                <w:rFonts w:ascii="Arial" w:eastAsia="Times New Roman" w:hAnsi="Arial"/>
                <w:sz w:val="20"/>
                <w:szCs w:val="20"/>
              </w:rPr>
              <w:t>nternet connection.</w:t>
            </w:r>
          </w:p>
        </w:tc>
      </w:tr>
      <w:tr w:rsidR="00AB048E" w:rsidRPr="004267A4" w14:paraId="228DDA52" w14:textId="77777777" w:rsidTr="00AE1B4E">
        <w:trPr>
          <w:trHeight w:val="936"/>
        </w:trPr>
        <w:tc>
          <w:tcPr>
            <w:tcW w:w="2457" w:type="dxa"/>
            <w:shd w:val="clear" w:color="auto" w:fill="auto"/>
          </w:tcPr>
          <w:p w14:paraId="7B4A634F" w14:textId="77777777" w:rsidR="00AB048E" w:rsidRPr="00901680" w:rsidRDefault="00045F89" w:rsidP="00AB048E">
            <w:pPr>
              <w:spacing w:before="120" w:after="120"/>
              <w:rPr>
                <w:color w:val="2CADB2" w:themeColor="text2"/>
              </w:rPr>
            </w:pPr>
            <w:r>
              <w:rPr>
                <w:color w:val="00ABC1"/>
              </w:rPr>
              <w:t>Design and Copy</w:t>
            </w:r>
            <w:r w:rsidR="00AB048E">
              <w:rPr>
                <w:color w:val="00ABC1"/>
              </w:rPr>
              <w:t xml:space="preserve"> </w:t>
            </w:r>
          </w:p>
        </w:tc>
        <w:tc>
          <w:tcPr>
            <w:tcW w:w="6555" w:type="dxa"/>
            <w:shd w:val="clear" w:color="auto" w:fill="auto"/>
          </w:tcPr>
          <w:p w14:paraId="6FD0B9F8" w14:textId="3524236D" w:rsidR="00045F89" w:rsidRDefault="00045F89"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 xml:space="preserve"> </w:t>
            </w:r>
            <w:r w:rsidR="00823A8D">
              <w:rPr>
                <w:rFonts w:ascii="Arial" w:eastAsia="Times New Roman" w:hAnsi="Arial"/>
                <w:sz w:val="20"/>
                <w:szCs w:val="20"/>
              </w:rPr>
              <w:t xml:space="preserve">The </w:t>
            </w:r>
            <w:r>
              <w:rPr>
                <w:rFonts w:ascii="Arial" w:eastAsia="Times New Roman" w:hAnsi="Arial"/>
                <w:sz w:val="20"/>
                <w:szCs w:val="20"/>
              </w:rPr>
              <w:t>website will be designed from an engaging, modern design theme, and will be optimized to look perfect on all devices: desktop, tablet and smartphones</w:t>
            </w:r>
            <w:r w:rsidRPr="00AB048E">
              <w:rPr>
                <w:rFonts w:ascii="Arial" w:eastAsia="Times New Roman" w:hAnsi="Arial"/>
                <w:sz w:val="20"/>
                <w:szCs w:val="20"/>
              </w:rPr>
              <w:t>.</w:t>
            </w:r>
          </w:p>
          <w:p w14:paraId="357B4B11" w14:textId="6CBCD1CD" w:rsidR="00AB048E" w:rsidRDefault="00AB048E" w:rsidP="001F611E">
            <w:pPr>
              <w:pStyle w:val="ListParagraph"/>
              <w:numPr>
                <w:ilvl w:val="0"/>
                <w:numId w:val="19"/>
              </w:numPr>
              <w:spacing w:before="120" w:after="120"/>
              <w:ind w:right="86"/>
              <w:contextualSpacing w:val="0"/>
              <w:rPr>
                <w:rFonts w:ascii="Arial" w:eastAsia="Times New Roman" w:hAnsi="Arial"/>
                <w:sz w:val="20"/>
                <w:szCs w:val="20"/>
              </w:rPr>
            </w:pPr>
            <w:r w:rsidRPr="00AB048E">
              <w:rPr>
                <w:rFonts w:ascii="Arial" w:eastAsia="Times New Roman" w:hAnsi="Arial"/>
                <w:sz w:val="20"/>
                <w:szCs w:val="20"/>
              </w:rPr>
              <w:t xml:space="preserve">Our web team will build </w:t>
            </w:r>
            <w:r w:rsidR="00815D97">
              <w:rPr>
                <w:rFonts w:ascii="Arial" w:eastAsia="Times New Roman" w:hAnsi="Arial"/>
                <w:sz w:val="20"/>
                <w:szCs w:val="20"/>
              </w:rPr>
              <w:t xml:space="preserve">up to 10 </w:t>
            </w:r>
            <w:r w:rsidRPr="00AB048E">
              <w:rPr>
                <w:rFonts w:ascii="Arial" w:eastAsia="Times New Roman" w:hAnsi="Arial"/>
                <w:sz w:val="20"/>
                <w:szCs w:val="20"/>
              </w:rPr>
              <w:t>professionally designed pages</w:t>
            </w:r>
            <w:r w:rsidR="00E63847">
              <w:rPr>
                <w:rFonts w:ascii="Arial" w:eastAsia="Times New Roman" w:hAnsi="Arial"/>
                <w:sz w:val="20"/>
                <w:szCs w:val="20"/>
              </w:rPr>
              <w:t>, including</w:t>
            </w:r>
            <w:r w:rsidR="005E4637">
              <w:rPr>
                <w:rFonts w:ascii="Arial" w:eastAsia="Times New Roman" w:hAnsi="Arial"/>
                <w:sz w:val="20"/>
                <w:szCs w:val="20"/>
              </w:rPr>
              <w:t xml:space="preserve"> a</w:t>
            </w:r>
            <w:r w:rsidRPr="00AB048E">
              <w:rPr>
                <w:rFonts w:ascii="Arial" w:eastAsia="Times New Roman" w:hAnsi="Arial"/>
                <w:sz w:val="20"/>
                <w:szCs w:val="20"/>
              </w:rPr>
              <w:t xml:space="preserve"> Home Page, About Page, and Contact Us Page.</w:t>
            </w:r>
          </w:p>
          <w:p w14:paraId="55FB9B46" w14:textId="77777777" w:rsidR="00045F89" w:rsidRDefault="00045F89" w:rsidP="001F611E">
            <w:pPr>
              <w:pStyle w:val="ListParagraph"/>
              <w:numPr>
                <w:ilvl w:val="0"/>
                <w:numId w:val="19"/>
              </w:numPr>
              <w:spacing w:before="120" w:after="120"/>
              <w:ind w:right="86"/>
              <w:contextualSpacing w:val="0"/>
              <w:rPr>
                <w:rFonts w:ascii="Arial" w:eastAsia="Times New Roman" w:hAnsi="Arial"/>
                <w:sz w:val="20"/>
                <w:szCs w:val="20"/>
              </w:rPr>
            </w:pPr>
            <w:r w:rsidRPr="00AB048E">
              <w:rPr>
                <w:rFonts w:ascii="Arial" w:eastAsia="Times New Roman" w:hAnsi="Arial"/>
                <w:sz w:val="20"/>
                <w:szCs w:val="20"/>
              </w:rPr>
              <w:t>Our dedicated team of web copy writers will create quality content.</w:t>
            </w:r>
          </w:p>
          <w:p w14:paraId="3080ACF0" w14:textId="55DB38B4" w:rsidR="00045F89" w:rsidRDefault="007B046C"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Users can s</w:t>
            </w:r>
            <w:r w:rsidR="00045F89">
              <w:rPr>
                <w:rFonts w:ascii="Arial" w:eastAsia="Times New Roman" w:hAnsi="Arial"/>
                <w:sz w:val="20"/>
                <w:szCs w:val="20"/>
              </w:rPr>
              <w:t xml:space="preserve">ubmit </w:t>
            </w:r>
            <w:r>
              <w:rPr>
                <w:rFonts w:ascii="Arial" w:eastAsia="Times New Roman" w:hAnsi="Arial"/>
                <w:sz w:val="20"/>
                <w:szCs w:val="20"/>
              </w:rPr>
              <w:t>thei</w:t>
            </w:r>
            <w:r w:rsidR="00045F89">
              <w:rPr>
                <w:rFonts w:ascii="Arial" w:eastAsia="Times New Roman" w:hAnsi="Arial"/>
                <w:sz w:val="20"/>
                <w:szCs w:val="20"/>
              </w:rPr>
              <w:t xml:space="preserve">r own images or have </w:t>
            </w:r>
            <w:r w:rsidR="009D0BCD">
              <w:rPr>
                <w:rFonts w:ascii="Arial" w:eastAsia="Times New Roman" w:hAnsi="Arial"/>
                <w:sz w:val="20"/>
                <w:szCs w:val="20"/>
              </w:rPr>
              <w:t>thei</w:t>
            </w:r>
            <w:r w:rsidR="00045F89">
              <w:rPr>
                <w:rFonts w:ascii="Arial" w:eastAsia="Times New Roman" w:hAnsi="Arial"/>
                <w:sz w:val="20"/>
                <w:szCs w:val="20"/>
              </w:rPr>
              <w:t>r designer choose from professional, modern royalty-free photography</w:t>
            </w:r>
            <w:r w:rsidR="00045F89" w:rsidRPr="00AB048E">
              <w:rPr>
                <w:rFonts w:ascii="Arial" w:eastAsia="Times New Roman" w:hAnsi="Arial"/>
                <w:sz w:val="20"/>
                <w:szCs w:val="20"/>
              </w:rPr>
              <w:t>.</w:t>
            </w:r>
          </w:p>
          <w:p w14:paraId="53774B3A" w14:textId="77777777" w:rsidR="00045F89" w:rsidRPr="004267A4" w:rsidRDefault="00045F89" w:rsidP="001F611E">
            <w:pPr>
              <w:pStyle w:val="ListParagraph"/>
              <w:numPr>
                <w:ilvl w:val="0"/>
                <w:numId w:val="19"/>
              </w:numPr>
              <w:spacing w:before="120" w:after="120"/>
              <w:ind w:right="86"/>
              <w:contextualSpacing w:val="0"/>
              <w:rPr>
                <w:rFonts w:ascii="Arial" w:eastAsia="Times New Roman" w:hAnsi="Arial"/>
                <w:sz w:val="20"/>
                <w:szCs w:val="20"/>
              </w:rPr>
            </w:pPr>
            <w:r w:rsidRPr="00AB048E">
              <w:rPr>
                <w:rFonts w:ascii="Arial" w:eastAsia="Times New Roman" w:hAnsi="Arial"/>
                <w:sz w:val="20"/>
                <w:szCs w:val="20"/>
              </w:rPr>
              <w:t>Basic on-site SEO updates for each page of the site</w:t>
            </w:r>
            <w:r w:rsidR="00E63847">
              <w:rPr>
                <w:rFonts w:ascii="Arial" w:eastAsia="Times New Roman" w:hAnsi="Arial"/>
                <w:sz w:val="20"/>
                <w:szCs w:val="20"/>
              </w:rPr>
              <w:t>, i</w:t>
            </w:r>
            <w:r w:rsidRPr="00AB048E">
              <w:rPr>
                <w:rFonts w:ascii="Arial" w:eastAsia="Times New Roman" w:hAnsi="Arial"/>
                <w:sz w:val="20"/>
                <w:szCs w:val="20"/>
              </w:rPr>
              <w:t>ncludes updates to Title Tags, Alt Tags, H1,</w:t>
            </w:r>
            <w:r w:rsidR="000C68F3">
              <w:rPr>
                <w:rFonts w:ascii="Arial" w:eastAsia="Times New Roman" w:hAnsi="Arial"/>
                <w:sz w:val="20"/>
                <w:szCs w:val="20"/>
              </w:rPr>
              <w:t xml:space="preserve"> </w:t>
            </w:r>
            <w:r w:rsidRPr="00AB048E">
              <w:rPr>
                <w:rFonts w:ascii="Arial" w:eastAsia="Times New Roman" w:hAnsi="Arial"/>
                <w:sz w:val="20"/>
                <w:szCs w:val="20"/>
              </w:rPr>
              <w:t>H2, Meta Description</w:t>
            </w:r>
            <w:r w:rsidR="000C68F3">
              <w:rPr>
                <w:rFonts w:ascii="Arial" w:eastAsia="Times New Roman" w:hAnsi="Arial"/>
                <w:sz w:val="20"/>
                <w:szCs w:val="20"/>
              </w:rPr>
              <w:t xml:space="preserve"> and</w:t>
            </w:r>
            <w:r w:rsidRPr="00AB048E">
              <w:rPr>
                <w:rFonts w:ascii="Arial" w:eastAsia="Times New Roman" w:hAnsi="Arial"/>
                <w:sz w:val="20"/>
                <w:szCs w:val="20"/>
              </w:rPr>
              <w:t xml:space="preserve"> Sitemap.</w:t>
            </w:r>
          </w:p>
        </w:tc>
      </w:tr>
      <w:tr w:rsidR="00AB048E" w:rsidRPr="004267A4" w14:paraId="49566676" w14:textId="77777777" w:rsidTr="00AE1B4E">
        <w:trPr>
          <w:trHeight w:val="640"/>
        </w:trPr>
        <w:tc>
          <w:tcPr>
            <w:tcW w:w="2457" w:type="dxa"/>
            <w:shd w:val="clear" w:color="auto" w:fill="auto"/>
          </w:tcPr>
          <w:p w14:paraId="36FD44FF" w14:textId="77777777" w:rsidR="00AB048E" w:rsidRPr="00901680" w:rsidRDefault="00045F89" w:rsidP="00AB048E">
            <w:pPr>
              <w:spacing w:before="120" w:after="120"/>
              <w:rPr>
                <w:color w:val="2CADB2" w:themeColor="text2"/>
              </w:rPr>
            </w:pPr>
            <w:r>
              <w:rPr>
                <w:color w:val="00ABC1"/>
              </w:rPr>
              <w:t>Engaging Website Elements</w:t>
            </w:r>
            <w:r w:rsidR="00AB048E">
              <w:rPr>
                <w:color w:val="00ABC1"/>
              </w:rPr>
              <w:t xml:space="preserve"> </w:t>
            </w:r>
          </w:p>
        </w:tc>
        <w:tc>
          <w:tcPr>
            <w:tcW w:w="6555" w:type="dxa"/>
            <w:shd w:val="clear" w:color="auto" w:fill="auto"/>
          </w:tcPr>
          <w:p w14:paraId="2D4CAFDF" w14:textId="4BABCED1" w:rsidR="00AB048E" w:rsidRDefault="00045F89" w:rsidP="001F611E">
            <w:pPr>
              <w:pStyle w:val="ListParagraph"/>
              <w:numPr>
                <w:ilvl w:val="0"/>
                <w:numId w:val="19"/>
              </w:numPr>
              <w:spacing w:before="120" w:after="120"/>
              <w:ind w:right="86"/>
              <w:contextualSpacing w:val="0"/>
              <w:rPr>
                <w:rFonts w:ascii="Arial" w:eastAsia="Times New Roman" w:hAnsi="Arial"/>
                <w:sz w:val="20"/>
                <w:szCs w:val="20"/>
              </w:rPr>
            </w:pPr>
            <w:r w:rsidRPr="00AB048E">
              <w:rPr>
                <w:rFonts w:ascii="Arial" w:eastAsia="Times New Roman" w:hAnsi="Arial"/>
                <w:sz w:val="20"/>
                <w:szCs w:val="20"/>
              </w:rPr>
              <w:t>Add a Call</w:t>
            </w:r>
            <w:r w:rsidR="003C6F40">
              <w:rPr>
                <w:rFonts w:ascii="Arial" w:eastAsia="Times New Roman" w:hAnsi="Arial"/>
                <w:sz w:val="20"/>
                <w:szCs w:val="20"/>
              </w:rPr>
              <w:t>-</w:t>
            </w:r>
            <w:r w:rsidRPr="00AB048E">
              <w:rPr>
                <w:rFonts w:ascii="Arial" w:eastAsia="Times New Roman" w:hAnsi="Arial"/>
                <w:sz w:val="20"/>
                <w:szCs w:val="20"/>
              </w:rPr>
              <w:t>to</w:t>
            </w:r>
            <w:r w:rsidR="003C6F40">
              <w:rPr>
                <w:rFonts w:ascii="Arial" w:eastAsia="Times New Roman" w:hAnsi="Arial"/>
                <w:sz w:val="20"/>
                <w:szCs w:val="20"/>
              </w:rPr>
              <w:t>-</w:t>
            </w:r>
            <w:r w:rsidRPr="00AB048E">
              <w:rPr>
                <w:rFonts w:ascii="Arial" w:eastAsia="Times New Roman" w:hAnsi="Arial"/>
                <w:sz w:val="20"/>
                <w:szCs w:val="20"/>
              </w:rPr>
              <w:t xml:space="preserve">Action button to encourage site visitors to take action such as emailing, calling, accepting </w:t>
            </w:r>
            <w:r w:rsidR="002C30EA">
              <w:rPr>
                <w:rFonts w:ascii="Arial" w:eastAsia="Times New Roman" w:hAnsi="Arial"/>
                <w:sz w:val="20"/>
                <w:szCs w:val="20"/>
              </w:rPr>
              <w:t>s</w:t>
            </w:r>
            <w:r w:rsidRPr="00AB048E">
              <w:rPr>
                <w:rFonts w:ascii="Arial" w:eastAsia="Times New Roman" w:hAnsi="Arial"/>
                <w:sz w:val="20"/>
                <w:szCs w:val="20"/>
              </w:rPr>
              <w:t>pecial offers and more.</w:t>
            </w:r>
          </w:p>
          <w:p w14:paraId="7203D18E" w14:textId="68894FDB" w:rsidR="00045F89" w:rsidRDefault="00045F89" w:rsidP="001F611E">
            <w:pPr>
              <w:pStyle w:val="ListParagraph"/>
              <w:numPr>
                <w:ilvl w:val="0"/>
                <w:numId w:val="19"/>
              </w:numPr>
              <w:spacing w:before="120" w:after="120"/>
              <w:ind w:right="86"/>
              <w:contextualSpacing w:val="0"/>
              <w:rPr>
                <w:rFonts w:ascii="Arial" w:eastAsia="Times New Roman" w:hAnsi="Arial"/>
                <w:sz w:val="20"/>
                <w:szCs w:val="20"/>
              </w:rPr>
            </w:pPr>
            <w:r w:rsidRPr="00AB048E">
              <w:rPr>
                <w:rFonts w:ascii="Arial" w:eastAsia="Times New Roman" w:hAnsi="Arial"/>
                <w:sz w:val="20"/>
                <w:szCs w:val="20"/>
              </w:rPr>
              <w:t xml:space="preserve">Add a contact form to easily allow visitors to send their name, email address and a message to </w:t>
            </w:r>
            <w:r w:rsidR="00922458">
              <w:rPr>
                <w:rFonts w:ascii="Arial" w:eastAsia="Times New Roman" w:hAnsi="Arial"/>
                <w:sz w:val="20"/>
                <w:szCs w:val="20"/>
              </w:rPr>
              <w:t>a user’s</w:t>
            </w:r>
            <w:r w:rsidRPr="00AB048E">
              <w:rPr>
                <w:rFonts w:ascii="Arial" w:eastAsia="Times New Roman" w:hAnsi="Arial"/>
                <w:sz w:val="20"/>
                <w:szCs w:val="20"/>
              </w:rPr>
              <w:t xml:space="preserve"> email</w:t>
            </w:r>
            <w:r>
              <w:rPr>
                <w:rFonts w:ascii="Arial" w:eastAsia="Times New Roman" w:hAnsi="Arial"/>
                <w:sz w:val="20"/>
                <w:szCs w:val="20"/>
              </w:rPr>
              <w:t>.</w:t>
            </w:r>
          </w:p>
          <w:p w14:paraId="178B22BC" w14:textId="57B248EA" w:rsidR="00045F89" w:rsidRDefault="00045F89" w:rsidP="001F611E">
            <w:pPr>
              <w:pStyle w:val="ListParagraph"/>
              <w:numPr>
                <w:ilvl w:val="0"/>
                <w:numId w:val="19"/>
              </w:numPr>
              <w:spacing w:before="120" w:after="120"/>
              <w:ind w:right="86"/>
              <w:contextualSpacing w:val="0"/>
              <w:rPr>
                <w:rFonts w:ascii="Arial" w:eastAsia="Times New Roman" w:hAnsi="Arial"/>
                <w:sz w:val="20"/>
                <w:szCs w:val="20"/>
              </w:rPr>
            </w:pPr>
            <w:r w:rsidRPr="00AB048E">
              <w:rPr>
                <w:rFonts w:ascii="Arial" w:eastAsia="Times New Roman" w:hAnsi="Arial"/>
                <w:sz w:val="20"/>
                <w:szCs w:val="20"/>
              </w:rPr>
              <w:t xml:space="preserve">Publish </w:t>
            </w:r>
            <w:r w:rsidR="00922458">
              <w:rPr>
                <w:rFonts w:ascii="Arial" w:eastAsia="Times New Roman" w:hAnsi="Arial"/>
                <w:sz w:val="20"/>
                <w:szCs w:val="20"/>
              </w:rPr>
              <w:t>business</w:t>
            </w:r>
            <w:r w:rsidRPr="00AB048E">
              <w:rPr>
                <w:rFonts w:ascii="Arial" w:eastAsia="Times New Roman" w:hAnsi="Arial"/>
                <w:sz w:val="20"/>
                <w:szCs w:val="20"/>
              </w:rPr>
              <w:t xml:space="preserve"> hours of operation so web visitors and customer</w:t>
            </w:r>
            <w:r w:rsidR="00DE49BA">
              <w:rPr>
                <w:rFonts w:ascii="Arial" w:eastAsia="Times New Roman" w:hAnsi="Arial"/>
                <w:sz w:val="20"/>
                <w:szCs w:val="20"/>
              </w:rPr>
              <w:t>s</w:t>
            </w:r>
            <w:r w:rsidRPr="00AB048E">
              <w:rPr>
                <w:rFonts w:ascii="Arial" w:eastAsia="Times New Roman" w:hAnsi="Arial"/>
                <w:sz w:val="20"/>
                <w:szCs w:val="20"/>
              </w:rPr>
              <w:t xml:space="preserve"> know when</w:t>
            </w:r>
            <w:r w:rsidR="00922458">
              <w:rPr>
                <w:rFonts w:ascii="Arial" w:eastAsia="Times New Roman" w:hAnsi="Arial"/>
                <w:sz w:val="20"/>
                <w:szCs w:val="20"/>
              </w:rPr>
              <w:t xml:space="preserve"> the business is </w:t>
            </w:r>
            <w:r w:rsidRPr="00AB048E">
              <w:rPr>
                <w:rFonts w:ascii="Arial" w:eastAsia="Times New Roman" w:hAnsi="Arial"/>
                <w:sz w:val="20"/>
                <w:szCs w:val="20"/>
              </w:rPr>
              <w:t>open.</w:t>
            </w:r>
          </w:p>
          <w:p w14:paraId="4FC03A5F" w14:textId="5FAC7CF4" w:rsidR="00045F89" w:rsidRDefault="00045F89" w:rsidP="001F611E">
            <w:pPr>
              <w:pStyle w:val="ListParagraph"/>
              <w:numPr>
                <w:ilvl w:val="0"/>
                <w:numId w:val="19"/>
              </w:numPr>
              <w:spacing w:before="120" w:after="120"/>
              <w:ind w:right="86"/>
              <w:contextualSpacing w:val="0"/>
              <w:rPr>
                <w:rFonts w:ascii="Arial" w:eastAsia="Times New Roman" w:hAnsi="Arial"/>
                <w:sz w:val="20"/>
                <w:szCs w:val="20"/>
              </w:rPr>
            </w:pPr>
            <w:r w:rsidRPr="00AB048E">
              <w:rPr>
                <w:rFonts w:ascii="Arial" w:eastAsia="Times New Roman" w:hAnsi="Arial"/>
                <w:sz w:val="20"/>
                <w:szCs w:val="20"/>
              </w:rPr>
              <w:t xml:space="preserve">Add a YouTube video to </w:t>
            </w:r>
            <w:r w:rsidR="00DE49BA">
              <w:rPr>
                <w:rFonts w:ascii="Arial" w:eastAsia="Times New Roman" w:hAnsi="Arial"/>
                <w:sz w:val="20"/>
                <w:szCs w:val="20"/>
              </w:rPr>
              <w:t>boost</w:t>
            </w:r>
            <w:r w:rsidRPr="00AB048E">
              <w:rPr>
                <w:rFonts w:ascii="Arial" w:eastAsia="Times New Roman" w:hAnsi="Arial"/>
                <w:sz w:val="20"/>
                <w:szCs w:val="20"/>
              </w:rPr>
              <w:t xml:space="preserve"> online presence</w:t>
            </w:r>
            <w:r>
              <w:rPr>
                <w:rFonts w:ascii="Arial" w:eastAsia="Times New Roman" w:hAnsi="Arial"/>
                <w:sz w:val="20"/>
                <w:szCs w:val="20"/>
              </w:rPr>
              <w:t>.</w:t>
            </w:r>
          </w:p>
          <w:p w14:paraId="1C8C3192" w14:textId="329671CB" w:rsidR="00045F89" w:rsidRPr="004267A4" w:rsidRDefault="00045F89" w:rsidP="001F611E">
            <w:pPr>
              <w:pStyle w:val="ListParagraph"/>
              <w:numPr>
                <w:ilvl w:val="0"/>
                <w:numId w:val="19"/>
              </w:numPr>
              <w:spacing w:before="120" w:after="120"/>
              <w:ind w:right="86"/>
              <w:contextualSpacing w:val="0"/>
              <w:rPr>
                <w:rFonts w:ascii="Arial" w:eastAsia="Times New Roman" w:hAnsi="Arial"/>
                <w:sz w:val="20"/>
                <w:szCs w:val="20"/>
              </w:rPr>
            </w:pPr>
            <w:r w:rsidRPr="00AB048E">
              <w:rPr>
                <w:rFonts w:ascii="Arial" w:eastAsia="Times New Roman" w:hAnsi="Arial"/>
                <w:sz w:val="20"/>
                <w:szCs w:val="20"/>
              </w:rPr>
              <w:t>Add a File Area to allow visitors to download brochures, price guides, product sheets or other files.</w:t>
            </w:r>
          </w:p>
        </w:tc>
      </w:tr>
      <w:tr w:rsidR="00520782" w:rsidRPr="004267A4" w14:paraId="490D8DF7" w14:textId="77777777" w:rsidTr="00AE1B4E">
        <w:trPr>
          <w:trHeight w:val="139"/>
        </w:trPr>
        <w:tc>
          <w:tcPr>
            <w:tcW w:w="2457" w:type="dxa"/>
            <w:shd w:val="clear" w:color="auto" w:fill="auto"/>
          </w:tcPr>
          <w:p w14:paraId="12A58E18" w14:textId="77777777" w:rsidR="00520782" w:rsidRDefault="00520782" w:rsidP="00AB048E">
            <w:pPr>
              <w:spacing w:before="120" w:after="120"/>
              <w:rPr>
                <w:color w:val="00ABC1"/>
              </w:rPr>
            </w:pPr>
            <w:r>
              <w:rPr>
                <w:color w:val="00ABC1"/>
              </w:rPr>
              <w:lastRenderedPageBreak/>
              <w:t>Ongoing Monthly Maintenance</w:t>
            </w:r>
          </w:p>
        </w:tc>
        <w:tc>
          <w:tcPr>
            <w:tcW w:w="6555" w:type="dxa"/>
            <w:shd w:val="clear" w:color="auto" w:fill="auto"/>
          </w:tcPr>
          <w:p w14:paraId="7448DE4C" w14:textId="50A29FE6" w:rsidR="00520782" w:rsidRDefault="00FA4CEA"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The</w:t>
            </w:r>
            <w:r w:rsidR="00520782">
              <w:rPr>
                <w:rFonts w:ascii="Arial" w:eastAsia="Times New Roman" w:hAnsi="Arial"/>
                <w:sz w:val="20"/>
                <w:szCs w:val="20"/>
              </w:rPr>
              <w:t xml:space="preserve"> Professional Design package includes ongoing monthly maintenance time with a </w:t>
            </w:r>
            <w:r w:rsidR="00D65D9E">
              <w:rPr>
                <w:rFonts w:ascii="Arial" w:eastAsia="Times New Roman" w:hAnsi="Arial"/>
                <w:sz w:val="20"/>
                <w:szCs w:val="20"/>
              </w:rPr>
              <w:t>W</w:t>
            </w:r>
            <w:r w:rsidR="00520782">
              <w:rPr>
                <w:rFonts w:ascii="Arial" w:eastAsia="Times New Roman" w:hAnsi="Arial"/>
                <w:sz w:val="20"/>
                <w:szCs w:val="20"/>
              </w:rPr>
              <w:t xml:space="preserve">ebsite </w:t>
            </w:r>
            <w:r w:rsidR="00D65D9E">
              <w:rPr>
                <w:rFonts w:ascii="Arial" w:eastAsia="Times New Roman" w:hAnsi="Arial"/>
                <w:sz w:val="20"/>
                <w:szCs w:val="20"/>
              </w:rPr>
              <w:t>C</w:t>
            </w:r>
            <w:r w:rsidR="00520782">
              <w:rPr>
                <w:rFonts w:ascii="Arial" w:eastAsia="Times New Roman" w:hAnsi="Arial"/>
                <w:sz w:val="20"/>
                <w:szCs w:val="20"/>
              </w:rPr>
              <w:t>onsultant.</w:t>
            </w:r>
          </w:p>
          <w:p w14:paraId="2A84F090" w14:textId="0676CA83" w:rsidR="00520782" w:rsidRDefault="00520782"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 xml:space="preserve">Stay on top of </w:t>
            </w:r>
            <w:r w:rsidRPr="00520782">
              <w:rPr>
                <w:rFonts w:ascii="Arial" w:eastAsia="Times New Roman" w:hAnsi="Arial"/>
                <w:sz w:val="20"/>
                <w:szCs w:val="20"/>
              </w:rPr>
              <w:t xml:space="preserve">updates to </w:t>
            </w:r>
            <w:r w:rsidR="00FA4CEA">
              <w:rPr>
                <w:rFonts w:ascii="Arial" w:eastAsia="Times New Roman" w:hAnsi="Arial"/>
                <w:sz w:val="20"/>
                <w:szCs w:val="20"/>
              </w:rPr>
              <w:t>the</w:t>
            </w:r>
            <w:r w:rsidR="003D12F3">
              <w:rPr>
                <w:rFonts w:ascii="Arial" w:eastAsia="Times New Roman" w:hAnsi="Arial"/>
                <w:sz w:val="20"/>
                <w:szCs w:val="20"/>
              </w:rPr>
              <w:t xml:space="preserve"> </w:t>
            </w:r>
            <w:r w:rsidRPr="00520782">
              <w:rPr>
                <w:rFonts w:ascii="Arial" w:eastAsia="Times New Roman" w:hAnsi="Arial"/>
                <w:sz w:val="20"/>
                <w:szCs w:val="20"/>
              </w:rPr>
              <w:t>existing website including text and image</w:t>
            </w:r>
            <w:r w:rsidR="004C1335">
              <w:rPr>
                <w:rFonts w:ascii="Arial" w:eastAsia="Times New Roman" w:hAnsi="Arial"/>
                <w:sz w:val="20"/>
                <w:szCs w:val="20"/>
              </w:rPr>
              <w:t>s</w:t>
            </w:r>
            <w:r w:rsidRPr="00520782">
              <w:rPr>
                <w:rFonts w:ascii="Arial" w:eastAsia="Times New Roman" w:hAnsi="Arial"/>
                <w:sz w:val="20"/>
                <w:szCs w:val="20"/>
              </w:rPr>
              <w:t>, contact details, and updates to existing modules and features, just by submitting a request or making a phone call.</w:t>
            </w:r>
          </w:p>
        </w:tc>
      </w:tr>
      <w:tr w:rsidR="00045F89" w:rsidRPr="004267A4" w14:paraId="4E558F51" w14:textId="77777777" w:rsidTr="00AE1B4E">
        <w:trPr>
          <w:trHeight w:val="139"/>
        </w:trPr>
        <w:tc>
          <w:tcPr>
            <w:tcW w:w="2457" w:type="dxa"/>
            <w:shd w:val="clear" w:color="auto" w:fill="auto"/>
          </w:tcPr>
          <w:p w14:paraId="280C2BC7" w14:textId="77777777" w:rsidR="00045F89" w:rsidRDefault="00045F89" w:rsidP="00AB048E">
            <w:pPr>
              <w:spacing w:before="120" w:after="120"/>
              <w:rPr>
                <w:color w:val="00ABC1"/>
              </w:rPr>
            </w:pPr>
            <w:r>
              <w:rPr>
                <w:color w:val="00ABC1"/>
              </w:rPr>
              <w:t>Hosting, Domain and Email Included</w:t>
            </w:r>
          </w:p>
        </w:tc>
        <w:tc>
          <w:tcPr>
            <w:tcW w:w="6555" w:type="dxa"/>
            <w:shd w:val="clear" w:color="auto" w:fill="auto"/>
          </w:tcPr>
          <w:p w14:paraId="75F82C1C" w14:textId="60664159" w:rsidR="00045F89" w:rsidRDefault="003F0C53"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The</w:t>
            </w:r>
            <w:r w:rsidR="00045F89">
              <w:rPr>
                <w:rFonts w:ascii="Arial" w:eastAsia="Times New Roman" w:hAnsi="Arial"/>
                <w:sz w:val="20"/>
                <w:szCs w:val="20"/>
              </w:rPr>
              <w:t xml:space="preserve"> Professional Design plan includes reliable, secure </w:t>
            </w:r>
            <w:r w:rsidR="00FF16BD">
              <w:rPr>
                <w:rFonts w:ascii="Arial" w:eastAsia="Times New Roman" w:hAnsi="Arial"/>
                <w:sz w:val="20"/>
                <w:szCs w:val="20"/>
              </w:rPr>
              <w:t xml:space="preserve">web </w:t>
            </w:r>
            <w:r w:rsidR="00045F89">
              <w:rPr>
                <w:rFonts w:ascii="Arial" w:eastAsia="Times New Roman" w:hAnsi="Arial"/>
                <w:sz w:val="20"/>
                <w:szCs w:val="20"/>
              </w:rPr>
              <w:t>hosting.</w:t>
            </w:r>
          </w:p>
          <w:p w14:paraId="4CC11E90" w14:textId="1ACBD0D2" w:rsidR="00552B40" w:rsidRDefault="00552B40"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Get b</w:t>
            </w:r>
            <w:r w:rsidRPr="00552B40">
              <w:rPr>
                <w:rFonts w:ascii="Arial" w:eastAsia="Times New Roman" w:hAnsi="Arial"/>
                <w:sz w:val="20"/>
                <w:szCs w:val="20"/>
              </w:rPr>
              <w:t>randed, domain-based email for</w:t>
            </w:r>
            <w:r w:rsidR="00291378">
              <w:rPr>
                <w:rFonts w:ascii="Arial" w:eastAsia="Times New Roman" w:hAnsi="Arial"/>
                <w:sz w:val="20"/>
                <w:szCs w:val="20"/>
              </w:rPr>
              <w:t xml:space="preserve"> the</w:t>
            </w:r>
            <w:r w:rsidRPr="00552B40">
              <w:rPr>
                <w:rFonts w:ascii="Arial" w:eastAsia="Times New Roman" w:hAnsi="Arial"/>
                <w:sz w:val="20"/>
                <w:szCs w:val="20"/>
              </w:rPr>
              <w:t xml:space="preserve"> business. Create and manage </w:t>
            </w:r>
            <w:r w:rsidR="00C61E35" w:rsidRPr="00552B40">
              <w:rPr>
                <w:rFonts w:ascii="Arial" w:eastAsia="Times New Roman" w:hAnsi="Arial"/>
                <w:sz w:val="20"/>
                <w:szCs w:val="20"/>
              </w:rPr>
              <w:t>accounts and</w:t>
            </w:r>
            <w:r w:rsidRPr="00552B40">
              <w:rPr>
                <w:rFonts w:ascii="Arial" w:eastAsia="Times New Roman" w:hAnsi="Arial"/>
                <w:sz w:val="20"/>
                <w:szCs w:val="20"/>
              </w:rPr>
              <w:t xml:space="preserve"> get access to email</w:t>
            </w:r>
            <w:r w:rsidR="00291378">
              <w:rPr>
                <w:rFonts w:ascii="Arial" w:eastAsia="Times New Roman" w:hAnsi="Arial"/>
                <w:sz w:val="20"/>
                <w:szCs w:val="20"/>
              </w:rPr>
              <w:t>s</w:t>
            </w:r>
            <w:r w:rsidRPr="00552B40">
              <w:rPr>
                <w:rFonts w:ascii="Arial" w:eastAsia="Times New Roman" w:hAnsi="Arial"/>
                <w:sz w:val="20"/>
                <w:szCs w:val="20"/>
              </w:rPr>
              <w:t xml:space="preserve"> </w:t>
            </w:r>
            <w:r w:rsidR="006D3112" w:rsidRPr="00552B40">
              <w:rPr>
                <w:rFonts w:ascii="Arial" w:eastAsia="Times New Roman" w:hAnsi="Arial"/>
                <w:sz w:val="20"/>
                <w:szCs w:val="20"/>
              </w:rPr>
              <w:t xml:space="preserve">anywhere </w:t>
            </w:r>
            <w:r w:rsidRPr="00552B40">
              <w:rPr>
                <w:rFonts w:ascii="Arial" w:eastAsia="Times New Roman" w:hAnsi="Arial"/>
                <w:sz w:val="20"/>
                <w:szCs w:val="20"/>
              </w:rPr>
              <w:t>through Webmail</w:t>
            </w:r>
            <w:r w:rsidR="006D3112">
              <w:rPr>
                <w:rFonts w:ascii="Arial" w:eastAsia="Times New Roman" w:hAnsi="Arial"/>
                <w:sz w:val="20"/>
                <w:szCs w:val="20"/>
              </w:rPr>
              <w:t>.</w:t>
            </w:r>
            <w:r w:rsidRPr="00552B40">
              <w:rPr>
                <w:rFonts w:ascii="Arial" w:eastAsia="Times New Roman" w:hAnsi="Arial"/>
                <w:sz w:val="20"/>
                <w:szCs w:val="20"/>
              </w:rPr>
              <w:t xml:space="preserve"> </w:t>
            </w:r>
            <w:r w:rsidR="006D3112">
              <w:rPr>
                <w:rFonts w:ascii="Arial" w:eastAsia="Times New Roman" w:hAnsi="Arial"/>
                <w:sz w:val="20"/>
                <w:szCs w:val="20"/>
              </w:rPr>
              <w:t>It</w:t>
            </w:r>
            <w:r w:rsidRPr="00552B40">
              <w:rPr>
                <w:rFonts w:ascii="Arial" w:eastAsia="Times New Roman" w:hAnsi="Arial"/>
                <w:sz w:val="20"/>
                <w:szCs w:val="20"/>
              </w:rPr>
              <w:t xml:space="preserve"> can sync with mobile device</w:t>
            </w:r>
            <w:r w:rsidR="00291378">
              <w:rPr>
                <w:rFonts w:ascii="Arial" w:eastAsia="Times New Roman" w:hAnsi="Arial"/>
                <w:sz w:val="20"/>
                <w:szCs w:val="20"/>
              </w:rPr>
              <w:t>s</w:t>
            </w:r>
            <w:r w:rsidRPr="00552B40">
              <w:rPr>
                <w:rFonts w:ascii="Arial" w:eastAsia="Times New Roman" w:hAnsi="Arial"/>
                <w:sz w:val="20"/>
                <w:szCs w:val="20"/>
              </w:rPr>
              <w:t xml:space="preserve"> and integrates calendars and contacts across </w:t>
            </w:r>
            <w:r w:rsidR="00291378">
              <w:rPr>
                <w:rFonts w:ascii="Arial" w:eastAsia="Times New Roman" w:hAnsi="Arial"/>
                <w:sz w:val="20"/>
                <w:szCs w:val="20"/>
              </w:rPr>
              <w:t>the</w:t>
            </w:r>
            <w:r w:rsidRPr="00552B40">
              <w:rPr>
                <w:rFonts w:ascii="Arial" w:eastAsia="Times New Roman" w:hAnsi="Arial"/>
                <w:sz w:val="20"/>
                <w:szCs w:val="20"/>
              </w:rPr>
              <w:t xml:space="preserve"> organization for simplified collaboration with</w:t>
            </w:r>
            <w:r w:rsidR="00291378">
              <w:rPr>
                <w:rFonts w:ascii="Arial" w:eastAsia="Times New Roman" w:hAnsi="Arial"/>
                <w:sz w:val="20"/>
                <w:szCs w:val="20"/>
              </w:rPr>
              <w:t xml:space="preserve"> </w:t>
            </w:r>
            <w:r w:rsidRPr="00552B40">
              <w:rPr>
                <w:rFonts w:ascii="Arial" w:eastAsia="Times New Roman" w:hAnsi="Arial"/>
                <w:sz w:val="20"/>
                <w:szCs w:val="20"/>
              </w:rPr>
              <w:t>employees.</w:t>
            </w:r>
          </w:p>
          <w:p w14:paraId="27BE65D6" w14:textId="41D8BFC8" w:rsidR="00045F89" w:rsidRDefault="00FF16BD"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One</w:t>
            </w:r>
            <w:r w:rsidR="00045F89" w:rsidRPr="00AB048E">
              <w:rPr>
                <w:rFonts w:ascii="Arial" w:eastAsia="Times New Roman" w:hAnsi="Arial"/>
                <w:sz w:val="20"/>
                <w:szCs w:val="20"/>
              </w:rPr>
              <w:t xml:space="preserve"> domain name will be registered at </w:t>
            </w:r>
            <w:r w:rsidR="006D3112">
              <w:rPr>
                <w:rFonts w:ascii="Arial" w:eastAsia="Times New Roman" w:hAnsi="Arial"/>
                <w:sz w:val="20"/>
                <w:szCs w:val="20"/>
              </w:rPr>
              <w:t xml:space="preserve">the </w:t>
            </w:r>
            <w:r w:rsidR="00045F89" w:rsidRPr="00AB048E">
              <w:rPr>
                <w:rFonts w:ascii="Arial" w:eastAsia="Times New Roman" w:hAnsi="Arial"/>
                <w:sz w:val="20"/>
                <w:szCs w:val="20"/>
              </w:rPr>
              <w:t>time of purchase.</w:t>
            </w:r>
          </w:p>
        </w:tc>
      </w:tr>
      <w:tr w:rsidR="00552B40" w:rsidRPr="004267A4" w14:paraId="46242F08" w14:textId="77777777" w:rsidTr="00AE1B4E">
        <w:trPr>
          <w:trHeight w:val="139"/>
        </w:trPr>
        <w:tc>
          <w:tcPr>
            <w:tcW w:w="2457" w:type="dxa"/>
            <w:shd w:val="clear" w:color="auto" w:fill="auto"/>
          </w:tcPr>
          <w:p w14:paraId="436808B1" w14:textId="77777777" w:rsidR="00552B40" w:rsidRDefault="00552B40" w:rsidP="00552B40">
            <w:pPr>
              <w:spacing w:before="120" w:after="120"/>
              <w:rPr>
                <w:color w:val="00ABC1"/>
              </w:rPr>
            </w:pPr>
            <w:r>
              <w:rPr>
                <w:color w:val="00ABC1"/>
              </w:rPr>
              <w:t>Access to Online Presence Builder</w:t>
            </w:r>
          </w:p>
        </w:tc>
        <w:tc>
          <w:tcPr>
            <w:tcW w:w="6555" w:type="dxa"/>
            <w:shd w:val="clear" w:color="auto" w:fill="auto"/>
          </w:tcPr>
          <w:p w14:paraId="09224838" w14:textId="0E950C6F" w:rsidR="00552B40" w:rsidRDefault="00170A45"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Users can</w:t>
            </w:r>
            <w:r w:rsidR="00552B40">
              <w:rPr>
                <w:rFonts w:ascii="Arial" w:eastAsia="Times New Roman" w:hAnsi="Arial"/>
                <w:sz w:val="20"/>
                <w:szCs w:val="20"/>
              </w:rPr>
              <w:t xml:space="preserve"> choose</w:t>
            </w:r>
            <w:r>
              <w:rPr>
                <w:rFonts w:ascii="Arial" w:eastAsia="Times New Roman" w:hAnsi="Arial"/>
                <w:sz w:val="20"/>
                <w:szCs w:val="20"/>
              </w:rPr>
              <w:t xml:space="preserve"> to</w:t>
            </w:r>
            <w:r w:rsidR="00552B40">
              <w:rPr>
                <w:rFonts w:ascii="Arial" w:eastAsia="Times New Roman" w:hAnsi="Arial"/>
                <w:sz w:val="20"/>
                <w:szCs w:val="20"/>
              </w:rPr>
              <w:t xml:space="preserve"> make edits to </w:t>
            </w:r>
            <w:r>
              <w:rPr>
                <w:rFonts w:ascii="Arial" w:eastAsia="Times New Roman" w:hAnsi="Arial"/>
                <w:sz w:val="20"/>
                <w:szCs w:val="20"/>
              </w:rPr>
              <w:t>their</w:t>
            </w:r>
            <w:r w:rsidR="00552B40">
              <w:rPr>
                <w:rFonts w:ascii="Arial" w:eastAsia="Times New Roman" w:hAnsi="Arial"/>
                <w:sz w:val="20"/>
                <w:szCs w:val="20"/>
              </w:rPr>
              <w:t xml:space="preserve"> website </w:t>
            </w:r>
            <w:r>
              <w:rPr>
                <w:rFonts w:ascii="Arial" w:eastAsia="Times New Roman" w:hAnsi="Arial"/>
                <w:sz w:val="20"/>
                <w:szCs w:val="20"/>
              </w:rPr>
              <w:t>them</w:t>
            </w:r>
            <w:r w:rsidR="00552B40">
              <w:rPr>
                <w:rFonts w:ascii="Arial" w:eastAsia="Times New Roman" w:hAnsi="Arial"/>
                <w:sz w:val="20"/>
                <w:szCs w:val="20"/>
              </w:rPr>
              <w:t>sel</w:t>
            </w:r>
            <w:r>
              <w:rPr>
                <w:rFonts w:ascii="Arial" w:eastAsia="Times New Roman" w:hAnsi="Arial"/>
                <w:sz w:val="20"/>
                <w:szCs w:val="20"/>
              </w:rPr>
              <w:t>ves</w:t>
            </w:r>
            <w:r w:rsidR="00552B40">
              <w:rPr>
                <w:rFonts w:ascii="Arial" w:eastAsia="Times New Roman" w:hAnsi="Arial"/>
                <w:sz w:val="20"/>
                <w:szCs w:val="20"/>
              </w:rPr>
              <w:t xml:space="preserve"> through our easy-to-use editor, Online Presence Builder. </w:t>
            </w:r>
          </w:p>
          <w:p w14:paraId="03393EA0" w14:textId="190AA213" w:rsidR="00552B40" w:rsidRDefault="00552B40"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 xml:space="preserve">Accessible 24/7 through </w:t>
            </w:r>
            <w:r w:rsidR="00371FE2">
              <w:rPr>
                <w:rFonts w:ascii="Arial" w:eastAsia="Times New Roman" w:hAnsi="Arial"/>
                <w:sz w:val="20"/>
                <w:szCs w:val="20"/>
              </w:rPr>
              <w:t xml:space="preserve">the </w:t>
            </w:r>
            <w:r>
              <w:rPr>
                <w:rFonts w:ascii="Arial" w:eastAsia="Times New Roman" w:hAnsi="Arial"/>
                <w:sz w:val="20"/>
                <w:szCs w:val="20"/>
              </w:rPr>
              <w:t>management dashboard, Online Presence Builder makes it simple to make updates on the fly.</w:t>
            </w:r>
          </w:p>
        </w:tc>
      </w:tr>
      <w:tr w:rsidR="00E607D1" w:rsidRPr="004267A4" w14:paraId="4F05F038" w14:textId="77777777" w:rsidTr="00AE1B4E">
        <w:trPr>
          <w:trHeight w:val="139"/>
        </w:trPr>
        <w:tc>
          <w:tcPr>
            <w:tcW w:w="2457" w:type="dxa"/>
            <w:shd w:val="clear" w:color="auto" w:fill="auto"/>
          </w:tcPr>
          <w:p w14:paraId="752D1481" w14:textId="77777777" w:rsidR="00E607D1" w:rsidRDefault="00E607D1" w:rsidP="00E607D1">
            <w:pPr>
              <w:spacing w:before="120" w:after="120"/>
              <w:rPr>
                <w:color w:val="00ABC1"/>
              </w:rPr>
            </w:pPr>
            <w:r>
              <w:rPr>
                <w:color w:val="00ABC1"/>
              </w:rPr>
              <w:t>Marketing and Management Tools Included</w:t>
            </w:r>
          </w:p>
        </w:tc>
        <w:tc>
          <w:tcPr>
            <w:tcW w:w="6555" w:type="dxa"/>
            <w:shd w:val="clear" w:color="auto" w:fill="auto"/>
          </w:tcPr>
          <w:p w14:paraId="5D789E75" w14:textId="47CF9E49" w:rsidR="00E607D1" w:rsidRDefault="0067443C"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Users can a</w:t>
            </w:r>
            <w:r w:rsidR="00E607D1">
              <w:rPr>
                <w:rFonts w:ascii="Arial" w:eastAsia="Times New Roman" w:hAnsi="Arial"/>
                <w:sz w:val="20"/>
                <w:szCs w:val="20"/>
              </w:rPr>
              <w:t xml:space="preserve">ccess all the tools </w:t>
            </w:r>
            <w:r>
              <w:rPr>
                <w:rFonts w:ascii="Arial" w:eastAsia="Times New Roman" w:hAnsi="Arial"/>
                <w:sz w:val="20"/>
                <w:szCs w:val="20"/>
              </w:rPr>
              <w:t>they</w:t>
            </w:r>
            <w:r w:rsidR="00E607D1">
              <w:rPr>
                <w:rFonts w:ascii="Arial" w:eastAsia="Times New Roman" w:hAnsi="Arial"/>
                <w:sz w:val="20"/>
                <w:szCs w:val="20"/>
              </w:rPr>
              <w:t xml:space="preserve"> need to successfully build and market </w:t>
            </w:r>
            <w:r>
              <w:rPr>
                <w:rFonts w:ascii="Arial" w:eastAsia="Times New Roman" w:hAnsi="Arial"/>
                <w:sz w:val="20"/>
                <w:szCs w:val="20"/>
              </w:rPr>
              <w:t>their</w:t>
            </w:r>
            <w:r w:rsidR="00E607D1">
              <w:rPr>
                <w:rFonts w:ascii="Arial" w:eastAsia="Times New Roman" w:hAnsi="Arial"/>
                <w:sz w:val="20"/>
                <w:szCs w:val="20"/>
              </w:rPr>
              <w:t xml:space="preserve"> business online through </w:t>
            </w:r>
            <w:r>
              <w:rPr>
                <w:rFonts w:ascii="Arial" w:eastAsia="Times New Roman" w:hAnsi="Arial"/>
                <w:sz w:val="20"/>
                <w:szCs w:val="20"/>
              </w:rPr>
              <w:t>the</w:t>
            </w:r>
            <w:r w:rsidR="00E607D1">
              <w:rPr>
                <w:rFonts w:ascii="Arial" w:eastAsia="Times New Roman" w:hAnsi="Arial"/>
                <w:sz w:val="20"/>
                <w:szCs w:val="20"/>
              </w:rPr>
              <w:t xml:space="preserve"> management dashboard.</w:t>
            </w:r>
          </w:p>
          <w:p w14:paraId="7763E99C" w14:textId="77777777" w:rsidR="008A6610" w:rsidRDefault="008A6610"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Create and manage email, SEO, social and more.</w:t>
            </w:r>
          </w:p>
        </w:tc>
      </w:tr>
      <w:tr w:rsidR="00AB048E" w:rsidRPr="004267A4" w14:paraId="10E8A229" w14:textId="77777777" w:rsidTr="00AE1B4E">
        <w:trPr>
          <w:trHeight w:val="139"/>
        </w:trPr>
        <w:tc>
          <w:tcPr>
            <w:tcW w:w="2457" w:type="dxa"/>
            <w:shd w:val="clear" w:color="auto" w:fill="auto"/>
          </w:tcPr>
          <w:p w14:paraId="31DD7993" w14:textId="77777777" w:rsidR="00AB048E" w:rsidRDefault="00AB048E" w:rsidP="00AB048E">
            <w:pPr>
              <w:spacing w:before="120" w:after="120"/>
              <w:rPr>
                <w:color w:val="00ABC1"/>
              </w:rPr>
            </w:pPr>
            <w:r>
              <w:rPr>
                <w:color w:val="00ABC1"/>
              </w:rPr>
              <w:t xml:space="preserve">Website Analytics </w:t>
            </w:r>
          </w:p>
        </w:tc>
        <w:tc>
          <w:tcPr>
            <w:tcW w:w="6555" w:type="dxa"/>
            <w:shd w:val="clear" w:color="auto" w:fill="auto"/>
          </w:tcPr>
          <w:p w14:paraId="188DBF17" w14:textId="5C98D385" w:rsidR="00AB048E" w:rsidRPr="00AB048E" w:rsidRDefault="00045F89" w:rsidP="001F611E">
            <w:pPr>
              <w:pStyle w:val="ListParagraph"/>
              <w:numPr>
                <w:ilvl w:val="0"/>
                <w:numId w:val="19"/>
              </w:numPr>
              <w:spacing w:before="120" w:after="120"/>
              <w:ind w:right="86"/>
              <w:contextualSpacing w:val="0"/>
              <w:rPr>
                <w:rFonts w:ascii="Arial" w:eastAsia="Times New Roman" w:hAnsi="Arial"/>
                <w:sz w:val="20"/>
                <w:szCs w:val="20"/>
              </w:rPr>
            </w:pPr>
            <w:r>
              <w:rPr>
                <w:rFonts w:ascii="Arial" w:eastAsia="Times New Roman" w:hAnsi="Arial"/>
                <w:sz w:val="20"/>
                <w:szCs w:val="20"/>
              </w:rPr>
              <w:t xml:space="preserve">View </w:t>
            </w:r>
            <w:r w:rsidR="00DC6290">
              <w:rPr>
                <w:rFonts w:ascii="Arial" w:eastAsia="Times New Roman" w:hAnsi="Arial"/>
                <w:sz w:val="20"/>
                <w:szCs w:val="20"/>
              </w:rPr>
              <w:t xml:space="preserve">the </w:t>
            </w:r>
            <w:r>
              <w:rPr>
                <w:rFonts w:ascii="Arial" w:eastAsia="Times New Roman" w:hAnsi="Arial"/>
                <w:sz w:val="20"/>
                <w:szCs w:val="20"/>
              </w:rPr>
              <w:t>website analytics to gain insight into traffic and visitor behavior</w:t>
            </w:r>
            <w:r w:rsidR="00AB048E" w:rsidRPr="00AB048E">
              <w:rPr>
                <w:rFonts w:ascii="Arial" w:eastAsia="Times New Roman" w:hAnsi="Arial"/>
                <w:sz w:val="20"/>
                <w:szCs w:val="20"/>
              </w:rPr>
              <w:t>.</w:t>
            </w:r>
          </w:p>
        </w:tc>
      </w:tr>
    </w:tbl>
    <w:p w14:paraId="47A1B957" w14:textId="77777777" w:rsidR="000C3286" w:rsidRPr="004267A4" w:rsidRDefault="000C3286" w:rsidP="000C3286">
      <w:pPr>
        <w:rPr>
          <w:rFonts w:eastAsia="Times New Roman"/>
          <w:iCs/>
          <w:color w:val="000000"/>
          <w:lang w:eastAsia="en-CA"/>
        </w:rPr>
      </w:pPr>
    </w:p>
    <w:p w14:paraId="22500C29" w14:textId="77777777" w:rsidR="00FE3D35" w:rsidRDefault="00FE3D35" w:rsidP="004267A4">
      <w:pPr>
        <w:pStyle w:val="Heading1"/>
      </w:pPr>
      <w:bookmarkStart w:id="7" w:name="_Toc442696995"/>
      <w:r>
        <w:lastRenderedPageBreak/>
        <w:t>Customer Experience</w:t>
      </w:r>
      <w:bookmarkEnd w:id="7"/>
    </w:p>
    <w:p w14:paraId="73EF344B" w14:textId="2F71BE99" w:rsidR="00B7714E" w:rsidRDefault="007E3103" w:rsidP="00B7714E">
      <w:pPr>
        <w:spacing w:before="0" w:line="276" w:lineRule="auto"/>
      </w:pPr>
      <w:r>
        <w:t xml:space="preserve">Customers </w:t>
      </w:r>
      <w:r w:rsidR="00344AFB">
        <w:t>will r</w:t>
      </w:r>
      <w:r w:rsidR="00B7714E">
        <w:t xml:space="preserve">eceive </w:t>
      </w:r>
      <w:r>
        <w:t>their</w:t>
      </w:r>
      <w:r w:rsidR="00B7714E">
        <w:t xml:space="preserve"> Welcome email with log-in access to </w:t>
      </w:r>
      <w:r>
        <w:t>the</w:t>
      </w:r>
      <w:r w:rsidR="00B7714E">
        <w:t xml:space="preserve"> Project Center. </w:t>
      </w:r>
      <w:r>
        <w:t>The</w:t>
      </w:r>
      <w:r w:rsidR="00B7714E">
        <w:t xml:space="preserve"> Project Center is an </w:t>
      </w:r>
      <w:r w:rsidR="00B7714E" w:rsidRPr="005A6C01">
        <w:rPr>
          <w:rFonts w:eastAsia="Times New Roman"/>
        </w:rPr>
        <w:t xml:space="preserve">intuitive online dashboard </w:t>
      </w:r>
      <w:r w:rsidR="00B7714E">
        <w:rPr>
          <w:rFonts w:eastAsia="Times New Roman"/>
        </w:rPr>
        <w:t xml:space="preserve">where </w:t>
      </w:r>
      <w:r>
        <w:rPr>
          <w:rFonts w:eastAsia="Times New Roman"/>
        </w:rPr>
        <w:t>customers</w:t>
      </w:r>
      <w:r w:rsidR="00B7714E">
        <w:rPr>
          <w:rFonts w:eastAsia="Times New Roman"/>
        </w:rPr>
        <w:t xml:space="preserve"> can manage </w:t>
      </w:r>
      <w:r>
        <w:rPr>
          <w:rFonts w:eastAsia="Times New Roman"/>
        </w:rPr>
        <w:t>thei</w:t>
      </w:r>
      <w:r w:rsidR="00B7714E">
        <w:rPr>
          <w:rFonts w:eastAsia="Times New Roman"/>
        </w:rPr>
        <w:t xml:space="preserve">r </w:t>
      </w:r>
      <w:r w:rsidR="00344AFB">
        <w:rPr>
          <w:rFonts w:eastAsia="Times New Roman"/>
        </w:rPr>
        <w:t>professional</w:t>
      </w:r>
      <w:r w:rsidR="00B7714E">
        <w:rPr>
          <w:rFonts w:eastAsia="Times New Roman"/>
        </w:rPr>
        <w:t xml:space="preserve"> design services, submit content and images, and review drafts of </w:t>
      </w:r>
      <w:r>
        <w:rPr>
          <w:rFonts w:eastAsia="Times New Roman"/>
        </w:rPr>
        <w:t>the</w:t>
      </w:r>
      <w:r w:rsidR="00B7714E">
        <w:rPr>
          <w:rFonts w:eastAsia="Times New Roman"/>
        </w:rPr>
        <w:t xml:space="preserve"> website or other design services.</w:t>
      </w:r>
    </w:p>
    <w:p w14:paraId="3AB61250" w14:textId="77777777" w:rsidR="00B7714E" w:rsidRDefault="00B7714E" w:rsidP="00B7714E">
      <w:pPr>
        <w:spacing w:before="0" w:line="276" w:lineRule="auto"/>
      </w:pPr>
      <w:r w:rsidRPr="00B7714E">
        <w:rPr>
          <w:noProof/>
        </w:rPr>
        <w:drawing>
          <wp:inline distT="0" distB="0" distL="0" distR="0" wp14:anchorId="19DE7681" wp14:editId="067503CA">
            <wp:extent cx="5759154" cy="6804348"/>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rotWithShape="1">
                    <a:blip r:embed="rId17"/>
                    <a:srcRect t="-530" b="29195"/>
                    <a:stretch/>
                  </pic:blipFill>
                  <pic:spPr bwMode="auto">
                    <a:xfrm>
                      <a:off x="0" y="0"/>
                      <a:ext cx="5759450" cy="6804698"/>
                    </a:xfrm>
                    <a:prstGeom prst="rect">
                      <a:avLst/>
                    </a:prstGeom>
                    <a:ln>
                      <a:noFill/>
                    </a:ln>
                    <a:effectLst/>
                    <a:extLst>
                      <a:ext uri="{53640926-AAD7-44D8-BBD7-CCE9431645EC}">
                        <a14:shadowObscured xmlns:a14="http://schemas.microsoft.com/office/drawing/2010/main"/>
                      </a:ext>
                    </a:extLst>
                  </pic:spPr>
                </pic:pic>
              </a:graphicData>
            </a:graphic>
          </wp:inline>
        </w:drawing>
      </w:r>
    </w:p>
    <w:p w14:paraId="75E964A5" w14:textId="77777777" w:rsidR="00B7714E" w:rsidRPr="00EE07A3" w:rsidRDefault="00B7714E" w:rsidP="00B7714E">
      <w:pPr>
        <w:spacing w:before="0" w:line="276" w:lineRule="auto"/>
      </w:pPr>
    </w:p>
    <w:p w14:paraId="15C70920" w14:textId="5B1350D2" w:rsidR="00B7714E" w:rsidRDefault="00B7714E" w:rsidP="00B7714E">
      <w:pPr>
        <w:spacing w:before="0" w:line="276" w:lineRule="auto"/>
      </w:pPr>
      <w:r>
        <w:t>W</w:t>
      </w:r>
      <w:r w:rsidRPr="00EE07A3">
        <w:t xml:space="preserve">ithin </w:t>
      </w:r>
      <w:r w:rsidR="004904F6">
        <w:t>2 business days</w:t>
      </w:r>
      <w:r>
        <w:t xml:space="preserve">, a </w:t>
      </w:r>
      <w:r w:rsidR="00D65D9E">
        <w:t>W</w:t>
      </w:r>
      <w:r>
        <w:t xml:space="preserve">ebsite </w:t>
      </w:r>
      <w:r w:rsidR="00D65D9E">
        <w:t>C</w:t>
      </w:r>
      <w:r>
        <w:t>onsultant will call</w:t>
      </w:r>
      <w:r w:rsidR="00F4739F">
        <w:t xml:space="preserve"> the customer</w:t>
      </w:r>
      <w:r w:rsidRPr="00EE07A3">
        <w:t xml:space="preserve"> to book </w:t>
      </w:r>
      <w:r w:rsidR="00F4739F">
        <w:t>their</w:t>
      </w:r>
      <w:r>
        <w:t xml:space="preserve"> 1-on-1</w:t>
      </w:r>
      <w:r w:rsidRPr="00EE07A3">
        <w:t xml:space="preserve"> consultation</w:t>
      </w:r>
      <w:r>
        <w:t xml:space="preserve"> to discuss </w:t>
      </w:r>
      <w:r w:rsidR="00F4739F">
        <w:t>their</w:t>
      </w:r>
      <w:r>
        <w:t xml:space="preserve"> business needs and plan </w:t>
      </w:r>
      <w:r w:rsidR="00F4739F">
        <w:t>their</w:t>
      </w:r>
      <w:r>
        <w:t xml:space="preserve"> website. </w:t>
      </w:r>
      <w:r w:rsidR="004C3F48">
        <w:t xml:space="preserve">The </w:t>
      </w:r>
      <w:r>
        <w:t>consultant will manage the design of</w:t>
      </w:r>
      <w:r w:rsidR="004C3F48">
        <w:t xml:space="preserve"> the</w:t>
      </w:r>
      <w:r>
        <w:t xml:space="preserve"> website with a designer, copywriter and quality assurance team.</w:t>
      </w:r>
    </w:p>
    <w:p w14:paraId="0FB5DBC8" w14:textId="77777777" w:rsidR="00B7714E" w:rsidRDefault="00B7714E" w:rsidP="00B7714E">
      <w:pPr>
        <w:spacing w:before="0" w:line="276" w:lineRule="auto"/>
      </w:pPr>
    </w:p>
    <w:p w14:paraId="4EBD4240" w14:textId="66DFC8FF" w:rsidR="00B7714E" w:rsidRDefault="00D73D5F" w:rsidP="00B7714E">
      <w:pPr>
        <w:spacing w:before="0" w:line="276" w:lineRule="auto"/>
      </w:pPr>
      <w:r>
        <w:t>Users can s</w:t>
      </w:r>
      <w:r w:rsidR="00B7714E">
        <w:t xml:space="preserve">ubmit any images or content to be included on </w:t>
      </w:r>
      <w:r>
        <w:t>their</w:t>
      </w:r>
      <w:r w:rsidR="00B7714E">
        <w:t xml:space="preserve"> website through </w:t>
      </w:r>
      <w:r w:rsidR="00150DED">
        <w:t>their</w:t>
      </w:r>
      <w:r w:rsidR="00B7714E">
        <w:t xml:space="preserve"> Project Center. </w:t>
      </w:r>
      <w:r w:rsidR="00150DED">
        <w:t>They</w:t>
      </w:r>
      <w:r w:rsidR="00B7714E">
        <w:t xml:space="preserve"> can also fill out a creative brief to share </w:t>
      </w:r>
      <w:r w:rsidR="00150DED">
        <w:t>their</w:t>
      </w:r>
      <w:r w:rsidR="00E34A51">
        <w:t xml:space="preserve"> </w:t>
      </w:r>
      <w:r w:rsidR="00B7714E">
        <w:t>design preferences and required content.</w:t>
      </w:r>
    </w:p>
    <w:p w14:paraId="4DA36CBD" w14:textId="77777777" w:rsidR="00B7714E" w:rsidRDefault="00B7714E" w:rsidP="00B7714E">
      <w:pPr>
        <w:spacing w:before="0" w:line="276" w:lineRule="auto"/>
        <w:ind w:left="360"/>
      </w:pPr>
      <w:r w:rsidRPr="00B7714E">
        <w:rPr>
          <w:noProof/>
        </w:rPr>
        <w:lastRenderedPageBreak/>
        <w:drawing>
          <wp:inline distT="0" distB="0" distL="0" distR="0" wp14:anchorId="521F1674" wp14:editId="0DAD3137">
            <wp:extent cx="5759450" cy="5576570"/>
            <wp:effectExtent l="0" t="0" r="0" b="508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7" b="50235"/>
                    <a:stretch/>
                  </pic:blipFill>
                  <pic:spPr bwMode="auto">
                    <a:xfrm>
                      <a:off x="0" y="0"/>
                      <a:ext cx="5759450" cy="5576570"/>
                    </a:xfrm>
                    <a:prstGeom prst="rect">
                      <a:avLst/>
                    </a:prstGeom>
                    <a:noFill/>
                    <a:ln>
                      <a:noFill/>
                    </a:ln>
                    <a:effectLst/>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a:blipFill dpi="0" rotWithShape="0">
                            <a:blip/>
                            <a:srcRect/>
                            <a:stretch>
                              <a:fillRect/>
                            </a:stretch>
                          </a:blipFill>
                        </a14:hiddenFill>
                      </a:ext>
                      <a:ext uri="{91240B29-F687-4f45-9708-019B960494DF}">
                        <a14:hiddenLine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w="9525" cap="flat">
                          <a:solidFill>
                            <a:srgbClr val="808080"/>
                          </a:solidFill>
                          <a:round/>
                          <a:headEnd/>
                          <a:tailEnd/>
                        </a14:hiddenLine>
                      </a:ext>
                    </a:extLst>
                  </pic:spPr>
                </pic:pic>
              </a:graphicData>
            </a:graphic>
          </wp:inline>
        </w:drawing>
      </w:r>
    </w:p>
    <w:p w14:paraId="118F602F" w14:textId="77777777" w:rsidR="00B7714E" w:rsidRDefault="00B7714E" w:rsidP="00B7714E">
      <w:pPr>
        <w:spacing w:before="0" w:line="276" w:lineRule="auto"/>
        <w:ind w:left="360"/>
      </w:pPr>
      <w:r w:rsidRPr="00B7714E">
        <w:rPr>
          <w:noProof/>
        </w:rPr>
        <w:lastRenderedPageBreak/>
        <w:drawing>
          <wp:inline distT="0" distB="0" distL="0" distR="0" wp14:anchorId="4845D2FD" wp14:editId="39BBFCBE">
            <wp:extent cx="5759450" cy="5507355"/>
            <wp:effectExtent l="0" t="0" r="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5"/>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49408" b="1433"/>
                    <a:stretch/>
                  </pic:blipFill>
                  <pic:spPr bwMode="auto">
                    <a:xfrm>
                      <a:off x="0" y="0"/>
                      <a:ext cx="5759450" cy="5507355"/>
                    </a:xfrm>
                    <a:prstGeom prst="rect">
                      <a:avLst/>
                    </a:prstGeom>
                    <a:noFill/>
                    <a:ln>
                      <a:noFill/>
                    </a:ln>
                    <a:effectLst/>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a:blipFill dpi="0" rotWithShape="0">
                            <a:blip/>
                            <a:srcRect/>
                            <a:stretch>
                              <a:fillRect/>
                            </a:stretch>
                          </a:blipFill>
                        </a14:hiddenFill>
                      </a:ext>
                      <a:ext uri="{91240B29-F687-4f45-9708-019B960494DF}">
                        <a14:hiddenLine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w="9525" cap="flat">
                          <a:solidFill>
                            <a:srgbClr val="808080"/>
                          </a:solidFill>
                          <a:round/>
                          <a:headEnd/>
                          <a:tailEnd/>
                        </a14:hiddenLine>
                      </a:ext>
                    </a:extLst>
                  </pic:spPr>
                </pic:pic>
              </a:graphicData>
            </a:graphic>
          </wp:inline>
        </w:drawing>
      </w:r>
    </w:p>
    <w:p w14:paraId="4469B687" w14:textId="4DF016F4" w:rsidR="00B7714E" w:rsidRDefault="00646EC4" w:rsidP="00B7714E">
      <w:pPr>
        <w:spacing w:before="0" w:line="276" w:lineRule="auto"/>
      </w:pPr>
      <w:r>
        <w:t>Users</w:t>
      </w:r>
      <w:r w:rsidR="00B7714E">
        <w:t xml:space="preserve"> can choose a design theme for the designer to base </w:t>
      </w:r>
      <w:r>
        <w:t xml:space="preserve">the </w:t>
      </w:r>
      <w:r w:rsidR="00B7714E">
        <w:t>website layout on.</w:t>
      </w:r>
    </w:p>
    <w:p w14:paraId="268C2F83" w14:textId="77777777" w:rsidR="00B7714E" w:rsidRDefault="00B7714E" w:rsidP="005D7935">
      <w:pPr>
        <w:spacing w:before="0" w:line="276" w:lineRule="auto"/>
        <w:jc w:val="center"/>
      </w:pPr>
      <w:r w:rsidRPr="00B7714E">
        <w:rPr>
          <w:noProof/>
        </w:rPr>
        <w:drawing>
          <wp:inline distT="0" distB="0" distL="0" distR="0" wp14:anchorId="7BDBCDC7" wp14:editId="3A723372">
            <wp:extent cx="5264285" cy="3314700"/>
            <wp:effectExtent l="0" t="0" r="0" b="0"/>
            <wp:docPr id="532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51" name="Picture 3"/>
                    <pic:cNvPicPr>
                      <a:picLocks noChangeAspect="1" noChangeArrowheads="1"/>
                    </pic:cNvPicPr>
                  </pic:nvPicPr>
                  <pic:blipFill rotWithShape="1">
                    <a:blip r:embed="rId19">
                      <a:extLst>
                        <a:ext uri="{28A0092B-C50C-407E-A947-70E740481C1C}">
                          <a14:useLocalDpi xmlns:a14="http://schemas.microsoft.com/office/drawing/2010/main" val="0"/>
                        </a:ext>
                      </a:extLst>
                    </a:blip>
                    <a:srcRect l="18825" t="8860" r="18652" b="59365"/>
                    <a:stretch/>
                  </pic:blipFill>
                  <pic:spPr bwMode="auto">
                    <a:xfrm>
                      <a:off x="0" y="0"/>
                      <a:ext cx="5268780" cy="3317530"/>
                    </a:xfrm>
                    <a:prstGeom prst="rect">
                      <a:avLst/>
                    </a:prstGeom>
                    <a:noFill/>
                    <a:ln>
                      <a:noFill/>
                    </a:ln>
                    <a:effectLst/>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a:solidFill>
                            <a:srgbClr val="FFFFFF"/>
                          </a:solidFill>
                        </a14:hiddenFill>
                      </a:ext>
                      <a:ext uri="{91240B29-F687-4f45-9708-019B960494DF}">
                        <a14:hiddenLine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w="12700">
                          <a:solidFill>
                            <a:schemeClr val="tx1"/>
                          </a:solidFill>
                          <a:miter lim="800000"/>
                          <a:headEnd/>
                          <a:tailEnd/>
                        </a14:hiddenLine>
                      </a:ext>
                    </a:extLst>
                  </pic:spPr>
                </pic:pic>
              </a:graphicData>
            </a:graphic>
          </wp:inline>
        </w:drawing>
      </w:r>
    </w:p>
    <w:p w14:paraId="6B077F97" w14:textId="1400A498" w:rsidR="00B7714E" w:rsidRDefault="00B7714E" w:rsidP="00B7714E">
      <w:pPr>
        <w:spacing w:before="0" w:line="276" w:lineRule="auto"/>
      </w:pPr>
      <w:r>
        <w:lastRenderedPageBreak/>
        <w:t xml:space="preserve">If desired, </w:t>
      </w:r>
      <w:r w:rsidR="00DA734C">
        <w:t xml:space="preserve">they </w:t>
      </w:r>
      <w:r>
        <w:t>can submit content to be included on</w:t>
      </w:r>
      <w:r w:rsidR="00965C8B">
        <w:t xml:space="preserve"> the</w:t>
      </w:r>
      <w:r>
        <w:t xml:space="preserve"> website.</w:t>
      </w:r>
    </w:p>
    <w:p w14:paraId="19B6BD3E" w14:textId="77777777" w:rsidR="00B7714E" w:rsidRDefault="00B7714E" w:rsidP="00B7714E">
      <w:pPr>
        <w:spacing w:before="0" w:line="276" w:lineRule="auto"/>
        <w:ind w:left="360"/>
      </w:pPr>
      <w:r w:rsidRPr="00B7714E">
        <w:rPr>
          <w:noProof/>
        </w:rPr>
        <w:drawing>
          <wp:inline distT="0" distB="0" distL="0" distR="0" wp14:anchorId="4A2C6279" wp14:editId="23CA8F6E">
            <wp:extent cx="5759450" cy="566610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t="-1" b="7804"/>
                    <a:stretch/>
                  </pic:blipFill>
                  <pic:spPr bwMode="auto">
                    <a:xfrm>
                      <a:off x="0" y="0"/>
                      <a:ext cx="5759450" cy="5666105"/>
                    </a:xfrm>
                    <a:prstGeom prst="rect">
                      <a:avLst/>
                    </a:prstGeom>
                    <a:noFill/>
                    <a:ln>
                      <a:noFill/>
                    </a:ln>
                    <a:effectLst/>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a:blipFill dpi="0" rotWithShape="0">
                            <a:blip/>
                            <a:srcRect/>
                            <a:stretch>
                              <a:fillRect/>
                            </a:stretch>
                          </a:blipFill>
                        </a14:hiddenFill>
                      </a:ext>
                      <a:ext uri="{91240B29-F687-4f45-9708-019B960494DF}">
                        <a14:hiddenLine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w="9525" cap="flat">
                          <a:solidFill>
                            <a:srgbClr val="808080"/>
                          </a:solidFill>
                          <a:round/>
                          <a:headEnd/>
                          <a:tailEnd/>
                        </a14:hiddenLine>
                      </a:ext>
                    </a:extLst>
                  </pic:spPr>
                </pic:pic>
              </a:graphicData>
            </a:graphic>
          </wp:inline>
        </w:drawing>
      </w:r>
    </w:p>
    <w:p w14:paraId="1286B0E5" w14:textId="65C28102" w:rsidR="00B7714E" w:rsidRDefault="00144168" w:rsidP="00B7714E">
      <w:pPr>
        <w:spacing w:before="0" w:line="276" w:lineRule="auto"/>
      </w:pPr>
      <w:r>
        <w:t xml:space="preserve">Users </w:t>
      </w:r>
      <w:r w:rsidR="00B7714E">
        <w:t xml:space="preserve">can also use </w:t>
      </w:r>
      <w:r>
        <w:t xml:space="preserve">the </w:t>
      </w:r>
      <w:r w:rsidR="00B7714E">
        <w:t xml:space="preserve"> Project Center to contact </w:t>
      </w:r>
      <w:r>
        <w:t>their</w:t>
      </w:r>
      <w:r w:rsidR="00B7714E">
        <w:t xml:space="preserve"> </w:t>
      </w:r>
      <w:r w:rsidR="00D65D9E">
        <w:t>W</w:t>
      </w:r>
      <w:r w:rsidR="00B7714E">
        <w:t xml:space="preserve">ebsite </w:t>
      </w:r>
      <w:r w:rsidR="00D65D9E">
        <w:t>C</w:t>
      </w:r>
      <w:r w:rsidR="00B7714E">
        <w:t>onsultant.</w:t>
      </w:r>
    </w:p>
    <w:p w14:paraId="543CEB9A" w14:textId="77777777" w:rsidR="00B7714E" w:rsidRDefault="00B7714E" w:rsidP="005D7935">
      <w:pPr>
        <w:spacing w:before="0" w:line="276" w:lineRule="auto"/>
        <w:jc w:val="center"/>
      </w:pPr>
      <w:r w:rsidRPr="00B7714E">
        <w:rPr>
          <w:noProof/>
        </w:rPr>
        <w:drawing>
          <wp:inline distT="0" distB="0" distL="0" distR="0" wp14:anchorId="2CED2FC7" wp14:editId="224E9D57">
            <wp:extent cx="5210175" cy="306751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rotWithShape="1">
                    <a:blip r:embed="rId21" cstate="print">
                      <a:extLst>
                        <a:ext uri="{28A0092B-C50C-407E-A947-70E740481C1C}">
                          <a14:useLocalDpi xmlns:a14="http://schemas.microsoft.com/office/drawing/2010/main" val="0"/>
                        </a:ext>
                      </a:extLst>
                    </a:blip>
                    <a:srcRect b="9584"/>
                    <a:stretch/>
                  </pic:blipFill>
                  <pic:spPr bwMode="auto">
                    <a:xfrm>
                      <a:off x="0" y="0"/>
                      <a:ext cx="5216314" cy="3071126"/>
                    </a:xfrm>
                    <a:prstGeom prst="rect">
                      <a:avLst/>
                    </a:prstGeom>
                    <a:noFill/>
                    <a:ln>
                      <a:noFill/>
                    </a:ln>
                    <a:effectLst/>
                    <a:extLst>
                      <a:ext uri="{53640926-AAD7-44D8-BBD7-CCE9431645EC}">
                        <a14:shadowObscured xmlns:a14="http://schemas.microsoft.com/office/drawing/2010/main"/>
                      </a:ex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a:blipFill dpi="0" rotWithShape="0">
                            <a:blip/>
                            <a:srcRect/>
                            <a:stretch>
                              <a:fillRect/>
                            </a:stretch>
                          </a:blipFill>
                        </a14:hiddenFill>
                      </a:ext>
                      <a:ext uri="{91240B29-F687-4f45-9708-019B960494DF}">
                        <a14:hiddenLine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w="9525" cap="flat">
                          <a:solidFill>
                            <a:srgbClr val="808080"/>
                          </a:solidFill>
                          <a:round/>
                          <a:headEnd/>
                          <a:tailEnd/>
                        </a14:hiddenLine>
                      </a:ext>
                    </a:extLst>
                  </pic:spPr>
                </pic:pic>
              </a:graphicData>
            </a:graphic>
          </wp:inline>
        </w:drawing>
      </w:r>
    </w:p>
    <w:p w14:paraId="40274571" w14:textId="11007F7E" w:rsidR="00B7714E" w:rsidRDefault="00F8118B" w:rsidP="00B7714E">
      <w:pPr>
        <w:spacing w:before="0" w:line="276" w:lineRule="auto"/>
      </w:pPr>
      <w:r w:rsidRPr="00657A9E">
        <w:lastRenderedPageBreak/>
        <w:t xml:space="preserve">The standard delivery is 30 days. </w:t>
      </w:r>
      <w:r w:rsidR="00B7714E">
        <w:t xml:space="preserve">Throughout the process, </w:t>
      </w:r>
      <w:r w:rsidR="00691555">
        <w:t>the customer</w:t>
      </w:r>
      <w:r w:rsidR="00B7714E">
        <w:t xml:space="preserve"> will get emails prompting </w:t>
      </w:r>
      <w:r w:rsidR="00691555">
        <w:t>them</w:t>
      </w:r>
      <w:r w:rsidR="00B7714E">
        <w:t xml:space="preserve"> to log in to the Project Center and review drafts of </w:t>
      </w:r>
      <w:r w:rsidR="00691555">
        <w:t>thei</w:t>
      </w:r>
      <w:r w:rsidR="00B7714E">
        <w:t xml:space="preserve">r website. After a final review, </w:t>
      </w:r>
      <w:r w:rsidR="000F1AE9">
        <w:t>the</w:t>
      </w:r>
      <w:r w:rsidR="00B7714E">
        <w:t xml:space="preserve"> website will be launched! </w:t>
      </w:r>
    </w:p>
    <w:p w14:paraId="3D9FD95E" w14:textId="77777777" w:rsidR="00B7714E" w:rsidRDefault="00B7714E" w:rsidP="00B7714E">
      <w:pPr>
        <w:spacing w:before="0" w:line="276" w:lineRule="auto"/>
      </w:pPr>
    </w:p>
    <w:p w14:paraId="3862B268" w14:textId="1294528E" w:rsidR="00B7714E" w:rsidRDefault="00CF2939" w:rsidP="00B7714E">
      <w:pPr>
        <w:spacing w:before="0" w:line="276" w:lineRule="auto"/>
      </w:pPr>
      <w:r>
        <w:t>Customers</w:t>
      </w:r>
      <w:r w:rsidR="00B7714E">
        <w:t xml:space="preserve"> also have ongoing monthly maintenance time included to make updates to </w:t>
      </w:r>
      <w:r>
        <w:t>the</w:t>
      </w:r>
      <w:r w:rsidR="00B7714E">
        <w:t xml:space="preserve"> website. When it’s time to make an update, </w:t>
      </w:r>
      <w:r>
        <w:t>they</w:t>
      </w:r>
      <w:r w:rsidR="00B7714E">
        <w:t xml:space="preserve"> can submit a request through </w:t>
      </w:r>
      <w:r>
        <w:t>the</w:t>
      </w:r>
      <w:r w:rsidR="00B7714E">
        <w:t xml:space="preserve"> Project Center, or call into the design team.</w:t>
      </w:r>
    </w:p>
    <w:p w14:paraId="3D630FA8" w14:textId="77777777" w:rsidR="00B7714E" w:rsidRPr="00EE07A3" w:rsidRDefault="00B7714E" w:rsidP="00B7714E">
      <w:pPr>
        <w:spacing w:before="0" w:line="276" w:lineRule="auto"/>
      </w:pPr>
      <w:r w:rsidRPr="00B7714E">
        <w:rPr>
          <w:noProof/>
        </w:rPr>
        <w:drawing>
          <wp:inline distT="0" distB="0" distL="0" distR="0" wp14:anchorId="3CF6E75A" wp14:editId="67162BE1">
            <wp:extent cx="5759450" cy="596773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59450" cy="5967730"/>
                    </a:xfrm>
                    <a:prstGeom prst="rect">
                      <a:avLst/>
                    </a:prstGeom>
                    <a:noFill/>
                    <a:ln>
                      <a:noFill/>
                    </a:ln>
                    <a:effectLst/>
                    <a:extLst>
                      <a:ext uri="{909E8E84-426E-40dd-AFC4-6F175D3DCCD1}">
                        <a14:hiddenFill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a:blipFill dpi="0" rotWithShape="0">
                            <a:blip/>
                            <a:srcRect/>
                            <a:stretch>
                              <a:fillRect/>
                            </a:stretch>
                          </a:blipFill>
                        </a14:hiddenFill>
                      </a:ext>
                      <a:ext uri="{91240B29-F687-4f45-9708-019B960494DF}">
                        <a14:hiddenLine xmlns:lc="http://schemas.openxmlformats.org/drawingml/2006/lockedCanvas" xmlns="" xmlns:a14="http://schemas.microsoft.com/office/drawing/2010/main" xmlns:p="http://schemas.openxmlformats.org/presentationml/2006/main" xmlns:w="http://schemas.openxmlformats.org/wordprocessingml/2006/main" xmlns:w10="urn:schemas-microsoft-com:office:word" xmlns:v="urn:schemas-microsoft-com:vml" xmlns:o="urn:schemas-microsoft-com:office:office" w="9525" cap="flat">
                          <a:solidFill>
                            <a:srgbClr val="808080"/>
                          </a:solidFill>
                          <a:round/>
                          <a:headEnd/>
                          <a:tailEnd/>
                        </a14:hiddenLine>
                      </a:ext>
                    </a:extLst>
                  </pic:spPr>
                </pic:pic>
              </a:graphicData>
            </a:graphic>
          </wp:inline>
        </w:drawing>
      </w:r>
    </w:p>
    <w:p w14:paraId="1C5C6BA3" w14:textId="77777777" w:rsidR="00B7714E" w:rsidRPr="00B7714E" w:rsidRDefault="00B7714E" w:rsidP="00B7714E">
      <w:pPr>
        <w:rPr>
          <w:lang w:eastAsia="en-GB"/>
        </w:rPr>
      </w:pPr>
    </w:p>
    <w:p w14:paraId="209A0A42" w14:textId="77777777" w:rsidR="000C3286" w:rsidRPr="004267A4" w:rsidRDefault="000C3286" w:rsidP="004267A4">
      <w:pPr>
        <w:pStyle w:val="Heading1"/>
      </w:pPr>
      <w:bookmarkStart w:id="8" w:name="_Toc442696996"/>
      <w:r w:rsidRPr="004267A4">
        <w:lastRenderedPageBreak/>
        <w:t>Sales Support</w:t>
      </w:r>
      <w:bookmarkEnd w:id="8"/>
    </w:p>
    <w:p w14:paraId="508848BD" w14:textId="77777777" w:rsidR="00901680" w:rsidRPr="004267A4" w:rsidRDefault="00901680" w:rsidP="00901680">
      <w:pPr>
        <w:pStyle w:val="Heading2"/>
        <w:rPr>
          <w:lang w:eastAsia="en-CA"/>
        </w:rPr>
      </w:pPr>
      <w:bookmarkStart w:id="9" w:name="_Toc442696997"/>
      <w:r>
        <w:rPr>
          <w:lang w:eastAsia="en-CA"/>
        </w:rPr>
        <w:t>Probing Questions</w:t>
      </w:r>
      <w:bookmarkEnd w:id="9"/>
    </w:p>
    <w:p w14:paraId="175B4E6F" w14:textId="77777777" w:rsidR="00552B40" w:rsidRPr="00050966" w:rsidRDefault="00552B40" w:rsidP="00552B40">
      <w:r w:rsidRPr="00050966">
        <w:rPr>
          <w:b/>
        </w:rPr>
        <w:t>What would happen if I Googled what your business offers, in your city? Would your business show up?</w:t>
      </w:r>
    </w:p>
    <w:p w14:paraId="24DCAEA6" w14:textId="4E2FDF03" w:rsidR="009302C5" w:rsidRDefault="00552B40" w:rsidP="00552B40">
      <w:r w:rsidRPr="00050966">
        <w:t xml:space="preserve">Do you know that 9 out of 10 purchases start online? You need to get found online, </w:t>
      </w:r>
      <w:r w:rsidR="009302C5">
        <w:t xml:space="preserve">and </w:t>
      </w:r>
      <w:r w:rsidR="009716FE">
        <w:t xml:space="preserve">have your </w:t>
      </w:r>
      <w:r w:rsidR="00D25636">
        <w:t xml:space="preserve">professional </w:t>
      </w:r>
      <w:r w:rsidR="009716FE">
        <w:t>website come up when customers are searching</w:t>
      </w:r>
      <w:r w:rsidR="009302C5">
        <w:t xml:space="preserve">.  </w:t>
      </w:r>
    </w:p>
    <w:p w14:paraId="4124E43B" w14:textId="77777777" w:rsidR="00552B40" w:rsidRPr="00050966" w:rsidRDefault="00552B40" w:rsidP="00552B40">
      <w:r w:rsidRPr="00050966">
        <w:t>We have an option where one of our designers will build a</w:t>
      </w:r>
      <w:r w:rsidR="009302C5">
        <w:t xml:space="preserve"> professional</w:t>
      </w:r>
      <w:r w:rsidRPr="00050966">
        <w:t xml:space="preserve"> website that gets</w:t>
      </w:r>
      <w:r w:rsidR="009302C5">
        <w:t xml:space="preserve"> your business</w:t>
      </w:r>
      <w:r w:rsidRPr="00050966">
        <w:t xml:space="preserve"> found </w:t>
      </w:r>
      <w:r w:rsidR="009302C5">
        <w:t>online</w:t>
      </w:r>
      <w:r w:rsidRPr="00050966">
        <w:t xml:space="preserve">.  Plus, a domain, branded email, </w:t>
      </w:r>
      <w:r w:rsidR="00050966" w:rsidRPr="00050966">
        <w:t xml:space="preserve">and </w:t>
      </w:r>
      <w:r w:rsidRPr="00050966">
        <w:t>features that drive your visitors to action.</w:t>
      </w:r>
    </w:p>
    <w:p w14:paraId="3F5481AD" w14:textId="77777777" w:rsidR="00552B40" w:rsidRPr="00050966" w:rsidRDefault="00050966" w:rsidP="00552B40">
      <w:r w:rsidRPr="00050966">
        <w:t xml:space="preserve">I </w:t>
      </w:r>
      <w:r w:rsidR="00D65D9E">
        <w:t>can have a Website C</w:t>
      </w:r>
      <w:r w:rsidRPr="00050966">
        <w:t xml:space="preserve">onsultant call you to get started tomorrow. </w:t>
      </w:r>
      <w:r w:rsidR="00552B40" w:rsidRPr="00050966">
        <w:t>What do you think?</w:t>
      </w:r>
    </w:p>
    <w:p w14:paraId="27FFA650" w14:textId="77777777" w:rsidR="00552B40" w:rsidRPr="00050966" w:rsidRDefault="00552B40" w:rsidP="00552B40">
      <w:pPr>
        <w:spacing w:before="0"/>
        <w:textAlignment w:val="baseline"/>
        <w:rPr>
          <w:rFonts w:eastAsia="Times New Roman"/>
          <w:b/>
          <w:color w:val="000000"/>
          <w:lang w:eastAsia="en-CA"/>
        </w:rPr>
      </w:pPr>
    </w:p>
    <w:p w14:paraId="159C0416" w14:textId="77777777" w:rsidR="00552B40" w:rsidRPr="00050966" w:rsidRDefault="00552B40" w:rsidP="00552B40">
      <w:pPr>
        <w:spacing w:before="0"/>
        <w:textAlignment w:val="baseline"/>
        <w:rPr>
          <w:rFonts w:eastAsia="Times New Roman"/>
          <w:b/>
          <w:color w:val="000000"/>
          <w:lang w:eastAsia="en-CA"/>
        </w:rPr>
      </w:pPr>
      <w:r w:rsidRPr="00050966">
        <w:rPr>
          <w:rFonts w:eastAsia="Times New Roman"/>
          <w:b/>
          <w:color w:val="000000"/>
          <w:lang w:eastAsia="en-CA"/>
        </w:rPr>
        <w:t>Do you have a website?</w:t>
      </w:r>
    </w:p>
    <w:p w14:paraId="1D557C3D" w14:textId="77777777" w:rsidR="00552B40" w:rsidRPr="00050966" w:rsidRDefault="00552B40" w:rsidP="001F611E">
      <w:pPr>
        <w:numPr>
          <w:ilvl w:val="0"/>
          <w:numId w:val="17"/>
        </w:numPr>
        <w:spacing w:before="0"/>
        <w:textAlignment w:val="baseline"/>
        <w:rPr>
          <w:rFonts w:eastAsia="Times New Roman"/>
          <w:color w:val="000000"/>
          <w:lang w:eastAsia="en-CA"/>
        </w:rPr>
      </w:pPr>
      <w:r w:rsidRPr="00050966">
        <w:rPr>
          <w:rFonts w:eastAsia="Times New Roman"/>
          <w:b/>
          <w:color w:val="000000"/>
          <w:lang w:eastAsia="en-CA"/>
        </w:rPr>
        <w:t>Yes?</w:t>
      </w:r>
      <w:r w:rsidRPr="00050966">
        <w:rPr>
          <w:rFonts w:eastAsia="Times New Roman"/>
          <w:color w:val="000000"/>
          <w:lang w:eastAsia="en-CA"/>
        </w:rPr>
        <w:t xml:space="preserve"> </w:t>
      </w:r>
    </w:p>
    <w:p w14:paraId="738BE522" w14:textId="77777777" w:rsidR="00552B40" w:rsidRPr="00050966" w:rsidRDefault="00552B40" w:rsidP="001F611E">
      <w:pPr>
        <w:numPr>
          <w:ilvl w:val="1"/>
          <w:numId w:val="17"/>
        </w:numPr>
        <w:spacing w:before="0"/>
        <w:textAlignment w:val="baseline"/>
        <w:rPr>
          <w:rFonts w:eastAsia="Times New Roman"/>
          <w:color w:val="000000"/>
          <w:lang w:eastAsia="en-CA"/>
        </w:rPr>
      </w:pPr>
      <w:r w:rsidRPr="00050966">
        <w:rPr>
          <w:rFonts w:eastAsia="Times New Roman"/>
          <w:color w:val="000000"/>
          <w:lang w:eastAsia="en-CA"/>
        </w:rPr>
        <w:t xml:space="preserve">How could your website be improved: design, mobile-friendly, selling online, attract new customers? </w:t>
      </w:r>
    </w:p>
    <w:p w14:paraId="58E2334D" w14:textId="77777777" w:rsidR="00552B40" w:rsidRPr="00050966" w:rsidRDefault="00552B40" w:rsidP="001F611E">
      <w:pPr>
        <w:numPr>
          <w:ilvl w:val="0"/>
          <w:numId w:val="17"/>
        </w:numPr>
        <w:spacing w:before="0"/>
        <w:textAlignment w:val="baseline"/>
        <w:rPr>
          <w:rFonts w:eastAsia="Times New Roman"/>
          <w:color w:val="000000"/>
          <w:lang w:eastAsia="en-CA"/>
        </w:rPr>
      </w:pPr>
      <w:r w:rsidRPr="00050966">
        <w:rPr>
          <w:rFonts w:eastAsia="Times New Roman"/>
          <w:b/>
          <w:color w:val="000000"/>
          <w:lang w:eastAsia="en-CA"/>
        </w:rPr>
        <w:t>No?</w:t>
      </w:r>
      <w:r w:rsidRPr="00050966">
        <w:rPr>
          <w:rFonts w:eastAsia="Times New Roman"/>
          <w:color w:val="000000"/>
          <w:lang w:eastAsia="en-CA"/>
        </w:rPr>
        <w:t xml:space="preserve"> </w:t>
      </w:r>
    </w:p>
    <w:p w14:paraId="78D6E4D0" w14:textId="62BA3AB7" w:rsidR="00552B40" w:rsidRPr="00050966" w:rsidRDefault="00552B40" w:rsidP="001F611E">
      <w:pPr>
        <w:numPr>
          <w:ilvl w:val="1"/>
          <w:numId w:val="17"/>
        </w:numPr>
        <w:spacing w:before="0"/>
        <w:textAlignment w:val="baseline"/>
        <w:rPr>
          <w:rFonts w:eastAsia="Times New Roman"/>
          <w:color w:val="000000"/>
          <w:lang w:eastAsia="en-CA"/>
        </w:rPr>
      </w:pPr>
      <w:r w:rsidRPr="00050966">
        <w:rPr>
          <w:rFonts w:eastAsia="Times New Roman"/>
          <w:color w:val="000000"/>
          <w:lang w:eastAsia="en-CA"/>
        </w:rPr>
        <w:t>Great, don’t lose any more time waiting! It’s important to have a professional online presence, so customers can trust your business’ credibility.</w:t>
      </w:r>
    </w:p>
    <w:p w14:paraId="67150994" w14:textId="11AEE4BB" w:rsidR="00552B40" w:rsidRPr="00050966" w:rsidRDefault="00956488" w:rsidP="001F611E">
      <w:pPr>
        <w:numPr>
          <w:ilvl w:val="1"/>
          <w:numId w:val="17"/>
        </w:numPr>
        <w:spacing w:before="0"/>
        <w:textAlignment w:val="baseline"/>
        <w:rPr>
          <w:rFonts w:eastAsia="Times New Roman"/>
          <w:color w:val="000000"/>
          <w:lang w:eastAsia="en-CA"/>
        </w:rPr>
      </w:pPr>
      <w:r>
        <w:rPr>
          <w:rFonts w:eastAsia="Times New Roman"/>
          <w:color w:val="000000"/>
          <w:lang w:eastAsia="en-CA"/>
        </w:rPr>
        <w:t>I have a solution that won’t take up your time or cost you an arm and a leg</w:t>
      </w:r>
      <w:r w:rsidR="00552B40" w:rsidRPr="00050966">
        <w:rPr>
          <w:rFonts w:eastAsia="Times New Roman"/>
          <w:color w:val="000000"/>
          <w:lang w:eastAsia="en-CA"/>
        </w:rPr>
        <w:t>.</w:t>
      </w:r>
      <w:r>
        <w:rPr>
          <w:rFonts w:eastAsia="Times New Roman"/>
          <w:color w:val="000000"/>
          <w:lang w:eastAsia="en-CA"/>
        </w:rPr>
        <w:t xml:space="preserve"> We offer Professional Design website packages, where you work with a consultant and design team to build your business a website that will work for you.</w:t>
      </w:r>
    </w:p>
    <w:p w14:paraId="2D1D6316" w14:textId="77777777" w:rsidR="00552B40" w:rsidRPr="00050966" w:rsidRDefault="00552B40" w:rsidP="00552B40">
      <w:pPr>
        <w:widowControl w:val="0"/>
        <w:autoSpaceDE w:val="0"/>
        <w:autoSpaceDN w:val="0"/>
        <w:adjustRightInd w:val="0"/>
        <w:spacing w:before="0" w:after="160" w:line="259" w:lineRule="auto"/>
      </w:pPr>
    </w:p>
    <w:p w14:paraId="5B6F012E" w14:textId="73AA300B" w:rsidR="00552B40" w:rsidRPr="00050966" w:rsidRDefault="00552B40" w:rsidP="00552B40">
      <w:pPr>
        <w:widowControl w:val="0"/>
        <w:autoSpaceDE w:val="0"/>
        <w:autoSpaceDN w:val="0"/>
        <w:adjustRightInd w:val="0"/>
        <w:spacing w:before="0" w:after="160" w:line="259" w:lineRule="auto"/>
        <w:rPr>
          <w:b/>
        </w:rPr>
      </w:pPr>
      <w:r w:rsidRPr="00050966">
        <w:rPr>
          <w:b/>
        </w:rPr>
        <w:t>Is your website optimized for mobile?</w:t>
      </w:r>
      <w:r w:rsidR="00050966" w:rsidRPr="00050966">
        <w:rPr>
          <w:b/>
        </w:rPr>
        <w:t xml:space="preserve"> Are you aware that Google will only </w:t>
      </w:r>
      <w:r w:rsidR="000F66CD">
        <w:rPr>
          <w:b/>
        </w:rPr>
        <w:t>show</w:t>
      </w:r>
      <w:r w:rsidR="000F66CD" w:rsidRPr="00050966">
        <w:rPr>
          <w:b/>
        </w:rPr>
        <w:t xml:space="preserve"> </w:t>
      </w:r>
      <w:r w:rsidR="00050966" w:rsidRPr="00050966">
        <w:rPr>
          <w:b/>
        </w:rPr>
        <w:t>mobile-friendly websites to users searching on their smartphones?</w:t>
      </w:r>
    </w:p>
    <w:p w14:paraId="4C8D38C6" w14:textId="00D74C41" w:rsidR="00552B40" w:rsidRPr="00050966" w:rsidRDefault="005602EE" w:rsidP="00050966">
      <w:pPr>
        <w:widowControl w:val="0"/>
        <w:autoSpaceDE w:val="0"/>
        <w:autoSpaceDN w:val="0"/>
        <w:adjustRightInd w:val="0"/>
        <w:spacing w:before="0" w:after="160"/>
      </w:pPr>
      <w:r>
        <w:t>72</w:t>
      </w:r>
      <w:r w:rsidR="00552B40" w:rsidRPr="00050966">
        <w:t>% of consumers who search on a computer/tablet go to a store within 5 miles of their location</w:t>
      </w:r>
      <w:r w:rsidR="00050966" w:rsidRPr="00050966">
        <w:t>.</w:t>
      </w:r>
      <w:r>
        <w:t xml:space="preserve"> (</w:t>
      </w:r>
      <w:hyperlink r:id="rId23" w:history="1">
        <w:r w:rsidRPr="005602EE">
          <w:rPr>
            <w:rStyle w:val="Hyperlink"/>
          </w:rPr>
          <w:t>SMA Marketing, 2022</w:t>
        </w:r>
      </w:hyperlink>
      <w:r>
        <w:t>)</w:t>
      </w:r>
    </w:p>
    <w:p w14:paraId="60C7CF75" w14:textId="2CB5E45B" w:rsidR="00552B40" w:rsidRPr="00050966" w:rsidRDefault="005602EE" w:rsidP="00050966">
      <w:pPr>
        <w:widowControl w:val="0"/>
        <w:autoSpaceDE w:val="0"/>
        <w:autoSpaceDN w:val="0"/>
        <w:adjustRightInd w:val="0"/>
        <w:spacing w:before="0" w:after="160"/>
      </w:pPr>
      <w:r>
        <w:t>88</w:t>
      </w:r>
      <w:r w:rsidR="00552B40" w:rsidRPr="00050966">
        <w:t>% of consumers visit a store within a day after conducting a local search on their smartphone</w:t>
      </w:r>
      <w:r w:rsidR="00050966" w:rsidRPr="00050966">
        <w:t>.</w:t>
      </w:r>
      <w:r>
        <w:t xml:space="preserve"> (</w:t>
      </w:r>
      <w:hyperlink r:id="rId24" w:history="1">
        <w:r w:rsidRPr="005602EE">
          <w:rPr>
            <w:rStyle w:val="Hyperlink"/>
          </w:rPr>
          <w:t>Finances Online, 2023</w:t>
        </w:r>
      </w:hyperlink>
      <w:r>
        <w:t xml:space="preserve">) </w:t>
      </w:r>
    </w:p>
    <w:p w14:paraId="6C6E98F0" w14:textId="77777777" w:rsidR="00050966" w:rsidRPr="00050966" w:rsidRDefault="00050966" w:rsidP="00050966">
      <w:pPr>
        <w:widowControl w:val="0"/>
        <w:autoSpaceDE w:val="0"/>
        <w:autoSpaceDN w:val="0"/>
        <w:adjustRightInd w:val="0"/>
        <w:spacing w:before="0" w:after="160"/>
      </w:pPr>
      <w:r w:rsidRPr="00050966">
        <w:t>Your professionally designed website will perform perfectly across devices.</w:t>
      </w:r>
    </w:p>
    <w:p w14:paraId="69EE1C6E" w14:textId="77777777" w:rsidR="00044341" w:rsidRPr="003C6D5A" w:rsidRDefault="00044341" w:rsidP="00425ED9">
      <w:pPr>
        <w:pStyle w:val="Heading2"/>
      </w:pPr>
      <w:bookmarkStart w:id="10" w:name="_Toc442696998"/>
      <w:r w:rsidRPr="003C6D5A">
        <w:t>Selling Points</w:t>
      </w:r>
      <w:bookmarkEnd w:id="10"/>
    </w:p>
    <w:p w14:paraId="6EC5A1DE" w14:textId="77777777" w:rsidR="00552B40" w:rsidRPr="00552B40" w:rsidRDefault="00552B40" w:rsidP="00956488">
      <w:pPr>
        <w:spacing w:before="120" w:after="120"/>
        <w:ind w:right="360"/>
        <w:rPr>
          <w:rFonts w:eastAsia="Times New Roman"/>
          <w:color w:val="000000"/>
          <w:szCs w:val="16"/>
          <w:lang w:eastAsia="en-CA"/>
        </w:rPr>
      </w:pPr>
      <w:r w:rsidRPr="00050966">
        <w:rPr>
          <w:rFonts w:eastAsia="Times New Roman"/>
          <w:b/>
          <w:color w:val="000000"/>
          <w:szCs w:val="16"/>
          <w:lang w:eastAsia="en-CA"/>
        </w:rPr>
        <w:t>Get a website that is right for your business</w:t>
      </w:r>
      <w:r w:rsidR="005D7935">
        <w:rPr>
          <w:rFonts w:eastAsia="Times New Roman"/>
          <w:b/>
          <w:color w:val="000000"/>
          <w:szCs w:val="16"/>
          <w:lang w:eastAsia="en-CA"/>
        </w:rPr>
        <w:t>:</w:t>
      </w:r>
      <w:r w:rsidRPr="00552B40">
        <w:rPr>
          <w:rFonts w:eastAsia="Times New Roman"/>
          <w:color w:val="000000"/>
          <w:szCs w:val="16"/>
          <w:lang w:eastAsia="en-CA"/>
        </w:rPr>
        <w:t xml:space="preserve"> Every business is different, and you need a website that works for you. A restaurant needs a menu page, while a concert venue needs an events calendar.</w:t>
      </w:r>
    </w:p>
    <w:p w14:paraId="2EDFAFCB" w14:textId="5199A632" w:rsidR="00050966" w:rsidRDefault="00050966" w:rsidP="00956488">
      <w:pPr>
        <w:spacing w:before="120" w:after="120"/>
        <w:rPr>
          <w:rFonts w:eastAsia="Times New Roman"/>
          <w:iCs/>
          <w:color w:val="000000"/>
          <w:lang w:eastAsia="en-CA"/>
        </w:rPr>
      </w:pPr>
      <w:r w:rsidRPr="00F3182D">
        <w:rPr>
          <w:rFonts w:eastAsia="Times New Roman"/>
          <w:b/>
          <w:iCs/>
          <w:color w:val="000000"/>
          <w:lang w:eastAsia="en-CA"/>
        </w:rPr>
        <w:t xml:space="preserve">Work with </w:t>
      </w:r>
      <w:r>
        <w:rPr>
          <w:rFonts w:eastAsia="Times New Roman"/>
          <w:b/>
          <w:iCs/>
          <w:color w:val="000000"/>
          <w:lang w:eastAsia="en-CA"/>
        </w:rPr>
        <w:t>e</w:t>
      </w:r>
      <w:r w:rsidRPr="00F3182D">
        <w:rPr>
          <w:rFonts w:eastAsia="Times New Roman"/>
          <w:b/>
          <w:iCs/>
          <w:color w:val="000000"/>
          <w:lang w:eastAsia="en-CA"/>
        </w:rPr>
        <w:t>xperts</w:t>
      </w:r>
      <w:r>
        <w:rPr>
          <w:rFonts w:eastAsia="Times New Roman"/>
          <w:b/>
          <w:iCs/>
          <w:color w:val="000000"/>
          <w:lang w:eastAsia="en-CA"/>
        </w:rPr>
        <w:t>:</w:t>
      </w:r>
      <w:r>
        <w:rPr>
          <w:rFonts w:eastAsia="Times New Roman"/>
          <w:iCs/>
          <w:color w:val="000000"/>
          <w:lang w:eastAsia="en-CA"/>
        </w:rPr>
        <w:t xml:space="preserve"> Our team </w:t>
      </w:r>
      <w:r w:rsidR="00AA1CE7">
        <w:rPr>
          <w:rFonts w:eastAsia="Times New Roman"/>
          <w:iCs/>
          <w:color w:val="000000"/>
          <w:lang w:eastAsia="en-CA"/>
        </w:rPr>
        <w:t>of</w:t>
      </w:r>
      <w:r>
        <w:rPr>
          <w:rFonts w:eastAsia="Times New Roman"/>
          <w:iCs/>
          <w:color w:val="000000"/>
          <w:lang w:eastAsia="en-CA"/>
        </w:rPr>
        <w:t xml:space="preserve"> experts </w:t>
      </w:r>
      <w:r w:rsidR="00455D42">
        <w:rPr>
          <w:rFonts w:eastAsia="Times New Roman"/>
          <w:iCs/>
          <w:color w:val="000000"/>
          <w:lang w:eastAsia="en-CA"/>
        </w:rPr>
        <w:t xml:space="preserve">is </w:t>
      </w:r>
      <w:r>
        <w:rPr>
          <w:rFonts w:eastAsia="Times New Roman"/>
          <w:iCs/>
          <w:color w:val="000000"/>
          <w:lang w:eastAsia="en-CA"/>
        </w:rPr>
        <w:t>waiting to help you get a website that works for your business</w:t>
      </w:r>
      <w:r w:rsidR="00455D42">
        <w:rPr>
          <w:rFonts w:eastAsia="Times New Roman"/>
          <w:iCs/>
          <w:color w:val="000000"/>
          <w:lang w:eastAsia="en-CA"/>
        </w:rPr>
        <w:t>,</w:t>
      </w:r>
      <w:r>
        <w:rPr>
          <w:rFonts w:eastAsia="Times New Roman"/>
          <w:iCs/>
          <w:color w:val="000000"/>
          <w:lang w:eastAsia="en-CA"/>
        </w:rPr>
        <w:t xml:space="preserve"> </w:t>
      </w:r>
      <w:r w:rsidR="00455D42">
        <w:rPr>
          <w:rFonts w:eastAsia="Times New Roman"/>
          <w:iCs/>
          <w:color w:val="000000"/>
          <w:lang w:eastAsia="en-CA"/>
        </w:rPr>
        <w:t xml:space="preserve">so </w:t>
      </w:r>
      <w:r>
        <w:rPr>
          <w:rFonts w:eastAsia="Times New Roman"/>
          <w:iCs/>
          <w:color w:val="000000"/>
          <w:lang w:eastAsia="en-CA"/>
        </w:rPr>
        <w:t>you can focus on your day-to-day.</w:t>
      </w:r>
    </w:p>
    <w:p w14:paraId="5667D92F" w14:textId="46A36177" w:rsidR="00050966" w:rsidRDefault="00050966" w:rsidP="00956488">
      <w:pPr>
        <w:spacing w:before="120" w:after="120"/>
        <w:rPr>
          <w:rFonts w:eastAsia="Times New Roman"/>
          <w:b/>
          <w:iCs/>
          <w:color w:val="000000"/>
          <w:lang w:eastAsia="en-CA"/>
        </w:rPr>
      </w:pPr>
      <w:r>
        <w:rPr>
          <w:rFonts w:eastAsia="Times New Roman"/>
          <w:b/>
          <w:iCs/>
          <w:color w:val="000000"/>
          <w:lang w:eastAsia="en-CA"/>
        </w:rPr>
        <w:t xml:space="preserve">Ongoing updates: </w:t>
      </w:r>
      <w:r w:rsidRPr="00AB048E">
        <w:rPr>
          <w:rFonts w:eastAsia="Times New Roman"/>
          <w:iCs/>
          <w:color w:val="000000"/>
          <w:lang w:eastAsia="en-CA"/>
        </w:rPr>
        <w:t xml:space="preserve">Monthly maintenance time with our </w:t>
      </w:r>
      <w:r w:rsidR="00D65D9E">
        <w:rPr>
          <w:rFonts w:eastAsia="Times New Roman"/>
          <w:iCs/>
          <w:color w:val="000000"/>
          <w:lang w:eastAsia="en-CA"/>
        </w:rPr>
        <w:t>Website C</w:t>
      </w:r>
      <w:r w:rsidRPr="00AB048E">
        <w:rPr>
          <w:rFonts w:eastAsia="Times New Roman"/>
          <w:iCs/>
          <w:color w:val="000000"/>
          <w:lang w:eastAsia="en-CA"/>
        </w:rPr>
        <w:t>onsultants mean</w:t>
      </w:r>
      <w:r w:rsidR="00925417">
        <w:rPr>
          <w:rFonts w:eastAsia="Times New Roman"/>
          <w:iCs/>
          <w:color w:val="000000"/>
          <w:lang w:eastAsia="en-CA"/>
        </w:rPr>
        <w:t>s</w:t>
      </w:r>
      <w:r w:rsidRPr="00AB048E">
        <w:rPr>
          <w:rFonts w:eastAsia="Times New Roman"/>
          <w:iCs/>
          <w:color w:val="000000"/>
          <w:lang w:eastAsia="en-CA"/>
        </w:rPr>
        <w:t xml:space="preserve"> you can call in to make edits and updates to keep your website up-to-date</w:t>
      </w:r>
      <w:r>
        <w:rPr>
          <w:rFonts w:eastAsia="Times New Roman"/>
          <w:iCs/>
          <w:color w:val="000000"/>
          <w:lang w:eastAsia="en-CA"/>
        </w:rPr>
        <w:t xml:space="preserve"> and stay credible</w:t>
      </w:r>
      <w:r w:rsidRPr="00AB048E">
        <w:rPr>
          <w:rFonts w:eastAsia="Times New Roman"/>
          <w:iCs/>
          <w:color w:val="000000"/>
          <w:lang w:eastAsia="en-CA"/>
        </w:rPr>
        <w:t>, with no extra work or investment.</w:t>
      </w:r>
    </w:p>
    <w:p w14:paraId="6903C321" w14:textId="687075AF" w:rsidR="00050966" w:rsidRPr="00F3182D" w:rsidRDefault="00050966" w:rsidP="00956488">
      <w:pPr>
        <w:spacing w:before="120" w:after="120"/>
        <w:rPr>
          <w:rFonts w:eastAsia="Times New Roman"/>
          <w:b/>
          <w:iCs/>
          <w:color w:val="000000"/>
          <w:lang w:eastAsia="en-CA"/>
        </w:rPr>
      </w:pPr>
      <w:r>
        <w:rPr>
          <w:rFonts w:eastAsia="Times New Roman"/>
          <w:b/>
          <w:iCs/>
          <w:color w:val="000000"/>
          <w:lang w:eastAsia="en-CA"/>
        </w:rPr>
        <w:t xml:space="preserve">Domain and email included: </w:t>
      </w:r>
      <w:r w:rsidRPr="00552B40">
        <w:rPr>
          <w:rFonts w:eastAsia="Times New Roman"/>
          <w:iCs/>
          <w:color w:val="000000"/>
          <w:lang w:eastAsia="en-CA"/>
        </w:rPr>
        <w:t xml:space="preserve">Your domain and email should be promoting your brand front and center. </w:t>
      </w:r>
      <w:r>
        <w:rPr>
          <w:rFonts w:eastAsia="Times New Roman"/>
          <w:iCs/>
          <w:color w:val="000000"/>
          <w:lang w:eastAsia="en-CA"/>
        </w:rPr>
        <w:t xml:space="preserve">Our design plans come with domain-based email, where you can easily create email accounts and access </w:t>
      </w:r>
      <w:r w:rsidR="00727DF9">
        <w:rPr>
          <w:rFonts w:eastAsia="Times New Roman"/>
          <w:iCs/>
          <w:color w:val="000000"/>
          <w:lang w:eastAsia="en-CA"/>
        </w:rPr>
        <w:t xml:space="preserve">them </w:t>
      </w:r>
      <w:r>
        <w:rPr>
          <w:rFonts w:eastAsia="Times New Roman"/>
          <w:iCs/>
          <w:color w:val="000000"/>
          <w:lang w:eastAsia="en-CA"/>
        </w:rPr>
        <w:t>from anywhere through Webmail.</w:t>
      </w:r>
    </w:p>
    <w:p w14:paraId="5061A7C6" w14:textId="77777777" w:rsidR="00432F13" w:rsidRPr="004267A4" w:rsidRDefault="00432F13" w:rsidP="00E46253">
      <w:pPr>
        <w:pStyle w:val="ListParagraph"/>
        <w:widowControl w:val="0"/>
        <w:autoSpaceDE w:val="0"/>
        <w:autoSpaceDN w:val="0"/>
        <w:adjustRightInd w:val="0"/>
        <w:spacing w:after="0"/>
        <w:contextualSpacing w:val="0"/>
        <w:rPr>
          <w:rFonts w:ascii="Arial" w:hAnsi="Arial"/>
          <w:sz w:val="20"/>
          <w:szCs w:val="20"/>
        </w:rPr>
      </w:pPr>
    </w:p>
    <w:p w14:paraId="4D6E2827" w14:textId="77777777" w:rsidR="000C3286" w:rsidRPr="00425ED9" w:rsidRDefault="000C3286" w:rsidP="000C3286">
      <w:pPr>
        <w:pStyle w:val="NormalWeb"/>
        <w:spacing w:before="0" w:beforeAutospacing="0" w:after="80" w:afterAutospacing="0"/>
        <w:ind w:right="360"/>
        <w:rPr>
          <w:rFonts w:ascii="Arial" w:hAnsi="Arial"/>
          <w:sz w:val="32"/>
        </w:rPr>
      </w:pPr>
      <w:r w:rsidRPr="00425ED9">
        <w:rPr>
          <w:rFonts w:ascii="Arial" w:hAnsi="Arial"/>
          <w:b/>
          <w:bCs/>
          <w:color w:val="000000"/>
          <w:sz w:val="20"/>
          <w:szCs w:val="16"/>
        </w:rPr>
        <w:t xml:space="preserve">Why should I choose </w:t>
      </w:r>
      <w:r w:rsidR="00050966">
        <w:rPr>
          <w:rFonts w:ascii="Arial" w:hAnsi="Arial"/>
          <w:b/>
          <w:bCs/>
          <w:color w:val="000000"/>
          <w:sz w:val="20"/>
          <w:szCs w:val="16"/>
        </w:rPr>
        <w:t>Professional Design</w:t>
      </w:r>
      <w:r w:rsidRPr="00425ED9">
        <w:rPr>
          <w:rFonts w:ascii="Arial" w:hAnsi="Arial"/>
          <w:b/>
          <w:bCs/>
          <w:color w:val="000000"/>
          <w:sz w:val="20"/>
          <w:szCs w:val="16"/>
        </w:rPr>
        <w:t>?</w:t>
      </w:r>
    </w:p>
    <w:p w14:paraId="1607361D" w14:textId="0B514928" w:rsidR="00552B40" w:rsidRPr="00050966" w:rsidRDefault="00050966" w:rsidP="001F611E">
      <w:pPr>
        <w:pStyle w:val="ListParagraph"/>
        <w:numPr>
          <w:ilvl w:val="0"/>
          <w:numId w:val="19"/>
        </w:numPr>
        <w:spacing w:after="80"/>
        <w:ind w:right="360"/>
        <w:rPr>
          <w:rFonts w:asciiTheme="minorHAnsi" w:eastAsia="Times New Roman" w:hAnsiTheme="minorHAnsi" w:cstheme="minorHAnsi"/>
          <w:color w:val="000000"/>
          <w:sz w:val="20"/>
          <w:szCs w:val="16"/>
          <w:lang w:eastAsia="en-CA"/>
        </w:rPr>
      </w:pPr>
      <w:r w:rsidRPr="00050966">
        <w:rPr>
          <w:rFonts w:asciiTheme="minorHAnsi" w:eastAsia="Times New Roman" w:hAnsiTheme="minorHAnsi" w:cstheme="minorHAnsi"/>
          <w:color w:val="000000"/>
          <w:sz w:val="20"/>
          <w:szCs w:val="16"/>
          <w:lang w:eastAsia="en-CA"/>
        </w:rPr>
        <w:t xml:space="preserve">We have </w:t>
      </w:r>
      <w:r w:rsidR="00552B40" w:rsidRPr="00050966">
        <w:rPr>
          <w:rFonts w:asciiTheme="minorHAnsi" w:eastAsia="Times New Roman" w:hAnsiTheme="minorHAnsi" w:cstheme="minorHAnsi"/>
          <w:color w:val="000000"/>
          <w:sz w:val="20"/>
          <w:szCs w:val="16"/>
          <w:lang w:eastAsia="en-CA"/>
        </w:rPr>
        <w:t xml:space="preserve">built thousands of websites for businesses just like yours. Our </w:t>
      </w:r>
      <w:r w:rsidR="00B15EB5">
        <w:rPr>
          <w:rFonts w:asciiTheme="minorHAnsi" w:eastAsia="Times New Roman" w:hAnsiTheme="minorHAnsi" w:cstheme="minorHAnsi"/>
          <w:color w:val="000000"/>
          <w:sz w:val="20"/>
          <w:szCs w:val="16"/>
          <w:lang w:eastAsia="en-CA"/>
        </w:rPr>
        <w:t xml:space="preserve">team of </w:t>
      </w:r>
      <w:r w:rsidR="00552B40" w:rsidRPr="00050966">
        <w:rPr>
          <w:rFonts w:asciiTheme="minorHAnsi" w:eastAsia="Times New Roman" w:hAnsiTheme="minorHAnsi" w:cstheme="minorHAnsi"/>
          <w:color w:val="000000"/>
          <w:sz w:val="20"/>
          <w:szCs w:val="16"/>
          <w:lang w:eastAsia="en-CA"/>
        </w:rPr>
        <w:t>expert</w:t>
      </w:r>
      <w:r w:rsidR="00B15EB5">
        <w:rPr>
          <w:rFonts w:asciiTheme="minorHAnsi" w:eastAsia="Times New Roman" w:hAnsiTheme="minorHAnsi" w:cstheme="minorHAnsi"/>
          <w:color w:val="000000"/>
          <w:sz w:val="20"/>
          <w:szCs w:val="16"/>
          <w:lang w:eastAsia="en-CA"/>
        </w:rPr>
        <w:t>s</w:t>
      </w:r>
      <w:r w:rsidR="00552B40" w:rsidRPr="00050966">
        <w:rPr>
          <w:rFonts w:asciiTheme="minorHAnsi" w:eastAsia="Times New Roman" w:hAnsiTheme="minorHAnsi" w:cstheme="minorHAnsi"/>
          <w:color w:val="000000"/>
          <w:sz w:val="20"/>
          <w:szCs w:val="16"/>
          <w:lang w:eastAsia="en-CA"/>
        </w:rPr>
        <w:t xml:space="preserve"> will design a site that works for you and helps customers connect with your business online. </w:t>
      </w:r>
    </w:p>
    <w:p w14:paraId="2DB3B720" w14:textId="77D5F14C" w:rsidR="00552B40" w:rsidRPr="00050966" w:rsidRDefault="00552B40" w:rsidP="001F611E">
      <w:pPr>
        <w:pStyle w:val="ListParagraph"/>
        <w:numPr>
          <w:ilvl w:val="0"/>
          <w:numId w:val="19"/>
        </w:numPr>
        <w:spacing w:after="80"/>
        <w:ind w:right="360"/>
        <w:rPr>
          <w:rFonts w:asciiTheme="minorHAnsi" w:eastAsia="Times New Roman" w:hAnsiTheme="minorHAnsi" w:cstheme="minorHAnsi"/>
          <w:color w:val="000000"/>
          <w:sz w:val="20"/>
          <w:szCs w:val="16"/>
          <w:lang w:eastAsia="en-CA"/>
        </w:rPr>
      </w:pPr>
      <w:r w:rsidRPr="00050966">
        <w:rPr>
          <w:rFonts w:asciiTheme="minorHAnsi" w:eastAsia="Times New Roman" w:hAnsiTheme="minorHAnsi" w:cstheme="minorHAnsi"/>
          <w:color w:val="000000"/>
          <w:sz w:val="20"/>
          <w:szCs w:val="16"/>
          <w:lang w:eastAsia="en-CA"/>
        </w:rPr>
        <w:t>A professional website means more lead generation, more phone calls, more walk-ins, and a way to market your business online.</w:t>
      </w:r>
    </w:p>
    <w:p w14:paraId="62851021" w14:textId="77777777" w:rsidR="00552B40" w:rsidRDefault="00552B40" w:rsidP="001F611E">
      <w:pPr>
        <w:pStyle w:val="ListParagraph"/>
        <w:numPr>
          <w:ilvl w:val="0"/>
          <w:numId w:val="19"/>
        </w:numPr>
        <w:spacing w:after="80"/>
        <w:ind w:right="360"/>
        <w:rPr>
          <w:rFonts w:asciiTheme="minorHAnsi" w:eastAsia="Times New Roman" w:hAnsiTheme="minorHAnsi" w:cstheme="minorHAnsi"/>
          <w:color w:val="000000"/>
          <w:sz w:val="20"/>
          <w:szCs w:val="16"/>
          <w:lang w:eastAsia="en-CA"/>
        </w:rPr>
      </w:pPr>
      <w:r w:rsidRPr="00050966">
        <w:rPr>
          <w:rFonts w:asciiTheme="minorHAnsi" w:eastAsia="Times New Roman" w:hAnsiTheme="minorHAnsi" w:cstheme="minorHAnsi"/>
          <w:color w:val="000000"/>
          <w:sz w:val="20"/>
          <w:szCs w:val="16"/>
          <w:lang w:eastAsia="en-CA"/>
        </w:rPr>
        <w:lastRenderedPageBreak/>
        <w:t>Our plans are affordable, and include monthly maintenance, so you can call in to make updates whenever you need to keep your website fresh and credible with your customers.</w:t>
      </w:r>
    </w:p>
    <w:p w14:paraId="25C8A319" w14:textId="77777777" w:rsidR="00130742" w:rsidRPr="00050966" w:rsidRDefault="00130742" w:rsidP="001F611E">
      <w:pPr>
        <w:pStyle w:val="ListParagraph"/>
        <w:numPr>
          <w:ilvl w:val="0"/>
          <w:numId w:val="19"/>
        </w:numPr>
        <w:spacing w:after="80"/>
        <w:ind w:right="360"/>
        <w:rPr>
          <w:rFonts w:asciiTheme="minorHAnsi" w:eastAsia="Times New Roman" w:hAnsiTheme="minorHAnsi" w:cstheme="minorHAnsi"/>
          <w:color w:val="000000"/>
          <w:sz w:val="20"/>
          <w:szCs w:val="16"/>
          <w:lang w:eastAsia="en-CA"/>
        </w:rPr>
      </w:pPr>
      <w:r>
        <w:rPr>
          <w:rFonts w:asciiTheme="minorHAnsi" w:eastAsia="Times New Roman" w:hAnsiTheme="minorHAnsi" w:cstheme="minorHAnsi"/>
          <w:color w:val="000000"/>
          <w:sz w:val="20"/>
          <w:szCs w:val="16"/>
          <w:lang w:eastAsia="en-CA"/>
        </w:rPr>
        <w:t>Our plans also include business-class email, web hosting, and other marketing tools to help grow your business online.</w:t>
      </w:r>
    </w:p>
    <w:p w14:paraId="1D25B925" w14:textId="77777777" w:rsidR="000C3286" w:rsidRPr="004267A4" w:rsidRDefault="00F54AD5" w:rsidP="00425ED9">
      <w:pPr>
        <w:pStyle w:val="Heading2"/>
        <w:rPr>
          <w:lang w:eastAsia="en-CA"/>
        </w:rPr>
      </w:pPr>
      <w:bookmarkStart w:id="11" w:name="_Toc442696999"/>
      <w:r>
        <w:rPr>
          <w:lang w:eastAsia="en-CA"/>
        </w:rPr>
        <w:t>Objection Handlers</w:t>
      </w:r>
      <w:bookmarkEnd w:id="11"/>
    </w:p>
    <w:p w14:paraId="4B3C89B9" w14:textId="75B8652D" w:rsidR="00956488" w:rsidRDefault="00956488" w:rsidP="00956488">
      <w:pPr>
        <w:spacing w:before="240" w:after="120"/>
        <w:rPr>
          <w:rFonts w:eastAsia="Times New Roman"/>
          <w:b/>
          <w:color w:val="000000"/>
        </w:rPr>
      </w:pPr>
      <w:r w:rsidRPr="006A6F32">
        <w:rPr>
          <w:rFonts w:eastAsia="Times New Roman"/>
          <w:b/>
          <w:color w:val="000000"/>
        </w:rPr>
        <w:t>I already have a website / happy with my current provider.</w:t>
      </w:r>
    </w:p>
    <w:p w14:paraId="665F2A0C" w14:textId="386FE556" w:rsidR="00D23D36" w:rsidRDefault="00D23D36" w:rsidP="00D23D36">
      <w:pPr>
        <w:pStyle w:val="SRBodyContentParaBullets"/>
        <w:numPr>
          <w:ilvl w:val="0"/>
          <w:numId w:val="0"/>
        </w:numPr>
        <w:spacing w:before="120" w:after="120"/>
        <w:rPr>
          <w:rFonts w:ascii="Arial" w:hAnsi="Arial" w:cs="Arial"/>
          <w:color w:val="2CADB2" w:themeColor="text2"/>
          <w:sz w:val="20"/>
          <w:szCs w:val="21"/>
        </w:rPr>
      </w:pPr>
      <w:r w:rsidRPr="00B71712">
        <w:rPr>
          <w:rFonts w:ascii="Arial" w:hAnsi="Arial" w:cs="Arial"/>
          <w:color w:val="2CADB2" w:themeColor="text2"/>
          <w:sz w:val="20"/>
          <w:szCs w:val="21"/>
        </w:rPr>
        <w:t>Is your design modern? Is your website up to date? Is it mobile-friendly?</w:t>
      </w:r>
      <w:r>
        <w:rPr>
          <w:rFonts w:ascii="Arial" w:hAnsi="Arial" w:cs="Arial"/>
          <w:color w:val="2CADB2" w:themeColor="text2"/>
          <w:sz w:val="20"/>
          <w:szCs w:val="21"/>
        </w:rPr>
        <w:t xml:space="preserve"> </w:t>
      </w:r>
    </w:p>
    <w:p w14:paraId="37BDD4FB" w14:textId="77777777" w:rsidR="00D23D36" w:rsidRPr="00B71712" w:rsidRDefault="00D23D36" w:rsidP="00D23D36">
      <w:pPr>
        <w:pStyle w:val="SRBodyContentParaBullets"/>
        <w:numPr>
          <w:ilvl w:val="0"/>
          <w:numId w:val="0"/>
        </w:numPr>
        <w:spacing w:before="120" w:after="120"/>
        <w:rPr>
          <w:rFonts w:ascii="Arial" w:hAnsi="Arial" w:cs="Arial"/>
          <w:color w:val="2CADB2" w:themeColor="text2"/>
          <w:sz w:val="20"/>
          <w:szCs w:val="21"/>
        </w:rPr>
      </w:pPr>
    </w:p>
    <w:p w14:paraId="748B5F19" w14:textId="1FBF04EE" w:rsidR="00D23D36" w:rsidRPr="00B71712" w:rsidRDefault="00D23D36" w:rsidP="00231F5C">
      <w:pPr>
        <w:pStyle w:val="SRNonTOC3Header"/>
        <w:spacing w:before="120" w:after="120"/>
        <w:rPr>
          <w:rFonts w:ascii="Arial" w:hAnsi="Arial" w:cs="Arial"/>
          <w:color w:val="auto"/>
          <w:sz w:val="20"/>
          <w:szCs w:val="21"/>
        </w:rPr>
      </w:pPr>
      <w:r w:rsidRPr="00B71712">
        <w:rPr>
          <w:rFonts w:ascii="Arial" w:hAnsi="Arial" w:cs="Arial"/>
          <w:color w:val="auto"/>
          <w:sz w:val="20"/>
          <w:szCs w:val="21"/>
        </w:rPr>
        <w:t>First impressions are extremely important. It takes no more than a split second (50 to 500 milliseconds) for users to form an opinion about your website (</w:t>
      </w:r>
      <w:hyperlink r:id="rId25" w:history="1">
        <w:r w:rsidR="004B7C48" w:rsidRPr="004B7C48">
          <w:rPr>
            <w:rStyle w:val="Hyperlink"/>
            <w:rFonts w:ascii="Arial" w:hAnsi="Arial" w:cs="Arial"/>
            <w:sz w:val="20"/>
            <w:szCs w:val="21"/>
          </w:rPr>
          <w:t>CXL, 2022</w:t>
        </w:r>
      </w:hyperlink>
      <w:r w:rsidRPr="00B71712">
        <w:rPr>
          <w:rFonts w:ascii="Arial" w:hAnsi="Arial" w:cs="Arial"/>
          <w:color w:val="auto"/>
          <w:sz w:val="20"/>
          <w:szCs w:val="21"/>
        </w:rPr>
        <w:t>).</w:t>
      </w:r>
    </w:p>
    <w:p w14:paraId="21CC25F7" w14:textId="7CD6B0C1" w:rsidR="00D23D36" w:rsidRPr="00B71712" w:rsidRDefault="00D23D36" w:rsidP="00231F5C">
      <w:pPr>
        <w:pStyle w:val="SRNonTOC3Header"/>
        <w:spacing w:before="120" w:after="120"/>
        <w:rPr>
          <w:rFonts w:ascii="Arial" w:hAnsi="Arial" w:cs="Arial"/>
          <w:color w:val="auto"/>
          <w:sz w:val="20"/>
          <w:szCs w:val="21"/>
        </w:rPr>
      </w:pPr>
      <w:r w:rsidRPr="00B71712">
        <w:rPr>
          <w:rFonts w:ascii="Arial" w:hAnsi="Arial" w:cs="Arial"/>
          <w:color w:val="auto"/>
          <w:sz w:val="20"/>
          <w:szCs w:val="21"/>
        </w:rPr>
        <w:t xml:space="preserve">First impressions are 94% design-related. </w:t>
      </w:r>
      <w:r w:rsidR="00E50237">
        <w:rPr>
          <w:rFonts w:ascii="Arial" w:hAnsi="Arial" w:cs="Arial"/>
          <w:color w:val="auto"/>
          <w:sz w:val="20"/>
          <w:szCs w:val="21"/>
        </w:rPr>
        <w:t>(</w:t>
      </w:r>
      <w:hyperlink r:id="rId26" w:history="1">
        <w:r w:rsidR="00E50237" w:rsidRPr="00E50237">
          <w:rPr>
            <w:rStyle w:val="Hyperlink"/>
            <w:rFonts w:ascii="Arial" w:hAnsi="Arial" w:cs="Arial"/>
            <w:sz w:val="20"/>
            <w:szCs w:val="21"/>
          </w:rPr>
          <w:t>DatAchieve Digital, 2022)</w:t>
        </w:r>
      </w:hyperlink>
    </w:p>
    <w:p w14:paraId="2FD92D27" w14:textId="793D2C30" w:rsidR="00D23D36" w:rsidRPr="00B71712" w:rsidRDefault="00D23D36" w:rsidP="00231F5C">
      <w:pPr>
        <w:pStyle w:val="SRNonTOC3Header"/>
        <w:spacing w:before="120" w:after="120"/>
        <w:rPr>
          <w:rFonts w:ascii="Arial" w:hAnsi="Arial" w:cs="Arial"/>
          <w:sz w:val="20"/>
          <w:szCs w:val="21"/>
        </w:rPr>
      </w:pPr>
      <w:r w:rsidRPr="00B71712">
        <w:rPr>
          <w:rFonts w:ascii="Arial" w:hAnsi="Arial" w:cs="Arial"/>
          <w:color w:val="auto"/>
          <w:sz w:val="20"/>
          <w:szCs w:val="21"/>
        </w:rPr>
        <w:t>94% of people cite design as a reason they do not trust certain websites.</w:t>
      </w:r>
      <w:r w:rsidRPr="00B71712">
        <w:rPr>
          <w:rFonts w:ascii="Arial" w:hAnsi="Arial" w:cs="Arial"/>
          <w:sz w:val="20"/>
          <w:szCs w:val="21"/>
        </w:rPr>
        <w:t xml:space="preserve"> </w:t>
      </w:r>
      <w:r w:rsidR="00E50237">
        <w:rPr>
          <w:rFonts w:ascii="Arial" w:hAnsi="Arial" w:cs="Arial"/>
          <w:color w:val="auto"/>
          <w:sz w:val="20"/>
          <w:szCs w:val="21"/>
        </w:rPr>
        <w:t>(</w:t>
      </w:r>
      <w:hyperlink r:id="rId27" w:history="1">
        <w:r w:rsidR="00E50237" w:rsidRPr="00E50237">
          <w:rPr>
            <w:rStyle w:val="Hyperlink"/>
            <w:rFonts w:ascii="Arial" w:hAnsi="Arial" w:cs="Arial"/>
            <w:sz w:val="20"/>
            <w:szCs w:val="21"/>
          </w:rPr>
          <w:t>DatAchieve Digital, 2022)</w:t>
        </w:r>
      </w:hyperlink>
    </w:p>
    <w:p w14:paraId="39A60264" w14:textId="1225FC6A" w:rsidR="00D23D36" w:rsidRDefault="00D23D36" w:rsidP="00D23D36">
      <w:pPr>
        <w:pStyle w:val="SRNonTOC3Header"/>
        <w:spacing w:before="120" w:after="120"/>
        <w:rPr>
          <w:rFonts w:ascii="Arial" w:hAnsi="Arial" w:cs="Arial"/>
          <w:color w:val="auto"/>
          <w:sz w:val="20"/>
          <w:szCs w:val="21"/>
        </w:rPr>
      </w:pPr>
      <w:r w:rsidRPr="00B71712">
        <w:rPr>
          <w:rFonts w:ascii="Arial" w:hAnsi="Arial" w:cs="Arial"/>
          <w:color w:val="auto"/>
          <w:sz w:val="20"/>
          <w:szCs w:val="21"/>
        </w:rPr>
        <w:t>Your new website will be modern, professionally designed, and will be built responsive, so it looks great on every device.</w:t>
      </w:r>
    </w:p>
    <w:p w14:paraId="56513BC2" w14:textId="37FF9FE0" w:rsidR="00D23D36" w:rsidRDefault="00D23D36" w:rsidP="00D23D36">
      <w:pPr>
        <w:pStyle w:val="SRNonTOC3Header"/>
        <w:spacing w:before="120" w:after="120"/>
        <w:rPr>
          <w:rFonts w:ascii="Arial" w:hAnsi="Arial" w:cs="Arial"/>
          <w:color w:val="auto"/>
          <w:sz w:val="20"/>
          <w:szCs w:val="21"/>
        </w:rPr>
      </w:pPr>
    </w:p>
    <w:p w14:paraId="6CBCD6A9" w14:textId="77777777" w:rsidR="00D23D36" w:rsidRPr="00B71712" w:rsidRDefault="00D23D36" w:rsidP="00D23D36">
      <w:pPr>
        <w:pStyle w:val="SRNonTOC3Header"/>
        <w:spacing w:before="120" w:after="120"/>
        <w:rPr>
          <w:rFonts w:ascii="Arial" w:hAnsi="Arial" w:cs="Arial"/>
          <w:color w:val="2CADB2" w:themeColor="text2"/>
          <w:sz w:val="20"/>
          <w:szCs w:val="21"/>
        </w:rPr>
      </w:pPr>
      <w:r w:rsidRPr="00B71712">
        <w:rPr>
          <w:rFonts w:ascii="Arial" w:hAnsi="Arial" w:cs="Arial"/>
          <w:color w:val="2CADB2" w:themeColor="text2"/>
          <w:sz w:val="20"/>
          <w:szCs w:val="21"/>
        </w:rPr>
        <w:t>If someone else makes changes for you, do they charge and are they able to make changes quickly?</w:t>
      </w:r>
    </w:p>
    <w:p w14:paraId="2384156C" w14:textId="77777777" w:rsidR="00D23D36" w:rsidRPr="00B71712" w:rsidRDefault="00D23D36" w:rsidP="00D23D36">
      <w:pPr>
        <w:pStyle w:val="SRNonTOC3Header"/>
        <w:spacing w:before="120" w:after="120"/>
        <w:rPr>
          <w:rFonts w:ascii="Arial" w:hAnsi="Arial" w:cs="Arial"/>
          <w:color w:val="2CADB2" w:themeColor="text2"/>
          <w:sz w:val="20"/>
          <w:szCs w:val="21"/>
        </w:rPr>
      </w:pPr>
      <w:r w:rsidRPr="00B71712">
        <w:rPr>
          <w:rFonts w:ascii="Arial" w:hAnsi="Arial" w:cs="Arial"/>
          <w:color w:val="2CADB2" w:themeColor="text2"/>
          <w:sz w:val="20"/>
          <w:szCs w:val="21"/>
        </w:rPr>
        <w:t>Can you easily make changes to your website yourself?</w:t>
      </w:r>
    </w:p>
    <w:p w14:paraId="64A52F90" w14:textId="55BC388F" w:rsidR="00D23D36" w:rsidRDefault="00D23D36" w:rsidP="00D23D36">
      <w:pPr>
        <w:pStyle w:val="SRNonTOC3Header"/>
        <w:spacing w:before="120" w:after="120"/>
        <w:rPr>
          <w:rFonts w:ascii="Arial" w:hAnsi="Arial" w:cs="Arial"/>
          <w:sz w:val="20"/>
          <w:szCs w:val="21"/>
        </w:rPr>
      </w:pPr>
    </w:p>
    <w:p w14:paraId="423F3689" w14:textId="77777777" w:rsidR="00D23D36" w:rsidRPr="00B71712" w:rsidRDefault="00D23D36" w:rsidP="00231F5C">
      <w:pPr>
        <w:pStyle w:val="SRNonTOC3Header"/>
        <w:spacing w:before="120" w:after="120"/>
        <w:rPr>
          <w:rFonts w:ascii="Arial" w:hAnsi="Arial" w:cs="Arial"/>
          <w:color w:val="auto"/>
          <w:sz w:val="20"/>
          <w:szCs w:val="21"/>
        </w:rPr>
      </w:pPr>
      <w:r w:rsidRPr="00B71712">
        <w:rPr>
          <w:rFonts w:ascii="Arial" w:hAnsi="Arial" w:cs="Arial"/>
          <w:color w:val="auto"/>
          <w:sz w:val="20"/>
          <w:szCs w:val="21"/>
        </w:rPr>
        <w:t>Our plans include ongoing monthly maintenance, so you can call in to make updates whenever you need to keep your website fresh and credible with your customers, at no extra cost.</w:t>
      </w:r>
    </w:p>
    <w:p w14:paraId="30D2A230" w14:textId="5F8C71E1" w:rsidR="00D23D36" w:rsidRDefault="00D23D36" w:rsidP="00D23D36">
      <w:pPr>
        <w:pStyle w:val="SRNonTOC3Header"/>
        <w:spacing w:before="120" w:after="120"/>
        <w:rPr>
          <w:rFonts w:ascii="Arial" w:hAnsi="Arial" w:cs="Arial"/>
          <w:color w:val="auto"/>
          <w:sz w:val="20"/>
          <w:szCs w:val="21"/>
        </w:rPr>
      </w:pPr>
      <w:r w:rsidRPr="00B71712">
        <w:rPr>
          <w:rFonts w:ascii="Arial" w:hAnsi="Arial" w:cs="Arial"/>
          <w:color w:val="auto"/>
          <w:sz w:val="20"/>
          <w:szCs w:val="21"/>
        </w:rPr>
        <w:t>You can also make changes to your website yourself, through our easy-to-use editor, Online Presence Builder, so you can make quick</w:t>
      </w:r>
      <w:r w:rsidR="004B333D">
        <w:rPr>
          <w:rFonts w:ascii="Arial" w:hAnsi="Arial" w:cs="Arial"/>
          <w:color w:val="auto"/>
          <w:sz w:val="20"/>
          <w:szCs w:val="21"/>
        </w:rPr>
        <w:t>,</w:t>
      </w:r>
      <w:r w:rsidRPr="00B71712">
        <w:rPr>
          <w:rFonts w:ascii="Arial" w:hAnsi="Arial" w:cs="Arial"/>
          <w:color w:val="auto"/>
          <w:sz w:val="20"/>
          <w:szCs w:val="21"/>
        </w:rPr>
        <w:t xml:space="preserve"> easy edits or updates on the fly, anytime 24/7.</w:t>
      </w:r>
    </w:p>
    <w:p w14:paraId="35EB2693" w14:textId="457DD78F" w:rsidR="00A44663" w:rsidRDefault="00A44663" w:rsidP="00D23D36">
      <w:pPr>
        <w:pStyle w:val="SRNonTOC3Header"/>
        <w:spacing w:before="120" w:after="120"/>
        <w:rPr>
          <w:rFonts w:ascii="Arial" w:hAnsi="Arial" w:cs="Arial"/>
          <w:color w:val="auto"/>
          <w:sz w:val="20"/>
          <w:szCs w:val="21"/>
        </w:rPr>
      </w:pPr>
    </w:p>
    <w:p w14:paraId="2999D4FE" w14:textId="5306EB88" w:rsidR="005159FE" w:rsidRDefault="00A44663" w:rsidP="00A44663">
      <w:pPr>
        <w:pStyle w:val="SRNonTOC3Header"/>
        <w:spacing w:before="120" w:after="120"/>
        <w:rPr>
          <w:rFonts w:ascii="Arial" w:hAnsi="Arial" w:cs="Arial"/>
          <w:color w:val="2CADB2" w:themeColor="text2"/>
          <w:sz w:val="20"/>
          <w:szCs w:val="21"/>
        </w:rPr>
      </w:pPr>
      <w:r w:rsidRPr="00B71712">
        <w:rPr>
          <w:rFonts w:ascii="Arial" w:hAnsi="Arial" w:cs="Arial"/>
          <w:color w:val="2CADB2" w:themeColor="text2"/>
          <w:sz w:val="20"/>
          <w:szCs w:val="21"/>
        </w:rPr>
        <w:t>Does your website get found by customers searching online? Does it have an impact on your business and help drive sales and prospects?</w:t>
      </w:r>
      <w:r>
        <w:rPr>
          <w:rFonts w:ascii="Arial" w:hAnsi="Arial" w:cs="Arial"/>
          <w:color w:val="2CADB2" w:themeColor="text2"/>
          <w:sz w:val="20"/>
          <w:szCs w:val="21"/>
        </w:rPr>
        <w:t xml:space="preserve"> </w:t>
      </w:r>
      <w:r w:rsidRPr="00B71712">
        <w:rPr>
          <w:rFonts w:ascii="Arial" w:hAnsi="Arial" w:cs="Arial"/>
          <w:color w:val="2CADB2" w:themeColor="text2"/>
          <w:sz w:val="20"/>
          <w:szCs w:val="21"/>
        </w:rPr>
        <w:t>Does it include marketing tools to help promote your business?</w:t>
      </w:r>
    </w:p>
    <w:p w14:paraId="4B86B55E" w14:textId="041C5E98" w:rsidR="005159FE" w:rsidRDefault="005159FE" w:rsidP="00A44663">
      <w:pPr>
        <w:pStyle w:val="SRNonTOC3Header"/>
        <w:spacing w:before="120" w:after="120"/>
        <w:rPr>
          <w:rFonts w:ascii="Arial" w:hAnsi="Arial" w:cs="Arial"/>
          <w:color w:val="2CADB2" w:themeColor="text2"/>
          <w:sz w:val="20"/>
          <w:szCs w:val="21"/>
        </w:rPr>
      </w:pPr>
    </w:p>
    <w:p w14:paraId="63C82B24" w14:textId="77777777" w:rsidR="005159FE" w:rsidRPr="00B71712" w:rsidRDefault="005159FE" w:rsidP="005159FE">
      <w:pPr>
        <w:pStyle w:val="SRNonTOC3Header"/>
        <w:spacing w:before="120" w:after="120"/>
        <w:rPr>
          <w:rFonts w:ascii="Arial" w:hAnsi="Arial" w:cs="Arial"/>
          <w:b/>
          <w:color w:val="auto"/>
          <w:sz w:val="20"/>
          <w:szCs w:val="21"/>
        </w:rPr>
      </w:pPr>
      <w:r w:rsidRPr="00B71712">
        <w:rPr>
          <w:rFonts w:ascii="Arial" w:hAnsi="Arial" w:cs="Arial"/>
          <w:color w:val="auto"/>
          <w:sz w:val="20"/>
          <w:szCs w:val="21"/>
        </w:rPr>
        <w:t>Our plans include a full offering of marketing support and tools such as:</w:t>
      </w:r>
    </w:p>
    <w:p w14:paraId="112BE351" w14:textId="5CF3C823" w:rsidR="005159FE" w:rsidRPr="00B71712" w:rsidRDefault="00034752" w:rsidP="005159FE">
      <w:pPr>
        <w:pStyle w:val="SRNonTOC3Header"/>
        <w:numPr>
          <w:ilvl w:val="0"/>
          <w:numId w:val="20"/>
        </w:numPr>
        <w:spacing w:before="120" w:after="120"/>
        <w:ind w:left="378" w:hanging="263"/>
        <w:rPr>
          <w:rFonts w:ascii="Arial" w:hAnsi="Arial" w:cs="Arial"/>
          <w:color w:val="auto"/>
          <w:sz w:val="20"/>
          <w:szCs w:val="21"/>
        </w:rPr>
      </w:pPr>
      <w:r>
        <w:rPr>
          <w:rFonts w:ascii="Arial" w:hAnsi="Arial" w:cs="Arial"/>
          <w:color w:val="auto"/>
          <w:sz w:val="20"/>
          <w:szCs w:val="21"/>
        </w:rPr>
        <w:t>O</w:t>
      </w:r>
      <w:r w:rsidR="005159FE" w:rsidRPr="00B71712">
        <w:rPr>
          <w:rFonts w:ascii="Arial" w:hAnsi="Arial" w:cs="Arial"/>
          <w:color w:val="auto"/>
          <w:sz w:val="20"/>
          <w:szCs w:val="21"/>
        </w:rPr>
        <w:t>ptimiz</w:t>
      </w:r>
      <w:r>
        <w:rPr>
          <w:rFonts w:ascii="Arial" w:hAnsi="Arial" w:cs="Arial"/>
          <w:color w:val="auto"/>
          <w:sz w:val="20"/>
          <w:szCs w:val="21"/>
        </w:rPr>
        <w:t>ing</w:t>
      </w:r>
      <w:r w:rsidR="005159FE" w:rsidRPr="00B71712">
        <w:rPr>
          <w:rFonts w:ascii="Arial" w:hAnsi="Arial" w:cs="Arial"/>
          <w:color w:val="auto"/>
          <w:sz w:val="20"/>
          <w:szCs w:val="21"/>
        </w:rPr>
        <w:t xml:space="preserve"> your web pages for SEO and submit</w:t>
      </w:r>
      <w:r w:rsidR="00834B5C">
        <w:rPr>
          <w:rFonts w:ascii="Arial" w:hAnsi="Arial" w:cs="Arial"/>
          <w:color w:val="auto"/>
          <w:sz w:val="20"/>
          <w:szCs w:val="21"/>
        </w:rPr>
        <w:t>ting</w:t>
      </w:r>
      <w:r w:rsidR="005159FE" w:rsidRPr="00B71712">
        <w:rPr>
          <w:rFonts w:ascii="Arial" w:hAnsi="Arial" w:cs="Arial"/>
          <w:color w:val="auto"/>
          <w:sz w:val="20"/>
          <w:szCs w:val="21"/>
        </w:rPr>
        <w:t xml:space="preserve"> your website to search listings.</w:t>
      </w:r>
    </w:p>
    <w:p w14:paraId="5BBC48BB" w14:textId="54BE2EA9" w:rsidR="005159FE" w:rsidRPr="00B71712" w:rsidRDefault="005159FE" w:rsidP="005159FE">
      <w:pPr>
        <w:pStyle w:val="SRNonTOC3Header"/>
        <w:numPr>
          <w:ilvl w:val="0"/>
          <w:numId w:val="20"/>
        </w:numPr>
        <w:spacing w:before="120" w:after="120"/>
        <w:ind w:left="378" w:hanging="263"/>
        <w:rPr>
          <w:rFonts w:ascii="Arial" w:hAnsi="Arial" w:cs="Arial"/>
          <w:color w:val="auto"/>
          <w:sz w:val="20"/>
          <w:szCs w:val="21"/>
        </w:rPr>
      </w:pPr>
      <w:r w:rsidRPr="00B71712">
        <w:rPr>
          <w:rFonts w:ascii="Arial" w:hAnsi="Arial" w:cs="Arial"/>
          <w:color w:val="auto"/>
          <w:sz w:val="20"/>
          <w:szCs w:val="21"/>
        </w:rPr>
        <w:t>Leverag</w:t>
      </w:r>
      <w:r w:rsidR="00886893">
        <w:rPr>
          <w:rFonts w:ascii="Arial" w:hAnsi="Arial" w:cs="Arial"/>
          <w:color w:val="auto"/>
          <w:sz w:val="20"/>
          <w:szCs w:val="21"/>
        </w:rPr>
        <w:t>ing</w:t>
      </w:r>
      <w:r w:rsidRPr="00B71712">
        <w:rPr>
          <w:rFonts w:ascii="Arial" w:hAnsi="Arial" w:cs="Arial"/>
          <w:color w:val="auto"/>
          <w:sz w:val="20"/>
          <w:szCs w:val="21"/>
        </w:rPr>
        <w:t xml:space="preserve"> email marketing to promote your products or services </w:t>
      </w:r>
      <w:r w:rsidR="00EF3D01">
        <w:rPr>
          <w:rFonts w:ascii="Arial" w:hAnsi="Arial" w:cs="Arial"/>
          <w:color w:val="auto"/>
          <w:sz w:val="20"/>
          <w:szCs w:val="21"/>
        </w:rPr>
        <w:t>and</w:t>
      </w:r>
      <w:r w:rsidRPr="00B71712">
        <w:rPr>
          <w:rFonts w:ascii="Arial" w:hAnsi="Arial" w:cs="Arial"/>
          <w:color w:val="auto"/>
          <w:sz w:val="20"/>
          <w:szCs w:val="21"/>
        </w:rPr>
        <w:t xml:space="preserve"> driv</w:t>
      </w:r>
      <w:r w:rsidR="00EF3D01">
        <w:rPr>
          <w:rFonts w:ascii="Arial" w:hAnsi="Arial" w:cs="Arial"/>
          <w:color w:val="auto"/>
          <w:sz w:val="20"/>
          <w:szCs w:val="21"/>
        </w:rPr>
        <w:t>ing</w:t>
      </w:r>
      <w:r w:rsidRPr="00B71712">
        <w:rPr>
          <w:rFonts w:ascii="Arial" w:hAnsi="Arial" w:cs="Arial"/>
          <w:color w:val="auto"/>
          <w:sz w:val="20"/>
          <w:szCs w:val="21"/>
        </w:rPr>
        <w:t xml:space="preserve"> traffic to your new website.</w:t>
      </w:r>
    </w:p>
    <w:p w14:paraId="613F1183" w14:textId="77777777" w:rsidR="005159FE" w:rsidRPr="00B71712" w:rsidRDefault="005159FE" w:rsidP="005159FE">
      <w:pPr>
        <w:pStyle w:val="SRNonTOC3Header"/>
        <w:numPr>
          <w:ilvl w:val="0"/>
          <w:numId w:val="20"/>
        </w:numPr>
        <w:spacing w:before="120" w:after="120"/>
        <w:ind w:left="378" w:hanging="263"/>
        <w:rPr>
          <w:rFonts w:ascii="Arial" w:hAnsi="Arial" w:cs="Arial"/>
          <w:color w:val="auto"/>
          <w:sz w:val="20"/>
          <w:szCs w:val="21"/>
        </w:rPr>
      </w:pPr>
      <w:r w:rsidRPr="00B71712">
        <w:rPr>
          <w:rFonts w:ascii="Arial" w:hAnsi="Arial" w:cs="Arial"/>
          <w:color w:val="auto"/>
          <w:sz w:val="20"/>
          <w:szCs w:val="21"/>
        </w:rPr>
        <w:t>Social media tools make it easy to post one time with one login, to Twitter, Facebook and LinkedIn.</w:t>
      </w:r>
    </w:p>
    <w:p w14:paraId="4B8FB7CA" w14:textId="77777777" w:rsidR="005159FE" w:rsidRPr="00B71712" w:rsidRDefault="005159FE" w:rsidP="005159FE">
      <w:pPr>
        <w:pStyle w:val="SRNonTOC3Header"/>
        <w:numPr>
          <w:ilvl w:val="0"/>
          <w:numId w:val="20"/>
        </w:numPr>
        <w:spacing w:before="120" w:after="120"/>
        <w:ind w:left="378" w:hanging="263"/>
        <w:rPr>
          <w:rFonts w:ascii="Arial" w:hAnsi="Arial" w:cs="Arial"/>
          <w:color w:val="auto"/>
          <w:sz w:val="20"/>
          <w:szCs w:val="21"/>
        </w:rPr>
      </w:pPr>
      <w:r w:rsidRPr="00B71712">
        <w:rPr>
          <w:rFonts w:ascii="Arial" w:hAnsi="Arial" w:cs="Arial"/>
          <w:color w:val="auto"/>
          <w:sz w:val="20"/>
          <w:szCs w:val="21"/>
        </w:rPr>
        <w:t>Website analytics to measure visitors and what pages are most popular.</w:t>
      </w:r>
    </w:p>
    <w:p w14:paraId="4F65AF15" w14:textId="638A9B1E" w:rsidR="005159FE" w:rsidRDefault="005159FE" w:rsidP="005159FE">
      <w:pPr>
        <w:pStyle w:val="SRNonTOC3Header"/>
        <w:spacing w:before="120" w:after="120"/>
        <w:rPr>
          <w:rFonts w:ascii="Arial" w:hAnsi="Arial" w:cs="Arial"/>
          <w:color w:val="2CADB2" w:themeColor="text2"/>
          <w:sz w:val="20"/>
          <w:szCs w:val="21"/>
        </w:rPr>
      </w:pPr>
      <w:r w:rsidRPr="00B71712">
        <w:rPr>
          <w:rFonts w:ascii="Arial" w:hAnsi="Arial" w:cs="Arial"/>
          <w:color w:val="auto"/>
          <w:sz w:val="20"/>
          <w:szCs w:val="21"/>
        </w:rPr>
        <w:t>Your website should do more than be there for existing business, it should help your business get found by new customers.</w:t>
      </w:r>
    </w:p>
    <w:p w14:paraId="65BFA514" w14:textId="77777777" w:rsidR="005159FE" w:rsidRPr="00B71712" w:rsidRDefault="005159FE" w:rsidP="00A44663">
      <w:pPr>
        <w:pStyle w:val="SRNonTOC3Header"/>
        <w:spacing w:before="120" w:after="120"/>
        <w:rPr>
          <w:rFonts w:ascii="Arial" w:hAnsi="Arial" w:cs="Arial"/>
          <w:color w:val="2CADB2" w:themeColor="text2"/>
          <w:sz w:val="20"/>
          <w:szCs w:val="21"/>
        </w:rPr>
      </w:pPr>
    </w:p>
    <w:p w14:paraId="07C366C3" w14:textId="03FA25D2" w:rsidR="00A44663" w:rsidRPr="00231F5C" w:rsidRDefault="00125CDD" w:rsidP="00231F5C">
      <w:pPr>
        <w:pStyle w:val="SRNonTOC3Header"/>
        <w:spacing w:before="120" w:after="120"/>
        <w:rPr>
          <w:rFonts w:asciiTheme="majorHAnsi" w:hAnsiTheme="majorHAnsi" w:cstheme="majorHAnsi"/>
          <w:sz w:val="20"/>
          <w:szCs w:val="20"/>
        </w:rPr>
      </w:pPr>
      <w:r w:rsidRPr="00231F5C">
        <w:rPr>
          <w:rFonts w:asciiTheme="majorHAnsi" w:eastAsia="Times New Roman" w:hAnsiTheme="majorHAnsi" w:cstheme="majorHAnsi"/>
          <w:b/>
          <w:color w:val="000000"/>
          <w:sz w:val="20"/>
          <w:szCs w:val="20"/>
        </w:rPr>
        <w:t>It’s too expensive</w:t>
      </w:r>
    </w:p>
    <w:p w14:paraId="3E0E5B65" w14:textId="5EBC8479" w:rsidR="00D23D36" w:rsidRDefault="00125CDD" w:rsidP="00956488">
      <w:pPr>
        <w:spacing w:before="240" w:after="120"/>
        <w:rPr>
          <w:rFonts w:asciiTheme="minorHAnsi" w:hAnsiTheme="minorHAnsi" w:cstheme="minorHAnsi"/>
          <w:color w:val="2CADB2" w:themeColor="text2"/>
          <w:szCs w:val="21"/>
        </w:rPr>
      </w:pPr>
      <w:r w:rsidRPr="00B71712">
        <w:rPr>
          <w:rFonts w:asciiTheme="minorHAnsi" w:hAnsiTheme="minorHAnsi" w:cstheme="minorHAnsi"/>
          <w:color w:val="2CADB2" w:themeColor="text2"/>
          <w:szCs w:val="21"/>
        </w:rPr>
        <w:t>How many new customers a month would it take to handle the cost?</w:t>
      </w:r>
    </w:p>
    <w:p w14:paraId="0132EF80" w14:textId="3B6812BB" w:rsidR="00125CDD" w:rsidRDefault="00176EBD" w:rsidP="00956488">
      <w:pPr>
        <w:spacing w:before="240" w:after="120"/>
        <w:rPr>
          <w:rFonts w:asciiTheme="minorHAnsi" w:hAnsiTheme="minorHAnsi" w:cstheme="minorHAnsi"/>
          <w:szCs w:val="21"/>
        </w:rPr>
      </w:pPr>
      <w:r w:rsidRPr="00B71712">
        <w:rPr>
          <w:rFonts w:asciiTheme="minorHAnsi" w:hAnsiTheme="minorHAnsi" w:cstheme="minorHAnsi"/>
          <w:szCs w:val="21"/>
        </w:rPr>
        <w:t>Our Professional plans are much more affordable than hiring a designer or</w:t>
      </w:r>
      <w:r>
        <w:rPr>
          <w:rFonts w:asciiTheme="minorHAnsi" w:hAnsiTheme="minorHAnsi" w:cstheme="minorHAnsi"/>
          <w:szCs w:val="21"/>
        </w:rPr>
        <w:t xml:space="preserve"> </w:t>
      </w:r>
      <w:r w:rsidRPr="00B71712">
        <w:rPr>
          <w:rFonts w:asciiTheme="minorHAnsi" w:hAnsiTheme="minorHAnsi" w:cstheme="minorHAnsi"/>
          <w:szCs w:val="21"/>
        </w:rPr>
        <w:t>boutique agency, which can cost you thousands of dollars up front. We finance</w:t>
      </w:r>
      <w:r>
        <w:rPr>
          <w:rFonts w:asciiTheme="minorHAnsi" w:hAnsiTheme="minorHAnsi" w:cstheme="minorHAnsi"/>
          <w:szCs w:val="21"/>
        </w:rPr>
        <w:t xml:space="preserve"> </w:t>
      </w:r>
      <w:r w:rsidRPr="00176EBD">
        <w:rPr>
          <w:rFonts w:asciiTheme="minorHAnsi" w:hAnsiTheme="minorHAnsi" w:cstheme="minorHAnsi"/>
          <w:szCs w:val="21"/>
        </w:rPr>
        <w:t>the design of your website and have developed a process to keep our costs</w:t>
      </w:r>
      <w:r w:rsidR="00CE68F1">
        <w:rPr>
          <w:rFonts w:asciiTheme="minorHAnsi" w:hAnsiTheme="minorHAnsi" w:cstheme="minorHAnsi"/>
          <w:szCs w:val="21"/>
        </w:rPr>
        <w:t xml:space="preserve"> </w:t>
      </w:r>
      <w:r w:rsidRPr="00176EBD">
        <w:rPr>
          <w:rFonts w:asciiTheme="minorHAnsi" w:hAnsiTheme="minorHAnsi" w:cstheme="minorHAnsi"/>
          <w:szCs w:val="21"/>
        </w:rPr>
        <w:t>low.</w:t>
      </w:r>
    </w:p>
    <w:p w14:paraId="725ED964" w14:textId="01DC477A" w:rsidR="00176EBD" w:rsidRDefault="00176EBD" w:rsidP="00176EBD">
      <w:pPr>
        <w:pStyle w:val="SRBodyContentParaBullets"/>
        <w:numPr>
          <w:ilvl w:val="0"/>
          <w:numId w:val="0"/>
        </w:numPr>
        <w:spacing w:before="120" w:after="120"/>
        <w:rPr>
          <w:rFonts w:asciiTheme="minorHAnsi" w:hAnsiTheme="minorHAnsi" w:cstheme="minorHAnsi"/>
          <w:sz w:val="20"/>
          <w:szCs w:val="21"/>
        </w:rPr>
      </w:pPr>
      <w:r w:rsidRPr="00B71712">
        <w:rPr>
          <w:rFonts w:asciiTheme="minorHAnsi" w:hAnsiTheme="minorHAnsi" w:cstheme="minorHAnsi"/>
          <w:sz w:val="20"/>
          <w:szCs w:val="21"/>
        </w:rPr>
        <w:t>A website is an investment – drive new business and stay competitive.</w:t>
      </w:r>
    </w:p>
    <w:p w14:paraId="7AAECB4A" w14:textId="55AA0F8E" w:rsidR="00176EBD" w:rsidRPr="00B71712" w:rsidRDefault="00176EBD" w:rsidP="00231F5C">
      <w:pPr>
        <w:pStyle w:val="SRBodyContentParaBullets"/>
        <w:numPr>
          <w:ilvl w:val="0"/>
          <w:numId w:val="0"/>
        </w:numPr>
        <w:spacing w:before="120" w:after="120"/>
        <w:rPr>
          <w:rFonts w:asciiTheme="minorHAnsi" w:hAnsiTheme="minorHAnsi" w:cstheme="minorHAnsi"/>
          <w:sz w:val="20"/>
          <w:szCs w:val="21"/>
        </w:rPr>
      </w:pPr>
      <w:r w:rsidRPr="00B71712">
        <w:rPr>
          <w:rFonts w:asciiTheme="minorHAnsi" w:hAnsiTheme="minorHAnsi" w:cstheme="minorHAnsi"/>
          <w:sz w:val="20"/>
          <w:szCs w:val="21"/>
        </w:rPr>
        <w:lastRenderedPageBreak/>
        <w:t>Our plans include more than a website – you’ll get free professional email addresses using your domain; email marketing tools to market and communicate to customers; social media tools, and more.</w:t>
      </w:r>
    </w:p>
    <w:p w14:paraId="3969DF69" w14:textId="40B0ECFA" w:rsidR="00176EBD" w:rsidRDefault="00176EBD" w:rsidP="00956488">
      <w:pPr>
        <w:spacing w:before="240" w:after="120"/>
        <w:rPr>
          <w:rFonts w:asciiTheme="minorHAnsi" w:hAnsiTheme="minorHAnsi" w:cstheme="minorHAnsi"/>
          <w:color w:val="2CADB2" w:themeColor="text2"/>
          <w:szCs w:val="21"/>
        </w:rPr>
      </w:pPr>
      <w:r w:rsidRPr="00B71712">
        <w:rPr>
          <w:rFonts w:asciiTheme="minorHAnsi" w:hAnsiTheme="minorHAnsi" w:cstheme="minorHAnsi"/>
          <w:color w:val="2CADB2" w:themeColor="text2"/>
          <w:szCs w:val="21"/>
        </w:rPr>
        <w:t>How much do you spend on print advertising?</w:t>
      </w:r>
    </w:p>
    <w:p w14:paraId="0FF3CEBE" w14:textId="4F911B29" w:rsidR="00176EBD" w:rsidRPr="00231F5C" w:rsidRDefault="003A604A" w:rsidP="00956488">
      <w:pPr>
        <w:spacing w:before="240" w:after="120"/>
        <w:rPr>
          <w:rFonts w:asciiTheme="minorHAnsi" w:hAnsiTheme="minorHAnsi" w:cstheme="minorHAnsi"/>
          <w:color w:val="2CADB2" w:themeColor="text2"/>
          <w:szCs w:val="21"/>
        </w:rPr>
      </w:pPr>
      <w:r>
        <w:rPr>
          <w:rFonts w:asciiTheme="minorHAnsi" w:hAnsiTheme="minorHAnsi" w:cstheme="minorHAnsi"/>
          <w:szCs w:val="21"/>
        </w:rPr>
        <w:t>C</w:t>
      </w:r>
      <w:r w:rsidR="00176EBD" w:rsidRPr="00B71712">
        <w:rPr>
          <w:rFonts w:asciiTheme="minorHAnsi" w:hAnsiTheme="minorHAnsi" w:cstheme="minorHAnsi"/>
          <w:szCs w:val="21"/>
        </w:rPr>
        <w:t xml:space="preserve">ustomers are turning to the Internet to </w:t>
      </w:r>
      <w:r>
        <w:rPr>
          <w:rFonts w:asciiTheme="minorHAnsi" w:hAnsiTheme="minorHAnsi" w:cstheme="minorHAnsi"/>
          <w:szCs w:val="21"/>
        </w:rPr>
        <w:t>s</w:t>
      </w:r>
      <w:r w:rsidR="00176EBD" w:rsidRPr="00B71712">
        <w:rPr>
          <w:rFonts w:asciiTheme="minorHAnsi" w:hAnsiTheme="minorHAnsi" w:cstheme="minorHAnsi"/>
          <w:szCs w:val="21"/>
        </w:rPr>
        <w:t>earch for businesses – especially local services. To compete, you need to consider how you’re being found.</w:t>
      </w:r>
    </w:p>
    <w:p w14:paraId="4FCCCEE9" w14:textId="3A9D3D85" w:rsidR="00956488" w:rsidRPr="002A0667" w:rsidRDefault="00176EBD" w:rsidP="00956488">
      <w:pPr>
        <w:spacing w:before="240" w:after="120"/>
        <w:rPr>
          <w:rFonts w:eastAsia="Times New Roman"/>
          <w:b/>
          <w:color w:val="000000"/>
        </w:rPr>
      </w:pPr>
      <w:r w:rsidRPr="002A0667">
        <w:rPr>
          <w:rFonts w:eastAsia="Times New Roman"/>
          <w:b/>
          <w:color w:val="000000"/>
        </w:rPr>
        <w:t>I don’t need one right now/right away</w:t>
      </w:r>
    </w:p>
    <w:p w14:paraId="34A917AD" w14:textId="77777777" w:rsidR="00176EBD" w:rsidRPr="00B71712" w:rsidRDefault="00176EBD" w:rsidP="00176EBD">
      <w:pPr>
        <w:pStyle w:val="SRNonTOC3Header"/>
        <w:spacing w:before="120" w:after="120"/>
        <w:rPr>
          <w:rFonts w:asciiTheme="minorHAnsi" w:hAnsiTheme="minorHAnsi" w:cstheme="minorHAnsi"/>
          <w:color w:val="2CADB2" w:themeColor="text2"/>
          <w:sz w:val="20"/>
          <w:szCs w:val="21"/>
        </w:rPr>
      </w:pPr>
      <w:r w:rsidRPr="00B71712">
        <w:rPr>
          <w:rFonts w:asciiTheme="minorHAnsi" w:hAnsiTheme="minorHAnsi" w:cstheme="minorHAnsi"/>
          <w:color w:val="2CADB2" w:themeColor="text2"/>
          <w:sz w:val="20"/>
          <w:szCs w:val="21"/>
        </w:rPr>
        <w:t>Can I check if your domain name is available?</w:t>
      </w:r>
    </w:p>
    <w:p w14:paraId="44EF6010" w14:textId="1034837D" w:rsidR="00956488" w:rsidRPr="00231F5C" w:rsidRDefault="00176EBD" w:rsidP="00231F5C">
      <w:pPr>
        <w:pStyle w:val="SRBodyContentParaBullets"/>
        <w:numPr>
          <w:ilvl w:val="0"/>
          <w:numId w:val="0"/>
        </w:numPr>
        <w:spacing w:before="120" w:after="120"/>
        <w:rPr>
          <w:rFonts w:asciiTheme="minorHAnsi" w:hAnsiTheme="minorHAnsi" w:cstheme="minorHAnsi"/>
          <w:szCs w:val="21"/>
        </w:rPr>
      </w:pPr>
      <w:r w:rsidRPr="00B71712">
        <w:rPr>
          <w:rFonts w:asciiTheme="minorHAnsi" w:hAnsiTheme="minorHAnsi" w:cstheme="minorHAnsi"/>
          <w:sz w:val="20"/>
          <w:szCs w:val="21"/>
        </w:rPr>
        <w:t>The domain of your choice may not be available later.</w:t>
      </w:r>
    </w:p>
    <w:p w14:paraId="7B1FE7A0" w14:textId="05F38FAA" w:rsidR="00176EBD" w:rsidRDefault="00176EBD" w:rsidP="00956488">
      <w:pPr>
        <w:spacing w:before="240" w:after="120"/>
        <w:rPr>
          <w:rFonts w:asciiTheme="minorHAnsi" w:hAnsiTheme="minorHAnsi" w:cstheme="minorHAnsi"/>
          <w:color w:val="2CADB2" w:themeColor="text2"/>
          <w:szCs w:val="21"/>
        </w:rPr>
      </w:pPr>
      <w:r w:rsidRPr="00B71712">
        <w:rPr>
          <w:rFonts w:asciiTheme="minorHAnsi" w:hAnsiTheme="minorHAnsi" w:cstheme="minorHAnsi"/>
          <w:color w:val="2CADB2" w:themeColor="text2"/>
          <w:szCs w:val="21"/>
        </w:rPr>
        <w:t>Have you checked to see if your competitors are online?</w:t>
      </w:r>
    </w:p>
    <w:p w14:paraId="4127C8D6" w14:textId="3F6A12F6" w:rsidR="00176EBD" w:rsidRPr="00B71712" w:rsidRDefault="003B3E93" w:rsidP="00231F5C">
      <w:pPr>
        <w:pStyle w:val="SRBodyContentParaBullets"/>
        <w:numPr>
          <w:ilvl w:val="0"/>
          <w:numId w:val="0"/>
        </w:numPr>
        <w:spacing w:before="120" w:after="120"/>
        <w:rPr>
          <w:rFonts w:asciiTheme="minorHAnsi" w:hAnsiTheme="minorHAnsi" w:cstheme="minorHAnsi"/>
          <w:sz w:val="20"/>
          <w:szCs w:val="21"/>
        </w:rPr>
      </w:pPr>
      <w:r>
        <w:rPr>
          <w:rFonts w:asciiTheme="minorHAnsi" w:hAnsiTheme="minorHAnsi" w:cstheme="minorHAnsi"/>
          <w:sz w:val="20"/>
          <w:szCs w:val="21"/>
        </w:rPr>
        <w:t xml:space="preserve">Over </w:t>
      </w:r>
      <w:r w:rsidR="00176EBD" w:rsidRPr="00B71712">
        <w:rPr>
          <w:rFonts w:asciiTheme="minorHAnsi" w:hAnsiTheme="minorHAnsi" w:cstheme="minorHAnsi"/>
          <w:sz w:val="20"/>
          <w:szCs w:val="21"/>
        </w:rPr>
        <w:t>70% of businesses already have a website.</w:t>
      </w:r>
      <w:r>
        <w:rPr>
          <w:rFonts w:asciiTheme="minorHAnsi" w:hAnsiTheme="minorHAnsi" w:cstheme="minorHAnsi"/>
          <w:sz w:val="20"/>
          <w:szCs w:val="21"/>
        </w:rPr>
        <w:t xml:space="preserve"> (IBIS World, 2023)</w:t>
      </w:r>
    </w:p>
    <w:p w14:paraId="6BDB23C1" w14:textId="606BFFB9" w:rsidR="00176EBD" w:rsidRPr="00231F5C" w:rsidRDefault="00176EBD" w:rsidP="00231F5C">
      <w:pPr>
        <w:pStyle w:val="SRBodyContentParaBullets"/>
        <w:numPr>
          <w:ilvl w:val="0"/>
          <w:numId w:val="0"/>
        </w:numPr>
        <w:spacing w:before="120" w:after="120"/>
        <w:ind w:left="27"/>
        <w:rPr>
          <w:rFonts w:asciiTheme="minorHAnsi" w:hAnsiTheme="minorHAnsi" w:cstheme="minorHAnsi"/>
          <w:szCs w:val="21"/>
        </w:rPr>
      </w:pPr>
      <w:r w:rsidRPr="00B71712">
        <w:rPr>
          <w:rFonts w:asciiTheme="minorHAnsi" w:hAnsiTheme="minorHAnsi" w:cstheme="minorHAnsi"/>
          <w:sz w:val="20"/>
          <w:szCs w:val="21"/>
        </w:rPr>
        <w:t xml:space="preserve">When you’re looking for a local service or new product, where do you look? I know if I want to order a pizza, I Google places in my area. </w:t>
      </w:r>
    </w:p>
    <w:p w14:paraId="491B46E6" w14:textId="742B765C" w:rsidR="00956488" w:rsidRDefault="00956488" w:rsidP="00956488">
      <w:pPr>
        <w:spacing w:before="240" w:after="120"/>
        <w:rPr>
          <w:b/>
        </w:rPr>
      </w:pPr>
      <w:r w:rsidRPr="006A6F32">
        <w:rPr>
          <w:b/>
        </w:rPr>
        <w:t>I don’t have/need a website.</w:t>
      </w:r>
    </w:p>
    <w:p w14:paraId="367BD0C7" w14:textId="11DC8C0F" w:rsidR="00956488" w:rsidRPr="006A6F32" w:rsidRDefault="00956488" w:rsidP="00231F5C">
      <w:pPr>
        <w:spacing w:before="120" w:after="120"/>
        <w:textAlignment w:val="baseline"/>
        <w:rPr>
          <w:rFonts w:eastAsia="Times New Roman"/>
          <w:color w:val="000000"/>
          <w:lang w:eastAsia="en-CA"/>
        </w:rPr>
      </w:pPr>
      <w:r w:rsidRPr="006A6F32">
        <w:rPr>
          <w:rFonts w:eastAsia="Times New Roman"/>
          <w:color w:val="000000"/>
          <w:lang w:eastAsia="en-CA"/>
        </w:rPr>
        <w:t>Customers are searching online for local businesses, at home and on their mobile</w:t>
      </w:r>
      <w:r w:rsidR="00824E24">
        <w:rPr>
          <w:rFonts w:eastAsia="Times New Roman"/>
          <w:color w:val="000000"/>
          <w:lang w:eastAsia="en-CA"/>
        </w:rPr>
        <w:t xml:space="preserve"> devices</w:t>
      </w:r>
      <w:r w:rsidRPr="006A6F32">
        <w:rPr>
          <w:rFonts w:eastAsia="Times New Roman"/>
          <w:color w:val="000000"/>
          <w:lang w:eastAsia="en-CA"/>
        </w:rPr>
        <w:t>. A website will help you reach new customers and grow your sales.</w:t>
      </w:r>
    </w:p>
    <w:p w14:paraId="4705395C" w14:textId="77777777" w:rsidR="00956488" w:rsidRPr="006A6F32" w:rsidRDefault="00314A0D" w:rsidP="00231F5C">
      <w:pPr>
        <w:spacing w:before="120" w:after="120"/>
        <w:textAlignment w:val="baseline"/>
        <w:rPr>
          <w:rFonts w:eastAsia="Times New Roman"/>
          <w:color w:val="000000"/>
          <w:lang w:eastAsia="en-CA"/>
        </w:rPr>
      </w:pPr>
      <w:r>
        <w:rPr>
          <w:rFonts w:eastAsia="Times New Roman"/>
          <w:color w:val="000000"/>
          <w:lang w:eastAsia="en-CA"/>
        </w:rPr>
        <w:t xml:space="preserve">Having a professional, modern, </w:t>
      </w:r>
      <w:r w:rsidR="00956488" w:rsidRPr="006A6F32">
        <w:rPr>
          <w:rFonts w:eastAsia="Times New Roman"/>
          <w:color w:val="000000"/>
          <w:lang w:eastAsia="en-CA"/>
        </w:rPr>
        <w:t>up-to-date website builds your credibility and professionalism. Customers will trust your brand.</w:t>
      </w:r>
    </w:p>
    <w:p w14:paraId="2E765ACF" w14:textId="77777777" w:rsidR="00956488" w:rsidRPr="006A6F32" w:rsidRDefault="00956488" w:rsidP="00231F5C">
      <w:pPr>
        <w:spacing w:before="120" w:after="120"/>
        <w:textAlignment w:val="baseline"/>
        <w:rPr>
          <w:rFonts w:eastAsia="Times New Roman"/>
          <w:color w:val="000000"/>
          <w:lang w:eastAsia="en-CA"/>
        </w:rPr>
      </w:pPr>
      <w:r w:rsidRPr="006A6F32">
        <w:rPr>
          <w:rFonts w:eastAsia="Times New Roman"/>
          <w:color w:val="000000"/>
          <w:lang w:eastAsia="en-CA"/>
        </w:rPr>
        <w:t>A good website will lighten your load – providing company information including your hours, contact information, products and services, and where to find you. Reduce repeat calls on general inquiries about your business.</w:t>
      </w:r>
    </w:p>
    <w:p w14:paraId="0D868F9E" w14:textId="77777777" w:rsidR="00956488" w:rsidRPr="006A6F32" w:rsidRDefault="00956488" w:rsidP="00231F5C">
      <w:pPr>
        <w:spacing w:before="120" w:after="120"/>
        <w:textAlignment w:val="baseline"/>
        <w:rPr>
          <w:rFonts w:eastAsia="Times New Roman"/>
          <w:color w:val="000000"/>
          <w:lang w:eastAsia="en-CA"/>
        </w:rPr>
      </w:pPr>
      <w:r w:rsidRPr="006A6F32">
        <w:rPr>
          <w:rFonts w:eastAsia="Times New Roman"/>
          <w:color w:val="000000"/>
          <w:lang w:eastAsia="en-CA"/>
        </w:rPr>
        <w:t>If you’re not online, your customers could be finding your competition instead.</w:t>
      </w:r>
    </w:p>
    <w:p w14:paraId="7E4060C2" w14:textId="77777777" w:rsidR="000C3286" w:rsidRPr="004267A4" w:rsidRDefault="000C3286" w:rsidP="000C3286">
      <w:pPr>
        <w:textAlignment w:val="baseline"/>
        <w:rPr>
          <w:rFonts w:eastAsia="Times New Roman"/>
          <w:color w:val="000000"/>
          <w:lang w:eastAsia="en-CA"/>
        </w:rPr>
      </w:pPr>
      <w:r w:rsidRPr="004267A4">
        <w:rPr>
          <w:rFonts w:eastAsia="Times New Roman"/>
          <w:b/>
          <w:bCs/>
          <w:color w:val="000000"/>
          <w:lang w:eastAsia="en-CA"/>
        </w:rPr>
        <w:br w:type="page"/>
      </w:r>
    </w:p>
    <w:p w14:paraId="06CCF3CE" w14:textId="77777777" w:rsidR="000C3286" w:rsidRPr="004267A4" w:rsidRDefault="0095551A" w:rsidP="0095551A">
      <w:pPr>
        <w:pStyle w:val="Heading1"/>
      </w:pPr>
      <w:bookmarkStart w:id="12" w:name="_Toc442697000"/>
      <w:r>
        <w:lastRenderedPageBreak/>
        <w:t>Frequently Asked Questions</w:t>
      </w:r>
      <w:bookmarkEnd w:id="12"/>
    </w:p>
    <w:p w14:paraId="7FB1ED17" w14:textId="3CEE7A76" w:rsidR="006D39C7" w:rsidRPr="00657A9E" w:rsidRDefault="006D39C7" w:rsidP="006D39C7">
      <w:pPr>
        <w:rPr>
          <w:b/>
        </w:rPr>
      </w:pPr>
      <w:r w:rsidRPr="00657A9E">
        <w:rPr>
          <w:b/>
        </w:rPr>
        <w:t>What is included in a professional website design package?</w:t>
      </w:r>
    </w:p>
    <w:p w14:paraId="67E18197" w14:textId="13F97854" w:rsidR="006D39C7" w:rsidRPr="00657A9E" w:rsidRDefault="006D39C7" w:rsidP="006D39C7">
      <w:r w:rsidRPr="00657A9E">
        <w:t>Included in your package, you will have access to all the tools you need to manage and market an effective online presence. Most of our plans include a domain, business email and a website</w:t>
      </w:r>
      <w:r w:rsidR="006E491F">
        <w:t xml:space="preserve"> with up to 10 pages </w:t>
      </w:r>
      <w:r w:rsidRPr="00657A9E">
        <w:t>customized to your business and marketed by our team of experts.</w:t>
      </w:r>
    </w:p>
    <w:p w14:paraId="51356FF8" w14:textId="77777777" w:rsidR="006D39C7" w:rsidRPr="00657A9E" w:rsidRDefault="006D39C7" w:rsidP="006D39C7">
      <w:r w:rsidRPr="008949E4">
        <w:t xml:space="preserve">Your subscription will give you access to a Website Consultant, who will liaise with a designer, copywriter and quality assurance team </w:t>
      </w:r>
      <w:r w:rsidRPr="00657A9E">
        <w:t>on the delivery of your website.</w:t>
      </w:r>
    </w:p>
    <w:p w14:paraId="0A156F70" w14:textId="77777777" w:rsidR="006D39C7" w:rsidRPr="00657A9E" w:rsidRDefault="006D39C7" w:rsidP="006D39C7">
      <w:pPr>
        <w:rPr>
          <w:b/>
        </w:rPr>
      </w:pPr>
      <w:r w:rsidRPr="00657A9E">
        <w:rPr>
          <w:b/>
        </w:rPr>
        <w:t>Does the plan include hosting?</w:t>
      </w:r>
    </w:p>
    <w:p w14:paraId="7360D634" w14:textId="77777777" w:rsidR="006D39C7" w:rsidRPr="00657A9E" w:rsidRDefault="006D39C7" w:rsidP="006D39C7">
      <w:r w:rsidRPr="00657A9E">
        <w:t xml:space="preserve">Yes, all professional website design packages include hosting, as well as access to an account management </w:t>
      </w:r>
      <w:r w:rsidR="00377669">
        <w:t>dashboard</w:t>
      </w:r>
      <w:r w:rsidRPr="00657A9E">
        <w:t xml:space="preserve"> to manage your domain, website and additional online marketing tools.</w:t>
      </w:r>
    </w:p>
    <w:p w14:paraId="650683C5" w14:textId="0DCBC4D1" w:rsidR="006D39C7" w:rsidRPr="00657A9E" w:rsidRDefault="006D39C7" w:rsidP="006D39C7">
      <w:r w:rsidRPr="00657A9E">
        <w:t xml:space="preserve">Your package also includes business-class email. You can create and manage email accounts in </w:t>
      </w:r>
      <w:r w:rsidR="00377669">
        <w:t>your dashboard and use Webmail to access your email anywhere</w:t>
      </w:r>
      <w:r w:rsidRPr="00657A9E">
        <w:t>.</w:t>
      </w:r>
    </w:p>
    <w:p w14:paraId="45FA1893" w14:textId="77777777" w:rsidR="006D39C7" w:rsidRPr="00657A9E" w:rsidRDefault="006D39C7" w:rsidP="006D39C7">
      <w:pPr>
        <w:rPr>
          <w:b/>
        </w:rPr>
      </w:pPr>
      <w:r w:rsidRPr="00657A9E">
        <w:rPr>
          <w:b/>
        </w:rPr>
        <w:t>What is the design process?</w:t>
      </w:r>
    </w:p>
    <w:p w14:paraId="268D8A7B" w14:textId="7590D985" w:rsidR="006D39C7" w:rsidRPr="00657A9E" w:rsidRDefault="006D39C7" w:rsidP="006D39C7">
      <w:r w:rsidRPr="00657A9E">
        <w:t xml:space="preserve">After your purchase, you will receive a Welcome email with login credentials to a Project Center </w:t>
      </w:r>
      <w:r w:rsidR="00776585">
        <w:t>so you can</w:t>
      </w:r>
      <w:r w:rsidR="00776585" w:rsidRPr="00657A9E">
        <w:t xml:space="preserve"> </w:t>
      </w:r>
      <w:r w:rsidRPr="00657A9E">
        <w:t>review your website’s design.</w:t>
      </w:r>
    </w:p>
    <w:p w14:paraId="1F066AAD" w14:textId="6AE5D00D" w:rsidR="006D39C7" w:rsidRPr="00657A9E" w:rsidRDefault="006D39C7" w:rsidP="006D39C7">
      <w:r w:rsidRPr="00657A9E">
        <w:t xml:space="preserve">Your design process starts with a creative brief, where you provide your Website Consultant </w:t>
      </w:r>
      <w:r w:rsidR="00776585">
        <w:t xml:space="preserve">with </w:t>
      </w:r>
      <w:r w:rsidRPr="00657A9E">
        <w:t>details about your business and branding, including your logo, colors, font preferences and more. You will also discuss your website requirements and design preferences in your 1-on-1 phone consultation with your Website Consultant. Your Website Consultant will manage the design of your website with a professional designer, copywriter and quality assurance team.</w:t>
      </w:r>
    </w:p>
    <w:p w14:paraId="54372818" w14:textId="77777777" w:rsidR="006D39C7" w:rsidRPr="00657A9E" w:rsidRDefault="006D39C7" w:rsidP="006D39C7">
      <w:r w:rsidRPr="00657A9E">
        <w:t xml:space="preserve">Throughout the process, you will get emails prompting you to log in to the Project Center and review drafts of your website. You will also have the chance to review your finished website before it is published online. </w:t>
      </w:r>
    </w:p>
    <w:p w14:paraId="6309F1DD" w14:textId="77777777" w:rsidR="006D39C7" w:rsidRPr="00657A9E" w:rsidRDefault="006D39C7" w:rsidP="006D39C7">
      <w:pPr>
        <w:rPr>
          <w:b/>
        </w:rPr>
      </w:pPr>
      <w:r w:rsidRPr="00657A9E">
        <w:rPr>
          <w:b/>
        </w:rPr>
        <w:t>How long will it take to build my website?</w:t>
      </w:r>
    </w:p>
    <w:p w14:paraId="0F90A0A0" w14:textId="77777777" w:rsidR="006D39C7" w:rsidRPr="00657A9E" w:rsidRDefault="006D39C7" w:rsidP="006D39C7">
      <w:r w:rsidRPr="00657A9E">
        <w:t>The standard delivery is 30 days. The level of involvement and response from the client will drive how quickly your website can be designed and reviewed. If you fill ou</w:t>
      </w:r>
      <w:r w:rsidR="00824B6D">
        <w:t>t</w:t>
      </w:r>
      <w:r w:rsidRPr="00657A9E">
        <w:t xml:space="preserve"> your creative brief and provide any content or images you would like included in your website as soon as possible, your website could be ready sooner.</w:t>
      </w:r>
    </w:p>
    <w:p w14:paraId="3A6EDED6" w14:textId="77777777" w:rsidR="006D39C7" w:rsidRPr="00657A9E" w:rsidRDefault="006D39C7" w:rsidP="006D39C7">
      <w:pPr>
        <w:rPr>
          <w:b/>
        </w:rPr>
      </w:pPr>
      <w:r w:rsidRPr="00657A9E">
        <w:rPr>
          <w:b/>
        </w:rPr>
        <w:t>How much input will I have into the design of my website?</w:t>
      </w:r>
    </w:p>
    <w:p w14:paraId="4A6780DF" w14:textId="77777777" w:rsidR="006D39C7" w:rsidRPr="008949E4" w:rsidRDefault="006D39C7" w:rsidP="006D39C7">
      <w:r w:rsidRPr="008949E4">
        <w:t>Your design process starts with a</w:t>
      </w:r>
      <w:r w:rsidRPr="00657A9E">
        <w:t xml:space="preserve"> </w:t>
      </w:r>
      <w:r w:rsidRPr="008949E4">
        <w:t>modern,</w:t>
      </w:r>
      <w:r w:rsidRPr="00657A9E">
        <w:t xml:space="preserve"> </w:t>
      </w:r>
      <w:r w:rsidRPr="008949E4">
        <w:t>professionally designed</w:t>
      </w:r>
      <w:r w:rsidRPr="00657A9E">
        <w:t xml:space="preserve"> </w:t>
      </w:r>
      <w:r w:rsidRPr="008949E4">
        <w:t>template selection. You can provide your Website Consultant details about your business and branding, including your logo, colors, font preferences and more through a creative brief. You will also discuss your website requirements and design preferences in your 1-on-1 phone consultation with your Website Consultant.</w:t>
      </w:r>
    </w:p>
    <w:p w14:paraId="7FC7CFA3" w14:textId="77777777" w:rsidR="006D39C7" w:rsidRPr="00657A9E" w:rsidRDefault="006D39C7" w:rsidP="006D39C7">
      <w:r w:rsidRPr="008949E4">
        <w:t>You will also have the chance to review your finished website before it is published online.</w:t>
      </w:r>
    </w:p>
    <w:p w14:paraId="2F759E3F" w14:textId="77777777" w:rsidR="006D39C7" w:rsidRPr="00657A9E" w:rsidRDefault="006D39C7" w:rsidP="006D39C7">
      <w:pPr>
        <w:rPr>
          <w:b/>
        </w:rPr>
      </w:pPr>
      <w:r w:rsidRPr="00657A9E">
        <w:rPr>
          <w:b/>
        </w:rPr>
        <w:t>How many images can I include on my website?</w:t>
      </w:r>
    </w:p>
    <w:p w14:paraId="4E449E71" w14:textId="77777777" w:rsidR="006D39C7" w:rsidRPr="00657A9E" w:rsidRDefault="006D39C7" w:rsidP="006D39C7">
      <w:r w:rsidRPr="00657A9E">
        <w:t>The number of images included depends on your website package.</w:t>
      </w:r>
    </w:p>
    <w:p w14:paraId="397F40CC" w14:textId="77777777" w:rsidR="006D39C7" w:rsidRPr="00657A9E" w:rsidRDefault="006D39C7" w:rsidP="006D39C7">
      <w:pPr>
        <w:rPr>
          <w:b/>
        </w:rPr>
      </w:pPr>
      <w:r w:rsidRPr="00657A9E">
        <w:rPr>
          <w:b/>
        </w:rPr>
        <w:t>How do I provide images and content to be included on my website?</w:t>
      </w:r>
    </w:p>
    <w:p w14:paraId="61E5B397" w14:textId="78B2CA75" w:rsidR="006D39C7" w:rsidRPr="00657A9E" w:rsidRDefault="006D39C7" w:rsidP="006D39C7">
      <w:r w:rsidRPr="00657A9E">
        <w:t>You will have access to a Project Center to manage your website design. Your Project Center is where you can fill out your creative brief and upload any images or content</w:t>
      </w:r>
      <w:r w:rsidR="00996D41">
        <w:t xml:space="preserve"> you want</w:t>
      </w:r>
      <w:r w:rsidRPr="00657A9E">
        <w:t xml:space="preserve"> to include on your website.</w:t>
      </w:r>
    </w:p>
    <w:p w14:paraId="44278DC2" w14:textId="77777777" w:rsidR="006D39C7" w:rsidRPr="00657A9E" w:rsidRDefault="006D39C7" w:rsidP="006D39C7">
      <w:pPr>
        <w:rPr>
          <w:b/>
        </w:rPr>
      </w:pPr>
      <w:r w:rsidRPr="00657A9E">
        <w:rPr>
          <w:b/>
        </w:rPr>
        <w:t>What happens if I want to make changes to my website before it is published?</w:t>
      </w:r>
    </w:p>
    <w:p w14:paraId="3C762684" w14:textId="1F848A90" w:rsidR="006D39C7" w:rsidRPr="00657A9E" w:rsidRDefault="006D39C7" w:rsidP="006D39C7">
      <w:r w:rsidRPr="008949E4">
        <w:t>Previews of your website will be shared in your Project Center</w:t>
      </w:r>
      <w:r w:rsidRPr="00657A9E">
        <w:t xml:space="preserve">, with notifications sent to you via email. You can </w:t>
      </w:r>
      <w:r w:rsidRPr="008949E4">
        <w:t xml:space="preserve">review your website design, provide comments and feedback. </w:t>
      </w:r>
      <w:r w:rsidRPr="00657A9E">
        <w:t xml:space="preserve">  </w:t>
      </w:r>
    </w:p>
    <w:p w14:paraId="1BB06408" w14:textId="77777777" w:rsidR="006D39C7" w:rsidRPr="00657A9E" w:rsidRDefault="006D39C7" w:rsidP="006D39C7">
      <w:pPr>
        <w:rPr>
          <w:b/>
        </w:rPr>
      </w:pPr>
      <w:r w:rsidRPr="00657A9E">
        <w:rPr>
          <w:b/>
        </w:rPr>
        <w:t>Do I have access to my website after it is designed?</w:t>
      </w:r>
    </w:p>
    <w:p w14:paraId="58FA44B9" w14:textId="77777777" w:rsidR="006D39C7" w:rsidRPr="00657A9E" w:rsidRDefault="006D39C7" w:rsidP="006D39C7">
      <w:r w:rsidRPr="00657A9E">
        <w:t xml:space="preserve">Yes, you will have access to your website and services through your account management </w:t>
      </w:r>
      <w:r w:rsidR="00824B6D">
        <w:t>dashboard</w:t>
      </w:r>
      <w:r w:rsidRPr="00657A9E">
        <w:t>. You can make edits and updates to your website at any time using Online Presence Builder.</w:t>
      </w:r>
    </w:p>
    <w:p w14:paraId="142B416E" w14:textId="77777777" w:rsidR="006D39C7" w:rsidRPr="00657A9E" w:rsidRDefault="006D39C7" w:rsidP="006D39C7">
      <w:pPr>
        <w:rPr>
          <w:b/>
        </w:rPr>
      </w:pPr>
      <w:r w:rsidRPr="00657A9E">
        <w:rPr>
          <w:b/>
        </w:rPr>
        <w:t>How can I make changes to my website after it is published?</w:t>
      </w:r>
    </w:p>
    <w:p w14:paraId="5A79D2BB" w14:textId="472E6A95" w:rsidR="006D39C7" w:rsidRPr="00657A9E" w:rsidRDefault="006D39C7" w:rsidP="006D39C7">
      <w:r w:rsidRPr="00657A9E">
        <w:t xml:space="preserve">There are two ways you make updates to your website: you have ongoing monthly maintenance time included in your plan so you can contact </w:t>
      </w:r>
      <w:r w:rsidR="00D17C43">
        <w:t>the maintenance team</w:t>
      </w:r>
      <w:r w:rsidRPr="00657A9E">
        <w:t xml:space="preserve"> to request updates. Alternatively, you </w:t>
      </w:r>
      <w:r w:rsidRPr="00657A9E">
        <w:lastRenderedPageBreak/>
        <w:t>can log in and make edits to your website yourself in Online Presence Builder, accessible through your account management Portal.</w:t>
      </w:r>
    </w:p>
    <w:p w14:paraId="0E962B80" w14:textId="77777777" w:rsidR="006D39C7" w:rsidRPr="00657A9E" w:rsidRDefault="006D39C7" w:rsidP="006D39C7">
      <w:pPr>
        <w:rPr>
          <w:b/>
        </w:rPr>
      </w:pPr>
      <w:r w:rsidRPr="00657A9E">
        <w:rPr>
          <w:b/>
        </w:rPr>
        <w:t xml:space="preserve">Do I own my website? </w:t>
      </w:r>
    </w:p>
    <w:p w14:paraId="320F7FA1" w14:textId="77777777" w:rsidR="006D39C7" w:rsidRPr="00657A9E" w:rsidRDefault="006D39C7" w:rsidP="006D39C7">
      <w:r w:rsidRPr="00657A9E">
        <w:t>While you are subscribed to your plan, you have access to your website, but you do not own the webs</w:t>
      </w:r>
      <w:r>
        <w:t>ite in its entiret</w:t>
      </w:r>
      <w:r w:rsidRPr="00657A9E">
        <w:t xml:space="preserve">y. </w:t>
      </w:r>
    </w:p>
    <w:p w14:paraId="17A00AD3" w14:textId="77777777" w:rsidR="006D39C7" w:rsidRPr="00657A9E" w:rsidRDefault="006D39C7" w:rsidP="006D39C7">
      <w:r w:rsidRPr="00657A9E">
        <w:t>You will retain ownership of any images or content that you provide. Any assets provided by your designer including templates, images and content will remain under our ownership.</w:t>
      </w:r>
    </w:p>
    <w:p w14:paraId="71CBF121" w14:textId="77777777" w:rsidR="006D39C7" w:rsidRPr="00657A9E" w:rsidRDefault="006D39C7" w:rsidP="006D39C7">
      <w:pPr>
        <w:rPr>
          <w:b/>
        </w:rPr>
      </w:pPr>
      <w:r w:rsidRPr="00657A9E">
        <w:rPr>
          <w:b/>
        </w:rPr>
        <w:t>What happens when I cancel my service?</w:t>
      </w:r>
    </w:p>
    <w:p w14:paraId="37EE6CD6" w14:textId="68AECA29" w:rsidR="006D39C7" w:rsidRPr="00657A9E" w:rsidRDefault="006D39C7" w:rsidP="006D39C7">
      <w:r w:rsidRPr="00657A9E">
        <w:t xml:space="preserve">If you opt to cancel your professional website design package, your website will no longer be live or accessible. Your website is designed using </w:t>
      </w:r>
      <w:r w:rsidR="00022D4A" w:rsidRPr="00657A9E">
        <w:t>licensed</w:t>
      </w:r>
      <w:r w:rsidRPr="00657A9E">
        <w:t xml:space="preserve"> images and themes that we own, control and pay licensing for and these assets remain under our ownership.</w:t>
      </w:r>
    </w:p>
    <w:p w14:paraId="50D20C4E" w14:textId="77777777" w:rsidR="006D39C7" w:rsidRPr="00657A9E" w:rsidRDefault="006D39C7" w:rsidP="006D39C7">
      <w:r w:rsidRPr="00657A9E">
        <w:t>You will no longer have access to your account management Portal, email or other included services.</w:t>
      </w:r>
    </w:p>
    <w:p w14:paraId="252EFFE1" w14:textId="77777777" w:rsidR="006D39C7" w:rsidRPr="00657A9E" w:rsidRDefault="006D39C7" w:rsidP="006D39C7">
      <w:r w:rsidRPr="00657A9E">
        <w:t xml:space="preserve">For this reason, we recommend keeping back-up files of any of your owned assets or email. </w:t>
      </w:r>
    </w:p>
    <w:p w14:paraId="04815FB5" w14:textId="4561AC70" w:rsidR="004E4E3D" w:rsidRDefault="006D39C7" w:rsidP="00231F5C">
      <w:pPr>
        <w:rPr>
          <w:color w:val="97999B"/>
          <w:sz w:val="28"/>
          <w:szCs w:val="28"/>
        </w:rPr>
      </w:pPr>
      <w:r w:rsidRPr="00657A9E">
        <w:t>Your contract term is essentially a payment plan for designing your website. Professional website packages include a minimum commitment term. If you cancel before your committed term has expired, there may be early termination fees</w:t>
      </w:r>
      <w:r w:rsidR="00CE2930">
        <w:t>:</w:t>
      </w:r>
      <w:r w:rsidRPr="00657A9E">
        <w:t xml:space="preserve"> </w:t>
      </w:r>
      <w:r w:rsidR="00CE2930">
        <w:t>either</w:t>
      </w:r>
      <w:r w:rsidRPr="00657A9E">
        <w:t xml:space="preserve"> a portion or the full amount of the remaining contract term.</w:t>
      </w:r>
      <w:bookmarkStart w:id="13" w:name="_Appendix:_Hosting_Packages"/>
      <w:bookmarkEnd w:id="13"/>
      <w:bookmarkEnd w:id="1"/>
    </w:p>
    <w:p w14:paraId="72415806" w14:textId="77777777" w:rsidR="004E4E3D" w:rsidRDefault="004E4E3D" w:rsidP="00250F00">
      <w:pPr>
        <w:pStyle w:val="BodyText"/>
        <w:ind w:left="2553" w:firstLine="851"/>
        <w:rPr>
          <w:color w:val="97999B"/>
          <w:sz w:val="28"/>
          <w:szCs w:val="28"/>
        </w:rPr>
      </w:pPr>
    </w:p>
    <w:p w14:paraId="4FDAE400" w14:textId="77777777" w:rsidR="004E4E3D" w:rsidRDefault="004E4E3D" w:rsidP="00250F00">
      <w:pPr>
        <w:pStyle w:val="BodyText"/>
        <w:ind w:left="2553" w:firstLine="851"/>
        <w:rPr>
          <w:color w:val="97999B"/>
          <w:sz w:val="28"/>
          <w:szCs w:val="28"/>
        </w:rPr>
      </w:pPr>
    </w:p>
    <w:p w14:paraId="1B69BDBA" w14:textId="77777777" w:rsidR="00250F00" w:rsidRPr="004267A4" w:rsidRDefault="00250F00" w:rsidP="00250F00">
      <w:pPr>
        <w:pStyle w:val="BodyText"/>
        <w:ind w:left="2553" w:firstLine="851"/>
        <w:rPr>
          <w:color w:val="97999B"/>
          <w:sz w:val="28"/>
          <w:szCs w:val="28"/>
        </w:rPr>
      </w:pPr>
      <w:r w:rsidRPr="004267A4">
        <w:rPr>
          <w:color w:val="97999B"/>
          <w:sz w:val="28"/>
          <w:szCs w:val="28"/>
        </w:rPr>
        <w:t>&lt;&lt; DOCUMENT END &gt;&gt;</w:t>
      </w:r>
    </w:p>
    <w:p w14:paraId="42A0475C" w14:textId="77777777" w:rsidR="00F44F6F" w:rsidRPr="004267A4" w:rsidRDefault="00F44F6F" w:rsidP="00250F00">
      <w:pPr>
        <w:pStyle w:val="BodyText"/>
      </w:pPr>
    </w:p>
    <w:sectPr w:rsidR="00F44F6F" w:rsidRPr="004267A4" w:rsidSect="00F9799E">
      <w:headerReference w:type="default" r:id="rId28"/>
      <w:pgSz w:w="11906" w:h="16838" w:code="9"/>
      <w:pgMar w:top="1134" w:right="1418" w:bottom="1134" w:left="1418" w:header="624" w:footer="6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28939" w14:textId="77777777" w:rsidR="000D032B" w:rsidRDefault="000D032B" w:rsidP="008B0D1D">
      <w:pPr>
        <w:pStyle w:val="TableText"/>
      </w:pPr>
      <w:r>
        <w:separator/>
      </w:r>
    </w:p>
  </w:endnote>
  <w:endnote w:type="continuationSeparator" w:id="0">
    <w:p w14:paraId="7FD11E72" w14:textId="77777777" w:rsidR="000D032B" w:rsidRDefault="000D032B" w:rsidP="008B0D1D">
      <w:pPr>
        <w:pStyle w:val="TableText"/>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nvers">
    <w:altName w:val="Anvers"/>
    <w:panose1 w:val="00000000000000000000"/>
    <w:charset w:val="00"/>
    <w:family w:val="auto"/>
    <w:notTrueType/>
    <w:pitch w:val="default"/>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oper Std Black">
    <w:altName w:val="Cambria"/>
    <w:panose1 w:val="00000000000000000000"/>
    <w:charset w:val="00"/>
    <w:family w:val="roman"/>
    <w:notTrueTyp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C96D09" w14:textId="77777777" w:rsidR="000D032B" w:rsidRDefault="000D032B" w:rsidP="008B0D1D">
      <w:pPr>
        <w:pStyle w:val="TableText"/>
      </w:pPr>
      <w:r>
        <w:separator/>
      </w:r>
    </w:p>
  </w:footnote>
  <w:footnote w:type="continuationSeparator" w:id="0">
    <w:p w14:paraId="26CA3E17" w14:textId="77777777" w:rsidR="000D032B" w:rsidRDefault="000D032B" w:rsidP="008B0D1D">
      <w:pPr>
        <w:pStyle w:val="TableText"/>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Borders>
        <w:bottom w:val="single" w:sz="4" w:space="0" w:color="BFBFBF" w:themeColor="background1" w:themeShade="BF"/>
      </w:tblBorders>
      <w:tblCellMar>
        <w:bottom w:w="85" w:type="dxa"/>
      </w:tblCellMar>
      <w:tblLook w:val="01E0" w:firstRow="1" w:lastRow="1" w:firstColumn="1" w:lastColumn="1" w:noHBand="0" w:noVBand="0"/>
    </w:tblPr>
    <w:tblGrid>
      <w:gridCol w:w="2449"/>
      <w:gridCol w:w="4689"/>
      <w:gridCol w:w="1932"/>
    </w:tblGrid>
    <w:tr w:rsidR="00621D17" w14:paraId="2635109D" w14:textId="77777777" w:rsidTr="00056331">
      <w:trPr>
        <w:cantSplit/>
      </w:trPr>
      <w:tc>
        <w:tcPr>
          <w:tcW w:w="1350" w:type="pct"/>
          <w:shd w:val="clear" w:color="auto" w:fill="auto"/>
        </w:tcPr>
        <w:p w14:paraId="45A885EB" w14:textId="77777777" w:rsidR="00621D17" w:rsidRPr="007D25CA" w:rsidRDefault="00621D17" w:rsidP="003535A6">
          <w:pPr>
            <w:pStyle w:val="Header"/>
            <w:pBdr>
              <w:bottom w:val="none" w:sz="0" w:space="0" w:color="auto"/>
            </w:pBdr>
            <w:rPr>
              <w:sz w:val="20"/>
              <w:szCs w:val="20"/>
            </w:rPr>
          </w:pPr>
          <w:r w:rsidRPr="007D25CA">
            <w:rPr>
              <w:noProof/>
              <w:color w:val="97999B"/>
              <w:sz w:val="20"/>
              <w:szCs w:val="20"/>
            </w:rPr>
            <w:t>Product Overview</w:t>
          </w:r>
        </w:p>
      </w:tc>
      <w:sdt>
        <w:sdtPr>
          <w:rPr>
            <w:color w:val="97999B"/>
            <w:sz w:val="20"/>
            <w:szCs w:val="20"/>
          </w:rPr>
          <w:alias w:val="Title"/>
          <w:tag w:val=""/>
          <w:id w:val="429403079"/>
          <w:dataBinding w:prefixMappings="xmlns:ns0='http://purl.org/dc/elements/1.1/' xmlns:ns1='http://schemas.openxmlformats.org/package/2006/metadata/core-properties' " w:xpath="/ns1:coreProperties[1]/ns0:title[1]" w:storeItemID="{6C3C8BC8-F283-45AE-878A-BAB7291924A1}"/>
          <w:text/>
        </w:sdtPr>
        <w:sdtEndPr/>
        <w:sdtContent>
          <w:tc>
            <w:tcPr>
              <w:tcW w:w="2585" w:type="pct"/>
              <w:shd w:val="clear" w:color="auto" w:fill="auto"/>
            </w:tcPr>
            <w:p w14:paraId="6D265911" w14:textId="77777777" w:rsidR="00621D17" w:rsidRPr="007D25CA" w:rsidRDefault="00DC0F9B" w:rsidP="003535A6">
              <w:pPr>
                <w:pStyle w:val="Header"/>
                <w:pBdr>
                  <w:bottom w:val="none" w:sz="0" w:space="0" w:color="auto"/>
                </w:pBdr>
                <w:jc w:val="center"/>
                <w:rPr>
                  <w:color w:val="97999B"/>
                  <w:sz w:val="20"/>
                  <w:szCs w:val="20"/>
                </w:rPr>
              </w:pPr>
              <w:r w:rsidRPr="007D25CA">
                <w:rPr>
                  <w:color w:val="97999B"/>
                  <w:sz w:val="20"/>
                  <w:szCs w:val="20"/>
                </w:rPr>
                <w:t>Professional Design (Do-it-for-me) Website Plans</w:t>
              </w:r>
            </w:p>
          </w:tc>
        </w:sdtContent>
      </w:sdt>
      <w:sdt>
        <w:sdtPr>
          <w:rPr>
            <w:sz w:val="20"/>
            <w:szCs w:val="20"/>
          </w:rPr>
          <w:alias w:val="Publish Date"/>
          <w:tag w:val=""/>
          <w:id w:val="40093595"/>
          <w:dataBinding w:prefixMappings="xmlns:ns0='http://schemas.microsoft.com/office/2006/coverPageProps' " w:xpath="/ns0:CoverPageProperties[1]/ns0:PublishDate[1]" w:storeItemID="{55AF091B-3C7A-41E3-B477-F2FDAA23CFDA}"/>
          <w:date w:fullDate="2023-04-03T00:00:00Z">
            <w:dateFormat w:val="M/d/yyyy"/>
            <w:lid w:val="en-US"/>
            <w:storeMappedDataAs w:val="dateTime"/>
            <w:calendar w:val="gregorian"/>
          </w:date>
        </w:sdtPr>
        <w:sdtEndPr/>
        <w:sdtContent>
          <w:tc>
            <w:tcPr>
              <w:tcW w:w="1065" w:type="pct"/>
              <w:shd w:val="clear" w:color="auto" w:fill="auto"/>
            </w:tcPr>
            <w:p w14:paraId="7333D310" w14:textId="7956D695" w:rsidR="00621D17" w:rsidRPr="007D25CA" w:rsidRDefault="00170F31" w:rsidP="007B6AD4">
              <w:pPr>
                <w:pStyle w:val="Header"/>
                <w:pBdr>
                  <w:bottom w:val="none" w:sz="0" w:space="0" w:color="auto"/>
                </w:pBdr>
                <w:jc w:val="right"/>
                <w:rPr>
                  <w:sz w:val="20"/>
                  <w:szCs w:val="20"/>
                </w:rPr>
              </w:pPr>
              <w:r w:rsidRPr="007D25CA">
                <w:rPr>
                  <w:sz w:val="20"/>
                  <w:szCs w:val="20"/>
                </w:rPr>
                <w:t>4/3/2023</w:t>
              </w:r>
            </w:p>
          </w:tc>
        </w:sdtContent>
      </w:sdt>
    </w:tr>
  </w:tbl>
  <w:p w14:paraId="5CCB1DFE" w14:textId="77777777" w:rsidR="00621D17" w:rsidRDefault="00621D1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multilevel"/>
    <w:tmpl w:val="00000002"/>
    <w:name w:val="WW8Num1"/>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3"/>
    <w:multiLevelType w:val="multilevel"/>
    <w:tmpl w:val="00000003"/>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4"/>
    <w:multiLevelType w:val="multilevel"/>
    <w:tmpl w:val="00000004"/>
    <w:name w:val="WW8Num3"/>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w:hAnsi="Wingdings"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3" w15:restartNumberingAfterBreak="0">
    <w:nsid w:val="00000005"/>
    <w:multiLevelType w:val="multilevel"/>
    <w:tmpl w:val="00000005"/>
    <w:name w:val="WW8Num4"/>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4" w15:restartNumberingAfterBreak="0">
    <w:nsid w:val="00000006"/>
    <w:multiLevelType w:val="multilevel"/>
    <w:tmpl w:val="00000006"/>
    <w:name w:val="WW8Num5"/>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5" w15:restartNumberingAfterBreak="0">
    <w:nsid w:val="00000007"/>
    <w:multiLevelType w:val="multilevel"/>
    <w:tmpl w:val="00000007"/>
    <w:name w:val="WW8Num6"/>
    <w:lvl w:ilvl="0">
      <w:start w:val="1"/>
      <w:numFmt w:val="bullet"/>
      <w:lvlText w:val=""/>
      <w:lvlJc w:val="left"/>
      <w:pPr>
        <w:tabs>
          <w:tab w:val="num" w:pos="720"/>
        </w:tabs>
        <w:ind w:left="720" w:hanging="360"/>
      </w:pPr>
      <w:rPr>
        <w:rFonts w:ascii="Wingdings" w:hAnsi="Wingdings" w:cs="Lucida Grande"/>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6" w15:restartNumberingAfterBreak="0">
    <w:nsid w:val="0000000E"/>
    <w:multiLevelType w:val="multilevel"/>
    <w:tmpl w:val="0000000E"/>
    <w:name w:val="WW8Num13"/>
    <w:lvl w:ilvl="0">
      <w:start w:val="1"/>
      <w:numFmt w:val="bullet"/>
      <w:lvlText w:val=""/>
      <w:lvlJc w:val="left"/>
      <w:pPr>
        <w:tabs>
          <w:tab w:val="num" w:pos="360"/>
        </w:tabs>
        <w:ind w:left="360" w:hanging="360"/>
      </w:pPr>
      <w:rPr>
        <w:rFonts w:ascii="Symbol" w:hAnsi="Symbol" w:cs="Lucida Grande"/>
        <w:sz w:val="18"/>
        <w:szCs w:val="18"/>
      </w:rPr>
    </w:lvl>
    <w:lvl w:ilvl="1">
      <w:start w:val="1"/>
      <w:numFmt w:val="bullet"/>
      <w:lvlText w:val=""/>
      <w:lvlJc w:val="left"/>
      <w:pPr>
        <w:tabs>
          <w:tab w:val="num" w:pos="720"/>
        </w:tabs>
        <w:ind w:left="720" w:hanging="360"/>
      </w:pPr>
      <w:rPr>
        <w:rFonts w:ascii="Symbol" w:hAnsi="Symbol" w:cs="Lucida Grande"/>
        <w:sz w:val="18"/>
        <w:szCs w:val="18"/>
      </w:rPr>
    </w:lvl>
    <w:lvl w:ilvl="2">
      <w:start w:val="1"/>
      <w:numFmt w:val="bullet"/>
      <w:lvlText w:val=""/>
      <w:lvlJc w:val="left"/>
      <w:pPr>
        <w:tabs>
          <w:tab w:val="num" w:pos="1080"/>
        </w:tabs>
        <w:ind w:left="1080" w:hanging="360"/>
      </w:pPr>
      <w:rPr>
        <w:rFonts w:ascii="Symbol" w:hAnsi="Symbol" w:cs="Lucida Grande"/>
        <w:sz w:val="18"/>
        <w:szCs w:val="18"/>
      </w:rPr>
    </w:lvl>
    <w:lvl w:ilvl="3">
      <w:start w:val="1"/>
      <w:numFmt w:val="bullet"/>
      <w:lvlText w:val=""/>
      <w:lvlJc w:val="left"/>
      <w:pPr>
        <w:tabs>
          <w:tab w:val="num" w:pos="1440"/>
        </w:tabs>
        <w:ind w:left="1440" w:hanging="360"/>
      </w:pPr>
      <w:rPr>
        <w:rFonts w:ascii="Symbol" w:hAnsi="Symbol" w:cs="Lucida Grande"/>
        <w:sz w:val="18"/>
        <w:szCs w:val="18"/>
      </w:rPr>
    </w:lvl>
    <w:lvl w:ilvl="4">
      <w:start w:val="1"/>
      <w:numFmt w:val="bullet"/>
      <w:lvlText w:val=""/>
      <w:lvlJc w:val="left"/>
      <w:pPr>
        <w:tabs>
          <w:tab w:val="num" w:pos="1800"/>
        </w:tabs>
        <w:ind w:left="1800" w:hanging="360"/>
      </w:pPr>
      <w:rPr>
        <w:rFonts w:ascii="Symbol" w:hAnsi="Symbol" w:cs="Lucida Grande"/>
        <w:sz w:val="18"/>
        <w:szCs w:val="18"/>
      </w:rPr>
    </w:lvl>
    <w:lvl w:ilvl="5">
      <w:start w:val="1"/>
      <w:numFmt w:val="bullet"/>
      <w:lvlText w:val=""/>
      <w:lvlJc w:val="left"/>
      <w:pPr>
        <w:tabs>
          <w:tab w:val="num" w:pos="2160"/>
        </w:tabs>
        <w:ind w:left="2160" w:hanging="360"/>
      </w:pPr>
      <w:rPr>
        <w:rFonts w:ascii="Symbol" w:hAnsi="Symbol" w:cs="Lucida Grande"/>
        <w:sz w:val="18"/>
        <w:szCs w:val="18"/>
      </w:rPr>
    </w:lvl>
    <w:lvl w:ilvl="6">
      <w:start w:val="1"/>
      <w:numFmt w:val="bullet"/>
      <w:lvlText w:val=""/>
      <w:lvlJc w:val="left"/>
      <w:pPr>
        <w:tabs>
          <w:tab w:val="num" w:pos="2520"/>
        </w:tabs>
        <w:ind w:left="2520" w:hanging="360"/>
      </w:pPr>
      <w:rPr>
        <w:rFonts w:ascii="Symbol" w:hAnsi="Symbol" w:cs="Lucida Grande"/>
        <w:sz w:val="18"/>
        <w:szCs w:val="18"/>
      </w:rPr>
    </w:lvl>
    <w:lvl w:ilvl="7">
      <w:start w:val="1"/>
      <w:numFmt w:val="bullet"/>
      <w:lvlText w:val=""/>
      <w:lvlJc w:val="left"/>
      <w:pPr>
        <w:tabs>
          <w:tab w:val="num" w:pos="2880"/>
        </w:tabs>
        <w:ind w:left="2880" w:hanging="360"/>
      </w:pPr>
      <w:rPr>
        <w:rFonts w:ascii="Symbol" w:hAnsi="Symbol" w:cs="Lucida Grande"/>
        <w:sz w:val="18"/>
        <w:szCs w:val="18"/>
      </w:rPr>
    </w:lvl>
    <w:lvl w:ilvl="8">
      <w:start w:val="1"/>
      <w:numFmt w:val="bullet"/>
      <w:lvlText w:val=""/>
      <w:lvlJc w:val="left"/>
      <w:pPr>
        <w:tabs>
          <w:tab w:val="num" w:pos="3240"/>
        </w:tabs>
        <w:ind w:left="3240" w:hanging="360"/>
      </w:pPr>
      <w:rPr>
        <w:rFonts w:ascii="Symbol" w:hAnsi="Symbol" w:cs="Lucida Grande"/>
        <w:sz w:val="18"/>
        <w:szCs w:val="18"/>
      </w:rPr>
    </w:lvl>
  </w:abstractNum>
  <w:abstractNum w:abstractNumId="7" w15:restartNumberingAfterBreak="0">
    <w:nsid w:val="00000010"/>
    <w:multiLevelType w:val="multilevel"/>
    <w:tmpl w:val="00000010"/>
    <w:name w:val="WW8Num15"/>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Courier New"/>
      </w:rPr>
    </w:lvl>
    <w:lvl w:ilvl="8">
      <w:start w:val="1"/>
      <w:numFmt w:val="bullet"/>
      <w:lvlText w:val=""/>
      <w:lvlJc w:val="left"/>
      <w:pPr>
        <w:tabs>
          <w:tab w:val="num" w:pos="6480"/>
        </w:tabs>
        <w:ind w:left="6480" w:hanging="360"/>
      </w:pPr>
      <w:rPr>
        <w:rFonts w:ascii="Wingdings" w:hAnsi="Wingdings"/>
      </w:rPr>
    </w:lvl>
  </w:abstractNum>
  <w:abstractNum w:abstractNumId="8" w15:restartNumberingAfterBreak="0">
    <w:nsid w:val="00000012"/>
    <w:multiLevelType w:val="multilevel"/>
    <w:tmpl w:val="00000012"/>
    <w:name w:val="WW8Num22"/>
    <w:lvl w:ilvl="0">
      <w:start w:val="1"/>
      <w:numFmt w:val="bullet"/>
      <w:lvlText w:val=""/>
      <w:lvlJc w:val="left"/>
      <w:pPr>
        <w:tabs>
          <w:tab w:val="num" w:pos="720"/>
        </w:tabs>
        <w:ind w:left="720" w:hanging="360"/>
      </w:pPr>
      <w:rPr>
        <w:rFonts w:ascii="Symbol" w:hAnsi="Symbol"/>
        <w:sz w:val="18"/>
        <w:szCs w:val="18"/>
      </w:rPr>
    </w:lvl>
    <w:lvl w:ilvl="1">
      <w:start w:val="1"/>
      <w:numFmt w:val="bullet"/>
      <w:lvlText w:val=""/>
      <w:lvlJc w:val="left"/>
      <w:pPr>
        <w:tabs>
          <w:tab w:val="num" w:pos="1080"/>
        </w:tabs>
        <w:ind w:left="1080" w:hanging="360"/>
      </w:pPr>
      <w:rPr>
        <w:rFonts w:ascii="Wingdings 2" w:hAnsi="Wingdings 2" w:cs="Lucida Grande"/>
        <w:sz w:val="18"/>
        <w:szCs w:val="18"/>
      </w:rPr>
    </w:lvl>
    <w:lvl w:ilvl="2">
      <w:start w:val="1"/>
      <w:numFmt w:val="bullet"/>
      <w:lvlText w:val="■"/>
      <w:lvlJc w:val="left"/>
      <w:pPr>
        <w:tabs>
          <w:tab w:val="num" w:pos="1440"/>
        </w:tabs>
        <w:ind w:left="1440" w:hanging="360"/>
      </w:pPr>
      <w:rPr>
        <w:rFonts w:ascii="StarSymbol" w:hAnsi="StarSymbol" w:cs="Lucida Grande"/>
        <w:sz w:val="18"/>
        <w:szCs w:val="18"/>
      </w:rPr>
    </w:lvl>
    <w:lvl w:ilvl="3">
      <w:start w:val="1"/>
      <w:numFmt w:val="bullet"/>
      <w:lvlText w:val=""/>
      <w:lvlJc w:val="left"/>
      <w:pPr>
        <w:tabs>
          <w:tab w:val="num" w:pos="1800"/>
        </w:tabs>
        <w:ind w:left="1800" w:hanging="360"/>
      </w:pPr>
      <w:rPr>
        <w:rFonts w:ascii="Wingdings" w:hAnsi="Wingdings" w:cs="Lucida Grande"/>
        <w:sz w:val="18"/>
        <w:szCs w:val="18"/>
      </w:rPr>
    </w:lvl>
    <w:lvl w:ilvl="4">
      <w:start w:val="1"/>
      <w:numFmt w:val="bullet"/>
      <w:lvlText w:val=""/>
      <w:lvlJc w:val="left"/>
      <w:pPr>
        <w:tabs>
          <w:tab w:val="num" w:pos="2160"/>
        </w:tabs>
        <w:ind w:left="2160" w:hanging="360"/>
      </w:pPr>
      <w:rPr>
        <w:rFonts w:ascii="Wingdings 2" w:hAnsi="Wingdings 2" w:cs="Lucida Grande"/>
        <w:sz w:val="18"/>
        <w:szCs w:val="18"/>
      </w:rPr>
    </w:lvl>
    <w:lvl w:ilvl="5">
      <w:start w:val="1"/>
      <w:numFmt w:val="bullet"/>
      <w:lvlText w:val="■"/>
      <w:lvlJc w:val="left"/>
      <w:pPr>
        <w:tabs>
          <w:tab w:val="num" w:pos="2520"/>
        </w:tabs>
        <w:ind w:left="2520" w:hanging="360"/>
      </w:pPr>
      <w:rPr>
        <w:rFonts w:ascii="StarSymbol" w:hAnsi="StarSymbol" w:cs="Lucida Grande"/>
        <w:sz w:val="18"/>
        <w:szCs w:val="18"/>
      </w:rPr>
    </w:lvl>
    <w:lvl w:ilvl="6">
      <w:start w:val="1"/>
      <w:numFmt w:val="bullet"/>
      <w:lvlText w:val=""/>
      <w:lvlJc w:val="left"/>
      <w:pPr>
        <w:tabs>
          <w:tab w:val="num" w:pos="2880"/>
        </w:tabs>
        <w:ind w:left="2880" w:hanging="360"/>
      </w:pPr>
      <w:rPr>
        <w:rFonts w:ascii="Wingdings" w:hAnsi="Wingdings" w:cs="Lucida Grande"/>
        <w:sz w:val="18"/>
        <w:szCs w:val="18"/>
      </w:rPr>
    </w:lvl>
    <w:lvl w:ilvl="7">
      <w:start w:val="1"/>
      <w:numFmt w:val="bullet"/>
      <w:lvlText w:val=""/>
      <w:lvlJc w:val="left"/>
      <w:pPr>
        <w:tabs>
          <w:tab w:val="num" w:pos="3240"/>
        </w:tabs>
        <w:ind w:left="3240" w:hanging="360"/>
      </w:pPr>
      <w:rPr>
        <w:rFonts w:ascii="Wingdings 2" w:hAnsi="Wingdings 2" w:cs="Lucida Grande"/>
        <w:sz w:val="18"/>
        <w:szCs w:val="18"/>
      </w:rPr>
    </w:lvl>
    <w:lvl w:ilvl="8">
      <w:start w:val="1"/>
      <w:numFmt w:val="bullet"/>
      <w:lvlText w:val="■"/>
      <w:lvlJc w:val="left"/>
      <w:pPr>
        <w:tabs>
          <w:tab w:val="num" w:pos="3600"/>
        </w:tabs>
        <w:ind w:left="3600" w:hanging="360"/>
      </w:pPr>
      <w:rPr>
        <w:rFonts w:ascii="StarSymbol" w:hAnsi="StarSymbol" w:cs="Lucida Grande"/>
        <w:sz w:val="18"/>
        <w:szCs w:val="18"/>
      </w:rPr>
    </w:lvl>
  </w:abstractNum>
  <w:abstractNum w:abstractNumId="9" w15:restartNumberingAfterBreak="0">
    <w:nsid w:val="04B95595"/>
    <w:multiLevelType w:val="hybridMultilevel"/>
    <w:tmpl w:val="F4503F0E"/>
    <w:lvl w:ilvl="0" w:tplc="C4184DC8">
      <w:start w:val="1"/>
      <w:numFmt w:val="bullet"/>
      <w:pStyle w:val="BulletedNoteIndented2"/>
      <w:lvlText w:val=""/>
      <w:lvlJc w:val="left"/>
      <w:pPr>
        <w:tabs>
          <w:tab w:val="num" w:pos="3308"/>
        </w:tabs>
        <w:ind w:left="3288" w:hanging="340"/>
      </w:pPr>
      <w:rPr>
        <w:rFonts w:ascii="Wingdings" w:hAnsi="Wingdings" w:hint="default"/>
        <w:color w:val="FF000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0AE8275D"/>
    <w:multiLevelType w:val="hybridMultilevel"/>
    <w:tmpl w:val="3A8EA1C8"/>
    <w:lvl w:ilvl="0" w:tplc="EAC40D78">
      <w:start w:val="1"/>
      <w:numFmt w:val="bullet"/>
      <w:pStyle w:val="Bullet"/>
      <w:lvlText w:val=""/>
      <w:lvlJc w:val="left"/>
      <w:pPr>
        <w:tabs>
          <w:tab w:val="num" w:pos="927"/>
        </w:tabs>
        <w:ind w:left="927" w:hanging="360"/>
      </w:pPr>
      <w:rPr>
        <w:rFonts w:ascii="Symbol" w:hAnsi="Symbol" w:hint="default"/>
        <w:color w:val="FF0000"/>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C596278"/>
    <w:multiLevelType w:val="multilevel"/>
    <w:tmpl w:val="0638E8A0"/>
    <w:lvl w:ilvl="0">
      <w:numFmt w:val="decimal"/>
      <w:lvlText w:val="%1"/>
      <w:lvlJc w:val="left"/>
      <w:pPr>
        <w:tabs>
          <w:tab w:val="num" w:pos="857"/>
        </w:tabs>
        <w:ind w:left="857" w:hanging="851"/>
      </w:pPr>
      <w:rPr>
        <w:rFonts w:hint="default"/>
        <w:b w:val="0"/>
      </w:rPr>
    </w:lvl>
    <w:lvl w:ilvl="1">
      <w:start w:val="1"/>
      <w:numFmt w:val="decimal"/>
      <w:lvlText w:val="%1.%2"/>
      <w:lvlJc w:val="left"/>
      <w:pPr>
        <w:tabs>
          <w:tab w:val="num" w:pos="851"/>
        </w:tabs>
        <w:ind w:left="851" w:hanging="851"/>
      </w:pPr>
      <w:rPr>
        <w:rFonts w:hint="default"/>
        <w:b w:val="0"/>
        <w:color w:val="auto"/>
      </w:rPr>
    </w:lvl>
    <w:lvl w:ilvl="2">
      <w:start w:val="1"/>
      <w:numFmt w:val="decimal"/>
      <w:lvlText w:val="%1.%2.%3"/>
      <w:lvlJc w:val="left"/>
      <w:pPr>
        <w:tabs>
          <w:tab w:val="num" w:pos="1143"/>
        </w:tabs>
        <w:ind w:left="1143" w:hanging="1134"/>
      </w:pPr>
      <w:rPr>
        <w:rFonts w:hint="default"/>
        <w:color w:val="auto"/>
      </w:rPr>
    </w:lvl>
    <w:lvl w:ilvl="3">
      <w:start w:val="1"/>
      <w:numFmt w:val="decimal"/>
      <w:pStyle w:val="Heading4"/>
      <w:lvlText w:val="%1.%2.%3.%4"/>
      <w:lvlJc w:val="left"/>
      <w:pPr>
        <w:tabs>
          <w:tab w:val="num" w:pos="1137"/>
        </w:tabs>
        <w:ind w:left="1137" w:hanging="1134"/>
      </w:pPr>
      <w:rPr>
        <w:rFonts w:hint="default"/>
      </w:rPr>
    </w:lvl>
    <w:lvl w:ilvl="4">
      <w:start w:val="1"/>
      <w:numFmt w:val="decimal"/>
      <w:pStyle w:val="Heading5"/>
      <w:lvlText w:val="%1.%2.%3.%4.%5"/>
      <w:lvlJc w:val="left"/>
      <w:pPr>
        <w:tabs>
          <w:tab w:val="num" w:pos="1146"/>
        </w:tabs>
        <w:ind w:left="1146" w:hanging="1134"/>
      </w:pPr>
      <w:rPr>
        <w:rFonts w:hint="default"/>
      </w:rPr>
    </w:lvl>
    <w:lvl w:ilvl="5">
      <w:start w:val="1"/>
      <w:numFmt w:val="decimal"/>
      <w:pStyle w:val="Heading7"/>
      <w:lvlText w:val="%1.%2.%3.%4.%5.%6"/>
      <w:lvlJc w:val="left"/>
      <w:pPr>
        <w:tabs>
          <w:tab w:val="num" w:pos="1140"/>
        </w:tabs>
        <w:ind w:left="1140" w:hanging="1134"/>
      </w:pPr>
      <w:rPr>
        <w:rFonts w:hint="default"/>
      </w:rPr>
    </w:lvl>
    <w:lvl w:ilvl="6">
      <w:start w:val="1"/>
      <w:numFmt w:val="decimal"/>
      <w:lvlText w:val="%1.%2.%3.%4.%5.%6.%7"/>
      <w:lvlJc w:val="left"/>
      <w:pPr>
        <w:tabs>
          <w:tab w:val="num" w:pos="1302"/>
        </w:tabs>
        <w:ind w:left="1302" w:hanging="1296"/>
      </w:pPr>
      <w:rPr>
        <w:rFonts w:hint="default"/>
      </w:rPr>
    </w:lvl>
    <w:lvl w:ilvl="7">
      <w:start w:val="1"/>
      <w:numFmt w:val="decimal"/>
      <w:lvlText w:val="%1.%2.%3.%4.%5.%6.%7.%8"/>
      <w:lvlJc w:val="left"/>
      <w:pPr>
        <w:tabs>
          <w:tab w:val="num" w:pos="1446"/>
        </w:tabs>
        <w:ind w:left="1446" w:hanging="1440"/>
      </w:pPr>
      <w:rPr>
        <w:rFonts w:hint="default"/>
      </w:rPr>
    </w:lvl>
    <w:lvl w:ilvl="8">
      <w:start w:val="1"/>
      <w:numFmt w:val="decimal"/>
      <w:lvlText w:val="%1.%2.%3.%4.%5.%6.%7.%8.%9"/>
      <w:lvlJc w:val="left"/>
      <w:pPr>
        <w:tabs>
          <w:tab w:val="num" w:pos="1590"/>
        </w:tabs>
        <w:ind w:left="1590" w:hanging="1584"/>
      </w:pPr>
      <w:rPr>
        <w:rFonts w:hint="default"/>
      </w:rPr>
    </w:lvl>
  </w:abstractNum>
  <w:abstractNum w:abstractNumId="12" w15:restartNumberingAfterBreak="0">
    <w:nsid w:val="11B87DA3"/>
    <w:multiLevelType w:val="hybridMultilevel"/>
    <w:tmpl w:val="41AE21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1B263628"/>
    <w:multiLevelType w:val="hybridMultilevel"/>
    <w:tmpl w:val="17B26C80"/>
    <w:lvl w:ilvl="0" w:tplc="2D7E8A10">
      <w:start w:val="1"/>
      <w:numFmt w:val="bullet"/>
      <w:pStyle w:val="TableBulletCondesned"/>
      <w:lvlText w:val=""/>
      <w:lvlJc w:val="left"/>
      <w:pPr>
        <w:tabs>
          <w:tab w:val="num" w:pos="341"/>
        </w:tabs>
        <w:ind w:left="341" w:hanging="284"/>
      </w:pPr>
      <w:rPr>
        <w:rFonts w:ascii="Symbol" w:hAnsi="Symbol" w:hint="default"/>
        <w:color w:val="FF0000"/>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1561709"/>
    <w:multiLevelType w:val="multilevel"/>
    <w:tmpl w:val="F858EDC4"/>
    <w:lvl w:ilvl="0">
      <w:start w:val="1"/>
      <w:numFmt w:val="upperLetter"/>
      <w:lvlText w:val="%1"/>
      <w:lvlJc w:val="left"/>
      <w:pPr>
        <w:tabs>
          <w:tab w:val="num" w:pos="789"/>
        </w:tabs>
        <w:ind w:left="789" w:hanging="432"/>
      </w:pPr>
      <w:rPr>
        <w:rFonts w:hint="default"/>
      </w:rPr>
    </w:lvl>
    <w:lvl w:ilvl="1">
      <w:start w:val="1"/>
      <w:numFmt w:val="decimal"/>
      <w:pStyle w:val="AppendixHeading2"/>
      <w:lvlText w:val="%1.%2"/>
      <w:lvlJc w:val="left"/>
      <w:pPr>
        <w:tabs>
          <w:tab w:val="num" w:pos="851"/>
        </w:tabs>
        <w:ind w:left="851" w:hanging="851"/>
      </w:pPr>
      <w:rPr>
        <w:rFonts w:hint="default"/>
      </w:rPr>
    </w:lvl>
    <w:lvl w:ilvl="2">
      <w:start w:val="1"/>
      <w:numFmt w:val="decimal"/>
      <w:pStyle w:val="AppendixHeading3"/>
      <w:lvlText w:val="%1.%2.%3"/>
      <w:lvlJc w:val="left"/>
      <w:pPr>
        <w:tabs>
          <w:tab w:val="num" w:pos="1077"/>
        </w:tabs>
        <w:ind w:left="1077" w:hanging="1077"/>
      </w:pPr>
      <w:rPr>
        <w:rFonts w:hint="default"/>
      </w:rPr>
    </w:lvl>
    <w:lvl w:ilvl="3">
      <w:start w:val="1"/>
      <w:numFmt w:val="decimal"/>
      <w:lvlText w:val="%1.%2.%3.%4"/>
      <w:lvlJc w:val="left"/>
      <w:pPr>
        <w:tabs>
          <w:tab w:val="num" w:pos="1221"/>
        </w:tabs>
        <w:ind w:left="1221" w:hanging="864"/>
      </w:pPr>
      <w:rPr>
        <w:rFonts w:hint="default"/>
      </w:rPr>
    </w:lvl>
    <w:lvl w:ilvl="4">
      <w:start w:val="1"/>
      <w:numFmt w:val="decimal"/>
      <w:lvlText w:val="%1.%2.%3.%4.%5"/>
      <w:lvlJc w:val="left"/>
      <w:pPr>
        <w:tabs>
          <w:tab w:val="num" w:pos="1365"/>
        </w:tabs>
        <w:ind w:left="1365" w:hanging="1008"/>
      </w:pPr>
      <w:rPr>
        <w:rFonts w:hint="default"/>
      </w:rPr>
    </w:lvl>
    <w:lvl w:ilvl="5">
      <w:start w:val="1"/>
      <w:numFmt w:val="decimal"/>
      <w:lvlText w:val="%1.%2.%3.%4.%5.%6"/>
      <w:lvlJc w:val="left"/>
      <w:pPr>
        <w:tabs>
          <w:tab w:val="num" w:pos="1509"/>
        </w:tabs>
        <w:ind w:left="1509" w:hanging="1152"/>
      </w:pPr>
      <w:rPr>
        <w:rFonts w:hint="default"/>
      </w:rPr>
    </w:lvl>
    <w:lvl w:ilvl="6">
      <w:start w:val="1"/>
      <w:numFmt w:val="decimal"/>
      <w:lvlText w:val="%1.%2.%3.%4.%5.%6.%7"/>
      <w:lvlJc w:val="left"/>
      <w:pPr>
        <w:tabs>
          <w:tab w:val="num" w:pos="1653"/>
        </w:tabs>
        <w:ind w:left="1653" w:hanging="1296"/>
      </w:pPr>
      <w:rPr>
        <w:rFonts w:hint="default"/>
      </w:rPr>
    </w:lvl>
    <w:lvl w:ilvl="7">
      <w:start w:val="1"/>
      <w:numFmt w:val="decimal"/>
      <w:lvlText w:val="%1.%2.%3.%4.%5.%6.%7.%8"/>
      <w:lvlJc w:val="left"/>
      <w:pPr>
        <w:tabs>
          <w:tab w:val="num" w:pos="1797"/>
        </w:tabs>
        <w:ind w:left="1797" w:hanging="1440"/>
      </w:pPr>
      <w:rPr>
        <w:rFonts w:hint="default"/>
      </w:rPr>
    </w:lvl>
    <w:lvl w:ilvl="8">
      <w:start w:val="1"/>
      <w:numFmt w:val="decimal"/>
      <w:lvlText w:val="%1.%2.%3.%4.%5.%6.%7.%8.%9"/>
      <w:lvlJc w:val="left"/>
      <w:pPr>
        <w:tabs>
          <w:tab w:val="num" w:pos="1941"/>
        </w:tabs>
        <w:ind w:left="1941" w:hanging="1584"/>
      </w:pPr>
      <w:rPr>
        <w:rFonts w:hint="default"/>
      </w:rPr>
    </w:lvl>
  </w:abstractNum>
  <w:abstractNum w:abstractNumId="15" w15:restartNumberingAfterBreak="0">
    <w:nsid w:val="239F3CE8"/>
    <w:multiLevelType w:val="multilevel"/>
    <w:tmpl w:val="B672A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DF3163"/>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89503C1"/>
    <w:multiLevelType w:val="hybridMultilevel"/>
    <w:tmpl w:val="53C62462"/>
    <w:lvl w:ilvl="0" w:tplc="10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372664"/>
    <w:multiLevelType w:val="hybridMultilevel"/>
    <w:tmpl w:val="0B3689B8"/>
    <w:lvl w:ilvl="0" w:tplc="4E660504">
      <w:start w:val="1"/>
      <w:numFmt w:val="bullet"/>
      <w:pStyle w:val="Bullet2"/>
      <w:lvlText w:val="-"/>
      <w:lvlJc w:val="left"/>
      <w:pPr>
        <w:tabs>
          <w:tab w:val="num" w:pos="1494"/>
        </w:tabs>
        <w:ind w:left="1494" w:hanging="360"/>
      </w:pPr>
      <w:rPr>
        <w:rFonts w:ascii="Courier New" w:hAnsi="Courier New" w:hint="default"/>
        <w:color w:val="FF0000"/>
      </w:rPr>
    </w:lvl>
    <w:lvl w:ilvl="1" w:tplc="EB92E784" w:tentative="1">
      <w:start w:val="1"/>
      <w:numFmt w:val="bullet"/>
      <w:lvlText w:val="o"/>
      <w:lvlJc w:val="left"/>
      <w:pPr>
        <w:tabs>
          <w:tab w:val="num" w:pos="1440"/>
        </w:tabs>
        <w:ind w:left="1440" w:hanging="360"/>
      </w:pPr>
      <w:rPr>
        <w:rFonts w:ascii="Courier New" w:hAnsi="Courier New" w:hint="default"/>
      </w:rPr>
    </w:lvl>
    <w:lvl w:ilvl="2" w:tplc="69F67E30" w:tentative="1">
      <w:start w:val="1"/>
      <w:numFmt w:val="bullet"/>
      <w:lvlText w:val=""/>
      <w:lvlJc w:val="left"/>
      <w:pPr>
        <w:tabs>
          <w:tab w:val="num" w:pos="2160"/>
        </w:tabs>
        <w:ind w:left="2160" w:hanging="360"/>
      </w:pPr>
      <w:rPr>
        <w:rFonts w:ascii="Wingdings" w:hAnsi="Wingdings" w:hint="default"/>
      </w:rPr>
    </w:lvl>
    <w:lvl w:ilvl="3" w:tplc="839C98BE" w:tentative="1">
      <w:start w:val="1"/>
      <w:numFmt w:val="bullet"/>
      <w:lvlText w:val=""/>
      <w:lvlJc w:val="left"/>
      <w:pPr>
        <w:tabs>
          <w:tab w:val="num" w:pos="2880"/>
        </w:tabs>
        <w:ind w:left="2880" w:hanging="360"/>
      </w:pPr>
      <w:rPr>
        <w:rFonts w:ascii="Symbol" w:hAnsi="Symbol" w:hint="default"/>
      </w:rPr>
    </w:lvl>
    <w:lvl w:ilvl="4" w:tplc="36FE1D04" w:tentative="1">
      <w:start w:val="1"/>
      <w:numFmt w:val="bullet"/>
      <w:lvlText w:val="o"/>
      <w:lvlJc w:val="left"/>
      <w:pPr>
        <w:tabs>
          <w:tab w:val="num" w:pos="3600"/>
        </w:tabs>
        <w:ind w:left="3600" w:hanging="360"/>
      </w:pPr>
      <w:rPr>
        <w:rFonts w:ascii="Courier New" w:hAnsi="Courier New" w:hint="default"/>
      </w:rPr>
    </w:lvl>
    <w:lvl w:ilvl="5" w:tplc="7472975A" w:tentative="1">
      <w:start w:val="1"/>
      <w:numFmt w:val="bullet"/>
      <w:lvlText w:val=""/>
      <w:lvlJc w:val="left"/>
      <w:pPr>
        <w:tabs>
          <w:tab w:val="num" w:pos="4320"/>
        </w:tabs>
        <w:ind w:left="4320" w:hanging="360"/>
      </w:pPr>
      <w:rPr>
        <w:rFonts w:ascii="Wingdings" w:hAnsi="Wingdings" w:hint="default"/>
      </w:rPr>
    </w:lvl>
    <w:lvl w:ilvl="6" w:tplc="03D0BA78" w:tentative="1">
      <w:start w:val="1"/>
      <w:numFmt w:val="bullet"/>
      <w:lvlText w:val=""/>
      <w:lvlJc w:val="left"/>
      <w:pPr>
        <w:tabs>
          <w:tab w:val="num" w:pos="5040"/>
        </w:tabs>
        <w:ind w:left="5040" w:hanging="360"/>
      </w:pPr>
      <w:rPr>
        <w:rFonts w:ascii="Symbol" w:hAnsi="Symbol" w:hint="default"/>
      </w:rPr>
    </w:lvl>
    <w:lvl w:ilvl="7" w:tplc="40263B72" w:tentative="1">
      <w:start w:val="1"/>
      <w:numFmt w:val="bullet"/>
      <w:lvlText w:val="o"/>
      <w:lvlJc w:val="left"/>
      <w:pPr>
        <w:tabs>
          <w:tab w:val="num" w:pos="5760"/>
        </w:tabs>
        <w:ind w:left="5760" w:hanging="360"/>
      </w:pPr>
      <w:rPr>
        <w:rFonts w:ascii="Courier New" w:hAnsi="Courier New" w:hint="default"/>
      </w:rPr>
    </w:lvl>
    <w:lvl w:ilvl="8" w:tplc="D034F39E"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3803EB7"/>
    <w:multiLevelType w:val="hybridMultilevel"/>
    <w:tmpl w:val="69F4412E"/>
    <w:lvl w:ilvl="0" w:tplc="10090001">
      <w:start w:val="1"/>
      <w:numFmt w:val="bullet"/>
      <w:lvlText w:val=""/>
      <w:lvlJc w:val="left"/>
      <w:pPr>
        <w:ind w:left="720" w:hanging="360"/>
      </w:pPr>
      <w:rPr>
        <w:rFonts w:ascii="Symbol" w:hAnsi="Symbol" w:hint="default"/>
      </w:rPr>
    </w:lvl>
    <w:lvl w:ilvl="1" w:tplc="D9843C24">
      <w:start w:val="1"/>
      <w:numFmt w:val="bullet"/>
      <w:lvlText w:val="-"/>
      <w:lvlJc w:val="left"/>
      <w:pPr>
        <w:ind w:left="1440" w:hanging="360"/>
      </w:pPr>
      <w:rPr>
        <w:rFonts w:ascii="Calibri" w:eastAsia="Calibri" w:hAnsi="Calibri" w:cs="Calibri" w:hint="default"/>
        <w:b w:val="0"/>
        <w:i/>
        <w:color w:val="auto"/>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498E07D6"/>
    <w:multiLevelType w:val="hybridMultilevel"/>
    <w:tmpl w:val="719E3596"/>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21" w15:restartNumberingAfterBreak="0">
    <w:nsid w:val="4E5444FC"/>
    <w:multiLevelType w:val="hybridMultilevel"/>
    <w:tmpl w:val="77BA98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0982175"/>
    <w:multiLevelType w:val="hybridMultilevel"/>
    <w:tmpl w:val="686A3824"/>
    <w:lvl w:ilvl="0" w:tplc="08090001">
      <w:start w:val="1"/>
      <w:numFmt w:val="bullet"/>
      <w:pStyle w:val="Bullet2NoSpaceBefore"/>
      <w:lvlText w:val=""/>
      <w:lvlJc w:val="left"/>
      <w:pPr>
        <w:tabs>
          <w:tab w:val="num" w:pos="2268"/>
        </w:tabs>
        <w:ind w:left="2268" w:hanging="1134"/>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32C0BBA"/>
    <w:multiLevelType w:val="multilevel"/>
    <w:tmpl w:val="39527742"/>
    <w:lvl w:ilvl="0">
      <w:start w:val="1"/>
      <w:numFmt w:val="decimal"/>
      <w:lvlText w:val="SR %1"/>
      <w:lvlJc w:val="left"/>
      <w:pPr>
        <w:tabs>
          <w:tab w:val="num" w:pos="720"/>
        </w:tabs>
        <w:ind w:left="360" w:hanging="360"/>
      </w:pPr>
      <w:rPr>
        <w:rFonts w:ascii="Arial" w:hAnsi="Arial" w:hint="default"/>
        <w:b/>
        <w:i w:val="0"/>
        <w:sz w:val="24"/>
      </w:rPr>
    </w:lvl>
    <w:lvl w:ilvl="1">
      <w:start w:val="1"/>
      <w:numFmt w:val="lowerLetter"/>
      <w:pStyle w:val="SRHeadingB"/>
      <w:lvlText w:val="SR (%2)"/>
      <w:lvlJc w:val="left"/>
      <w:pPr>
        <w:tabs>
          <w:tab w:val="num" w:pos="1080"/>
        </w:tabs>
        <w:ind w:left="720" w:hanging="360"/>
      </w:pPr>
      <w:rPr>
        <w:rFonts w:ascii="Arial" w:hAnsi="Arial" w:hint="default"/>
        <w:b w:val="0"/>
        <w:i w:val="0"/>
        <w:sz w:val="20"/>
      </w:rPr>
    </w:lvl>
    <w:lvl w:ilvl="2">
      <w:start w:val="1"/>
      <w:numFmt w:val="lowerRoman"/>
      <w:lvlText w:val="%3)"/>
      <w:lvlJc w:val="left"/>
      <w:pPr>
        <w:tabs>
          <w:tab w:val="num" w:pos="144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54841942"/>
    <w:multiLevelType w:val="multilevel"/>
    <w:tmpl w:val="639AAA3C"/>
    <w:styleLink w:val="ListBullets"/>
    <w:lvl w:ilvl="0">
      <w:start w:val="1"/>
      <w:numFmt w:val="bullet"/>
      <w:lvlText w:val=""/>
      <w:lvlJc w:val="left"/>
      <w:pPr>
        <w:tabs>
          <w:tab w:val="num" w:pos="567"/>
        </w:tabs>
        <w:ind w:left="567" w:hanging="283"/>
      </w:pPr>
      <w:rPr>
        <w:rFonts w:ascii="Symbol" w:hAnsi="Symbol" w:hint="default"/>
        <w:color w:val="auto"/>
        <w:sz w:val="20"/>
      </w:rPr>
    </w:lvl>
    <w:lvl w:ilvl="1">
      <w:start w:val="1"/>
      <w:numFmt w:val="bullet"/>
      <w:lvlText w:val="○"/>
      <w:lvlJc w:val="left"/>
      <w:pPr>
        <w:tabs>
          <w:tab w:val="num" w:pos="851"/>
        </w:tabs>
        <w:ind w:left="851" w:hanging="284"/>
      </w:pPr>
      <w:rPr>
        <w:rFonts w:ascii="Courier New" w:hAnsi="Courier New" w:hint="default"/>
      </w:rPr>
    </w:lvl>
    <w:lvl w:ilvl="2">
      <w:start w:val="1"/>
      <w:numFmt w:val="bullet"/>
      <w:lvlText w:val="■"/>
      <w:lvlJc w:val="left"/>
      <w:pPr>
        <w:tabs>
          <w:tab w:val="num" w:pos="1134"/>
        </w:tabs>
        <w:ind w:left="1134" w:hanging="283"/>
      </w:pPr>
      <w:rPr>
        <w:rFonts w:ascii="Times New Roman" w:hAnsi="Times New Roman" w:cs="Times New Roman" w:hint="default"/>
        <w:sz w:val="16"/>
      </w:rPr>
    </w:lvl>
    <w:lvl w:ilvl="3">
      <w:start w:val="1"/>
      <w:numFmt w:val="bullet"/>
      <w:lvlText w:val="►"/>
      <w:lvlJc w:val="left"/>
      <w:pPr>
        <w:tabs>
          <w:tab w:val="num" w:pos="1418"/>
        </w:tabs>
        <w:ind w:left="1418" w:hanging="284"/>
      </w:pPr>
      <w:rPr>
        <w:rFonts w:ascii="Times New Roman" w:hAnsi="Times New Roman" w:cs="Times New Roman" w:hint="default"/>
      </w:rPr>
    </w:lvl>
    <w:lvl w:ilvl="4">
      <w:start w:val="1"/>
      <w:numFmt w:val="bullet"/>
      <w:lvlText w:val="o"/>
      <w:lvlJc w:val="left"/>
      <w:pPr>
        <w:tabs>
          <w:tab w:val="num" w:pos="1701"/>
        </w:tabs>
        <w:ind w:left="1701" w:hanging="283"/>
      </w:pPr>
      <w:rPr>
        <w:rFonts w:ascii="Courier New" w:hAnsi="Courier New" w:hint="default"/>
      </w:rPr>
    </w:lvl>
    <w:lvl w:ilvl="5">
      <w:start w:val="1"/>
      <w:numFmt w:val="bullet"/>
      <w:lvlText w:val=""/>
      <w:lvlJc w:val="left"/>
      <w:pPr>
        <w:tabs>
          <w:tab w:val="num" w:pos="1985"/>
        </w:tabs>
        <w:ind w:left="1985" w:hanging="284"/>
      </w:pPr>
      <w:rPr>
        <w:rFonts w:ascii="Wingdings" w:hAnsi="Wingdings" w:hint="default"/>
      </w:rPr>
    </w:lvl>
    <w:lvl w:ilvl="6">
      <w:start w:val="1"/>
      <w:numFmt w:val="bullet"/>
      <w:lvlText w:val=""/>
      <w:lvlJc w:val="left"/>
      <w:pPr>
        <w:tabs>
          <w:tab w:val="num" w:pos="2268"/>
        </w:tabs>
        <w:ind w:left="2268" w:hanging="283"/>
      </w:pPr>
      <w:rPr>
        <w:rFonts w:ascii="Symbol" w:hAnsi="Symbol" w:hint="default"/>
      </w:rPr>
    </w:lvl>
    <w:lvl w:ilvl="7">
      <w:start w:val="1"/>
      <w:numFmt w:val="bullet"/>
      <w:lvlText w:val="o"/>
      <w:lvlJc w:val="left"/>
      <w:pPr>
        <w:tabs>
          <w:tab w:val="num" w:pos="2552"/>
        </w:tabs>
        <w:ind w:left="2552" w:hanging="284"/>
      </w:pPr>
      <w:rPr>
        <w:rFonts w:ascii="Courier New" w:hAnsi="Courier New" w:hint="default"/>
      </w:rPr>
    </w:lvl>
    <w:lvl w:ilvl="8">
      <w:start w:val="1"/>
      <w:numFmt w:val="bullet"/>
      <w:lvlText w:val=""/>
      <w:lvlJc w:val="left"/>
      <w:pPr>
        <w:tabs>
          <w:tab w:val="num" w:pos="3119"/>
        </w:tabs>
        <w:ind w:left="3119" w:hanging="284"/>
      </w:pPr>
      <w:rPr>
        <w:rFonts w:ascii="Wingdings" w:hAnsi="Wingdings" w:hint="default"/>
      </w:rPr>
    </w:lvl>
  </w:abstractNum>
  <w:abstractNum w:abstractNumId="25" w15:restartNumberingAfterBreak="0">
    <w:nsid w:val="5DA54779"/>
    <w:multiLevelType w:val="hybridMultilevel"/>
    <w:tmpl w:val="27182F38"/>
    <w:lvl w:ilvl="0" w:tplc="F9C6B472">
      <w:start w:val="1"/>
      <w:numFmt w:val="bullet"/>
      <w:pStyle w:val="SRBodyContentParaBullets"/>
      <w:lvlText w:val=""/>
      <w:lvlJc w:val="left"/>
      <w:pPr>
        <w:ind w:left="1170" w:hanging="360"/>
      </w:pPr>
      <w:rPr>
        <w:rFonts w:ascii="Symbol" w:hAnsi="Symbol" w:hint="default"/>
      </w:rPr>
    </w:lvl>
    <w:lvl w:ilvl="1" w:tplc="10090003">
      <w:start w:val="1"/>
      <w:numFmt w:val="bullet"/>
      <w:lvlText w:val="o"/>
      <w:lvlJc w:val="left"/>
      <w:pPr>
        <w:ind w:left="1890" w:hanging="360"/>
      </w:pPr>
      <w:rPr>
        <w:rFonts w:ascii="Courier New" w:hAnsi="Courier New" w:cs="Courier New" w:hint="default"/>
      </w:rPr>
    </w:lvl>
    <w:lvl w:ilvl="2" w:tplc="10090005" w:tentative="1">
      <w:start w:val="1"/>
      <w:numFmt w:val="bullet"/>
      <w:lvlText w:val=""/>
      <w:lvlJc w:val="left"/>
      <w:pPr>
        <w:ind w:left="2610" w:hanging="360"/>
      </w:pPr>
      <w:rPr>
        <w:rFonts w:ascii="Wingdings" w:hAnsi="Wingdings" w:hint="default"/>
      </w:rPr>
    </w:lvl>
    <w:lvl w:ilvl="3" w:tplc="10090001" w:tentative="1">
      <w:start w:val="1"/>
      <w:numFmt w:val="bullet"/>
      <w:lvlText w:val=""/>
      <w:lvlJc w:val="left"/>
      <w:pPr>
        <w:ind w:left="3330" w:hanging="360"/>
      </w:pPr>
      <w:rPr>
        <w:rFonts w:ascii="Symbol" w:hAnsi="Symbol" w:hint="default"/>
      </w:rPr>
    </w:lvl>
    <w:lvl w:ilvl="4" w:tplc="10090003" w:tentative="1">
      <w:start w:val="1"/>
      <w:numFmt w:val="bullet"/>
      <w:lvlText w:val="o"/>
      <w:lvlJc w:val="left"/>
      <w:pPr>
        <w:ind w:left="4050" w:hanging="360"/>
      </w:pPr>
      <w:rPr>
        <w:rFonts w:ascii="Courier New" w:hAnsi="Courier New" w:cs="Courier New" w:hint="default"/>
      </w:rPr>
    </w:lvl>
    <w:lvl w:ilvl="5" w:tplc="10090005" w:tentative="1">
      <w:start w:val="1"/>
      <w:numFmt w:val="bullet"/>
      <w:lvlText w:val=""/>
      <w:lvlJc w:val="left"/>
      <w:pPr>
        <w:ind w:left="4770" w:hanging="360"/>
      </w:pPr>
      <w:rPr>
        <w:rFonts w:ascii="Wingdings" w:hAnsi="Wingdings" w:hint="default"/>
      </w:rPr>
    </w:lvl>
    <w:lvl w:ilvl="6" w:tplc="10090001" w:tentative="1">
      <w:start w:val="1"/>
      <w:numFmt w:val="bullet"/>
      <w:lvlText w:val=""/>
      <w:lvlJc w:val="left"/>
      <w:pPr>
        <w:ind w:left="5490" w:hanging="360"/>
      </w:pPr>
      <w:rPr>
        <w:rFonts w:ascii="Symbol" w:hAnsi="Symbol" w:hint="default"/>
      </w:rPr>
    </w:lvl>
    <w:lvl w:ilvl="7" w:tplc="10090003" w:tentative="1">
      <w:start w:val="1"/>
      <w:numFmt w:val="bullet"/>
      <w:lvlText w:val="o"/>
      <w:lvlJc w:val="left"/>
      <w:pPr>
        <w:ind w:left="6210" w:hanging="360"/>
      </w:pPr>
      <w:rPr>
        <w:rFonts w:ascii="Courier New" w:hAnsi="Courier New" w:cs="Courier New" w:hint="default"/>
      </w:rPr>
    </w:lvl>
    <w:lvl w:ilvl="8" w:tplc="10090005" w:tentative="1">
      <w:start w:val="1"/>
      <w:numFmt w:val="bullet"/>
      <w:lvlText w:val=""/>
      <w:lvlJc w:val="left"/>
      <w:pPr>
        <w:ind w:left="6930" w:hanging="360"/>
      </w:pPr>
      <w:rPr>
        <w:rFonts w:ascii="Wingdings" w:hAnsi="Wingdings" w:hint="default"/>
      </w:rPr>
    </w:lvl>
  </w:abstractNum>
  <w:abstractNum w:abstractNumId="26" w15:restartNumberingAfterBreak="0">
    <w:nsid w:val="5E676ADA"/>
    <w:multiLevelType w:val="multilevel"/>
    <w:tmpl w:val="ADCC0184"/>
    <w:lvl w:ilvl="0">
      <w:start w:val="1"/>
      <w:numFmt w:val="upperLetter"/>
      <w:pStyle w:val="AppendixHeading1"/>
      <w:lvlText w:val="%1"/>
      <w:lvlJc w:val="left"/>
      <w:pPr>
        <w:tabs>
          <w:tab w:val="num" w:pos="851"/>
        </w:tabs>
        <w:ind w:left="851" w:hanging="851"/>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7" w15:restartNumberingAfterBreak="0">
    <w:nsid w:val="5FA91BCB"/>
    <w:multiLevelType w:val="multilevel"/>
    <w:tmpl w:val="E54E7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8F34ED"/>
    <w:multiLevelType w:val="multilevel"/>
    <w:tmpl w:val="AEFEB328"/>
    <w:styleLink w:val="ListNumbers"/>
    <w:lvl w:ilvl="0">
      <w:start w:val="1"/>
      <w:numFmt w:val="decimal"/>
      <w:lvlText w:val="%1."/>
      <w:lvlJc w:val="left"/>
      <w:pPr>
        <w:tabs>
          <w:tab w:val="num" w:pos="567"/>
        </w:tabs>
        <w:ind w:left="567" w:hanging="283"/>
      </w:pPr>
      <w:rPr>
        <w:rFonts w:hint="default"/>
      </w:rPr>
    </w:lvl>
    <w:lvl w:ilvl="1">
      <w:start w:val="1"/>
      <w:numFmt w:val="lowerLetter"/>
      <w:lvlText w:val="%2."/>
      <w:lvlJc w:val="left"/>
      <w:pPr>
        <w:tabs>
          <w:tab w:val="num" w:pos="851"/>
        </w:tabs>
        <w:ind w:left="851" w:hanging="284"/>
      </w:pPr>
      <w:rPr>
        <w:rFonts w:hint="default"/>
      </w:rPr>
    </w:lvl>
    <w:lvl w:ilvl="2">
      <w:start w:val="1"/>
      <w:numFmt w:val="lowerRoman"/>
      <w:lvlText w:val="%3."/>
      <w:lvlJc w:val="left"/>
      <w:pPr>
        <w:tabs>
          <w:tab w:val="num" w:pos="1134"/>
        </w:tabs>
        <w:ind w:left="1134" w:hanging="283"/>
      </w:pPr>
      <w:rPr>
        <w:rFonts w:hint="default"/>
      </w:rPr>
    </w:lvl>
    <w:lvl w:ilvl="3">
      <w:start w:val="1"/>
      <w:numFmt w:val="decimal"/>
      <w:lvlText w:val="%4."/>
      <w:lvlJc w:val="left"/>
      <w:pPr>
        <w:tabs>
          <w:tab w:val="num" w:pos="1418"/>
        </w:tabs>
        <w:ind w:left="1418" w:hanging="284"/>
      </w:pPr>
      <w:rPr>
        <w:rFonts w:hint="default"/>
      </w:rPr>
    </w:lvl>
    <w:lvl w:ilvl="4">
      <w:start w:val="1"/>
      <w:numFmt w:val="lowerRoman"/>
      <w:lvlText w:val="%5."/>
      <w:lvlJc w:val="left"/>
      <w:pPr>
        <w:tabs>
          <w:tab w:val="num" w:pos="1701"/>
        </w:tabs>
        <w:ind w:left="1701" w:hanging="283"/>
      </w:pPr>
      <w:rPr>
        <w:rFonts w:hint="default"/>
      </w:rPr>
    </w:lvl>
    <w:lvl w:ilvl="5">
      <w:start w:val="1"/>
      <w:numFmt w:val="lowerLetter"/>
      <w:lvlText w:val="%6."/>
      <w:lvlJc w:val="left"/>
      <w:pPr>
        <w:tabs>
          <w:tab w:val="num" w:pos="1985"/>
        </w:tabs>
        <w:ind w:left="1985" w:hanging="284"/>
      </w:pPr>
      <w:rPr>
        <w:rFonts w:hint="default"/>
      </w:rPr>
    </w:lvl>
    <w:lvl w:ilvl="6">
      <w:start w:val="1"/>
      <w:numFmt w:val="decimal"/>
      <w:lvlText w:val="%7."/>
      <w:lvlJc w:val="left"/>
      <w:pPr>
        <w:tabs>
          <w:tab w:val="num" w:pos="2268"/>
        </w:tabs>
        <w:ind w:left="2268" w:hanging="283"/>
      </w:pPr>
      <w:rPr>
        <w:rFonts w:hint="default"/>
      </w:rPr>
    </w:lvl>
    <w:lvl w:ilvl="7">
      <w:start w:val="1"/>
      <w:numFmt w:val="lowerLetter"/>
      <w:lvlText w:val="%8."/>
      <w:lvlJc w:val="left"/>
      <w:pPr>
        <w:tabs>
          <w:tab w:val="num" w:pos="2552"/>
        </w:tabs>
        <w:ind w:left="2552" w:hanging="284"/>
      </w:pPr>
      <w:rPr>
        <w:rFonts w:hint="default"/>
      </w:rPr>
    </w:lvl>
    <w:lvl w:ilvl="8">
      <w:start w:val="1"/>
      <w:numFmt w:val="lowerRoman"/>
      <w:lvlText w:val="%9."/>
      <w:lvlJc w:val="left"/>
      <w:pPr>
        <w:tabs>
          <w:tab w:val="num" w:pos="2835"/>
        </w:tabs>
        <w:ind w:left="2835" w:hanging="283"/>
      </w:pPr>
      <w:rPr>
        <w:rFonts w:hint="default"/>
      </w:rPr>
    </w:lvl>
  </w:abstractNum>
  <w:abstractNum w:abstractNumId="29" w15:restartNumberingAfterBreak="0">
    <w:nsid w:val="708E421E"/>
    <w:multiLevelType w:val="multilevel"/>
    <w:tmpl w:val="A48298A6"/>
    <w:lvl w:ilvl="0">
      <w:start w:val="1"/>
      <w:numFmt w:val="none"/>
      <w:pStyle w:val="Appendix1Continuous"/>
      <w:suff w:val="nothing"/>
      <w:lvlText w:val="%1"/>
      <w:lvlJc w:val="left"/>
      <w:pPr>
        <w:ind w:left="0" w:firstLine="0"/>
      </w:pPr>
      <w:rPr>
        <w:rFonts w:hint="default"/>
      </w:rPr>
    </w:lvl>
    <w:lvl w:ilvl="1">
      <w:start w:val="1"/>
      <w:numFmt w:val="none"/>
      <w:lvlRestart w:val="0"/>
      <w:suff w:val="nothing"/>
      <w:lvlText w:val="%1"/>
      <w:lvlJc w:val="left"/>
      <w:pPr>
        <w:ind w:left="0" w:firstLine="0"/>
      </w:pPr>
      <w:rPr>
        <w:rFonts w:hint="default"/>
      </w:rPr>
    </w:lvl>
    <w:lvl w:ilvl="2">
      <w:start w:val="1"/>
      <w:numFmt w:val="none"/>
      <w:suff w:val="nothing"/>
      <w:lvlText w:val="%1"/>
      <w:lvlJc w:val="left"/>
      <w:pPr>
        <w:ind w:left="0" w:firstLine="0"/>
      </w:pPr>
      <w:rPr>
        <w:rFonts w:hint="default"/>
      </w:rPr>
    </w:lvl>
    <w:lvl w:ilvl="3">
      <w:start w:val="1"/>
      <w:numFmt w:val="none"/>
      <w:suff w:val="nothing"/>
      <w:lvlText w:val="%1"/>
      <w:lvlJc w:val="left"/>
      <w:pPr>
        <w:ind w:left="2268" w:hanging="2268"/>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30" w15:restartNumberingAfterBreak="0">
    <w:nsid w:val="771F34C3"/>
    <w:multiLevelType w:val="multilevel"/>
    <w:tmpl w:val="08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31" w15:restartNumberingAfterBreak="0">
    <w:nsid w:val="7C6A2F33"/>
    <w:multiLevelType w:val="multilevel"/>
    <w:tmpl w:val="04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num w:numId="1" w16cid:durableId="62338389">
    <w:abstractNumId w:val="10"/>
  </w:num>
  <w:num w:numId="2" w16cid:durableId="2092696149">
    <w:abstractNumId w:val="18"/>
  </w:num>
  <w:num w:numId="3" w16cid:durableId="90467998">
    <w:abstractNumId w:val="13"/>
  </w:num>
  <w:num w:numId="4" w16cid:durableId="1280183283">
    <w:abstractNumId w:val="16"/>
  </w:num>
  <w:num w:numId="5" w16cid:durableId="732855194">
    <w:abstractNumId w:val="22"/>
  </w:num>
  <w:num w:numId="6" w16cid:durableId="897127782">
    <w:abstractNumId w:val="9"/>
  </w:num>
  <w:num w:numId="7" w16cid:durableId="197856021">
    <w:abstractNumId w:val="29"/>
  </w:num>
  <w:num w:numId="8" w16cid:durableId="1182356756">
    <w:abstractNumId w:val="24"/>
  </w:num>
  <w:num w:numId="9" w16cid:durableId="934556488">
    <w:abstractNumId w:val="28"/>
  </w:num>
  <w:num w:numId="10" w16cid:durableId="2093310715">
    <w:abstractNumId w:val="23"/>
  </w:num>
  <w:num w:numId="11" w16cid:durableId="1546982574">
    <w:abstractNumId w:val="31"/>
  </w:num>
  <w:num w:numId="12" w16cid:durableId="974063244">
    <w:abstractNumId w:val="30"/>
  </w:num>
  <w:num w:numId="13" w16cid:durableId="2082437749">
    <w:abstractNumId w:val="11"/>
  </w:num>
  <w:num w:numId="14" w16cid:durableId="2025590910">
    <w:abstractNumId w:val="26"/>
  </w:num>
  <w:num w:numId="15" w16cid:durableId="1035892022">
    <w:abstractNumId w:val="14"/>
  </w:num>
  <w:num w:numId="16" w16cid:durableId="824976883">
    <w:abstractNumId w:val="15"/>
  </w:num>
  <w:num w:numId="17" w16cid:durableId="481625387">
    <w:abstractNumId w:val="27"/>
  </w:num>
  <w:num w:numId="18" w16cid:durableId="1435855470">
    <w:abstractNumId w:val="17"/>
  </w:num>
  <w:num w:numId="19" w16cid:durableId="768697611">
    <w:abstractNumId w:val="20"/>
  </w:num>
  <w:num w:numId="20" w16cid:durableId="1590692210">
    <w:abstractNumId w:val="19"/>
  </w:num>
  <w:num w:numId="21" w16cid:durableId="1952200661">
    <w:abstractNumId w:val="25"/>
  </w:num>
  <w:num w:numId="22" w16cid:durableId="192815284">
    <w:abstractNumId w:val="12"/>
  </w:num>
  <w:num w:numId="23" w16cid:durableId="786578877">
    <w:abstractNumId w:val="21"/>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851"/>
  <w:clickAndTypeStyle w:val="BodyText"/>
  <w:defaultTableStyle w:val="Style1"/>
  <w:drawingGridHorizontalSpacing w:val="100"/>
  <w:displayHorizontalDrawingGridEvery w:val="2"/>
  <w:noPunctuationKerning/>
  <w:characterSpacingControl w:val="doNotCompress"/>
  <w:doNotValidateAgainstSchema/>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441"/>
    <w:rsid w:val="00000478"/>
    <w:rsid w:val="00001831"/>
    <w:rsid w:val="00001F8A"/>
    <w:rsid w:val="00002383"/>
    <w:rsid w:val="000029AF"/>
    <w:rsid w:val="00002A26"/>
    <w:rsid w:val="00003176"/>
    <w:rsid w:val="0000351E"/>
    <w:rsid w:val="000039F4"/>
    <w:rsid w:val="000040C8"/>
    <w:rsid w:val="000047BF"/>
    <w:rsid w:val="00004940"/>
    <w:rsid w:val="00004FE8"/>
    <w:rsid w:val="0000533C"/>
    <w:rsid w:val="0000567E"/>
    <w:rsid w:val="00005894"/>
    <w:rsid w:val="0000637C"/>
    <w:rsid w:val="00006699"/>
    <w:rsid w:val="000068C9"/>
    <w:rsid w:val="00006E3E"/>
    <w:rsid w:val="000071CC"/>
    <w:rsid w:val="0000767E"/>
    <w:rsid w:val="00007AC3"/>
    <w:rsid w:val="00010040"/>
    <w:rsid w:val="00010706"/>
    <w:rsid w:val="000107C8"/>
    <w:rsid w:val="00010C4E"/>
    <w:rsid w:val="00010C7E"/>
    <w:rsid w:val="00011859"/>
    <w:rsid w:val="000118A2"/>
    <w:rsid w:val="00011D90"/>
    <w:rsid w:val="00011DFA"/>
    <w:rsid w:val="00011F68"/>
    <w:rsid w:val="000123A4"/>
    <w:rsid w:val="00012506"/>
    <w:rsid w:val="00013144"/>
    <w:rsid w:val="000132D7"/>
    <w:rsid w:val="00013363"/>
    <w:rsid w:val="00013E5A"/>
    <w:rsid w:val="00013FE5"/>
    <w:rsid w:val="000155D3"/>
    <w:rsid w:val="000155EB"/>
    <w:rsid w:val="00015B13"/>
    <w:rsid w:val="00015FFE"/>
    <w:rsid w:val="0001610D"/>
    <w:rsid w:val="00016CA2"/>
    <w:rsid w:val="00017886"/>
    <w:rsid w:val="000202BF"/>
    <w:rsid w:val="00020462"/>
    <w:rsid w:val="00020864"/>
    <w:rsid w:val="000213E3"/>
    <w:rsid w:val="00021AE2"/>
    <w:rsid w:val="00021CB6"/>
    <w:rsid w:val="0002204A"/>
    <w:rsid w:val="00022829"/>
    <w:rsid w:val="00022D4A"/>
    <w:rsid w:val="00022DDB"/>
    <w:rsid w:val="00023834"/>
    <w:rsid w:val="00023B56"/>
    <w:rsid w:val="00023B68"/>
    <w:rsid w:val="00023C95"/>
    <w:rsid w:val="0002421E"/>
    <w:rsid w:val="00025257"/>
    <w:rsid w:val="000253A6"/>
    <w:rsid w:val="00025A57"/>
    <w:rsid w:val="000262E0"/>
    <w:rsid w:val="00026714"/>
    <w:rsid w:val="000268AA"/>
    <w:rsid w:val="00026BC1"/>
    <w:rsid w:val="0002739A"/>
    <w:rsid w:val="000274DE"/>
    <w:rsid w:val="0002779D"/>
    <w:rsid w:val="000318DB"/>
    <w:rsid w:val="000323B5"/>
    <w:rsid w:val="00032622"/>
    <w:rsid w:val="00032C58"/>
    <w:rsid w:val="00034752"/>
    <w:rsid w:val="0003498A"/>
    <w:rsid w:val="00035137"/>
    <w:rsid w:val="00035234"/>
    <w:rsid w:val="00035526"/>
    <w:rsid w:val="00035CE8"/>
    <w:rsid w:val="00035E60"/>
    <w:rsid w:val="000369D1"/>
    <w:rsid w:val="00037656"/>
    <w:rsid w:val="0003788E"/>
    <w:rsid w:val="00037F52"/>
    <w:rsid w:val="000405B6"/>
    <w:rsid w:val="000405C0"/>
    <w:rsid w:val="000409AA"/>
    <w:rsid w:val="000409E7"/>
    <w:rsid w:val="00041A18"/>
    <w:rsid w:val="000435E5"/>
    <w:rsid w:val="000438AF"/>
    <w:rsid w:val="00044193"/>
    <w:rsid w:val="000442DF"/>
    <w:rsid w:val="00044341"/>
    <w:rsid w:val="00044475"/>
    <w:rsid w:val="00044801"/>
    <w:rsid w:val="00044DE0"/>
    <w:rsid w:val="00044DEE"/>
    <w:rsid w:val="000458E5"/>
    <w:rsid w:val="00045F89"/>
    <w:rsid w:val="00046A01"/>
    <w:rsid w:val="0004708D"/>
    <w:rsid w:val="000470E3"/>
    <w:rsid w:val="00050966"/>
    <w:rsid w:val="00051383"/>
    <w:rsid w:val="00051479"/>
    <w:rsid w:val="000514A0"/>
    <w:rsid w:val="000518F9"/>
    <w:rsid w:val="00051AFE"/>
    <w:rsid w:val="0005213D"/>
    <w:rsid w:val="0005278A"/>
    <w:rsid w:val="00052DD1"/>
    <w:rsid w:val="00052F4E"/>
    <w:rsid w:val="0005311F"/>
    <w:rsid w:val="00053424"/>
    <w:rsid w:val="00053CF6"/>
    <w:rsid w:val="00054036"/>
    <w:rsid w:val="00054201"/>
    <w:rsid w:val="000545FA"/>
    <w:rsid w:val="0005486B"/>
    <w:rsid w:val="00054CA3"/>
    <w:rsid w:val="0005505A"/>
    <w:rsid w:val="0005553E"/>
    <w:rsid w:val="00055C07"/>
    <w:rsid w:val="000562E6"/>
    <w:rsid w:val="00056331"/>
    <w:rsid w:val="00056832"/>
    <w:rsid w:val="00056CD3"/>
    <w:rsid w:val="000573C5"/>
    <w:rsid w:val="0005743A"/>
    <w:rsid w:val="0006039B"/>
    <w:rsid w:val="00060F84"/>
    <w:rsid w:val="00061017"/>
    <w:rsid w:val="00061113"/>
    <w:rsid w:val="00062A8C"/>
    <w:rsid w:val="0006342F"/>
    <w:rsid w:val="00063ABF"/>
    <w:rsid w:val="00065004"/>
    <w:rsid w:val="000659EA"/>
    <w:rsid w:val="00065A70"/>
    <w:rsid w:val="00065ABA"/>
    <w:rsid w:val="00065AF8"/>
    <w:rsid w:val="00065DE3"/>
    <w:rsid w:val="00066847"/>
    <w:rsid w:val="000668A9"/>
    <w:rsid w:val="00066B88"/>
    <w:rsid w:val="00066F26"/>
    <w:rsid w:val="000677CE"/>
    <w:rsid w:val="00070341"/>
    <w:rsid w:val="000708F5"/>
    <w:rsid w:val="00071620"/>
    <w:rsid w:val="00071966"/>
    <w:rsid w:val="00071B55"/>
    <w:rsid w:val="00071C64"/>
    <w:rsid w:val="00071D36"/>
    <w:rsid w:val="000721BF"/>
    <w:rsid w:val="00073091"/>
    <w:rsid w:val="0007334B"/>
    <w:rsid w:val="000733CA"/>
    <w:rsid w:val="00074448"/>
    <w:rsid w:val="000748A5"/>
    <w:rsid w:val="000754B8"/>
    <w:rsid w:val="000756E5"/>
    <w:rsid w:val="00075E3E"/>
    <w:rsid w:val="00076F03"/>
    <w:rsid w:val="0007704D"/>
    <w:rsid w:val="0007787F"/>
    <w:rsid w:val="0007788C"/>
    <w:rsid w:val="0008041B"/>
    <w:rsid w:val="00081927"/>
    <w:rsid w:val="000819C7"/>
    <w:rsid w:val="00081B57"/>
    <w:rsid w:val="00081BF8"/>
    <w:rsid w:val="00081C4A"/>
    <w:rsid w:val="00082483"/>
    <w:rsid w:val="00082C17"/>
    <w:rsid w:val="00082FEC"/>
    <w:rsid w:val="000832E4"/>
    <w:rsid w:val="00083F0E"/>
    <w:rsid w:val="00084A16"/>
    <w:rsid w:val="000853EF"/>
    <w:rsid w:val="0008609B"/>
    <w:rsid w:val="00086BFA"/>
    <w:rsid w:val="00086CD4"/>
    <w:rsid w:val="00087616"/>
    <w:rsid w:val="00087917"/>
    <w:rsid w:val="00090407"/>
    <w:rsid w:val="0009065B"/>
    <w:rsid w:val="000917F1"/>
    <w:rsid w:val="000919A5"/>
    <w:rsid w:val="00091AD2"/>
    <w:rsid w:val="00091C9B"/>
    <w:rsid w:val="00091D4B"/>
    <w:rsid w:val="0009243D"/>
    <w:rsid w:val="00092531"/>
    <w:rsid w:val="0009280B"/>
    <w:rsid w:val="000935A1"/>
    <w:rsid w:val="000937C2"/>
    <w:rsid w:val="00093D57"/>
    <w:rsid w:val="000943D7"/>
    <w:rsid w:val="000947A2"/>
    <w:rsid w:val="0009483E"/>
    <w:rsid w:val="00094D44"/>
    <w:rsid w:val="00094FB7"/>
    <w:rsid w:val="00095325"/>
    <w:rsid w:val="00095C87"/>
    <w:rsid w:val="00095F1E"/>
    <w:rsid w:val="000967D1"/>
    <w:rsid w:val="000970EE"/>
    <w:rsid w:val="00097864"/>
    <w:rsid w:val="00097928"/>
    <w:rsid w:val="000A0498"/>
    <w:rsid w:val="000A0766"/>
    <w:rsid w:val="000A137A"/>
    <w:rsid w:val="000A242C"/>
    <w:rsid w:val="000A263F"/>
    <w:rsid w:val="000A276F"/>
    <w:rsid w:val="000A2CB2"/>
    <w:rsid w:val="000A2E4A"/>
    <w:rsid w:val="000A3209"/>
    <w:rsid w:val="000A32FD"/>
    <w:rsid w:val="000A3CC5"/>
    <w:rsid w:val="000A4240"/>
    <w:rsid w:val="000A43E4"/>
    <w:rsid w:val="000A4AA8"/>
    <w:rsid w:val="000A4B39"/>
    <w:rsid w:val="000A4B75"/>
    <w:rsid w:val="000A5151"/>
    <w:rsid w:val="000A51CC"/>
    <w:rsid w:val="000A592D"/>
    <w:rsid w:val="000A5D6F"/>
    <w:rsid w:val="000A5FF9"/>
    <w:rsid w:val="000A6484"/>
    <w:rsid w:val="000A689B"/>
    <w:rsid w:val="000B0F7C"/>
    <w:rsid w:val="000B1494"/>
    <w:rsid w:val="000B1A5D"/>
    <w:rsid w:val="000B20F3"/>
    <w:rsid w:val="000B2174"/>
    <w:rsid w:val="000B27A3"/>
    <w:rsid w:val="000B2F9F"/>
    <w:rsid w:val="000B2FF0"/>
    <w:rsid w:val="000B386F"/>
    <w:rsid w:val="000B3AAB"/>
    <w:rsid w:val="000B3C92"/>
    <w:rsid w:val="000B41E2"/>
    <w:rsid w:val="000B4801"/>
    <w:rsid w:val="000B4B57"/>
    <w:rsid w:val="000B5571"/>
    <w:rsid w:val="000B59D1"/>
    <w:rsid w:val="000B5DE0"/>
    <w:rsid w:val="000B678B"/>
    <w:rsid w:val="000B6E9F"/>
    <w:rsid w:val="000B710A"/>
    <w:rsid w:val="000B7799"/>
    <w:rsid w:val="000B7896"/>
    <w:rsid w:val="000C0490"/>
    <w:rsid w:val="000C0E3E"/>
    <w:rsid w:val="000C1495"/>
    <w:rsid w:val="000C1758"/>
    <w:rsid w:val="000C2130"/>
    <w:rsid w:val="000C215C"/>
    <w:rsid w:val="000C2C1B"/>
    <w:rsid w:val="000C3286"/>
    <w:rsid w:val="000C3620"/>
    <w:rsid w:val="000C3C76"/>
    <w:rsid w:val="000C45C5"/>
    <w:rsid w:val="000C4ADC"/>
    <w:rsid w:val="000C5266"/>
    <w:rsid w:val="000C54F8"/>
    <w:rsid w:val="000C586C"/>
    <w:rsid w:val="000C5C59"/>
    <w:rsid w:val="000C64B5"/>
    <w:rsid w:val="000C68F3"/>
    <w:rsid w:val="000C6C3E"/>
    <w:rsid w:val="000C71A6"/>
    <w:rsid w:val="000C7AD6"/>
    <w:rsid w:val="000C7D8B"/>
    <w:rsid w:val="000D032B"/>
    <w:rsid w:val="000D03B8"/>
    <w:rsid w:val="000D0825"/>
    <w:rsid w:val="000D0EA0"/>
    <w:rsid w:val="000D0F22"/>
    <w:rsid w:val="000D10D1"/>
    <w:rsid w:val="000D10F8"/>
    <w:rsid w:val="000D132D"/>
    <w:rsid w:val="000D133B"/>
    <w:rsid w:val="000D2036"/>
    <w:rsid w:val="000D2DC2"/>
    <w:rsid w:val="000D3033"/>
    <w:rsid w:val="000D3522"/>
    <w:rsid w:val="000D3AD1"/>
    <w:rsid w:val="000D4011"/>
    <w:rsid w:val="000D45FE"/>
    <w:rsid w:val="000D4A54"/>
    <w:rsid w:val="000D4C68"/>
    <w:rsid w:val="000D4DC6"/>
    <w:rsid w:val="000D5675"/>
    <w:rsid w:val="000D5964"/>
    <w:rsid w:val="000D5C50"/>
    <w:rsid w:val="000D68B4"/>
    <w:rsid w:val="000D70C4"/>
    <w:rsid w:val="000D7A97"/>
    <w:rsid w:val="000D7F6F"/>
    <w:rsid w:val="000E0121"/>
    <w:rsid w:val="000E0198"/>
    <w:rsid w:val="000E07FA"/>
    <w:rsid w:val="000E0E62"/>
    <w:rsid w:val="000E1CF3"/>
    <w:rsid w:val="000E1D93"/>
    <w:rsid w:val="000E23FF"/>
    <w:rsid w:val="000E2461"/>
    <w:rsid w:val="000E30CD"/>
    <w:rsid w:val="000E4D74"/>
    <w:rsid w:val="000E4DA2"/>
    <w:rsid w:val="000E5A50"/>
    <w:rsid w:val="000E5C01"/>
    <w:rsid w:val="000E5D02"/>
    <w:rsid w:val="000E5E96"/>
    <w:rsid w:val="000E6625"/>
    <w:rsid w:val="000E6C88"/>
    <w:rsid w:val="000E7062"/>
    <w:rsid w:val="000E7177"/>
    <w:rsid w:val="000E793E"/>
    <w:rsid w:val="000E7C06"/>
    <w:rsid w:val="000F03CE"/>
    <w:rsid w:val="000F049E"/>
    <w:rsid w:val="000F067C"/>
    <w:rsid w:val="000F0BF2"/>
    <w:rsid w:val="000F0CC6"/>
    <w:rsid w:val="000F0D76"/>
    <w:rsid w:val="000F1120"/>
    <w:rsid w:val="000F1150"/>
    <w:rsid w:val="000F1A5A"/>
    <w:rsid w:val="000F1AA4"/>
    <w:rsid w:val="000F1AE9"/>
    <w:rsid w:val="000F1CE1"/>
    <w:rsid w:val="000F2D9D"/>
    <w:rsid w:val="000F3017"/>
    <w:rsid w:val="000F3892"/>
    <w:rsid w:val="000F3BEE"/>
    <w:rsid w:val="000F4009"/>
    <w:rsid w:val="000F461A"/>
    <w:rsid w:val="000F47CD"/>
    <w:rsid w:val="000F4B36"/>
    <w:rsid w:val="000F5CED"/>
    <w:rsid w:val="000F6021"/>
    <w:rsid w:val="000F66CD"/>
    <w:rsid w:val="000F6B17"/>
    <w:rsid w:val="000F6D08"/>
    <w:rsid w:val="000F7024"/>
    <w:rsid w:val="000F78E1"/>
    <w:rsid w:val="00100022"/>
    <w:rsid w:val="0010004D"/>
    <w:rsid w:val="001016EF"/>
    <w:rsid w:val="0010187A"/>
    <w:rsid w:val="00102142"/>
    <w:rsid w:val="001021AA"/>
    <w:rsid w:val="001021D6"/>
    <w:rsid w:val="00102B0A"/>
    <w:rsid w:val="00102CF6"/>
    <w:rsid w:val="001035CF"/>
    <w:rsid w:val="00104702"/>
    <w:rsid w:val="0010479F"/>
    <w:rsid w:val="00105358"/>
    <w:rsid w:val="001065DA"/>
    <w:rsid w:val="00106C9A"/>
    <w:rsid w:val="0010736F"/>
    <w:rsid w:val="00107DD0"/>
    <w:rsid w:val="0011020F"/>
    <w:rsid w:val="00110A12"/>
    <w:rsid w:val="00111300"/>
    <w:rsid w:val="0011196E"/>
    <w:rsid w:val="00111E91"/>
    <w:rsid w:val="00112031"/>
    <w:rsid w:val="0011263C"/>
    <w:rsid w:val="0011265A"/>
    <w:rsid w:val="00112C52"/>
    <w:rsid w:val="00112E45"/>
    <w:rsid w:val="00113DC1"/>
    <w:rsid w:val="00114102"/>
    <w:rsid w:val="00114547"/>
    <w:rsid w:val="00114AA3"/>
    <w:rsid w:val="00114E3F"/>
    <w:rsid w:val="00115212"/>
    <w:rsid w:val="00115AA4"/>
    <w:rsid w:val="0011717D"/>
    <w:rsid w:val="001173A9"/>
    <w:rsid w:val="001174EB"/>
    <w:rsid w:val="0011751C"/>
    <w:rsid w:val="00117BB6"/>
    <w:rsid w:val="00117F83"/>
    <w:rsid w:val="00120086"/>
    <w:rsid w:val="001206D9"/>
    <w:rsid w:val="001206F6"/>
    <w:rsid w:val="001206FD"/>
    <w:rsid w:val="001207AA"/>
    <w:rsid w:val="00121411"/>
    <w:rsid w:val="00121416"/>
    <w:rsid w:val="00121751"/>
    <w:rsid w:val="00121D29"/>
    <w:rsid w:val="00121DF9"/>
    <w:rsid w:val="00122D5E"/>
    <w:rsid w:val="00122F4F"/>
    <w:rsid w:val="001235E2"/>
    <w:rsid w:val="00123DD1"/>
    <w:rsid w:val="0012454A"/>
    <w:rsid w:val="00124651"/>
    <w:rsid w:val="00124659"/>
    <w:rsid w:val="00124B57"/>
    <w:rsid w:val="00124B84"/>
    <w:rsid w:val="001250E4"/>
    <w:rsid w:val="00125341"/>
    <w:rsid w:val="001254BF"/>
    <w:rsid w:val="001254E6"/>
    <w:rsid w:val="0012580F"/>
    <w:rsid w:val="00125CDD"/>
    <w:rsid w:val="001262E5"/>
    <w:rsid w:val="00126309"/>
    <w:rsid w:val="0012649D"/>
    <w:rsid w:val="0012661F"/>
    <w:rsid w:val="00126D65"/>
    <w:rsid w:val="00127ADE"/>
    <w:rsid w:val="0013034E"/>
    <w:rsid w:val="00130742"/>
    <w:rsid w:val="0013086F"/>
    <w:rsid w:val="0013298C"/>
    <w:rsid w:val="00132F00"/>
    <w:rsid w:val="00133120"/>
    <w:rsid w:val="00133C91"/>
    <w:rsid w:val="00133E4E"/>
    <w:rsid w:val="001341C4"/>
    <w:rsid w:val="00134544"/>
    <w:rsid w:val="00135133"/>
    <w:rsid w:val="00135694"/>
    <w:rsid w:val="00135934"/>
    <w:rsid w:val="00136119"/>
    <w:rsid w:val="00136219"/>
    <w:rsid w:val="001368B4"/>
    <w:rsid w:val="00137823"/>
    <w:rsid w:val="00137890"/>
    <w:rsid w:val="00137EE8"/>
    <w:rsid w:val="001410FA"/>
    <w:rsid w:val="00141312"/>
    <w:rsid w:val="001414AC"/>
    <w:rsid w:val="0014162D"/>
    <w:rsid w:val="001418AD"/>
    <w:rsid w:val="00141B61"/>
    <w:rsid w:val="00141DF6"/>
    <w:rsid w:val="00142370"/>
    <w:rsid w:val="001423FF"/>
    <w:rsid w:val="00142DAB"/>
    <w:rsid w:val="00143180"/>
    <w:rsid w:val="00143CAB"/>
    <w:rsid w:val="00143FB6"/>
    <w:rsid w:val="00144168"/>
    <w:rsid w:val="00144355"/>
    <w:rsid w:val="001445EE"/>
    <w:rsid w:val="00144A71"/>
    <w:rsid w:val="00145B86"/>
    <w:rsid w:val="00145BA6"/>
    <w:rsid w:val="00145C63"/>
    <w:rsid w:val="00146286"/>
    <w:rsid w:val="00146484"/>
    <w:rsid w:val="001469A2"/>
    <w:rsid w:val="00146E02"/>
    <w:rsid w:val="001472C3"/>
    <w:rsid w:val="00147AB2"/>
    <w:rsid w:val="00147F6D"/>
    <w:rsid w:val="00147F8E"/>
    <w:rsid w:val="001505E8"/>
    <w:rsid w:val="0015079C"/>
    <w:rsid w:val="0015079D"/>
    <w:rsid w:val="00150D9E"/>
    <w:rsid w:val="00150DED"/>
    <w:rsid w:val="0015212E"/>
    <w:rsid w:val="00152245"/>
    <w:rsid w:val="00153DAD"/>
    <w:rsid w:val="00154184"/>
    <w:rsid w:val="00154F25"/>
    <w:rsid w:val="001551CD"/>
    <w:rsid w:val="0015598E"/>
    <w:rsid w:val="00155BCE"/>
    <w:rsid w:val="00155E6A"/>
    <w:rsid w:val="00156B99"/>
    <w:rsid w:val="00156C0C"/>
    <w:rsid w:val="00156DD1"/>
    <w:rsid w:val="001577F5"/>
    <w:rsid w:val="00157A34"/>
    <w:rsid w:val="00160EA2"/>
    <w:rsid w:val="001611C1"/>
    <w:rsid w:val="0016186F"/>
    <w:rsid w:val="00161C40"/>
    <w:rsid w:val="00162B03"/>
    <w:rsid w:val="00162F28"/>
    <w:rsid w:val="00163180"/>
    <w:rsid w:val="0016320B"/>
    <w:rsid w:val="00163254"/>
    <w:rsid w:val="00163360"/>
    <w:rsid w:val="0016375C"/>
    <w:rsid w:val="00163EDD"/>
    <w:rsid w:val="001641B8"/>
    <w:rsid w:val="001645E8"/>
    <w:rsid w:val="00164B9E"/>
    <w:rsid w:val="00164E3D"/>
    <w:rsid w:val="00165492"/>
    <w:rsid w:val="00166A6E"/>
    <w:rsid w:val="00166BA7"/>
    <w:rsid w:val="001670B5"/>
    <w:rsid w:val="00167609"/>
    <w:rsid w:val="00167BC4"/>
    <w:rsid w:val="00167BDC"/>
    <w:rsid w:val="00170009"/>
    <w:rsid w:val="0017019C"/>
    <w:rsid w:val="0017096A"/>
    <w:rsid w:val="00170A45"/>
    <w:rsid w:val="00170F31"/>
    <w:rsid w:val="001717D9"/>
    <w:rsid w:val="001719A9"/>
    <w:rsid w:val="00172A9A"/>
    <w:rsid w:val="00172E35"/>
    <w:rsid w:val="00172F1C"/>
    <w:rsid w:val="00174663"/>
    <w:rsid w:val="001746F9"/>
    <w:rsid w:val="00174B6A"/>
    <w:rsid w:val="00174F1D"/>
    <w:rsid w:val="00174F4B"/>
    <w:rsid w:val="001750F6"/>
    <w:rsid w:val="0017562E"/>
    <w:rsid w:val="00175A4C"/>
    <w:rsid w:val="00176258"/>
    <w:rsid w:val="0017653C"/>
    <w:rsid w:val="00176A42"/>
    <w:rsid w:val="00176B54"/>
    <w:rsid w:val="00176EBD"/>
    <w:rsid w:val="001776F1"/>
    <w:rsid w:val="001801EE"/>
    <w:rsid w:val="00180983"/>
    <w:rsid w:val="001809CD"/>
    <w:rsid w:val="001809CE"/>
    <w:rsid w:val="00180CFF"/>
    <w:rsid w:val="00181FA9"/>
    <w:rsid w:val="00182DF3"/>
    <w:rsid w:val="00183164"/>
    <w:rsid w:val="00183529"/>
    <w:rsid w:val="00183A6B"/>
    <w:rsid w:val="001844EC"/>
    <w:rsid w:val="00184548"/>
    <w:rsid w:val="00184CB8"/>
    <w:rsid w:val="00185448"/>
    <w:rsid w:val="00185BB7"/>
    <w:rsid w:val="00185C8D"/>
    <w:rsid w:val="00185D21"/>
    <w:rsid w:val="00185D5F"/>
    <w:rsid w:val="001862FA"/>
    <w:rsid w:val="0018672E"/>
    <w:rsid w:val="00186F97"/>
    <w:rsid w:val="00187CE1"/>
    <w:rsid w:val="001900D4"/>
    <w:rsid w:val="001901C5"/>
    <w:rsid w:val="001903B9"/>
    <w:rsid w:val="001903BC"/>
    <w:rsid w:val="00190408"/>
    <w:rsid w:val="00190841"/>
    <w:rsid w:val="00190EDB"/>
    <w:rsid w:val="0019126C"/>
    <w:rsid w:val="001915A5"/>
    <w:rsid w:val="001915F0"/>
    <w:rsid w:val="0019208B"/>
    <w:rsid w:val="001923E6"/>
    <w:rsid w:val="00192415"/>
    <w:rsid w:val="001935EE"/>
    <w:rsid w:val="001942A9"/>
    <w:rsid w:val="00194475"/>
    <w:rsid w:val="00194B2F"/>
    <w:rsid w:val="00194CA6"/>
    <w:rsid w:val="00195346"/>
    <w:rsid w:val="001959D8"/>
    <w:rsid w:val="00195FCC"/>
    <w:rsid w:val="0019603C"/>
    <w:rsid w:val="0019610F"/>
    <w:rsid w:val="00196157"/>
    <w:rsid w:val="00196351"/>
    <w:rsid w:val="00196485"/>
    <w:rsid w:val="001965E4"/>
    <w:rsid w:val="001968F1"/>
    <w:rsid w:val="00196A7A"/>
    <w:rsid w:val="00197302"/>
    <w:rsid w:val="001A1213"/>
    <w:rsid w:val="001A1C01"/>
    <w:rsid w:val="001A2A44"/>
    <w:rsid w:val="001A2B29"/>
    <w:rsid w:val="001A2EB8"/>
    <w:rsid w:val="001A30F8"/>
    <w:rsid w:val="001A31E8"/>
    <w:rsid w:val="001A46EF"/>
    <w:rsid w:val="001A49DE"/>
    <w:rsid w:val="001A4FAD"/>
    <w:rsid w:val="001A4FBC"/>
    <w:rsid w:val="001A4FEC"/>
    <w:rsid w:val="001A56AB"/>
    <w:rsid w:val="001A6126"/>
    <w:rsid w:val="001A646F"/>
    <w:rsid w:val="001A6913"/>
    <w:rsid w:val="001A6F26"/>
    <w:rsid w:val="001A6F63"/>
    <w:rsid w:val="001B03C1"/>
    <w:rsid w:val="001B07C8"/>
    <w:rsid w:val="001B0A67"/>
    <w:rsid w:val="001B1391"/>
    <w:rsid w:val="001B2740"/>
    <w:rsid w:val="001B2E39"/>
    <w:rsid w:val="001B3CA6"/>
    <w:rsid w:val="001B4318"/>
    <w:rsid w:val="001B4351"/>
    <w:rsid w:val="001B4889"/>
    <w:rsid w:val="001B4B72"/>
    <w:rsid w:val="001B4CA6"/>
    <w:rsid w:val="001B5473"/>
    <w:rsid w:val="001B573A"/>
    <w:rsid w:val="001B57C4"/>
    <w:rsid w:val="001B5B2B"/>
    <w:rsid w:val="001B693E"/>
    <w:rsid w:val="001B6D61"/>
    <w:rsid w:val="001B6FC5"/>
    <w:rsid w:val="001B7126"/>
    <w:rsid w:val="001B72B8"/>
    <w:rsid w:val="001B77C3"/>
    <w:rsid w:val="001B79F0"/>
    <w:rsid w:val="001B7E5A"/>
    <w:rsid w:val="001C075B"/>
    <w:rsid w:val="001C0807"/>
    <w:rsid w:val="001C0A62"/>
    <w:rsid w:val="001C0B9A"/>
    <w:rsid w:val="001C1457"/>
    <w:rsid w:val="001C16FD"/>
    <w:rsid w:val="001C19AD"/>
    <w:rsid w:val="001C1B8A"/>
    <w:rsid w:val="001C1CFB"/>
    <w:rsid w:val="001C2520"/>
    <w:rsid w:val="001C2C17"/>
    <w:rsid w:val="001C3007"/>
    <w:rsid w:val="001C466F"/>
    <w:rsid w:val="001C4C8A"/>
    <w:rsid w:val="001C58BC"/>
    <w:rsid w:val="001C5DA6"/>
    <w:rsid w:val="001C6036"/>
    <w:rsid w:val="001C68DB"/>
    <w:rsid w:val="001C6BD5"/>
    <w:rsid w:val="001C6D61"/>
    <w:rsid w:val="001C6DCD"/>
    <w:rsid w:val="001C6F4A"/>
    <w:rsid w:val="001C7017"/>
    <w:rsid w:val="001C7765"/>
    <w:rsid w:val="001D0136"/>
    <w:rsid w:val="001D0414"/>
    <w:rsid w:val="001D0BB7"/>
    <w:rsid w:val="001D151E"/>
    <w:rsid w:val="001D19CD"/>
    <w:rsid w:val="001D1C3D"/>
    <w:rsid w:val="001D24FA"/>
    <w:rsid w:val="001D284D"/>
    <w:rsid w:val="001D2D8C"/>
    <w:rsid w:val="001D2E8F"/>
    <w:rsid w:val="001D30EE"/>
    <w:rsid w:val="001D3291"/>
    <w:rsid w:val="001D34F4"/>
    <w:rsid w:val="001D39FE"/>
    <w:rsid w:val="001D3C41"/>
    <w:rsid w:val="001D3D6F"/>
    <w:rsid w:val="001D439C"/>
    <w:rsid w:val="001D4531"/>
    <w:rsid w:val="001D4BF1"/>
    <w:rsid w:val="001D5569"/>
    <w:rsid w:val="001D5927"/>
    <w:rsid w:val="001D630B"/>
    <w:rsid w:val="001D712D"/>
    <w:rsid w:val="001D7B18"/>
    <w:rsid w:val="001D7CA9"/>
    <w:rsid w:val="001E011F"/>
    <w:rsid w:val="001E0636"/>
    <w:rsid w:val="001E06C2"/>
    <w:rsid w:val="001E0927"/>
    <w:rsid w:val="001E12E0"/>
    <w:rsid w:val="001E148C"/>
    <w:rsid w:val="001E16FA"/>
    <w:rsid w:val="001E1B81"/>
    <w:rsid w:val="001E1BAA"/>
    <w:rsid w:val="001E1E95"/>
    <w:rsid w:val="001E1EC5"/>
    <w:rsid w:val="001E20F9"/>
    <w:rsid w:val="001E22A8"/>
    <w:rsid w:val="001E2872"/>
    <w:rsid w:val="001E32DE"/>
    <w:rsid w:val="001E34A6"/>
    <w:rsid w:val="001E3878"/>
    <w:rsid w:val="001E3DFA"/>
    <w:rsid w:val="001E3E3D"/>
    <w:rsid w:val="001E4A37"/>
    <w:rsid w:val="001E4F76"/>
    <w:rsid w:val="001E552A"/>
    <w:rsid w:val="001E58D7"/>
    <w:rsid w:val="001E5BF0"/>
    <w:rsid w:val="001E5E1B"/>
    <w:rsid w:val="001E6002"/>
    <w:rsid w:val="001E6366"/>
    <w:rsid w:val="001E7692"/>
    <w:rsid w:val="001E769F"/>
    <w:rsid w:val="001E771A"/>
    <w:rsid w:val="001E7890"/>
    <w:rsid w:val="001F0039"/>
    <w:rsid w:val="001F05A9"/>
    <w:rsid w:val="001F0832"/>
    <w:rsid w:val="001F0C83"/>
    <w:rsid w:val="001F0EAF"/>
    <w:rsid w:val="001F1176"/>
    <w:rsid w:val="001F127B"/>
    <w:rsid w:val="001F1534"/>
    <w:rsid w:val="001F215A"/>
    <w:rsid w:val="001F2D40"/>
    <w:rsid w:val="001F31CC"/>
    <w:rsid w:val="001F347D"/>
    <w:rsid w:val="001F3D1D"/>
    <w:rsid w:val="001F44B9"/>
    <w:rsid w:val="001F4709"/>
    <w:rsid w:val="001F4772"/>
    <w:rsid w:val="001F4D87"/>
    <w:rsid w:val="001F4EE5"/>
    <w:rsid w:val="001F52DE"/>
    <w:rsid w:val="001F52E8"/>
    <w:rsid w:val="001F53E0"/>
    <w:rsid w:val="001F548D"/>
    <w:rsid w:val="001F54DD"/>
    <w:rsid w:val="001F5A03"/>
    <w:rsid w:val="001F611E"/>
    <w:rsid w:val="001F6BDF"/>
    <w:rsid w:val="001F6D7F"/>
    <w:rsid w:val="001F6FA3"/>
    <w:rsid w:val="001F7684"/>
    <w:rsid w:val="001F7A64"/>
    <w:rsid w:val="002006CD"/>
    <w:rsid w:val="00200D3A"/>
    <w:rsid w:val="00200EF2"/>
    <w:rsid w:val="00200FC9"/>
    <w:rsid w:val="00201731"/>
    <w:rsid w:val="00201B8C"/>
    <w:rsid w:val="00202069"/>
    <w:rsid w:val="0020281C"/>
    <w:rsid w:val="00202992"/>
    <w:rsid w:val="00203155"/>
    <w:rsid w:val="00203D2C"/>
    <w:rsid w:val="00203EBC"/>
    <w:rsid w:val="00204C89"/>
    <w:rsid w:val="00205BC9"/>
    <w:rsid w:val="002061A7"/>
    <w:rsid w:val="002066F4"/>
    <w:rsid w:val="002073A5"/>
    <w:rsid w:val="00207438"/>
    <w:rsid w:val="002075E5"/>
    <w:rsid w:val="002119AA"/>
    <w:rsid w:val="002125AA"/>
    <w:rsid w:val="00212C48"/>
    <w:rsid w:val="00213252"/>
    <w:rsid w:val="00214190"/>
    <w:rsid w:val="00214DD1"/>
    <w:rsid w:val="00214FE3"/>
    <w:rsid w:val="0021550A"/>
    <w:rsid w:val="00216231"/>
    <w:rsid w:val="002165B4"/>
    <w:rsid w:val="002166C4"/>
    <w:rsid w:val="00216B91"/>
    <w:rsid w:val="00217974"/>
    <w:rsid w:val="00217C32"/>
    <w:rsid w:val="00217CB6"/>
    <w:rsid w:val="00220BC3"/>
    <w:rsid w:val="00220CAE"/>
    <w:rsid w:val="002214AE"/>
    <w:rsid w:val="00222680"/>
    <w:rsid w:val="002229EF"/>
    <w:rsid w:val="00222BED"/>
    <w:rsid w:val="00222C25"/>
    <w:rsid w:val="0022304F"/>
    <w:rsid w:val="002230CC"/>
    <w:rsid w:val="00223FED"/>
    <w:rsid w:val="002249C9"/>
    <w:rsid w:val="00224A1A"/>
    <w:rsid w:val="00224ECC"/>
    <w:rsid w:val="002250F5"/>
    <w:rsid w:val="00225596"/>
    <w:rsid w:val="002255E3"/>
    <w:rsid w:val="00226502"/>
    <w:rsid w:val="0022658D"/>
    <w:rsid w:val="00227ABE"/>
    <w:rsid w:val="00227F01"/>
    <w:rsid w:val="00230025"/>
    <w:rsid w:val="00230468"/>
    <w:rsid w:val="00230712"/>
    <w:rsid w:val="0023088A"/>
    <w:rsid w:val="002309D2"/>
    <w:rsid w:val="0023105A"/>
    <w:rsid w:val="00231208"/>
    <w:rsid w:val="00231591"/>
    <w:rsid w:val="00231F5C"/>
    <w:rsid w:val="00232159"/>
    <w:rsid w:val="002324EC"/>
    <w:rsid w:val="002332B7"/>
    <w:rsid w:val="00233A87"/>
    <w:rsid w:val="00233AB3"/>
    <w:rsid w:val="0023533F"/>
    <w:rsid w:val="00235650"/>
    <w:rsid w:val="00235685"/>
    <w:rsid w:val="00235C49"/>
    <w:rsid w:val="00235CC2"/>
    <w:rsid w:val="00235CDB"/>
    <w:rsid w:val="00236146"/>
    <w:rsid w:val="0023631E"/>
    <w:rsid w:val="002377D7"/>
    <w:rsid w:val="00237BE9"/>
    <w:rsid w:val="00237C69"/>
    <w:rsid w:val="00240445"/>
    <w:rsid w:val="00241669"/>
    <w:rsid w:val="00241CD4"/>
    <w:rsid w:val="002422FF"/>
    <w:rsid w:val="00242F8A"/>
    <w:rsid w:val="002441CA"/>
    <w:rsid w:val="00244381"/>
    <w:rsid w:val="00244614"/>
    <w:rsid w:val="0024539F"/>
    <w:rsid w:val="002453B1"/>
    <w:rsid w:val="00245780"/>
    <w:rsid w:val="00245C80"/>
    <w:rsid w:val="00246F56"/>
    <w:rsid w:val="00246F9E"/>
    <w:rsid w:val="00247747"/>
    <w:rsid w:val="00247795"/>
    <w:rsid w:val="002506BB"/>
    <w:rsid w:val="00250AB3"/>
    <w:rsid w:val="00250F00"/>
    <w:rsid w:val="00251240"/>
    <w:rsid w:val="002517C2"/>
    <w:rsid w:val="002526DF"/>
    <w:rsid w:val="00252986"/>
    <w:rsid w:val="00252EED"/>
    <w:rsid w:val="002531C0"/>
    <w:rsid w:val="002535BB"/>
    <w:rsid w:val="00253BB7"/>
    <w:rsid w:val="00253C0F"/>
    <w:rsid w:val="00253DEA"/>
    <w:rsid w:val="00254116"/>
    <w:rsid w:val="002551D5"/>
    <w:rsid w:val="00255513"/>
    <w:rsid w:val="0025580C"/>
    <w:rsid w:val="00255EE9"/>
    <w:rsid w:val="0025604C"/>
    <w:rsid w:val="0025627F"/>
    <w:rsid w:val="00257897"/>
    <w:rsid w:val="00257C20"/>
    <w:rsid w:val="00257C6C"/>
    <w:rsid w:val="00260736"/>
    <w:rsid w:val="00260E6D"/>
    <w:rsid w:val="002612C5"/>
    <w:rsid w:val="0026139E"/>
    <w:rsid w:val="0026152F"/>
    <w:rsid w:val="002620BB"/>
    <w:rsid w:val="00262AFE"/>
    <w:rsid w:val="00263939"/>
    <w:rsid w:val="00263F51"/>
    <w:rsid w:val="00264009"/>
    <w:rsid w:val="002640D9"/>
    <w:rsid w:val="00265117"/>
    <w:rsid w:val="00265F13"/>
    <w:rsid w:val="0026699E"/>
    <w:rsid w:val="00266BC5"/>
    <w:rsid w:val="00266E5D"/>
    <w:rsid w:val="00267515"/>
    <w:rsid w:val="00267806"/>
    <w:rsid w:val="00267BDB"/>
    <w:rsid w:val="00267EC7"/>
    <w:rsid w:val="00270ED3"/>
    <w:rsid w:val="00271AA6"/>
    <w:rsid w:val="00271DEB"/>
    <w:rsid w:val="00271E1A"/>
    <w:rsid w:val="00272297"/>
    <w:rsid w:val="002736CB"/>
    <w:rsid w:val="0027398A"/>
    <w:rsid w:val="002739ED"/>
    <w:rsid w:val="00273D66"/>
    <w:rsid w:val="00274080"/>
    <w:rsid w:val="00274756"/>
    <w:rsid w:val="00274BDE"/>
    <w:rsid w:val="00274E27"/>
    <w:rsid w:val="002757F1"/>
    <w:rsid w:val="00275BF4"/>
    <w:rsid w:val="00275CCB"/>
    <w:rsid w:val="00275F8C"/>
    <w:rsid w:val="00276AF9"/>
    <w:rsid w:val="0027781F"/>
    <w:rsid w:val="00277F37"/>
    <w:rsid w:val="00277F8A"/>
    <w:rsid w:val="00280342"/>
    <w:rsid w:val="00280966"/>
    <w:rsid w:val="00281295"/>
    <w:rsid w:val="00282303"/>
    <w:rsid w:val="00282491"/>
    <w:rsid w:val="00282995"/>
    <w:rsid w:val="00282B2C"/>
    <w:rsid w:val="00282C07"/>
    <w:rsid w:val="00282CFA"/>
    <w:rsid w:val="00282D96"/>
    <w:rsid w:val="0028364A"/>
    <w:rsid w:val="002837A7"/>
    <w:rsid w:val="00284140"/>
    <w:rsid w:val="00284A9D"/>
    <w:rsid w:val="00284B9F"/>
    <w:rsid w:val="00284EAD"/>
    <w:rsid w:val="00285378"/>
    <w:rsid w:val="002859E6"/>
    <w:rsid w:val="00285B47"/>
    <w:rsid w:val="0028630B"/>
    <w:rsid w:val="00286648"/>
    <w:rsid w:val="00286CB4"/>
    <w:rsid w:val="00287693"/>
    <w:rsid w:val="0029049A"/>
    <w:rsid w:val="002906DA"/>
    <w:rsid w:val="00290C05"/>
    <w:rsid w:val="00290F3C"/>
    <w:rsid w:val="002910C5"/>
    <w:rsid w:val="00291378"/>
    <w:rsid w:val="0029161B"/>
    <w:rsid w:val="002917F5"/>
    <w:rsid w:val="00291843"/>
    <w:rsid w:val="00291A4A"/>
    <w:rsid w:val="0029262E"/>
    <w:rsid w:val="00292F84"/>
    <w:rsid w:val="00293084"/>
    <w:rsid w:val="00293087"/>
    <w:rsid w:val="00293C20"/>
    <w:rsid w:val="00295205"/>
    <w:rsid w:val="00295972"/>
    <w:rsid w:val="0029597F"/>
    <w:rsid w:val="00295C5D"/>
    <w:rsid w:val="0029651F"/>
    <w:rsid w:val="00296755"/>
    <w:rsid w:val="002970AD"/>
    <w:rsid w:val="0029721D"/>
    <w:rsid w:val="00297EB5"/>
    <w:rsid w:val="002A0318"/>
    <w:rsid w:val="002A0C05"/>
    <w:rsid w:val="002A134E"/>
    <w:rsid w:val="002A2090"/>
    <w:rsid w:val="002A2601"/>
    <w:rsid w:val="002A358D"/>
    <w:rsid w:val="002A373F"/>
    <w:rsid w:val="002A3B5F"/>
    <w:rsid w:val="002A4980"/>
    <w:rsid w:val="002A4D0A"/>
    <w:rsid w:val="002A4E48"/>
    <w:rsid w:val="002A5399"/>
    <w:rsid w:val="002A591A"/>
    <w:rsid w:val="002A5AF6"/>
    <w:rsid w:val="002A6095"/>
    <w:rsid w:val="002A77F5"/>
    <w:rsid w:val="002B03A5"/>
    <w:rsid w:val="002B1C55"/>
    <w:rsid w:val="002B1DCF"/>
    <w:rsid w:val="002B2A5B"/>
    <w:rsid w:val="002B3960"/>
    <w:rsid w:val="002B45B2"/>
    <w:rsid w:val="002B47C3"/>
    <w:rsid w:val="002B489E"/>
    <w:rsid w:val="002B4C6A"/>
    <w:rsid w:val="002B4FB0"/>
    <w:rsid w:val="002B5093"/>
    <w:rsid w:val="002B5E94"/>
    <w:rsid w:val="002B5F18"/>
    <w:rsid w:val="002B69AA"/>
    <w:rsid w:val="002B6C31"/>
    <w:rsid w:val="002B6D64"/>
    <w:rsid w:val="002B7098"/>
    <w:rsid w:val="002C000B"/>
    <w:rsid w:val="002C0744"/>
    <w:rsid w:val="002C0D52"/>
    <w:rsid w:val="002C0ECF"/>
    <w:rsid w:val="002C0FE5"/>
    <w:rsid w:val="002C13E7"/>
    <w:rsid w:val="002C14FE"/>
    <w:rsid w:val="002C30EA"/>
    <w:rsid w:val="002C3436"/>
    <w:rsid w:val="002C3927"/>
    <w:rsid w:val="002C41AC"/>
    <w:rsid w:val="002C43BC"/>
    <w:rsid w:val="002C4DA9"/>
    <w:rsid w:val="002C4E15"/>
    <w:rsid w:val="002C534A"/>
    <w:rsid w:val="002C62DC"/>
    <w:rsid w:val="002C680D"/>
    <w:rsid w:val="002C6A01"/>
    <w:rsid w:val="002C71B2"/>
    <w:rsid w:val="002C75DF"/>
    <w:rsid w:val="002C7FDA"/>
    <w:rsid w:val="002D18B7"/>
    <w:rsid w:val="002D1DAC"/>
    <w:rsid w:val="002D1F7F"/>
    <w:rsid w:val="002D2713"/>
    <w:rsid w:val="002D34CC"/>
    <w:rsid w:val="002D3571"/>
    <w:rsid w:val="002D3724"/>
    <w:rsid w:val="002D377D"/>
    <w:rsid w:val="002D42EE"/>
    <w:rsid w:val="002D4A19"/>
    <w:rsid w:val="002D5572"/>
    <w:rsid w:val="002D5D7D"/>
    <w:rsid w:val="002D5EE1"/>
    <w:rsid w:val="002D636F"/>
    <w:rsid w:val="002D65BA"/>
    <w:rsid w:val="002D6970"/>
    <w:rsid w:val="002D788F"/>
    <w:rsid w:val="002E04E3"/>
    <w:rsid w:val="002E0C19"/>
    <w:rsid w:val="002E0E6F"/>
    <w:rsid w:val="002E128B"/>
    <w:rsid w:val="002E1432"/>
    <w:rsid w:val="002E1651"/>
    <w:rsid w:val="002E186A"/>
    <w:rsid w:val="002E2591"/>
    <w:rsid w:val="002E29CD"/>
    <w:rsid w:val="002E2A41"/>
    <w:rsid w:val="002E3C10"/>
    <w:rsid w:val="002E3E8E"/>
    <w:rsid w:val="002E4102"/>
    <w:rsid w:val="002E41CC"/>
    <w:rsid w:val="002E4C28"/>
    <w:rsid w:val="002E4E06"/>
    <w:rsid w:val="002E4FBB"/>
    <w:rsid w:val="002E58E9"/>
    <w:rsid w:val="002E5C9F"/>
    <w:rsid w:val="002E7950"/>
    <w:rsid w:val="002E7BCC"/>
    <w:rsid w:val="002E7C5D"/>
    <w:rsid w:val="002E7E70"/>
    <w:rsid w:val="002F0032"/>
    <w:rsid w:val="002F0374"/>
    <w:rsid w:val="002F0701"/>
    <w:rsid w:val="002F1720"/>
    <w:rsid w:val="002F25CF"/>
    <w:rsid w:val="002F296C"/>
    <w:rsid w:val="002F35C0"/>
    <w:rsid w:val="002F362A"/>
    <w:rsid w:val="002F3A45"/>
    <w:rsid w:val="002F544E"/>
    <w:rsid w:val="002F5B16"/>
    <w:rsid w:val="002F6043"/>
    <w:rsid w:val="002F639B"/>
    <w:rsid w:val="002F66A9"/>
    <w:rsid w:val="002F673A"/>
    <w:rsid w:val="002F6D58"/>
    <w:rsid w:val="002F7936"/>
    <w:rsid w:val="002F796A"/>
    <w:rsid w:val="002F7A6D"/>
    <w:rsid w:val="0030000C"/>
    <w:rsid w:val="0030068C"/>
    <w:rsid w:val="00300911"/>
    <w:rsid w:val="0030104D"/>
    <w:rsid w:val="00301242"/>
    <w:rsid w:val="00302699"/>
    <w:rsid w:val="0030323F"/>
    <w:rsid w:val="00303A44"/>
    <w:rsid w:val="00304CDB"/>
    <w:rsid w:val="00305561"/>
    <w:rsid w:val="003057A0"/>
    <w:rsid w:val="00306120"/>
    <w:rsid w:val="0030636B"/>
    <w:rsid w:val="003065FD"/>
    <w:rsid w:val="00306664"/>
    <w:rsid w:val="0030674D"/>
    <w:rsid w:val="00306916"/>
    <w:rsid w:val="00307FFA"/>
    <w:rsid w:val="003100A0"/>
    <w:rsid w:val="00310605"/>
    <w:rsid w:val="0031074C"/>
    <w:rsid w:val="00310D91"/>
    <w:rsid w:val="00310DEF"/>
    <w:rsid w:val="00311138"/>
    <w:rsid w:val="00311379"/>
    <w:rsid w:val="00312A69"/>
    <w:rsid w:val="00312B26"/>
    <w:rsid w:val="00312D19"/>
    <w:rsid w:val="0031319D"/>
    <w:rsid w:val="00313349"/>
    <w:rsid w:val="003133A1"/>
    <w:rsid w:val="0031353A"/>
    <w:rsid w:val="00313E13"/>
    <w:rsid w:val="00314A0D"/>
    <w:rsid w:val="00315315"/>
    <w:rsid w:val="00315917"/>
    <w:rsid w:val="0031596C"/>
    <w:rsid w:val="003159EB"/>
    <w:rsid w:val="00315D06"/>
    <w:rsid w:val="0031642A"/>
    <w:rsid w:val="0031678A"/>
    <w:rsid w:val="00316945"/>
    <w:rsid w:val="00316954"/>
    <w:rsid w:val="00316AE9"/>
    <w:rsid w:val="00317070"/>
    <w:rsid w:val="00317444"/>
    <w:rsid w:val="00317EAF"/>
    <w:rsid w:val="00320310"/>
    <w:rsid w:val="00320714"/>
    <w:rsid w:val="00320AC5"/>
    <w:rsid w:val="00320D7D"/>
    <w:rsid w:val="003216B4"/>
    <w:rsid w:val="00321B77"/>
    <w:rsid w:val="00321BC1"/>
    <w:rsid w:val="003222F5"/>
    <w:rsid w:val="0032298A"/>
    <w:rsid w:val="00322E1F"/>
    <w:rsid w:val="00323101"/>
    <w:rsid w:val="003232D6"/>
    <w:rsid w:val="0032395A"/>
    <w:rsid w:val="00323BE7"/>
    <w:rsid w:val="003240AF"/>
    <w:rsid w:val="003254EB"/>
    <w:rsid w:val="00326385"/>
    <w:rsid w:val="00326BDA"/>
    <w:rsid w:val="00326D81"/>
    <w:rsid w:val="00327C1B"/>
    <w:rsid w:val="0033035F"/>
    <w:rsid w:val="00330ACA"/>
    <w:rsid w:val="00331427"/>
    <w:rsid w:val="00331A84"/>
    <w:rsid w:val="00331F3E"/>
    <w:rsid w:val="003325FF"/>
    <w:rsid w:val="00332779"/>
    <w:rsid w:val="00332911"/>
    <w:rsid w:val="003329A5"/>
    <w:rsid w:val="00334324"/>
    <w:rsid w:val="0033494F"/>
    <w:rsid w:val="0033552A"/>
    <w:rsid w:val="00335C17"/>
    <w:rsid w:val="00336689"/>
    <w:rsid w:val="003370F3"/>
    <w:rsid w:val="0033723E"/>
    <w:rsid w:val="00337E9D"/>
    <w:rsid w:val="003402EF"/>
    <w:rsid w:val="00341299"/>
    <w:rsid w:val="003414C0"/>
    <w:rsid w:val="00341A2B"/>
    <w:rsid w:val="003422EF"/>
    <w:rsid w:val="003424B7"/>
    <w:rsid w:val="0034294B"/>
    <w:rsid w:val="003429CC"/>
    <w:rsid w:val="00343951"/>
    <w:rsid w:val="00343C50"/>
    <w:rsid w:val="00343CA6"/>
    <w:rsid w:val="0034488B"/>
    <w:rsid w:val="00344AFB"/>
    <w:rsid w:val="00344F78"/>
    <w:rsid w:val="00345122"/>
    <w:rsid w:val="00345700"/>
    <w:rsid w:val="00346038"/>
    <w:rsid w:val="003463FB"/>
    <w:rsid w:val="0034648C"/>
    <w:rsid w:val="00346600"/>
    <w:rsid w:val="00346F28"/>
    <w:rsid w:val="003471CB"/>
    <w:rsid w:val="003476C2"/>
    <w:rsid w:val="00347828"/>
    <w:rsid w:val="00350263"/>
    <w:rsid w:val="00351041"/>
    <w:rsid w:val="0035108F"/>
    <w:rsid w:val="00351375"/>
    <w:rsid w:val="003522F4"/>
    <w:rsid w:val="003526EE"/>
    <w:rsid w:val="00353185"/>
    <w:rsid w:val="003535A6"/>
    <w:rsid w:val="003537BE"/>
    <w:rsid w:val="00353A4D"/>
    <w:rsid w:val="00353E31"/>
    <w:rsid w:val="003542A3"/>
    <w:rsid w:val="00354598"/>
    <w:rsid w:val="00354A7C"/>
    <w:rsid w:val="00354B6D"/>
    <w:rsid w:val="00355087"/>
    <w:rsid w:val="003555E7"/>
    <w:rsid w:val="003566B5"/>
    <w:rsid w:val="00356718"/>
    <w:rsid w:val="00356771"/>
    <w:rsid w:val="00356BF9"/>
    <w:rsid w:val="00360F16"/>
    <w:rsid w:val="003614D8"/>
    <w:rsid w:val="00361C18"/>
    <w:rsid w:val="00362DBA"/>
    <w:rsid w:val="0036349E"/>
    <w:rsid w:val="003634BA"/>
    <w:rsid w:val="00363798"/>
    <w:rsid w:val="00363BDB"/>
    <w:rsid w:val="003642BF"/>
    <w:rsid w:val="00364833"/>
    <w:rsid w:val="00364949"/>
    <w:rsid w:val="00364BC3"/>
    <w:rsid w:val="00364CB0"/>
    <w:rsid w:val="00365056"/>
    <w:rsid w:val="00365944"/>
    <w:rsid w:val="00366145"/>
    <w:rsid w:val="00366D15"/>
    <w:rsid w:val="0036768E"/>
    <w:rsid w:val="003677B7"/>
    <w:rsid w:val="00367C5B"/>
    <w:rsid w:val="0037106E"/>
    <w:rsid w:val="003713BF"/>
    <w:rsid w:val="003718F1"/>
    <w:rsid w:val="00371EEB"/>
    <w:rsid w:val="00371FE2"/>
    <w:rsid w:val="00372624"/>
    <w:rsid w:val="00372990"/>
    <w:rsid w:val="003729A8"/>
    <w:rsid w:val="00372A78"/>
    <w:rsid w:val="00372AFD"/>
    <w:rsid w:val="00374079"/>
    <w:rsid w:val="00374442"/>
    <w:rsid w:val="00374652"/>
    <w:rsid w:val="00374882"/>
    <w:rsid w:val="00374F0E"/>
    <w:rsid w:val="00374F44"/>
    <w:rsid w:val="00375051"/>
    <w:rsid w:val="003756A9"/>
    <w:rsid w:val="003764E7"/>
    <w:rsid w:val="003773B5"/>
    <w:rsid w:val="00377669"/>
    <w:rsid w:val="003776AB"/>
    <w:rsid w:val="00377BC9"/>
    <w:rsid w:val="00380764"/>
    <w:rsid w:val="00380B83"/>
    <w:rsid w:val="00380C9F"/>
    <w:rsid w:val="00381168"/>
    <w:rsid w:val="00382858"/>
    <w:rsid w:val="003831DD"/>
    <w:rsid w:val="003832D5"/>
    <w:rsid w:val="0038366C"/>
    <w:rsid w:val="00384471"/>
    <w:rsid w:val="00384C1F"/>
    <w:rsid w:val="00385006"/>
    <w:rsid w:val="00385445"/>
    <w:rsid w:val="003855D9"/>
    <w:rsid w:val="00385855"/>
    <w:rsid w:val="00386071"/>
    <w:rsid w:val="00386503"/>
    <w:rsid w:val="0038674D"/>
    <w:rsid w:val="00387213"/>
    <w:rsid w:val="00387287"/>
    <w:rsid w:val="003874BA"/>
    <w:rsid w:val="0038754F"/>
    <w:rsid w:val="00387BA1"/>
    <w:rsid w:val="0039028C"/>
    <w:rsid w:val="00390444"/>
    <w:rsid w:val="00390FF4"/>
    <w:rsid w:val="003911C5"/>
    <w:rsid w:val="003913E1"/>
    <w:rsid w:val="0039171A"/>
    <w:rsid w:val="00391878"/>
    <w:rsid w:val="00391DBF"/>
    <w:rsid w:val="003920C8"/>
    <w:rsid w:val="003920EE"/>
    <w:rsid w:val="00392467"/>
    <w:rsid w:val="00392730"/>
    <w:rsid w:val="00392AD5"/>
    <w:rsid w:val="00392CFA"/>
    <w:rsid w:val="00392D02"/>
    <w:rsid w:val="00392F3D"/>
    <w:rsid w:val="00393B18"/>
    <w:rsid w:val="00393BEB"/>
    <w:rsid w:val="00394613"/>
    <w:rsid w:val="0039489D"/>
    <w:rsid w:val="00394D1A"/>
    <w:rsid w:val="003950BD"/>
    <w:rsid w:val="003955AB"/>
    <w:rsid w:val="00396237"/>
    <w:rsid w:val="00396D18"/>
    <w:rsid w:val="0039717C"/>
    <w:rsid w:val="00397521"/>
    <w:rsid w:val="003A00D3"/>
    <w:rsid w:val="003A05D1"/>
    <w:rsid w:val="003A0657"/>
    <w:rsid w:val="003A08ED"/>
    <w:rsid w:val="003A0CA1"/>
    <w:rsid w:val="003A0F0C"/>
    <w:rsid w:val="003A0F6D"/>
    <w:rsid w:val="003A14DA"/>
    <w:rsid w:val="003A14E4"/>
    <w:rsid w:val="003A154B"/>
    <w:rsid w:val="003A167C"/>
    <w:rsid w:val="003A1857"/>
    <w:rsid w:val="003A2027"/>
    <w:rsid w:val="003A2039"/>
    <w:rsid w:val="003A2526"/>
    <w:rsid w:val="003A26F0"/>
    <w:rsid w:val="003A27B1"/>
    <w:rsid w:val="003A3383"/>
    <w:rsid w:val="003A4091"/>
    <w:rsid w:val="003A414F"/>
    <w:rsid w:val="003A41DA"/>
    <w:rsid w:val="003A4524"/>
    <w:rsid w:val="003A4D24"/>
    <w:rsid w:val="003A51D7"/>
    <w:rsid w:val="003A5B08"/>
    <w:rsid w:val="003A5EFD"/>
    <w:rsid w:val="003A604A"/>
    <w:rsid w:val="003A633C"/>
    <w:rsid w:val="003A64AA"/>
    <w:rsid w:val="003A65BE"/>
    <w:rsid w:val="003A6DF6"/>
    <w:rsid w:val="003A7664"/>
    <w:rsid w:val="003A7685"/>
    <w:rsid w:val="003A77A2"/>
    <w:rsid w:val="003B01B1"/>
    <w:rsid w:val="003B030B"/>
    <w:rsid w:val="003B09FD"/>
    <w:rsid w:val="003B11F2"/>
    <w:rsid w:val="003B12AC"/>
    <w:rsid w:val="003B24DF"/>
    <w:rsid w:val="003B27A7"/>
    <w:rsid w:val="003B2FBA"/>
    <w:rsid w:val="003B35BC"/>
    <w:rsid w:val="003B3655"/>
    <w:rsid w:val="003B3D22"/>
    <w:rsid w:val="003B3E93"/>
    <w:rsid w:val="003B40E6"/>
    <w:rsid w:val="003B41F2"/>
    <w:rsid w:val="003B4580"/>
    <w:rsid w:val="003B51E8"/>
    <w:rsid w:val="003B59CF"/>
    <w:rsid w:val="003B5D19"/>
    <w:rsid w:val="003B5DE3"/>
    <w:rsid w:val="003B63D7"/>
    <w:rsid w:val="003B6ED2"/>
    <w:rsid w:val="003B73A5"/>
    <w:rsid w:val="003B7773"/>
    <w:rsid w:val="003C06DF"/>
    <w:rsid w:val="003C0A50"/>
    <w:rsid w:val="003C0E39"/>
    <w:rsid w:val="003C1067"/>
    <w:rsid w:val="003C12E3"/>
    <w:rsid w:val="003C138F"/>
    <w:rsid w:val="003C15B2"/>
    <w:rsid w:val="003C164C"/>
    <w:rsid w:val="003C2809"/>
    <w:rsid w:val="003C28A0"/>
    <w:rsid w:val="003C30CA"/>
    <w:rsid w:val="003C30EE"/>
    <w:rsid w:val="003C32A3"/>
    <w:rsid w:val="003C3580"/>
    <w:rsid w:val="003C3598"/>
    <w:rsid w:val="003C4A3C"/>
    <w:rsid w:val="003C4C59"/>
    <w:rsid w:val="003C5A3A"/>
    <w:rsid w:val="003C5D11"/>
    <w:rsid w:val="003C5E2D"/>
    <w:rsid w:val="003C63EA"/>
    <w:rsid w:val="003C6C89"/>
    <w:rsid w:val="003C6D5A"/>
    <w:rsid w:val="003C6F40"/>
    <w:rsid w:val="003C7589"/>
    <w:rsid w:val="003C770B"/>
    <w:rsid w:val="003C7E00"/>
    <w:rsid w:val="003D0A2B"/>
    <w:rsid w:val="003D12F3"/>
    <w:rsid w:val="003D1819"/>
    <w:rsid w:val="003D275D"/>
    <w:rsid w:val="003D3C5B"/>
    <w:rsid w:val="003D3FE3"/>
    <w:rsid w:val="003D3FF2"/>
    <w:rsid w:val="003D40FF"/>
    <w:rsid w:val="003D42BC"/>
    <w:rsid w:val="003D4580"/>
    <w:rsid w:val="003D45D1"/>
    <w:rsid w:val="003D471B"/>
    <w:rsid w:val="003D4BF4"/>
    <w:rsid w:val="003D4E0C"/>
    <w:rsid w:val="003D5CC0"/>
    <w:rsid w:val="003D5DBF"/>
    <w:rsid w:val="003D611D"/>
    <w:rsid w:val="003D6C9D"/>
    <w:rsid w:val="003D6CA4"/>
    <w:rsid w:val="003D6D6E"/>
    <w:rsid w:val="003D72A8"/>
    <w:rsid w:val="003D7729"/>
    <w:rsid w:val="003D7E35"/>
    <w:rsid w:val="003E0236"/>
    <w:rsid w:val="003E0397"/>
    <w:rsid w:val="003E088C"/>
    <w:rsid w:val="003E0B74"/>
    <w:rsid w:val="003E11E9"/>
    <w:rsid w:val="003E17E6"/>
    <w:rsid w:val="003E1995"/>
    <w:rsid w:val="003E20AD"/>
    <w:rsid w:val="003E2336"/>
    <w:rsid w:val="003E2584"/>
    <w:rsid w:val="003E2D04"/>
    <w:rsid w:val="003E3C5C"/>
    <w:rsid w:val="003E44E8"/>
    <w:rsid w:val="003E45A2"/>
    <w:rsid w:val="003E4801"/>
    <w:rsid w:val="003E512C"/>
    <w:rsid w:val="003E5291"/>
    <w:rsid w:val="003E53F1"/>
    <w:rsid w:val="003E59E8"/>
    <w:rsid w:val="003E59EB"/>
    <w:rsid w:val="003E5BBC"/>
    <w:rsid w:val="003E5E9A"/>
    <w:rsid w:val="003E617D"/>
    <w:rsid w:val="003E6E62"/>
    <w:rsid w:val="003E72A6"/>
    <w:rsid w:val="003E77A0"/>
    <w:rsid w:val="003E7B27"/>
    <w:rsid w:val="003F070E"/>
    <w:rsid w:val="003F08D7"/>
    <w:rsid w:val="003F0A18"/>
    <w:rsid w:val="003F0C53"/>
    <w:rsid w:val="003F0E9A"/>
    <w:rsid w:val="003F1B4F"/>
    <w:rsid w:val="003F1E52"/>
    <w:rsid w:val="003F23B2"/>
    <w:rsid w:val="003F2748"/>
    <w:rsid w:val="003F32E1"/>
    <w:rsid w:val="003F3B06"/>
    <w:rsid w:val="003F43AF"/>
    <w:rsid w:val="003F45A1"/>
    <w:rsid w:val="003F5647"/>
    <w:rsid w:val="003F5791"/>
    <w:rsid w:val="003F5871"/>
    <w:rsid w:val="003F5C53"/>
    <w:rsid w:val="003F6738"/>
    <w:rsid w:val="003F6A20"/>
    <w:rsid w:val="003F70E7"/>
    <w:rsid w:val="003F741F"/>
    <w:rsid w:val="003F7594"/>
    <w:rsid w:val="003F7647"/>
    <w:rsid w:val="003F7DF0"/>
    <w:rsid w:val="003F7EEC"/>
    <w:rsid w:val="00400FFE"/>
    <w:rsid w:val="0040114A"/>
    <w:rsid w:val="0040149D"/>
    <w:rsid w:val="004019E6"/>
    <w:rsid w:val="00402128"/>
    <w:rsid w:val="00402392"/>
    <w:rsid w:val="00402AA5"/>
    <w:rsid w:val="00402CC6"/>
    <w:rsid w:val="004031CA"/>
    <w:rsid w:val="00403559"/>
    <w:rsid w:val="004037A4"/>
    <w:rsid w:val="00403B7F"/>
    <w:rsid w:val="00403DF0"/>
    <w:rsid w:val="004042FB"/>
    <w:rsid w:val="00404AF7"/>
    <w:rsid w:val="00404E13"/>
    <w:rsid w:val="00404F58"/>
    <w:rsid w:val="00405042"/>
    <w:rsid w:val="004050AA"/>
    <w:rsid w:val="004051D3"/>
    <w:rsid w:val="00405745"/>
    <w:rsid w:val="004059DA"/>
    <w:rsid w:val="00405C61"/>
    <w:rsid w:val="00405D37"/>
    <w:rsid w:val="004063B1"/>
    <w:rsid w:val="00407490"/>
    <w:rsid w:val="00407625"/>
    <w:rsid w:val="00407AE9"/>
    <w:rsid w:val="00407BC5"/>
    <w:rsid w:val="004109BD"/>
    <w:rsid w:val="00411A24"/>
    <w:rsid w:val="00411CE7"/>
    <w:rsid w:val="00411E9B"/>
    <w:rsid w:val="00412707"/>
    <w:rsid w:val="00412984"/>
    <w:rsid w:val="00412A78"/>
    <w:rsid w:val="00412AC0"/>
    <w:rsid w:val="00412E28"/>
    <w:rsid w:val="004133EE"/>
    <w:rsid w:val="0041350D"/>
    <w:rsid w:val="00413F93"/>
    <w:rsid w:val="004140E4"/>
    <w:rsid w:val="004143A7"/>
    <w:rsid w:val="00414407"/>
    <w:rsid w:val="0041487B"/>
    <w:rsid w:val="00414C31"/>
    <w:rsid w:val="00415321"/>
    <w:rsid w:val="004156FB"/>
    <w:rsid w:val="004160C2"/>
    <w:rsid w:val="00416D1F"/>
    <w:rsid w:val="00417D3A"/>
    <w:rsid w:val="00420B79"/>
    <w:rsid w:val="0042113B"/>
    <w:rsid w:val="004213E8"/>
    <w:rsid w:val="0042148B"/>
    <w:rsid w:val="0042155E"/>
    <w:rsid w:val="00421948"/>
    <w:rsid w:val="00421C0E"/>
    <w:rsid w:val="00421E1F"/>
    <w:rsid w:val="00421F06"/>
    <w:rsid w:val="00422427"/>
    <w:rsid w:val="00422BE9"/>
    <w:rsid w:val="004233CC"/>
    <w:rsid w:val="00424309"/>
    <w:rsid w:val="00424980"/>
    <w:rsid w:val="004249D6"/>
    <w:rsid w:val="0042565D"/>
    <w:rsid w:val="00425ED9"/>
    <w:rsid w:val="00425FBC"/>
    <w:rsid w:val="004267A4"/>
    <w:rsid w:val="00426DD9"/>
    <w:rsid w:val="004275FB"/>
    <w:rsid w:val="004304FC"/>
    <w:rsid w:val="00430B1C"/>
    <w:rsid w:val="004310D5"/>
    <w:rsid w:val="00431326"/>
    <w:rsid w:val="00432276"/>
    <w:rsid w:val="0043296B"/>
    <w:rsid w:val="00432F13"/>
    <w:rsid w:val="00433668"/>
    <w:rsid w:val="00433876"/>
    <w:rsid w:val="00434089"/>
    <w:rsid w:val="00435525"/>
    <w:rsid w:val="004357F9"/>
    <w:rsid w:val="00436983"/>
    <w:rsid w:val="00437DEC"/>
    <w:rsid w:val="004403E3"/>
    <w:rsid w:val="00440F49"/>
    <w:rsid w:val="00441F87"/>
    <w:rsid w:val="00441F94"/>
    <w:rsid w:val="00442113"/>
    <w:rsid w:val="00442DF1"/>
    <w:rsid w:val="004431A1"/>
    <w:rsid w:val="004431E7"/>
    <w:rsid w:val="004433A9"/>
    <w:rsid w:val="0044483C"/>
    <w:rsid w:val="00444986"/>
    <w:rsid w:val="00444AF2"/>
    <w:rsid w:val="00444D0A"/>
    <w:rsid w:val="0044504D"/>
    <w:rsid w:val="00445A4D"/>
    <w:rsid w:val="00446AC1"/>
    <w:rsid w:val="00447659"/>
    <w:rsid w:val="004476AC"/>
    <w:rsid w:val="004477EA"/>
    <w:rsid w:val="00447998"/>
    <w:rsid w:val="00447CBD"/>
    <w:rsid w:val="004503B8"/>
    <w:rsid w:val="004508BB"/>
    <w:rsid w:val="00450D33"/>
    <w:rsid w:val="00450DE6"/>
    <w:rsid w:val="00450E4F"/>
    <w:rsid w:val="00450ED1"/>
    <w:rsid w:val="00451379"/>
    <w:rsid w:val="00452425"/>
    <w:rsid w:val="00452FC1"/>
    <w:rsid w:val="004534D1"/>
    <w:rsid w:val="00453786"/>
    <w:rsid w:val="0045425D"/>
    <w:rsid w:val="004545EE"/>
    <w:rsid w:val="00454A06"/>
    <w:rsid w:val="00454E26"/>
    <w:rsid w:val="004553C2"/>
    <w:rsid w:val="00455D42"/>
    <w:rsid w:val="0045683D"/>
    <w:rsid w:val="00456BE3"/>
    <w:rsid w:val="00456E9A"/>
    <w:rsid w:val="00460BFE"/>
    <w:rsid w:val="004611FC"/>
    <w:rsid w:val="00461998"/>
    <w:rsid w:val="00461FA8"/>
    <w:rsid w:val="004626D2"/>
    <w:rsid w:val="0046292D"/>
    <w:rsid w:val="00462EDE"/>
    <w:rsid w:val="0046396A"/>
    <w:rsid w:val="00463A0F"/>
    <w:rsid w:val="00463D15"/>
    <w:rsid w:val="00463E9E"/>
    <w:rsid w:val="00463EEA"/>
    <w:rsid w:val="00465164"/>
    <w:rsid w:val="00465596"/>
    <w:rsid w:val="00465AB5"/>
    <w:rsid w:val="00466FA7"/>
    <w:rsid w:val="00467020"/>
    <w:rsid w:val="00467A43"/>
    <w:rsid w:val="00467E49"/>
    <w:rsid w:val="00467E74"/>
    <w:rsid w:val="0047088D"/>
    <w:rsid w:val="004713EE"/>
    <w:rsid w:val="00471D9F"/>
    <w:rsid w:val="00472341"/>
    <w:rsid w:val="0047282D"/>
    <w:rsid w:val="00472CFB"/>
    <w:rsid w:val="00472FA9"/>
    <w:rsid w:val="00473DBC"/>
    <w:rsid w:val="00473E1C"/>
    <w:rsid w:val="00473E83"/>
    <w:rsid w:val="00474546"/>
    <w:rsid w:val="00474C8A"/>
    <w:rsid w:val="00474D82"/>
    <w:rsid w:val="0047511F"/>
    <w:rsid w:val="00475833"/>
    <w:rsid w:val="004758AF"/>
    <w:rsid w:val="00475CCC"/>
    <w:rsid w:val="00475F3A"/>
    <w:rsid w:val="00476421"/>
    <w:rsid w:val="00477652"/>
    <w:rsid w:val="0047795B"/>
    <w:rsid w:val="004802DE"/>
    <w:rsid w:val="0048084A"/>
    <w:rsid w:val="00480BC8"/>
    <w:rsid w:val="004814A3"/>
    <w:rsid w:val="00481802"/>
    <w:rsid w:val="0048236F"/>
    <w:rsid w:val="00482760"/>
    <w:rsid w:val="004838B2"/>
    <w:rsid w:val="00484001"/>
    <w:rsid w:val="0048400E"/>
    <w:rsid w:val="0048484D"/>
    <w:rsid w:val="004852A1"/>
    <w:rsid w:val="0048591B"/>
    <w:rsid w:val="00485B45"/>
    <w:rsid w:val="0048602D"/>
    <w:rsid w:val="004862DA"/>
    <w:rsid w:val="00486383"/>
    <w:rsid w:val="004863F8"/>
    <w:rsid w:val="0048643D"/>
    <w:rsid w:val="00486CF4"/>
    <w:rsid w:val="00486EE6"/>
    <w:rsid w:val="0048779C"/>
    <w:rsid w:val="004904F6"/>
    <w:rsid w:val="00490772"/>
    <w:rsid w:val="004909E3"/>
    <w:rsid w:val="00490CEE"/>
    <w:rsid w:val="00490DFE"/>
    <w:rsid w:val="0049192B"/>
    <w:rsid w:val="0049198E"/>
    <w:rsid w:val="00491E7C"/>
    <w:rsid w:val="00491F88"/>
    <w:rsid w:val="0049398C"/>
    <w:rsid w:val="0049426B"/>
    <w:rsid w:val="00495632"/>
    <w:rsid w:val="00495700"/>
    <w:rsid w:val="004968CB"/>
    <w:rsid w:val="004970AB"/>
    <w:rsid w:val="004975E8"/>
    <w:rsid w:val="0049778F"/>
    <w:rsid w:val="00497D33"/>
    <w:rsid w:val="00497F35"/>
    <w:rsid w:val="004A0083"/>
    <w:rsid w:val="004A1059"/>
    <w:rsid w:val="004A27A1"/>
    <w:rsid w:val="004A3167"/>
    <w:rsid w:val="004A3F5D"/>
    <w:rsid w:val="004A4D2A"/>
    <w:rsid w:val="004A4F77"/>
    <w:rsid w:val="004A5713"/>
    <w:rsid w:val="004A5C48"/>
    <w:rsid w:val="004A699D"/>
    <w:rsid w:val="004A69A4"/>
    <w:rsid w:val="004A6AEB"/>
    <w:rsid w:val="004A6DAE"/>
    <w:rsid w:val="004A6F0E"/>
    <w:rsid w:val="004A7F7E"/>
    <w:rsid w:val="004B0A1A"/>
    <w:rsid w:val="004B1168"/>
    <w:rsid w:val="004B1456"/>
    <w:rsid w:val="004B1E5E"/>
    <w:rsid w:val="004B22D1"/>
    <w:rsid w:val="004B22F0"/>
    <w:rsid w:val="004B27D1"/>
    <w:rsid w:val="004B2B4E"/>
    <w:rsid w:val="004B2EDF"/>
    <w:rsid w:val="004B333D"/>
    <w:rsid w:val="004B3611"/>
    <w:rsid w:val="004B3887"/>
    <w:rsid w:val="004B3EE8"/>
    <w:rsid w:val="004B3FB9"/>
    <w:rsid w:val="004B4F7D"/>
    <w:rsid w:val="004B521F"/>
    <w:rsid w:val="004B571B"/>
    <w:rsid w:val="004B71B5"/>
    <w:rsid w:val="004B7694"/>
    <w:rsid w:val="004B78F8"/>
    <w:rsid w:val="004B7A8A"/>
    <w:rsid w:val="004B7ACF"/>
    <w:rsid w:val="004B7C3B"/>
    <w:rsid w:val="004B7C48"/>
    <w:rsid w:val="004C005D"/>
    <w:rsid w:val="004C044A"/>
    <w:rsid w:val="004C0664"/>
    <w:rsid w:val="004C0B15"/>
    <w:rsid w:val="004C104E"/>
    <w:rsid w:val="004C1261"/>
    <w:rsid w:val="004C12FA"/>
    <w:rsid w:val="004C1335"/>
    <w:rsid w:val="004C17D0"/>
    <w:rsid w:val="004C18BC"/>
    <w:rsid w:val="004C1C0C"/>
    <w:rsid w:val="004C1C15"/>
    <w:rsid w:val="004C1C24"/>
    <w:rsid w:val="004C2866"/>
    <w:rsid w:val="004C2FAD"/>
    <w:rsid w:val="004C310C"/>
    <w:rsid w:val="004C330B"/>
    <w:rsid w:val="004C3559"/>
    <w:rsid w:val="004C3730"/>
    <w:rsid w:val="004C3C9D"/>
    <w:rsid w:val="004C3F48"/>
    <w:rsid w:val="004C6788"/>
    <w:rsid w:val="004C6ABA"/>
    <w:rsid w:val="004C6DEA"/>
    <w:rsid w:val="004C741C"/>
    <w:rsid w:val="004C7D07"/>
    <w:rsid w:val="004D0138"/>
    <w:rsid w:val="004D0366"/>
    <w:rsid w:val="004D1F0C"/>
    <w:rsid w:val="004D238D"/>
    <w:rsid w:val="004D25B9"/>
    <w:rsid w:val="004D385D"/>
    <w:rsid w:val="004D3D6C"/>
    <w:rsid w:val="004D406A"/>
    <w:rsid w:val="004D4191"/>
    <w:rsid w:val="004D42D7"/>
    <w:rsid w:val="004D4AD8"/>
    <w:rsid w:val="004D4C7C"/>
    <w:rsid w:val="004D53EA"/>
    <w:rsid w:val="004D5D3B"/>
    <w:rsid w:val="004D60E7"/>
    <w:rsid w:val="004D6905"/>
    <w:rsid w:val="004D6DA5"/>
    <w:rsid w:val="004D7B66"/>
    <w:rsid w:val="004E0568"/>
    <w:rsid w:val="004E06FD"/>
    <w:rsid w:val="004E0803"/>
    <w:rsid w:val="004E1A0B"/>
    <w:rsid w:val="004E1B81"/>
    <w:rsid w:val="004E1E1E"/>
    <w:rsid w:val="004E2449"/>
    <w:rsid w:val="004E2731"/>
    <w:rsid w:val="004E29E2"/>
    <w:rsid w:val="004E30A5"/>
    <w:rsid w:val="004E3618"/>
    <w:rsid w:val="004E3C1D"/>
    <w:rsid w:val="004E40C8"/>
    <w:rsid w:val="004E41CA"/>
    <w:rsid w:val="004E426A"/>
    <w:rsid w:val="004E4634"/>
    <w:rsid w:val="004E4E3D"/>
    <w:rsid w:val="004E54CA"/>
    <w:rsid w:val="004E5561"/>
    <w:rsid w:val="004E5812"/>
    <w:rsid w:val="004E58FC"/>
    <w:rsid w:val="004E63D5"/>
    <w:rsid w:val="004E699A"/>
    <w:rsid w:val="004E6AC0"/>
    <w:rsid w:val="004E6EA6"/>
    <w:rsid w:val="004E6F72"/>
    <w:rsid w:val="004E73C4"/>
    <w:rsid w:val="004E76D6"/>
    <w:rsid w:val="004F108E"/>
    <w:rsid w:val="004F136F"/>
    <w:rsid w:val="004F1687"/>
    <w:rsid w:val="004F197E"/>
    <w:rsid w:val="004F2D32"/>
    <w:rsid w:val="004F341E"/>
    <w:rsid w:val="004F3534"/>
    <w:rsid w:val="004F3F74"/>
    <w:rsid w:val="004F4018"/>
    <w:rsid w:val="004F4221"/>
    <w:rsid w:val="004F4405"/>
    <w:rsid w:val="004F46EF"/>
    <w:rsid w:val="004F4830"/>
    <w:rsid w:val="004F497F"/>
    <w:rsid w:val="004F5837"/>
    <w:rsid w:val="004F6FA6"/>
    <w:rsid w:val="004F724D"/>
    <w:rsid w:val="004F765F"/>
    <w:rsid w:val="004F78BF"/>
    <w:rsid w:val="004F794E"/>
    <w:rsid w:val="004F7C0A"/>
    <w:rsid w:val="004F7C3B"/>
    <w:rsid w:val="004F7F0F"/>
    <w:rsid w:val="005004CA"/>
    <w:rsid w:val="005005BB"/>
    <w:rsid w:val="00500891"/>
    <w:rsid w:val="005009C7"/>
    <w:rsid w:val="00500CEC"/>
    <w:rsid w:val="00500FFA"/>
    <w:rsid w:val="00502440"/>
    <w:rsid w:val="005026B7"/>
    <w:rsid w:val="00502E91"/>
    <w:rsid w:val="00503A65"/>
    <w:rsid w:val="0050470D"/>
    <w:rsid w:val="00504930"/>
    <w:rsid w:val="00504EB8"/>
    <w:rsid w:val="005050DA"/>
    <w:rsid w:val="005050DE"/>
    <w:rsid w:val="00505442"/>
    <w:rsid w:val="005054E6"/>
    <w:rsid w:val="005056B5"/>
    <w:rsid w:val="00505C03"/>
    <w:rsid w:val="0050625D"/>
    <w:rsid w:val="00506C1A"/>
    <w:rsid w:val="00506CA1"/>
    <w:rsid w:val="0050756B"/>
    <w:rsid w:val="0050762B"/>
    <w:rsid w:val="00507ADB"/>
    <w:rsid w:val="00510220"/>
    <w:rsid w:val="005104EB"/>
    <w:rsid w:val="005108B9"/>
    <w:rsid w:val="00510B3D"/>
    <w:rsid w:val="005113A2"/>
    <w:rsid w:val="00512082"/>
    <w:rsid w:val="00513443"/>
    <w:rsid w:val="00513D4D"/>
    <w:rsid w:val="0051489C"/>
    <w:rsid w:val="00514B04"/>
    <w:rsid w:val="00514F1A"/>
    <w:rsid w:val="00514FFA"/>
    <w:rsid w:val="0051505B"/>
    <w:rsid w:val="00515618"/>
    <w:rsid w:val="005159FE"/>
    <w:rsid w:val="00515F91"/>
    <w:rsid w:val="00515FFB"/>
    <w:rsid w:val="005160E8"/>
    <w:rsid w:val="005162DA"/>
    <w:rsid w:val="0051665D"/>
    <w:rsid w:val="00517291"/>
    <w:rsid w:val="00517770"/>
    <w:rsid w:val="00517D9B"/>
    <w:rsid w:val="005202E3"/>
    <w:rsid w:val="00520751"/>
    <w:rsid w:val="00520782"/>
    <w:rsid w:val="00520ADF"/>
    <w:rsid w:val="00520BDC"/>
    <w:rsid w:val="00521514"/>
    <w:rsid w:val="0052289F"/>
    <w:rsid w:val="00522AD4"/>
    <w:rsid w:val="00522EE1"/>
    <w:rsid w:val="005235F1"/>
    <w:rsid w:val="00523754"/>
    <w:rsid w:val="0052382C"/>
    <w:rsid w:val="0052399B"/>
    <w:rsid w:val="0052503E"/>
    <w:rsid w:val="00526443"/>
    <w:rsid w:val="00527158"/>
    <w:rsid w:val="0052729F"/>
    <w:rsid w:val="005273F7"/>
    <w:rsid w:val="00527919"/>
    <w:rsid w:val="0053003B"/>
    <w:rsid w:val="005301C1"/>
    <w:rsid w:val="00530850"/>
    <w:rsid w:val="00530D46"/>
    <w:rsid w:val="00530EB3"/>
    <w:rsid w:val="0053133B"/>
    <w:rsid w:val="005317A8"/>
    <w:rsid w:val="005319C1"/>
    <w:rsid w:val="00531E02"/>
    <w:rsid w:val="0053219C"/>
    <w:rsid w:val="00532380"/>
    <w:rsid w:val="005329C3"/>
    <w:rsid w:val="00532CCF"/>
    <w:rsid w:val="0053357F"/>
    <w:rsid w:val="00533DD1"/>
    <w:rsid w:val="005344FB"/>
    <w:rsid w:val="0053480C"/>
    <w:rsid w:val="00534924"/>
    <w:rsid w:val="00534A1E"/>
    <w:rsid w:val="00534B37"/>
    <w:rsid w:val="00534C91"/>
    <w:rsid w:val="0053507D"/>
    <w:rsid w:val="0053567C"/>
    <w:rsid w:val="00535C76"/>
    <w:rsid w:val="00535DC5"/>
    <w:rsid w:val="005361F7"/>
    <w:rsid w:val="005365A8"/>
    <w:rsid w:val="00536FFB"/>
    <w:rsid w:val="005370B3"/>
    <w:rsid w:val="0053719D"/>
    <w:rsid w:val="00537411"/>
    <w:rsid w:val="00537691"/>
    <w:rsid w:val="005378FC"/>
    <w:rsid w:val="00537B33"/>
    <w:rsid w:val="00537B4C"/>
    <w:rsid w:val="00537CE6"/>
    <w:rsid w:val="005409CF"/>
    <w:rsid w:val="0054130F"/>
    <w:rsid w:val="005413EF"/>
    <w:rsid w:val="00541503"/>
    <w:rsid w:val="00541B79"/>
    <w:rsid w:val="005421D5"/>
    <w:rsid w:val="005421FE"/>
    <w:rsid w:val="00542368"/>
    <w:rsid w:val="005427A6"/>
    <w:rsid w:val="005427D5"/>
    <w:rsid w:val="00542CE3"/>
    <w:rsid w:val="005434F7"/>
    <w:rsid w:val="005436BD"/>
    <w:rsid w:val="005439AD"/>
    <w:rsid w:val="00543E22"/>
    <w:rsid w:val="00544561"/>
    <w:rsid w:val="00544763"/>
    <w:rsid w:val="005456EA"/>
    <w:rsid w:val="005470BA"/>
    <w:rsid w:val="00547860"/>
    <w:rsid w:val="00547E78"/>
    <w:rsid w:val="0055085D"/>
    <w:rsid w:val="00550FF6"/>
    <w:rsid w:val="0055122E"/>
    <w:rsid w:val="0055134E"/>
    <w:rsid w:val="00551422"/>
    <w:rsid w:val="00551FA2"/>
    <w:rsid w:val="0055217F"/>
    <w:rsid w:val="00552B40"/>
    <w:rsid w:val="00552BAB"/>
    <w:rsid w:val="00553222"/>
    <w:rsid w:val="00553346"/>
    <w:rsid w:val="005538DA"/>
    <w:rsid w:val="00553CE6"/>
    <w:rsid w:val="00554398"/>
    <w:rsid w:val="0055439D"/>
    <w:rsid w:val="0055481A"/>
    <w:rsid w:val="00554D8E"/>
    <w:rsid w:val="00555D7B"/>
    <w:rsid w:val="00555E14"/>
    <w:rsid w:val="0055630D"/>
    <w:rsid w:val="00556684"/>
    <w:rsid w:val="00556B9E"/>
    <w:rsid w:val="00556EF7"/>
    <w:rsid w:val="00557294"/>
    <w:rsid w:val="00557573"/>
    <w:rsid w:val="00557632"/>
    <w:rsid w:val="00557A49"/>
    <w:rsid w:val="00557B8F"/>
    <w:rsid w:val="005602EE"/>
    <w:rsid w:val="00560453"/>
    <w:rsid w:val="005608E2"/>
    <w:rsid w:val="00560DDF"/>
    <w:rsid w:val="005611AB"/>
    <w:rsid w:val="005617DE"/>
    <w:rsid w:val="00561857"/>
    <w:rsid w:val="0056197B"/>
    <w:rsid w:val="00562404"/>
    <w:rsid w:val="0056316F"/>
    <w:rsid w:val="00563389"/>
    <w:rsid w:val="00563ABD"/>
    <w:rsid w:val="005642BE"/>
    <w:rsid w:val="00565192"/>
    <w:rsid w:val="00565345"/>
    <w:rsid w:val="0056597E"/>
    <w:rsid w:val="00566ECC"/>
    <w:rsid w:val="0056706A"/>
    <w:rsid w:val="00567B87"/>
    <w:rsid w:val="00570687"/>
    <w:rsid w:val="00571592"/>
    <w:rsid w:val="0057168E"/>
    <w:rsid w:val="00571E87"/>
    <w:rsid w:val="0057223B"/>
    <w:rsid w:val="00572475"/>
    <w:rsid w:val="005728EB"/>
    <w:rsid w:val="00572DD0"/>
    <w:rsid w:val="0057322E"/>
    <w:rsid w:val="00573316"/>
    <w:rsid w:val="0057360B"/>
    <w:rsid w:val="0057375E"/>
    <w:rsid w:val="0057403F"/>
    <w:rsid w:val="005740F1"/>
    <w:rsid w:val="00574F5A"/>
    <w:rsid w:val="005751B3"/>
    <w:rsid w:val="00575ED4"/>
    <w:rsid w:val="00576061"/>
    <w:rsid w:val="00576479"/>
    <w:rsid w:val="00576523"/>
    <w:rsid w:val="005768BE"/>
    <w:rsid w:val="00576974"/>
    <w:rsid w:val="00576EBE"/>
    <w:rsid w:val="0057745C"/>
    <w:rsid w:val="0057769C"/>
    <w:rsid w:val="00577B94"/>
    <w:rsid w:val="00577FC1"/>
    <w:rsid w:val="005805FB"/>
    <w:rsid w:val="00580CA1"/>
    <w:rsid w:val="00580D07"/>
    <w:rsid w:val="00581678"/>
    <w:rsid w:val="0058191A"/>
    <w:rsid w:val="00581A6B"/>
    <w:rsid w:val="00581C83"/>
    <w:rsid w:val="005821BA"/>
    <w:rsid w:val="00582336"/>
    <w:rsid w:val="0058262C"/>
    <w:rsid w:val="00582A84"/>
    <w:rsid w:val="00582B4B"/>
    <w:rsid w:val="005833EA"/>
    <w:rsid w:val="00583A41"/>
    <w:rsid w:val="00584B92"/>
    <w:rsid w:val="00584D3F"/>
    <w:rsid w:val="005856F1"/>
    <w:rsid w:val="00585E78"/>
    <w:rsid w:val="00586928"/>
    <w:rsid w:val="00586AC4"/>
    <w:rsid w:val="005872BA"/>
    <w:rsid w:val="0058765A"/>
    <w:rsid w:val="005902C8"/>
    <w:rsid w:val="005906AB"/>
    <w:rsid w:val="00590BDF"/>
    <w:rsid w:val="00590D0A"/>
    <w:rsid w:val="00591299"/>
    <w:rsid w:val="00591B83"/>
    <w:rsid w:val="00593282"/>
    <w:rsid w:val="005935F2"/>
    <w:rsid w:val="0059432E"/>
    <w:rsid w:val="00594716"/>
    <w:rsid w:val="00594D22"/>
    <w:rsid w:val="00595119"/>
    <w:rsid w:val="0059521C"/>
    <w:rsid w:val="00595279"/>
    <w:rsid w:val="0059532F"/>
    <w:rsid w:val="0059534E"/>
    <w:rsid w:val="005957E3"/>
    <w:rsid w:val="00595A36"/>
    <w:rsid w:val="00595BE4"/>
    <w:rsid w:val="00596586"/>
    <w:rsid w:val="005967B7"/>
    <w:rsid w:val="00596987"/>
    <w:rsid w:val="00596B6A"/>
    <w:rsid w:val="00596E2D"/>
    <w:rsid w:val="005975A6"/>
    <w:rsid w:val="005A1B8B"/>
    <w:rsid w:val="005A1D90"/>
    <w:rsid w:val="005A2138"/>
    <w:rsid w:val="005A2627"/>
    <w:rsid w:val="005A2B24"/>
    <w:rsid w:val="005A2FE1"/>
    <w:rsid w:val="005A336F"/>
    <w:rsid w:val="005A36C4"/>
    <w:rsid w:val="005A43C4"/>
    <w:rsid w:val="005A4713"/>
    <w:rsid w:val="005A499E"/>
    <w:rsid w:val="005A4AF2"/>
    <w:rsid w:val="005A53FD"/>
    <w:rsid w:val="005A5491"/>
    <w:rsid w:val="005A56EC"/>
    <w:rsid w:val="005A575B"/>
    <w:rsid w:val="005A57A9"/>
    <w:rsid w:val="005A5818"/>
    <w:rsid w:val="005A58DF"/>
    <w:rsid w:val="005A646E"/>
    <w:rsid w:val="005A726A"/>
    <w:rsid w:val="005A74F3"/>
    <w:rsid w:val="005A76B4"/>
    <w:rsid w:val="005A7C0D"/>
    <w:rsid w:val="005A7D30"/>
    <w:rsid w:val="005A7DFA"/>
    <w:rsid w:val="005B034C"/>
    <w:rsid w:val="005B0379"/>
    <w:rsid w:val="005B04D9"/>
    <w:rsid w:val="005B1262"/>
    <w:rsid w:val="005B1813"/>
    <w:rsid w:val="005B1A33"/>
    <w:rsid w:val="005B1C0E"/>
    <w:rsid w:val="005B1C6F"/>
    <w:rsid w:val="005B2529"/>
    <w:rsid w:val="005B2832"/>
    <w:rsid w:val="005B283E"/>
    <w:rsid w:val="005B3018"/>
    <w:rsid w:val="005B32D5"/>
    <w:rsid w:val="005B3E27"/>
    <w:rsid w:val="005B3E92"/>
    <w:rsid w:val="005B462E"/>
    <w:rsid w:val="005B47F6"/>
    <w:rsid w:val="005B59BD"/>
    <w:rsid w:val="005B61B7"/>
    <w:rsid w:val="005B677C"/>
    <w:rsid w:val="005B78FA"/>
    <w:rsid w:val="005B795B"/>
    <w:rsid w:val="005B7A3C"/>
    <w:rsid w:val="005C01D6"/>
    <w:rsid w:val="005C06B3"/>
    <w:rsid w:val="005C1247"/>
    <w:rsid w:val="005C133D"/>
    <w:rsid w:val="005C1C17"/>
    <w:rsid w:val="005C2681"/>
    <w:rsid w:val="005C3041"/>
    <w:rsid w:val="005C3562"/>
    <w:rsid w:val="005C3D3B"/>
    <w:rsid w:val="005C4D72"/>
    <w:rsid w:val="005C5182"/>
    <w:rsid w:val="005C54C4"/>
    <w:rsid w:val="005C5D25"/>
    <w:rsid w:val="005C5FFF"/>
    <w:rsid w:val="005C6F02"/>
    <w:rsid w:val="005C7363"/>
    <w:rsid w:val="005C7765"/>
    <w:rsid w:val="005C7FF0"/>
    <w:rsid w:val="005D060A"/>
    <w:rsid w:val="005D0984"/>
    <w:rsid w:val="005D0D7B"/>
    <w:rsid w:val="005D0F69"/>
    <w:rsid w:val="005D14A0"/>
    <w:rsid w:val="005D1DAB"/>
    <w:rsid w:val="005D1E16"/>
    <w:rsid w:val="005D216C"/>
    <w:rsid w:val="005D29E1"/>
    <w:rsid w:val="005D2DD7"/>
    <w:rsid w:val="005D3399"/>
    <w:rsid w:val="005D3701"/>
    <w:rsid w:val="005D43C4"/>
    <w:rsid w:val="005D467E"/>
    <w:rsid w:val="005D58F8"/>
    <w:rsid w:val="005D5EFE"/>
    <w:rsid w:val="005D62E6"/>
    <w:rsid w:val="005D6B51"/>
    <w:rsid w:val="005D71C0"/>
    <w:rsid w:val="005D7935"/>
    <w:rsid w:val="005E02D0"/>
    <w:rsid w:val="005E124D"/>
    <w:rsid w:val="005E12CC"/>
    <w:rsid w:val="005E13E6"/>
    <w:rsid w:val="005E175B"/>
    <w:rsid w:val="005E1F8B"/>
    <w:rsid w:val="005E24BC"/>
    <w:rsid w:val="005E268D"/>
    <w:rsid w:val="005E2F48"/>
    <w:rsid w:val="005E3A69"/>
    <w:rsid w:val="005E3ACA"/>
    <w:rsid w:val="005E3C09"/>
    <w:rsid w:val="005E4637"/>
    <w:rsid w:val="005E54DF"/>
    <w:rsid w:val="005E5D04"/>
    <w:rsid w:val="005E6D0B"/>
    <w:rsid w:val="005E6D4E"/>
    <w:rsid w:val="005E6EA7"/>
    <w:rsid w:val="005E70EB"/>
    <w:rsid w:val="005E737C"/>
    <w:rsid w:val="005E7442"/>
    <w:rsid w:val="005E76B2"/>
    <w:rsid w:val="005E7966"/>
    <w:rsid w:val="005E7FBB"/>
    <w:rsid w:val="005F109F"/>
    <w:rsid w:val="005F1189"/>
    <w:rsid w:val="005F1E95"/>
    <w:rsid w:val="005F261A"/>
    <w:rsid w:val="005F2812"/>
    <w:rsid w:val="005F2CD0"/>
    <w:rsid w:val="005F37D8"/>
    <w:rsid w:val="005F3CE2"/>
    <w:rsid w:val="005F42D5"/>
    <w:rsid w:val="005F4EE8"/>
    <w:rsid w:val="005F521F"/>
    <w:rsid w:val="005F56ED"/>
    <w:rsid w:val="005F5944"/>
    <w:rsid w:val="005F5EFD"/>
    <w:rsid w:val="005F60E8"/>
    <w:rsid w:val="005F7301"/>
    <w:rsid w:val="005F7A6C"/>
    <w:rsid w:val="005F7E1D"/>
    <w:rsid w:val="006002A5"/>
    <w:rsid w:val="006005F7"/>
    <w:rsid w:val="006008EB"/>
    <w:rsid w:val="00601A53"/>
    <w:rsid w:val="00601B46"/>
    <w:rsid w:val="00601BA0"/>
    <w:rsid w:val="006023CE"/>
    <w:rsid w:val="006024FF"/>
    <w:rsid w:val="0060286A"/>
    <w:rsid w:val="00603B37"/>
    <w:rsid w:val="00603B62"/>
    <w:rsid w:val="00603EE7"/>
    <w:rsid w:val="00604758"/>
    <w:rsid w:val="0060485A"/>
    <w:rsid w:val="006051BD"/>
    <w:rsid w:val="00605496"/>
    <w:rsid w:val="006056AD"/>
    <w:rsid w:val="00605B7D"/>
    <w:rsid w:val="00605FD4"/>
    <w:rsid w:val="006060FE"/>
    <w:rsid w:val="00606146"/>
    <w:rsid w:val="00606487"/>
    <w:rsid w:val="006065CD"/>
    <w:rsid w:val="00606B4D"/>
    <w:rsid w:val="00606D8C"/>
    <w:rsid w:val="0060751C"/>
    <w:rsid w:val="00607D0F"/>
    <w:rsid w:val="00607F05"/>
    <w:rsid w:val="00607F46"/>
    <w:rsid w:val="006100C7"/>
    <w:rsid w:val="00610EB0"/>
    <w:rsid w:val="0061135D"/>
    <w:rsid w:val="00611606"/>
    <w:rsid w:val="00611C92"/>
    <w:rsid w:val="00611FAE"/>
    <w:rsid w:val="00612152"/>
    <w:rsid w:val="006127D0"/>
    <w:rsid w:val="00612C32"/>
    <w:rsid w:val="00612CED"/>
    <w:rsid w:val="00612EA7"/>
    <w:rsid w:val="00613476"/>
    <w:rsid w:val="00613A42"/>
    <w:rsid w:val="00613E9C"/>
    <w:rsid w:val="00613ECA"/>
    <w:rsid w:val="00614D1A"/>
    <w:rsid w:val="00615227"/>
    <w:rsid w:val="00616C12"/>
    <w:rsid w:val="006171C7"/>
    <w:rsid w:val="0061797F"/>
    <w:rsid w:val="00621CE9"/>
    <w:rsid w:val="00621D17"/>
    <w:rsid w:val="00622398"/>
    <w:rsid w:val="0062277B"/>
    <w:rsid w:val="00622C70"/>
    <w:rsid w:val="006235E1"/>
    <w:rsid w:val="00623CAA"/>
    <w:rsid w:val="00624151"/>
    <w:rsid w:val="00624F7E"/>
    <w:rsid w:val="00625448"/>
    <w:rsid w:val="00625D55"/>
    <w:rsid w:val="00626D24"/>
    <w:rsid w:val="00626E68"/>
    <w:rsid w:val="00627D93"/>
    <w:rsid w:val="00627EFD"/>
    <w:rsid w:val="006309F7"/>
    <w:rsid w:val="0063146F"/>
    <w:rsid w:val="00631CF9"/>
    <w:rsid w:val="006325E5"/>
    <w:rsid w:val="00632906"/>
    <w:rsid w:val="00632A14"/>
    <w:rsid w:val="0063360E"/>
    <w:rsid w:val="00633996"/>
    <w:rsid w:val="00633CB1"/>
    <w:rsid w:val="00634038"/>
    <w:rsid w:val="006342A0"/>
    <w:rsid w:val="006342AF"/>
    <w:rsid w:val="006345C0"/>
    <w:rsid w:val="006345F8"/>
    <w:rsid w:val="00635629"/>
    <w:rsid w:val="00635BA5"/>
    <w:rsid w:val="00635C72"/>
    <w:rsid w:val="006362DF"/>
    <w:rsid w:val="0063693A"/>
    <w:rsid w:val="00640A3A"/>
    <w:rsid w:val="00640CCD"/>
    <w:rsid w:val="00641F7F"/>
    <w:rsid w:val="00642713"/>
    <w:rsid w:val="00642A90"/>
    <w:rsid w:val="00642EBD"/>
    <w:rsid w:val="00643000"/>
    <w:rsid w:val="00643420"/>
    <w:rsid w:val="006434DC"/>
    <w:rsid w:val="0064394A"/>
    <w:rsid w:val="006439B1"/>
    <w:rsid w:val="00643AB2"/>
    <w:rsid w:val="00643DC7"/>
    <w:rsid w:val="00645CAF"/>
    <w:rsid w:val="00645DB5"/>
    <w:rsid w:val="00646363"/>
    <w:rsid w:val="00646416"/>
    <w:rsid w:val="00646EC4"/>
    <w:rsid w:val="00646F57"/>
    <w:rsid w:val="006470A3"/>
    <w:rsid w:val="0064764F"/>
    <w:rsid w:val="00647668"/>
    <w:rsid w:val="0064784D"/>
    <w:rsid w:val="00647A14"/>
    <w:rsid w:val="00647B5B"/>
    <w:rsid w:val="00647CBB"/>
    <w:rsid w:val="006503C8"/>
    <w:rsid w:val="00650CD8"/>
    <w:rsid w:val="00650EB5"/>
    <w:rsid w:val="00650ED5"/>
    <w:rsid w:val="006512F7"/>
    <w:rsid w:val="00651BEE"/>
    <w:rsid w:val="00651C40"/>
    <w:rsid w:val="00651CF1"/>
    <w:rsid w:val="006520D9"/>
    <w:rsid w:val="006522C9"/>
    <w:rsid w:val="00652DFF"/>
    <w:rsid w:val="00653216"/>
    <w:rsid w:val="00653A6E"/>
    <w:rsid w:val="006540E3"/>
    <w:rsid w:val="006548D9"/>
    <w:rsid w:val="00654A7D"/>
    <w:rsid w:val="00654ED4"/>
    <w:rsid w:val="00654FB8"/>
    <w:rsid w:val="0065503D"/>
    <w:rsid w:val="00655141"/>
    <w:rsid w:val="00655249"/>
    <w:rsid w:val="00655279"/>
    <w:rsid w:val="00655C30"/>
    <w:rsid w:val="00655D4D"/>
    <w:rsid w:val="00656365"/>
    <w:rsid w:val="00656C6D"/>
    <w:rsid w:val="0065728A"/>
    <w:rsid w:val="00657541"/>
    <w:rsid w:val="00660192"/>
    <w:rsid w:val="0066080B"/>
    <w:rsid w:val="00660837"/>
    <w:rsid w:val="00660F39"/>
    <w:rsid w:val="00661268"/>
    <w:rsid w:val="006613A4"/>
    <w:rsid w:val="00661D0D"/>
    <w:rsid w:val="0066259A"/>
    <w:rsid w:val="006629EA"/>
    <w:rsid w:val="006638AB"/>
    <w:rsid w:val="00663FCE"/>
    <w:rsid w:val="00664C6D"/>
    <w:rsid w:val="00664C8B"/>
    <w:rsid w:val="0066518E"/>
    <w:rsid w:val="0066533B"/>
    <w:rsid w:val="0066537B"/>
    <w:rsid w:val="006654A7"/>
    <w:rsid w:val="00665959"/>
    <w:rsid w:val="006659D1"/>
    <w:rsid w:val="00665AA4"/>
    <w:rsid w:val="006662D9"/>
    <w:rsid w:val="00666399"/>
    <w:rsid w:val="006665A1"/>
    <w:rsid w:val="00666B05"/>
    <w:rsid w:val="00666F00"/>
    <w:rsid w:val="00667875"/>
    <w:rsid w:val="00667BD1"/>
    <w:rsid w:val="00667DA8"/>
    <w:rsid w:val="00667E6E"/>
    <w:rsid w:val="00670053"/>
    <w:rsid w:val="0067012B"/>
    <w:rsid w:val="00670F1C"/>
    <w:rsid w:val="0067226A"/>
    <w:rsid w:val="006728B2"/>
    <w:rsid w:val="00672A83"/>
    <w:rsid w:val="00673710"/>
    <w:rsid w:val="00673928"/>
    <w:rsid w:val="00673A13"/>
    <w:rsid w:val="00673D23"/>
    <w:rsid w:val="006740E1"/>
    <w:rsid w:val="0067443C"/>
    <w:rsid w:val="00674E70"/>
    <w:rsid w:val="00674FD2"/>
    <w:rsid w:val="00675188"/>
    <w:rsid w:val="00676198"/>
    <w:rsid w:val="00676283"/>
    <w:rsid w:val="0067646B"/>
    <w:rsid w:val="006766A0"/>
    <w:rsid w:val="0067670E"/>
    <w:rsid w:val="00676AC6"/>
    <w:rsid w:val="00676C97"/>
    <w:rsid w:val="00676FA4"/>
    <w:rsid w:val="0068006A"/>
    <w:rsid w:val="0068047B"/>
    <w:rsid w:val="00680C68"/>
    <w:rsid w:val="00681039"/>
    <w:rsid w:val="0068168B"/>
    <w:rsid w:val="0068214A"/>
    <w:rsid w:val="0068286F"/>
    <w:rsid w:val="006828BE"/>
    <w:rsid w:val="00682A65"/>
    <w:rsid w:val="0068312E"/>
    <w:rsid w:val="006833DB"/>
    <w:rsid w:val="0068368F"/>
    <w:rsid w:val="006838A0"/>
    <w:rsid w:val="00683D75"/>
    <w:rsid w:val="00683F15"/>
    <w:rsid w:val="00685547"/>
    <w:rsid w:val="00685A97"/>
    <w:rsid w:val="00685D95"/>
    <w:rsid w:val="00685FA4"/>
    <w:rsid w:val="0068710B"/>
    <w:rsid w:val="00687283"/>
    <w:rsid w:val="006873AA"/>
    <w:rsid w:val="00687449"/>
    <w:rsid w:val="0068774B"/>
    <w:rsid w:val="00687B79"/>
    <w:rsid w:val="00690929"/>
    <w:rsid w:val="00690985"/>
    <w:rsid w:val="00691555"/>
    <w:rsid w:val="00691604"/>
    <w:rsid w:val="00691F60"/>
    <w:rsid w:val="0069250D"/>
    <w:rsid w:val="00692D05"/>
    <w:rsid w:val="006931AE"/>
    <w:rsid w:val="0069389D"/>
    <w:rsid w:val="00693B2B"/>
    <w:rsid w:val="006943B3"/>
    <w:rsid w:val="006950BC"/>
    <w:rsid w:val="00695602"/>
    <w:rsid w:val="00695A18"/>
    <w:rsid w:val="0069604F"/>
    <w:rsid w:val="006965C6"/>
    <w:rsid w:val="006971D4"/>
    <w:rsid w:val="006974BD"/>
    <w:rsid w:val="00697846"/>
    <w:rsid w:val="006A0187"/>
    <w:rsid w:val="006A0ABF"/>
    <w:rsid w:val="006A0BB2"/>
    <w:rsid w:val="006A1215"/>
    <w:rsid w:val="006A1C07"/>
    <w:rsid w:val="006A1FAA"/>
    <w:rsid w:val="006A223F"/>
    <w:rsid w:val="006A2338"/>
    <w:rsid w:val="006A2560"/>
    <w:rsid w:val="006A28E1"/>
    <w:rsid w:val="006A3BC8"/>
    <w:rsid w:val="006A4A65"/>
    <w:rsid w:val="006A5197"/>
    <w:rsid w:val="006A51B4"/>
    <w:rsid w:val="006A5823"/>
    <w:rsid w:val="006A5F9B"/>
    <w:rsid w:val="006A6492"/>
    <w:rsid w:val="006A6578"/>
    <w:rsid w:val="006A6890"/>
    <w:rsid w:val="006A691D"/>
    <w:rsid w:val="006A6F7B"/>
    <w:rsid w:val="006A7019"/>
    <w:rsid w:val="006A7673"/>
    <w:rsid w:val="006B035E"/>
    <w:rsid w:val="006B05DD"/>
    <w:rsid w:val="006B064C"/>
    <w:rsid w:val="006B0F33"/>
    <w:rsid w:val="006B170C"/>
    <w:rsid w:val="006B1F5E"/>
    <w:rsid w:val="006B2564"/>
    <w:rsid w:val="006B323C"/>
    <w:rsid w:val="006B34A7"/>
    <w:rsid w:val="006B3733"/>
    <w:rsid w:val="006B3A11"/>
    <w:rsid w:val="006B3CE7"/>
    <w:rsid w:val="006B4E8F"/>
    <w:rsid w:val="006B531F"/>
    <w:rsid w:val="006B571E"/>
    <w:rsid w:val="006B5B7E"/>
    <w:rsid w:val="006B6676"/>
    <w:rsid w:val="006B68E9"/>
    <w:rsid w:val="006C14BE"/>
    <w:rsid w:val="006C1707"/>
    <w:rsid w:val="006C183A"/>
    <w:rsid w:val="006C2859"/>
    <w:rsid w:val="006C28C2"/>
    <w:rsid w:val="006C31A6"/>
    <w:rsid w:val="006C34A0"/>
    <w:rsid w:val="006C35B9"/>
    <w:rsid w:val="006C399B"/>
    <w:rsid w:val="006C3CD2"/>
    <w:rsid w:val="006C46CA"/>
    <w:rsid w:val="006C57DA"/>
    <w:rsid w:val="006C5EB2"/>
    <w:rsid w:val="006C63ED"/>
    <w:rsid w:val="006C6569"/>
    <w:rsid w:val="006C6E17"/>
    <w:rsid w:val="006C7700"/>
    <w:rsid w:val="006C7882"/>
    <w:rsid w:val="006C7D13"/>
    <w:rsid w:val="006C7F90"/>
    <w:rsid w:val="006D028E"/>
    <w:rsid w:val="006D138C"/>
    <w:rsid w:val="006D1A40"/>
    <w:rsid w:val="006D2A53"/>
    <w:rsid w:val="006D2AB3"/>
    <w:rsid w:val="006D3112"/>
    <w:rsid w:val="006D335C"/>
    <w:rsid w:val="006D3687"/>
    <w:rsid w:val="006D3990"/>
    <w:rsid w:val="006D39C7"/>
    <w:rsid w:val="006D5358"/>
    <w:rsid w:val="006D549A"/>
    <w:rsid w:val="006D56FC"/>
    <w:rsid w:val="006D575D"/>
    <w:rsid w:val="006D5C15"/>
    <w:rsid w:val="006D5C28"/>
    <w:rsid w:val="006D60B7"/>
    <w:rsid w:val="006D60F0"/>
    <w:rsid w:val="006D633A"/>
    <w:rsid w:val="006D72AB"/>
    <w:rsid w:val="006D747A"/>
    <w:rsid w:val="006D7F95"/>
    <w:rsid w:val="006E03F4"/>
    <w:rsid w:val="006E0CFF"/>
    <w:rsid w:val="006E0EB3"/>
    <w:rsid w:val="006E0FE1"/>
    <w:rsid w:val="006E0FE4"/>
    <w:rsid w:val="006E0FFC"/>
    <w:rsid w:val="006E10C3"/>
    <w:rsid w:val="006E16D7"/>
    <w:rsid w:val="006E1F72"/>
    <w:rsid w:val="006E30B1"/>
    <w:rsid w:val="006E33D1"/>
    <w:rsid w:val="006E34EE"/>
    <w:rsid w:val="006E39DB"/>
    <w:rsid w:val="006E3AB7"/>
    <w:rsid w:val="006E3ABE"/>
    <w:rsid w:val="006E3E38"/>
    <w:rsid w:val="006E420C"/>
    <w:rsid w:val="006E4764"/>
    <w:rsid w:val="006E47C0"/>
    <w:rsid w:val="006E48D1"/>
    <w:rsid w:val="006E491F"/>
    <w:rsid w:val="006E4AFD"/>
    <w:rsid w:val="006E4C2B"/>
    <w:rsid w:val="006E5121"/>
    <w:rsid w:val="006E5239"/>
    <w:rsid w:val="006E546C"/>
    <w:rsid w:val="006E636F"/>
    <w:rsid w:val="006E690D"/>
    <w:rsid w:val="006E6FCB"/>
    <w:rsid w:val="006E7418"/>
    <w:rsid w:val="006F0456"/>
    <w:rsid w:val="006F10A7"/>
    <w:rsid w:val="006F19D8"/>
    <w:rsid w:val="006F1A85"/>
    <w:rsid w:val="006F1B54"/>
    <w:rsid w:val="006F1D45"/>
    <w:rsid w:val="006F2A36"/>
    <w:rsid w:val="006F33D9"/>
    <w:rsid w:val="006F427E"/>
    <w:rsid w:val="006F450C"/>
    <w:rsid w:val="006F45AE"/>
    <w:rsid w:val="006F52DB"/>
    <w:rsid w:val="006F5B41"/>
    <w:rsid w:val="006F6588"/>
    <w:rsid w:val="006F6CA1"/>
    <w:rsid w:val="006F702B"/>
    <w:rsid w:val="006F73EE"/>
    <w:rsid w:val="006F7A16"/>
    <w:rsid w:val="006F7B5B"/>
    <w:rsid w:val="006F7E4E"/>
    <w:rsid w:val="007003DF"/>
    <w:rsid w:val="0070089C"/>
    <w:rsid w:val="00700BDE"/>
    <w:rsid w:val="00701390"/>
    <w:rsid w:val="007014AC"/>
    <w:rsid w:val="00701543"/>
    <w:rsid w:val="007018B9"/>
    <w:rsid w:val="00701CB5"/>
    <w:rsid w:val="00701D89"/>
    <w:rsid w:val="00702690"/>
    <w:rsid w:val="00703CC5"/>
    <w:rsid w:val="00703E56"/>
    <w:rsid w:val="0070446F"/>
    <w:rsid w:val="00704499"/>
    <w:rsid w:val="00704743"/>
    <w:rsid w:val="007049DF"/>
    <w:rsid w:val="00704B8C"/>
    <w:rsid w:val="0070513C"/>
    <w:rsid w:val="00706124"/>
    <w:rsid w:val="00706412"/>
    <w:rsid w:val="007066C8"/>
    <w:rsid w:val="00710AC0"/>
    <w:rsid w:val="00711377"/>
    <w:rsid w:val="0071231D"/>
    <w:rsid w:val="007129B3"/>
    <w:rsid w:val="00712C01"/>
    <w:rsid w:val="007133FB"/>
    <w:rsid w:val="00713C76"/>
    <w:rsid w:val="00714233"/>
    <w:rsid w:val="00714DF4"/>
    <w:rsid w:val="007156BE"/>
    <w:rsid w:val="00715B06"/>
    <w:rsid w:val="00715CB5"/>
    <w:rsid w:val="00716389"/>
    <w:rsid w:val="007165F3"/>
    <w:rsid w:val="00716746"/>
    <w:rsid w:val="00716EDC"/>
    <w:rsid w:val="007176F8"/>
    <w:rsid w:val="00717983"/>
    <w:rsid w:val="00717C09"/>
    <w:rsid w:val="00717EE5"/>
    <w:rsid w:val="007201F5"/>
    <w:rsid w:val="00720DF3"/>
    <w:rsid w:val="00720E4A"/>
    <w:rsid w:val="00722688"/>
    <w:rsid w:val="00723180"/>
    <w:rsid w:val="00723300"/>
    <w:rsid w:val="00723610"/>
    <w:rsid w:val="007239AD"/>
    <w:rsid w:val="00723A85"/>
    <w:rsid w:val="00723CF8"/>
    <w:rsid w:val="00724503"/>
    <w:rsid w:val="007251E2"/>
    <w:rsid w:val="007257E8"/>
    <w:rsid w:val="00725FB1"/>
    <w:rsid w:val="00726164"/>
    <w:rsid w:val="0072616A"/>
    <w:rsid w:val="007262A3"/>
    <w:rsid w:val="00726A39"/>
    <w:rsid w:val="00727581"/>
    <w:rsid w:val="00727694"/>
    <w:rsid w:val="00727C72"/>
    <w:rsid w:val="00727DF9"/>
    <w:rsid w:val="007303F5"/>
    <w:rsid w:val="00730806"/>
    <w:rsid w:val="00730C68"/>
    <w:rsid w:val="00731CE3"/>
    <w:rsid w:val="00732093"/>
    <w:rsid w:val="007320C6"/>
    <w:rsid w:val="007322D5"/>
    <w:rsid w:val="00732D5E"/>
    <w:rsid w:val="00732E28"/>
    <w:rsid w:val="00733116"/>
    <w:rsid w:val="00733189"/>
    <w:rsid w:val="00733B6E"/>
    <w:rsid w:val="00733B83"/>
    <w:rsid w:val="007340D1"/>
    <w:rsid w:val="007343B8"/>
    <w:rsid w:val="007344A3"/>
    <w:rsid w:val="007351D6"/>
    <w:rsid w:val="00735583"/>
    <w:rsid w:val="00735BC2"/>
    <w:rsid w:val="00735CBA"/>
    <w:rsid w:val="0073663A"/>
    <w:rsid w:val="00736FBC"/>
    <w:rsid w:val="00737020"/>
    <w:rsid w:val="00737103"/>
    <w:rsid w:val="00737477"/>
    <w:rsid w:val="00737FA7"/>
    <w:rsid w:val="00740321"/>
    <w:rsid w:val="00740352"/>
    <w:rsid w:val="0074056F"/>
    <w:rsid w:val="00741070"/>
    <w:rsid w:val="007410F6"/>
    <w:rsid w:val="00741F0B"/>
    <w:rsid w:val="00742C37"/>
    <w:rsid w:val="00742C67"/>
    <w:rsid w:val="007435B8"/>
    <w:rsid w:val="007436A7"/>
    <w:rsid w:val="00743880"/>
    <w:rsid w:val="00743BAF"/>
    <w:rsid w:val="007448CE"/>
    <w:rsid w:val="00744CA0"/>
    <w:rsid w:val="0074517B"/>
    <w:rsid w:val="00745332"/>
    <w:rsid w:val="007456B9"/>
    <w:rsid w:val="00745D98"/>
    <w:rsid w:val="007460D8"/>
    <w:rsid w:val="007461FB"/>
    <w:rsid w:val="00746413"/>
    <w:rsid w:val="007466C2"/>
    <w:rsid w:val="007468F9"/>
    <w:rsid w:val="00746E87"/>
    <w:rsid w:val="007473A4"/>
    <w:rsid w:val="007478C5"/>
    <w:rsid w:val="00747B8A"/>
    <w:rsid w:val="00747CC1"/>
    <w:rsid w:val="00747CD4"/>
    <w:rsid w:val="00747DA0"/>
    <w:rsid w:val="00750505"/>
    <w:rsid w:val="00750BD6"/>
    <w:rsid w:val="00750E26"/>
    <w:rsid w:val="007510CF"/>
    <w:rsid w:val="0075186D"/>
    <w:rsid w:val="00751911"/>
    <w:rsid w:val="00751BD9"/>
    <w:rsid w:val="00751FC5"/>
    <w:rsid w:val="0075252E"/>
    <w:rsid w:val="0075281D"/>
    <w:rsid w:val="00752861"/>
    <w:rsid w:val="0075292B"/>
    <w:rsid w:val="00752965"/>
    <w:rsid w:val="00752A13"/>
    <w:rsid w:val="00752B92"/>
    <w:rsid w:val="00752CEA"/>
    <w:rsid w:val="00753366"/>
    <w:rsid w:val="007534CB"/>
    <w:rsid w:val="00753DA3"/>
    <w:rsid w:val="00753F1A"/>
    <w:rsid w:val="00754314"/>
    <w:rsid w:val="00754700"/>
    <w:rsid w:val="00755099"/>
    <w:rsid w:val="00755712"/>
    <w:rsid w:val="00755AAD"/>
    <w:rsid w:val="00755C30"/>
    <w:rsid w:val="007562E6"/>
    <w:rsid w:val="0075664A"/>
    <w:rsid w:val="00756BB7"/>
    <w:rsid w:val="00756E4F"/>
    <w:rsid w:val="00757506"/>
    <w:rsid w:val="0075750C"/>
    <w:rsid w:val="00757640"/>
    <w:rsid w:val="007576A9"/>
    <w:rsid w:val="00760534"/>
    <w:rsid w:val="007609FB"/>
    <w:rsid w:val="00761486"/>
    <w:rsid w:val="00761B5D"/>
    <w:rsid w:val="00761C0D"/>
    <w:rsid w:val="00761FCB"/>
    <w:rsid w:val="00762178"/>
    <w:rsid w:val="007626FC"/>
    <w:rsid w:val="00762FF8"/>
    <w:rsid w:val="00763916"/>
    <w:rsid w:val="00763CD4"/>
    <w:rsid w:val="00763CF3"/>
    <w:rsid w:val="00763D9D"/>
    <w:rsid w:val="007640B1"/>
    <w:rsid w:val="00765138"/>
    <w:rsid w:val="00765701"/>
    <w:rsid w:val="00766169"/>
    <w:rsid w:val="00766181"/>
    <w:rsid w:val="007664AD"/>
    <w:rsid w:val="007665B8"/>
    <w:rsid w:val="0076669A"/>
    <w:rsid w:val="00766D1F"/>
    <w:rsid w:val="00767996"/>
    <w:rsid w:val="00767D5C"/>
    <w:rsid w:val="00770641"/>
    <w:rsid w:val="00770E67"/>
    <w:rsid w:val="00770FA7"/>
    <w:rsid w:val="007718B7"/>
    <w:rsid w:val="007718B8"/>
    <w:rsid w:val="00772812"/>
    <w:rsid w:val="00772905"/>
    <w:rsid w:val="00772926"/>
    <w:rsid w:val="00772DF6"/>
    <w:rsid w:val="00773138"/>
    <w:rsid w:val="007731AD"/>
    <w:rsid w:val="00773952"/>
    <w:rsid w:val="00773A0C"/>
    <w:rsid w:val="00773FC6"/>
    <w:rsid w:val="00774657"/>
    <w:rsid w:val="00774E4F"/>
    <w:rsid w:val="00775B25"/>
    <w:rsid w:val="0077624A"/>
    <w:rsid w:val="0077635D"/>
    <w:rsid w:val="00776585"/>
    <w:rsid w:val="007774E4"/>
    <w:rsid w:val="00777508"/>
    <w:rsid w:val="007775B3"/>
    <w:rsid w:val="00777920"/>
    <w:rsid w:val="00777F44"/>
    <w:rsid w:val="007804B4"/>
    <w:rsid w:val="0078063F"/>
    <w:rsid w:val="007806E5"/>
    <w:rsid w:val="007807BE"/>
    <w:rsid w:val="007819C7"/>
    <w:rsid w:val="00781BEB"/>
    <w:rsid w:val="00781D7A"/>
    <w:rsid w:val="00781E1B"/>
    <w:rsid w:val="00781F6F"/>
    <w:rsid w:val="00782224"/>
    <w:rsid w:val="00782918"/>
    <w:rsid w:val="00783452"/>
    <w:rsid w:val="007835C9"/>
    <w:rsid w:val="00783891"/>
    <w:rsid w:val="00783E1E"/>
    <w:rsid w:val="007846F5"/>
    <w:rsid w:val="00784C9A"/>
    <w:rsid w:val="00784E64"/>
    <w:rsid w:val="007855E6"/>
    <w:rsid w:val="00785CA0"/>
    <w:rsid w:val="00786444"/>
    <w:rsid w:val="007866D0"/>
    <w:rsid w:val="00786D14"/>
    <w:rsid w:val="00786E0F"/>
    <w:rsid w:val="0078733B"/>
    <w:rsid w:val="00787724"/>
    <w:rsid w:val="0078783B"/>
    <w:rsid w:val="007879C8"/>
    <w:rsid w:val="00787B38"/>
    <w:rsid w:val="00787B4D"/>
    <w:rsid w:val="007902E7"/>
    <w:rsid w:val="00790559"/>
    <w:rsid w:val="00790B3B"/>
    <w:rsid w:val="00791F06"/>
    <w:rsid w:val="007925BE"/>
    <w:rsid w:val="00792E55"/>
    <w:rsid w:val="00792F68"/>
    <w:rsid w:val="007930C2"/>
    <w:rsid w:val="0079321A"/>
    <w:rsid w:val="00793968"/>
    <w:rsid w:val="00793FA9"/>
    <w:rsid w:val="00794587"/>
    <w:rsid w:val="007945CC"/>
    <w:rsid w:val="00794667"/>
    <w:rsid w:val="0079563D"/>
    <w:rsid w:val="007957B9"/>
    <w:rsid w:val="00795BC6"/>
    <w:rsid w:val="00795FF1"/>
    <w:rsid w:val="0079627C"/>
    <w:rsid w:val="00796B94"/>
    <w:rsid w:val="0079737D"/>
    <w:rsid w:val="00797781"/>
    <w:rsid w:val="00797881"/>
    <w:rsid w:val="00797BE0"/>
    <w:rsid w:val="00797FA6"/>
    <w:rsid w:val="007A0039"/>
    <w:rsid w:val="007A0134"/>
    <w:rsid w:val="007A0893"/>
    <w:rsid w:val="007A0A6F"/>
    <w:rsid w:val="007A0E3D"/>
    <w:rsid w:val="007A1A4D"/>
    <w:rsid w:val="007A20C8"/>
    <w:rsid w:val="007A2414"/>
    <w:rsid w:val="007A259C"/>
    <w:rsid w:val="007A2A05"/>
    <w:rsid w:val="007A2F00"/>
    <w:rsid w:val="007A30B4"/>
    <w:rsid w:val="007A32BE"/>
    <w:rsid w:val="007A4935"/>
    <w:rsid w:val="007A5283"/>
    <w:rsid w:val="007A615C"/>
    <w:rsid w:val="007A6BDB"/>
    <w:rsid w:val="007A6DE9"/>
    <w:rsid w:val="007A763D"/>
    <w:rsid w:val="007A7803"/>
    <w:rsid w:val="007B01A4"/>
    <w:rsid w:val="007B0346"/>
    <w:rsid w:val="007B046C"/>
    <w:rsid w:val="007B1A9A"/>
    <w:rsid w:val="007B1B21"/>
    <w:rsid w:val="007B1B8A"/>
    <w:rsid w:val="007B22F5"/>
    <w:rsid w:val="007B231F"/>
    <w:rsid w:val="007B3A9B"/>
    <w:rsid w:val="007B41A2"/>
    <w:rsid w:val="007B440C"/>
    <w:rsid w:val="007B49CC"/>
    <w:rsid w:val="007B57EC"/>
    <w:rsid w:val="007B5CB5"/>
    <w:rsid w:val="007B5FEC"/>
    <w:rsid w:val="007B6119"/>
    <w:rsid w:val="007B6419"/>
    <w:rsid w:val="007B6436"/>
    <w:rsid w:val="007B6785"/>
    <w:rsid w:val="007B6AD4"/>
    <w:rsid w:val="007B74FB"/>
    <w:rsid w:val="007B7DC2"/>
    <w:rsid w:val="007B7F51"/>
    <w:rsid w:val="007C0FF8"/>
    <w:rsid w:val="007C2ABE"/>
    <w:rsid w:val="007C2D06"/>
    <w:rsid w:val="007C2D5F"/>
    <w:rsid w:val="007C3227"/>
    <w:rsid w:val="007C3957"/>
    <w:rsid w:val="007C3C6C"/>
    <w:rsid w:val="007C518F"/>
    <w:rsid w:val="007C56AC"/>
    <w:rsid w:val="007C5F61"/>
    <w:rsid w:val="007C6F0F"/>
    <w:rsid w:val="007C7329"/>
    <w:rsid w:val="007C781B"/>
    <w:rsid w:val="007C7AE3"/>
    <w:rsid w:val="007D013D"/>
    <w:rsid w:val="007D02E9"/>
    <w:rsid w:val="007D055E"/>
    <w:rsid w:val="007D0AA0"/>
    <w:rsid w:val="007D0EAA"/>
    <w:rsid w:val="007D1B30"/>
    <w:rsid w:val="007D20F9"/>
    <w:rsid w:val="007D2118"/>
    <w:rsid w:val="007D25CA"/>
    <w:rsid w:val="007D2A38"/>
    <w:rsid w:val="007D2C45"/>
    <w:rsid w:val="007D3C89"/>
    <w:rsid w:val="007D4213"/>
    <w:rsid w:val="007D4AE6"/>
    <w:rsid w:val="007D50AB"/>
    <w:rsid w:val="007D537D"/>
    <w:rsid w:val="007D5A68"/>
    <w:rsid w:val="007D5C88"/>
    <w:rsid w:val="007D618F"/>
    <w:rsid w:val="007D63E4"/>
    <w:rsid w:val="007D65EB"/>
    <w:rsid w:val="007D6654"/>
    <w:rsid w:val="007D6C47"/>
    <w:rsid w:val="007D7582"/>
    <w:rsid w:val="007D7A78"/>
    <w:rsid w:val="007D7B2F"/>
    <w:rsid w:val="007E0180"/>
    <w:rsid w:val="007E02B4"/>
    <w:rsid w:val="007E0677"/>
    <w:rsid w:val="007E0E0E"/>
    <w:rsid w:val="007E13D6"/>
    <w:rsid w:val="007E1669"/>
    <w:rsid w:val="007E1680"/>
    <w:rsid w:val="007E2011"/>
    <w:rsid w:val="007E2387"/>
    <w:rsid w:val="007E2426"/>
    <w:rsid w:val="007E2E91"/>
    <w:rsid w:val="007E3103"/>
    <w:rsid w:val="007E324F"/>
    <w:rsid w:val="007E327F"/>
    <w:rsid w:val="007E3390"/>
    <w:rsid w:val="007E3FA0"/>
    <w:rsid w:val="007E47AC"/>
    <w:rsid w:val="007E5110"/>
    <w:rsid w:val="007E5217"/>
    <w:rsid w:val="007E545F"/>
    <w:rsid w:val="007E5856"/>
    <w:rsid w:val="007E5C14"/>
    <w:rsid w:val="007E65FD"/>
    <w:rsid w:val="007E6782"/>
    <w:rsid w:val="007E6B3A"/>
    <w:rsid w:val="007E70BC"/>
    <w:rsid w:val="007E75C5"/>
    <w:rsid w:val="007E7A8B"/>
    <w:rsid w:val="007E7E74"/>
    <w:rsid w:val="007F0044"/>
    <w:rsid w:val="007F01BB"/>
    <w:rsid w:val="007F0C75"/>
    <w:rsid w:val="007F10E6"/>
    <w:rsid w:val="007F1334"/>
    <w:rsid w:val="007F135A"/>
    <w:rsid w:val="007F21B0"/>
    <w:rsid w:val="007F2801"/>
    <w:rsid w:val="007F3D42"/>
    <w:rsid w:val="007F44C5"/>
    <w:rsid w:val="007F4B01"/>
    <w:rsid w:val="007F516B"/>
    <w:rsid w:val="007F5648"/>
    <w:rsid w:val="007F57BB"/>
    <w:rsid w:val="007F58A5"/>
    <w:rsid w:val="007F5C45"/>
    <w:rsid w:val="007F5F24"/>
    <w:rsid w:val="007F6867"/>
    <w:rsid w:val="007F730E"/>
    <w:rsid w:val="007F755A"/>
    <w:rsid w:val="007F7765"/>
    <w:rsid w:val="007F7B83"/>
    <w:rsid w:val="007F7F6E"/>
    <w:rsid w:val="0080051F"/>
    <w:rsid w:val="00800680"/>
    <w:rsid w:val="00800C1B"/>
    <w:rsid w:val="00800C3E"/>
    <w:rsid w:val="00800F92"/>
    <w:rsid w:val="00801BA8"/>
    <w:rsid w:val="00801C43"/>
    <w:rsid w:val="00803524"/>
    <w:rsid w:val="0080356A"/>
    <w:rsid w:val="00803A4B"/>
    <w:rsid w:val="0080538C"/>
    <w:rsid w:val="0080567A"/>
    <w:rsid w:val="0080567E"/>
    <w:rsid w:val="0080592D"/>
    <w:rsid w:val="00805C39"/>
    <w:rsid w:val="00806118"/>
    <w:rsid w:val="00807068"/>
    <w:rsid w:val="008077A0"/>
    <w:rsid w:val="00807975"/>
    <w:rsid w:val="00807C64"/>
    <w:rsid w:val="0081024A"/>
    <w:rsid w:val="00810E4D"/>
    <w:rsid w:val="00811287"/>
    <w:rsid w:val="008119FF"/>
    <w:rsid w:val="00811D1F"/>
    <w:rsid w:val="00811DA5"/>
    <w:rsid w:val="008121BD"/>
    <w:rsid w:val="00812AC9"/>
    <w:rsid w:val="00812D36"/>
    <w:rsid w:val="0081457B"/>
    <w:rsid w:val="0081460A"/>
    <w:rsid w:val="008150E3"/>
    <w:rsid w:val="008155B3"/>
    <w:rsid w:val="00815AA0"/>
    <w:rsid w:val="00815D97"/>
    <w:rsid w:val="00815FE7"/>
    <w:rsid w:val="00816570"/>
    <w:rsid w:val="00816A5B"/>
    <w:rsid w:val="00816C0F"/>
    <w:rsid w:val="00816C6B"/>
    <w:rsid w:val="00817042"/>
    <w:rsid w:val="008171C7"/>
    <w:rsid w:val="008172BD"/>
    <w:rsid w:val="00817B0D"/>
    <w:rsid w:val="008208D4"/>
    <w:rsid w:val="008218E9"/>
    <w:rsid w:val="0082268B"/>
    <w:rsid w:val="0082385D"/>
    <w:rsid w:val="00823A8D"/>
    <w:rsid w:val="008241A9"/>
    <w:rsid w:val="00824390"/>
    <w:rsid w:val="008248A4"/>
    <w:rsid w:val="008248E0"/>
    <w:rsid w:val="00824B6D"/>
    <w:rsid w:val="00824E24"/>
    <w:rsid w:val="008258EB"/>
    <w:rsid w:val="00826083"/>
    <w:rsid w:val="008268CD"/>
    <w:rsid w:val="00826BEF"/>
    <w:rsid w:val="00826C8B"/>
    <w:rsid w:val="0082725A"/>
    <w:rsid w:val="00827516"/>
    <w:rsid w:val="0082789E"/>
    <w:rsid w:val="00830A21"/>
    <w:rsid w:val="00830B95"/>
    <w:rsid w:val="008311D6"/>
    <w:rsid w:val="0083156D"/>
    <w:rsid w:val="00831674"/>
    <w:rsid w:val="008316FD"/>
    <w:rsid w:val="008321FE"/>
    <w:rsid w:val="00832B0F"/>
    <w:rsid w:val="00832F50"/>
    <w:rsid w:val="00833107"/>
    <w:rsid w:val="00833ECA"/>
    <w:rsid w:val="00833F48"/>
    <w:rsid w:val="00834274"/>
    <w:rsid w:val="0083434E"/>
    <w:rsid w:val="008347D1"/>
    <w:rsid w:val="00834907"/>
    <w:rsid w:val="00834B5C"/>
    <w:rsid w:val="00835598"/>
    <w:rsid w:val="00835CD9"/>
    <w:rsid w:val="00835D45"/>
    <w:rsid w:val="00835DED"/>
    <w:rsid w:val="00836363"/>
    <w:rsid w:val="00836416"/>
    <w:rsid w:val="0083689C"/>
    <w:rsid w:val="00836C24"/>
    <w:rsid w:val="00837415"/>
    <w:rsid w:val="00840220"/>
    <w:rsid w:val="00840318"/>
    <w:rsid w:val="008404BA"/>
    <w:rsid w:val="00840574"/>
    <w:rsid w:val="00840754"/>
    <w:rsid w:val="00840D6B"/>
    <w:rsid w:val="0084104D"/>
    <w:rsid w:val="008410B4"/>
    <w:rsid w:val="00841FA7"/>
    <w:rsid w:val="008422ED"/>
    <w:rsid w:val="00842FB2"/>
    <w:rsid w:val="00844493"/>
    <w:rsid w:val="00844B34"/>
    <w:rsid w:val="0084567B"/>
    <w:rsid w:val="00845BB5"/>
    <w:rsid w:val="00846147"/>
    <w:rsid w:val="00846903"/>
    <w:rsid w:val="00846E49"/>
    <w:rsid w:val="0084713B"/>
    <w:rsid w:val="00850127"/>
    <w:rsid w:val="00850F2E"/>
    <w:rsid w:val="008517F7"/>
    <w:rsid w:val="00851D12"/>
    <w:rsid w:val="00851E1F"/>
    <w:rsid w:val="00852304"/>
    <w:rsid w:val="008524CC"/>
    <w:rsid w:val="00852581"/>
    <w:rsid w:val="00853472"/>
    <w:rsid w:val="00853E35"/>
    <w:rsid w:val="008547AB"/>
    <w:rsid w:val="00854AE2"/>
    <w:rsid w:val="00854D32"/>
    <w:rsid w:val="008551F0"/>
    <w:rsid w:val="0085561A"/>
    <w:rsid w:val="00855EC6"/>
    <w:rsid w:val="00856045"/>
    <w:rsid w:val="0085657F"/>
    <w:rsid w:val="00861240"/>
    <w:rsid w:val="00861A23"/>
    <w:rsid w:val="0086389B"/>
    <w:rsid w:val="00864339"/>
    <w:rsid w:val="00864539"/>
    <w:rsid w:val="00864E92"/>
    <w:rsid w:val="00864F46"/>
    <w:rsid w:val="00865042"/>
    <w:rsid w:val="00865166"/>
    <w:rsid w:val="00865757"/>
    <w:rsid w:val="00865C7F"/>
    <w:rsid w:val="00865E7E"/>
    <w:rsid w:val="0086623C"/>
    <w:rsid w:val="008666E7"/>
    <w:rsid w:val="008667FF"/>
    <w:rsid w:val="008669B1"/>
    <w:rsid w:val="00866D5F"/>
    <w:rsid w:val="008675F9"/>
    <w:rsid w:val="00867A5D"/>
    <w:rsid w:val="00870065"/>
    <w:rsid w:val="00870D18"/>
    <w:rsid w:val="00871CDF"/>
    <w:rsid w:val="00871D68"/>
    <w:rsid w:val="00871EBB"/>
    <w:rsid w:val="00872481"/>
    <w:rsid w:val="00872B3B"/>
    <w:rsid w:val="0087360D"/>
    <w:rsid w:val="008736E2"/>
    <w:rsid w:val="00873DB8"/>
    <w:rsid w:val="008744A3"/>
    <w:rsid w:val="0087450A"/>
    <w:rsid w:val="00874583"/>
    <w:rsid w:val="008746EB"/>
    <w:rsid w:val="00874809"/>
    <w:rsid w:val="00874B8E"/>
    <w:rsid w:val="00874D9D"/>
    <w:rsid w:val="00874DBE"/>
    <w:rsid w:val="0087529A"/>
    <w:rsid w:val="00875502"/>
    <w:rsid w:val="00875625"/>
    <w:rsid w:val="00875755"/>
    <w:rsid w:val="00875A3A"/>
    <w:rsid w:val="008761BB"/>
    <w:rsid w:val="0087729A"/>
    <w:rsid w:val="008772BA"/>
    <w:rsid w:val="008778AE"/>
    <w:rsid w:val="00880027"/>
    <w:rsid w:val="00880DAC"/>
    <w:rsid w:val="008811C8"/>
    <w:rsid w:val="008816D3"/>
    <w:rsid w:val="00881C74"/>
    <w:rsid w:val="00882027"/>
    <w:rsid w:val="00882408"/>
    <w:rsid w:val="008835FC"/>
    <w:rsid w:val="00884658"/>
    <w:rsid w:val="00884D24"/>
    <w:rsid w:val="00884EF4"/>
    <w:rsid w:val="00885AEC"/>
    <w:rsid w:val="00885F65"/>
    <w:rsid w:val="00886893"/>
    <w:rsid w:val="008870EC"/>
    <w:rsid w:val="0088744A"/>
    <w:rsid w:val="00887ED7"/>
    <w:rsid w:val="008909DD"/>
    <w:rsid w:val="00891136"/>
    <w:rsid w:val="008913E8"/>
    <w:rsid w:val="008916C8"/>
    <w:rsid w:val="00891A19"/>
    <w:rsid w:val="00891D27"/>
    <w:rsid w:val="00892408"/>
    <w:rsid w:val="0089250E"/>
    <w:rsid w:val="0089258B"/>
    <w:rsid w:val="008934D7"/>
    <w:rsid w:val="00893CD8"/>
    <w:rsid w:val="00893D25"/>
    <w:rsid w:val="0089402E"/>
    <w:rsid w:val="00894DF1"/>
    <w:rsid w:val="00895723"/>
    <w:rsid w:val="0089573F"/>
    <w:rsid w:val="008958D5"/>
    <w:rsid w:val="0089595E"/>
    <w:rsid w:val="00895992"/>
    <w:rsid w:val="008959F4"/>
    <w:rsid w:val="0089603B"/>
    <w:rsid w:val="00897481"/>
    <w:rsid w:val="00897C91"/>
    <w:rsid w:val="008A0924"/>
    <w:rsid w:val="008A1249"/>
    <w:rsid w:val="008A19E3"/>
    <w:rsid w:val="008A1AAB"/>
    <w:rsid w:val="008A1B42"/>
    <w:rsid w:val="008A1EF8"/>
    <w:rsid w:val="008A2051"/>
    <w:rsid w:val="008A256B"/>
    <w:rsid w:val="008A2CAE"/>
    <w:rsid w:val="008A33F2"/>
    <w:rsid w:val="008A3CD8"/>
    <w:rsid w:val="008A4224"/>
    <w:rsid w:val="008A4981"/>
    <w:rsid w:val="008A4C4E"/>
    <w:rsid w:val="008A5092"/>
    <w:rsid w:val="008A544C"/>
    <w:rsid w:val="008A58E8"/>
    <w:rsid w:val="008A5929"/>
    <w:rsid w:val="008A6586"/>
    <w:rsid w:val="008A6610"/>
    <w:rsid w:val="008A7A54"/>
    <w:rsid w:val="008A7C10"/>
    <w:rsid w:val="008A7F45"/>
    <w:rsid w:val="008B0189"/>
    <w:rsid w:val="008B058E"/>
    <w:rsid w:val="008B0990"/>
    <w:rsid w:val="008B0A9E"/>
    <w:rsid w:val="008B0AC5"/>
    <w:rsid w:val="008B0D1D"/>
    <w:rsid w:val="008B134D"/>
    <w:rsid w:val="008B1428"/>
    <w:rsid w:val="008B180B"/>
    <w:rsid w:val="008B2154"/>
    <w:rsid w:val="008B2E12"/>
    <w:rsid w:val="008B3FCF"/>
    <w:rsid w:val="008B4181"/>
    <w:rsid w:val="008B44DD"/>
    <w:rsid w:val="008B4A25"/>
    <w:rsid w:val="008B5010"/>
    <w:rsid w:val="008B5286"/>
    <w:rsid w:val="008B5340"/>
    <w:rsid w:val="008B53F9"/>
    <w:rsid w:val="008B5461"/>
    <w:rsid w:val="008B5DB8"/>
    <w:rsid w:val="008B5F22"/>
    <w:rsid w:val="008B5F2F"/>
    <w:rsid w:val="008B613C"/>
    <w:rsid w:val="008B680C"/>
    <w:rsid w:val="008B6969"/>
    <w:rsid w:val="008C05E1"/>
    <w:rsid w:val="008C0F8D"/>
    <w:rsid w:val="008C1028"/>
    <w:rsid w:val="008C22C1"/>
    <w:rsid w:val="008C2433"/>
    <w:rsid w:val="008C252E"/>
    <w:rsid w:val="008C2608"/>
    <w:rsid w:val="008C27AB"/>
    <w:rsid w:val="008C2861"/>
    <w:rsid w:val="008C33F3"/>
    <w:rsid w:val="008C39D4"/>
    <w:rsid w:val="008C4950"/>
    <w:rsid w:val="008C49B4"/>
    <w:rsid w:val="008C4D2C"/>
    <w:rsid w:val="008C5915"/>
    <w:rsid w:val="008C5F70"/>
    <w:rsid w:val="008C616E"/>
    <w:rsid w:val="008C6409"/>
    <w:rsid w:val="008C69D3"/>
    <w:rsid w:val="008C6E24"/>
    <w:rsid w:val="008C7528"/>
    <w:rsid w:val="008C7784"/>
    <w:rsid w:val="008C7ABD"/>
    <w:rsid w:val="008D040A"/>
    <w:rsid w:val="008D0832"/>
    <w:rsid w:val="008D0AA8"/>
    <w:rsid w:val="008D0CB2"/>
    <w:rsid w:val="008D128B"/>
    <w:rsid w:val="008D3047"/>
    <w:rsid w:val="008D3101"/>
    <w:rsid w:val="008D36E7"/>
    <w:rsid w:val="008D5DE5"/>
    <w:rsid w:val="008D625E"/>
    <w:rsid w:val="008D658D"/>
    <w:rsid w:val="008D6BC8"/>
    <w:rsid w:val="008D6F18"/>
    <w:rsid w:val="008D7389"/>
    <w:rsid w:val="008D74E4"/>
    <w:rsid w:val="008D7A0D"/>
    <w:rsid w:val="008D7AA1"/>
    <w:rsid w:val="008E0292"/>
    <w:rsid w:val="008E0D6C"/>
    <w:rsid w:val="008E1446"/>
    <w:rsid w:val="008E19F5"/>
    <w:rsid w:val="008E1ABD"/>
    <w:rsid w:val="008E1B27"/>
    <w:rsid w:val="008E21AC"/>
    <w:rsid w:val="008E2275"/>
    <w:rsid w:val="008E3328"/>
    <w:rsid w:val="008E3B8A"/>
    <w:rsid w:val="008E3D8B"/>
    <w:rsid w:val="008E3F87"/>
    <w:rsid w:val="008E4DB7"/>
    <w:rsid w:val="008E56FF"/>
    <w:rsid w:val="008E573D"/>
    <w:rsid w:val="008E59EA"/>
    <w:rsid w:val="008E59F7"/>
    <w:rsid w:val="008E5E6F"/>
    <w:rsid w:val="008E680C"/>
    <w:rsid w:val="008E70B9"/>
    <w:rsid w:val="008E717A"/>
    <w:rsid w:val="008E7495"/>
    <w:rsid w:val="008E7D4C"/>
    <w:rsid w:val="008F0A08"/>
    <w:rsid w:val="008F1D13"/>
    <w:rsid w:val="008F1E83"/>
    <w:rsid w:val="008F254F"/>
    <w:rsid w:val="008F3118"/>
    <w:rsid w:val="008F3A45"/>
    <w:rsid w:val="008F483E"/>
    <w:rsid w:val="008F4C91"/>
    <w:rsid w:val="008F4FF1"/>
    <w:rsid w:val="008F558F"/>
    <w:rsid w:val="008F5A90"/>
    <w:rsid w:val="008F619A"/>
    <w:rsid w:val="008F61C9"/>
    <w:rsid w:val="008F7FBA"/>
    <w:rsid w:val="00900107"/>
    <w:rsid w:val="00900EDC"/>
    <w:rsid w:val="00901680"/>
    <w:rsid w:val="0090169D"/>
    <w:rsid w:val="009019D9"/>
    <w:rsid w:val="00902542"/>
    <w:rsid w:val="009034B3"/>
    <w:rsid w:val="00903D41"/>
    <w:rsid w:val="00904132"/>
    <w:rsid w:val="009049A7"/>
    <w:rsid w:val="00904B4B"/>
    <w:rsid w:val="00904E6D"/>
    <w:rsid w:val="00905673"/>
    <w:rsid w:val="00905AB8"/>
    <w:rsid w:val="00905C63"/>
    <w:rsid w:val="00905D4F"/>
    <w:rsid w:val="00906CA0"/>
    <w:rsid w:val="0091008A"/>
    <w:rsid w:val="0091105C"/>
    <w:rsid w:val="00911372"/>
    <w:rsid w:val="00911920"/>
    <w:rsid w:val="00911AEF"/>
    <w:rsid w:val="00913312"/>
    <w:rsid w:val="009141A0"/>
    <w:rsid w:val="009142D6"/>
    <w:rsid w:val="0091454D"/>
    <w:rsid w:val="00914C30"/>
    <w:rsid w:val="00914C35"/>
    <w:rsid w:val="00915D1E"/>
    <w:rsid w:val="00915F6B"/>
    <w:rsid w:val="009165B8"/>
    <w:rsid w:val="00916DB2"/>
    <w:rsid w:val="00917120"/>
    <w:rsid w:val="00917779"/>
    <w:rsid w:val="00920095"/>
    <w:rsid w:val="00920133"/>
    <w:rsid w:val="00920772"/>
    <w:rsid w:val="009208BF"/>
    <w:rsid w:val="0092139B"/>
    <w:rsid w:val="00921433"/>
    <w:rsid w:val="0092231C"/>
    <w:rsid w:val="00922458"/>
    <w:rsid w:val="009226E4"/>
    <w:rsid w:val="0092288F"/>
    <w:rsid w:val="00922B46"/>
    <w:rsid w:val="00923426"/>
    <w:rsid w:val="00923494"/>
    <w:rsid w:val="009238A8"/>
    <w:rsid w:val="00923D9F"/>
    <w:rsid w:val="00924211"/>
    <w:rsid w:val="009244D6"/>
    <w:rsid w:val="00924DBE"/>
    <w:rsid w:val="00925417"/>
    <w:rsid w:val="00925A5A"/>
    <w:rsid w:val="00925D64"/>
    <w:rsid w:val="00926339"/>
    <w:rsid w:val="00926365"/>
    <w:rsid w:val="0092637D"/>
    <w:rsid w:val="00926793"/>
    <w:rsid w:val="009268AC"/>
    <w:rsid w:val="00926B33"/>
    <w:rsid w:val="00927857"/>
    <w:rsid w:val="009278DE"/>
    <w:rsid w:val="00930256"/>
    <w:rsid w:val="009302C5"/>
    <w:rsid w:val="009310B6"/>
    <w:rsid w:val="0093170E"/>
    <w:rsid w:val="00931FE1"/>
    <w:rsid w:val="00932404"/>
    <w:rsid w:val="00932C15"/>
    <w:rsid w:val="00932FE3"/>
    <w:rsid w:val="009332B7"/>
    <w:rsid w:val="00933406"/>
    <w:rsid w:val="00933932"/>
    <w:rsid w:val="009341CA"/>
    <w:rsid w:val="009349E4"/>
    <w:rsid w:val="009354D6"/>
    <w:rsid w:val="0093578E"/>
    <w:rsid w:val="009357CD"/>
    <w:rsid w:val="0093781F"/>
    <w:rsid w:val="00937A72"/>
    <w:rsid w:val="00937F83"/>
    <w:rsid w:val="00940CF1"/>
    <w:rsid w:val="00941B11"/>
    <w:rsid w:val="00941C85"/>
    <w:rsid w:val="00941CA9"/>
    <w:rsid w:val="0094216F"/>
    <w:rsid w:val="00942728"/>
    <w:rsid w:val="0094298D"/>
    <w:rsid w:val="00942A28"/>
    <w:rsid w:val="00942B6D"/>
    <w:rsid w:val="00942D01"/>
    <w:rsid w:val="0094369A"/>
    <w:rsid w:val="009439B2"/>
    <w:rsid w:val="00943EFF"/>
    <w:rsid w:val="00944925"/>
    <w:rsid w:val="00945043"/>
    <w:rsid w:val="009463A4"/>
    <w:rsid w:val="00946530"/>
    <w:rsid w:val="009468D5"/>
    <w:rsid w:val="00946A44"/>
    <w:rsid w:val="00947BBD"/>
    <w:rsid w:val="00947E6D"/>
    <w:rsid w:val="00947F26"/>
    <w:rsid w:val="00950AA4"/>
    <w:rsid w:val="00951A3E"/>
    <w:rsid w:val="00951BFA"/>
    <w:rsid w:val="00952139"/>
    <w:rsid w:val="00952523"/>
    <w:rsid w:val="00953401"/>
    <w:rsid w:val="0095340D"/>
    <w:rsid w:val="0095345D"/>
    <w:rsid w:val="00954543"/>
    <w:rsid w:val="0095482A"/>
    <w:rsid w:val="00954860"/>
    <w:rsid w:val="00954956"/>
    <w:rsid w:val="0095551A"/>
    <w:rsid w:val="009559E7"/>
    <w:rsid w:val="00955B0B"/>
    <w:rsid w:val="00955F01"/>
    <w:rsid w:val="00955F2E"/>
    <w:rsid w:val="00956230"/>
    <w:rsid w:val="00956488"/>
    <w:rsid w:val="00956B36"/>
    <w:rsid w:val="00956F8C"/>
    <w:rsid w:val="00956FE8"/>
    <w:rsid w:val="009575B5"/>
    <w:rsid w:val="00957E9C"/>
    <w:rsid w:val="0096131C"/>
    <w:rsid w:val="0096189B"/>
    <w:rsid w:val="009619BB"/>
    <w:rsid w:val="00961A3C"/>
    <w:rsid w:val="0096285C"/>
    <w:rsid w:val="00962950"/>
    <w:rsid w:val="00963388"/>
    <w:rsid w:val="009635D2"/>
    <w:rsid w:val="00963651"/>
    <w:rsid w:val="00963891"/>
    <w:rsid w:val="00963E52"/>
    <w:rsid w:val="00963EA6"/>
    <w:rsid w:val="009641B2"/>
    <w:rsid w:val="009641F3"/>
    <w:rsid w:val="00964506"/>
    <w:rsid w:val="00964518"/>
    <w:rsid w:val="0096515E"/>
    <w:rsid w:val="009652D2"/>
    <w:rsid w:val="009652EF"/>
    <w:rsid w:val="009652F0"/>
    <w:rsid w:val="00965C8B"/>
    <w:rsid w:val="00965E51"/>
    <w:rsid w:val="00965E64"/>
    <w:rsid w:val="00965EEE"/>
    <w:rsid w:val="0096640D"/>
    <w:rsid w:val="00966732"/>
    <w:rsid w:val="00966890"/>
    <w:rsid w:val="00966909"/>
    <w:rsid w:val="009670B2"/>
    <w:rsid w:val="00967119"/>
    <w:rsid w:val="0096736E"/>
    <w:rsid w:val="009673CD"/>
    <w:rsid w:val="00967557"/>
    <w:rsid w:val="0096772D"/>
    <w:rsid w:val="00967CD2"/>
    <w:rsid w:val="009703CB"/>
    <w:rsid w:val="0097042C"/>
    <w:rsid w:val="00970743"/>
    <w:rsid w:val="00971636"/>
    <w:rsid w:val="009716FE"/>
    <w:rsid w:val="0097173C"/>
    <w:rsid w:val="00971F09"/>
    <w:rsid w:val="00972A2B"/>
    <w:rsid w:val="0097302E"/>
    <w:rsid w:val="00973213"/>
    <w:rsid w:val="00973257"/>
    <w:rsid w:val="00973989"/>
    <w:rsid w:val="00973D4D"/>
    <w:rsid w:val="0097411F"/>
    <w:rsid w:val="009742D5"/>
    <w:rsid w:val="00974362"/>
    <w:rsid w:val="00974D2D"/>
    <w:rsid w:val="00974DB1"/>
    <w:rsid w:val="009758AC"/>
    <w:rsid w:val="00975935"/>
    <w:rsid w:val="00975AFB"/>
    <w:rsid w:val="0097698C"/>
    <w:rsid w:val="00977966"/>
    <w:rsid w:val="00977C08"/>
    <w:rsid w:val="00977C0C"/>
    <w:rsid w:val="009802DD"/>
    <w:rsid w:val="00980548"/>
    <w:rsid w:val="009810E9"/>
    <w:rsid w:val="009813B9"/>
    <w:rsid w:val="009828F2"/>
    <w:rsid w:val="00982B85"/>
    <w:rsid w:val="00982E29"/>
    <w:rsid w:val="00983576"/>
    <w:rsid w:val="009835F1"/>
    <w:rsid w:val="00983992"/>
    <w:rsid w:val="00984760"/>
    <w:rsid w:val="00984A8E"/>
    <w:rsid w:val="00984B54"/>
    <w:rsid w:val="00984CBE"/>
    <w:rsid w:val="009853DC"/>
    <w:rsid w:val="00985772"/>
    <w:rsid w:val="00986BCD"/>
    <w:rsid w:val="00987BE6"/>
    <w:rsid w:val="00990A7A"/>
    <w:rsid w:val="00990E1C"/>
    <w:rsid w:val="00990FC5"/>
    <w:rsid w:val="00991576"/>
    <w:rsid w:val="009920E3"/>
    <w:rsid w:val="00992449"/>
    <w:rsid w:val="00992820"/>
    <w:rsid w:val="00993382"/>
    <w:rsid w:val="0099343E"/>
    <w:rsid w:val="00993853"/>
    <w:rsid w:val="00993D42"/>
    <w:rsid w:val="00994309"/>
    <w:rsid w:val="009945CD"/>
    <w:rsid w:val="009946B5"/>
    <w:rsid w:val="00994935"/>
    <w:rsid w:val="00995026"/>
    <w:rsid w:val="0099558B"/>
    <w:rsid w:val="0099577B"/>
    <w:rsid w:val="009962B7"/>
    <w:rsid w:val="00996B87"/>
    <w:rsid w:val="00996CD6"/>
    <w:rsid w:val="00996D41"/>
    <w:rsid w:val="00996E26"/>
    <w:rsid w:val="0099709F"/>
    <w:rsid w:val="009978C7"/>
    <w:rsid w:val="00997C4E"/>
    <w:rsid w:val="00997E8F"/>
    <w:rsid w:val="009A0248"/>
    <w:rsid w:val="009A036F"/>
    <w:rsid w:val="009A0662"/>
    <w:rsid w:val="009A0B05"/>
    <w:rsid w:val="009A0F92"/>
    <w:rsid w:val="009A12B3"/>
    <w:rsid w:val="009A1376"/>
    <w:rsid w:val="009A14A6"/>
    <w:rsid w:val="009A162A"/>
    <w:rsid w:val="009A178D"/>
    <w:rsid w:val="009A1974"/>
    <w:rsid w:val="009A1DBE"/>
    <w:rsid w:val="009A240B"/>
    <w:rsid w:val="009A3738"/>
    <w:rsid w:val="009A37B3"/>
    <w:rsid w:val="009A3AD4"/>
    <w:rsid w:val="009A4EB6"/>
    <w:rsid w:val="009A5056"/>
    <w:rsid w:val="009A5525"/>
    <w:rsid w:val="009A5A28"/>
    <w:rsid w:val="009A5C58"/>
    <w:rsid w:val="009A68F3"/>
    <w:rsid w:val="009A6AE5"/>
    <w:rsid w:val="009A785C"/>
    <w:rsid w:val="009B0217"/>
    <w:rsid w:val="009B05F5"/>
    <w:rsid w:val="009B09EB"/>
    <w:rsid w:val="009B0D1E"/>
    <w:rsid w:val="009B11E9"/>
    <w:rsid w:val="009B1315"/>
    <w:rsid w:val="009B17AA"/>
    <w:rsid w:val="009B1B39"/>
    <w:rsid w:val="009B2289"/>
    <w:rsid w:val="009B2852"/>
    <w:rsid w:val="009B33A9"/>
    <w:rsid w:val="009B3E77"/>
    <w:rsid w:val="009B42E7"/>
    <w:rsid w:val="009B59C1"/>
    <w:rsid w:val="009B5B80"/>
    <w:rsid w:val="009B5CBC"/>
    <w:rsid w:val="009B5E0B"/>
    <w:rsid w:val="009B6340"/>
    <w:rsid w:val="009B64E0"/>
    <w:rsid w:val="009B69BD"/>
    <w:rsid w:val="009B6F1F"/>
    <w:rsid w:val="009B7252"/>
    <w:rsid w:val="009B72EF"/>
    <w:rsid w:val="009B7A28"/>
    <w:rsid w:val="009B7FEC"/>
    <w:rsid w:val="009C0172"/>
    <w:rsid w:val="009C057A"/>
    <w:rsid w:val="009C0894"/>
    <w:rsid w:val="009C1002"/>
    <w:rsid w:val="009C180F"/>
    <w:rsid w:val="009C1A38"/>
    <w:rsid w:val="009C272B"/>
    <w:rsid w:val="009C2F9C"/>
    <w:rsid w:val="009C380A"/>
    <w:rsid w:val="009C3EC9"/>
    <w:rsid w:val="009C4416"/>
    <w:rsid w:val="009C4672"/>
    <w:rsid w:val="009C4A85"/>
    <w:rsid w:val="009C4C05"/>
    <w:rsid w:val="009C4DAA"/>
    <w:rsid w:val="009C51DF"/>
    <w:rsid w:val="009C61AB"/>
    <w:rsid w:val="009C6BD3"/>
    <w:rsid w:val="009C7067"/>
    <w:rsid w:val="009C7268"/>
    <w:rsid w:val="009C733F"/>
    <w:rsid w:val="009C78E7"/>
    <w:rsid w:val="009C7A61"/>
    <w:rsid w:val="009C7FF5"/>
    <w:rsid w:val="009D045C"/>
    <w:rsid w:val="009D0BCD"/>
    <w:rsid w:val="009D0C43"/>
    <w:rsid w:val="009D1398"/>
    <w:rsid w:val="009D15E9"/>
    <w:rsid w:val="009D160B"/>
    <w:rsid w:val="009D1C0D"/>
    <w:rsid w:val="009D245A"/>
    <w:rsid w:val="009D25CA"/>
    <w:rsid w:val="009D2877"/>
    <w:rsid w:val="009D2B27"/>
    <w:rsid w:val="009D3523"/>
    <w:rsid w:val="009D356A"/>
    <w:rsid w:val="009D374D"/>
    <w:rsid w:val="009D5A50"/>
    <w:rsid w:val="009D678A"/>
    <w:rsid w:val="009D720B"/>
    <w:rsid w:val="009D7D15"/>
    <w:rsid w:val="009E0D86"/>
    <w:rsid w:val="009E1F6B"/>
    <w:rsid w:val="009E2639"/>
    <w:rsid w:val="009E2662"/>
    <w:rsid w:val="009E3030"/>
    <w:rsid w:val="009E308C"/>
    <w:rsid w:val="009E38BD"/>
    <w:rsid w:val="009E4123"/>
    <w:rsid w:val="009E4445"/>
    <w:rsid w:val="009E46BC"/>
    <w:rsid w:val="009E4B05"/>
    <w:rsid w:val="009E5208"/>
    <w:rsid w:val="009E54CB"/>
    <w:rsid w:val="009E5972"/>
    <w:rsid w:val="009E5FD9"/>
    <w:rsid w:val="009E67EF"/>
    <w:rsid w:val="009E6B75"/>
    <w:rsid w:val="009E7222"/>
    <w:rsid w:val="009E75B9"/>
    <w:rsid w:val="009F02ED"/>
    <w:rsid w:val="009F0658"/>
    <w:rsid w:val="009F0EF4"/>
    <w:rsid w:val="009F1936"/>
    <w:rsid w:val="009F20A3"/>
    <w:rsid w:val="009F2430"/>
    <w:rsid w:val="009F293A"/>
    <w:rsid w:val="009F2A57"/>
    <w:rsid w:val="009F469B"/>
    <w:rsid w:val="009F46E4"/>
    <w:rsid w:val="009F4A1E"/>
    <w:rsid w:val="009F4C0C"/>
    <w:rsid w:val="009F4D02"/>
    <w:rsid w:val="009F528A"/>
    <w:rsid w:val="009F5459"/>
    <w:rsid w:val="009F546F"/>
    <w:rsid w:val="009F5533"/>
    <w:rsid w:val="009F5A5E"/>
    <w:rsid w:val="009F5DDA"/>
    <w:rsid w:val="009F65DB"/>
    <w:rsid w:val="009F68B0"/>
    <w:rsid w:val="009F726F"/>
    <w:rsid w:val="009F7B36"/>
    <w:rsid w:val="009F7BC4"/>
    <w:rsid w:val="009F7EEC"/>
    <w:rsid w:val="00A001BE"/>
    <w:rsid w:val="00A01453"/>
    <w:rsid w:val="00A01679"/>
    <w:rsid w:val="00A021F4"/>
    <w:rsid w:val="00A02E81"/>
    <w:rsid w:val="00A03840"/>
    <w:rsid w:val="00A03BF0"/>
    <w:rsid w:val="00A0410A"/>
    <w:rsid w:val="00A048B5"/>
    <w:rsid w:val="00A0582E"/>
    <w:rsid w:val="00A0703C"/>
    <w:rsid w:val="00A072F0"/>
    <w:rsid w:val="00A07904"/>
    <w:rsid w:val="00A07E3D"/>
    <w:rsid w:val="00A07F42"/>
    <w:rsid w:val="00A10EAF"/>
    <w:rsid w:val="00A11069"/>
    <w:rsid w:val="00A11230"/>
    <w:rsid w:val="00A11DFA"/>
    <w:rsid w:val="00A126E7"/>
    <w:rsid w:val="00A128C5"/>
    <w:rsid w:val="00A12E17"/>
    <w:rsid w:val="00A12E48"/>
    <w:rsid w:val="00A12EEB"/>
    <w:rsid w:val="00A13539"/>
    <w:rsid w:val="00A1382B"/>
    <w:rsid w:val="00A1398E"/>
    <w:rsid w:val="00A13E42"/>
    <w:rsid w:val="00A13F9A"/>
    <w:rsid w:val="00A144CA"/>
    <w:rsid w:val="00A15688"/>
    <w:rsid w:val="00A1571C"/>
    <w:rsid w:val="00A168AB"/>
    <w:rsid w:val="00A16D34"/>
    <w:rsid w:val="00A16E1A"/>
    <w:rsid w:val="00A1706B"/>
    <w:rsid w:val="00A17122"/>
    <w:rsid w:val="00A172B9"/>
    <w:rsid w:val="00A20A09"/>
    <w:rsid w:val="00A20E1B"/>
    <w:rsid w:val="00A20F2F"/>
    <w:rsid w:val="00A21B49"/>
    <w:rsid w:val="00A22089"/>
    <w:rsid w:val="00A223EC"/>
    <w:rsid w:val="00A22486"/>
    <w:rsid w:val="00A226C2"/>
    <w:rsid w:val="00A22A1C"/>
    <w:rsid w:val="00A22BAD"/>
    <w:rsid w:val="00A23D13"/>
    <w:rsid w:val="00A2462F"/>
    <w:rsid w:val="00A24D0D"/>
    <w:rsid w:val="00A25802"/>
    <w:rsid w:val="00A25FB7"/>
    <w:rsid w:val="00A2647F"/>
    <w:rsid w:val="00A26A7C"/>
    <w:rsid w:val="00A270BF"/>
    <w:rsid w:val="00A27962"/>
    <w:rsid w:val="00A27CA7"/>
    <w:rsid w:val="00A27F88"/>
    <w:rsid w:val="00A3043E"/>
    <w:rsid w:val="00A31594"/>
    <w:rsid w:val="00A318D2"/>
    <w:rsid w:val="00A31DDE"/>
    <w:rsid w:val="00A32E2E"/>
    <w:rsid w:val="00A33C36"/>
    <w:rsid w:val="00A33F66"/>
    <w:rsid w:val="00A34047"/>
    <w:rsid w:val="00A34727"/>
    <w:rsid w:val="00A34D74"/>
    <w:rsid w:val="00A350C8"/>
    <w:rsid w:val="00A3513A"/>
    <w:rsid w:val="00A3595C"/>
    <w:rsid w:val="00A3672F"/>
    <w:rsid w:val="00A36812"/>
    <w:rsid w:val="00A3792A"/>
    <w:rsid w:val="00A37AC2"/>
    <w:rsid w:val="00A37ED8"/>
    <w:rsid w:val="00A40EFD"/>
    <w:rsid w:val="00A4117B"/>
    <w:rsid w:val="00A4137C"/>
    <w:rsid w:val="00A4137F"/>
    <w:rsid w:val="00A41B51"/>
    <w:rsid w:val="00A42203"/>
    <w:rsid w:val="00A42B3C"/>
    <w:rsid w:val="00A42E82"/>
    <w:rsid w:val="00A4396E"/>
    <w:rsid w:val="00A439D6"/>
    <w:rsid w:val="00A43A62"/>
    <w:rsid w:val="00A43A82"/>
    <w:rsid w:val="00A4426A"/>
    <w:rsid w:val="00A442F6"/>
    <w:rsid w:val="00A44663"/>
    <w:rsid w:val="00A458FA"/>
    <w:rsid w:val="00A45FCA"/>
    <w:rsid w:val="00A462F4"/>
    <w:rsid w:val="00A465F4"/>
    <w:rsid w:val="00A4767A"/>
    <w:rsid w:val="00A47840"/>
    <w:rsid w:val="00A47ADA"/>
    <w:rsid w:val="00A47DA5"/>
    <w:rsid w:val="00A5031D"/>
    <w:rsid w:val="00A507B6"/>
    <w:rsid w:val="00A51051"/>
    <w:rsid w:val="00A51320"/>
    <w:rsid w:val="00A51BC2"/>
    <w:rsid w:val="00A51EC8"/>
    <w:rsid w:val="00A523E7"/>
    <w:rsid w:val="00A5246A"/>
    <w:rsid w:val="00A52782"/>
    <w:rsid w:val="00A52D79"/>
    <w:rsid w:val="00A52F56"/>
    <w:rsid w:val="00A543F6"/>
    <w:rsid w:val="00A54A73"/>
    <w:rsid w:val="00A54C7D"/>
    <w:rsid w:val="00A553B7"/>
    <w:rsid w:val="00A55C8F"/>
    <w:rsid w:val="00A55C9D"/>
    <w:rsid w:val="00A56E2D"/>
    <w:rsid w:val="00A57546"/>
    <w:rsid w:val="00A57D28"/>
    <w:rsid w:val="00A57E60"/>
    <w:rsid w:val="00A60C19"/>
    <w:rsid w:val="00A60CE0"/>
    <w:rsid w:val="00A61A72"/>
    <w:rsid w:val="00A621A2"/>
    <w:rsid w:val="00A62361"/>
    <w:rsid w:val="00A62362"/>
    <w:rsid w:val="00A62C2C"/>
    <w:rsid w:val="00A62EA4"/>
    <w:rsid w:val="00A638B6"/>
    <w:rsid w:val="00A63F1E"/>
    <w:rsid w:val="00A64152"/>
    <w:rsid w:val="00A64A14"/>
    <w:rsid w:val="00A64D20"/>
    <w:rsid w:val="00A64F01"/>
    <w:rsid w:val="00A6701D"/>
    <w:rsid w:val="00A671CC"/>
    <w:rsid w:val="00A67586"/>
    <w:rsid w:val="00A67D72"/>
    <w:rsid w:val="00A710D0"/>
    <w:rsid w:val="00A713CF"/>
    <w:rsid w:val="00A716EF"/>
    <w:rsid w:val="00A71B62"/>
    <w:rsid w:val="00A71C5C"/>
    <w:rsid w:val="00A71FD0"/>
    <w:rsid w:val="00A7211D"/>
    <w:rsid w:val="00A725AD"/>
    <w:rsid w:val="00A72856"/>
    <w:rsid w:val="00A7294B"/>
    <w:rsid w:val="00A72B2D"/>
    <w:rsid w:val="00A73DFB"/>
    <w:rsid w:val="00A73E1F"/>
    <w:rsid w:val="00A73E8F"/>
    <w:rsid w:val="00A74B6E"/>
    <w:rsid w:val="00A74E60"/>
    <w:rsid w:val="00A75B88"/>
    <w:rsid w:val="00A7731F"/>
    <w:rsid w:val="00A80054"/>
    <w:rsid w:val="00A80459"/>
    <w:rsid w:val="00A8095E"/>
    <w:rsid w:val="00A80AF0"/>
    <w:rsid w:val="00A80F50"/>
    <w:rsid w:val="00A81317"/>
    <w:rsid w:val="00A81360"/>
    <w:rsid w:val="00A8144A"/>
    <w:rsid w:val="00A817BC"/>
    <w:rsid w:val="00A819E5"/>
    <w:rsid w:val="00A82876"/>
    <w:rsid w:val="00A82AC6"/>
    <w:rsid w:val="00A838BF"/>
    <w:rsid w:val="00A83B4D"/>
    <w:rsid w:val="00A8402E"/>
    <w:rsid w:val="00A849C8"/>
    <w:rsid w:val="00A84DCA"/>
    <w:rsid w:val="00A855DF"/>
    <w:rsid w:val="00A85BA0"/>
    <w:rsid w:val="00A85E89"/>
    <w:rsid w:val="00A8625B"/>
    <w:rsid w:val="00A86A25"/>
    <w:rsid w:val="00A86A96"/>
    <w:rsid w:val="00A86D12"/>
    <w:rsid w:val="00A87347"/>
    <w:rsid w:val="00A877B7"/>
    <w:rsid w:val="00A901AC"/>
    <w:rsid w:val="00A901AE"/>
    <w:rsid w:val="00A90A0A"/>
    <w:rsid w:val="00A90AD4"/>
    <w:rsid w:val="00A90C33"/>
    <w:rsid w:val="00A918EC"/>
    <w:rsid w:val="00A91C26"/>
    <w:rsid w:val="00A91FF7"/>
    <w:rsid w:val="00A92C09"/>
    <w:rsid w:val="00A93132"/>
    <w:rsid w:val="00A938D7"/>
    <w:rsid w:val="00A94712"/>
    <w:rsid w:val="00A94D36"/>
    <w:rsid w:val="00A95F55"/>
    <w:rsid w:val="00A96201"/>
    <w:rsid w:val="00A96630"/>
    <w:rsid w:val="00A969A9"/>
    <w:rsid w:val="00A97A31"/>
    <w:rsid w:val="00A97B13"/>
    <w:rsid w:val="00A97BC1"/>
    <w:rsid w:val="00AA0020"/>
    <w:rsid w:val="00AA06BF"/>
    <w:rsid w:val="00AA0784"/>
    <w:rsid w:val="00AA131D"/>
    <w:rsid w:val="00AA18C4"/>
    <w:rsid w:val="00AA1CE7"/>
    <w:rsid w:val="00AA2726"/>
    <w:rsid w:val="00AA3510"/>
    <w:rsid w:val="00AA3712"/>
    <w:rsid w:val="00AA4350"/>
    <w:rsid w:val="00AA45F9"/>
    <w:rsid w:val="00AA47C2"/>
    <w:rsid w:val="00AA4D57"/>
    <w:rsid w:val="00AA546E"/>
    <w:rsid w:val="00AA577E"/>
    <w:rsid w:val="00AA5BC2"/>
    <w:rsid w:val="00AA700F"/>
    <w:rsid w:val="00AA7172"/>
    <w:rsid w:val="00AA755A"/>
    <w:rsid w:val="00AA7BE5"/>
    <w:rsid w:val="00AA7D61"/>
    <w:rsid w:val="00AA7F6F"/>
    <w:rsid w:val="00AB048E"/>
    <w:rsid w:val="00AB1971"/>
    <w:rsid w:val="00AB2936"/>
    <w:rsid w:val="00AB2E4C"/>
    <w:rsid w:val="00AB3538"/>
    <w:rsid w:val="00AB3A97"/>
    <w:rsid w:val="00AB40C2"/>
    <w:rsid w:val="00AB47BB"/>
    <w:rsid w:val="00AB4A0F"/>
    <w:rsid w:val="00AB4E8E"/>
    <w:rsid w:val="00AB50D2"/>
    <w:rsid w:val="00AB746A"/>
    <w:rsid w:val="00AB76B8"/>
    <w:rsid w:val="00AC168C"/>
    <w:rsid w:val="00AC1979"/>
    <w:rsid w:val="00AC1AD2"/>
    <w:rsid w:val="00AC1C54"/>
    <w:rsid w:val="00AC2383"/>
    <w:rsid w:val="00AC23CA"/>
    <w:rsid w:val="00AC249B"/>
    <w:rsid w:val="00AC284A"/>
    <w:rsid w:val="00AC2CF3"/>
    <w:rsid w:val="00AC30C7"/>
    <w:rsid w:val="00AC36E9"/>
    <w:rsid w:val="00AC3C36"/>
    <w:rsid w:val="00AC4472"/>
    <w:rsid w:val="00AC45EE"/>
    <w:rsid w:val="00AC4881"/>
    <w:rsid w:val="00AC4B18"/>
    <w:rsid w:val="00AC5022"/>
    <w:rsid w:val="00AC53AE"/>
    <w:rsid w:val="00AC5A7E"/>
    <w:rsid w:val="00AC5B8D"/>
    <w:rsid w:val="00AC624F"/>
    <w:rsid w:val="00AC6267"/>
    <w:rsid w:val="00AC6DDE"/>
    <w:rsid w:val="00AC6F36"/>
    <w:rsid w:val="00AC73E8"/>
    <w:rsid w:val="00AC7914"/>
    <w:rsid w:val="00AC7C97"/>
    <w:rsid w:val="00AC7E29"/>
    <w:rsid w:val="00AD021D"/>
    <w:rsid w:val="00AD0250"/>
    <w:rsid w:val="00AD036B"/>
    <w:rsid w:val="00AD06DC"/>
    <w:rsid w:val="00AD08BE"/>
    <w:rsid w:val="00AD0B02"/>
    <w:rsid w:val="00AD0CDF"/>
    <w:rsid w:val="00AD0E0C"/>
    <w:rsid w:val="00AD0FD0"/>
    <w:rsid w:val="00AD19B9"/>
    <w:rsid w:val="00AD2038"/>
    <w:rsid w:val="00AD2452"/>
    <w:rsid w:val="00AD24BA"/>
    <w:rsid w:val="00AD335D"/>
    <w:rsid w:val="00AD34BE"/>
    <w:rsid w:val="00AD372E"/>
    <w:rsid w:val="00AD3A1F"/>
    <w:rsid w:val="00AD3DF3"/>
    <w:rsid w:val="00AD3E28"/>
    <w:rsid w:val="00AD4A47"/>
    <w:rsid w:val="00AD4BAC"/>
    <w:rsid w:val="00AD4C02"/>
    <w:rsid w:val="00AD4C71"/>
    <w:rsid w:val="00AD524B"/>
    <w:rsid w:val="00AD5B44"/>
    <w:rsid w:val="00AD5C2C"/>
    <w:rsid w:val="00AD5C51"/>
    <w:rsid w:val="00AD6700"/>
    <w:rsid w:val="00AD6B3D"/>
    <w:rsid w:val="00AD7469"/>
    <w:rsid w:val="00AD7670"/>
    <w:rsid w:val="00AD7B71"/>
    <w:rsid w:val="00AD7E99"/>
    <w:rsid w:val="00AD7F4F"/>
    <w:rsid w:val="00AE0038"/>
    <w:rsid w:val="00AE028C"/>
    <w:rsid w:val="00AE07DE"/>
    <w:rsid w:val="00AE0D77"/>
    <w:rsid w:val="00AE1534"/>
    <w:rsid w:val="00AE15B8"/>
    <w:rsid w:val="00AE1A51"/>
    <w:rsid w:val="00AE1B4E"/>
    <w:rsid w:val="00AE1F0B"/>
    <w:rsid w:val="00AE293A"/>
    <w:rsid w:val="00AE29CB"/>
    <w:rsid w:val="00AE2ABA"/>
    <w:rsid w:val="00AE2BD4"/>
    <w:rsid w:val="00AE2BED"/>
    <w:rsid w:val="00AE2E51"/>
    <w:rsid w:val="00AE2ED8"/>
    <w:rsid w:val="00AE3250"/>
    <w:rsid w:val="00AE3260"/>
    <w:rsid w:val="00AE3890"/>
    <w:rsid w:val="00AE41D7"/>
    <w:rsid w:val="00AE5D4B"/>
    <w:rsid w:val="00AE62EE"/>
    <w:rsid w:val="00AE64BF"/>
    <w:rsid w:val="00AE6DE4"/>
    <w:rsid w:val="00AE723D"/>
    <w:rsid w:val="00AE7551"/>
    <w:rsid w:val="00AE7595"/>
    <w:rsid w:val="00AF0B69"/>
    <w:rsid w:val="00AF1143"/>
    <w:rsid w:val="00AF1CFE"/>
    <w:rsid w:val="00AF222A"/>
    <w:rsid w:val="00AF22FE"/>
    <w:rsid w:val="00AF29B2"/>
    <w:rsid w:val="00AF2AD0"/>
    <w:rsid w:val="00AF2D7E"/>
    <w:rsid w:val="00AF338E"/>
    <w:rsid w:val="00AF3D96"/>
    <w:rsid w:val="00AF4A3A"/>
    <w:rsid w:val="00AF4B9F"/>
    <w:rsid w:val="00AF4D81"/>
    <w:rsid w:val="00AF53AF"/>
    <w:rsid w:val="00AF5AB9"/>
    <w:rsid w:val="00AF5D36"/>
    <w:rsid w:val="00AF6D2D"/>
    <w:rsid w:val="00AF6E09"/>
    <w:rsid w:val="00B00786"/>
    <w:rsid w:val="00B0137E"/>
    <w:rsid w:val="00B0144C"/>
    <w:rsid w:val="00B02014"/>
    <w:rsid w:val="00B02614"/>
    <w:rsid w:val="00B02CD9"/>
    <w:rsid w:val="00B03D68"/>
    <w:rsid w:val="00B04576"/>
    <w:rsid w:val="00B04ABE"/>
    <w:rsid w:val="00B04B35"/>
    <w:rsid w:val="00B05A42"/>
    <w:rsid w:val="00B05FEC"/>
    <w:rsid w:val="00B06410"/>
    <w:rsid w:val="00B06B43"/>
    <w:rsid w:val="00B07AF4"/>
    <w:rsid w:val="00B10B91"/>
    <w:rsid w:val="00B11515"/>
    <w:rsid w:val="00B12E60"/>
    <w:rsid w:val="00B13F84"/>
    <w:rsid w:val="00B14CB9"/>
    <w:rsid w:val="00B15646"/>
    <w:rsid w:val="00B1579D"/>
    <w:rsid w:val="00B15CFE"/>
    <w:rsid w:val="00B15EB5"/>
    <w:rsid w:val="00B16993"/>
    <w:rsid w:val="00B16B1B"/>
    <w:rsid w:val="00B16B58"/>
    <w:rsid w:val="00B176FA"/>
    <w:rsid w:val="00B179C4"/>
    <w:rsid w:val="00B17F31"/>
    <w:rsid w:val="00B207D1"/>
    <w:rsid w:val="00B2116C"/>
    <w:rsid w:val="00B21C76"/>
    <w:rsid w:val="00B22668"/>
    <w:rsid w:val="00B22A77"/>
    <w:rsid w:val="00B23EE2"/>
    <w:rsid w:val="00B24209"/>
    <w:rsid w:val="00B244C1"/>
    <w:rsid w:val="00B24C92"/>
    <w:rsid w:val="00B24F67"/>
    <w:rsid w:val="00B252AD"/>
    <w:rsid w:val="00B255D5"/>
    <w:rsid w:val="00B25709"/>
    <w:rsid w:val="00B25729"/>
    <w:rsid w:val="00B2647A"/>
    <w:rsid w:val="00B2658E"/>
    <w:rsid w:val="00B26ABF"/>
    <w:rsid w:val="00B26B63"/>
    <w:rsid w:val="00B273D2"/>
    <w:rsid w:val="00B27745"/>
    <w:rsid w:val="00B2782F"/>
    <w:rsid w:val="00B27C2B"/>
    <w:rsid w:val="00B30338"/>
    <w:rsid w:val="00B30A1A"/>
    <w:rsid w:val="00B310FA"/>
    <w:rsid w:val="00B31621"/>
    <w:rsid w:val="00B3174E"/>
    <w:rsid w:val="00B319E6"/>
    <w:rsid w:val="00B32010"/>
    <w:rsid w:val="00B32171"/>
    <w:rsid w:val="00B32269"/>
    <w:rsid w:val="00B32312"/>
    <w:rsid w:val="00B3258F"/>
    <w:rsid w:val="00B335C1"/>
    <w:rsid w:val="00B33956"/>
    <w:rsid w:val="00B3415E"/>
    <w:rsid w:val="00B3419C"/>
    <w:rsid w:val="00B34A49"/>
    <w:rsid w:val="00B34A51"/>
    <w:rsid w:val="00B34E1D"/>
    <w:rsid w:val="00B350A6"/>
    <w:rsid w:val="00B350B0"/>
    <w:rsid w:val="00B35551"/>
    <w:rsid w:val="00B36699"/>
    <w:rsid w:val="00B3727E"/>
    <w:rsid w:val="00B376E9"/>
    <w:rsid w:val="00B3778F"/>
    <w:rsid w:val="00B378DB"/>
    <w:rsid w:val="00B37AA9"/>
    <w:rsid w:val="00B37F3B"/>
    <w:rsid w:val="00B4003F"/>
    <w:rsid w:val="00B40071"/>
    <w:rsid w:val="00B40684"/>
    <w:rsid w:val="00B416F2"/>
    <w:rsid w:val="00B41D01"/>
    <w:rsid w:val="00B42370"/>
    <w:rsid w:val="00B427E9"/>
    <w:rsid w:val="00B429E2"/>
    <w:rsid w:val="00B42D3F"/>
    <w:rsid w:val="00B434C4"/>
    <w:rsid w:val="00B434D9"/>
    <w:rsid w:val="00B44253"/>
    <w:rsid w:val="00B44663"/>
    <w:rsid w:val="00B44799"/>
    <w:rsid w:val="00B44E33"/>
    <w:rsid w:val="00B45296"/>
    <w:rsid w:val="00B455E6"/>
    <w:rsid w:val="00B4596F"/>
    <w:rsid w:val="00B4599E"/>
    <w:rsid w:val="00B46206"/>
    <w:rsid w:val="00B462DB"/>
    <w:rsid w:val="00B4649E"/>
    <w:rsid w:val="00B47381"/>
    <w:rsid w:val="00B47C13"/>
    <w:rsid w:val="00B5036B"/>
    <w:rsid w:val="00B50592"/>
    <w:rsid w:val="00B51224"/>
    <w:rsid w:val="00B51681"/>
    <w:rsid w:val="00B51875"/>
    <w:rsid w:val="00B522C2"/>
    <w:rsid w:val="00B52907"/>
    <w:rsid w:val="00B52C21"/>
    <w:rsid w:val="00B53126"/>
    <w:rsid w:val="00B5319F"/>
    <w:rsid w:val="00B533F6"/>
    <w:rsid w:val="00B54987"/>
    <w:rsid w:val="00B54A5E"/>
    <w:rsid w:val="00B54B42"/>
    <w:rsid w:val="00B54BAF"/>
    <w:rsid w:val="00B5541D"/>
    <w:rsid w:val="00B55580"/>
    <w:rsid w:val="00B55E81"/>
    <w:rsid w:val="00B56143"/>
    <w:rsid w:val="00B56556"/>
    <w:rsid w:val="00B568AB"/>
    <w:rsid w:val="00B56BBF"/>
    <w:rsid w:val="00B5718F"/>
    <w:rsid w:val="00B60CAE"/>
    <w:rsid w:val="00B6118A"/>
    <w:rsid w:val="00B61391"/>
    <w:rsid w:val="00B6154C"/>
    <w:rsid w:val="00B624D7"/>
    <w:rsid w:val="00B62598"/>
    <w:rsid w:val="00B62F63"/>
    <w:rsid w:val="00B630F2"/>
    <w:rsid w:val="00B63E90"/>
    <w:rsid w:val="00B6443F"/>
    <w:rsid w:val="00B65E8C"/>
    <w:rsid w:val="00B660C8"/>
    <w:rsid w:val="00B660EC"/>
    <w:rsid w:val="00B67063"/>
    <w:rsid w:val="00B70F35"/>
    <w:rsid w:val="00B7126B"/>
    <w:rsid w:val="00B7155E"/>
    <w:rsid w:val="00B71712"/>
    <w:rsid w:val="00B7183B"/>
    <w:rsid w:val="00B71846"/>
    <w:rsid w:val="00B7294B"/>
    <w:rsid w:val="00B72CDE"/>
    <w:rsid w:val="00B72DBA"/>
    <w:rsid w:val="00B73262"/>
    <w:rsid w:val="00B73850"/>
    <w:rsid w:val="00B73E73"/>
    <w:rsid w:val="00B741C2"/>
    <w:rsid w:val="00B751FE"/>
    <w:rsid w:val="00B75708"/>
    <w:rsid w:val="00B75C5F"/>
    <w:rsid w:val="00B76334"/>
    <w:rsid w:val="00B76404"/>
    <w:rsid w:val="00B767AF"/>
    <w:rsid w:val="00B76CEE"/>
    <w:rsid w:val="00B7714E"/>
    <w:rsid w:val="00B7759D"/>
    <w:rsid w:val="00B77DCF"/>
    <w:rsid w:val="00B77E2A"/>
    <w:rsid w:val="00B8077B"/>
    <w:rsid w:val="00B80B65"/>
    <w:rsid w:val="00B81601"/>
    <w:rsid w:val="00B81CF5"/>
    <w:rsid w:val="00B82A39"/>
    <w:rsid w:val="00B834CE"/>
    <w:rsid w:val="00B83B18"/>
    <w:rsid w:val="00B840A1"/>
    <w:rsid w:val="00B840BF"/>
    <w:rsid w:val="00B84B06"/>
    <w:rsid w:val="00B853E8"/>
    <w:rsid w:val="00B85AF0"/>
    <w:rsid w:val="00B85C0F"/>
    <w:rsid w:val="00B85F56"/>
    <w:rsid w:val="00B86CB4"/>
    <w:rsid w:val="00B86CDA"/>
    <w:rsid w:val="00B8777C"/>
    <w:rsid w:val="00B877DF"/>
    <w:rsid w:val="00B87BAA"/>
    <w:rsid w:val="00B87EE6"/>
    <w:rsid w:val="00B87EE7"/>
    <w:rsid w:val="00B9148C"/>
    <w:rsid w:val="00B91B3C"/>
    <w:rsid w:val="00B9279E"/>
    <w:rsid w:val="00B927BF"/>
    <w:rsid w:val="00B928E0"/>
    <w:rsid w:val="00B92E5A"/>
    <w:rsid w:val="00B9330E"/>
    <w:rsid w:val="00B9338C"/>
    <w:rsid w:val="00B9387C"/>
    <w:rsid w:val="00B93896"/>
    <w:rsid w:val="00B93986"/>
    <w:rsid w:val="00B93C9B"/>
    <w:rsid w:val="00B94E9A"/>
    <w:rsid w:val="00B958F4"/>
    <w:rsid w:val="00B95B19"/>
    <w:rsid w:val="00B95C89"/>
    <w:rsid w:val="00B960EC"/>
    <w:rsid w:val="00B967AA"/>
    <w:rsid w:val="00B967AC"/>
    <w:rsid w:val="00B9681D"/>
    <w:rsid w:val="00B97480"/>
    <w:rsid w:val="00B97764"/>
    <w:rsid w:val="00B97AA4"/>
    <w:rsid w:val="00B97C7F"/>
    <w:rsid w:val="00B97CA3"/>
    <w:rsid w:val="00B97D93"/>
    <w:rsid w:val="00BA0063"/>
    <w:rsid w:val="00BA0846"/>
    <w:rsid w:val="00BA0E09"/>
    <w:rsid w:val="00BA1437"/>
    <w:rsid w:val="00BA14D4"/>
    <w:rsid w:val="00BA30CD"/>
    <w:rsid w:val="00BA3379"/>
    <w:rsid w:val="00BA438C"/>
    <w:rsid w:val="00BA524C"/>
    <w:rsid w:val="00BA5A27"/>
    <w:rsid w:val="00BA6276"/>
    <w:rsid w:val="00BA6942"/>
    <w:rsid w:val="00BA71CA"/>
    <w:rsid w:val="00BB01F2"/>
    <w:rsid w:val="00BB2960"/>
    <w:rsid w:val="00BB2B68"/>
    <w:rsid w:val="00BB2C5E"/>
    <w:rsid w:val="00BB2FEB"/>
    <w:rsid w:val="00BB4166"/>
    <w:rsid w:val="00BB44C9"/>
    <w:rsid w:val="00BB471D"/>
    <w:rsid w:val="00BB4D5F"/>
    <w:rsid w:val="00BB4FD7"/>
    <w:rsid w:val="00BB583A"/>
    <w:rsid w:val="00BB5BD2"/>
    <w:rsid w:val="00BB6191"/>
    <w:rsid w:val="00BB638A"/>
    <w:rsid w:val="00BB64F6"/>
    <w:rsid w:val="00BB6550"/>
    <w:rsid w:val="00BB6720"/>
    <w:rsid w:val="00BB685A"/>
    <w:rsid w:val="00BB68A3"/>
    <w:rsid w:val="00BB6DAC"/>
    <w:rsid w:val="00BB6DE1"/>
    <w:rsid w:val="00BB700B"/>
    <w:rsid w:val="00BB704B"/>
    <w:rsid w:val="00BB7404"/>
    <w:rsid w:val="00BB7915"/>
    <w:rsid w:val="00BB79D1"/>
    <w:rsid w:val="00BB7A69"/>
    <w:rsid w:val="00BC01C6"/>
    <w:rsid w:val="00BC0617"/>
    <w:rsid w:val="00BC0757"/>
    <w:rsid w:val="00BC0F33"/>
    <w:rsid w:val="00BC1661"/>
    <w:rsid w:val="00BC1CF9"/>
    <w:rsid w:val="00BC2567"/>
    <w:rsid w:val="00BC27D7"/>
    <w:rsid w:val="00BC30E9"/>
    <w:rsid w:val="00BC3291"/>
    <w:rsid w:val="00BC36CE"/>
    <w:rsid w:val="00BC381D"/>
    <w:rsid w:val="00BC38D1"/>
    <w:rsid w:val="00BC4678"/>
    <w:rsid w:val="00BC4759"/>
    <w:rsid w:val="00BC48F8"/>
    <w:rsid w:val="00BC4B2C"/>
    <w:rsid w:val="00BC5480"/>
    <w:rsid w:val="00BC5527"/>
    <w:rsid w:val="00BC5685"/>
    <w:rsid w:val="00BC5809"/>
    <w:rsid w:val="00BC5C30"/>
    <w:rsid w:val="00BC6378"/>
    <w:rsid w:val="00BC639F"/>
    <w:rsid w:val="00BC7739"/>
    <w:rsid w:val="00BC7B9F"/>
    <w:rsid w:val="00BC7D0E"/>
    <w:rsid w:val="00BD0067"/>
    <w:rsid w:val="00BD019C"/>
    <w:rsid w:val="00BD0A15"/>
    <w:rsid w:val="00BD17C8"/>
    <w:rsid w:val="00BD1EB2"/>
    <w:rsid w:val="00BD2DD4"/>
    <w:rsid w:val="00BD2F20"/>
    <w:rsid w:val="00BD2F58"/>
    <w:rsid w:val="00BD339C"/>
    <w:rsid w:val="00BD3818"/>
    <w:rsid w:val="00BD3B93"/>
    <w:rsid w:val="00BD3EF9"/>
    <w:rsid w:val="00BD3FE3"/>
    <w:rsid w:val="00BD41F9"/>
    <w:rsid w:val="00BD461E"/>
    <w:rsid w:val="00BD4DB1"/>
    <w:rsid w:val="00BD5338"/>
    <w:rsid w:val="00BD5385"/>
    <w:rsid w:val="00BD6232"/>
    <w:rsid w:val="00BD67B0"/>
    <w:rsid w:val="00BD6EC4"/>
    <w:rsid w:val="00BD7A4C"/>
    <w:rsid w:val="00BD7CE0"/>
    <w:rsid w:val="00BE001D"/>
    <w:rsid w:val="00BE0BD8"/>
    <w:rsid w:val="00BE0F0D"/>
    <w:rsid w:val="00BE1255"/>
    <w:rsid w:val="00BE1FDF"/>
    <w:rsid w:val="00BE261A"/>
    <w:rsid w:val="00BE3FD7"/>
    <w:rsid w:val="00BE5243"/>
    <w:rsid w:val="00BE5FB2"/>
    <w:rsid w:val="00BE6DED"/>
    <w:rsid w:val="00BE6E36"/>
    <w:rsid w:val="00BE7301"/>
    <w:rsid w:val="00BE740E"/>
    <w:rsid w:val="00BE79AE"/>
    <w:rsid w:val="00BE7ACB"/>
    <w:rsid w:val="00BE7D46"/>
    <w:rsid w:val="00BF048F"/>
    <w:rsid w:val="00BF06E6"/>
    <w:rsid w:val="00BF08B0"/>
    <w:rsid w:val="00BF0F08"/>
    <w:rsid w:val="00BF1C23"/>
    <w:rsid w:val="00BF22AA"/>
    <w:rsid w:val="00BF2E60"/>
    <w:rsid w:val="00BF2FB4"/>
    <w:rsid w:val="00BF3204"/>
    <w:rsid w:val="00BF336E"/>
    <w:rsid w:val="00BF4647"/>
    <w:rsid w:val="00BF55D2"/>
    <w:rsid w:val="00BF5899"/>
    <w:rsid w:val="00BF5FE5"/>
    <w:rsid w:val="00BF7863"/>
    <w:rsid w:val="00BF7AA6"/>
    <w:rsid w:val="00BF7EFD"/>
    <w:rsid w:val="00BF7F06"/>
    <w:rsid w:val="00BF7FC1"/>
    <w:rsid w:val="00C00444"/>
    <w:rsid w:val="00C0060B"/>
    <w:rsid w:val="00C00657"/>
    <w:rsid w:val="00C00E9B"/>
    <w:rsid w:val="00C015E9"/>
    <w:rsid w:val="00C01B4F"/>
    <w:rsid w:val="00C0230B"/>
    <w:rsid w:val="00C0237D"/>
    <w:rsid w:val="00C03E3E"/>
    <w:rsid w:val="00C040A3"/>
    <w:rsid w:val="00C04AD6"/>
    <w:rsid w:val="00C0513D"/>
    <w:rsid w:val="00C052EA"/>
    <w:rsid w:val="00C06523"/>
    <w:rsid w:val="00C06BB5"/>
    <w:rsid w:val="00C071E3"/>
    <w:rsid w:val="00C074D1"/>
    <w:rsid w:val="00C07750"/>
    <w:rsid w:val="00C07A6E"/>
    <w:rsid w:val="00C104F8"/>
    <w:rsid w:val="00C10C87"/>
    <w:rsid w:val="00C111DB"/>
    <w:rsid w:val="00C1126F"/>
    <w:rsid w:val="00C115BA"/>
    <w:rsid w:val="00C11FE7"/>
    <w:rsid w:val="00C12550"/>
    <w:rsid w:val="00C12A2E"/>
    <w:rsid w:val="00C12A7F"/>
    <w:rsid w:val="00C132DA"/>
    <w:rsid w:val="00C135BC"/>
    <w:rsid w:val="00C136C7"/>
    <w:rsid w:val="00C139C2"/>
    <w:rsid w:val="00C13F27"/>
    <w:rsid w:val="00C140DD"/>
    <w:rsid w:val="00C14D92"/>
    <w:rsid w:val="00C14E5F"/>
    <w:rsid w:val="00C15974"/>
    <w:rsid w:val="00C15D89"/>
    <w:rsid w:val="00C15FFB"/>
    <w:rsid w:val="00C17012"/>
    <w:rsid w:val="00C17A62"/>
    <w:rsid w:val="00C17C5E"/>
    <w:rsid w:val="00C17D69"/>
    <w:rsid w:val="00C17F92"/>
    <w:rsid w:val="00C2066F"/>
    <w:rsid w:val="00C210A5"/>
    <w:rsid w:val="00C215A7"/>
    <w:rsid w:val="00C2173D"/>
    <w:rsid w:val="00C21E3D"/>
    <w:rsid w:val="00C21ECF"/>
    <w:rsid w:val="00C22117"/>
    <w:rsid w:val="00C22996"/>
    <w:rsid w:val="00C233F8"/>
    <w:rsid w:val="00C23D59"/>
    <w:rsid w:val="00C23E8B"/>
    <w:rsid w:val="00C24587"/>
    <w:rsid w:val="00C259CF"/>
    <w:rsid w:val="00C26388"/>
    <w:rsid w:val="00C26BDB"/>
    <w:rsid w:val="00C26CB3"/>
    <w:rsid w:val="00C26FE5"/>
    <w:rsid w:val="00C2728F"/>
    <w:rsid w:val="00C301C4"/>
    <w:rsid w:val="00C302A7"/>
    <w:rsid w:val="00C3083A"/>
    <w:rsid w:val="00C30AB9"/>
    <w:rsid w:val="00C30AC6"/>
    <w:rsid w:val="00C30F22"/>
    <w:rsid w:val="00C31186"/>
    <w:rsid w:val="00C319F7"/>
    <w:rsid w:val="00C31DA3"/>
    <w:rsid w:val="00C32056"/>
    <w:rsid w:val="00C3208B"/>
    <w:rsid w:val="00C33BCA"/>
    <w:rsid w:val="00C3402F"/>
    <w:rsid w:val="00C34581"/>
    <w:rsid w:val="00C35240"/>
    <w:rsid w:val="00C35259"/>
    <w:rsid w:val="00C35445"/>
    <w:rsid w:val="00C355BB"/>
    <w:rsid w:val="00C35693"/>
    <w:rsid w:val="00C35C4D"/>
    <w:rsid w:val="00C36862"/>
    <w:rsid w:val="00C36941"/>
    <w:rsid w:val="00C37204"/>
    <w:rsid w:val="00C3746E"/>
    <w:rsid w:val="00C37859"/>
    <w:rsid w:val="00C37F08"/>
    <w:rsid w:val="00C41076"/>
    <w:rsid w:val="00C4131F"/>
    <w:rsid w:val="00C41CF9"/>
    <w:rsid w:val="00C41DB3"/>
    <w:rsid w:val="00C41FE9"/>
    <w:rsid w:val="00C42D8E"/>
    <w:rsid w:val="00C4337E"/>
    <w:rsid w:val="00C433D9"/>
    <w:rsid w:val="00C436FD"/>
    <w:rsid w:val="00C44166"/>
    <w:rsid w:val="00C444F7"/>
    <w:rsid w:val="00C44EB5"/>
    <w:rsid w:val="00C459CB"/>
    <w:rsid w:val="00C45C5E"/>
    <w:rsid w:val="00C465BE"/>
    <w:rsid w:val="00C46D11"/>
    <w:rsid w:val="00C46E03"/>
    <w:rsid w:val="00C470A8"/>
    <w:rsid w:val="00C47593"/>
    <w:rsid w:val="00C479B5"/>
    <w:rsid w:val="00C47FDE"/>
    <w:rsid w:val="00C5062A"/>
    <w:rsid w:val="00C50930"/>
    <w:rsid w:val="00C50F07"/>
    <w:rsid w:val="00C512EA"/>
    <w:rsid w:val="00C514D1"/>
    <w:rsid w:val="00C5178D"/>
    <w:rsid w:val="00C517E2"/>
    <w:rsid w:val="00C526CF"/>
    <w:rsid w:val="00C529CB"/>
    <w:rsid w:val="00C52A32"/>
    <w:rsid w:val="00C52D75"/>
    <w:rsid w:val="00C53438"/>
    <w:rsid w:val="00C54141"/>
    <w:rsid w:val="00C546CF"/>
    <w:rsid w:val="00C556F6"/>
    <w:rsid w:val="00C5616D"/>
    <w:rsid w:val="00C567AE"/>
    <w:rsid w:val="00C577AE"/>
    <w:rsid w:val="00C578CE"/>
    <w:rsid w:val="00C57969"/>
    <w:rsid w:val="00C600F2"/>
    <w:rsid w:val="00C609D3"/>
    <w:rsid w:val="00C60A7D"/>
    <w:rsid w:val="00C60D95"/>
    <w:rsid w:val="00C6152A"/>
    <w:rsid w:val="00C61E35"/>
    <w:rsid w:val="00C62093"/>
    <w:rsid w:val="00C623C0"/>
    <w:rsid w:val="00C62AEB"/>
    <w:rsid w:val="00C62ED4"/>
    <w:rsid w:val="00C63403"/>
    <w:rsid w:val="00C63665"/>
    <w:rsid w:val="00C64306"/>
    <w:rsid w:val="00C647D9"/>
    <w:rsid w:val="00C64E77"/>
    <w:rsid w:val="00C64E93"/>
    <w:rsid w:val="00C6517B"/>
    <w:rsid w:val="00C6612A"/>
    <w:rsid w:val="00C661A5"/>
    <w:rsid w:val="00C66CB7"/>
    <w:rsid w:val="00C6710F"/>
    <w:rsid w:val="00C677D2"/>
    <w:rsid w:val="00C70555"/>
    <w:rsid w:val="00C708A5"/>
    <w:rsid w:val="00C71102"/>
    <w:rsid w:val="00C71BDF"/>
    <w:rsid w:val="00C73E4B"/>
    <w:rsid w:val="00C73F61"/>
    <w:rsid w:val="00C74813"/>
    <w:rsid w:val="00C75275"/>
    <w:rsid w:val="00C753DB"/>
    <w:rsid w:val="00C75F1D"/>
    <w:rsid w:val="00C7629D"/>
    <w:rsid w:val="00C77495"/>
    <w:rsid w:val="00C774B7"/>
    <w:rsid w:val="00C77975"/>
    <w:rsid w:val="00C77C50"/>
    <w:rsid w:val="00C77D24"/>
    <w:rsid w:val="00C77DC3"/>
    <w:rsid w:val="00C800A3"/>
    <w:rsid w:val="00C801A2"/>
    <w:rsid w:val="00C801EF"/>
    <w:rsid w:val="00C80BAF"/>
    <w:rsid w:val="00C81240"/>
    <w:rsid w:val="00C827DE"/>
    <w:rsid w:val="00C83182"/>
    <w:rsid w:val="00C83B8A"/>
    <w:rsid w:val="00C83D69"/>
    <w:rsid w:val="00C83E7E"/>
    <w:rsid w:val="00C83F7F"/>
    <w:rsid w:val="00C841DB"/>
    <w:rsid w:val="00C84A7C"/>
    <w:rsid w:val="00C8514E"/>
    <w:rsid w:val="00C85458"/>
    <w:rsid w:val="00C854F9"/>
    <w:rsid w:val="00C856F6"/>
    <w:rsid w:val="00C8595A"/>
    <w:rsid w:val="00C85A83"/>
    <w:rsid w:val="00C85BD1"/>
    <w:rsid w:val="00C86181"/>
    <w:rsid w:val="00C86194"/>
    <w:rsid w:val="00C86319"/>
    <w:rsid w:val="00C8638B"/>
    <w:rsid w:val="00C866D5"/>
    <w:rsid w:val="00C86CD7"/>
    <w:rsid w:val="00C872AA"/>
    <w:rsid w:val="00C87683"/>
    <w:rsid w:val="00C8784A"/>
    <w:rsid w:val="00C87E54"/>
    <w:rsid w:val="00C9005A"/>
    <w:rsid w:val="00C9011A"/>
    <w:rsid w:val="00C9061D"/>
    <w:rsid w:val="00C90C7E"/>
    <w:rsid w:val="00C91558"/>
    <w:rsid w:val="00C9171E"/>
    <w:rsid w:val="00C921AC"/>
    <w:rsid w:val="00C92C62"/>
    <w:rsid w:val="00C9389F"/>
    <w:rsid w:val="00C93A12"/>
    <w:rsid w:val="00C943BF"/>
    <w:rsid w:val="00C9447A"/>
    <w:rsid w:val="00C94938"/>
    <w:rsid w:val="00C955B0"/>
    <w:rsid w:val="00C95878"/>
    <w:rsid w:val="00C95D9C"/>
    <w:rsid w:val="00C972DE"/>
    <w:rsid w:val="00C9788C"/>
    <w:rsid w:val="00C97C2D"/>
    <w:rsid w:val="00C97CC8"/>
    <w:rsid w:val="00CA000A"/>
    <w:rsid w:val="00CA05CC"/>
    <w:rsid w:val="00CA05CE"/>
    <w:rsid w:val="00CA0E72"/>
    <w:rsid w:val="00CA146C"/>
    <w:rsid w:val="00CA1715"/>
    <w:rsid w:val="00CA174E"/>
    <w:rsid w:val="00CA1D94"/>
    <w:rsid w:val="00CA1E00"/>
    <w:rsid w:val="00CA24D1"/>
    <w:rsid w:val="00CA259A"/>
    <w:rsid w:val="00CA2751"/>
    <w:rsid w:val="00CA34C3"/>
    <w:rsid w:val="00CA36DD"/>
    <w:rsid w:val="00CA3940"/>
    <w:rsid w:val="00CA3A58"/>
    <w:rsid w:val="00CA3A73"/>
    <w:rsid w:val="00CA3B73"/>
    <w:rsid w:val="00CA3C70"/>
    <w:rsid w:val="00CA3D6A"/>
    <w:rsid w:val="00CA3E76"/>
    <w:rsid w:val="00CA428A"/>
    <w:rsid w:val="00CA4AEE"/>
    <w:rsid w:val="00CA4E16"/>
    <w:rsid w:val="00CA4EDA"/>
    <w:rsid w:val="00CA5626"/>
    <w:rsid w:val="00CA60E0"/>
    <w:rsid w:val="00CA69DD"/>
    <w:rsid w:val="00CA6FA1"/>
    <w:rsid w:val="00CA7030"/>
    <w:rsid w:val="00CA7142"/>
    <w:rsid w:val="00CA78E7"/>
    <w:rsid w:val="00CB06DB"/>
    <w:rsid w:val="00CB1F2F"/>
    <w:rsid w:val="00CB21A9"/>
    <w:rsid w:val="00CB2DF3"/>
    <w:rsid w:val="00CB30C3"/>
    <w:rsid w:val="00CB327F"/>
    <w:rsid w:val="00CB3794"/>
    <w:rsid w:val="00CB388A"/>
    <w:rsid w:val="00CB3B2A"/>
    <w:rsid w:val="00CB4BD1"/>
    <w:rsid w:val="00CB4DE4"/>
    <w:rsid w:val="00CB53FD"/>
    <w:rsid w:val="00CB60AB"/>
    <w:rsid w:val="00CB6114"/>
    <w:rsid w:val="00CB640F"/>
    <w:rsid w:val="00CB69B2"/>
    <w:rsid w:val="00CB7661"/>
    <w:rsid w:val="00CB7864"/>
    <w:rsid w:val="00CB7ACC"/>
    <w:rsid w:val="00CB7B53"/>
    <w:rsid w:val="00CB7C04"/>
    <w:rsid w:val="00CB7D17"/>
    <w:rsid w:val="00CB7F50"/>
    <w:rsid w:val="00CC109C"/>
    <w:rsid w:val="00CC126B"/>
    <w:rsid w:val="00CC190C"/>
    <w:rsid w:val="00CC21A0"/>
    <w:rsid w:val="00CC2BBE"/>
    <w:rsid w:val="00CC2C4D"/>
    <w:rsid w:val="00CC2FD8"/>
    <w:rsid w:val="00CC37AC"/>
    <w:rsid w:val="00CC3BD0"/>
    <w:rsid w:val="00CC3CB0"/>
    <w:rsid w:val="00CC3EF3"/>
    <w:rsid w:val="00CC3F5C"/>
    <w:rsid w:val="00CC4DBE"/>
    <w:rsid w:val="00CC5068"/>
    <w:rsid w:val="00CC50D1"/>
    <w:rsid w:val="00CC5864"/>
    <w:rsid w:val="00CC591B"/>
    <w:rsid w:val="00CC59DF"/>
    <w:rsid w:val="00CC5BF9"/>
    <w:rsid w:val="00CC5F65"/>
    <w:rsid w:val="00CC67FA"/>
    <w:rsid w:val="00CC6CB9"/>
    <w:rsid w:val="00CD04C9"/>
    <w:rsid w:val="00CD0537"/>
    <w:rsid w:val="00CD0A09"/>
    <w:rsid w:val="00CD0B49"/>
    <w:rsid w:val="00CD0D44"/>
    <w:rsid w:val="00CD118D"/>
    <w:rsid w:val="00CD24D8"/>
    <w:rsid w:val="00CD2587"/>
    <w:rsid w:val="00CD2CDB"/>
    <w:rsid w:val="00CD2E34"/>
    <w:rsid w:val="00CD30A6"/>
    <w:rsid w:val="00CD45F3"/>
    <w:rsid w:val="00CD4B69"/>
    <w:rsid w:val="00CD5494"/>
    <w:rsid w:val="00CD5E8B"/>
    <w:rsid w:val="00CD6256"/>
    <w:rsid w:val="00CD6E44"/>
    <w:rsid w:val="00CD71D3"/>
    <w:rsid w:val="00CD734D"/>
    <w:rsid w:val="00CD7457"/>
    <w:rsid w:val="00CD7519"/>
    <w:rsid w:val="00CD774A"/>
    <w:rsid w:val="00CD7DD9"/>
    <w:rsid w:val="00CE014C"/>
    <w:rsid w:val="00CE133C"/>
    <w:rsid w:val="00CE1520"/>
    <w:rsid w:val="00CE19EF"/>
    <w:rsid w:val="00CE202D"/>
    <w:rsid w:val="00CE2930"/>
    <w:rsid w:val="00CE2E72"/>
    <w:rsid w:val="00CE362A"/>
    <w:rsid w:val="00CE3AC6"/>
    <w:rsid w:val="00CE3E85"/>
    <w:rsid w:val="00CE3F1F"/>
    <w:rsid w:val="00CE3FB3"/>
    <w:rsid w:val="00CE56E2"/>
    <w:rsid w:val="00CE68F1"/>
    <w:rsid w:val="00CE6F34"/>
    <w:rsid w:val="00CE7763"/>
    <w:rsid w:val="00CE78CA"/>
    <w:rsid w:val="00CF03EE"/>
    <w:rsid w:val="00CF0B12"/>
    <w:rsid w:val="00CF0CBF"/>
    <w:rsid w:val="00CF0FC8"/>
    <w:rsid w:val="00CF1125"/>
    <w:rsid w:val="00CF18F8"/>
    <w:rsid w:val="00CF19B2"/>
    <w:rsid w:val="00CF1BED"/>
    <w:rsid w:val="00CF28B2"/>
    <w:rsid w:val="00CF2939"/>
    <w:rsid w:val="00CF2E59"/>
    <w:rsid w:val="00CF3D74"/>
    <w:rsid w:val="00CF3D8B"/>
    <w:rsid w:val="00CF3DB3"/>
    <w:rsid w:val="00CF48DB"/>
    <w:rsid w:val="00CF4AAC"/>
    <w:rsid w:val="00CF5677"/>
    <w:rsid w:val="00CF5E10"/>
    <w:rsid w:val="00CF6759"/>
    <w:rsid w:val="00CF6884"/>
    <w:rsid w:val="00CF6A4D"/>
    <w:rsid w:val="00CF6E33"/>
    <w:rsid w:val="00CF6F9B"/>
    <w:rsid w:val="00CF732F"/>
    <w:rsid w:val="00CF7645"/>
    <w:rsid w:val="00CF7943"/>
    <w:rsid w:val="00D008D0"/>
    <w:rsid w:val="00D00C2C"/>
    <w:rsid w:val="00D016CB"/>
    <w:rsid w:val="00D01719"/>
    <w:rsid w:val="00D02798"/>
    <w:rsid w:val="00D02A85"/>
    <w:rsid w:val="00D02B10"/>
    <w:rsid w:val="00D033F0"/>
    <w:rsid w:val="00D03C13"/>
    <w:rsid w:val="00D03CC0"/>
    <w:rsid w:val="00D03EEE"/>
    <w:rsid w:val="00D03F18"/>
    <w:rsid w:val="00D04689"/>
    <w:rsid w:val="00D04702"/>
    <w:rsid w:val="00D04980"/>
    <w:rsid w:val="00D04F4B"/>
    <w:rsid w:val="00D05637"/>
    <w:rsid w:val="00D05C6A"/>
    <w:rsid w:val="00D05D21"/>
    <w:rsid w:val="00D05F5D"/>
    <w:rsid w:val="00D066CF"/>
    <w:rsid w:val="00D070C9"/>
    <w:rsid w:val="00D073F3"/>
    <w:rsid w:val="00D07459"/>
    <w:rsid w:val="00D0766A"/>
    <w:rsid w:val="00D0783A"/>
    <w:rsid w:val="00D07959"/>
    <w:rsid w:val="00D07A68"/>
    <w:rsid w:val="00D10597"/>
    <w:rsid w:val="00D107E6"/>
    <w:rsid w:val="00D109C4"/>
    <w:rsid w:val="00D10BA6"/>
    <w:rsid w:val="00D10F0F"/>
    <w:rsid w:val="00D115B4"/>
    <w:rsid w:val="00D11654"/>
    <w:rsid w:val="00D11885"/>
    <w:rsid w:val="00D119DE"/>
    <w:rsid w:val="00D11F00"/>
    <w:rsid w:val="00D1288E"/>
    <w:rsid w:val="00D13196"/>
    <w:rsid w:val="00D13682"/>
    <w:rsid w:val="00D13740"/>
    <w:rsid w:val="00D137F5"/>
    <w:rsid w:val="00D1384A"/>
    <w:rsid w:val="00D139B5"/>
    <w:rsid w:val="00D15A6B"/>
    <w:rsid w:val="00D163A7"/>
    <w:rsid w:val="00D16444"/>
    <w:rsid w:val="00D17530"/>
    <w:rsid w:val="00D17655"/>
    <w:rsid w:val="00D17B0C"/>
    <w:rsid w:val="00D17C43"/>
    <w:rsid w:val="00D17D6C"/>
    <w:rsid w:val="00D17DB2"/>
    <w:rsid w:val="00D17DE8"/>
    <w:rsid w:val="00D17E22"/>
    <w:rsid w:val="00D2002E"/>
    <w:rsid w:val="00D20803"/>
    <w:rsid w:val="00D2096F"/>
    <w:rsid w:val="00D20DFF"/>
    <w:rsid w:val="00D20FE3"/>
    <w:rsid w:val="00D21EB8"/>
    <w:rsid w:val="00D2214D"/>
    <w:rsid w:val="00D223FE"/>
    <w:rsid w:val="00D2247B"/>
    <w:rsid w:val="00D225F0"/>
    <w:rsid w:val="00D23816"/>
    <w:rsid w:val="00D23A17"/>
    <w:rsid w:val="00D23BA6"/>
    <w:rsid w:val="00D23D36"/>
    <w:rsid w:val="00D23DB4"/>
    <w:rsid w:val="00D241DB"/>
    <w:rsid w:val="00D24BE9"/>
    <w:rsid w:val="00D24C9D"/>
    <w:rsid w:val="00D252B5"/>
    <w:rsid w:val="00D25636"/>
    <w:rsid w:val="00D26422"/>
    <w:rsid w:val="00D26788"/>
    <w:rsid w:val="00D26903"/>
    <w:rsid w:val="00D26E01"/>
    <w:rsid w:val="00D26EBA"/>
    <w:rsid w:val="00D272AC"/>
    <w:rsid w:val="00D30D16"/>
    <w:rsid w:val="00D313D6"/>
    <w:rsid w:val="00D31771"/>
    <w:rsid w:val="00D31C06"/>
    <w:rsid w:val="00D3364A"/>
    <w:rsid w:val="00D33B71"/>
    <w:rsid w:val="00D33CAA"/>
    <w:rsid w:val="00D3430D"/>
    <w:rsid w:val="00D34796"/>
    <w:rsid w:val="00D351DE"/>
    <w:rsid w:val="00D3558E"/>
    <w:rsid w:val="00D359CE"/>
    <w:rsid w:val="00D361E3"/>
    <w:rsid w:val="00D375BA"/>
    <w:rsid w:val="00D401D0"/>
    <w:rsid w:val="00D40DCF"/>
    <w:rsid w:val="00D40F68"/>
    <w:rsid w:val="00D41511"/>
    <w:rsid w:val="00D41773"/>
    <w:rsid w:val="00D42A5D"/>
    <w:rsid w:val="00D43603"/>
    <w:rsid w:val="00D436BA"/>
    <w:rsid w:val="00D439E6"/>
    <w:rsid w:val="00D43C33"/>
    <w:rsid w:val="00D43E01"/>
    <w:rsid w:val="00D442BA"/>
    <w:rsid w:val="00D4446A"/>
    <w:rsid w:val="00D4584F"/>
    <w:rsid w:val="00D458B2"/>
    <w:rsid w:val="00D4638B"/>
    <w:rsid w:val="00D47370"/>
    <w:rsid w:val="00D47BCE"/>
    <w:rsid w:val="00D50BBF"/>
    <w:rsid w:val="00D5142C"/>
    <w:rsid w:val="00D51C6E"/>
    <w:rsid w:val="00D51CE5"/>
    <w:rsid w:val="00D51DB5"/>
    <w:rsid w:val="00D52216"/>
    <w:rsid w:val="00D52348"/>
    <w:rsid w:val="00D5267C"/>
    <w:rsid w:val="00D52E6C"/>
    <w:rsid w:val="00D536B9"/>
    <w:rsid w:val="00D53C0A"/>
    <w:rsid w:val="00D54392"/>
    <w:rsid w:val="00D55E1E"/>
    <w:rsid w:val="00D57199"/>
    <w:rsid w:val="00D603B2"/>
    <w:rsid w:val="00D603F3"/>
    <w:rsid w:val="00D6082C"/>
    <w:rsid w:val="00D60D1A"/>
    <w:rsid w:val="00D610DB"/>
    <w:rsid w:val="00D61123"/>
    <w:rsid w:val="00D61267"/>
    <w:rsid w:val="00D62C95"/>
    <w:rsid w:val="00D63166"/>
    <w:rsid w:val="00D6327A"/>
    <w:rsid w:val="00D637E4"/>
    <w:rsid w:val="00D63BCB"/>
    <w:rsid w:val="00D6448A"/>
    <w:rsid w:val="00D649B6"/>
    <w:rsid w:val="00D65180"/>
    <w:rsid w:val="00D651D4"/>
    <w:rsid w:val="00D6562D"/>
    <w:rsid w:val="00D6570E"/>
    <w:rsid w:val="00D65799"/>
    <w:rsid w:val="00D65D9E"/>
    <w:rsid w:val="00D660F3"/>
    <w:rsid w:val="00D66CB6"/>
    <w:rsid w:val="00D6760D"/>
    <w:rsid w:val="00D67611"/>
    <w:rsid w:val="00D707ED"/>
    <w:rsid w:val="00D70993"/>
    <w:rsid w:val="00D70FC3"/>
    <w:rsid w:val="00D71855"/>
    <w:rsid w:val="00D718D5"/>
    <w:rsid w:val="00D71948"/>
    <w:rsid w:val="00D7195C"/>
    <w:rsid w:val="00D73C63"/>
    <w:rsid w:val="00D73D5F"/>
    <w:rsid w:val="00D73D75"/>
    <w:rsid w:val="00D74B57"/>
    <w:rsid w:val="00D7515C"/>
    <w:rsid w:val="00D759DB"/>
    <w:rsid w:val="00D75DE8"/>
    <w:rsid w:val="00D7675B"/>
    <w:rsid w:val="00D76E1D"/>
    <w:rsid w:val="00D76F07"/>
    <w:rsid w:val="00D77040"/>
    <w:rsid w:val="00D772BA"/>
    <w:rsid w:val="00D804F9"/>
    <w:rsid w:val="00D8092E"/>
    <w:rsid w:val="00D80DE0"/>
    <w:rsid w:val="00D80FB5"/>
    <w:rsid w:val="00D812A3"/>
    <w:rsid w:val="00D81366"/>
    <w:rsid w:val="00D81BA9"/>
    <w:rsid w:val="00D81F3C"/>
    <w:rsid w:val="00D82379"/>
    <w:rsid w:val="00D830DF"/>
    <w:rsid w:val="00D83913"/>
    <w:rsid w:val="00D83A11"/>
    <w:rsid w:val="00D83B92"/>
    <w:rsid w:val="00D84016"/>
    <w:rsid w:val="00D847DB"/>
    <w:rsid w:val="00D85CB9"/>
    <w:rsid w:val="00D85E8A"/>
    <w:rsid w:val="00D86003"/>
    <w:rsid w:val="00D8609D"/>
    <w:rsid w:val="00D86249"/>
    <w:rsid w:val="00D86EBC"/>
    <w:rsid w:val="00D87047"/>
    <w:rsid w:val="00D870B9"/>
    <w:rsid w:val="00D872F8"/>
    <w:rsid w:val="00D87CCB"/>
    <w:rsid w:val="00D87D07"/>
    <w:rsid w:val="00D90CA9"/>
    <w:rsid w:val="00D91323"/>
    <w:rsid w:val="00D91AC5"/>
    <w:rsid w:val="00D91DCF"/>
    <w:rsid w:val="00D92BB3"/>
    <w:rsid w:val="00D93359"/>
    <w:rsid w:val="00D93B23"/>
    <w:rsid w:val="00D956E7"/>
    <w:rsid w:val="00D95989"/>
    <w:rsid w:val="00D95C74"/>
    <w:rsid w:val="00D96BEF"/>
    <w:rsid w:val="00D97DCA"/>
    <w:rsid w:val="00DA01C2"/>
    <w:rsid w:val="00DA06B5"/>
    <w:rsid w:val="00DA1095"/>
    <w:rsid w:val="00DA1E0D"/>
    <w:rsid w:val="00DA214C"/>
    <w:rsid w:val="00DA21B6"/>
    <w:rsid w:val="00DA30DB"/>
    <w:rsid w:val="00DA3234"/>
    <w:rsid w:val="00DA364B"/>
    <w:rsid w:val="00DA3751"/>
    <w:rsid w:val="00DA3DB0"/>
    <w:rsid w:val="00DA4944"/>
    <w:rsid w:val="00DA5037"/>
    <w:rsid w:val="00DA5838"/>
    <w:rsid w:val="00DA6CD4"/>
    <w:rsid w:val="00DA6EAB"/>
    <w:rsid w:val="00DA7017"/>
    <w:rsid w:val="00DA70A7"/>
    <w:rsid w:val="00DA71E3"/>
    <w:rsid w:val="00DA734C"/>
    <w:rsid w:val="00DA7381"/>
    <w:rsid w:val="00DA7571"/>
    <w:rsid w:val="00DB07B1"/>
    <w:rsid w:val="00DB09E8"/>
    <w:rsid w:val="00DB0D0D"/>
    <w:rsid w:val="00DB0D65"/>
    <w:rsid w:val="00DB10B4"/>
    <w:rsid w:val="00DB112C"/>
    <w:rsid w:val="00DB26BC"/>
    <w:rsid w:val="00DB2AD2"/>
    <w:rsid w:val="00DB2C21"/>
    <w:rsid w:val="00DB3223"/>
    <w:rsid w:val="00DB3790"/>
    <w:rsid w:val="00DB3865"/>
    <w:rsid w:val="00DB3BCC"/>
    <w:rsid w:val="00DB4096"/>
    <w:rsid w:val="00DB4196"/>
    <w:rsid w:val="00DB4A52"/>
    <w:rsid w:val="00DB51A7"/>
    <w:rsid w:val="00DB5527"/>
    <w:rsid w:val="00DB5777"/>
    <w:rsid w:val="00DB5F09"/>
    <w:rsid w:val="00DB5FB7"/>
    <w:rsid w:val="00DB70D2"/>
    <w:rsid w:val="00DB7136"/>
    <w:rsid w:val="00DB7616"/>
    <w:rsid w:val="00DB7630"/>
    <w:rsid w:val="00DB7742"/>
    <w:rsid w:val="00DB7BD5"/>
    <w:rsid w:val="00DC0847"/>
    <w:rsid w:val="00DC088A"/>
    <w:rsid w:val="00DC09F4"/>
    <w:rsid w:val="00DC0B5B"/>
    <w:rsid w:val="00DC0F9B"/>
    <w:rsid w:val="00DC1390"/>
    <w:rsid w:val="00DC1397"/>
    <w:rsid w:val="00DC1529"/>
    <w:rsid w:val="00DC15C9"/>
    <w:rsid w:val="00DC25F6"/>
    <w:rsid w:val="00DC2762"/>
    <w:rsid w:val="00DC2FAE"/>
    <w:rsid w:val="00DC3FA7"/>
    <w:rsid w:val="00DC477C"/>
    <w:rsid w:val="00DC47C3"/>
    <w:rsid w:val="00DC486A"/>
    <w:rsid w:val="00DC4A05"/>
    <w:rsid w:val="00DC5074"/>
    <w:rsid w:val="00DC6290"/>
    <w:rsid w:val="00DC64A2"/>
    <w:rsid w:val="00DC67F5"/>
    <w:rsid w:val="00DC6F0F"/>
    <w:rsid w:val="00DC72B9"/>
    <w:rsid w:val="00DC7932"/>
    <w:rsid w:val="00DC7BD6"/>
    <w:rsid w:val="00DC7FFB"/>
    <w:rsid w:val="00DD074D"/>
    <w:rsid w:val="00DD08FC"/>
    <w:rsid w:val="00DD0B32"/>
    <w:rsid w:val="00DD0E31"/>
    <w:rsid w:val="00DD1560"/>
    <w:rsid w:val="00DD1E47"/>
    <w:rsid w:val="00DD21E2"/>
    <w:rsid w:val="00DD224E"/>
    <w:rsid w:val="00DD2EE3"/>
    <w:rsid w:val="00DD35C8"/>
    <w:rsid w:val="00DD3D7C"/>
    <w:rsid w:val="00DD4554"/>
    <w:rsid w:val="00DD45B6"/>
    <w:rsid w:val="00DD56DC"/>
    <w:rsid w:val="00DD6091"/>
    <w:rsid w:val="00DD748C"/>
    <w:rsid w:val="00DD76F8"/>
    <w:rsid w:val="00DE01DA"/>
    <w:rsid w:val="00DE0D00"/>
    <w:rsid w:val="00DE0E9A"/>
    <w:rsid w:val="00DE0EF8"/>
    <w:rsid w:val="00DE15A2"/>
    <w:rsid w:val="00DE1BD4"/>
    <w:rsid w:val="00DE1ECF"/>
    <w:rsid w:val="00DE22BC"/>
    <w:rsid w:val="00DE2A0E"/>
    <w:rsid w:val="00DE2FA6"/>
    <w:rsid w:val="00DE3431"/>
    <w:rsid w:val="00DE3610"/>
    <w:rsid w:val="00DE3898"/>
    <w:rsid w:val="00DE3F39"/>
    <w:rsid w:val="00DE3FB6"/>
    <w:rsid w:val="00DE48E8"/>
    <w:rsid w:val="00DE49BA"/>
    <w:rsid w:val="00DE4B2F"/>
    <w:rsid w:val="00DE4C2C"/>
    <w:rsid w:val="00DE5361"/>
    <w:rsid w:val="00DE54E1"/>
    <w:rsid w:val="00DE5AF1"/>
    <w:rsid w:val="00DE5BCB"/>
    <w:rsid w:val="00DE60F0"/>
    <w:rsid w:val="00DE6579"/>
    <w:rsid w:val="00DE6DE6"/>
    <w:rsid w:val="00DE6F0B"/>
    <w:rsid w:val="00DE798D"/>
    <w:rsid w:val="00DF009A"/>
    <w:rsid w:val="00DF0117"/>
    <w:rsid w:val="00DF07D9"/>
    <w:rsid w:val="00DF0F68"/>
    <w:rsid w:val="00DF11B5"/>
    <w:rsid w:val="00DF1EAC"/>
    <w:rsid w:val="00DF2653"/>
    <w:rsid w:val="00DF29B1"/>
    <w:rsid w:val="00DF31B5"/>
    <w:rsid w:val="00DF362C"/>
    <w:rsid w:val="00DF3857"/>
    <w:rsid w:val="00DF49B4"/>
    <w:rsid w:val="00DF4CD9"/>
    <w:rsid w:val="00DF75BA"/>
    <w:rsid w:val="00DF789A"/>
    <w:rsid w:val="00DF789E"/>
    <w:rsid w:val="00DF7E06"/>
    <w:rsid w:val="00E000F0"/>
    <w:rsid w:val="00E00365"/>
    <w:rsid w:val="00E009BD"/>
    <w:rsid w:val="00E00AE7"/>
    <w:rsid w:val="00E01D4B"/>
    <w:rsid w:val="00E02486"/>
    <w:rsid w:val="00E0260C"/>
    <w:rsid w:val="00E02844"/>
    <w:rsid w:val="00E02E9C"/>
    <w:rsid w:val="00E02FE9"/>
    <w:rsid w:val="00E03D72"/>
    <w:rsid w:val="00E03ECA"/>
    <w:rsid w:val="00E04049"/>
    <w:rsid w:val="00E04172"/>
    <w:rsid w:val="00E0422B"/>
    <w:rsid w:val="00E05614"/>
    <w:rsid w:val="00E057AC"/>
    <w:rsid w:val="00E0595F"/>
    <w:rsid w:val="00E05D87"/>
    <w:rsid w:val="00E06D64"/>
    <w:rsid w:val="00E071E6"/>
    <w:rsid w:val="00E072DE"/>
    <w:rsid w:val="00E0763C"/>
    <w:rsid w:val="00E07B6C"/>
    <w:rsid w:val="00E102DD"/>
    <w:rsid w:val="00E10D05"/>
    <w:rsid w:val="00E10EEE"/>
    <w:rsid w:val="00E11702"/>
    <w:rsid w:val="00E120DC"/>
    <w:rsid w:val="00E1242A"/>
    <w:rsid w:val="00E12BCF"/>
    <w:rsid w:val="00E12E68"/>
    <w:rsid w:val="00E12FC7"/>
    <w:rsid w:val="00E1348C"/>
    <w:rsid w:val="00E137F4"/>
    <w:rsid w:val="00E13A50"/>
    <w:rsid w:val="00E13E1E"/>
    <w:rsid w:val="00E14F15"/>
    <w:rsid w:val="00E14FA8"/>
    <w:rsid w:val="00E1604B"/>
    <w:rsid w:val="00E163D4"/>
    <w:rsid w:val="00E16AF2"/>
    <w:rsid w:val="00E17561"/>
    <w:rsid w:val="00E17629"/>
    <w:rsid w:val="00E17942"/>
    <w:rsid w:val="00E20A8D"/>
    <w:rsid w:val="00E214E0"/>
    <w:rsid w:val="00E223FC"/>
    <w:rsid w:val="00E22AF3"/>
    <w:rsid w:val="00E22BBF"/>
    <w:rsid w:val="00E232F8"/>
    <w:rsid w:val="00E24B68"/>
    <w:rsid w:val="00E253D8"/>
    <w:rsid w:val="00E259E7"/>
    <w:rsid w:val="00E25AD3"/>
    <w:rsid w:val="00E25FD7"/>
    <w:rsid w:val="00E26387"/>
    <w:rsid w:val="00E26A08"/>
    <w:rsid w:val="00E26BC0"/>
    <w:rsid w:val="00E274A0"/>
    <w:rsid w:val="00E27A65"/>
    <w:rsid w:val="00E27EC2"/>
    <w:rsid w:val="00E30273"/>
    <w:rsid w:val="00E30CD0"/>
    <w:rsid w:val="00E3117E"/>
    <w:rsid w:val="00E31D83"/>
    <w:rsid w:val="00E32286"/>
    <w:rsid w:val="00E32669"/>
    <w:rsid w:val="00E32FB4"/>
    <w:rsid w:val="00E33774"/>
    <w:rsid w:val="00E33F2B"/>
    <w:rsid w:val="00E34099"/>
    <w:rsid w:val="00E34A51"/>
    <w:rsid w:val="00E35195"/>
    <w:rsid w:val="00E36708"/>
    <w:rsid w:val="00E36FF0"/>
    <w:rsid w:val="00E37157"/>
    <w:rsid w:val="00E40380"/>
    <w:rsid w:val="00E40478"/>
    <w:rsid w:val="00E40975"/>
    <w:rsid w:val="00E40D62"/>
    <w:rsid w:val="00E40F09"/>
    <w:rsid w:val="00E41441"/>
    <w:rsid w:val="00E4183B"/>
    <w:rsid w:val="00E41F9C"/>
    <w:rsid w:val="00E424A7"/>
    <w:rsid w:val="00E42780"/>
    <w:rsid w:val="00E430C5"/>
    <w:rsid w:val="00E43109"/>
    <w:rsid w:val="00E431ED"/>
    <w:rsid w:val="00E4389E"/>
    <w:rsid w:val="00E43936"/>
    <w:rsid w:val="00E43A8A"/>
    <w:rsid w:val="00E43F6F"/>
    <w:rsid w:val="00E4412A"/>
    <w:rsid w:val="00E4430B"/>
    <w:rsid w:val="00E445A0"/>
    <w:rsid w:val="00E44BAB"/>
    <w:rsid w:val="00E44D06"/>
    <w:rsid w:val="00E459BA"/>
    <w:rsid w:val="00E45BED"/>
    <w:rsid w:val="00E46253"/>
    <w:rsid w:val="00E46BEB"/>
    <w:rsid w:val="00E46FCC"/>
    <w:rsid w:val="00E50237"/>
    <w:rsid w:val="00E50441"/>
    <w:rsid w:val="00E504B7"/>
    <w:rsid w:val="00E50786"/>
    <w:rsid w:val="00E5136D"/>
    <w:rsid w:val="00E513CA"/>
    <w:rsid w:val="00E51BBB"/>
    <w:rsid w:val="00E51BBE"/>
    <w:rsid w:val="00E5269A"/>
    <w:rsid w:val="00E52B56"/>
    <w:rsid w:val="00E54276"/>
    <w:rsid w:val="00E542E1"/>
    <w:rsid w:val="00E542FA"/>
    <w:rsid w:val="00E54595"/>
    <w:rsid w:val="00E5529C"/>
    <w:rsid w:val="00E554EF"/>
    <w:rsid w:val="00E55A3C"/>
    <w:rsid w:val="00E5679D"/>
    <w:rsid w:val="00E57BE8"/>
    <w:rsid w:val="00E57E95"/>
    <w:rsid w:val="00E6048E"/>
    <w:rsid w:val="00E607D1"/>
    <w:rsid w:val="00E610BD"/>
    <w:rsid w:val="00E619FD"/>
    <w:rsid w:val="00E6301B"/>
    <w:rsid w:val="00E63847"/>
    <w:rsid w:val="00E63CD8"/>
    <w:rsid w:val="00E6448A"/>
    <w:rsid w:val="00E653A8"/>
    <w:rsid w:val="00E65BDA"/>
    <w:rsid w:val="00E66DA3"/>
    <w:rsid w:val="00E672D3"/>
    <w:rsid w:val="00E673B1"/>
    <w:rsid w:val="00E67C59"/>
    <w:rsid w:val="00E701F2"/>
    <w:rsid w:val="00E7037D"/>
    <w:rsid w:val="00E70969"/>
    <w:rsid w:val="00E72005"/>
    <w:rsid w:val="00E72063"/>
    <w:rsid w:val="00E724F4"/>
    <w:rsid w:val="00E72C84"/>
    <w:rsid w:val="00E73510"/>
    <w:rsid w:val="00E7379F"/>
    <w:rsid w:val="00E73E93"/>
    <w:rsid w:val="00E742F3"/>
    <w:rsid w:val="00E746FB"/>
    <w:rsid w:val="00E74717"/>
    <w:rsid w:val="00E74A8A"/>
    <w:rsid w:val="00E74B01"/>
    <w:rsid w:val="00E74B6A"/>
    <w:rsid w:val="00E74F3A"/>
    <w:rsid w:val="00E75625"/>
    <w:rsid w:val="00E75EC5"/>
    <w:rsid w:val="00E76E0F"/>
    <w:rsid w:val="00E772B7"/>
    <w:rsid w:val="00E77608"/>
    <w:rsid w:val="00E77ACF"/>
    <w:rsid w:val="00E8083E"/>
    <w:rsid w:val="00E8098B"/>
    <w:rsid w:val="00E80A3A"/>
    <w:rsid w:val="00E812F0"/>
    <w:rsid w:val="00E81EA3"/>
    <w:rsid w:val="00E8215C"/>
    <w:rsid w:val="00E82364"/>
    <w:rsid w:val="00E824EF"/>
    <w:rsid w:val="00E82620"/>
    <w:rsid w:val="00E827C2"/>
    <w:rsid w:val="00E8411A"/>
    <w:rsid w:val="00E84C3D"/>
    <w:rsid w:val="00E84CB0"/>
    <w:rsid w:val="00E84E21"/>
    <w:rsid w:val="00E85577"/>
    <w:rsid w:val="00E85B5C"/>
    <w:rsid w:val="00E85E08"/>
    <w:rsid w:val="00E8686C"/>
    <w:rsid w:val="00E86889"/>
    <w:rsid w:val="00E86E39"/>
    <w:rsid w:val="00E870FE"/>
    <w:rsid w:val="00E876F4"/>
    <w:rsid w:val="00E877A2"/>
    <w:rsid w:val="00E87CE8"/>
    <w:rsid w:val="00E87F30"/>
    <w:rsid w:val="00E904E9"/>
    <w:rsid w:val="00E909DB"/>
    <w:rsid w:val="00E90AEE"/>
    <w:rsid w:val="00E915CD"/>
    <w:rsid w:val="00E92309"/>
    <w:rsid w:val="00E949B0"/>
    <w:rsid w:val="00E94A98"/>
    <w:rsid w:val="00E94AE8"/>
    <w:rsid w:val="00E951F9"/>
    <w:rsid w:val="00E96F62"/>
    <w:rsid w:val="00E97705"/>
    <w:rsid w:val="00E97EC4"/>
    <w:rsid w:val="00EA08A9"/>
    <w:rsid w:val="00EA1221"/>
    <w:rsid w:val="00EA3907"/>
    <w:rsid w:val="00EA40E0"/>
    <w:rsid w:val="00EA41D6"/>
    <w:rsid w:val="00EA4592"/>
    <w:rsid w:val="00EA5CEA"/>
    <w:rsid w:val="00EA5F22"/>
    <w:rsid w:val="00EA6430"/>
    <w:rsid w:val="00EA6883"/>
    <w:rsid w:val="00EA6911"/>
    <w:rsid w:val="00EA745C"/>
    <w:rsid w:val="00EA7608"/>
    <w:rsid w:val="00EA7B8D"/>
    <w:rsid w:val="00EB027D"/>
    <w:rsid w:val="00EB1883"/>
    <w:rsid w:val="00EB1A85"/>
    <w:rsid w:val="00EB1CF7"/>
    <w:rsid w:val="00EB241F"/>
    <w:rsid w:val="00EB31C7"/>
    <w:rsid w:val="00EB340B"/>
    <w:rsid w:val="00EB356F"/>
    <w:rsid w:val="00EB3E7D"/>
    <w:rsid w:val="00EB453D"/>
    <w:rsid w:val="00EB46E3"/>
    <w:rsid w:val="00EB4ED5"/>
    <w:rsid w:val="00EB52EF"/>
    <w:rsid w:val="00EB5476"/>
    <w:rsid w:val="00EB58DD"/>
    <w:rsid w:val="00EB5DA1"/>
    <w:rsid w:val="00EB5DB7"/>
    <w:rsid w:val="00EB6CF9"/>
    <w:rsid w:val="00EB7388"/>
    <w:rsid w:val="00EB7983"/>
    <w:rsid w:val="00EB7C9E"/>
    <w:rsid w:val="00EB7E38"/>
    <w:rsid w:val="00EC0121"/>
    <w:rsid w:val="00EC04E9"/>
    <w:rsid w:val="00EC0579"/>
    <w:rsid w:val="00EC09A1"/>
    <w:rsid w:val="00EC0BFA"/>
    <w:rsid w:val="00EC0E85"/>
    <w:rsid w:val="00EC1BE2"/>
    <w:rsid w:val="00EC2308"/>
    <w:rsid w:val="00EC2797"/>
    <w:rsid w:val="00EC2B22"/>
    <w:rsid w:val="00EC2E33"/>
    <w:rsid w:val="00EC30AA"/>
    <w:rsid w:val="00EC3177"/>
    <w:rsid w:val="00EC34E3"/>
    <w:rsid w:val="00EC388A"/>
    <w:rsid w:val="00EC44DE"/>
    <w:rsid w:val="00EC4806"/>
    <w:rsid w:val="00EC4B57"/>
    <w:rsid w:val="00EC54F2"/>
    <w:rsid w:val="00EC5513"/>
    <w:rsid w:val="00EC57A8"/>
    <w:rsid w:val="00EC5E5A"/>
    <w:rsid w:val="00EC601C"/>
    <w:rsid w:val="00EC61F9"/>
    <w:rsid w:val="00EC73C2"/>
    <w:rsid w:val="00EC7AE7"/>
    <w:rsid w:val="00EC7DE5"/>
    <w:rsid w:val="00EC7F92"/>
    <w:rsid w:val="00ED04D3"/>
    <w:rsid w:val="00ED04E6"/>
    <w:rsid w:val="00ED05B7"/>
    <w:rsid w:val="00ED147D"/>
    <w:rsid w:val="00ED22B9"/>
    <w:rsid w:val="00ED316C"/>
    <w:rsid w:val="00ED331D"/>
    <w:rsid w:val="00ED38BF"/>
    <w:rsid w:val="00ED438A"/>
    <w:rsid w:val="00ED4820"/>
    <w:rsid w:val="00ED497B"/>
    <w:rsid w:val="00ED4B44"/>
    <w:rsid w:val="00ED54E3"/>
    <w:rsid w:val="00ED60AE"/>
    <w:rsid w:val="00ED621D"/>
    <w:rsid w:val="00ED6895"/>
    <w:rsid w:val="00ED68FC"/>
    <w:rsid w:val="00ED70A0"/>
    <w:rsid w:val="00ED77B3"/>
    <w:rsid w:val="00ED7B18"/>
    <w:rsid w:val="00EE0416"/>
    <w:rsid w:val="00EE07E0"/>
    <w:rsid w:val="00EE20B5"/>
    <w:rsid w:val="00EE2181"/>
    <w:rsid w:val="00EE35AE"/>
    <w:rsid w:val="00EE3896"/>
    <w:rsid w:val="00EE3936"/>
    <w:rsid w:val="00EE3F8F"/>
    <w:rsid w:val="00EE477D"/>
    <w:rsid w:val="00EE4876"/>
    <w:rsid w:val="00EE48B1"/>
    <w:rsid w:val="00EE4B31"/>
    <w:rsid w:val="00EE4EDF"/>
    <w:rsid w:val="00EE5EB2"/>
    <w:rsid w:val="00EE60A2"/>
    <w:rsid w:val="00EE6375"/>
    <w:rsid w:val="00EE64AD"/>
    <w:rsid w:val="00EE7197"/>
    <w:rsid w:val="00EE7D43"/>
    <w:rsid w:val="00EF0393"/>
    <w:rsid w:val="00EF0CD4"/>
    <w:rsid w:val="00EF2036"/>
    <w:rsid w:val="00EF2802"/>
    <w:rsid w:val="00EF2B42"/>
    <w:rsid w:val="00EF2DD3"/>
    <w:rsid w:val="00EF31AD"/>
    <w:rsid w:val="00EF31FD"/>
    <w:rsid w:val="00EF345E"/>
    <w:rsid w:val="00EF374C"/>
    <w:rsid w:val="00EF3C56"/>
    <w:rsid w:val="00EF3D01"/>
    <w:rsid w:val="00EF4393"/>
    <w:rsid w:val="00EF46BF"/>
    <w:rsid w:val="00EF496D"/>
    <w:rsid w:val="00EF5440"/>
    <w:rsid w:val="00EF5897"/>
    <w:rsid w:val="00EF58C0"/>
    <w:rsid w:val="00EF6419"/>
    <w:rsid w:val="00EF6711"/>
    <w:rsid w:val="00EF6A8B"/>
    <w:rsid w:val="00EF70B4"/>
    <w:rsid w:val="00EF7307"/>
    <w:rsid w:val="00EF7440"/>
    <w:rsid w:val="00EF77C3"/>
    <w:rsid w:val="00F0011A"/>
    <w:rsid w:val="00F00573"/>
    <w:rsid w:val="00F01380"/>
    <w:rsid w:val="00F0178D"/>
    <w:rsid w:val="00F01E6E"/>
    <w:rsid w:val="00F02AF2"/>
    <w:rsid w:val="00F0356A"/>
    <w:rsid w:val="00F0387E"/>
    <w:rsid w:val="00F03C0A"/>
    <w:rsid w:val="00F03CE6"/>
    <w:rsid w:val="00F04C3F"/>
    <w:rsid w:val="00F04FE8"/>
    <w:rsid w:val="00F056B1"/>
    <w:rsid w:val="00F062DC"/>
    <w:rsid w:val="00F073F7"/>
    <w:rsid w:val="00F077D9"/>
    <w:rsid w:val="00F0794A"/>
    <w:rsid w:val="00F1039E"/>
    <w:rsid w:val="00F10B3F"/>
    <w:rsid w:val="00F1102A"/>
    <w:rsid w:val="00F1108C"/>
    <w:rsid w:val="00F11160"/>
    <w:rsid w:val="00F11256"/>
    <w:rsid w:val="00F1133D"/>
    <w:rsid w:val="00F1139E"/>
    <w:rsid w:val="00F11A83"/>
    <w:rsid w:val="00F11C4C"/>
    <w:rsid w:val="00F121F0"/>
    <w:rsid w:val="00F13264"/>
    <w:rsid w:val="00F1408F"/>
    <w:rsid w:val="00F14317"/>
    <w:rsid w:val="00F14A16"/>
    <w:rsid w:val="00F14E2B"/>
    <w:rsid w:val="00F151C0"/>
    <w:rsid w:val="00F15697"/>
    <w:rsid w:val="00F1618E"/>
    <w:rsid w:val="00F163BE"/>
    <w:rsid w:val="00F16525"/>
    <w:rsid w:val="00F1692E"/>
    <w:rsid w:val="00F16A30"/>
    <w:rsid w:val="00F16FD1"/>
    <w:rsid w:val="00F20FB1"/>
    <w:rsid w:val="00F215CE"/>
    <w:rsid w:val="00F21815"/>
    <w:rsid w:val="00F22052"/>
    <w:rsid w:val="00F22937"/>
    <w:rsid w:val="00F22961"/>
    <w:rsid w:val="00F22C09"/>
    <w:rsid w:val="00F22EDA"/>
    <w:rsid w:val="00F22F41"/>
    <w:rsid w:val="00F22F85"/>
    <w:rsid w:val="00F2338A"/>
    <w:rsid w:val="00F2397A"/>
    <w:rsid w:val="00F239DD"/>
    <w:rsid w:val="00F24104"/>
    <w:rsid w:val="00F2464B"/>
    <w:rsid w:val="00F248E3"/>
    <w:rsid w:val="00F251D2"/>
    <w:rsid w:val="00F252D6"/>
    <w:rsid w:val="00F2559A"/>
    <w:rsid w:val="00F25CB4"/>
    <w:rsid w:val="00F26349"/>
    <w:rsid w:val="00F26C30"/>
    <w:rsid w:val="00F26CFC"/>
    <w:rsid w:val="00F26E97"/>
    <w:rsid w:val="00F27438"/>
    <w:rsid w:val="00F27C06"/>
    <w:rsid w:val="00F30249"/>
    <w:rsid w:val="00F30B8A"/>
    <w:rsid w:val="00F3116E"/>
    <w:rsid w:val="00F31CDF"/>
    <w:rsid w:val="00F3203C"/>
    <w:rsid w:val="00F32497"/>
    <w:rsid w:val="00F32E13"/>
    <w:rsid w:val="00F3367C"/>
    <w:rsid w:val="00F339E4"/>
    <w:rsid w:val="00F34AFD"/>
    <w:rsid w:val="00F34C04"/>
    <w:rsid w:val="00F359A2"/>
    <w:rsid w:val="00F35A4B"/>
    <w:rsid w:val="00F35D7C"/>
    <w:rsid w:val="00F369AE"/>
    <w:rsid w:val="00F36B4A"/>
    <w:rsid w:val="00F3755B"/>
    <w:rsid w:val="00F37992"/>
    <w:rsid w:val="00F37DE0"/>
    <w:rsid w:val="00F40842"/>
    <w:rsid w:val="00F423BF"/>
    <w:rsid w:val="00F424A0"/>
    <w:rsid w:val="00F42E4E"/>
    <w:rsid w:val="00F42ED7"/>
    <w:rsid w:val="00F43310"/>
    <w:rsid w:val="00F43727"/>
    <w:rsid w:val="00F43C4C"/>
    <w:rsid w:val="00F4404E"/>
    <w:rsid w:val="00F440DC"/>
    <w:rsid w:val="00F4413B"/>
    <w:rsid w:val="00F44F1E"/>
    <w:rsid w:val="00F44F6F"/>
    <w:rsid w:val="00F45065"/>
    <w:rsid w:val="00F458D3"/>
    <w:rsid w:val="00F4590F"/>
    <w:rsid w:val="00F4595C"/>
    <w:rsid w:val="00F45C38"/>
    <w:rsid w:val="00F46287"/>
    <w:rsid w:val="00F46792"/>
    <w:rsid w:val="00F4685A"/>
    <w:rsid w:val="00F46B46"/>
    <w:rsid w:val="00F46DB0"/>
    <w:rsid w:val="00F46ED0"/>
    <w:rsid w:val="00F470CC"/>
    <w:rsid w:val="00F4739F"/>
    <w:rsid w:val="00F47F41"/>
    <w:rsid w:val="00F501D4"/>
    <w:rsid w:val="00F503B9"/>
    <w:rsid w:val="00F505E3"/>
    <w:rsid w:val="00F51134"/>
    <w:rsid w:val="00F51CD9"/>
    <w:rsid w:val="00F52433"/>
    <w:rsid w:val="00F525DC"/>
    <w:rsid w:val="00F52A94"/>
    <w:rsid w:val="00F52BAE"/>
    <w:rsid w:val="00F52D10"/>
    <w:rsid w:val="00F536E2"/>
    <w:rsid w:val="00F536F6"/>
    <w:rsid w:val="00F53A38"/>
    <w:rsid w:val="00F5449A"/>
    <w:rsid w:val="00F54AD5"/>
    <w:rsid w:val="00F55E73"/>
    <w:rsid w:val="00F56494"/>
    <w:rsid w:val="00F56793"/>
    <w:rsid w:val="00F56E42"/>
    <w:rsid w:val="00F572C9"/>
    <w:rsid w:val="00F5772E"/>
    <w:rsid w:val="00F577B1"/>
    <w:rsid w:val="00F6000D"/>
    <w:rsid w:val="00F60653"/>
    <w:rsid w:val="00F607D2"/>
    <w:rsid w:val="00F60DE1"/>
    <w:rsid w:val="00F61019"/>
    <w:rsid w:val="00F6101B"/>
    <w:rsid w:val="00F61DB1"/>
    <w:rsid w:val="00F620E9"/>
    <w:rsid w:val="00F62C2B"/>
    <w:rsid w:val="00F63C1E"/>
    <w:rsid w:val="00F63E5F"/>
    <w:rsid w:val="00F63EC3"/>
    <w:rsid w:val="00F641E3"/>
    <w:rsid w:val="00F64302"/>
    <w:rsid w:val="00F6470C"/>
    <w:rsid w:val="00F64F98"/>
    <w:rsid w:val="00F6512B"/>
    <w:rsid w:val="00F660B5"/>
    <w:rsid w:val="00F661DF"/>
    <w:rsid w:val="00F66522"/>
    <w:rsid w:val="00F7014F"/>
    <w:rsid w:val="00F70861"/>
    <w:rsid w:val="00F709D1"/>
    <w:rsid w:val="00F70E9C"/>
    <w:rsid w:val="00F70EAF"/>
    <w:rsid w:val="00F7187A"/>
    <w:rsid w:val="00F71CA8"/>
    <w:rsid w:val="00F73ACF"/>
    <w:rsid w:val="00F73F01"/>
    <w:rsid w:val="00F74766"/>
    <w:rsid w:val="00F7499B"/>
    <w:rsid w:val="00F751F7"/>
    <w:rsid w:val="00F759A0"/>
    <w:rsid w:val="00F75B8F"/>
    <w:rsid w:val="00F75CF1"/>
    <w:rsid w:val="00F76BE6"/>
    <w:rsid w:val="00F77096"/>
    <w:rsid w:val="00F77582"/>
    <w:rsid w:val="00F810FC"/>
    <w:rsid w:val="00F8118B"/>
    <w:rsid w:val="00F81217"/>
    <w:rsid w:val="00F81582"/>
    <w:rsid w:val="00F8223B"/>
    <w:rsid w:val="00F82566"/>
    <w:rsid w:val="00F82A32"/>
    <w:rsid w:val="00F83379"/>
    <w:rsid w:val="00F83B7D"/>
    <w:rsid w:val="00F83EF9"/>
    <w:rsid w:val="00F849FB"/>
    <w:rsid w:val="00F84D24"/>
    <w:rsid w:val="00F84F90"/>
    <w:rsid w:val="00F8520C"/>
    <w:rsid w:val="00F85A9E"/>
    <w:rsid w:val="00F8605B"/>
    <w:rsid w:val="00F865B5"/>
    <w:rsid w:val="00F8677E"/>
    <w:rsid w:val="00F86DA2"/>
    <w:rsid w:val="00F87007"/>
    <w:rsid w:val="00F87242"/>
    <w:rsid w:val="00F873A7"/>
    <w:rsid w:val="00F873CA"/>
    <w:rsid w:val="00F90529"/>
    <w:rsid w:val="00F90B20"/>
    <w:rsid w:val="00F90B7C"/>
    <w:rsid w:val="00F90D48"/>
    <w:rsid w:val="00F9109D"/>
    <w:rsid w:val="00F910FD"/>
    <w:rsid w:val="00F91383"/>
    <w:rsid w:val="00F91CFC"/>
    <w:rsid w:val="00F929F4"/>
    <w:rsid w:val="00F937E0"/>
    <w:rsid w:val="00F93E37"/>
    <w:rsid w:val="00F93EE4"/>
    <w:rsid w:val="00F944F0"/>
    <w:rsid w:val="00F95216"/>
    <w:rsid w:val="00F95252"/>
    <w:rsid w:val="00F96A39"/>
    <w:rsid w:val="00F96B1B"/>
    <w:rsid w:val="00F97360"/>
    <w:rsid w:val="00F9799E"/>
    <w:rsid w:val="00F97C1E"/>
    <w:rsid w:val="00FA07B2"/>
    <w:rsid w:val="00FA0912"/>
    <w:rsid w:val="00FA0AD4"/>
    <w:rsid w:val="00FA0B00"/>
    <w:rsid w:val="00FA11A7"/>
    <w:rsid w:val="00FA136B"/>
    <w:rsid w:val="00FA1AD7"/>
    <w:rsid w:val="00FA2000"/>
    <w:rsid w:val="00FA2232"/>
    <w:rsid w:val="00FA24ED"/>
    <w:rsid w:val="00FA29E0"/>
    <w:rsid w:val="00FA2C04"/>
    <w:rsid w:val="00FA364F"/>
    <w:rsid w:val="00FA39CE"/>
    <w:rsid w:val="00FA3AE0"/>
    <w:rsid w:val="00FA3C19"/>
    <w:rsid w:val="00FA4CEA"/>
    <w:rsid w:val="00FA5E8B"/>
    <w:rsid w:val="00FA6007"/>
    <w:rsid w:val="00FA61ED"/>
    <w:rsid w:val="00FA622B"/>
    <w:rsid w:val="00FA657F"/>
    <w:rsid w:val="00FA65FB"/>
    <w:rsid w:val="00FA6ADB"/>
    <w:rsid w:val="00FA6DFC"/>
    <w:rsid w:val="00FA6EDD"/>
    <w:rsid w:val="00FB0144"/>
    <w:rsid w:val="00FB1FE4"/>
    <w:rsid w:val="00FB1FF3"/>
    <w:rsid w:val="00FB27D9"/>
    <w:rsid w:val="00FB2989"/>
    <w:rsid w:val="00FB3299"/>
    <w:rsid w:val="00FB4061"/>
    <w:rsid w:val="00FB4464"/>
    <w:rsid w:val="00FB45BF"/>
    <w:rsid w:val="00FB47FF"/>
    <w:rsid w:val="00FB4FD6"/>
    <w:rsid w:val="00FB5323"/>
    <w:rsid w:val="00FB552B"/>
    <w:rsid w:val="00FB56FF"/>
    <w:rsid w:val="00FB5D58"/>
    <w:rsid w:val="00FB6CA5"/>
    <w:rsid w:val="00FB6D45"/>
    <w:rsid w:val="00FB70A6"/>
    <w:rsid w:val="00FB77E1"/>
    <w:rsid w:val="00FC0701"/>
    <w:rsid w:val="00FC077C"/>
    <w:rsid w:val="00FC07DF"/>
    <w:rsid w:val="00FC0DDC"/>
    <w:rsid w:val="00FC1147"/>
    <w:rsid w:val="00FC1D3E"/>
    <w:rsid w:val="00FC216C"/>
    <w:rsid w:val="00FC249E"/>
    <w:rsid w:val="00FC3A58"/>
    <w:rsid w:val="00FC3EDF"/>
    <w:rsid w:val="00FC3F5A"/>
    <w:rsid w:val="00FC3FFB"/>
    <w:rsid w:val="00FC5544"/>
    <w:rsid w:val="00FC5802"/>
    <w:rsid w:val="00FC66D7"/>
    <w:rsid w:val="00FC6B6B"/>
    <w:rsid w:val="00FC7004"/>
    <w:rsid w:val="00FC72C5"/>
    <w:rsid w:val="00FC74A2"/>
    <w:rsid w:val="00FC77A0"/>
    <w:rsid w:val="00FC7CD3"/>
    <w:rsid w:val="00FC7CDE"/>
    <w:rsid w:val="00FC7F33"/>
    <w:rsid w:val="00FD0055"/>
    <w:rsid w:val="00FD02F3"/>
    <w:rsid w:val="00FD0CC7"/>
    <w:rsid w:val="00FD1429"/>
    <w:rsid w:val="00FD1F48"/>
    <w:rsid w:val="00FD28FF"/>
    <w:rsid w:val="00FD29D0"/>
    <w:rsid w:val="00FD314F"/>
    <w:rsid w:val="00FD3BF3"/>
    <w:rsid w:val="00FD3EFB"/>
    <w:rsid w:val="00FD3FF5"/>
    <w:rsid w:val="00FD4347"/>
    <w:rsid w:val="00FD44A3"/>
    <w:rsid w:val="00FD47FC"/>
    <w:rsid w:val="00FD4CA0"/>
    <w:rsid w:val="00FD5234"/>
    <w:rsid w:val="00FD5481"/>
    <w:rsid w:val="00FD5BA1"/>
    <w:rsid w:val="00FD5C1B"/>
    <w:rsid w:val="00FD5EE7"/>
    <w:rsid w:val="00FD6663"/>
    <w:rsid w:val="00FD66EB"/>
    <w:rsid w:val="00FD749E"/>
    <w:rsid w:val="00FD7603"/>
    <w:rsid w:val="00FD7F9A"/>
    <w:rsid w:val="00FE0056"/>
    <w:rsid w:val="00FE0112"/>
    <w:rsid w:val="00FE0411"/>
    <w:rsid w:val="00FE0F62"/>
    <w:rsid w:val="00FE1146"/>
    <w:rsid w:val="00FE167E"/>
    <w:rsid w:val="00FE1B80"/>
    <w:rsid w:val="00FE1C47"/>
    <w:rsid w:val="00FE1CD6"/>
    <w:rsid w:val="00FE2135"/>
    <w:rsid w:val="00FE231D"/>
    <w:rsid w:val="00FE23D3"/>
    <w:rsid w:val="00FE346D"/>
    <w:rsid w:val="00FE3646"/>
    <w:rsid w:val="00FE3AEF"/>
    <w:rsid w:val="00FE3C44"/>
    <w:rsid w:val="00FE3D35"/>
    <w:rsid w:val="00FE4326"/>
    <w:rsid w:val="00FE4426"/>
    <w:rsid w:val="00FE5A84"/>
    <w:rsid w:val="00FE5D16"/>
    <w:rsid w:val="00FE6204"/>
    <w:rsid w:val="00FE7369"/>
    <w:rsid w:val="00FE7725"/>
    <w:rsid w:val="00FE787F"/>
    <w:rsid w:val="00FE7A27"/>
    <w:rsid w:val="00FE7ACB"/>
    <w:rsid w:val="00FF0169"/>
    <w:rsid w:val="00FF07A4"/>
    <w:rsid w:val="00FF1624"/>
    <w:rsid w:val="00FF16BD"/>
    <w:rsid w:val="00FF1A4D"/>
    <w:rsid w:val="00FF21F0"/>
    <w:rsid w:val="00FF2490"/>
    <w:rsid w:val="00FF2661"/>
    <w:rsid w:val="00FF28D5"/>
    <w:rsid w:val="00FF32DF"/>
    <w:rsid w:val="00FF3511"/>
    <w:rsid w:val="00FF354B"/>
    <w:rsid w:val="00FF449C"/>
    <w:rsid w:val="00FF50E0"/>
    <w:rsid w:val="00FF56CF"/>
    <w:rsid w:val="00FF5E48"/>
    <w:rsid w:val="00FF6958"/>
    <w:rsid w:val="00FF696F"/>
    <w:rsid w:val="00FF698E"/>
    <w:rsid w:val="00FF7743"/>
    <w:rsid w:val="00FF7A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903489"/>
  <w15:docId w15:val="{7692BEFA-109A-496E-90AC-92B31283A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MS Mincho" w:hAnsi="Arial" w:cs="Arial"/>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13DC1"/>
    <w:pPr>
      <w:spacing w:before="100"/>
    </w:pPr>
  </w:style>
  <w:style w:type="paragraph" w:styleId="Heading1">
    <w:name w:val="heading 1"/>
    <w:basedOn w:val="Normal"/>
    <w:next w:val="Normal"/>
    <w:link w:val="Heading1Char"/>
    <w:uiPriority w:val="9"/>
    <w:qFormat/>
    <w:rsid w:val="004267A4"/>
    <w:pPr>
      <w:keepNext/>
      <w:pageBreakBefore/>
      <w:spacing w:before="240" w:after="60"/>
      <w:outlineLvl w:val="0"/>
    </w:pPr>
    <w:rPr>
      <w:kern w:val="28"/>
      <w:sz w:val="40"/>
      <w:szCs w:val="32"/>
      <w:lang w:eastAsia="en-GB"/>
    </w:rPr>
  </w:style>
  <w:style w:type="paragraph" w:styleId="Heading2">
    <w:name w:val="heading 2"/>
    <w:basedOn w:val="Normal"/>
    <w:next w:val="Normal"/>
    <w:link w:val="Heading2Char"/>
    <w:uiPriority w:val="9"/>
    <w:qFormat/>
    <w:rsid w:val="004267A4"/>
    <w:pPr>
      <w:keepNext/>
      <w:spacing w:before="240" w:after="120"/>
      <w:outlineLvl w:val="1"/>
    </w:pPr>
    <w:rPr>
      <w:color w:val="2CADB2" w:themeColor="text2"/>
      <w:sz w:val="32"/>
      <w:szCs w:val="28"/>
    </w:rPr>
  </w:style>
  <w:style w:type="paragraph" w:styleId="Heading3">
    <w:name w:val="heading 3"/>
    <w:basedOn w:val="Heading2"/>
    <w:next w:val="Normal"/>
    <w:link w:val="Heading3Char"/>
    <w:uiPriority w:val="9"/>
    <w:qFormat/>
    <w:rsid w:val="007A0134"/>
    <w:pPr>
      <w:numPr>
        <w:ilvl w:val="2"/>
      </w:numPr>
      <w:spacing w:before="120"/>
      <w:outlineLvl w:val="2"/>
    </w:pPr>
    <w:rPr>
      <w:sz w:val="28"/>
    </w:rPr>
  </w:style>
  <w:style w:type="paragraph" w:styleId="Heading4">
    <w:name w:val="heading 4"/>
    <w:basedOn w:val="Normal"/>
    <w:next w:val="Normal"/>
    <w:qFormat/>
    <w:rsid w:val="0039028C"/>
    <w:pPr>
      <w:keepNext/>
      <w:numPr>
        <w:ilvl w:val="3"/>
        <w:numId w:val="13"/>
      </w:numPr>
      <w:spacing w:before="120" w:after="120"/>
      <w:outlineLvl w:val="3"/>
    </w:pPr>
    <w:rPr>
      <w:color w:val="2CADB2"/>
      <w:sz w:val="28"/>
      <w:szCs w:val="28"/>
    </w:rPr>
  </w:style>
  <w:style w:type="paragraph" w:styleId="Heading5">
    <w:name w:val="heading 5"/>
    <w:basedOn w:val="Normal"/>
    <w:next w:val="Normal"/>
    <w:qFormat/>
    <w:rsid w:val="00CC37AC"/>
    <w:pPr>
      <w:numPr>
        <w:ilvl w:val="4"/>
        <w:numId w:val="13"/>
      </w:numPr>
      <w:spacing w:before="120"/>
      <w:outlineLvl w:val="4"/>
    </w:pPr>
    <w:rPr>
      <w:sz w:val="24"/>
      <w:szCs w:val="24"/>
    </w:rPr>
  </w:style>
  <w:style w:type="paragraph" w:styleId="Heading6">
    <w:name w:val="heading 6"/>
    <w:basedOn w:val="Normal"/>
    <w:next w:val="Normal"/>
    <w:qFormat/>
    <w:rsid w:val="00CC37AC"/>
    <w:pPr>
      <w:tabs>
        <w:tab w:val="left" w:pos="1134"/>
      </w:tabs>
      <w:spacing w:before="80"/>
      <w:outlineLvl w:val="5"/>
    </w:pPr>
    <w:rPr>
      <w:color w:val="97999B"/>
    </w:rPr>
  </w:style>
  <w:style w:type="paragraph" w:styleId="Heading7">
    <w:name w:val="heading 7"/>
    <w:basedOn w:val="Heading6"/>
    <w:next w:val="Normal"/>
    <w:qFormat/>
    <w:rsid w:val="00D830DF"/>
    <w:pPr>
      <w:numPr>
        <w:ilvl w:val="5"/>
        <w:numId w:val="13"/>
      </w:numPr>
      <w:outlineLvl w:val="6"/>
    </w:pPr>
  </w:style>
  <w:style w:type="paragraph" w:styleId="Heading8">
    <w:name w:val="heading 8"/>
    <w:basedOn w:val="Heading7"/>
    <w:next w:val="Normal"/>
    <w:autoRedefine/>
    <w:qFormat/>
    <w:rsid w:val="00C15D89"/>
    <w:pPr>
      <w:outlineLvl w:val="7"/>
    </w:pPr>
  </w:style>
  <w:style w:type="paragraph" w:styleId="Heading9">
    <w:name w:val="heading 9"/>
    <w:basedOn w:val="Heading8"/>
    <w:next w:val="Normal"/>
    <w:autoRedefine/>
    <w:qFormat/>
    <w:rsid w:val="00C15D89"/>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93087"/>
    <w:pPr>
      <w:tabs>
        <w:tab w:val="right" w:leader="dot" w:pos="9060"/>
      </w:tabs>
      <w:spacing w:before="120" w:after="120"/>
    </w:pPr>
    <w:rPr>
      <w:rFonts w:ascii="Times New Roman" w:hAnsi="Times New Roman"/>
      <w:b/>
      <w:bCs/>
      <w:caps/>
    </w:rPr>
  </w:style>
  <w:style w:type="paragraph" w:styleId="TOC2">
    <w:name w:val="toc 2"/>
    <w:basedOn w:val="Normal"/>
    <w:next w:val="Normal"/>
    <w:autoRedefine/>
    <w:uiPriority w:val="39"/>
    <w:rsid w:val="003A0657"/>
    <w:pPr>
      <w:tabs>
        <w:tab w:val="left" w:pos="800"/>
        <w:tab w:val="right" w:leader="dot" w:pos="9061"/>
      </w:tabs>
      <w:spacing w:before="0"/>
    </w:pPr>
    <w:rPr>
      <w:rFonts w:ascii="Times New Roman" w:hAnsi="Times New Roman"/>
      <w:smallCaps/>
    </w:rPr>
  </w:style>
  <w:style w:type="paragraph" w:styleId="BalloonText">
    <w:name w:val="Balloon Text"/>
    <w:basedOn w:val="Normal"/>
    <w:link w:val="BalloonTextChar"/>
    <w:uiPriority w:val="99"/>
    <w:semiHidden/>
    <w:rsid w:val="0096131C"/>
    <w:rPr>
      <w:rFonts w:ascii="Tahoma" w:hAnsi="Tahoma" w:cs="Tahoma"/>
      <w:sz w:val="16"/>
      <w:szCs w:val="16"/>
    </w:rPr>
  </w:style>
  <w:style w:type="paragraph" w:customStyle="1" w:styleId="Bullet">
    <w:name w:val="Bullet"/>
    <w:basedOn w:val="Normal"/>
    <w:rsid w:val="008958D5"/>
    <w:pPr>
      <w:numPr>
        <w:numId w:val="1"/>
      </w:numPr>
      <w:tabs>
        <w:tab w:val="clear" w:pos="927"/>
        <w:tab w:val="num" w:pos="360"/>
        <w:tab w:val="left" w:pos="851"/>
      </w:tabs>
      <w:spacing w:before="40"/>
      <w:ind w:left="851" w:hanging="284"/>
    </w:pPr>
  </w:style>
  <w:style w:type="paragraph" w:customStyle="1" w:styleId="Bullet2">
    <w:name w:val="Bullet 2"/>
    <w:basedOn w:val="Normal"/>
    <w:rsid w:val="00D76E1D"/>
    <w:pPr>
      <w:numPr>
        <w:numId w:val="2"/>
      </w:numPr>
      <w:tabs>
        <w:tab w:val="left" w:pos="1418"/>
      </w:tabs>
      <w:spacing w:before="20"/>
      <w:ind w:left="1418" w:hanging="284"/>
    </w:pPr>
  </w:style>
  <w:style w:type="paragraph" w:customStyle="1" w:styleId="UsecaseExceptionlvl2">
    <w:name w:val="Usecase Exception lvl 2"/>
    <w:basedOn w:val="Normal"/>
    <w:rsid w:val="004213E8"/>
    <w:pPr>
      <w:ind w:left="830"/>
    </w:pPr>
  </w:style>
  <w:style w:type="character" w:styleId="CommentReference">
    <w:name w:val="annotation reference"/>
    <w:basedOn w:val="DefaultParagraphFont"/>
    <w:uiPriority w:val="99"/>
    <w:semiHidden/>
    <w:rsid w:val="0096131C"/>
    <w:rPr>
      <w:sz w:val="16"/>
      <w:szCs w:val="16"/>
    </w:rPr>
  </w:style>
  <w:style w:type="paragraph" w:styleId="CommentText">
    <w:name w:val="annotation text"/>
    <w:basedOn w:val="Normal"/>
    <w:link w:val="CommentTextChar"/>
    <w:uiPriority w:val="99"/>
    <w:semiHidden/>
    <w:rsid w:val="0096131C"/>
  </w:style>
  <w:style w:type="table" w:customStyle="1" w:styleId="Style1">
    <w:name w:val="Style1"/>
    <w:basedOn w:val="TableNormal"/>
    <w:uiPriority w:val="99"/>
    <w:rsid w:val="00D23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r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shd w:val="clear" w:color="auto" w:fill="25282A" w:themeFill="text1"/>
      </w:tcPr>
    </w:tblStylePr>
  </w:style>
  <w:style w:type="paragraph" w:customStyle="1" w:styleId="Diagram">
    <w:name w:val="Diagram"/>
    <w:basedOn w:val="Normal"/>
    <w:rsid w:val="0096131C"/>
    <w:pPr>
      <w:ind w:left="-567" w:right="-567"/>
      <w:jc w:val="center"/>
    </w:pPr>
  </w:style>
  <w:style w:type="paragraph" w:styleId="Footer">
    <w:name w:val="footer"/>
    <w:basedOn w:val="Normal"/>
    <w:link w:val="FooterChar"/>
    <w:uiPriority w:val="99"/>
    <w:rsid w:val="00D26E01"/>
    <w:pPr>
      <w:tabs>
        <w:tab w:val="center" w:pos="4536"/>
        <w:tab w:val="right" w:pos="9000"/>
      </w:tabs>
      <w:spacing w:before="40" w:after="40"/>
    </w:pPr>
    <w:rPr>
      <w:sz w:val="16"/>
      <w:szCs w:val="16"/>
    </w:rPr>
  </w:style>
  <w:style w:type="character" w:styleId="FootnoteReference">
    <w:name w:val="footnote reference"/>
    <w:basedOn w:val="DefaultParagraphFont"/>
    <w:rsid w:val="0096131C"/>
    <w:rPr>
      <w:vertAlign w:val="superscript"/>
    </w:rPr>
  </w:style>
  <w:style w:type="paragraph" w:styleId="FootnoteText">
    <w:name w:val="footnote text"/>
    <w:basedOn w:val="Normal"/>
    <w:rsid w:val="0096131C"/>
    <w:rPr>
      <w:sz w:val="16"/>
    </w:rPr>
  </w:style>
  <w:style w:type="paragraph" w:styleId="Header">
    <w:name w:val="header"/>
    <w:basedOn w:val="Normal"/>
    <w:rsid w:val="00D26E01"/>
    <w:pPr>
      <w:pBdr>
        <w:bottom w:val="single" w:sz="6" w:space="1" w:color="FF0000"/>
      </w:pBdr>
      <w:tabs>
        <w:tab w:val="center" w:pos="4522"/>
        <w:tab w:val="right" w:pos="9000"/>
      </w:tabs>
      <w:spacing w:before="40" w:after="40"/>
    </w:pPr>
    <w:rPr>
      <w:sz w:val="16"/>
      <w:szCs w:val="16"/>
    </w:rPr>
  </w:style>
  <w:style w:type="numbering" w:styleId="1ai">
    <w:name w:val="Outline List 1"/>
    <w:basedOn w:val="NoList"/>
    <w:rsid w:val="00991576"/>
    <w:pPr>
      <w:numPr>
        <w:numId w:val="4"/>
      </w:numPr>
    </w:pPr>
  </w:style>
  <w:style w:type="paragraph" w:customStyle="1" w:styleId="TableText">
    <w:name w:val="Table Text"/>
    <w:basedOn w:val="Normal"/>
    <w:rsid w:val="0096131C"/>
    <w:pPr>
      <w:spacing w:before="40" w:after="40"/>
    </w:pPr>
  </w:style>
  <w:style w:type="paragraph" w:customStyle="1" w:styleId="TableHeader">
    <w:name w:val="Table Header"/>
    <w:basedOn w:val="TableText"/>
    <w:rsid w:val="00772812"/>
    <w:pPr>
      <w:keepNext/>
    </w:pPr>
    <w:rPr>
      <w:b/>
      <w:bCs/>
      <w:color w:val="FFFFFF"/>
    </w:rPr>
  </w:style>
  <w:style w:type="paragraph" w:customStyle="1" w:styleId="TableHeaderCondesned">
    <w:name w:val="Table Header (Condesned)"/>
    <w:basedOn w:val="TableHeader"/>
    <w:rsid w:val="00772812"/>
    <w:rPr>
      <w:rFonts w:ascii="Arial Narrow" w:hAnsi="Arial Narrow"/>
    </w:rPr>
  </w:style>
  <w:style w:type="paragraph" w:customStyle="1" w:styleId="TableTextCondesned">
    <w:name w:val="Table Text (Condesned)"/>
    <w:basedOn w:val="TableText"/>
    <w:rsid w:val="0096131C"/>
    <w:rPr>
      <w:rFonts w:ascii="Arial Narrow" w:hAnsi="Arial Narrow"/>
    </w:rPr>
  </w:style>
  <w:style w:type="paragraph" w:customStyle="1" w:styleId="TableBulletCondesned">
    <w:name w:val="Table Bullet (Condesned)"/>
    <w:basedOn w:val="TableTextCondesned"/>
    <w:rsid w:val="008958D5"/>
    <w:pPr>
      <w:numPr>
        <w:numId w:val="3"/>
      </w:numPr>
      <w:tabs>
        <w:tab w:val="clear" w:pos="341"/>
        <w:tab w:val="left" w:pos="227"/>
      </w:tabs>
      <w:ind w:left="227" w:hanging="170"/>
    </w:pPr>
  </w:style>
  <w:style w:type="table" w:styleId="TableGrid">
    <w:name w:val="Table Grid"/>
    <w:basedOn w:val="TableNormal"/>
    <w:rsid w:val="00D23BA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Absatz-Standardschriftart1">
    <w:name w:val="WW-Absatz-Standardschriftart1"/>
    <w:rsid w:val="00747CC1"/>
  </w:style>
  <w:style w:type="character" w:customStyle="1" w:styleId="WW8Num36z0">
    <w:name w:val="WW8Num36z0"/>
    <w:rsid w:val="00747CC1"/>
    <w:rPr>
      <w:rFonts w:ascii="Symbol" w:hAnsi="Symbol"/>
    </w:rPr>
  </w:style>
  <w:style w:type="paragraph" w:styleId="TOC3">
    <w:name w:val="toc 3"/>
    <w:basedOn w:val="Normal"/>
    <w:next w:val="Normal"/>
    <w:autoRedefine/>
    <w:uiPriority w:val="39"/>
    <w:rsid w:val="00490CEE"/>
    <w:pPr>
      <w:spacing w:before="0"/>
      <w:ind w:left="400"/>
    </w:pPr>
    <w:rPr>
      <w:rFonts w:ascii="Times New Roman" w:hAnsi="Times New Roman"/>
      <w:i/>
      <w:iCs/>
    </w:rPr>
  </w:style>
  <w:style w:type="character" w:customStyle="1" w:styleId="Absatz-Standardschriftart">
    <w:name w:val="Absatz-Standardschriftart"/>
    <w:rsid w:val="00190841"/>
  </w:style>
  <w:style w:type="table" w:customStyle="1" w:styleId="Style2">
    <w:name w:val="Style2"/>
    <w:basedOn w:val="TableNormal"/>
    <w:uiPriority w:val="99"/>
    <w:rsid w:val="001E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Col">
      <w:rPr>
        <w:b/>
      </w:rPr>
      <w:tblPr/>
      <w:tcPr>
        <w:tcBorders>
          <w:top w:val="nil"/>
          <w:left w:val="nil"/>
          <w:bottom w:val="nil"/>
          <w:right w:val="nil"/>
          <w:insideH w:val="nil"/>
          <w:insideV w:val="nil"/>
        </w:tcBorders>
        <w:shd w:val="clear" w:color="auto" w:fill="25282A" w:themeFill="text1"/>
      </w:tcPr>
    </w:tblStylePr>
  </w:style>
  <w:style w:type="character" w:customStyle="1" w:styleId="GuidanceNotesChar">
    <w:name w:val="Guidance Notes Char"/>
    <w:basedOn w:val="DefaultParagraphFont"/>
    <w:link w:val="GuidanceNotes"/>
    <w:rsid w:val="00180CFF"/>
    <w:rPr>
      <w:rFonts w:ascii="Arial" w:eastAsia="MS Mincho" w:hAnsi="Arial"/>
      <w:i/>
      <w:vanish/>
      <w:color w:val="0000FF"/>
      <w:lang w:val="en-GB" w:eastAsia="ja-JP" w:bidi="ar-SA"/>
    </w:rPr>
  </w:style>
  <w:style w:type="paragraph" w:styleId="Title">
    <w:name w:val="Title"/>
    <w:basedOn w:val="Normal"/>
    <w:link w:val="TitleChar"/>
    <w:qFormat/>
    <w:rsid w:val="00D63166"/>
    <w:pPr>
      <w:spacing w:before="0"/>
      <w:jc w:val="right"/>
    </w:pPr>
    <w:rPr>
      <w:b/>
      <w:bCs/>
      <w:sz w:val="48"/>
      <w:szCs w:val="48"/>
    </w:rPr>
  </w:style>
  <w:style w:type="paragraph" w:customStyle="1" w:styleId="GuidanceNotes">
    <w:name w:val="Guidance Notes"/>
    <w:basedOn w:val="Normal"/>
    <w:link w:val="GuidanceNotesChar"/>
    <w:rsid w:val="005E70EB"/>
    <w:rPr>
      <w:i/>
      <w:vanish/>
      <w:color w:val="0000FF"/>
    </w:rPr>
  </w:style>
  <w:style w:type="paragraph" w:customStyle="1" w:styleId="UseCaseExceptionlvl1">
    <w:name w:val="Use Case Exception lvl 1"/>
    <w:basedOn w:val="Normal"/>
    <w:rsid w:val="004213E8"/>
    <w:pPr>
      <w:ind w:left="290"/>
    </w:pPr>
    <w:rPr>
      <w:rFonts w:eastAsia="Times New Roman"/>
    </w:rPr>
  </w:style>
  <w:style w:type="paragraph" w:customStyle="1" w:styleId="UsecaseExceptionlvl10">
    <w:name w:val="Usecase Exception lvl 1"/>
    <w:basedOn w:val="Normal"/>
    <w:rsid w:val="004213E8"/>
    <w:pPr>
      <w:ind w:left="290"/>
    </w:pPr>
    <w:rPr>
      <w:rFonts w:eastAsia="Times New Roman"/>
    </w:rPr>
  </w:style>
  <w:style w:type="character" w:customStyle="1" w:styleId="Heading2Char">
    <w:name w:val="Heading 2 Char"/>
    <w:basedOn w:val="DefaultParagraphFont"/>
    <w:link w:val="Heading2"/>
    <w:uiPriority w:val="9"/>
    <w:rsid w:val="004267A4"/>
    <w:rPr>
      <w:color w:val="2CADB2" w:themeColor="text2"/>
      <w:sz w:val="32"/>
      <w:szCs w:val="28"/>
    </w:rPr>
  </w:style>
  <w:style w:type="table" w:customStyle="1" w:styleId="Style3">
    <w:name w:val="Style3"/>
    <w:basedOn w:val="TableNormal"/>
    <w:uiPriority w:val="99"/>
    <w:rsid w:val="001E5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tblPr/>
      <w:tcPr>
        <w:shd w:val="clear" w:color="auto" w:fill="25282A" w:themeFill="text1"/>
      </w:tcPr>
    </w:tblStylePr>
    <w:tblStylePr w:type="firstCol">
      <w:tblPr/>
      <w:tcPr>
        <w:tcBorders>
          <w:top w:val="nil"/>
          <w:left w:val="nil"/>
          <w:bottom w:val="nil"/>
          <w:right w:val="nil"/>
          <w:insideH w:val="nil"/>
          <w:insideV w:val="nil"/>
        </w:tcBorders>
        <w:shd w:val="clear" w:color="auto" w:fill="25282A" w:themeFill="text1"/>
      </w:tcPr>
    </w:tblStylePr>
  </w:style>
  <w:style w:type="character" w:styleId="Hyperlink">
    <w:name w:val="Hyperlink"/>
    <w:basedOn w:val="DefaultParagraphFont"/>
    <w:uiPriority w:val="99"/>
    <w:rsid w:val="001F52DE"/>
    <w:rPr>
      <w:color w:val="0000FF"/>
      <w:u w:val="single"/>
    </w:rPr>
  </w:style>
  <w:style w:type="character" w:customStyle="1" w:styleId="JasonSturdy">
    <w:name w:val="Jason Sturdy"/>
    <w:basedOn w:val="DefaultParagraphFont"/>
    <w:semiHidden/>
    <w:rsid w:val="001F52DE"/>
    <w:rPr>
      <w:rFonts w:ascii="Times New Roman" w:hAnsi="Times New Roman" w:cs="Times New Roman"/>
      <w:b w:val="0"/>
      <w:bCs w:val="0"/>
      <w:i w:val="0"/>
      <w:iCs w:val="0"/>
      <w:strike w:val="0"/>
      <w:color w:val="auto"/>
      <w:sz w:val="20"/>
      <w:szCs w:val="20"/>
      <w:u w:val="none"/>
    </w:rPr>
  </w:style>
  <w:style w:type="character" w:styleId="Strong">
    <w:name w:val="Strong"/>
    <w:basedOn w:val="DefaultParagraphFont"/>
    <w:uiPriority w:val="22"/>
    <w:qFormat/>
    <w:rsid w:val="00D63166"/>
    <w:rPr>
      <w:rFonts w:ascii="Arial" w:hAnsi="Arial"/>
      <w:b/>
      <w:bCs/>
    </w:rPr>
  </w:style>
  <w:style w:type="paragraph" w:customStyle="1" w:styleId="ReportVersion">
    <w:name w:val="ReportVersion"/>
    <w:basedOn w:val="BodyText"/>
    <w:rsid w:val="001F52DE"/>
    <w:pPr>
      <w:spacing w:before="240" w:after="0"/>
    </w:pPr>
    <w:rPr>
      <w:rFonts w:eastAsia="Times New Roman"/>
      <w:sz w:val="28"/>
    </w:rPr>
  </w:style>
  <w:style w:type="paragraph" w:customStyle="1" w:styleId="Bullet2NoSpaceBefore">
    <w:name w:val="Bullet2NoSpaceBefore"/>
    <w:basedOn w:val="BodyText"/>
    <w:rsid w:val="001F52DE"/>
    <w:pPr>
      <w:numPr>
        <w:numId w:val="5"/>
      </w:numPr>
      <w:tabs>
        <w:tab w:val="left" w:pos="2268"/>
      </w:tabs>
      <w:spacing w:before="0" w:after="0"/>
      <w:jc w:val="both"/>
    </w:pPr>
    <w:rPr>
      <w:rFonts w:eastAsia="Times New Roman"/>
      <w:sz w:val="22"/>
    </w:rPr>
  </w:style>
  <w:style w:type="paragraph" w:customStyle="1" w:styleId="TableBody">
    <w:name w:val="TableBody"/>
    <w:basedOn w:val="BodyText"/>
    <w:rsid w:val="001F52DE"/>
    <w:pPr>
      <w:spacing w:before="120"/>
    </w:pPr>
    <w:rPr>
      <w:rFonts w:eastAsia="Times New Roman"/>
      <w:bCs/>
    </w:rPr>
  </w:style>
  <w:style w:type="paragraph" w:styleId="BodyText">
    <w:name w:val="Body Text"/>
    <w:basedOn w:val="Normal"/>
    <w:link w:val="BodyTextChar"/>
    <w:rsid w:val="00900107"/>
    <w:pPr>
      <w:spacing w:after="120"/>
    </w:pPr>
  </w:style>
  <w:style w:type="paragraph" w:customStyle="1" w:styleId="WorkInstruction">
    <w:name w:val="Work Instruction"/>
    <w:basedOn w:val="Normal"/>
    <w:link w:val="WorkInstructionChar"/>
    <w:semiHidden/>
    <w:rsid w:val="00244381"/>
    <w:pPr>
      <w:keepNext/>
      <w:spacing w:before="0" w:after="120"/>
    </w:pPr>
    <w:rPr>
      <w:rFonts w:eastAsia="Times New Roman"/>
      <w:i/>
      <w:color w:val="FF0000"/>
    </w:rPr>
  </w:style>
  <w:style w:type="character" w:customStyle="1" w:styleId="WorkInstructionChar">
    <w:name w:val="Work Instruction Char"/>
    <w:basedOn w:val="DefaultParagraphFont"/>
    <w:link w:val="WorkInstruction"/>
    <w:rsid w:val="00244381"/>
    <w:rPr>
      <w:rFonts w:ascii="Arial" w:hAnsi="Arial"/>
      <w:i/>
      <w:color w:val="FF0000"/>
      <w:lang w:val="en-GB" w:eastAsia="en-US" w:bidi="ar-SA"/>
    </w:rPr>
  </w:style>
  <w:style w:type="paragraph" w:styleId="ListParagraph">
    <w:name w:val="List Paragraph"/>
    <w:basedOn w:val="Normal"/>
    <w:uiPriority w:val="34"/>
    <w:qFormat/>
    <w:rsid w:val="00B958F4"/>
    <w:pPr>
      <w:spacing w:before="0" w:after="200"/>
      <w:ind w:left="720"/>
      <w:contextualSpacing/>
    </w:pPr>
    <w:rPr>
      <w:rFonts w:ascii="Cambria" w:eastAsia="Cambria" w:hAnsi="Cambria"/>
      <w:sz w:val="24"/>
      <w:szCs w:val="24"/>
    </w:rPr>
  </w:style>
  <w:style w:type="paragraph" w:customStyle="1" w:styleId="BulletedNoteIndented2">
    <w:name w:val="Bulleted Note Indented 2"/>
    <w:basedOn w:val="Normal"/>
    <w:rsid w:val="003476C2"/>
    <w:pPr>
      <w:keepLines/>
      <w:numPr>
        <w:numId w:val="6"/>
      </w:numPr>
      <w:tabs>
        <w:tab w:val="clear" w:pos="3308"/>
        <w:tab w:val="left" w:pos="3289"/>
      </w:tabs>
      <w:spacing w:before="0" w:after="200"/>
    </w:pPr>
    <w:rPr>
      <w:rFonts w:eastAsia="Times New Roman"/>
      <w:sz w:val="18"/>
    </w:rPr>
  </w:style>
  <w:style w:type="character" w:styleId="FollowedHyperlink">
    <w:name w:val="FollowedHyperlink"/>
    <w:basedOn w:val="DefaultParagraphFont"/>
    <w:rsid w:val="00240445"/>
    <w:rPr>
      <w:color w:val="800080"/>
      <w:u w:val="single"/>
    </w:rPr>
  </w:style>
  <w:style w:type="paragraph" w:customStyle="1" w:styleId="Appendix1Continuous">
    <w:name w:val="Appendix 1 (Continuous)"/>
    <w:basedOn w:val="Normal"/>
    <w:rsid w:val="003476C2"/>
    <w:pPr>
      <w:keepNext/>
      <w:keepLines/>
      <w:numPr>
        <w:numId w:val="7"/>
      </w:numPr>
      <w:spacing w:before="240" w:after="360"/>
      <w:outlineLvl w:val="0"/>
    </w:pPr>
    <w:rPr>
      <w:rFonts w:ascii="Arial Narrow" w:eastAsia="Times New Roman" w:hAnsi="Arial Narrow"/>
      <w:color w:val="FF0000"/>
      <w:sz w:val="44"/>
    </w:rPr>
  </w:style>
  <w:style w:type="character" w:customStyle="1" w:styleId="WW8Num31z0">
    <w:name w:val="WW8Num31z0"/>
    <w:rsid w:val="003B5DE3"/>
    <w:rPr>
      <w:rFonts w:ascii="Symbol" w:hAnsi="Symbol"/>
    </w:rPr>
  </w:style>
  <w:style w:type="paragraph" w:customStyle="1" w:styleId="TableCaption">
    <w:name w:val="Table Caption"/>
    <w:basedOn w:val="Normal"/>
    <w:rsid w:val="003476C2"/>
    <w:pPr>
      <w:keepNext/>
      <w:keepLines/>
      <w:spacing w:before="80" w:after="80"/>
      <w:ind w:left="2268"/>
    </w:pPr>
    <w:rPr>
      <w:rFonts w:ascii="Arial Narrow" w:eastAsia="Times New Roman" w:hAnsi="Arial Narrow"/>
    </w:rPr>
  </w:style>
  <w:style w:type="paragraph" w:styleId="NoSpacing">
    <w:name w:val="No Spacing"/>
    <w:uiPriority w:val="1"/>
    <w:qFormat/>
    <w:rsid w:val="00905D4F"/>
    <w:rPr>
      <w:rFonts w:ascii="Calibri" w:eastAsia="Calibri" w:hAnsi="Calibri"/>
      <w:sz w:val="22"/>
      <w:szCs w:val="22"/>
      <w:lang w:val="en-GB"/>
    </w:rPr>
  </w:style>
  <w:style w:type="paragraph" w:styleId="TOC4">
    <w:name w:val="toc 4"/>
    <w:basedOn w:val="Normal"/>
    <w:next w:val="Normal"/>
    <w:autoRedefine/>
    <w:uiPriority w:val="39"/>
    <w:unhideWhenUsed/>
    <w:rsid w:val="00065DE3"/>
    <w:pPr>
      <w:spacing w:before="0"/>
      <w:ind w:left="600"/>
    </w:pPr>
    <w:rPr>
      <w:rFonts w:ascii="Times New Roman" w:hAnsi="Times New Roman"/>
      <w:sz w:val="18"/>
      <w:szCs w:val="18"/>
    </w:rPr>
  </w:style>
  <w:style w:type="paragraph" w:styleId="TOC5">
    <w:name w:val="toc 5"/>
    <w:basedOn w:val="Normal"/>
    <w:next w:val="Normal"/>
    <w:autoRedefine/>
    <w:uiPriority w:val="39"/>
    <w:unhideWhenUsed/>
    <w:rsid w:val="007562E6"/>
    <w:pPr>
      <w:spacing w:before="0"/>
      <w:ind w:left="800"/>
    </w:pPr>
    <w:rPr>
      <w:rFonts w:ascii="Times New Roman" w:hAnsi="Times New Roman"/>
      <w:sz w:val="18"/>
      <w:szCs w:val="18"/>
    </w:rPr>
  </w:style>
  <w:style w:type="paragraph" w:styleId="TOC6">
    <w:name w:val="toc 6"/>
    <w:basedOn w:val="Normal"/>
    <w:next w:val="Normal"/>
    <w:autoRedefine/>
    <w:uiPriority w:val="39"/>
    <w:unhideWhenUsed/>
    <w:rsid w:val="00447CBD"/>
    <w:pPr>
      <w:spacing w:before="0"/>
      <w:ind w:left="1000"/>
    </w:pPr>
    <w:rPr>
      <w:rFonts w:ascii="Times New Roman" w:hAnsi="Times New Roman"/>
      <w:sz w:val="18"/>
      <w:szCs w:val="18"/>
    </w:rPr>
  </w:style>
  <w:style w:type="paragraph" w:styleId="TOC7">
    <w:name w:val="toc 7"/>
    <w:basedOn w:val="Normal"/>
    <w:next w:val="Normal"/>
    <w:autoRedefine/>
    <w:uiPriority w:val="39"/>
    <w:unhideWhenUsed/>
    <w:rsid w:val="00447CBD"/>
    <w:pPr>
      <w:spacing w:before="0"/>
      <w:ind w:left="1200"/>
    </w:pPr>
    <w:rPr>
      <w:rFonts w:ascii="Times New Roman" w:hAnsi="Times New Roman"/>
      <w:sz w:val="18"/>
      <w:szCs w:val="18"/>
    </w:rPr>
  </w:style>
  <w:style w:type="paragraph" w:styleId="TOC8">
    <w:name w:val="toc 8"/>
    <w:basedOn w:val="Normal"/>
    <w:next w:val="Normal"/>
    <w:autoRedefine/>
    <w:uiPriority w:val="39"/>
    <w:unhideWhenUsed/>
    <w:rsid w:val="00447CBD"/>
    <w:pPr>
      <w:spacing w:before="0"/>
      <w:ind w:left="1400"/>
    </w:pPr>
    <w:rPr>
      <w:rFonts w:ascii="Times New Roman" w:hAnsi="Times New Roman"/>
      <w:sz w:val="18"/>
      <w:szCs w:val="18"/>
    </w:rPr>
  </w:style>
  <w:style w:type="paragraph" w:styleId="TOC9">
    <w:name w:val="toc 9"/>
    <w:basedOn w:val="Normal"/>
    <w:next w:val="Normal"/>
    <w:autoRedefine/>
    <w:uiPriority w:val="39"/>
    <w:unhideWhenUsed/>
    <w:rsid w:val="00447CBD"/>
    <w:pPr>
      <w:spacing w:before="0"/>
      <w:ind w:left="1600"/>
    </w:pPr>
    <w:rPr>
      <w:rFonts w:ascii="Times New Roman" w:hAnsi="Times New Roman"/>
      <w:sz w:val="18"/>
      <w:szCs w:val="18"/>
    </w:rPr>
  </w:style>
  <w:style w:type="paragraph" w:styleId="DocumentMap">
    <w:name w:val="Document Map"/>
    <w:basedOn w:val="Normal"/>
    <w:semiHidden/>
    <w:rsid w:val="00682A65"/>
    <w:pPr>
      <w:shd w:val="clear" w:color="auto" w:fill="000080"/>
    </w:pPr>
    <w:rPr>
      <w:rFonts w:ascii="Tahoma" w:hAnsi="Tahoma" w:cs="Tahoma"/>
    </w:rPr>
  </w:style>
  <w:style w:type="numbering" w:customStyle="1" w:styleId="ListBullets">
    <w:name w:val="List Bullets"/>
    <w:basedOn w:val="NoList"/>
    <w:rsid w:val="003C164C"/>
    <w:pPr>
      <w:numPr>
        <w:numId w:val="8"/>
      </w:numPr>
    </w:pPr>
  </w:style>
  <w:style w:type="paragraph" w:customStyle="1" w:styleId="Default">
    <w:name w:val="Default"/>
    <w:rsid w:val="003C164C"/>
    <w:pPr>
      <w:autoSpaceDE w:val="0"/>
      <w:autoSpaceDN w:val="0"/>
      <w:adjustRightInd w:val="0"/>
    </w:pPr>
    <w:rPr>
      <w:rFonts w:eastAsia="Times New Roman"/>
      <w:color w:val="000000"/>
      <w:sz w:val="24"/>
      <w:szCs w:val="24"/>
      <w:lang w:val="de-DE" w:eastAsia="de-DE"/>
    </w:rPr>
  </w:style>
  <w:style w:type="numbering" w:customStyle="1" w:styleId="ListNumbers">
    <w:name w:val="List Numbers"/>
    <w:basedOn w:val="NoList"/>
    <w:rsid w:val="00735BC2"/>
    <w:pPr>
      <w:numPr>
        <w:numId w:val="9"/>
      </w:numPr>
    </w:pPr>
  </w:style>
  <w:style w:type="paragraph" w:customStyle="1" w:styleId="NormalBold">
    <w:name w:val="Normal Bold"/>
    <w:basedOn w:val="Normal"/>
    <w:next w:val="Normal"/>
    <w:link w:val="NormalBoldChar"/>
    <w:rsid w:val="00735BC2"/>
    <w:pPr>
      <w:keepNext/>
      <w:spacing w:before="120" w:after="120"/>
    </w:pPr>
    <w:rPr>
      <w:rFonts w:eastAsia="Times New Roman"/>
      <w:b/>
    </w:rPr>
  </w:style>
  <w:style w:type="character" w:customStyle="1" w:styleId="NormalBoldChar">
    <w:name w:val="Normal Bold Char"/>
    <w:basedOn w:val="DefaultParagraphFont"/>
    <w:link w:val="NormalBold"/>
    <w:rsid w:val="00735BC2"/>
    <w:rPr>
      <w:rFonts w:ascii="Arial" w:eastAsia="Times New Roman" w:hAnsi="Arial"/>
      <w:b/>
      <w:lang w:eastAsia="en-US"/>
    </w:rPr>
  </w:style>
  <w:style w:type="paragraph" w:customStyle="1" w:styleId="SRHeadingB">
    <w:name w:val="SR Heading B"/>
    <w:basedOn w:val="Normal"/>
    <w:autoRedefine/>
    <w:semiHidden/>
    <w:rsid w:val="00765701"/>
    <w:pPr>
      <w:numPr>
        <w:ilvl w:val="1"/>
        <w:numId w:val="10"/>
      </w:numPr>
      <w:spacing w:before="0" w:after="120"/>
    </w:pPr>
    <w:rPr>
      <w:rFonts w:eastAsia="Times New Roman"/>
      <w:b/>
      <w:iCs/>
      <w:sz w:val="22"/>
      <w:lang w:val="en-AU"/>
    </w:rPr>
  </w:style>
  <w:style w:type="paragraph" w:customStyle="1" w:styleId="VfBodyText">
    <w:name w:val="+Vf Body Text"/>
    <w:link w:val="VfBodyTextChar"/>
    <w:rsid w:val="00F70E9C"/>
    <w:pPr>
      <w:spacing w:before="120" w:after="120"/>
    </w:pPr>
    <w:rPr>
      <w:rFonts w:eastAsia="Times New Roman"/>
      <w:lang w:val="en-GB"/>
    </w:rPr>
  </w:style>
  <w:style w:type="character" w:customStyle="1" w:styleId="VfBodyTextChar">
    <w:name w:val="+Vf Body Text Char"/>
    <w:basedOn w:val="DefaultParagraphFont"/>
    <w:link w:val="VfBodyText"/>
    <w:rsid w:val="00F70E9C"/>
    <w:rPr>
      <w:rFonts w:ascii="Arial" w:eastAsia="Times New Roman" w:hAnsi="Arial"/>
      <w:lang w:val="en-GB" w:eastAsia="en-US" w:bidi="ar-SA"/>
    </w:rPr>
  </w:style>
  <w:style w:type="paragraph" w:styleId="BlockText">
    <w:name w:val="Block Text"/>
    <w:aliases w:val=" Char"/>
    <w:basedOn w:val="Normal"/>
    <w:link w:val="BlockTextChar"/>
    <w:rsid w:val="00532380"/>
    <w:pPr>
      <w:spacing w:before="120" w:line="240" w:lineRule="atLeast"/>
      <w:ind w:left="1134"/>
    </w:pPr>
    <w:rPr>
      <w:rFonts w:ascii="Helvetica" w:eastAsia="Times New Roman" w:hAnsi="Helvetica" w:cs="Times"/>
      <w:sz w:val="22"/>
      <w:lang w:val="de-DE" w:eastAsia="de-DE"/>
    </w:rPr>
  </w:style>
  <w:style w:type="character" w:customStyle="1" w:styleId="BlockTextChar">
    <w:name w:val="Block Text Char"/>
    <w:aliases w:val=" Char Char"/>
    <w:basedOn w:val="DefaultParagraphFont"/>
    <w:link w:val="BlockText"/>
    <w:rsid w:val="00532380"/>
    <w:rPr>
      <w:rFonts w:ascii="Helvetica" w:eastAsia="Times New Roman" w:hAnsi="Helvetica" w:cs="Times"/>
      <w:sz w:val="22"/>
      <w:lang w:val="de-DE" w:eastAsia="de-DE"/>
    </w:rPr>
  </w:style>
  <w:style w:type="numbering" w:styleId="111111">
    <w:name w:val="Outline List 2"/>
    <w:basedOn w:val="NoList"/>
    <w:rsid w:val="00142DAB"/>
    <w:pPr>
      <w:numPr>
        <w:numId w:val="11"/>
      </w:numPr>
    </w:pPr>
  </w:style>
  <w:style w:type="paragraph" w:styleId="NormalWeb">
    <w:name w:val="Normal (Web)"/>
    <w:basedOn w:val="Normal"/>
    <w:uiPriority w:val="99"/>
    <w:unhideWhenUsed/>
    <w:rsid w:val="006540E3"/>
    <w:pPr>
      <w:spacing w:beforeAutospacing="1" w:after="100" w:afterAutospacing="1"/>
    </w:pPr>
    <w:rPr>
      <w:rFonts w:ascii="Times New Roman" w:eastAsia="Times New Roman" w:hAnsi="Times New Roman"/>
      <w:sz w:val="24"/>
      <w:szCs w:val="24"/>
      <w:lang w:eastAsia="en-GB"/>
    </w:rPr>
  </w:style>
  <w:style w:type="paragraph" w:customStyle="1" w:styleId="ComptaNormal">
    <w:name w:val="Compta Normal"/>
    <w:rsid w:val="00D05F5D"/>
    <w:pPr>
      <w:suppressAutoHyphens/>
      <w:jc w:val="both"/>
    </w:pPr>
    <w:rPr>
      <w:rFonts w:ascii="Trebuchet MS" w:eastAsia="Arial" w:hAnsi="Trebuchet MS"/>
      <w:sz w:val="18"/>
      <w:lang w:val="pt-PT" w:eastAsia="ar-SA"/>
    </w:rPr>
  </w:style>
  <w:style w:type="paragraph" w:styleId="Caption">
    <w:name w:val="caption"/>
    <w:basedOn w:val="BodyText"/>
    <w:next w:val="BodyText"/>
    <w:qFormat/>
    <w:rsid w:val="00AC4472"/>
    <w:pPr>
      <w:spacing w:before="60"/>
    </w:pPr>
    <w:rPr>
      <w:rFonts w:eastAsia="Times New Roman"/>
      <w:b/>
    </w:rPr>
  </w:style>
  <w:style w:type="paragraph" w:styleId="BodyTextIndent2">
    <w:name w:val="Body Text Indent 2"/>
    <w:basedOn w:val="Normal"/>
    <w:link w:val="BodyTextIndent2Char"/>
    <w:rsid w:val="00AC4472"/>
    <w:pPr>
      <w:spacing w:after="120" w:line="480" w:lineRule="auto"/>
      <w:ind w:left="283"/>
    </w:pPr>
  </w:style>
  <w:style w:type="character" w:customStyle="1" w:styleId="BodyTextIndent2Char">
    <w:name w:val="Body Text Indent 2 Char"/>
    <w:basedOn w:val="DefaultParagraphFont"/>
    <w:link w:val="BodyTextIndent2"/>
    <w:rsid w:val="00AC4472"/>
    <w:rPr>
      <w:rFonts w:ascii="Arial" w:hAnsi="Arial"/>
      <w:color w:val="000000"/>
      <w:lang w:eastAsia="ja-JP"/>
    </w:rPr>
  </w:style>
  <w:style w:type="paragraph" w:customStyle="1" w:styleId="TableContents">
    <w:name w:val="Table Contents"/>
    <w:basedOn w:val="Normal"/>
    <w:rsid w:val="006943B3"/>
    <w:pPr>
      <w:widowControl w:val="0"/>
      <w:suppressLineNumbers/>
      <w:suppressAutoHyphens/>
      <w:spacing w:before="0"/>
    </w:pPr>
    <w:rPr>
      <w:rFonts w:ascii="Times New Roman" w:eastAsia="Lucida Sans Unicode" w:hAnsi="Times New Roman"/>
      <w:sz w:val="24"/>
      <w:szCs w:val="24"/>
      <w:lang w:eastAsia="ar-SA"/>
    </w:rPr>
  </w:style>
  <w:style w:type="character" w:styleId="Emphasis">
    <w:name w:val="Emphasis"/>
    <w:uiPriority w:val="20"/>
    <w:qFormat/>
    <w:rsid w:val="00D63166"/>
    <w:rPr>
      <w:rFonts w:ascii="Arial" w:hAnsi="Arial"/>
      <w:i/>
      <w:iCs/>
    </w:rPr>
  </w:style>
  <w:style w:type="character" w:customStyle="1" w:styleId="SC42542">
    <w:name w:val="SC.4.2542"/>
    <w:rsid w:val="00346F28"/>
    <w:rPr>
      <w:rFonts w:cs="Anvers"/>
      <w:color w:val="000000"/>
    </w:rPr>
  </w:style>
  <w:style w:type="paragraph" w:styleId="PlainText">
    <w:name w:val="Plain Text"/>
    <w:basedOn w:val="Normal"/>
    <w:link w:val="PlainTextChar"/>
    <w:uiPriority w:val="99"/>
    <w:unhideWhenUsed/>
    <w:rsid w:val="00CE3FB3"/>
    <w:pPr>
      <w:spacing w:before="0"/>
    </w:pPr>
    <w:rPr>
      <w:rFonts w:ascii="Times New Roman" w:eastAsia="Calibri" w:hAnsi="Times New Roman"/>
    </w:rPr>
  </w:style>
  <w:style w:type="character" w:customStyle="1" w:styleId="PlainTextChar">
    <w:name w:val="Plain Text Char"/>
    <w:basedOn w:val="DefaultParagraphFont"/>
    <w:link w:val="PlainText"/>
    <w:uiPriority w:val="99"/>
    <w:rsid w:val="00CE3FB3"/>
    <w:rPr>
      <w:rFonts w:eastAsia="Calibri"/>
      <w:lang w:eastAsia="en-US"/>
    </w:rPr>
  </w:style>
  <w:style w:type="paragraph" w:styleId="CommentSubject">
    <w:name w:val="annotation subject"/>
    <w:basedOn w:val="CommentText"/>
    <w:next w:val="CommentText"/>
    <w:link w:val="CommentSubjectChar"/>
    <w:uiPriority w:val="99"/>
    <w:semiHidden/>
    <w:rsid w:val="00C77D24"/>
    <w:rPr>
      <w:b/>
      <w:bCs/>
    </w:rPr>
  </w:style>
  <w:style w:type="paragraph" w:customStyle="1" w:styleId="StyleLatinBoldRedLeft">
    <w:name w:val="Style (Latin) Bold Red Left"/>
    <w:basedOn w:val="Normal"/>
    <w:rsid w:val="00F8605B"/>
    <w:pPr>
      <w:keepLines/>
      <w:spacing w:before="0"/>
      <w:ind w:left="284"/>
    </w:pPr>
    <w:rPr>
      <w:rFonts w:eastAsia="Times New Roman"/>
      <w:b/>
      <w:color w:val="FF0000"/>
      <w:szCs w:val="24"/>
      <w:lang w:eastAsia="bg-BG"/>
    </w:rPr>
  </w:style>
  <w:style w:type="paragraph" w:customStyle="1" w:styleId="ColumnCell">
    <w:name w:val="Column Cell"/>
    <w:basedOn w:val="Normal"/>
    <w:rsid w:val="00F8605B"/>
    <w:pPr>
      <w:spacing w:before="0"/>
    </w:pPr>
    <w:rPr>
      <w:rFonts w:ascii="Times New Roman" w:eastAsia="Times New Roman" w:hAnsi="Times New Roman"/>
      <w:sz w:val="24"/>
      <w:szCs w:val="24"/>
    </w:rPr>
  </w:style>
  <w:style w:type="numbering" w:styleId="ArticleSection">
    <w:name w:val="Outline List 3"/>
    <w:basedOn w:val="NoList"/>
    <w:rsid w:val="00A95F55"/>
    <w:pPr>
      <w:numPr>
        <w:numId w:val="12"/>
      </w:numPr>
    </w:pPr>
  </w:style>
  <w:style w:type="character" w:customStyle="1" w:styleId="CommentTextChar">
    <w:name w:val="Comment Text Char"/>
    <w:basedOn w:val="DefaultParagraphFont"/>
    <w:link w:val="CommentText"/>
    <w:uiPriority w:val="99"/>
    <w:semiHidden/>
    <w:rsid w:val="0087360D"/>
    <w:rPr>
      <w:rFonts w:ascii="Arial" w:hAnsi="Arial"/>
      <w:color w:val="000000"/>
      <w:lang w:eastAsia="ja-JP"/>
    </w:rPr>
  </w:style>
  <w:style w:type="paragraph" w:styleId="TableofFigures">
    <w:name w:val="table of figures"/>
    <w:basedOn w:val="Normal"/>
    <w:next w:val="Normal"/>
    <w:uiPriority w:val="99"/>
    <w:rsid w:val="006A2560"/>
    <w:pPr>
      <w:spacing w:before="0"/>
      <w:ind w:left="400" w:hanging="400"/>
    </w:pPr>
    <w:rPr>
      <w:rFonts w:ascii="Times New Roman" w:hAnsi="Times New Roman"/>
      <w:smallCaps/>
    </w:rPr>
  </w:style>
  <w:style w:type="paragraph" w:customStyle="1" w:styleId="BodyStyle1Bullet">
    <w:name w:val="Body Style 1 Bullet"/>
    <w:basedOn w:val="Normal"/>
    <w:rsid w:val="00D83913"/>
    <w:pPr>
      <w:widowControl w:val="0"/>
      <w:tabs>
        <w:tab w:val="left" w:pos="720"/>
      </w:tabs>
      <w:suppressAutoHyphens/>
    </w:pPr>
    <w:rPr>
      <w:lang w:eastAsia="ar-SA"/>
    </w:rPr>
  </w:style>
  <w:style w:type="character" w:customStyle="1" w:styleId="CharChar6">
    <w:name w:val="Char Char6"/>
    <w:basedOn w:val="DefaultParagraphFont"/>
    <w:rsid w:val="00A15688"/>
    <w:rPr>
      <w:rFonts w:ascii="Arial Narrow" w:eastAsia="MS Mincho" w:hAnsi="Arial Narrow"/>
      <w:color w:val="FF0000"/>
      <w:sz w:val="40"/>
      <w:szCs w:val="28"/>
      <w:lang w:val="en-GB" w:eastAsia="en-US" w:bidi="ar-SA"/>
    </w:rPr>
  </w:style>
  <w:style w:type="paragraph" w:customStyle="1" w:styleId="MethodDescription">
    <w:name w:val="Method Description"/>
    <w:basedOn w:val="Normal"/>
    <w:rsid w:val="00655C30"/>
    <w:pPr>
      <w:tabs>
        <w:tab w:val="left" w:pos="709"/>
      </w:tabs>
      <w:ind w:left="720"/>
    </w:pPr>
  </w:style>
  <w:style w:type="character" w:styleId="HTMLTypewriter">
    <w:name w:val="HTML Typewriter"/>
    <w:basedOn w:val="DefaultParagraphFont"/>
    <w:rsid w:val="00836416"/>
    <w:rPr>
      <w:rFonts w:ascii="Courier New" w:eastAsia="Times New Roman" w:hAnsi="Courier New" w:cs="Courier New" w:hint="default"/>
      <w:sz w:val="20"/>
      <w:szCs w:val="20"/>
    </w:rPr>
  </w:style>
  <w:style w:type="paragraph" w:customStyle="1" w:styleId="AppendixHeading1">
    <w:name w:val="Appendix Heading 1"/>
    <w:basedOn w:val="Heading1"/>
    <w:rsid w:val="008A2CAE"/>
    <w:pPr>
      <w:numPr>
        <w:numId w:val="14"/>
      </w:numPr>
    </w:pPr>
    <w:rPr>
      <w:lang w:eastAsia="en-US"/>
    </w:rPr>
  </w:style>
  <w:style w:type="paragraph" w:customStyle="1" w:styleId="TableBody0">
    <w:name w:val="Table Body"/>
    <w:basedOn w:val="Normal"/>
    <w:rsid w:val="00AD24BA"/>
    <w:pPr>
      <w:spacing w:before="20" w:after="20"/>
    </w:pPr>
    <w:rPr>
      <w:rFonts w:ascii="Arial (W1)" w:eastAsia="Times New Roman" w:hAnsi="Arial (W1)"/>
    </w:rPr>
  </w:style>
  <w:style w:type="paragraph" w:customStyle="1" w:styleId="AppendixHeading2">
    <w:name w:val="Appendix Heading 2"/>
    <w:basedOn w:val="Normal"/>
    <w:rsid w:val="008A2CAE"/>
    <w:pPr>
      <w:numPr>
        <w:ilvl w:val="1"/>
        <w:numId w:val="15"/>
      </w:numPr>
      <w:spacing w:before="120" w:after="120"/>
    </w:pPr>
    <w:rPr>
      <w:rFonts w:ascii="Arial Narrow" w:eastAsia="Times New Roman" w:hAnsi="Arial Narrow"/>
      <w:color w:val="FF0000"/>
      <w:sz w:val="40"/>
      <w:szCs w:val="36"/>
    </w:rPr>
  </w:style>
  <w:style w:type="paragraph" w:customStyle="1" w:styleId="AppendixHeading3">
    <w:name w:val="Appendix Heading 3"/>
    <w:basedOn w:val="Normal"/>
    <w:rsid w:val="008A2CAE"/>
    <w:pPr>
      <w:numPr>
        <w:ilvl w:val="2"/>
        <w:numId w:val="15"/>
      </w:numPr>
      <w:spacing w:before="0"/>
    </w:pPr>
    <w:rPr>
      <w:rFonts w:ascii="Arial Narrow" w:eastAsia="Times New Roman" w:hAnsi="Arial Narrow"/>
      <w:color w:val="FF0000"/>
      <w:sz w:val="32"/>
      <w:szCs w:val="24"/>
    </w:rPr>
  </w:style>
  <w:style w:type="paragraph" w:customStyle="1" w:styleId="BodyTextCharChar">
    <w:name w:val="BodyText Char Char"/>
    <w:basedOn w:val="Normal"/>
    <w:link w:val="BodyTextCharCharChar1"/>
    <w:rsid w:val="000B386F"/>
    <w:pPr>
      <w:spacing w:before="60" w:after="120"/>
      <w:ind w:left="709"/>
    </w:pPr>
    <w:rPr>
      <w:rFonts w:eastAsia="Batang"/>
      <w:lang w:val="en-IE"/>
    </w:rPr>
  </w:style>
  <w:style w:type="character" w:customStyle="1" w:styleId="BodyTextCharCharChar1">
    <w:name w:val="BodyText Char Char Char1"/>
    <w:basedOn w:val="DefaultParagraphFont"/>
    <w:link w:val="BodyTextCharChar"/>
    <w:locked/>
    <w:rsid w:val="000B386F"/>
    <w:rPr>
      <w:rFonts w:ascii="Arial" w:eastAsia="Batang" w:hAnsi="Arial"/>
      <w:lang w:val="en-IE" w:eastAsia="en-US" w:bidi="ar-SA"/>
    </w:rPr>
  </w:style>
  <w:style w:type="character" w:customStyle="1" w:styleId="TitleChar">
    <w:name w:val="Title Char"/>
    <w:basedOn w:val="DefaultParagraphFont"/>
    <w:link w:val="Title"/>
    <w:locked/>
    <w:rsid w:val="00D63166"/>
    <w:rPr>
      <w:rFonts w:ascii="Arial" w:hAnsi="Arial" w:cs="Arial"/>
      <w:b/>
      <w:bCs/>
      <w:color w:val="000000"/>
      <w:sz w:val="48"/>
      <w:szCs w:val="48"/>
      <w:lang w:val="en-GB" w:eastAsia="ja-JP"/>
    </w:rPr>
  </w:style>
  <w:style w:type="paragraph" w:customStyle="1" w:styleId="ColorfulList-Accent11">
    <w:name w:val="Colorful List - Accent 11"/>
    <w:basedOn w:val="Normal"/>
    <w:qFormat/>
    <w:rsid w:val="0039028C"/>
    <w:pPr>
      <w:spacing w:before="0" w:after="200"/>
      <w:ind w:left="720"/>
      <w:contextualSpacing/>
    </w:pPr>
    <w:rPr>
      <w:rFonts w:eastAsia="Cambria"/>
      <w:sz w:val="24"/>
      <w:szCs w:val="24"/>
    </w:rPr>
  </w:style>
  <w:style w:type="character" w:customStyle="1" w:styleId="BodyTextChar">
    <w:name w:val="Body Text Char"/>
    <w:basedOn w:val="DefaultParagraphFont"/>
    <w:link w:val="BodyText"/>
    <w:rsid w:val="00255513"/>
    <w:rPr>
      <w:rFonts w:ascii="Arial" w:hAnsi="Arial"/>
      <w:color w:val="000000"/>
      <w:lang w:val="en-GB" w:eastAsia="ja-JP"/>
    </w:rPr>
  </w:style>
  <w:style w:type="paragraph" w:customStyle="1" w:styleId="BulletPara">
    <w:name w:val="Bullet Para"/>
    <w:basedOn w:val="Normal"/>
    <w:rsid w:val="00D02A85"/>
    <w:pPr>
      <w:autoSpaceDE w:val="0"/>
      <w:autoSpaceDN w:val="0"/>
      <w:adjustRightInd w:val="0"/>
      <w:spacing w:before="120"/>
    </w:pPr>
    <w:rPr>
      <w:rFonts w:ascii="Times New Roman" w:eastAsia="Times New Roman" w:hAnsi="Times New Roman"/>
    </w:rPr>
  </w:style>
  <w:style w:type="character" w:styleId="PlaceholderText">
    <w:name w:val="Placeholder Text"/>
    <w:basedOn w:val="DefaultParagraphFont"/>
    <w:uiPriority w:val="99"/>
    <w:semiHidden/>
    <w:rsid w:val="009165B8"/>
    <w:rPr>
      <w:color w:val="808080"/>
    </w:rPr>
  </w:style>
  <w:style w:type="character" w:customStyle="1" w:styleId="FooterChar">
    <w:name w:val="Footer Char"/>
    <w:basedOn w:val="DefaultParagraphFont"/>
    <w:link w:val="Footer"/>
    <w:uiPriority w:val="99"/>
    <w:rsid w:val="009165B8"/>
    <w:rPr>
      <w:rFonts w:ascii="Arial" w:hAnsi="Arial"/>
      <w:color w:val="000000"/>
      <w:sz w:val="16"/>
      <w:szCs w:val="16"/>
      <w:lang w:val="en-GB" w:eastAsia="ja-JP"/>
    </w:rPr>
  </w:style>
  <w:style w:type="paragraph" w:styleId="Subtitle">
    <w:name w:val="Subtitle"/>
    <w:basedOn w:val="Normal"/>
    <w:next w:val="Normal"/>
    <w:link w:val="SubtitleChar"/>
    <w:qFormat/>
    <w:rsid w:val="002D1DAC"/>
    <w:pPr>
      <w:numPr>
        <w:ilvl w:val="1"/>
      </w:numPr>
    </w:pPr>
    <w:rPr>
      <w:rFonts w:eastAsiaTheme="majorEastAsia" w:cstheme="majorBidi"/>
      <w:i/>
      <w:iCs/>
      <w:color w:val="2CADB2"/>
      <w:spacing w:val="15"/>
      <w:sz w:val="24"/>
      <w:szCs w:val="24"/>
    </w:rPr>
  </w:style>
  <w:style w:type="character" w:customStyle="1" w:styleId="SubtitleChar">
    <w:name w:val="Subtitle Char"/>
    <w:basedOn w:val="DefaultParagraphFont"/>
    <w:link w:val="Subtitle"/>
    <w:rsid w:val="002D1DAC"/>
    <w:rPr>
      <w:rFonts w:ascii="Arial" w:eastAsiaTheme="majorEastAsia" w:hAnsi="Arial" w:cstheme="majorBidi"/>
      <w:i/>
      <w:iCs/>
      <w:color w:val="2CADB2"/>
      <w:spacing w:val="15"/>
      <w:sz w:val="24"/>
      <w:szCs w:val="24"/>
      <w:lang w:val="en-GB" w:eastAsia="ja-JP"/>
    </w:rPr>
  </w:style>
  <w:style w:type="character" w:styleId="SubtleEmphasis">
    <w:name w:val="Subtle Emphasis"/>
    <w:basedOn w:val="DefaultParagraphFont"/>
    <w:uiPriority w:val="19"/>
    <w:qFormat/>
    <w:rsid w:val="00D63166"/>
    <w:rPr>
      <w:rFonts w:ascii="Arial" w:hAnsi="Arial"/>
      <w:i/>
      <w:iCs/>
      <w:color w:val="8C959A" w:themeColor="text1" w:themeTint="7F"/>
    </w:rPr>
  </w:style>
  <w:style w:type="paragraph" w:styleId="TOCHeading">
    <w:name w:val="TOC Heading"/>
    <w:basedOn w:val="Heading1"/>
    <w:next w:val="Normal"/>
    <w:uiPriority w:val="39"/>
    <w:semiHidden/>
    <w:unhideWhenUsed/>
    <w:qFormat/>
    <w:rsid w:val="00994309"/>
    <w:pPr>
      <w:keepLines/>
      <w:pageBreakBefore w:val="0"/>
      <w:spacing w:before="480" w:after="0" w:line="276" w:lineRule="auto"/>
      <w:outlineLvl w:val="9"/>
    </w:pPr>
    <w:rPr>
      <w:rFonts w:asciiTheme="majorHAnsi" w:eastAsiaTheme="majorEastAsia" w:hAnsiTheme="majorHAnsi" w:cstheme="majorBidi"/>
      <w:b/>
      <w:bCs/>
      <w:color w:val="218185" w:themeColor="accent1" w:themeShade="BF"/>
      <w:kern w:val="0"/>
      <w:sz w:val="28"/>
      <w:szCs w:val="28"/>
      <w:lang w:eastAsia="ja-JP"/>
    </w:rPr>
  </w:style>
  <w:style w:type="character" w:customStyle="1" w:styleId="apple-converted-space">
    <w:name w:val="apple-converted-space"/>
    <w:basedOn w:val="DefaultParagraphFont"/>
    <w:rsid w:val="001B3CA6"/>
  </w:style>
  <w:style w:type="character" w:customStyle="1" w:styleId="Heading1Char">
    <w:name w:val="Heading 1 Char"/>
    <w:basedOn w:val="DefaultParagraphFont"/>
    <w:link w:val="Heading1"/>
    <w:uiPriority w:val="9"/>
    <w:rsid w:val="000C3286"/>
    <w:rPr>
      <w:kern w:val="28"/>
      <w:sz w:val="40"/>
      <w:szCs w:val="32"/>
      <w:lang w:eastAsia="en-GB"/>
    </w:rPr>
  </w:style>
  <w:style w:type="character" w:customStyle="1" w:styleId="Heading3Char">
    <w:name w:val="Heading 3 Char"/>
    <w:basedOn w:val="DefaultParagraphFont"/>
    <w:link w:val="Heading3"/>
    <w:uiPriority w:val="9"/>
    <w:rsid w:val="000C3286"/>
    <w:rPr>
      <w:sz w:val="28"/>
      <w:szCs w:val="28"/>
    </w:rPr>
  </w:style>
  <w:style w:type="character" w:customStyle="1" w:styleId="BalloonTextChar">
    <w:name w:val="Balloon Text Char"/>
    <w:basedOn w:val="DefaultParagraphFont"/>
    <w:link w:val="BalloonText"/>
    <w:uiPriority w:val="99"/>
    <w:semiHidden/>
    <w:rsid w:val="000C3286"/>
    <w:rPr>
      <w:rFonts w:ascii="Tahoma" w:hAnsi="Tahoma" w:cs="Tahoma"/>
      <w:sz w:val="16"/>
      <w:szCs w:val="16"/>
    </w:rPr>
  </w:style>
  <w:style w:type="character" w:styleId="PageNumber">
    <w:name w:val="page number"/>
    <w:basedOn w:val="DefaultParagraphFont"/>
    <w:uiPriority w:val="99"/>
    <w:semiHidden/>
    <w:unhideWhenUsed/>
    <w:rsid w:val="000C3286"/>
  </w:style>
  <w:style w:type="character" w:customStyle="1" w:styleId="CommentSubjectChar">
    <w:name w:val="Comment Subject Char"/>
    <w:basedOn w:val="CommentTextChar"/>
    <w:link w:val="CommentSubject"/>
    <w:uiPriority w:val="99"/>
    <w:semiHidden/>
    <w:rsid w:val="000C3286"/>
    <w:rPr>
      <w:rFonts w:ascii="Arial" w:hAnsi="Arial"/>
      <w:b/>
      <w:bCs/>
      <w:color w:val="000000"/>
      <w:lang w:eastAsia="ja-JP"/>
    </w:rPr>
  </w:style>
  <w:style w:type="paragraph" w:customStyle="1" w:styleId="SRNonTOC3Header">
    <w:name w:val="SR Non TOC 3 Header"/>
    <w:qFormat/>
    <w:rsid w:val="00956488"/>
    <w:rPr>
      <w:rFonts w:ascii="Cooper Std Black" w:eastAsia="Calibri" w:hAnsi="Cooper Std Black" w:cs="Calibri"/>
      <w:color w:val="2B4F53"/>
      <w:sz w:val="28"/>
      <w:szCs w:val="22"/>
      <w:lang w:val="en-CA"/>
    </w:rPr>
  </w:style>
  <w:style w:type="paragraph" w:customStyle="1" w:styleId="SRBodyContentParaBullets">
    <w:name w:val="SR Body Content Para  Bullets"/>
    <w:basedOn w:val="Normal"/>
    <w:qFormat/>
    <w:rsid w:val="00956488"/>
    <w:pPr>
      <w:numPr>
        <w:numId w:val="21"/>
      </w:numPr>
      <w:spacing w:before="0" w:after="60"/>
      <w:ind w:right="360"/>
    </w:pPr>
    <w:rPr>
      <w:rFonts w:ascii="Calibri" w:eastAsia="Calibri" w:hAnsi="Calibri" w:cs="Calibri"/>
      <w:sz w:val="22"/>
      <w:szCs w:val="22"/>
      <w:lang w:val="en-CA"/>
    </w:rPr>
  </w:style>
  <w:style w:type="paragraph" w:styleId="Revision">
    <w:name w:val="Revision"/>
    <w:hidden/>
    <w:uiPriority w:val="99"/>
    <w:semiHidden/>
    <w:rsid w:val="006E7418"/>
  </w:style>
  <w:style w:type="character" w:styleId="UnresolvedMention">
    <w:name w:val="Unresolved Mention"/>
    <w:basedOn w:val="DefaultParagraphFont"/>
    <w:uiPriority w:val="99"/>
    <w:semiHidden/>
    <w:unhideWhenUsed/>
    <w:rsid w:val="008B53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32804">
      <w:bodyDiv w:val="1"/>
      <w:marLeft w:val="0"/>
      <w:marRight w:val="0"/>
      <w:marTop w:val="0"/>
      <w:marBottom w:val="0"/>
      <w:divBdr>
        <w:top w:val="none" w:sz="0" w:space="0" w:color="auto"/>
        <w:left w:val="none" w:sz="0" w:space="0" w:color="auto"/>
        <w:bottom w:val="none" w:sz="0" w:space="0" w:color="auto"/>
        <w:right w:val="none" w:sz="0" w:space="0" w:color="auto"/>
      </w:divBdr>
    </w:div>
    <w:div w:id="10844857">
      <w:bodyDiv w:val="1"/>
      <w:marLeft w:val="0"/>
      <w:marRight w:val="0"/>
      <w:marTop w:val="0"/>
      <w:marBottom w:val="0"/>
      <w:divBdr>
        <w:top w:val="none" w:sz="0" w:space="0" w:color="auto"/>
        <w:left w:val="none" w:sz="0" w:space="0" w:color="auto"/>
        <w:bottom w:val="none" w:sz="0" w:space="0" w:color="auto"/>
        <w:right w:val="none" w:sz="0" w:space="0" w:color="auto"/>
      </w:divBdr>
    </w:div>
    <w:div w:id="11684118">
      <w:bodyDiv w:val="1"/>
      <w:marLeft w:val="0"/>
      <w:marRight w:val="0"/>
      <w:marTop w:val="0"/>
      <w:marBottom w:val="0"/>
      <w:divBdr>
        <w:top w:val="none" w:sz="0" w:space="0" w:color="auto"/>
        <w:left w:val="none" w:sz="0" w:space="0" w:color="auto"/>
        <w:bottom w:val="none" w:sz="0" w:space="0" w:color="auto"/>
        <w:right w:val="none" w:sz="0" w:space="0" w:color="auto"/>
      </w:divBdr>
    </w:div>
    <w:div w:id="33430948">
      <w:bodyDiv w:val="1"/>
      <w:marLeft w:val="0"/>
      <w:marRight w:val="0"/>
      <w:marTop w:val="0"/>
      <w:marBottom w:val="0"/>
      <w:divBdr>
        <w:top w:val="none" w:sz="0" w:space="0" w:color="auto"/>
        <w:left w:val="none" w:sz="0" w:space="0" w:color="auto"/>
        <w:bottom w:val="none" w:sz="0" w:space="0" w:color="auto"/>
        <w:right w:val="none" w:sz="0" w:space="0" w:color="auto"/>
      </w:divBdr>
    </w:div>
    <w:div w:id="62408576">
      <w:bodyDiv w:val="1"/>
      <w:marLeft w:val="0"/>
      <w:marRight w:val="0"/>
      <w:marTop w:val="0"/>
      <w:marBottom w:val="0"/>
      <w:divBdr>
        <w:top w:val="none" w:sz="0" w:space="0" w:color="auto"/>
        <w:left w:val="none" w:sz="0" w:space="0" w:color="auto"/>
        <w:bottom w:val="none" w:sz="0" w:space="0" w:color="auto"/>
        <w:right w:val="none" w:sz="0" w:space="0" w:color="auto"/>
      </w:divBdr>
    </w:div>
    <w:div w:id="76439317">
      <w:bodyDiv w:val="1"/>
      <w:marLeft w:val="0"/>
      <w:marRight w:val="0"/>
      <w:marTop w:val="0"/>
      <w:marBottom w:val="0"/>
      <w:divBdr>
        <w:top w:val="none" w:sz="0" w:space="0" w:color="auto"/>
        <w:left w:val="none" w:sz="0" w:space="0" w:color="auto"/>
        <w:bottom w:val="none" w:sz="0" w:space="0" w:color="auto"/>
        <w:right w:val="none" w:sz="0" w:space="0" w:color="auto"/>
      </w:divBdr>
      <w:divsChild>
        <w:div w:id="62141762">
          <w:marLeft w:val="288"/>
          <w:marRight w:val="0"/>
          <w:marTop w:val="346"/>
          <w:marBottom w:val="0"/>
          <w:divBdr>
            <w:top w:val="none" w:sz="0" w:space="0" w:color="auto"/>
            <w:left w:val="none" w:sz="0" w:space="0" w:color="auto"/>
            <w:bottom w:val="none" w:sz="0" w:space="0" w:color="auto"/>
            <w:right w:val="none" w:sz="0" w:space="0" w:color="auto"/>
          </w:divBdr>
        </w:div>
        <w:div w:id="151534525">
          <w:marLeft w:val="288"/>
          <w:marRight w:val="0"/>
          <w:marTop w:val="346"/>
          <w:marBottom w:val="0"/>
          <w:divBdr>
            <w:top w:val="none" w:sz="0" w:space="0" w:color="auto"/>
            <w:left w:val="none" w:sz="0" w:space="0" w:color="auto"/>
            <w:bottom w:val="none" w:sz="0" w:space="0" w:color="auto"/>
            <w:right w:val="none" w:sz="0" w:space="0" w:color="auto"/>
          </w:divBdr>
        </w:div>
        <w:div w:id="493495145">
          <w:marLeft w:val="288"/>
          <w:marRight w:val="0"/>
          <w:marTop w:val="346"/>
          <w:marBottom w:val="0"/>
          <w:divBdr>
            <w:top w:val="none" w:sz="0" w:space="0" w:color="auto"/>
            <w:left w:val="none" w:sz="0" w:space="0" w:color="auto"/>
            <w:bottom w:val="none" w:sz="0" w:space="0" w:color="auto"/>
            <w:right w:val="none" w:sz="0" w:space="0" w:color="auto"/>
          </w:divBdr>
        </w:div>
        <w:div w:id="731469528">
          <w:marLeft w:val="288"/>
          <w:marRight w:val="0"/>
          <w:marTop w:val="346"/>
          <w:marBottom w:val="0"/>
          <w:divBdr>
            <w:top w:val="none" w:sz="0" w:space="0" w:color="auto"/>
            <w:left w:val="none" w:sz="0" w:space="0" w:color="auto"/>
            <w:bottom w:val="none" w:sz="0" w:space="0" w:color="auto"/>
            <w:right w:val="none" w:sz="0" w:space="0" w:color="auto"/>
          </w:divBdr>
        </w:div>
        <w:div w:id="734740018">
          <w:marLeft w:val="288"/>
          <w:marRight w:val="0"/>
          <w:marTop w:val="346"/>
          <w:marBottom w:val="0"/>
          <w:divBdr>
            <w:top w:val="none" w:sz="0" w:space="0" w:color="auto"/>
            <w:left w:val="none" w:sz="0" w:space="0" w:color="auto"/>
            <w:bottom w:val="none" w:sz="0" w:space="0" w:color="auto"/>
            <w:right w:val="none" w:sz="0" w:space="0" w:color="auto"/>
          </w:divBdr>
        </w:div>
        <w:div w:id="1371497581">
          <w:marLeft w:val="288"/>
          <w:marRight w:val="0"/>
          <w:marTop w:val="346"/>
          <w:marBottom w:val="0"/>
          <w:divBdr>
            <w:top w:val="none" w:sz="0" w:space="0" w:color="auto"/>
            <w:left w:val="none" w:sz="0" w:space="0" w:color="auto"/>
            <w:bottom w:val="none" w:sz="0" w:space="0" w:color="auto"/>
            <w:right w:val="none" w:sz="0" w:space="0" w:color="auto"/>
          </w:divBdr>
        </w:div>
        <w:div w:id="1626498385">
          <w:marLeft w:val="288"/>
          <w:marRight w:val="0"/>
          <w:marTop w:val="346"/>
          <w:marBottom w:val="0"/>
          <w:divBdr>
            <w:top w:val="none" w:sz="0" w:space="0" w:color="auto"/>
            <w:left w:val="none" w:sz="0" w:space="0" w:color="auto"/>
            <w:bottom w:val="none" w:sz="0" w:space="0" w:color="auto"/>
            <w:right w:val="none" w:sz="0" w:space="0" w:color="auto"/>
          </w:divBdr>
        </w:div>
      </w:divsChild>
    </w:div>
    <w:div w:id="109053758">
      <w:bodyDiv w:val="1"/>
      <w:marLeft w:val="0"/>
      <w:marRight w:val="0"/>
      <w:marTop w:val="0"/>
      <w:marBottom w:val="0"/>
      <w:divBdr>
        <w:top w:val="none" w:sz="0" w:space="0" w:color="auto"/>
        <w:left w:val="none" w:sz="0" w:space="0" w:color="auto"/>
        <w:bottom w:val="none" w:sz="0" w:space="0" w:color="auto"/>
        <w:right w:val="none" w:sz="0" w:space="0" w:color="auto"/>
      </w:divBdr>
    </w:div>
    <w:div w:id="149293152">
      <w:bodyDiv w:val="1"/>
      <w:marLeft w:val="0"/>
      <w:marRight w:val="0"/>
      <w:marTop w:val="0"/>
      <w:marBottom w:val="0"/>
      <w:divBdr>
        <w:top w:val="none" w:sz="0" w:space="0" w:color="auto"/>
        <w:left w:val="none" w:sz="0" w:space="0" w:color="auto"/>
        <w:bottom w:val="none" w:sz="0" w:space="0" w:color="auto"/>
        <w:right w:val="none" w:sz="0" w:space="0" w:color="auto"/>
      </w:divBdr>
    </w:div>
    <w:div w:id="163085817">
      <w:bodyDiv w:val="1"/>
      <w:marLeft w:val="0"/>
      <w:marRight w:val="0"/>
      <w:marTop w:val="0"/>
      <w:marBottom w:val="0"/>
      <w:divBdr>
        <w:top w:val="none" w:sz="0" w:space="0" w:color="auto"/>
        <w:left w:val="none" w:sz="0" w:space="0" w:color="auto"/>
        <w:bottom w:val="none" w:sz="0" w:space="0" w:color="auto"/>
        <w:right w:val="none" w:sz="0" w:space="0" w:color="auto"/>
      </w:divBdr>
    </w:div>
    <w:div w:id="238709996">
      <w:bodyDiv w:val="1"/>
      <w:marLeft w:val="0"/>
      <w:marRight w:val="0"/>
      <w:marTop w:val="0"/>
      <w:marBottom w:val="0"/>
      <w:divBdr>
        <w:top w:val="none" w:sz="0" w:space="0" w:color="auto"/>
        <w:left w:val="none" w:sz="0" w:space="0" w:color="auto"/>
        <w:bottom w:val="none" w:sz="0" w:space="0" w:color="auto"/>
        <w:right w:val="none" w:sz="0" w:space="0" w:color="auto"/>
      </w:divBdr>
    </w:div>
    <w:div w:id="268662202">
      <w:bodyDiv w:val="1"/>
      <w:marLeft w:val="0"/>
      <w:marRight w:val="0"/>
      <w:marTop w:val="0"/>
      <w:marBottom w:val="0"/>
      <w:divBdr>
        <w:top w:val="none" w:sz="0" w:space="0" w:color="auto"/>
        <w:left w:val="none" w:sz="0" w:space="0" w:color="auto"/>
        <w:bottom w:val="none" w:sz="0" w:space="0" w:color="auto"/>
        <w:right w:val="none" w:sz="0" w:space="0" w:color="auto"/>
      </w:divBdr>
    </w:div>
    <w:div w:id="275218430">
      <w:bodyDiv w:val="1"/>
      <w:marLeft w:val="0"/>
      <w:marRight w:val="0"/>
      <w:marTop w:val="0"/>
      <w:marBottom w:val="0"/>
      <w:divBdr>
        <w:top w:val="none" w:sz="0" w:space="0" w:color="auto"/>
        <w:left w:val="none" w:sz="0" w:space="0" w:color="auto"/>
        <w:bottom w:val="none" w:sz="0" w:space="0" w:color="auto"/>
        <w:right w:val="none" w:sz="0" w:space="0" w:color="auto"/>
      </w:divBdr>
      <w:divsChild>
        <w:div w:id="6103130">
          <w:marLeft w:val="288"/>
          <w:marRight w:val="0"/>
          <w:marTop w:val="346"/>
          <w:marBottom w:val="0"/>
          <w:divBdr>
            <w:top w:val="none" w:sz="0" w:space="0" w:color="auto"/>
            <w:left w:val="none" w:sz="0" w:space="0" w:color="auto"/>
            <w:bottom w:val="none" w:sz="0" w:space="0" w:color="auto"/>
            <w:right w:val="none" w:sz="0" w:space="0" w:color="auto"/>
          </w:divBdr>
        </w:div>
        <w:div w:id="789396973">
          <w:marLeft w:val="288"/>
          <w:marRight w:val="0"/>
          <w:marTop w:val="346"/>
          <w:marBottom w:val="0"/>
          <w:divBdr>
            <w:top w:val="none" w:sz="0" w:space="0" w:color="auto"/>
            <w:left w:val="none" w:sz="0" w:space="0" w:color="auto"/>
            <w:bottom w:val="none" w:sz="0" w:space="0" w:color="auto"/>
            <w:right w:val="none" w:sz="0" w:space="0" w:color="auto"/>
          </w:divBdr>
        </w:div>
        <w:div w:id="849874009">
          <w:marLeft w:val="288"/>
          <w:marRight w:val="0"/>
          <w:marTop w:val="346"/>
          <w:marBottom w:val="0"/>
          <w:divBdr>
            <w:top w:val="none" w:sz="0" w:space="0" w:color="auto"/>
            <w:left w:val="none" w:sz="0" w:space="0" w:color="auto"/>
            <w:bottom w:val="none" w:sz="0" w:space="0" w:color="auto"/>
            <w:right w:val="none" w:sz="0" w:space="0" w:color="auto"/>
          </w:divBdr>
        </w:div>
        <w:div w:id="1310093697">
          <w:marLeft w:val="288"/>
          <w:marRight w:val="0"/>
          <w:marTop w:val="346"/>
          <w:marBottom w:val="0"/>
          <w:divBdr>
            <w:top w:val="none" w:sz="0" w:space="0" w:color="auto"/>
            <w:left w:val="none" w:sz="0" w:space="0" w:color="auto"/>
            <w:bottom w:val="none" w:sz="0" w:space="0" w:color="auto"/>
            <w:right w:val="none" w:sz="0" w:space="0" w:color="auto"/>
          </w:divBdr>
        </w:div>
        <w:div w:id="1654483598">
          <w:marLeft w:val="288"/>
          <w:marRight w:val="0"/>
          <w:marTop w:val="346"/>
          <w:marBottom w:val="0"/>
          <w:divBdr>
            <w:top w:val="none" w:sz="0" w:space="0" w:color="auto"/>
            <w:left w:val="none" w:sz="0" w:space="0" w:color="auto"/>
            <w:bottom w:val="none" w:sz="0" w:space="0" w:color="auto"/>
            <w:right w:val="none" w:sz="0" w:space="0" w:color="auto"/>
          </w:divBdr>
        </w:div>
        <w:div w:id="1887062191">
          <w:marLeft w:val="288"/>
          <w:marRight w:val="0"/>
          <w:marTop w:val="346"/>
          <w:marBottom w:val="0"/>
          <w:divBdr>
            <w:top w:val="none" w:sz="0" w:space="0" w:color="auto"/>
            <w:left w:val="none" w:sz="0" w:space="0" w:color="auto"/>
            <w:bottom w:val="none" w:sz="0" w:space="0" w:color="auto"/>
            <w:right w:val="none" w:sz="0" w:space="0" w:color="auto"/>
          </w:divBdr>
        </w:div>
        <w:div w:id="2089034821">
          <w:marLeft w:val="288"/>
          <w:marRight w:val="0"/>
          <w:marTop w:val="346"/>
          <w:marBottom w:val="0"/>
          <w:divBdr>
            <w:top w:val="none" w:sz="0" w:space="0" w:color="auto"/>
            <w:left w:val="none" w:sz="0" w:space="0" w:color="auto"/>
            <w:bottom w:val="none" w:sz="0" w:space="0" w:color="auto"/>
            <w:right w:val="none" w:sz="0" w:space="0" w:color="auto"/>
          </w:divBdr>
        </w:div>
      </w:divsChild>
    </w:div>
    <w:div w:id="281696082">
      <w:bodyDiv w:val="1"/>
      <w:marLeft w:val="0"/>
      <w:marRight w:val="0"/>
      <w:marTop w:val="0"/>
      <w:marBottom w:val="0"/>
      <w:divBdr>
        <w:top w:val="none" w:sz="0" w:space="0" w:color="auto"/>
        <w:left w:val="none" w:sz="0" w:space="0" w:color="auto"/>
        <w:bottom w:val="none" w:sz="0" w:space="0" w:color="auto"/>
        <w:right w:val="none" w:sz="0" w:space="0" w:color="auto"/>
      </w:divBdr>
    </w:div>
    <w:div w:id="353652288">
      <w:bodyDiv w:val="1"/>
      <w:marLeft w:val="0"/>
      <w:marRight w:val="0"/>
      <w:marTop w:val="0"/>
      <w:marBottom w:val="0"/>
      <w:divBdr>
        <w:top w:val="none" w:sz="0" w:space="0" w:color="auto"/>
        <w:left w:val="none" w:sz="0" w:space="0" w:color="auto"/>
        <w:bottom w:val="none" w:sz="0" w:space="0" w:color="auto"/>
        <w:right w:val="none" w:sz="0" w:space="0" w:color="auto"/>
      </w:divBdr>
      <w:divsChild>
        <w:div w:id="131947077">
          <w:marLeft w:val="288"/>
          <w:marRight w:val="0"/>
          <w:marTop w:val="346"/>
          <w:marBottom w:val="0"/>
          <w:divBdr>
            <w:top w:val="none" w:sz="0" w:space="0" w:color="auto"/>
            <w:left w:val="none" w:sz="0" w:space="0" w:color="auto"/>
            <w:bottom w:val="none" w:sz="0" w:space="0" w:color="auto"/>
            <w:right w:val="none" w:sz="0" w:space="0" w:color="auto"/>
          </w:divBdr>
        </w:div>
        <w:div w:id="536160509">
          <w:marLeft w:val="288"/>
          <w:marRight w:val="0"/>
          <w:marTop w:val="346"/>
          <w:marBottom w:val="0"/>
          <w:divBdr>
            <w:top w:val="none" w:sz="0" w:space="0" w:color="auto"/>
            <w:left w:val="none" w:sz="0" w:space="0" w:color="auto"/>
            <w:bottom w:val="none" w:sz="0" w:space="0" w:color="auto"/>
            <w:right w:val="none" w:sz="0" w:space="0" w:color="auto"/>
          </w:divBdr>
        </w:div>
        <w:div w:id="828135905">
          <w:marLeft w:val="288"/>
          <w:marRight w:val="0"/>
          <w:marTop w:val="346"/>
          <w:marBottom w:val="0"/>
          <w:divBdr>
            <w:top w:val="none" w:sz="0" w:space="0" w:color="auto"/>
            <w:left w:val="none" w:sz="0" w:space="0" w:color="auto"/>
            <w:bottom w:val="none" w:sz="0" w:space="0" w:color="auto"/>
            <w:right w:val="none" w:sz="0" w:space="0" w:color="auto"/>
          </w:divBdr>
        </w:div>
      </w:divsChild>
    </w:div>
    <w:div w:id="357588078">
      <w:bodyDiv w:val="1"/>
      <w:marLeft w:val="0"/>
      <w:marRight w:val="0"/>
      <w:marTop w:val="0"/>
      <w:marBottom w:val="0"/>
      <w:divBdr>
        <w:top w:val="none" w:sz="0" w:space="0" w:color="auto"/>
        <w:left w:val="none" w:sz="0" w:space="0" w:color="auto"/>
        <w:bottom w:val="none" w:sz="0" w:space="0" w:color="auto"/>
        <w:right w:val="none" w:sz="0" w:space="0" w:color="auto"/>
      </w:divBdr>
    </w:div>
    <w:div w:id="417948582">
      <w:bodyDiv w:val="1"/>
      <w:marLeft w:val="0"/>
      <w:marRight w:val="0"/>
      <w:marTop w:val="0"/>
      <w:marBottom w:val="0"/>
      <w:divBdr>
        <w:top w:val="none" w:sz="0" w:space="0" w:color="auto"/>
        <w:left w:val="none" w:sz="0" w:space="0" w:color="auto"/>
        <w:bottom w:val="none" w:sz="0" w:space="0" w:color="auto"/>
        <w:right w:val="none" w:sz="0" w:space="0" w:color="auto"/>
      </w:divBdr>
    </w:div>
    <w:div w:id="427623698">
      <w:bodyDiv w:val="1"/>
      <w:marLeft w:val="0"/>
      <w:marRight w:val="0"/>
      <w:marTop w:val="0"/>
      <w:marBottom w:val="0"/>
      <w:divBdr>
        <w:top w:val="none" w:sz="0" w:space="0" w:color="auto"/>
        <w:left w:val="none" w:sz="0" w:space="0" w:color="auto"/>
        <w:bottom w:val="none" w:sz="0" w:space="0" w:color="auto"/>
        <w:right w:val="none" w:sz="0" w:space="0" w:color="auto"/>
      </w:divBdr>
    </w:div>
    <w:div w:id="464154461">
      <w:bodyDiv w:val="1"/>
      <w:marLeft w:val="0"/>
      <w:marRight w:val="0"/>
      <w:marTop w:val="0"/>
      <w:marBottom w:val="0"/>
      <w:divBdr>
        <w:top w:val="none" w:sz="0" w:space="0" w:color="auto"/>
        <w:left w:val="none" w:sz="0" w:space="0" w:color="auto"/>
        <w:bottom w:val="none" w:sz="0" w:space="0" w:color="auto"/>
        <w:right w:val="none" w:sz="0" w:space="0" w:color="auto"/>
      </w:divBdr>
    </w:div>
    <w:div w:id="480080196">
      <w:bodyDiv w:val="1"/>
      <w:marLeft w:val="0"/>
      <w:marRight w:val="0"/>
      <w:marTop w:val="0"/>
      <w:marBottom w:val="0"/>
      <w:divBdr>
        <w:top w:val="none" w:sz="0" w:space="0" w:color="auto"/>
        <w:left w:val="none" w:sz="0" w:space="0" w:color="auto"/>
        <w:bottom w:val="none" w:sz="0" w:space="0" w:color="auto"/>
        <w:right w:val="none" w:sz="0" w:space="0" w:color="auto"/>
      </w:divBdr>
      <w:divsChild>
        <w:div w:id="2142846037">
          <w:marLeft w:val="0"/>
          <w:marRight w:val="0"/>
          <w:marTop w:val="0"/>
          <w:marBottom w:val="0"/>
          <w:divBdr>
            <w:top w:val="none" w:sz="0" w:space="0" w:color="auto"/>
            <w:left w:val="none" w:sz="0" w:space="0" w:color="auto"/>
            <w:bottom w:val="none" w:sz="0" w:space="0" w:color="auto"/>
            <w:right w:val="none" w:sz="0" w:space="0" w:color="auto"/>
          </w:divBdr>
          <w:divsChild>
            <w:div w:id="1134523340">
              <w:marLeft w:val="0"/>
              <w:marRight w:val="0"/>
              <w:marTop w:val="0"/>
              <w:marBottom w:val="0"/>
              <w:divBdr>
                <w:top w:val="none" w:sz="0" w:space="0" w:color="auto"/>
                <w:left w:val="none" w:sz="0" w:space="0" w:color="auto"/>
                <w:bottom w:val="none" w:sz="0" w:space="0" w:color="auto"/>
                <w:right w:val="none" w:sz="0" w:space="0" w:color="auto"/>
              </w:divBdr>
              <w:divsChild>
                <w:div w:id="886648116">
                  <w:marLeft w:val="0"/>
                  <w:marRight w:val="0"/>
                  <w:marTop w:val="0"/>
                  <w:marBottom w:val="0"/>
                  <w:divBdr>
                    <w:top w:val="none" w:sz="0" w:space="0" w:color="auto"/>
                    <w:left w:val="none" w:sz="0" w:space="0" w:color="auto"/>
                    <w:bottom w:val="none" w:sz="0" w:space="0" w:color="auto"/>
                    <w:right w:val="none" w:sz="0" w:space="0" w:color="auto"/>
                  </w:divBdr>
                  <w:divsChild>
                    <w:div w:id="95147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5210413">
      <w:bodyDiv w:val="1"/>
      <w:marLeft w:val="0"/>
      <w:marRight w:val="0"/>
      <w:marTop w:val="0"/>
      <w:marBottom w:val="0"/>
      <w:divBdr>
        <w:top w:val="none" w:sz="0" w:space="0" w:color="auto"/>
        <w:left w:val="none" w:sz="0" w:space="0" w:color="auto"/>
        <w:bottom w:val="none" w:sz="0" w:space="0" w:color="auto"/>
        <w:right w:val="none" w:sz="0" w:space="0" w:color="auto"/>
      </w:divBdr>
    </w:div>
    <w:div w:id="592474667">
      <w:bodyDiv w:val="1"/>
      <w:marLeft w:val="0"/>
      <w:marRight w:val="0"/>
      <w:marTop w:val="0"/>
      <w:marBottom w:val="0"/>
      <w:divBdr>
        <w:top w:val="none" w:sz="0" w:space="0" w:color="auto"/>
        <w:left w:val="none" w:sz="0" w:space="0" w:color="auto"/>
        <w:bottom w:val="none" w:sz="0" w:space="0" w:color="auto"/>
        <w:right w:val="none" w:sz="0" w:space="0" w:color="auto"/>
      </w:divBdr>
    </w:div>
    <w:div w:id="691222745">
      <w:bodyDiv w:val="1"/>
      <w:marLeft w:val="0"/>
      <w:marRight w:val="0"/>
      <w:marTop w:val="0"/>
      <w:marBottom w:val="0"/>
      <w:divBdr>
        <w:top w:val="none" w:sz="0" w:space="0" w:color="auto"/>
        <w:left w:val="none" w:sz="0" w:space="0" w:color="auto"/>
        <w:bottom w:val="none" w:sz="0" w:space="0" w:color="auto"/>
        <w:right w:val="none" w:sz="0" w:space="0" w:color="auto"/>
      </w:divBdr>
      <w:divsChild>
        <w:div w:id="551575807">
          <w:marLeft w:val="0"/>
          <w:marRight w:val="0"/>
          <w:marTop w:val="0"/>
          <w:marBottom w:val="0"/>
          <w:divBdr>
            <w:top w:val="none" w:sz="0" w:space="0" w:color="auto"/>
            <w:left w:val="none" w:sz="0" w:space="0" w:color="auto"/>
            <w:bottom w:val="none" w:sz="0" w:space="0" w:color="auto"/>
            <w:right w:val="none" w:sz="0" w:space="0" w:color="auto"/>
          </w:divBdr>
          <w:divsChild>
            <w:div w:id="13189182">
              <w:marLeft w:val="0"/>
              <w:marRight w:val="0"/>
              <w:marTop w:val="0"/>
              <w:marBottom w:val="0"/>
              <w:divBdr>
                <w:top w:val="none" w:sz="0" w:space="0" w:color="auto"/>
                <w:left w:val="none" w:sz="0" w:space="0" w:color="auto"/>
                <w:bottom w:val="none" w:sz="0" w:space="0" w:color="auto"/>
                <w:right w:val="none" w:sz="0" w:space="0" w:color="auto"/>
              </w:divBdr>
            </w:div>
            <w:div w:id="29841481">
              <w:marLeft w:val="0"/>
              <w:marRight w:val="0"/>
              <w:marTop w:val="0"/>
              <w:marBottom w:val="0"/>
              <w:divBdr>
                <w:top w:val="none" w:sz="0" w:space="0" w:color="auto"/>
                <w:left w:val="none" w:sz="0" w:space="0" w:color="auto"/>
                <w:bottom w:val="none" w:sz="0" w:space="0" w:color="auto"/>
                <w:right w:val="none" w:sz="0" w:space="0" w:color="auto"/>
              </w:divBdr>
            </w:div>
            <w:div w:id="356126599">
              <w:marLeft w:val="0"/>
              <w:marRight w:val="0"/>
              <w:marTop w:val="0"/>
              <w:marBottom w:val="0"/>
              <w:divBdr>
                <w:top w:val="none" w:sz="0" w:space="0" w:color="auto"/>
                <w:left w:val="none" w:sz="0" w:space="0" w:color="auto"/>
                <w:bottom w:val="none" w:sz="0" w:space="0" w:color="auto"/>
                <w:right w:val="none" w:sz="0" w:space="0" w:color="auto"/>
              </w:divBdr>
            </w:div>
            <w:div w:id="616260491">
              <w:marLeft w:val="0"/>
              <w:marRight w:val="0"/>
              <w:marTop w:val="0"/>
              <w:marBottom w:val="0"/>
              <w:divBdr>
                <w:top w:val="none" w:sz="0" w:space="0" w:color="auto"/>
                <w:left w:val="none" w:sz="0" w:space="0" w:color="auto"/>
                <w:bottom w:val="none" w:sz="0" w:space="0" w:color="auto"/>
                <w:right w:val="none" w:sz="0" w:space="0" w:color="auto"/>
              </w:divBdr>
            </w:div>
            <w:div w:id="749235749">
              <w:marLeft w:val="0"/>
              <w:marRight w:val="0"/>
              <w:marTop w:val="0"/>
              <w:marBottom w:val="0"/>
              <w:divBdr>
                <w:top w:val="none" w:sz="0" w:space="0" w:color="auto"/>
                <w:left w:val="none" w:sz="0" w:space="0" w:color="auto"/>
                <w:bottom w:val="none" w:sz="0" w:space="0" w:color="auto"/>
                <w:right w:val="none" w:sz="0" w:space="0" w:color="auto"/>
              </w:divBdr>
            </w:div>
            <w:div w:id="822739307">
              <w:marLeft w:val="0"/>
              <w:marRight w:val="0"/>
              <w:marTop w:val="0"/>
              <w:marBottom w:val="0"/>
              <w:divBdr>
                <w:top w:val="none" w:sz="0" w:space="0" w:color="auto"/>
                <w:left w:val="none" w:sz="0" w:space="0" w:color="auto"/>
                <w:bottom w:val="none" w:sz="0" w:space="0" w:color="auto"/>
                <w:right w:val="none" w:sz="0" w:space="0" w:color="auto"/>
              </w:divBdr>
            </w:div>
            <w:div w:id="854539747">
              <w:marLeft w:val="0"/>
              <w:marRight w:val="0"/>
              <w:marTop w:val="0"/>
              <w:marBottom w:val="0"/>
              <w:divBdr>
                <w:top w:val="none" w:sz="0" w:space="0" w:color="auto"/>
                <w:left w:val="none" w:sz="0" w:space="0" w:color="auto"/>
                <w:bottom w:val="none" w:sz="0" w:space="0" w:color="auto"/>
                <w:right w:val="none" w:sz="0" w:space="0" w:color="auto"/>
              </w:divBdr>
            </w:div>
            <w:div w:id="895316536">
              <w:marLeft w:val="0"/>
              <w:marRight w:val="0"/>
              <w:marTop w:val="0"/>
              <w:marBottom w:val="0"/>
              <w:divBdr>
                <w:top w:val="none" w:sz="0" w:space="0" w:color="auto"/>
                <w:left w:val="none" w:sz="0" w:space="0" w:color="auto"/>
                <w:bottom w:val="none" w:sz="0" w:space="0" w:color="auto"/>
                <w:right w:val="none" w:sz="0" w:space="0" w:color="auto"/>
              </w:divBdr>
            </w:div>
            <w:div w:id="954361203">
              <w:marLeft w:val="0"/>
              <w:marRight w:val="0"/>
              <w:marTop w:val="0"/>
              <w:marBottom w:val="0"/>
              <w:divBdr>
                <w:top w:val="none" w:sz="0" w:space="0" w:color="auto"/>
                <w:left w:val="none" w:sz="0" w:space="0" w:color="auto"/>
                <w:bottom w:val="none" w:sz="0" w:space="0" w:color="auto"/>
                <w:right w:val="none" w:sz="0" w:space="0" w:color="auto"/>
              </w:divBdr>
            </w:div>
            <w:div w:id="1222444754">
              <w:marLeft w:val="0"/>
              <w:marRight w:val="0"/>
              <w:marTop w:val="0"/>
              <w:marBottom w:val="0"/>
              <w:divBdr>
                <w:top w:val="none" w:sz="0" w:space="0" w:color="auto"/>
                <w:left w:val="none" w:sz="0" w:space="0" w:color="auto"/>
                <w:bottom w:val="none" w:sz="0" w:space="0" w:color="auto"/>
                <w:right w:val="none" w:sz="0" w:space="0" w:color="auto"/>
              </w:divBdr>
            </w:div>
            <w:div w:id="1584953743">
              <w:marLeft w:val="0"/>
              <w:marRight w:val="0"/>
              <w:marTop w:val="0"/>
              <w:marBottom w:val="0"/>
              <w:divBdr>
                <w:top w:val="none" w:sz="0" w:space="0" w:color="auto"/>
                <w:left w:val="none" w:sz="0" w:space="0" w:color="auto"/>
                <w:bottom w:val="none" w:sz="0" w:space="0" w:color="auto"/>
                <w:right w:val="none" w:sz="0" w:space="0" w:color="auto"/>
              </w:divBdr>
            </w:div>
            <w:div w:id="1711955395">
              <w:marLeft w:val="0"/>
              <w:marRight w:val="0"/>
              <w:marTop w:val="0"/>
              <w:marBottom w:val="0"/>
              <w:divBdr>
                <w:top w:val="none" w:sz="0" w:space="0" w:color="auto"/>
                <w:left w:val="none" w:sz="0" w:space="0" w:color="auto"/>
                <w:bottom w:val="none" w:sz="0" w:space="0" w:color="auto"/>
                <w:right w:val="none" w:sz="0" w:space="0" w:color="auto"/>
              </w:divBdr>
            </w:div>
            <w:div w:id="2063357909">
              <w:marLeft w:val="0"/>
              <w:marRight w:val="0"/>
              <w:marTop w:val="0"/>
              <w:marBottom w:val="0"/>
              <w:divBdr>
                <w:top w:val="none" w:sz="0" w:space="0" w:color="auto"/>
                <w:left w:val="none" w:sz="0" w:space="0" w:color="auto"/>
                <w:bottom w:val="none" w:sz="0" w:space="0" w:color="auto"/>
                <w:right w:val="none" w:sz="0" w:space="0" w:color="auto"/>
              </w:divBdr>
            </w:div>
            <w:div w:id="209901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7572">
      <w:bodyDiv w:val="1"/>
      <w:marLeft w:val="0"/>
      <w:marRight w:val="0"/>
      <w:marTop w:val="0"/>
      <w:marBottom w:val="0"/>
      <w:divBdr>
        <w:top w:val="none" w:sz="0" w:space="0" w:color="auto"/>
        <w:left w:val="none" w:sz="0" w:space="0" w:color="auto"/>
        <w:bottom w:val="none" w:sz="0" w:space="0" w:color="auto"/>
        <w:right w:val="none" w:sz="0" w:space="0" w:color="auto"/>
      </w:divBdr>
    </w:div>
    <w:div w:id="718477573">
      <w:bodyDiv w:val="1"/>
      <w:marLeft w:val="0"/>
      <w:marRight w:val="0"/>
      <w:marTop w:val="0"/>
      <w:marBottom w:val="0"/>
      <w:divBdr>
        <w:top w:val="none" w:sz="0" w:space="0" w:color="auto"/>
        <w:left w:val="none" w:sz="0" w:space="0" w:color="auto"/>
        <w:bottom w:val="none" w:sz="0" w:space="0" w:color="auto"/>
        <w:right w:val="none" w:sz="0" w:space="0" w:color="auto"/>
      </w:divBdr>
      <w:divsChild>
        <w:div w:id="286157339">
          <w:marLeft w:val="0"/>
          <w:marRight w:val="0"/>
          <w:marTop w:val="0"/>
          <w:marBottom w:val="0"/>
          <w:divBdr>
            <w:top w:val="none" w:sz="0" w:space="0" w:color="auto"/>
            <w:left w:val="none" w:sz="0" w:space="0" w:color="auto"/>
            <w:bottom w:val="none" w:sz="0" w:space="0" w:color="auto"/>
            <w:right w:val="none" w:sz="0" w:space="0" w:color="auto"/>
          </w:divBdr>
          <w:divsChild>
            <w:div w:id="197146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432167">
      <w:bodyDiv w:val="1"/>
      <w:marLeft w:val="0"/>
      <w:marRight w:val="0"/>
      <w:marTop w:val="0"/>
      <w:marBottom w:val="0"/>
      <w:divBdr>
        <w:top w:val="none" w:sz="0" w:space="0" w:color="auto"/>
        <w:left w:val="none" w:sz="0" w:space="0" w:color="auto"/>
        <w:bottom w:val="none" w:sz="0" w:space="0" w:color="auto"/>
        <w:right w:val="none" w:sz="0" w:space="0" w:color="auto"/>
      </w:divBdr>
      <w:divsChild>
        <w:div w:id="443155906">
          <w:marLeft w:val="547"/>
          <w:marRight w:val="0"/>
          <w:marTop w:val="259"/>
          <w:marBottom w:val="0"/>
          <w:divBdr>
            <w:top w:val="none" w:sz="0" w:space="0" w:color="auto"/>
            <w:left w:val="none" w:sz="0" w:space="0" w:color="auto"/>
            <w:bottom w:val="none" w:sz="0" w:space="0" w:color="auto"/>
            <w:right w:val="none" w:sz="0" w:space="0" w:color="auto"/>
          </w:divBdr>
        </w:div>
        <w:div w:id="713382629">
          <w:marLeft w:val="547"/>
          <w:marRight w:val="0"/>
          <w:marTop w:val="259"/>
          <w:marBottom w:val="0"/>
          <w:divBdr>
            <w:top w:val="none" w:sz="0" w:space="0" w:color="auto"/>
            <w:left w:val="none" w:sz="0" w:space="0" w:color="auto"/>
            <w:bottom w:val="none" w:sz="0" w:space="0" w:color="auto"/>
            <w:right w:val="none" w:sz="0" w:space="0" w:color="auto"/>
          </w:divBdr>
        </w:div>
        <w:div w:id="1237477838">
          <w:marLeft w:val="547"/>
          <w:marRight w:val="0"/>
          <w:marTop w:val="259"/>
          <w:marBottom w:val="0"/>
          <w:divBdr>
            <w:top w:val="none" w:sz="0" w:space="0" w:color="auto"/>
            <w:left w:val="none" w:sz="0" w:space="0" w:color="auto"/>
            <w:bottom w:val="none" w:sz="0" w:space="0" w:color="auto"/>
            <w:right w:val="none" w:sz="0" w:space="0" w:color="auto"/>
          </w:divBdr>
        </w:div>
        <w:div w:id="1380742768">
          <w:marLeft w:val="547"/>
          <w:marRight w:val="0"/>
          <w:marTop w:val="259"/>
          <w:marBottom w:val="0"/>
          <w:divBdr>
            <w:top w:val="none" w:sz="0" w:space="0" w:color="auto"/>
            <w:left w:val="none" w:sz="0" w:space="0" w:color="auto"/>
            <w:bottom w:val="none" w:sz="0" w:space="0" w:color="auto"/>
            <w:right w:val="none" w:sz="0" w:space="0" w:color="auto"/>
          </w:divBdr>
        </w:div>
        <w:div w:id="1404448813">
          <w:marLeft w:val="547"/>
          <w:marRight w:val="0"/>
          <w:marTop w:val="259"/>
          <w:marBottom w:val="0"/>
          <w:divBdr>
            <w:top w:val="none" w:sz="0" w:space="0" w:color="auto"/>
            <w:left w:val="none" w:sz="0" w:space="0" w:color="auto"/>
            <w:bottom w:val="none" w:sz="0" w:space="0" w:color="auto"/>
            <w:right w:val="none" w:sz="0" w:space="0" w:color="auto"/>
          </w:divBdr>
        </w:div>
        <w:div w:id="1415589977">
          <w:marLeft w:val="547"/>
          <w:marRight w:val="0"/>
          <w:marTop w:val="259"/>
          <w:marBottom w:val="0"/>
          <w:divBdr>
            <w:top w:val="none" w:sz="0" w:space="0" w:color="auto"/>
            <w:left w:val="none" w:sz="0" w:space="0" w:color="auto"/>
            <w:bottom w:val="none" w:sz="0" w:space="0" w:color="auto"/>
            <w:right w:val="none" w:sz="0" w:space="0" w:color="auto"/>
          </w:divBdr>
        </w:div>
        <w:div w:id="1626540798">
          <w:marLeft w:val="547"/>
          <w:marRight w:val="0"/>
          <w:marTop w:val="259"/>
          <w:marBottom w:val="0"/>
          <w:divBdr>
            <w:top w:val="none" w:sz="0" w:space="0" w:color="auto"/>
            <w:left w:val="none" w:sz="0" w:space="0" w:color="auto"/>
            <w:bottom w:val="none" w:sz="0" w:space="0" w:color="auto"/>
            <w:right w:val="none" w:sz="0" w:space="0" w:color="auto"/>
          </w:divBdr>
        </w:div>
        <w:div w:id="1827432744">
          <w:marLeft w:val="547"/>
          <w:marRight w:val="0"/>
          <w:marTop w:val="259"/>
          <w:marBottom w:val="0"/>
          <w:divBdr>
            <w:top w:val="none" w:sz="0" w:space="0" w:color="auto"/>
            <w:left w:val="none" w:sz="0" w:space="0" w:color="auto"/>
            <w:bottom w:val="none" w:sz="0" w:space="0" w:color="auto"/>
            <w:right w:val="none" w:sz="0" w:space="0" w:color="auto"/>
          </w:divBdr>
        </w:div>
        <w:div w:id="2019426353">
          <w:marLeft w:val="547"/>
          <w:marRight w:val="0"/>
          <w:marTop w:val="259"/>
          <w:marBottom w:val="0"/>
          <w:divBdr>
            <w:top w:val="none" w:sz="0" w:space="0" w:color="auto"/>
            <w:left w:val="none" w:sz="0" w:space="0" w:color="auto"/>
            <w:bottom w:val="none" w:sz="0" w:space="0" w:color="auto"/>
            <w:right w:val="none" w:sz="0" w:space="0" w:color="auto"/>
          </w:divBdr>
        </w:div>
      </w:divsChild>
    </w:div>
    <w:div w:id="756444399">
      <w:bodyDiv w:val="1"/>
      <w:marLeft w:val="0"/>
      <w:marRight w:val="0"/>
      <w:marTop w:val="0"/>
      <w:marBottom w:val="0"/>
      <w:divBdr>
        <w:top w:val="none" w:sz="0" w:space="0" w:color="auto"/>
        <w:left w:val="none" w:sz="0" w:space="0" w:color="auto"/>
        <w:bottom w:val="none" w:sz="0" w:space="0" w:color="auto"/>
        <w:right w:val="none" w:sz="0" w:space="0" w:color="auto"/>
      </w:divBdr>
      <w:divsChild>
        <w:div w:id="1785609568">
          <w:marLeft w:val="0"/>
          <w:marRight w:val="0"/>
          <w:marTop w:val="0"/>
          <w:marBottom w:val="0"/>
          <w:divBdr>
            <w:top w:val="none" w:sz="0" w:space="0" w:color="auto"/>
            <w:left w:val="none" w:sz="0" w:space="0" w:color="auto"/>
            <w:bottom w:val="none" w:sz="0" w:space="0" w:color="auto"/>
            <w:right w:val="none" w:sz="0" w:space="0" w:color="auto"/>
          </w:divBdr>
          <w:divsChild>
            <w:div w:id="936788736">
              <w:marLeft w:val="0"/>
              <w:marRight w:val="0"/>
              <w:marTop w:val="0"/>
              <w:marBottom w:val="0"/>
              <w:divBdr>
                <w:top w:val="none" w:sz="0" w:space="0" w:color="auto"/>
                <w:left w:val="none" w:sz="0" w:space="0" w:color="auto"/>
                <w:bottom w:val="none" w:sz="0" w:space="0" w:color="auto"/>
                <w:right w:val="none" w:sz="0" w:space="0" w:color="auto"/>
              </w:divBdr>
            </w:div>
            <w:div w:id="968824838">
              <w:marLeft w:val="0"/>
              <w:marRight w:val="0"/>
              <w:marTop w:val="0"/>
              <w:marBottom w:val="0"/>
              <w:divBdr>
                <w:top w:val="none" w:sz="0" w:space="0" w:color="auto"/>
                <w:left w:val="none" w:sz="0" w:space="0" w:color="auto"/>
                <w:bottom w:val="none" w:sz="0" w:space="0" w:color="auto"/>
                <w:right w:val="none" w:sz="0" w:space="0" w:color="auto"/>
              </w:divBdr>
            </w:div>
            <w:div w:id="1128470155">
              <w:marLeft w:val="0"/>
              <w:marRight w:val="0"/>
              <w:marTop w:val="0"/>
              <w:marBottom w:val="0"/>
              <w:divBdr>
                <w:top w:val="none" w:sz="0" w:space="0" w:color="auto"/>
                <w:left w:val="none" w:sz="0" w:space="0" w:color="auto"/>
                <w:bottom w:val="none" w:sz="0" w:space="0" w:color="auto"/>
                <w:right w:val="none" w:sz="0" w:space="0" w:color="auto"/>
              </w:divBdr>
            </w:div>
            <w:div w:id="1359695553">
              <w:marLeft w:val="0"/>
              <w:marRight w:val="0"/>
              <w:marTop w:val="0"/>
              <w:marBottom w:val="0"/>
              <w:divBdr>
                <w:top w:val="none" w:sz="0" w:space="0" w:color="auto"/>
                <w:left w:val="none" w:sz="0" w:space="0" w:color="auto"/>
                <w:bottom w:val="none" w:sz="0" w:space="0" w:color="auto"/>
                <w:right w:val="none" w:sz="0" w:space="0" w:color="auto"/>
              </w:divBdr>
            </w:div>
            <w:div w:id="1797020644">
              <w:marLeft w:val="0"/>
              <w:marRight w:val="0"/>
              <w:marTop w:val="0"/>
              <w:marBottom w:val="0"/>
              <w:divBdr>
                <w:top w:val="none" w:sz="0" w:space="0" w:color="auto"/>
                <w:left w:val="none" w:sz="0" w:space="0" w:color="auto"/>
                <w:bottom w:val="none" w:sz="0" w:space="0" w:color="auto"/>
                <w:right w:val="none" w:sz="0" w:space="0" w:color="auto"/>
              </w:divBdr>
            </w:div>
            <w:div w:id="1890149755">
              <w:marLeft w:val="0"/>
              <w:marRight w:val="0"/>
              <w:marTop w:val="0"/>
              <w:marBottom w:val="0"/>
              <w:divBdr>
                <w:top w:val="none" w:sz="0" w:space="0" w:color="auto"/>
                <w:left w:val="none" w:sz="0" w:space="0" w:color="auto"/>
                <w:bottom w:val="none" w:sz="0" w:space="0" w:color="auto"/>
                <w:right w:val="none" w:sz="0" w:space="0" w:color="auto"/>
              </w:divBdr>
            </w:div>
            <w:div w:id="1929583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758639">
      <w:bodyDiv w:val="1"/>
      <w:marLeft w:val="0"/>
      <w:marRight w:val="0"/>
      <w:marTop w:val="0"/>
      <w:marBottom w:val="0"/>
      <w:divBdr>
        <w:top w:val="none" w:sz="0" w:space="0" w:color="auto"/>
        <w:left w:val="none" w:sz="0" w:space="0" w:color="auto"/>
        <w:bottom w:val="none" w:sz="0" w:space="0" w:color="auto"/>
        <w:right w:val="none" w:sz="0" w:space="0" w:color="auto"/>
      </w:divBdr>
    </w:div>
    <w:div w:id="785276491">
      <w:bodyDiv w:val="1"/>
      <w:marLeft w:val="0"/>
      <w:marRight w:val="0"/>
      <w:marTop w:val="0"/>
      <w:marBottom w:val="0"/>
      <w:divBdr>
        <w:top w:val="none" w:sz="0" w:space="0" w:color="auto"/>
        <w:left w:val="none" w:sz="0" w:space="0" w:color="auto"/>
        <w:bottom w:val="none" w:sz="0" w:space="0" w:color="auto"/>
        <w:right w:val="none" w:sz="0" w:space="0" w:color="auto"/>
      </w:divBdr>
    </w:div>
    <w:div w:id="843478196">
      <w:bodyDiv w:val="1"/>
      <w:marLeft w:val="0"/>
      <w:marRight w:val="0"/>
      <w:marTop w:val="0"/>
      <w:marBottom w:val="0"/>
      <w:divBdr>
        <w:top w:val="none" w:sz="0" w:space="0" w:color="auto"/>
        <w:left w:val="none" w:sz="0" w:space="0" w:color="auto"/>
        <w:bottom w:val="none" w:sz="0" w:space="0" w:color="auto"/>
        <w:right w:val="none" w:sz="0" w:space="0" w:color="auto"/>
      </w:divBdr>
      <w:divsChild>
        <w:div w:id="329606860">
          <w:marLeft w:val="288"/>
          <w:marRight w:val="0"/>
          <w:marTop w:val="346"/>
          <w:marBottom w:val="0"/>
          <w:divBdr>
            <w:top w:val="none" w:sz="0" w:space="0" w:color="auto"/>
            <w:left w:val="none" w:sz="0" w:space="0" w:color="auto"/>
            <w:bottom w:val="none" w:sz="0" w:space="0" w:color="auto"/>
            <w:right w:val="none" w:sz="0" w:space="0" w:color="auto"/>
          </w:divBdr>
        </w:div>
        <w:div w:id="413747220">
          <w:marLeft w:val="1123"/>
          <w:marRight w:val="0"/>
          <w:marTop w:val="86"/>
          <w:marBottom w:val="0"/>
          <w:divBdr>
            <w:top w:val="none" w:sz="0" w:space="0" w:color="auto"/>
            <w:left w:val="none" w:sz="0" w:space="0" w:color="auto"/>
            <w:bottom w:val="none" w:sz="0" w:space="0" w:color="auto"/>
            <w:right w:val="none" w:sz="0" w:space="0" w:color="auto"/>
          </w:divBdr>
        </w:div>
        <w:div w:id="414791886">
          <w:marLeft w:val="288"/>
          <w:marRight w:val="0"/>
          <w:marTop w:val="346"/>
          <w:marBottom w:val="0"/>
          <w:divBdr>
            <w:top w:val="none" w:sz="0" w:space="0" w:color="auto"/>
            <w:left w:val="none" w:sz="0" w:space="0" w:color="auto"/>
            <w:bottom w:val="none" w:sz="0" w:space="0" w:color="auto"/>
            <w:right w:val="none" w:sz="0" w:space="0" w:color="auto"/>
          </w:divBdr>
        </w:div>
        <w:div w:id="889458206">
          <w:marLeft w:val="288"/>
          <w:marRight w:val="0"/>
          <w:marTop w:val="346"/>
          <w:marBottom w:val="0"/>
          <w:divBdr>
            <w:top w:val="none" w:sz="0" w:space="0" w:color="auto"/>
            <w:left w:val="none" w:sz="0" w:space="0" w:color="auto"/>
            <w:bottom w:val="none" w:sz="0" w:space="0" w:color="auto"/>
            <w:right w:val="none" w:sz="0" w:space="0" w:color="auto"/>
          </w:divBdr>
        </w:div>
        <w:div w:id="992559682">
          <w:marLeft w:val="619"/>
          <w:marRight w:val="0"/>
          <w:marTop w:val="144"/>
          <w:marBottom w:val="0"/>
          <w:divBdr>
            <w:top w:val="none" w:sz="0" w:space="0" w:color="auto"/>
            <w:left w:val="none" w:sz="0" w:space="0" w:color="auto"/>
            <w:bottom w:val="none" w:sz="0" w:space="0" w:color="auto"/>
            <w:right w:val="none" w:sz="0" w:space="0" w:color="auto"/>
          </w:divBdr>
        </w:div>
        <w:div w:id="1007177316">
          <w:marLeft w:val="288"/>
          <w:marRight w:val="0"/>
          <w:marTop w:val="346"/>
          <w:marBottom w:val="0"/>
          <w:divBdr>
            <w:top w:val="none" w:sz="0" w:space="0" w:color="auto"/>
            <w:left w:val="none" w:sz="0" w:space="0" w:color="auto"/>
            <w:bottom w:val="none" w:sz="0" w:space="0" w:color="auto"/>
            <w:right w:val="none" w:sz="0" w:space="0" w:color="auto"/>
          </w:divBdr>
        </w:div>
        <w:div w:id="1374962494">
          <w:marLeft w:val="288"/>
          <w:marRight w:val="0"/>
          <w:marTop w:val="346"/>
          <w:marBottom w:val="0"/>
          <w:divBdr>
            <w:top w:val="none" w:sz="0" w:space="0" w:color="auto"/>
            <w:left w:val="none" w:sz="0" w:space="0" w:color="auto"/>
            <w:bottom w:val="none" w:sz="0" w:space="0" w:color="auto"/>
            <w:right w:val="none" w:sz="0" w:space="0" w:color="auto"/>
          </w:divBdr>
        </w:div>
        <w:div w:id="1573588223">
          <w:marLeft w:val="288"/>
          <w:marRight w:val="0"/>
          <w:marTop w:val="346"/>
          <w:marBottom w:val="0"/>
          <w:divBdr>
            <w:top w:val="none" w:sz="0" w:space="0" w:color="auto"/>
            <w:left w:val="none" w:sz="0" w:space="0" w:color="auto"/>
            <w:bottom w:val="none" w:sz="0" w:space="0" w:color="auto"/>
            <w:right w:val="none" w:sz="0" w:space="0" w:color="auto"/>
          </w:divBdr>
        </w:div>
        <w:div w:id="1729910977">
          <w:marLeft w:val="1123"/>
          <w:marRight w:val="0"/>
          <w:marTop w:val="86"/>
          <w:marBottom w:val="0"/>
          <w:divBdr>
            <w:top w:val="none" w:sz="0" w:space="0" w:color="auto"/>
            <w:left w:val="none" w:sz="0" w:space="0" w:color="auto"/>
            <w:bottom w:val="none" w:sz="0" w:space="0" w:color="auto"/>
            <w:right w:val="none" w:sz="0" w:space="0" w:color="auto"/>
          </w:divBdr>
        </w:div>
        <w:div w:id="1984265546">
          <w:marLeft w:val="619"/>
          <w:marRight w:val="0"/>
          <w:marTop w:val="144"/>
          <w:marBottom w:val="0"/>
          <w:divBdr>
            <w:top w:val="none" w:sz="0" w:space="0" w:color="auto"/>
            <w:left w:val="none" w:sz="0" w:space="0" w:color="auto"/>
            <w:bottom w:val="none" w:sz="0" w:space="0" w:color="auto"/>
            <w:right w:val="none" w:sz="0" w:space="0" w:color="auto"/>
          </w:divBdr>
        </w:div>
      </w:divsChild>
    </w:div>
    <w:div w:id="865405749">
      <w:bodyDiv w:val="1"/>
      <w:marLeft w:val="0"/>
      <w:marRight w:val="0"/>
      <w:marTop w:val="0"/>
      <w:marBottom w:val="0"/>
      <w:divBdr>
        <w:top w:val="none" w:sz="0" w:space="0" w:color="auto"/>
        <w:left w:val="none" w:sz="0" w:space="0" w:color="auto"/>
        <w:bottom w:val="none" w:sz="0" w:space="0" w:color="auto"/>
        <w:right w:val="none" w:sz="0" w:space="0" w:color="auto"/>
      </w:divBdr>
    </w:div>
    <w:div w:id="882979774">
      <w:bodyDiv w:val="1"/>
      <w:marLeft w:val="0"/>
      <w:marRight w:val="0"/>
      <w:marTop w:val="0"/>
      <w:marBottom w:val="0"/>
      <w:divBdr>
        <w:top w:val="none" w:sz="0" w:space="0" w:color="auto"/>
        <w:left w:val="none" w:sz="0" w:space="0" w:color="auto"/>
        <w:bottom w:val="none" w:sz="0" w:space="0" w:color="auto"/>
        <w:right w:val="none" w:sz="0" w:space="0" w:color="auto"/>
      </w:divBdr>
    </w:div>
    <w:div w:id="883062878">
      <w:bodyDiv w:val="1"/>
      <w:marLeft w:val="0"/>
      <w:marRight w:val="0"/>
      <w:marTop w:val="0"/>
      <w:marBottom w:val="0"/>
      <w:divBdr>
        <w:top w:val="none" w:sz="0" w:space="0" w:color="auto"/>
        <w:left w:val="none" w:sz="0" w:space="0" w:color="auto"/>
        <w:bottom w:val="none" w:sz="0" w:space="0" w:color="auto"/>
        <w:right w:val="none" w:sz="0" w:space="0" w:color="auto"/>
      </w:divBdr>
    </w:div>
    <w:div w:id="902104026">
      <w:bodyDiv w:val="1"/>
      <w:marLeft w:val="0"/>
      <w:marRight w:val="0"/>
      <w:marTop w:val="0"/>
      <w:marBottom w:val="0"/>
      <w:divBdr>
        <w:top w:val="none" w:sz="0" w:space="0" w:color="auto"/>
        <w:left w:val="none" w:sz="0" w:space="0" w:color="auto"/>
        <w:bottom w:val="none" w:sz="0" w:space="0" w:color="auto"/>
        <w:right w:val="none" w:sz="0" w:space="0" w:color="auto"/>
      </w:divBdr>
    </w:div>
    <w:div w:id="923341291">
      <w:bodyDiv w:val="1"/>
      <w:marLeft w:val="0"/>
      <w:marRight w:val="0"/>
      <w:marTop w:val="0"/>
      <w:marBottom w:val="0"/>
      <w:divBdr>
        <w:top w:val="none" w:sz="0" w:space="0" w:color="auto"/>
        <w:left w:val="none" w:sz="0" w:space="0" w:color="auto"/>
        <w:bottom w:val="none" w:sz="0" w:space="0" w:color="auto"/>
        <w:right w:val="none" w:sz="0" w:space="0" w:color="auto"/>
      </w:divBdr>
    </w:div>
    <w:div w:id="930894769">
      <w:bodyDiv w:val="1"/>
      <w:marLeft w:val="0"/>
      <w:marRight w:val="0"/>
      <w:marTop w:val="0"/>
      <w:marBottom w:val="0"/>
      <w:divBdr>
        <w:top w:val="none" w:sz="0" w:space="0" w:color="auto"/>
        <w:left w:val="none" w:sz="0" w:space="0" w:color="auto"/>
        <w:bottom w:val="none" w:sz="0" w:space="0" w:color="auto"/>
        <w:right w:val="none" w:sz="0" w:space="0" w:color="auto"/>
      </w:divBdr>
      <w:divsChild>
        <w:div w:id="779644200">
          <w:marLeft w:val="0"/>
          <w:marRight w:val="0"/>
          <w:marTop w:val="0"/>
          <w:marBottom w:val="0"/>
          <w:divBdr>
            <w:top w:val="none" w:sz="0" w:space="0" w:color="auto"/>
            <w:left w:val="none" w:sz="0" w:space="0" w:color="auto"/>
            <w:bottom w:val="none" w:sz="0" w:space="0" w:color="auto"/>
            <w:right w:val="none" w:sz="0" w:space="0" w:color="auto"/>
          </w:divBdr>
          <w:divsChild>
            <w:div w:id="289476373">
              <w:marLeft w:val="0"/>
              <w:marRight w:val="0"/>
              <w:marTop w:val="0"/>
              <w:marBottom w:val="0"/>
              <w:divBdr>
                <w:top w:val="none" w:sz="0" w:space="0" w:color="auto"/>
                <w:left w:val="none" w:sz="0" w:space="0" w:color="auto"/>
                <w:bottom w:val="none" w:sz="0" w:space="0" w:color="auto"/>
                <w:right w:val="none" w:sz="0" w:space="0" w:color="auto"/>
              </w:divBdr>
              <w:divsChild>
                <w:div w:id="1115826109">
                  <w:marLeft w:val="0"/>
                  <w:marRight w:val="60"/>
                  <w:marTop w:val="0"/>
                  <w:marBottom w:val="60"/>
                  <w:divBdr>
                    <w:top w:val="none" w:sz="0" w:space="0" w:color="auto"/>
                    <w:left w:val="none" w:sz="0" w:space="0" w:color="auto"/>
                    <w:bottom w:val="single" w:sz="12" w:space="0" w:color="DBDBDB"/>
                    <w:right w:val="single" w:sz="12" w:space="0" w:color="DBDBDB"/>
                  </w:divBdr>
                  <w:divsChild>
                    <w:div w:id="2129813579">
                      <w:marLeft w:val="0"/>
                      <w:marRight w:val="0"/>
                      <w:marTop w:val="0"/>
                      <w:marBottom w:val="0"/>
                      <w:divBdr>
                        <w:top w:val="none" w:sz="0" w:space="0" w:color="auto"/>
                        <w:left w:val="none" w:sz="0" w:space="0" w:color="auto"/>
                        <w:bottom w:val="none" w:sz="0" w:space="0" w:color="auto"/>
                        <w:right w:val="none" w:sz="0" w:space="0" w:color="auto"/>
                      </w:divBdr>
                      <w:divsChild>
                        <w:div w:id="141775017">
                          <w:marLeft w:val="0"/>
                          <w:marRight w:val="0"/>
                          <w:marTop w:val="0"/>
                          <w:marBottom w:val="0"/>
                          <w:divBdr>
                            <w:top w:val="none" w:sz="0" w:space="0" w:color="auto"/>
                            <w:left w:val="none" w:sz="0" w:space="0" w:color="auto"/>
                            <w:bottom w:val="none" w:sz="0" w:space="0" w:color="auto"/>
                            <w:right w:val="none" w:sz="0" w:space="0" w:color="auto"/>
                          </w:divBdr>
                          <w:divsChild>
                            <w:div w:id="206307744">
                              <w:marLeft w:val="0"/>
                              <w:marRight w:val="0"/>
                              <w:marTop w:val="0"/>
                              <w:marBottom w:val="0"/>
                              <w:divBdr>
                                <w:top w:val="none" w:sz="0" w:space="0" w:color="auto"/>
                                <w:left w:val="none" w:sz="0" w:space="0" w:color="auto"/>
                                <w:bottom w:val="none" w:sz="0" w:space="0" w:color="auto"/>
                                <w:right w:val="none" w:sz="0" w:space="0" w:color="auto"/>
                              </w:divBdr>
                            </w:div>
                            <w:div w:id="635186329">
                              <w:marLeft w:val="0"/>
                              <w:marRight w:val="0"/>
                              <w:marTop w:val="0"/>
                              <w:marBottom w:val="0"/>
                              <w:divBdr>
                                <w:top w:val="none" w:sz="0" w:space="0" w:color="auto"/>
                                <w:left w:val="none" w:sz="0" w:space="0" w:color="auto"/>
                                <w:bottom w:val="none" w:sz="0" w:space="0" w:color="auto"/>
                                <w:right w:val="none" w:sz="0" w:space="0" w:color="auto"/>
                              </w:divBdr>
                              <w:divsChild>
                                <w:div w:id="931471810">
                                  <w:marLeft w:val="90"/>
                                  <w:marRight w:val="90"/>
                                  <w:marTop w:val="90"/>
                                  <w:marBottom w:val="0"/>
                                  <w:divBdr>
                                    <w:top w:val="none" w:sz="0" w:space="0" w:color="auto"/>
                                    <w:left w:val="none" w:sz="0" w:space="0" w:color="auto"/>
                                    <w:bottom w:val="none" w:sz="0" w:space="0" w:color="auto"/>
                                    <w:right w:val="none" w:sz="0" w:space="0" w:color="auto"/>
                                  </w:divBdr>
                                  <w:divsChild>
                                    <w:div w:id="452479286">
                                      <w:marLeft w:val="0"/>
                                      <w:marRight w:val="0"/>
                                      <w:marTop w:val="0"/>
                                      <w:marBottom w:val="0"/>
                                      <w:divBdr>
                                        <w:top w:val="none" w:sz="0" w:space="0" w:color="auto"/>
                                        <w:left w:val="none" w:sz="0" w:space="0" w:color="auto"/>
                                        <w:bottom w:val="none" w:sz="0" w:space="0" w:color="auto"/>
                                        <w:right w:val="none" w:sz="0" w:space="0" w:color="auto"/>
                                      </w:divBdr>
                                      <w:divsChild>
                                        <w:div w:id="1114979433">
                                          <w:marLeft w:val="0"/>
                                          <w:marRight w:val="0"/>
                                          <w:marTop w:val="0"/>
                                          <w:marBottom w:val="0"/>
                                          <w:divBdr>
                                            <w:top w:val="none" w:sz="0" w:space="0" w:color="auto"/>
                                            <w:left w:val="none" w:sz="0" w:space="0" w:color="auto"/>
                                            <w:bottom w:val="none" w:sz="0" w:space="0" w:color="auto"/>
                                            <w:right w:val="none" w:sz="0" w:space="0" w:color="auto"/>
                                          </w:divBdr>
                                        </w:div>
                                      </w:divsChild>
                                    </w:div>
                                    <w:div w:id="2009674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4920787">
      <w:bodyDiv w:val="1"/>
      <w:marLeft w:val="0"/>
      <w:marRight w:val="0"/>
      <w:marTop w:val="0"/>
      <w:marBottom w:val="0"/>
      <w:divBdr>
        <w:top w:val="none" w:sz="0" w:space="0" w:color="auto"/>
        <w:left w:val="none" w:sz="0" w:space="0" w:color="auto"/>
        <w:bottom w:val="none" w:sz="0" w:space="0" w:color="auto"/>
        <w:right w:val="none" w:sz="0" w:space="0" w:color="auto"/>
      </w:divBdr>
      <w:divsChild>
        <w:div w:id="363940808">
          <w:marLeft w:val="288"/>
          <w:marRight w:val="0"/>
          <w:marTop w:val="346"/>
          <w:marBottom w:val="0"/>
          <w:divBdr>
            <w:top w:val="none" w:sz="0" w:space="0" w:color="auto"/>
            <w:left w:val="none" w:sz="0" w:space="0" w:color="auto"/>
            <w:bottom w:val="none" w:sz="0" w:space="0" w:color="auto"/>
            <w:right w:val="none" w:sz="0" w:space="0" w:color="auto"/>
          </w:divBdr>
        </w:div>
        <w:div w:id="608859050">
          <w:marLeft w:val="288"/>
          <w:marRight w:val="0"/>
          <w:marTop w:val="346"/>
          <w:marBottom w:val="0"/>
          <w:divBdr>
            <w:top w:val="none" w:sz="0" w:space="0" w:color="auto"/>
            <w:left w:val="none" w:sz="0" w:space="0" w:color="auto"/>
            <w:bottom w:val="none" w:sz="0" w:space="0" w:color="auto"/>
            <w:right w:val="none" w:sz="0" w:space="0" w:color="auto"/>
          </w:divBdr>
        </w:div>
        <w:div w:id="618148894">
          <w:marLeft w:val="288"/>
          <w:marRight w:val="0"/>
          <w:marTop w:val="346"/>
          <w:marBottom w:val="0"/>
          <w:divBdr>
            <w:top w:val="none" w:sz="0" w:space="0" w:color="auto"/>
            <w:left w:val="none" w:sz="0" w:space="0" w:color="auto"/>
            <w:bottom w:val="none" w:sz="0" w:space="0" w:color="auto"/>
            <w:right w:val="none" w:sz="0" w:space="0" w:color="auto"/>
          </w:divBdr>
        </w:div>
        <w:div w:id="1675838233">
          <w:marLeft w:val="288"/>
          <w:marRight w:val="0"/>
          <w:marTop w:val="346"/>
          <w:marBottom w:val="0"/>
          <w:divBdr>
            <w:top w:val="none" w:sz="0" w:space="0" w:color="auto"/>
            <w:left w:val="none" w:sz="0" w:space="0" w:color="auto"/>
            <w:bottom w:val="none" w:sz="0" w:space="0" w:color="auto"/>
            <w:right w:val="none" w:sz="0" w:space="0" w:color="auto"/>
          </w:divBdr>
        </w:div>
        <w:div w:id="1860504742">
          <w:marLeft w:val="288"/>
          <w:marRight w:val="0"/>
          <w:marTop w:val="346"/>
          <w:marBottom w:val="0"/>
          <w:divBdr>
            <w:top w:val="none" w:sz="0" w:space="0" w:color="auto"/>
            <w:left w:val="none" w:sz="0" w:space="0" w:color="auto"/>
            <w:bottom w:val="none" w:sz="0" w:space="0" w:color="auto"/>
            <w:right w:val="none" w:sz="0" w:space="0" w:color="auto"/>
          </w:divBdr>
        </w:div>
        <w:div w:id="1907452132">
          <w:marLeft w:val="288"/>
          <w:marRight w:val="0"/>
          <w:marTop w:val="346"/>
          <w:marBottom w:val="0"/>
          <w:divBdr>
            <w:top w:val="none" w:sz="0" w:space="0" w:color="auto"/>
            <w:left w:val="none" w:sz="0" w:space="0" w:color="auto"/>
            <w:bottom w:val="none" w:sz="0" w:space="0" w:color="auto"/>
            <w:right w:val="none" w:sz="0" w:space="0" w:color="auto"/>
          </w:divBdr>
        </w:div>
      </w:divsChild>
    </w:div>
    <w:div w:id="950013849">
      <w:bodyDiv w:val="1"/>
      <w:marLeft w:val="0"/>
      <w:marRight w:val="0"/>
      <w:marTop w:val="0"/>
      <w:marBottom w:val="0"/>
      <w:divBdr>
        <w:top w:val="none" w:sz="0" w:space="0" w:color="auto"/>
        <w:left w:val="none" w:sz="0" w:space="0" w:color="auto"/>
        <w:bottom w:val="none" w:sz="0" w:space="0" w:color="auto"/>
        <w:right w:val="none" w:sz="0" w:space="0" w:color="auto"/>
      </w:divBdr>
    </w:div>
    <w:div w:id="992686193">
      <w:bodyDiv w:val="1"/>
      <w:marLeft w:val="0"/>
      <w:marRight w:val="0"/>
      <w:marTop w:val="0"/>
      <w:marBottom w:val="0"/>
      <w:divBdr>
        <w:top w:val="none" w:sz="0" w:space="0" w:color="auto"/>
        <w:left w:val="none" w:sz="0" w:space="0" w:color="auto"/>
        <w:bottom w:val="none" w:sz="0" w:space="0" w:color="auto"/>
        <w:right w:val="none" w:sz="0" w:space="0" w:color="auto"/>
      </w:divBdr>
      <w:divsChild>
        <w:div w:id="1121804269">
          <w:marLeft w:val="0"/>
          <w:marRight w:val="0"/>
          <w:marTop w:val="0"/>
          <w:marBottom w:val="0"/>
          <w:divBdr>
            <w:top w:val="none" w:sz="0" w:space="0" w:color="auto"/>
            <w:left w:val="none" w:sz="0" w:space="0" w:color="auto"/>
            <w:bottom w:val="none" w:sz="0" w:space="0" w:color="auto"/>
            <w:right w:val="none" w:sz="0" w:space="0" w:color="auto"/>
          </w:divBdr>
          <w:divsChild>
            <w:div w:id="34352386">
              <w:marLeft w:val="0"/>
              <w:marRight w:val="0"/>
              <w:marTop w:val="0"/>
              <w:marBottom w:val="0"/>
              <w:divBdr>
                <w:top w:val="none" w:sz="0" w:space="0" w:color="auto"/>
                <w:left w:val="none" w:sz="0" w:space="0" w:color="auto"/>
                <w:bottom w:val="none" w:sz="0" w:space="0" w:color="auto"/>
                <w:right w:val="none" w:sz="0" w:space="0" w:color="auto"/>
              </w:divBdr>
            </w:div>
            <w:div w:id="233317816">
              <w:marLeft w:val="0"/>
              <w:marRight w:val="0"/>
              <w:marTop w:val="0"/>
              <w:marBottom w:val="0"/>
              <w:divBdr>
                <w:top w:val="none" w:sz="0" w:space="0" w:color="auto"/>
                <w:left w:val="none" w:sz="0" w:space="0" w:color="auto"/>
                <w:bottom w:val="none" w:sz="0" w:space="0" w:color="auto"/>
                <w:right w:val="none" w:sz="0" w:space="0" w:color="auto"/>
              </w:divBdr>
            </w:div>
            <w:div w:id="315106381">
              <w:marLeft w:val="0"/>
              <w:marRight w:val="0"/>
              <w:marTop w:val="0"/>
              <w:marBottom w:val="0"/>
              <w:divBdr>
                <w:top w:val="none" w:sz="0" w:space="0" w:color="auto"/>
                <w:left w:val="none" w:sz="0" w:space="0" w:color="auto"/>
                <w:bottom w:val="none" w:sz="0" w:space="0" w:color="auto"/>
                <w:right w:val="none" w:sz="0" w:space="0" w:color="auto"/>
              </w:divBdr>
            </w:div>
            <w:div w:id="508177244">
              <w:marLeft w:val="0"/>
              <w:marRight w:val="0"/>
              <w:marTop w:val="0"/>
              <w:marBottom w:val="0"/>
              <w:divBdr>
                <w:top w:val="none" w:sz="0" w:space="0" w:color="auto"/>
                <w:left w:val="none" w:sz="0" w:space="0" w:color="auto"/>
                <w:bottom w:val="none" w:sz="0" w:space="0" w:color="auto"/>
                <w:right w:val="none" w:sz="0" w:space="0" w:color="auto"/>
              </w:divBdr>
            </w:div>
            <w:div w:id="896480208">
              <w:marLeft w:val="0"/>
              <w:marRight w:val="0"/>
              <w:marTop w:val="0"/>
              <w:marBottom w:val="0"/>
              <w:divBdr>
                <w:top w:val="none" w:sz="0" w:space="0" w:color="auto"/>
                <w:left w:val="none" w:sz="0" w:space="0" w:color="auto"/>
                <w:bottom w:val="none" w:sz="0" w:space="0" w:color="auto"/>
                <w:right w:val="none" w:sz="0" w:space="0" w:color="auto"/>
              </w:divBdr>
            </w:div>
            <w:div w:id="1119228587">
              <w:marLeft w:val="0"/>
              <w:marRight w:val="0"/>
              <w:marTop w:val="0"/>
              <w:marBottom w:val="0"/>
              <w:divBdr>
                <w:top w:val="none" w:sz="0" w:space="0" w:color="auto"/>
                <w:left w:val="none" w:sz="0" w:space="0" w:color="auto"/>
                <w:bottom w:val="none" w:sz="0" w:space="0" w:color="auto"/>
                <w:right w:val="none" w:sz="0" w:space="0" w:color="auto"/>
              </w:divBdr>
            </w:div>
            <w:div w:id="1120488794">
              <w:marLeft w:val="0"/>
              <w:marRight w:val="0"/>
              <w:marTop w:val="0"/>
              <w:marBottom w:val="0"/>
              <w:divBdr>
                <w:top w:val="none" w:sz="0" w:space="0" w:color="auto"/>
                <w:left w:val="none" w:sz="0" w:space="0" w:color="auto"/>
                <w:bottom w:val="none" w:sz="0" w:space="0" w:color="auto"/>
                <w:right w:val="none" w:sz="0" w:space="0" w:color="auto"/>
              </w:divBdr>
            </w:div>
            <w:div w:id="1174955880">
              <w:marLeft w:val="0"/>
              <w:marRight w:val="0"/>
              <w:marTop w:val="0"/>
              <w:marBottom w:val="0"/>
              <w:divBdr>
                <w:top w:val="none" w:sz="0" w:space="0" w:color="auto"/>
                <w:left w:val="none" w:sz="0" w:space="0" w:color="auto"/>
                <w:bottom w:val="none" w:sz="0" w:space="0" w:color="auto"/>
                <w:right w:val="none" w:sz="0" w:space="0" w:color="auto"/>
              </w:divBdr>
            </w:div>
            <w:div w:id="1273512584">
              <w:marLeft w:val="0"/>
              <w:marRight w:val="0"/>
              <w:marTop w:val="0"/>
              <w:marBottom w:val="0"/>
              <w:divBdr>
                <w:top w:val="none" w:sz="0" w:space="0" w:color="auto"/>
                <w:left w:val="none" w:sz="0" w:space="0" w:color="auto"/>
                <w:bottom w:val="none" w:sz="0" w:space="0" w:color="auto"/>
                <w:right w:val="none" w:sz="0" w:space="0" w:color="auto"/>
              </w:divBdr>
            </w:div>
            <w:div w:id="1278875021">
              <w:marLeft w:val="0"/>
              <w:marRight w:val="0"/>
              <w:marTop w:val="0"/>
              <w:marBottom w:val="0"/>
              <w:divBdr>
                <w:top w:val="none" w:sz="0" w:space="0" w:color="auto"/>
                <w:left w:val="none" w:sz="0" w:space="0" w:color="auto"/>
                <w:bottom w:val="none" w:sz="0" w:space="0" w:color="auto"/>
                <w:right w:val="none" w:sz="0" w:space="0" w:color="auto"/>
              </w:divBdr>
            </w:div>
            <w:div w:id="1456292375">
              <w:marLeft w:val="0"/>
              <w:marRight w:val="0"/>
              <w:marTop w:val="0"/>
              <w:marBottom w:val="0"/>
              <w:divBdr>
                <w:top w:val="none" w:sz="0" w:space="0" w:color="auto"/>
                <w:left w:val="none" w:sz="0" w:space="0" w:color="auto"/>
                <w:bottom w:val="none" w:sz="0" w:space="0" w:color="auto"/>
                <w:right w:val="none" w:sz="0" w:space="0" w:color="auto"/>
              </w:divBdr>
            </w:div>
            <w:div w:id="1832519143">
              <w:marLeft w:val="0"/>
              <w:marRight w:val="0"/>
              <w:marTop w:val="0"/>
              <w:marBottom w:val="0"/>
              <w:divBdr>
                <w:top w:val="none" w:sz="0" w:space="0" w:color="auto"/>
                <w:left w:val="none" w:sz="0" w:space="0" w:color="auto"/>
                <w:bottom w:val="none" w:sz="0" w:space="0" w:color="auto"/>
                <w:right w:val="none" w:sz="0" w:space="0" w:color="auto"/>
              </w:divBdr>
            </w:div>
            <w:div w:id="1938173480">
              <w:marLeft w:val="0"/>
              <w:marRight w:val="0"/>
              <w:marTop w:val="0"/>
              <w:marBottom w:val="0"/>
              <w:divBdr>
                <w:top w:val="none" w:sz="0" w:space="0" w:color="auto"/>
                <w:left w:val="none" w:sz="0" w:space="0" w:color="auto"/>
                <w:bottom w:val="none" w:sz="0" w:space="0" w:color="auto"/>
                <w:right w:val="none" w:sz="0" w:space="0" w:color="auto"/>
              </w:divBdr>
            </w:div>
            <w:div w:id="213555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288598">
      <w:bodyDiv w:val="1"/>
      <w:marLeft w:val="0"/>
      <w:marRight w:val="0"/>
      <w:marTop w:val="0"/>
      <w:marBottom w:val="0"/>
      <w:divBdr>
        <w:top w:val="none" w:sz="0" w:space="0" w:color="auto"/>
        <w:left w:val="none" w:sz="0" w:space="0" w:color="auto"/>
        <w:bottom w:val="none" w:sz="0" w:space="0" w:color="auto"/>
        <w:right w:val="none" w:sz="0" w:space="0" w:color="auto"/>
      </w:divBdr>
    </w:div>
    <w:div w:id="1058283256">
      <w:bodyDiv w:val="1"/>
      <w:marLeft w:val="0"/>
      <w:marRight w:val="0"/>
      <w:marTop w:val="0"/>
      <w:marBottom w:val="0"/>
      <w:divBdr>
        <w:top w:val="none" w:sz="0" w:space="0" w:color="auto"/>
        <w:left w:val="none" w:sz="0" w:space="0" w:color="auto"/>
        <w:bottom w:val="none" w:sz="0" w:space="0" w:color="auto"/>
        <w:right w:val="none" w:sz="0" w:space="0" w:color="auto"/>
      </w:divBdr>
    </w:div>
    <w:div w:id="1060984841">
      <w:bodyDiv w:val="1"/>
      <w:marLeft w:val="0"/>
      <w:marRight w:val="0"/>
      <w:marTop w:val="0"/>
      <w:marBottom w:val="0"/>
      <w:divBdr>
        <w:top w:val="none" w:sz="0" w:space="0" w:color="auto"/>
        <w:left w:val="none" w:sz="0" w:space="0" w:color="auto"/>
        <w:bottom w:val="none" w:sz="0" w:space="0" w:color="auto"/>
        <w:right w:val="none" w:sz="0" w:space="0" w:color="auto"/>
      </w:divBdr>
    </w:div>
    <w:div w:id="1061560468">
      <w:bodyDiv w:val="1"/>
      <w:marLeft w:val="0"/>
      <w:marRight w:val="0"/>
      <w:marTop w:val="0"/>
      <w:marBottom w:val="0"/>
      <w:divBdr>
        <w:top w:val="none" w:sz="0" w:space="0" w:color="auto"/>
        <w:left w:val="none" w:sz="0" w:space="0" w:color="auto"/>
        <w:bottom w:val="none" w:sz="0" w:space="0" w:color="auto"/>
        <w:right w:val="none" w:sz="0" w:space="0" w:color="auto"/>
      </w:divBdr>
    </w:div>
    <w:div w:id="1100102136">
      <w:bodyDiv w:val="1"/>
      <w:marLeft w:val="0"/>
      <w:marRight w:val="0"/>
      <w:marTop w:val="0"/>
      <w:marBottom w:val="0"/>
      <w:divBdr>
        <w:top w:val="none" w:sz="0" w:space="0" w:color="auto"/>
        <w:left w:val="none" w:sz="0" w:space="0" w:color="auto"/>
        <w:bottom w:val="none" w:sz="0" w:space="0" w:color="auto"/>
        <w:right w:val="none" w:sz="0" w:space="0" w:color="auto"/>
      </w:divBdr>
    </w:div>
    <w:div w:id="1132287493">
      <w:bodyDiv w:val="1"/>
      <w:marLeft w:val="0"/>
      <w:marRight w:val="0"/>
      <w:marTop w:val="0"/>
      <w:marBottom w:val="0"/>
      <w:divBdr>
        <w:top w:val="none" w:sz="0" w:space="0" w:color="auto"/>
        <w:left w:val="none" w:sz="0" w:space="0" w:color="auto"/>
        <w:bottom w:val="none" w:sz="0" w:space="0" w:color="auto"/>
        <w:right w:val="none" w:sz="0" w:space="0" w:color="auto"/>
      </w:divBdr>
    </w:div>
    <w:div w:id="1138108748">
      <w:bodyDiv w:val="1"/>
      <w:marLeft w:val="0"/>
      <w:marRight w:val="0"/>
      <w:marTop w:val="0"/>
      <w:marBottom w:val="0"/>
      <w:divBdr>
        <w:top w:val="none" w:sz="0" w:space="0" w:color="auto"/>
        <w:left w:val="none" w:sz="0" w:space="0" w:color="auto"/>
        <w:bottom w:val="none" w:sz="0" w:space="0" w:color="auto"/>
        <w:right w:val="none" w:sz="0" w:space="0" w:color="auto"/>
      </w:divBdr>
    </w:div>
    <w:div w:id="1172187275">
      <w:bodyDiv w:val="1"/>
      <w:marLeft w:val="0"/>
      <w:marRight w:val="0"/>
      <w:marTop w:val="0"/>
      <w:marBottom w:val="0"/>
      <w:divBdr>
        <w:top w:val="none" w:sz="0" w:space="0" w:color="auto"/>
        <w:left w:val="none" w:sz="0" w:space="0" w:color="auto"/>
        <w:bottom w:val="none" w:sz="0" w:space="0" w:color="auto"/>
        <w:right w:val="none" w:sz="0" w:space="0" w:color="auto"/>
      </w:divBdr>
    </w:div>
    <w:div w:id="1179277156">
      <w:bodyDiv w:val="1"/>
      <w:marLeft w:val="0"/>
      <w:marRight w:val="0"/>
      <w:marTop w:val="0"/>
      <w:marBottom w:val="0"/>
      <w:divBdr>
        <w:top w:val="none" w:sz="0" w:space="0" w:color="auto"/>
        <w:left w:val="none" w:sz="0" w:space="0" w:color="auto"/>
        <w:bottom w:val="none" w:sz="0" w:space="0" w:color="auto"/>
        <w:right w:val="none" w:sz="0" w:space="0" w:color="auto"/>
      </w:divBdr>
    </w:div>
    <w:div w:id="1209487259">
      <w:bodyDiv w:val="1"/>
      <w:marLeft w:val="0"/>
      <w:marRight w:val="0"/>
      <w:marTop w:val="0"/>
      <w:marBottom w:val="0"/>
      <w:divBdr>
        <w:top w:val="none" w:sz="0" w:space="0" w:color="auto"/>
        <w:left w:val="none" w:sz="0" w:space="0" w:color="auto"/>
        <w:bottom w:val="none" w:sz="0" w:space="0" w:color="auto"/>
        <w:right w:val="none" w:sz="0" w:space="0" w:color="auto"/>
      </w:divBdr>
    </w:div>
    <w:div w:id="1215458948">
      <w:bodyDiv w:val="1"/>
      <w:marLeft w:val="0"/>
      <w:marRight w:val="0"/>
      <w:marTop w:val="0"/>
      <w:marBottom w:val="0"/>
      <w:divBdr>
        <w:top w:val="none" w:sz="0" w:space="0" w:color="auto"/>
        <w:left w:val="none" w:sz="0" w:space="0" w:color="auto"/>
        <w:bottom w:val="none" w:sz="0" w:space="0" w:color="auto"/>
        <w:right w:val="none" w:sz="0" w:space="0" w:color="auto"/>
      </w:divBdr>
    </w:div>
    <w:div w:id="1262642313">
      <w:bodyDiv w:val="1"/>
      <w:marLeft w:val="0"/>
      <w:marRight w:val="0"/>
      <w:marTop w:val="0"/>
      <w:marBottom w:val="0"/>
      <w:divBdr>
        <w:top w:val="none" w:sz="0" w:space="0" w:color="auto"/>
        <w:left w:val="none" w:sz="0" w:space="0" w:color="auto"/>
        <w:bottom w:val="none" w:sz="0" w:space="0" w:color="auto"/>
        <w:right w:val="none" w:sz="0" w:space="0" w:color="auto"/>
      </w:divBdr>
    </w:div>
    <w:div w:id="1276909549">
      <w:bodyDiv w:val="1"/>
      <w:marLeft w:val="0"/>
      <w:marRight w:val="0"/>
      <w:marTop w:val="0"/>
      <w:marBottom w:val="0"/>
      <w:divBdr>
        <w:top w:val="none" w:sz="0" w:space="0" w:color="auto"/>
        <w:left w:val="none" w:sz="0" w:space="0" w:color="auto"/>
        <w:bottom w:val="none" w:sz="0" w:space="0" w:color="auto"/>
        <w:right w:val="none" w:sz="0" w:space="0" w:color="auto"/>
      </w:divBdr>
      <w:divsChild>
        <w:div w:id="623391916">
          <w:marLeft w:val="0"/>
          <w:marRight w:val="0"/>
          <w:marTop w:val="0"/>
          <w:marBottom w:val="0"/>
          <w:divBdr>
            <w:top w:val="none" w:sz="0" w:space="0" w:color="auto"/>
            <w:left w:val="none" w:sz="0" w:space="0" w:color="auto"/>
            <w:bottom w:val="none" w:sz="0" w:space="0" w:color="auto"/>
            <w:right w:val="none" w:sz="0" w:space="0" w:color="auto"/>
          </w:divBdr>
          <w:divsChild>
            <w:div w:id="11080911">
              <w:marLeft w:val="0"/>
              <w:marRight w:val="0"/>
              <w:marTop w:val="0"/>
              <w:marBottom w:val="0"/>
              <w:divBdr>
                <w:top w:val="none" w:sz="0" w:space="0" w:color="auto"/>
                <w:left w:val="none" w:sz="0" w:space="0" w:color="auto"/>
                <w:bottom w:val="none" w:sz="0" w:space="0" w:color="auto"/>
                <w:right w:val="none" w:sz="0" w:space="0" w:color="auto"/>
              </w:divBdr>
            </w:div>
            <w:div w:id="47145401">
              <w:marLeft w:val="0"/>
              <w:marRight w:val="0"/>
              <w:marTop w:val="0"/>
              <w:marBottom w:val="0"/>
              <w:divBdr>
                <w:top w:val="none" w:sz="0" w:space="0" w:color="auto"/>
                <w:left w:val="none" w:sz="0" w:space="0" w:color="auto"/>
                <w:bottom w:val="none" w:sz="0" w:space="0" w:color="auto"/>
                <w:right w:val="none" w:sz="0" w:space="0" w:color="auto"/>
              </w:divBdr>
            </w:div>
            <w:div w:id="151913377">
              <w:marLeft w:val="0"/>
              <w:marRight w:val="0"/>
              <w:marTop w:val="0"/>
              <w:marBottom w:val="0"/>
              <w:divBdr>
                <w:top w:val="none" w:sz="0" w:space="0" w:color="auto"/>
                <w:left w:val="none" w:sz="0" w:space="0" w:color="auto"/>
                <w:bottom w:val="none" w:sz="0" w:space="0" w:color="auto"/>
                <w:right w:val="none" w:sz="0" w:space="0" w:color="auto"/>
              </w:divBdr>
            </w:div>
            <w:div w:id="294525417">
              <w:marLeft w:val="0"/>
              <w:marRight w:val="0"/>
              <w:marTop w:val="0"/>
              <w:marBottom w:val="0"/>
              <w:divBdr>
                <w:top w:val="none" w:sz="0" w:space="0" w:color="auto"/>
                <w:left w:val="none" w:sz="0" w:space="0" w:color="auto"/>
                <w:bottom w:val="none" w:sz="0" w:space="0" w:color="auto"/>
                <w:right w:val="none" w:sz="0" w:space="0" w:color="auto"/>
              </w:divBdr>
            </w:div>
            <w:div w:id="576399050">
              <w:marLeft w:val="0"/>
              <w:marRight w:val="0"/>
              <w:marTop w:val="0"/>
              <w:marBottom w:val="0"/>
              <w:divBdr>
                <w:top w:val="none" w:sz="0" w:space="0" w:color="auto"/>
                <w:left w:val="none" w:sz="0" w:space="0" w:color="auto"/>
                <w:bottom w:val="none" w:sz="0" w:space="0" w:color="auto"/>
                <w:right w:val="none" w:sz="0" w:space="0" w:color="auto"/>
              </w:divBdr>
            </w:div>
            <w:div w:id="764425194">
              <w:marLeft w:val="0"/>
              <w:marRight w:val="0"/>
              <w:marTop w:val="0"/>
              <w:marBottom w:val="0"/>
              <w:divBdr>
                <w:top w:val="none" w:sz="0" w:space="0" w:color="auto"/>
                <w:left w:val="none" w:sz="0" w:space="0" w:color="auto"/>
                <w:bottom w:val="none" w:sz="0" w:space="0" w:color="auto"/>
                <w:right w:val="none" w:sz="0" w:space="0" w:color="auto"/>
              </w:divBdr>
            </w:div>
            <w:div w:id="812405164">
              <w:marLeft w:val="0"/>
              <w:marRight w:val="0"/>
              <w:marTop w:val="0"/>
              <w:marBottom w:val="0"/>
              <w:divBdr>
                <w:top w:val="none" w:sz="0" w:space="0" w:color="auto"/>
                <w:left w:val="none" w:sz="0" w:space="0" w:color="auto"/>
                <w:bottom w:val="none" w:sz="0" w:space="0" w:color="auto"/>
                <w:right w:val="none" w:sz="0" w:space="0" w:color="auto"/>
              </w:divBdr>
            </w:div>
            <w:div w:id="906837549">
              <w:marLeft w:val="0"/>
              <w:marRight w:val="0"/>
              <w:marTop w:val="0"/>
              <w:marBottom w:val="0"/>
              <w:divBdr>
                <w:top w:val="none" w:sz="0" w:space="0" w:color="auto"/>
                <w:left w:val="none" w:sz="0" w:space="0" w:color="auto"/>
                <w:bottom w:val="none" w:sz="0" w:space="0" w:color="auto"/>
                <w:right w:val="none" w:sz="0" w:space="0" w:color="auto"/>
              </w:divBdr>
            </w:div>
            <w:div w:id="1015575266">
              <w:marLeft w:val="0"/>
              <w:marRight w:val="0"/>
              <w:marTop w:val="0"/>
              <w:marBottom w:val="0"/>
              <w:divBdr>
                <w:top w:val="none" w:sz="0" w:space="0" w:color="auto"/>
                <w:left w:val="none" w:sz="0" w:space="0" w:color="auto"/>
                <w:bottom w:val="none" w:sz="0" w:space="0" w:color="auto"/>
                <w:right w:val="none" w:sz="0" w:space="0" w:color="auto"/>
              </w:divBdr>
            </w:div>
            <w:div w:id="1189567296">
              <w:marLeft w:val="0"/>
              <w:marRight w:val="0"/>
              <w:marTop w:val="0"/>
              <w:marBottom w:val="0"/>
              <w:divBdr>
                <w:top w:val="none" w:sz="0" w:space="0" w:color="auto"/>
                <w:left w:val="none" w:sz="0" w:space="0" w:color="auto"/>
                <w:bottom w:val="none" w:sz="0" w:space="0" w:color="auto"/>
                <w:right w:val="none" w:sz="0" w:space="0" w:color="auto"/>
              </w:divBdr>
            </w:div>
            <w:div w:id="1467164825">
              <w:marLeft w:val="0"/>
              <w:marRight w:val="0"/>
              <w:marTop w:val="0"/>
              <w:marBottom w:val="0"/>
              <w:divBdr>
                <w:top w:val="none" w:sz="0" w:space="0" w:color="auto"/>
                <w:left w:val="none" w:sz="0" w:space="0" w:color="auto"/>
                <w:bottom w:val="none" w:sz="0" w:space="0" w:color="auto"/>
                <w:right w:val="none" w:sz="0" w:space="0" w:color="auto"/>
              </w:divBdr>
            </w:div>
            <w:div w:id="1741441749">
              <w:marLeft w:val="0"/>
              <w:marRight w:val="0"/>
              <w:marTop w:val="0"/>
              <w:marBottom w:val="0"/>
              <w:divBdr>
                <w:top w:val="none" w:sz="0" w:space="0" w:color="auto"/>
                <w:left w:val="none" w:sz="0" w:space="0" w:color="auto"/>
                <w:bottom w:val="none" w:sz="0" w:space="0" w:color="auto"/>
                <w:right w:val="none" w:sz="0" w:space="0" w:color="auto"/>
              </w:divBdr>
            </w:div>
            <w:div w:id="1741900089">
              <w:marLeft w:val="0"/>
              <w:marRight w:val="0"/>
              <w:marTop w:val="0"/>
              <w:marBottom w:val="0"/>
              <w:divBdr>
                <w:top w:val="none" w:sz="0" w:space="0" w:color="auto"/>
                <w:left w:val="none" w:sz="0" w:space="0" w:color="auto"/>
                <w:bottom w:val="none" w:sz="0" w:space="0" w:color="auto"/>
                <w:right w:val="none" w:sz="0" w:space="0" w:color="auto"/>
              </w:divBdr>
            </w:div>
            <w:div w:id="195671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784162">
      <w:bodyDiv w:val="1"/>
      <w:marLeft w:val="0"/>
      <w:marRight w:val="0"/>
      <w:marTop w:val="0"/>
      <w:marBottom w:val="0"/>
      <w:divBdr>
        <w:top w:val="none" w:sz="0" w:space="0" w:color="auto"/>
        <w:left w:val="none" w:sz="0" w:space="0" w:color="auto"/>
        <w:bottom w:val="none" w:sz="0" w:space="0" w:color="auto"/>
        <w:right w:val="none" w:sz="0" w:space="0" w:color="auto"/>
      </w:divBdr>
    </w:div>
    <w:div w:id="1354303977">
      <w:bodyDiv w:val="1"/>
      <w:marLeft w:val="0"/>
      <w:marRight w:val="0"/>
      <w:marTop w:val="0"/>
      <w:marBottom w:val="0"/>
      <w:divBdr>
        <w:top w:val="none" w:sz="0" w:space="0" w:color="auto"/>
        <w:left w:val="none" w:sz="0" w:space="0" w:color="auto"/>
        <w:bottom w:val="none" w:sz="0" w:space="0" w:color="auto"/>
        <w:right w:val="none" w:sz="0" w:space="0" w:color="auto"/>
      </w:divBdr>
      <w:divsChild>
        <w:div w:id="36705274">
          <w:marLeft w:val="288"/>
          <w:marRight w:val="0"/>
          <w:marTop w:val="259"/>
          <w:marBottom w:val="0"/>
          <w:divBdr>
            <w:top w:val="none" w:sz="0" w:space="0" w:color="auto"/>
            <w:left w:val="none" w:sz="0" w:space="0" w:color="auto"/>
            <w:bottom w:val="none" w:sz="0" w:space="0" w:color="auto"/>
            <w:right w:val="none" w:sz="0" w:space="0" w:color="auto"/>
          </w:divBdr>
        </w:div>
        <w:div w:id="169679521">
          <w:marLeft w:val="619"/>
          <w:marRight w:val="0"/>
          <w:marTop w:val="115"/>
          <w:marBottom w:val="0"/>
          <w:divBdr>
            <w:top w:val="none" w:sz="0" w:space="0" w:color="auto"/>
            <w:left w:val="none" w:sz="0" w:space="0" w:color="auto"/>
            <w:bottom w:val="none" w:sz="0" w:space="0" w:color="auto"/>
            <w:right w:val="none" w:sz="0" w:space="0" w:color="auto"/>
          </w:divBdr>
        </w:div>
        <w:div w:id="188447044">
          <w:marLeft w:val="619"/>
          <w:marRight w:val="0"/>
          <w:marTop w:val="115"/>
          <w:marBottom w:val="0"/>
          <w:divBdr>
            <w:top w:val="none" w:sz="0" w:space="0" w:color="auto"/>
            <w:left w:val="none" w:sz="0" w:space="0" w:color="auto"/>
            <w:bottom w:val="none" w:sz="0" w:space="0" w:color="auto"/>
            <w:right w:val="none" w:sz="0" w:space="0" w:color="auto"/>
          </w:divBdr>
        </w:div>
        <w:div w:id="479229076">
          <w:marLeft w:val="619"/>
          <w:marRight w:val="0"/>
          <w:marTop w:val="115"/>
          <w:marBottom w:val="0"/>
          <w:divBdr>
            <w:top w:val="none" w:sz="0" w:space="0" w:color="auto"/>
            <w:left w:val="none" w:sz="0" w:space="0" w:color="auto"/>
            <w:bottom w:val="none" w:sz="0" w:space="0" w:color="auto"/>
            <w:right w:val="none" w:sz="0" w:space="0" w:color="auto"/>
          </w:divBdr>
        </w:div>
        <w:div w:id="517473899">
          <w:marLeft w:val="619"/>
          <w:marRight w:val="0"/>
          <w:marTop w:val="115"/>
          <w:marBottom w:val="0"/>
          <w:divBdr>
            <w:top w:val="none" w:sz="0" w:space="0" w:color="auto"/>
            <w:left w:val="none" w:sz="0" w:space="0" w:color="auto"/>
            <w:bottom w:val="none" w:sz="0" w:space="0" w:color="auto"/>
            <w:right w:val="none" w:sz="0" w:space="0" w:color="auto"/>
          </w:divBdr>
        </w:div>
        <w:div w:id="909848222">
          <w:marLeft w:val="288"/>
          <w:marRight w:val="0"/>
          <w:marTop w:val="259"/>
          <w:marBottom w:val="0"/>
          <w:divBdr>
            <w:top w:val="none" w:sz="0" w:space="0" w:color="auto"/>
            <w:left w:val="none" w:sz="0" w:space="0" w:color="auto"/>
            <w:bottom w:val="none" w:sz="0" w:space="0" w:color="auto"/>
            <w:right w:val="none" w:sz="0" w:space="0" w:color="auto"/>
          </w:divBdr>
        </w:div>
        <w:div w:id="923105309">
          <w:marLeft w:val="288"/>
          <w:marRight w:val="0"/>
          <w:marTop w:val="259"/>
          <w:marBottom w:val="0"/>
          <w:divBdr>
            <w:top w:val="none" w:sz="0" w:space="0" w:color="auto"/>
            <w:left w:val="none" w:sz="0" w:space="0" w:color="auto"/>
            <w:bottom w:val="none" w:sz="0" w:space="0" w:color="auto"/>
            <w:right w:val="none" w:sz="0" w:space="0" w:color="auto"/>
          </w:divBdr>
        </w:div>
        <w:div w:id="1169834815">
          <w:marLeft w:val="619"/>
          <w:marRight w:val="0"/>
          <w:marTop w:val="115"/>
          <w:marBottom w:val="0"/>
          <w:divBdr>
            <w:top w:val="none" w:sz="0" w:space="0" w:color="auto"/>
            <w:left w:val="none" w:sz="0" w:space="0" w:color="auto"/>
            <w:bottom w:val="none" w:sz="0" w:space="0" w:color="auto"/>
            <w:right w:val="none" w:sz="0" w:space="0" w:color="auto"/>
          </w:divBdr>
        </w:div>
        <w:div w:id="1293172094">
          <w:marLeft w:val="619"/>
          <w:marRight w:val="0"/>
          <w:marTop w:val="115"/>
          <w:marBottom w:val="0"/>
          <w:divBdr>
            <w:top w:val="none" w:sz="0" w:space="0" w:color="auto"/>
            <w:left w:val="none" w:sz="0" w:space="0" w:color="auto"/>
            <w:bottom w:val="none" w:sz="0" w:space="0" w:color="auto"/>
            <w:right w:val="none" w:sz="0" w:space="0" w:color="auto"/>
          </w:divBdr>
        </w:div>
        <w:div w:id="1619601713">
          <w:marLeft w:val="619"/>
          <w:marRight w:val="0"/>
          <w:marTop w:val="115"/>
          <w:marBottom w:val="0"/>
          <w:divBdr>
            <w:top w:val="none" w:sz="0" w:space="0" w:color="auto"/>
            <w:left w:val="none" w:sz="0" w:space="0" w:color="auto"/>
            <w:bottom w:val="none" w:sz="0" w:space="0" w:color="auto"/>
            <w:right w:val="none" w:sz="0" w:space="0" w:color="auto"/>
          </w:divBdr>
        </w:div>
        <w:div w:id="1687318863">
          <w:marLeft w:val="619"/>
          <w:marRight w:val="0"/>
          <w:marTop w:val="115"/>
          <w:marBottom w:val="0"/>
          <w:divBdr>
            <w:top w:val="none" w:sz="0" w:space="0" w:color="auto"/>
            <w:left w:val="none" w:sz="0" w:space="0" w:color="auto"/>
            <w:bottom w:val="none" w:sz="0" w:space="0" w:color="auto"/>
            <w:right w:val="none" w:sz="0" w:space="0" w:color="auto"/>
          </w:divBdr>
        </w:div>
        <w:div w:id="1731028048">
          <w:marLeft w:val="619"/>
          <w:marRight w:val="0"/>
          <w:marTop w:val="115"/>
          <w:marBottom w:val="0"/>
          <w:divBdr>
            <w:top w:val="none" w:sz="0" w:space="0" w:color="auto"/>
            <w:left w:val="none" w:sz="0" w:space="0" w:color="auto"/>
            <w:bottom w:val="none" w:sz="0" w:space="0" w:color="auto"/>
            <w:right w:val="none" w:sz="0" w:space="0" w:color="auto"/>
          </w:divBdr>
        </w:div>
        <w:div w:id="1841970315">
          <w:marLeft w:val="619"/>
          <w:marRight w:val="0"/>
          <w:marTop w:val="115"/>
          <w:marBottom w:val="0"/>
          <w:divBdr>
            <w:top w:val="none" w:sz="0" w:space="0" w:color="auto"/>
            <w:left w:val="none" w:sz="0" w:space="0" w:color="auto"/>
            <w:bottom w:val="none" w:sz="0" w:space="0" w:color="auto"/>
            <w:right w:val="none" w:sz="0" w:space="0" w:color="auto"/>
          </w:divBdr>
        </w:div>
      </w:divsChild>
    </w:div>
    <w:div w:id="1454859541">
      <w:bodyDiv w:val="1"/>
      <w:marLeft w:val="0"/>
      <w:marRight w:val="0"/>
      <w:marTop w:val="0"/>
      <w:marBottom w:val="0"/>
      <w:divBdr>
        <w:top w:val="none" w:sz="0" w:space="0" w:color="auto"/>
        <w:left w:val="none" w:sz="0" w:space="0" w:color="auto"/>
        <w:bottom w:val="none" w:sz="0" w:space="0" w:color="auto"/>
        <w:right w:val="none" w:sz="0" w:space="0" w:color="auto"/>
      </w:divBdr>
    </w:div>
    <w:div w:id="1488593699">
      <w:bodyDiv w:val="1"/>
      <w:marLeft w:val="0"/>
      <w:marRight w:val="0"/>
      <w:marTop w:val="0"/>
      <w:marBottom w:val="0"/>
      <w:divBdr>
        <w:top w:val="none" w:sz="0" w:space="0" w:color="auto"/>
        <w:left w:val="none" w:sz="0" w:space="0" w:color="auto"/>
        <w:bottom w:val="none" w:sz="0" w:space="0" w:color="auto"/>
        <w:right w:val="none" w:sz="0" w:space="0" w:color="auto"/>
      </w:divBdr>
      <w:divsChild>
        <w:div w:id="1741750898">
          <w:marLeft w:val="0"/>
          <w:marRight w:val="0"/>
          <w:marTop w:val="0"/>
          <w:marBottom w:val="0"/>
          <w:divBdr>
            <w:top w:val="none" w:sz="0" w:space="0" w:color="auto"/>
            <w:left w:val="none" w:sz="0" w:space="0" w:color="auto"/>
            <w:bottom w:val="none" w:sz="0" w:space="0" w:color="auto"/>
            <w:right w:val="none" w:sz="0" w:space="0" w:color="auto"/>
          </w:divBdr>
          <w:divsChild>
            <w:div w:id="590358023">
              <w:marLeft w:val="0"/>
              <w:marRight w:val="0"/>
              <w:marTop w:val="0"/>
              <w:marBottom w:val="0"/>
              <w:divBdr>
                <w:top w:val="none" w:sz="0" w:space="0" w:color="auto"/>
                <w:left w:val="none" w:sz="0" w:space="0" w:color="auto"/>
                <w:bottom w:val="none" w:sz="0" w:space="0" w:color="auto"/>
                <w:right w:val="none" w:sz="0" w:space="0" w:color="auto"/>
              </w:divBdr>
              <w:divsChild>
                <w:div w:id="1888368935">
                  <w:marLeft w:val="0"/>
                  <w:marRight w:val="0"/>
                  <w:marTop w:val="0"/>
                  <w:marBottom w:val="0"/>
                  <w:divBdr>
                    <w:top w:val="none" w:sz="0" w:space="0" w:color="auto"/>
                    <w:left w:val="none" w:sz="0" w:space="0" w:color="auto"/>
                    <w:bottom w:val="none" w:sz="0" w:space="0" w:color="auto"/>
                    <w:right w:val="none" w:sz="0" w:space="0" w:color="auto"/>
                  </w:divBdr>
                  <w:divsChild>
                    <w:div w:id="1869948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6990099">
      <w:bodyDiv w:val="1"/>
      <w:marLeft w:val="0"/>
      <w:marRight w:val="0"/>
      <w:marTop w:val="0"/>
      <w:marBottom w:val="0"/>
      <w:divBdr>
        <w:top w:val="none" w:sz="0" w:space="0" w:color="auto"/>
        <w:left w:val="none" w:sz="0" w:space="0" w:color="auto"/>
        <w:bottom w:val="none" w:sz="0" w:space="0" w:color="auto"/>
        <w:right w:val="none" w:sz="0" w:space="0" w:color="auto"/>
      </w:divBdr>
    </w:div>
    <w:div w:id="1650131205">
      <w:bodyDiv w:val="1"/>
      <w:marLeft w:val="0"/>
      <w:marRight w:val="0"/>
      <w:marTop w:val="0"/>
      <w:marBottom w:val="0"/>
      <w:divBdr>
        <w:top w:val="none" w:sz="0" w:space="0" w:color="auto"/>
        <w:left w:val="none" w:sz="0" w:space="0" w:color="auto"/>
        <w:bottom w:val="none" w:sz="0" w:space="0" w:color="auto"/>
        <w:right w:val="none" w:sz="0" w:space="0" w:color="auto"/>
      </w:divBdr>
    </w:div>
    <w:div w:id="1664622611">
      <w:bodyDiv w:val="1"/>
      <w:marLeft w:val="0"/>
      <w:marRight w:val="0"/>
      <w:marTop w:val="0"/>
      <w:marBottom w:val="0"/>
      <w:divBdr>
        <w:top w:val="none" w:sz="0" w:space="0" w:color="auto"/>
        <w:left w:val="none" w:sz="0" w:space="0" w:color="auto"/>
        <w:bottom w:val="none" w:sz="0" w:space="0" w:color="auto"/>
        <w:right w:val="none" w:sz="0" w:space="0" w:color="auto"/>
      </w:divBdr>
    </w:div>
    <w:div w:id="1686858360">
      <w:bodyDiv w:val="1"/>
      <w:marLeft w:val="0"/>
      <w:marRight w:val="0"/>
      <w:marTop w:val="0"/>
      <w:marBottom w:val="0"/>
      <w:divBdr>
        <w:top w:val="none" w:sz="0" w:space="0" w:color="auto"/>
        <w:left w:val="none" w:sz="0" w:space="0" w:color="auto"/>
        <w:bottom w:val="none" w:sz="0" w:space="0" w:color="auto"/>
        <w:right w:val="none" w:sz="0" w:space="0" w:color="auto"/>
      </w:divBdr>
    </w:div>
    <w:div w:id="1712414074">
      <w:bodyDiv w:val="1"/>
      <w:marLeft w:val="0"/>
      <w:marRight w:val="0"/>
      <w:marTop w:val="0"/>
      <w:marBottom w:val="0"/>
      <w:divBdr>
        <w:top w:val="none" w:sz="0" w:space="0" w:color="auto"/>
        <w:left w:val="none" w:sz="0" w:space="0" w:color="auto"/>
        <w:bottom w:val="none" w:sz="0" w:space="0" w:color="auto"/>
        <w:right w:val="none" w:sz="0" w:space="0" w:color="auto"/>
      </w:divBdr>
    </w:div>
    <w:div w:id="1749501637">
      <w:bodyDiv w:val="1"/>
      <w:marLeft w:val="0"/>
      <w:marRight w:val="0"/>
      <w:marTop w:val="0"/>
      <w:marBottom w:val="0"/>
      <w:divBdr>
        <w:top w:val="none" w:sz="0" w:space="0" w:color="auto"/>
        <w:left w:val="none" w:sz="0" w:space="0" w:color="auto"/>
        <w:bottom w:val="none" w:sz="0" w:space="0" w:color="auto"/>
        <w:right w:val="none" w:sz="0" w:space="0" w:color="auto"/>
      </w:divBdr>
    </w:div>
    <w:div w:id="1799298150">
      <w:bodyDiv w:val="1"/>
      <w:marLeft w:val="0"/>
      <w:marRight w:val="0"/>
      <w:marTop w:val="0"/>
      <w:marBottom w:val="0"/>
      <w:divBdr>
        <w:top w:val="none" w:sz="0" w:space="0" w:color="auto"/>
        <w:left w:val="none" w:sz="0" w:space="0" w:color="auto"/>
        <w:bottom w:val="none" w:sz="0" w:space="0" w:color="auto"/>
        <w:right w:val="none" w:sz="0" w:space="0" w:color="auto"/>
      </w:divBdr>
    </w:div>
    <w:div w:id="1799373114">
      <w:bodyDiv w:val="1"/>
      <w:marLeft w:val="0"/>
      <w:marRight w:val="0"/>
      <w:marTop w:val="0"/>
      <w:marBottom w:val="0"/>
      <w:divBdr>
        <w:top w:val="none" w:sz="0" w:space="0" w:color="auto"/>
        <w:left w:val="none" w:sz="0" w:space="0" w:color="auto"/>
        <w:bottom w:val="none" w:sz="0" w:space="0" w:color="auto"/>
        <w:right w:val="none" w:sz="0" w:space="0" w:color="auto"/>
      </w:divBdr>
    </w:div>
    <w:div w:id="1829705163">
      <w:bodyDiv w:val="1"/>
      <w:marLeft w:val="0"/>
      <w:marRight w:val="0"/>
      <w:marTop w:val="0"/>
      <w:marBottom w:val="0"/>
      <w:divBdr>
        <w:top w:val="none" w:sz="0" w:space="0" w:color="auto"/>
        <w:left w:val="none" w:sz="0" w:space="0" w:color="auto"/>
        <w:bottom w:val="none" w:sz="0" w:space="0" w:color="auto"/>
        <w:right w:val="none" w:sz="0" w:space="0" w:color="auto"/>
      </w:divBdr>
      <w:divsChild>
        <w:div w:id="235213962">
          <w:marLeft w:val="288"/>
          <w:marRight w:val="0"/>
          <w:marTop w:val="259"/>
          <w:marBottom w:val="0"/>
          <w:divBdr>
            <w:top w:val="none" w:sz="0" w:space="0" w:color="auto"/>
            <w:left w:val="none" w:sz="0" w:space="0" w:color="auto"/>
            <w:bottom w:val="none" w:sz="0" w:space="0" w:color="auto"/>
            <w:right w:val="none" w:sz="0" w:space="0" w:color="auto"/>
          </w:divBdr>
        </w:div>
      </w:divsChild>
    </w:div>
    <w:div w:id="1829781574">
      <w:bodyDiv w:val="1"/>
      <w:marLeft w:val="0"/>
      <w:marRight w:val="0"/>
      <w:marTop w:val="0"/>
      <w:marBottom w:val="0"/>
      <w:divBdr>
        <w:top w:val="none" w:sz="0" w:space="0" w:color="auto"/>
        <w:left w:val="none" w:sz="0" w:space="0" w:color="auto"/>
        <w:bottom w:val="none" w:sz="0" w:space="0" w:color="auto"/>
        <w:right w:val="none" w:sz="0" w:space="0" w:color="auto"/>
      </w:divBdr>
    </w:div>
    <w:div w:id="1837072324">
      <w:bodyDiv w:val="1"/>
      <w:marLeft w:val="0"/>
      <w:marRight w:val="0"/>
      <w:marTop w:val="0"/>
      <w:marBottom w:val="0"/>
      <w:divBdr>
        <w:top w:val="none" w:sz="0" w:space="0" w:color="auto"/>
        <w:left w:val="none" w:sz="0" w:space="0" w:color="auto"/>
        <w:bottom w:val="none" w:sz="0" w:space="0" w:color="auto"/>
        <w:right w:val="none" w:sz="0" w:space="0" w:color="auto"/>
      </w:divBdr>
    </w:div>
    <w:div w:id="1840001613">
      <w:bodyDiv w:val="1"/>
      <w:marLeft w:val="0"/>
      <w:marRight w:val="0"/>
      <w:marTop w:val="0"/>
      <w:marBottom w:val="0"/>
      <w:divBdr>
        <w:top w:val="none" w:sz="0" w:space="0" w:color="auto"/>
        <w:left w:val="none" w:sz="0" w:space="0" w:color="auto"/>
        <w:bottom w:val="none" w:sz="0" w:space="0" w:color="auto"/>
        <w:right w:val="none" w:sz="0" w:space="0" w:color="auto"/>
      </w:divBdr>
    </w:div>
    <w:div w:id="1888178513">
      <w:bodyDiv w:val="1"/>
      <w:marLeft w:val="0"/>
      <w:marRight w:val="0"/>
      <w:marTop w:val="0"/>
      <w:marBottom w:val="0"/>
      <w:divBdr>
        <w:top w:val="none" w:sz="0" w:space="0" w:color="auto"/>
        <w:left w:val="none" w:sz="0" w:space="0" w:color="auto"/>
        <w:bottom w:val="none" w:sz="0" w:space="0" w:color="auto"/>
        <w:right w:val="none" w:sz="0" w:space="0" w:color="auto"/>
      </w:divBdr>
      <w:divsChild>
        <w:div w:id="1319770614">
          <w:marLeft w:val="0"/>
          <w:marRight w:val="0"/>
          <w:marTop w:val="0"/>
          <w:marBottom w:val="0"/>
          <w:divBdr>
            <w:top w:val="none" w:sz="0" w:space="0" w:color="auto"/>
            <w:left w:val="none" w:sz="0" w:space="0" w:color="auto"/>
            <w:bottom w:val="none" w:sz="0" w:space="0" w:color="auto"/>
            <w:right w:val="none" w:sz="0" w:space="0" w:color="auto"/>
          </w:divBdr>
          <w:divsChild>
            <w:div w:id="19356338">
              <w:marLeft w:val="0"/>
              <w:marRight w:val="0"/>
              <w:marTop w:val="0"/>
              <w:marBottom w:val="0"/>
              <w:divBdr>
                <w:top w:val="none" w:sz="0" w:space="0" w:color="auto"/>
                <w:left w:val="none" w:sz="0" w:space="0" w:color="auto"/>
                <w:bottom w:val="none" w:sz="0" w:space="0" w:color="auto"/>
                <w:right w:val="none" w:sz="0" w:space="0" w:color="auto"/>
              </w:divBdr>
            </w:div>
            <w:div w:id="245573237">
              <w:marLeft w:val="0"/>
              <w:marRight w:val="0"/>
              <w:marTop w:val="0"/>
              <w:marBottom w:val="0"/>
              <w:divBdr>
                <w:top w:val="none" w:sz="0" w:space="0" w:color="auto"/>
                <w:left w:val="none" w:sz="0" w:space="0" w:color="auto"/>
                <w:bottom w:val="none" w:sz="0" w:space="0" w:color="auto"/>
                <w:right w:val="none" w:sz="0" w:space="0" w:color="auto"/>
              </w:divBdr>
            </w:div>
            <w:div w:id="283270976">
              <w:marLeft w:val="0"/>
              <w:marRight w:val="0"/>
              <w:marTop w:val="0"/>
              <w:marBottom w:val="0"/>
              <w:divBdr>
                <w:top w:val="none" w:sz="0" w:space="0" w:color="auto"/>
                <w:left w:val="none" w:sz="0" w:space="0" w:color="auto"/>
                <w:bottom w:val="none" w:sz="0" w:space="0" w:color="auto"/>
                <w:right w:val="none" w:sz="0" w:space="0" w:color="auto"/>
              </w:divBdr>
            </w:div>
            <w:div w:id="830871896">
              <w:marLeft w:val="0"/>
              <w:marRight w:val="0"/>
              <w:marTop w:val="0"/>
              <w:marBottom w:val="0"/>
              <w:divBdr>
                <w:top w:val="none" w:sz="0" w:space="0" w:color="auto"/>
                <w:left w:val="none" w:sz="0" w:space="0" w:color="auto"/>
                <w:bottom w:val="none" w:sz="0" w:space="0" w:color="auto"/>
                <w:right w:val="none" w:sz="0" w:space="0" w:color="auto"/>
              </w:divBdr>
            </w:div>
            <w:div w:id="916868355">
              <w:marLeft w:val="0"/>
              <w:marRight w:val="0"/>
              <w:marTop w:val="0"/>
              <w:marBottom w:val="0"/>
              <w:divBdr>
                <w:top w:val="none" w:sz="0" w:space="0" w:color="auto"/>
                <w:left w:val="none" w:sz="0" w:space="0" w:color="auto"/>
                <w:bottom w:val="none" w:sz="0" w:space="0" w:color="auto"/>
                <w:right w:val="none" w:sz="0" w:space="0" w:color="auto"/>
              </w:divBdr>
            </w:div>
            <w:div w:id="948581159">
              <w:marLeft w:val="0"/>
              <w:marRight w:val="0"/>
              <w:marTop w:val="0"/>
              <w:marBottom w:val="0"/>
              <w:divBdr>
                <w:top w:val="none" w:sz="0" w:space="0" w:color="auto"/>
                <w:left w:val="none" w:sz="0" w:space="0" w:color="auto"/>
                <w:bottom w:val="none" w:sz="0" w:space="0" w:color="auto"/>
                <w:right w:val="none" w:sz="0" w:space="0" w:color="auto"/>
              </w:divBdr>
            </w:div>
            <w:div w:id="1465463577">
              <w:marLeft w:val="0"/>
              <w:marRight w:val="0"/>
              <w:marTop w:val="0"/>
              <w:marBottom w:val="0"/>
              <w:divBdr>
                <w:top w:val="none" w:sz="0" w:space="0" w:color="auto"/>
                <w:left w:val="none" w:sz="0" w:space="0" w:color="auto"/>
                <w:bottom w:val="none" w:sz="0" w:space="0" w:color="auto"/>
                <w:right w:val="none" w:sz="0" w:space="0" w:color="auto"/>
              </w:divBdr>
            </w:div>
            <w:div w:id="1627851771">
              <w:marLeft w:val="0"/>
              <w:marRight w:val="0"/>
              <w:marTop w:val="0"/>
              <w:marBottom w:val="0"/>
              <w:divBdr>
                <w:top w:val="none" w:sz="0" w:space="0" w:color="auto"/>
                <w:left w:val="none" w:sz="0" w:space="0" w:color="auto"/>
                <w:bottom w:val="none" w:sz="0" w:space="0" w:color="auto"/>
                <w:right w:val="none" w:sz="0" w:space="0" w:color="auto"/>
              </w:divBdr>
            </w:div>
            <w:div w:id="1774981474">
              <w:marLeft w:val="0"/>
              <w:marRight w:val="0"/>
              <w:marTop w:val="0"/>
              <w:marBottom w:val="0"/>
              <w:divBdr>
                <w:top w:val="none" w:sz="0" w:space="0" w:color="auto"/>
                <w:left w:val="none" w:sz="0" w:space="0" w:color="auto"/>
                <w:bottom w:val="none" w:sz="0" w:space="0" w:color="auto"/>
                <w:right w:val="none" w:sz="0" w:space="0" w:color="auto"/>
              </w:divBdr>
            </w:div>
            <w:div w:id="1912616270">
              <w:marLeft w:val="0"/>
              <w:marRight w:val="0"/>
              <w:marTop w:val="0"/>
              <w:marBottom w:val="0"/>
              <w:divBdr>
                <w:top w:val="none" w:sz="0" w:space="0" w:color="auto"/>
                <w:left w:val="none" w:sz="0" w:space="0" w:color="auto"/>
                <w:bottom w:val="none" w:sz="0" w:space="0" w:color="auto"/>
                <w:right w:val="none" w:sz="0" w:space="0" w:color="auto"/>
              </w:divBdr>
            </w:div>
            <w:div w:id="202369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396377">
      <w:bodyDiv w:val="1"/>
      <w:marLeft w:val="0"/>
      <w:marRight w:val="0"/>
      <w:marTop w:val="0"/>
      <w:marBottom w:val="0"/>
      <w:divBdr>
        <w:top w:val="none" w:sz="0" w:space="0" w:color="auto"/>
        <w:left w:val="none" w:sz="0" w:space="0" w:color="auto"/>
        <w:bottom w:val="none" w:sz="0" w:space="0" w:color="auto"/>
        <w:right w:val="none" w:sz="0" w:space="0" w:color="auto"/>
      </w:divBdr>
    </w:div>
    <w:div w:id="1947536052">
      <w:bodyDiv w:val="1"/>
      <w:marLeft w:val="0"/>
      <w:marRight w:val="0"/>
      <w:marTop w:val="0"/>
      <w:marBottom w:val="0"/>
      <w:divBdr>
        <w:top w:val="none" w:sz="0" w:space="0" w:color="auto"/>
        <w:left w:val="none" w:sz="0" w:space="0" w:color="auto"/>
        <w:bottom w:val="none" w:sz="0" w:space="0" w:color="auto"/>
        <w:right w:val="none" w:sz="0" w:space="0" w:color="auto"/>
      </w:divBdr>
    </w:div>
    <w:div w:id="2042511154">
      <w:bodyDiv w:val="1"/>
      <w:marLeft w:val="0"/>
      <w:marRight w:val="0"/>
      <w:marTop w:val="0"/>
      <w:marBottom w:val="0"/>
      <w:divBdr>
        <w:top w:val="none" w:sz="0" w:space="0" w:color="auto"/>
        <w:left w:val="none" w:sz="0" w:space="0" w:color="auto"/>
        <w:bottom w:val="none" w:sz="0" w:space="0" w:color="auto"/>
        <w:right w:val="none" w:sz="0" w:space="0" w:color="auto"/>
      </w:divBdr>
    </w:div>
    <w:div w:id="2061393473">
      <w:bodyDiv w:val="1"/>
      <w:marLeft w:val="0"/>
      <w:marRight w:val="0"/>
      <w:marTop w:val="0"/>
      <w:marBottom w:val="0"/>
      <w:divBdr>
        <w:top w:val="none" w:sz="0" w:space="0" w:color="auto"/>
        <w:left w:val="none" w:sz="0" w:space="0" w:color="auto"/>
        <w:bottom w:val="none" w:sz="0" w:space="0" w:color="auto"/>
        <w:right w:val="none" w:sz="0" w:space="0" w:color="auto"/>
      </w:divBdr>
    </w:div>
    <w:div w:id="2086564790">
      <w:bodyDiv w:val="1"/>
      <w:marLeft w:val="0"/>
      <w:marRight w:val="0"/>
      <w:marTop w:val="0"/>
      <w:marBottom w:val="0"/>
      <w:divBdr>
        <w:top w:val="none" w:sz="0" w:space="0" w:color="auto"/>
        <w:left w:val="none" w:sz="0" w:space="0" w:color="auto"/>
        <w:bottom w:val="none" w:sz="0" w:space="0" w:color="auto"/>
        <w:right w:val="none" w:sz="0" w:space="0" w:color="auto"/>
      </w:divBdr>
    </w:div>
    <w:div w:id="2113935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hyperlink" Target="https://app.smartsheet.com/b/publish?EQBCT=102621a19ff14ae7864d17e316916813" TargetMode="External"/><Relationship Id="rId18" Type="http://schemas.openxmlformats.org/officeDocument/2006/relationships/image" Target="media/image2.jpeg"/><Relationship Id="rId26" Type="http://schemas.openxmlformats.org/officeDocument/2006/relationships/hyperlink" Target="https://www.datachieve.com/website-statistics-to-know-in-2022/" TargetMode="External"/><Relationship Id="rId3" Type="http://schemas.openxmlformats.org/officeDocument/2006/relationships/customXml" Target="../customXml/item3.xml"/><Relationship Id="rId21" Type="http://schemas.openxmlformats.org/officeDocument/2006/relationships/image" Target="media/image5.jpeg"/><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1.png"/><Relationship Id="rId25" Type="http://schemas.openxmlformats.org/officeDocument/2006/relationships/hyperlink" Target="https://cxl.com/blog/first-impressions-matter-the-importance-of-great-visual-design/" TargetMode="External"/><Relationship Id="rId2" Type="http://schemas.openxmlformats.org/officeDocument/2006/relationships/customXml" Target="../customXml/item2.xml"/><Relationship Id="rId16" Type="http://schemas.openxmlformats.org/officeDocument/2006/relationships/hyperlink" Target="https://zyro.com/blog/web-design-trends/" TargetMode="External"/><Relationship Id="rId20" Type="http://schemas.openxmlformats.org/officeDocument/2006/relationships/image" Target="media/image4.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financesonline.com/local-seo-statistics/" TargetMode="External"/><Relationship Id="rId5" Type="http://schemas.openxmlformats.org/officeDocument/2006/relationships/customXml" Target="../customXml/item5.xml"/><Relationship Id="rId15" Type="http://schemas.openxmlformats.org/officeDocument/2006/relationships/hyperlink" Target="https://truelist.co/blog/ux-statistics/" TargetMode="External"/><Relationship Id="rId23" Type="http://schemas.openxmlformats.org/officeDocument/2006/relationships/hyperlink" Target="https://www.smamarketing.net/blog/80-seo-statistics" TargetMode="External"/><Relationship Id="rId28" Type="http://schemas.openxmlformats.org/officeDocument/2006/relationships/header" Target="header1.xml"/><Relationship Id="rId10" Type="http://schemas.openxmlformats.org/officeDocument/2006/relationships/webSettings" Target="webSettings.xml"/><Relationship Id="rId19" Type="http://schemas.openxmlformats.org/officeDocument/2006/relationships/image" Target="media/image3.jpe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datachieve.com/website-statistics-to-know-in-2022/" TargetMode="External"/><Relationship Id="rId22" Type="http://schemas.openxmlformats.org/officeDocument/2006/relationships/image" Target="media/image6.jpeg"/><Relationship Id="rId27" Type="http://schemas.openxmlformats.org/officeDocument/2006/relationships/hyperlink" Target="https://www.datachieve.com/website-statistics-to-know-in-2022/" TargetMode="External"/><Relationship Id="rId30"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DA13970BF03407E887E81CF2D59265A"/>
        <w:category>
          <w:name w:val="General"/>
          <w:gallery w:val="placeholder"/>
        </w:category>
        <w:types>
          <w:type w:val="bbPlcHdr"/>
        </w:types>
        <w:behaviors>
          <w:behavior w:val="content"/>
        </w:behaviors>
        <w:guid w:val="{A5A69D4F-2BD6-4C4F-91DE-220A35755B52}"/>
      </w:docPartPr>
      <w:docPartBody>
        <w:p w:rsidR="00CC505F" w:rsidRDefault="00AE6D97">
          <w:r w:rsidRPr="00FA41D5">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ucida Grande">
    <w:charset w:val="00"/>
    <w:family w:val="auto"/>
    <w:pitch w:val="variable"/>
    <w:sig w:usb0="E1000AEF" w:usb1="5000A1FF" w:usb2="00000000" w:usb3="00000000" w:csb0="000001BF" w:csb1="00000000"/>
  </w:font>
  <w:font w:name="StarSymbol">
    <w:altName w:val="Arial Unicode MS"/>
    <w:charset w:val="02"/>
    <w:family w:val="auto"/>
    <w:pitch w:val="default"/>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Anvers">
    <w:altName w:val="Anvers"/>
    <w:panose1 w:val="00000000000000000000"/>
    <w:charset w:val="00"/>
    <w:family w:val="auto"/>
    <w:notTrueType/>
    <w:pitch w:val="default"/>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ooper Std Black">
    <w:altName w:val="Cambria"/>
    <w:panose1 w:val="00000000000000000000"/>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E6D97"/>
    <w:rsid w:val="00026ED9"/>
    <w:rsid w:val="00121EC9"/>
    <w:rsid w:val="00193397"/>
    <w:rsid w:val="00346915"/>
    <w:rsid w:val="004711E2"/>
    <w:rsid w:val="004A589B"/>
    <w:rsid w:val="00500649"/>
    <w:rsid w:val="00543A6E"/>
    <w:rsid w:val="005A48A6"/>
    <w:rsid w:val="005C05CA"/>
    <w:rsid w:val="00620004"/>
    <w:rsid w:val="00622313"/>
    <w:rsid w:val="006614A8"/>
    <w:rsid w:val="00721720"/>
    <w:rsid w:val="00874E74"/>
    <w:rsid w:val="008909FA"/>
    <w:rsid w:val="00915F90"/>
    <w:rsid w:val="0099016B"/>
    <w:rsid w:val="00AC6B99"/>
    <w:rsid w:val="00AE6D97"/>
    <w:rsid w:val="00B12A0C"/>
    <w:rsid w:val="00B816E9"/>
    <w:rsid w:val="00C9443F"/>
    <w:rsid w:val="00CC505F"/>
    <w:rsid w:val="00D164B5"/>
    <w:rsid w:val="00ED4A9A"/>
    <w:rsid w:val="00F0365B"/>
    <w:rsid w:val="00F23F37"/>
    <w:rsid w:val="00F30DD0"/>
    <w:rsid w:val="00FA2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15F90"/>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Hostopia Brand - New">
      <a:dk1>
        <a:srgbClr val="25282A"/>
      </a:dk1>
      <a:lt1>
        <a:srgbClr val="FFFFFF"/>
      </a:lt1>
      <a:dk2>
        <a:srgbClr val="2CADB2"/>
      </a:dk2>
      <a:lt2>
        <a:srgbClr val="D4D7D8"/>
      </a:lt2>
      <a:accent1>
        <a:srgbClr val="2CADB2"/>
      </a:accent1>
      <a:accent2>
        <a:srgbClr val="66BC29"/>
      </a:accent2>
      <a:accent3>
        <a:srgbClr val="97999B"/>
      </a:accent3>
      <a:accent4>
        <a:srgbClr val="D4D7D8"/>
      </a:accent4>
      <a:accent5>
        <a:srgbClr val="25282A"/>
      </a:accent5>
      <a:accent6>
        <a:srgbClr val="FFFFFF"/>
      </a:accent6>
      <a:hlink>
        <a:srgbClr val="2CADB2"/>
      </a:hlink>
      <a:folHlink>
        <a:srgbClr val="7030A0"/>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2023-04-03T00:00:00</PublishDate>
  <Abstract>Type the abstract of your document here. An abstract is typically a short summary of the contents of the document. Type the abstract of your document here. An abstract is typically a short summary of the contents of the document.</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3A0F73034B65B4F93B520EED543E194" ma:contentTypeVersion="1" ma:contentTypeDescription="Create a new document." ma:contentTypeScope="" ma:versionID="477a0d0ba735be61ab6f78e35bbaaa46">
  <xsd:schema xmlns:xsd="http://www.w3.org/2001/XMLSchema" xmlns:xs="http://www.w3.org/2001/XMLSchema" xmlns:p="http://schemas.microsoft.com/office/2006/metadata/properties" xmlns:ns2="4f82beaa-db71-4306-b6dc-58d6aa3ae26f" targetNamespace="http://schemas.microsoft.com/office/2006/metadata/properties" ma:root="true" ma:fieldsID="325ad3a83083e35da358da0137d7ca9b" ns2:_="">
    <xsd:import namespace="4f82beaa-db71-4306-b6dc-58d6aa3ae26f"/>
    <xsd:element name="properties">
      <xsd:complexType>
        <xsd:sequence>
          <xsd:element name="documentManagement">
            <xsd:complexType>
              <xsd:all>
                <xsd:element ref="ns2:Document_x0020_Type" minOccurs="0"/>
                <xsd:element ref="ns2:Release_x0020_Version" minOccurs="0"/>
                <xsd:element ref="ns2:Project_x002f_Program" minOccurs="0"/>
                <xsd:element ref="ns2:Language" minOccurs="0"/>
                <xsd:element ref="ns2:Target_x0020_Audienc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82beaa-db71-4306-b6dc-58d6aa3ae26f" elementFormDefault="qualified">
    <xsd:import namespace="http://schemas.microsoft.com/office/2006/documentManagement/types"/>
    <xsd:import namespace="http://schemas.microsoft.com/office/infopath/2007/PartnerControls"/>
    <xsd:element name="Document_x0020_Type" ma:index="8" nillable="true" ma:displayName="Document Type" ma:format="Dropdown" ma:internalName="Document_x0020_Type">
      <xsd:simpleType>
        <xsd:restriction base="dms:Choice">
          <xsd:enumeration value="User Guide"/>
          <xsd:enumeration value="Tutorial"/>
          <xsd:enumeration value="Help File"/>
          <xsd:enumeration value="Internal"/>
          <xsd:enumeration value="Translation"/>
          <xsd:enumeration value="Template"/>
        </xsd:restriction>
      </xsd:simpleType>
    </xsd:element>
    <xsd:element name="Release_x0020_Version" ma:index="9" nillable="true" ma:displayName="Release Version" ma:internalName="Release_x0020_Version">
      <xsd:simpleType>
        <xsd:restriction base="dms:Text">
          <xsd:maxLength value="255"/>
        </xsd:restriction>
      </xsd:simpleType>
    </xsd:element>
    <xsd:element name="Project_x002f_Program" ma:index="10" nillable="true" ma:displayName="Project/Program" ma:format="Dropdown" ma:internalName="Project_x002f_Program">
      <xsd:simpleType>
        <xsd:restriction base="dms:Choice">
          <xsd:enumeration value="Ad Manager"/>
          <xsd:enumeration value="Advanced Template Manager"/>
          <xsd:enumeration value="Analytics"/>
          <xsd:enumeration value="Announcer"/>
          <xsd:enumeration value="Announcer Pro"/>
          <xsd:enumeration value="Appointment Scheduler"/>
          <xsd:enumeration value="Call Tracking"/>
          <xsd:enumeration value="Custom Error Pages"/>
          <xsd:enumeration value="Disk Usage"/>
          <xsd:enumeration value="DNS Manager"/>
          <xsd:enumeration value="EasyBlogBuilder"/>
          <xsd:enumeration value="EasyContact"/>
          <xsd:enumeration value="EasyMailSetup"/>
          <xsd:enumeration value="EasySiteOptimizer"/>
          <xsd:enumeration value="EasySiteWizard"/>
          <xsd:enumeration value="EasyStoreMaker"/>
          <xsd:enumeration value="EBiz Card"/>
          <xsd:enumeration value="FaxtoEmail"/>
          <xsd:enumeration value="FileManagerPro"/>
          <xsd:enumeration value="File Restore"/>
          <xsd:enumeration value="Front Page Manager"/>
          <xsd:enumeration value="InformLead"/>
          <xsd:enumeration value="Joomla Installer"/>
          <xsd:enumeration value="Log Manager"/>
          <xsd:enumeration value="MerchEngines"/>
          <xsd:enumeration value="MySQL Manager"/>
          <xsd:enumeration value="MSSQL Manager"/>
          <xsd:enumeration value="OneList"/>
          <xsd:enumeration value="OS Commerce"/>
          <xsd:enumeration value="ReputationManager"/>
          <xsd:enumeration value="PhotoAlbum"/>
          <xsd:enumeration value="Social Stream"/>
          <xsd:enumeration value="SSL Manager"/>
          <xsd:enumeration value="SyncSuite - BB"/>
          <xsd:enumeration value="SyncSuite - Outlook"/>
          <xsd:enumeration value="SyncSuite - Outlook Express"/>
          <xsd:enumeration value="SyncSuite - WinMob"/>
          <xsd:enumeration value="SyncSuite - Android"/>
          <xsd:enumeration value="SyncSuite - IPhone"/>
          <xsd:enumeration value="WebHostOs"/>
          <xsd:enumeration value="Webmail"/>
          <xsd:enumeration value="WebsiteOS"/>
          <xsd:enumeration value="Website Security"/>
          <xsd:enumeration value="Windows Services"/>
          <xsd:enumeration value="WordPress Installer"/>
        </xsd:restriction>
      </xsd:simpleType>
    </xsd:element>
    <xsd:element name="Language" ma:index="11" nillable="true" ma:displayName="Language" ma:internalName="Language">
      <xsd:simpleType>
        <xsd:restriction base="dms:Text">
          <xsd:maxLength value="255"/>
        </xsd:restriction>
      </xsd:simpleType>
    </xsd:element>
    <xsd:element name="Target_x0020_Audiences" ma:index="12" nillable="true" ma:displayName="Target Audiences" ma:internalName="Target_x0020_Audiences"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anguage xmlns="4f82beaa-db71-4306-b6dc-58d6aa3ae26f" xsi:nil="true"/>
    <Document_x0020_Type xmlns="4f82beaa-db71-4306-b6dc-58d6aa3ae26f">Template</Document_x0020_Type>
    <Target_x0020_Audiences xmlns="4f82beaa-db71-4306-b6dc-58d6aa3ae26f" xsi:nil="true"/>
    <Release_x0020_Version xmlns="4f82beaa-db71-4306-b6dc-58d6aa3ae26f">1.0</Release_x0020_Version>
    <Project_x002f_Program xmlns="4f82beaa-db71-4306-b6dc-58d6aa3ae26f" xsi:nil="true"/>
  </documentManagement>
</p:properties>
</file>

<file path=customXml/item5.xml><?xml version="1.0" encoding="utf-8"?>
<b:Sources xmlns:b="http://schemas.openxmlformats.org/officeDocument/2006/bibliography" xmlns="http://schemas.openxmlformats.org/officeDocument/2006/bibliography" SelectedStyle="\APA.XSL" StyleName="APA"/>
</file>

<file path=customXml/item6.xml><?xml version="1.0" encoding="utf-8"?>
<LongProperties xmlns="http://schemas.microsoft.com/office/2006/metadata/long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545D740-6883-43C7-B4E3-740ABAA875F5}">
  <ds:schemaRefs>
    <ds:schemaRef ds:uri="http://schemas.microsoft.com/sharepoint/v3/contenttype/forms"/>
  </ds:schemaRefs>
</ds:datastoreItem>
</file>

<file path=customXml/itemProps3.xml><?xml version="1.0" encoding="utf-8"?>
<ds:datastoreItem xmlns:ds="http://schemas.openxmlformats.org/officeDocument/2006/customXml" ds:itemID="{E0204EBA-A506-4CF9-9523-76C1830D09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82beaa-db71-4306-b6dc-58d6aa3ae2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652535-91AF-46E8-8D05-D25D86C5FA2E}">
  <ds:schemaRefs>
    <ds:schemaRef ds:uri="http://schemas.microsoft.com/office/2006/metadata/properties"/>
    <ds:schemaRef ds:uri="http://purl.org/dc/terms/"/>
    <ds:schemaRef ds:uri="http://purl.org/dc/elements/1.1/"/>
    <ds:schemaRef ds:uri="4f82beaa-db71-4306-b6dc-58d6aa3ae26f"/>
    <ds:schemaRef ds:uri="http://schemas.openxmlformats.org/package/2006/metadata/core-properties"/>
    <ds:schemaRef ds:uri="http://www.w3.org/XML/1998/namespace"/>
    <ds:schemaRef ds:uri="http://purl.org/dc/dcmitype/"/>
    <ds:schemaRef ds:uri="http://schemas.microsoft.com/office/2006/documentManagement/types"/>
    <ds:schemaRef ds:uri="http://schemas.microsoft.com/office/infopath/2007/PartnerControls"/>
  </ds:schemaRefs>
</ds:datastoreItem>
</file>

<file path=customXml/itemProps5.xml><?xml version="1.0" encoding="utf-8"?>
<ds:datastoreItem xmlns:ds="http://schemas.openxmlformats.org/officeDocument/2006/customXml" ds:itemID="{EA6142C5-4790-47F1-B20B-BFCFA434108D}">
  <ds:schemaRefs>
    <ds:schemaRef ds:uri="http://schemas.openxmlformats.org/officeDocument/2006/bibliography"/>
  </ds:schemaRefs>
</ds:datastoreItem>
</file>

<file path=customXml/itemProps6.xml><?xml version="1.0" encoding="utf-8"?>
<ds:datastoreItem xmlns:ds="http://schemas.openxmlformats.org/officeDocument/2006/customXml" ds:itemID="{EA8DB43E-1E1D-44C0-9AD2-3278B9AD8990}">
  <ds:schemaRefs>
    <ds:schemaRef ds:uri="http://schemas.microsoft.com/office/2006/metadata/longProperties"/>
  </ds:schemaRefs>
</ds:datastoreItem>
</file>

<file path=docProps/app.xml><?xml version="1.0" encoding="utf-8"?>
<Properties xmlns="http://schemas.openxmlformats.org/officeDocument/2006/extended-properties" xmlns:vt="http://schemas.openxmlformats.org/officeDocument/2006/docPropsVTypes">
  <Template>Normal</Template>
  <TotalTime>2553</TotalTime>
  <Pages>15</Pages>
  <Words>3221</Words>
  <Characters>18305</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Professional Design (Do-it-for-me) Website Plans</vt:lpstr>
    </vt:vector>
  </TitlesOfParts>
  <Company>Vodafone Group Technology</Company>
  <LinksUpToDate>false</LinksUpToDate>
  <CharactersWithSpaces>21484</CharactersWithSpaces>
  <SharedDoc>false</SharedDoc>
  <HLinks>
    <vt:vector size="282" baseType="variant">
      <vt:variant>
        <vt:i4>1179709</vt:i4>
      </vt:variant>
      <vt:variant>
        <vt:i4>287</vt:i4>
      </vt:variant>
      <vt:variant>
        <vt:i4>0</vt:i4>
      </vt:variant>
      <vt:variant>
        <vt:i4>5</vt:i4>
      </vt:variant>
      <vt:variant>
        <vt:lpwstr/>
      </vt:variant>
      <vt:variant>
        <vt:lpwstr>_Toc273093510</vt:lpwstr>
      </vt:variant>
      <vt:variant>
        <vt:i4>1114171</vt:i4>
      </vt:variant>
      <vt:variant>
        <vt:i4>278</vt:i4>
      </vt:variant>
      <vt:variant>
        <vt:i4>0</vt:i4>
      </vt:variant>
      <vt:variant>
        <vt:i4>5</vt:i4>
      </vt:variant>
      <vt:variant>
        <vt:lpwstr/>
      </vt:variant>
      <vt:variant>
        <vt:lpwstr>_Toc273093323</vt:lpwstr>
      </vt:variant>
      <vt:variant>
        <vt:i4>1114171</vt:i4>
      </vt:variant>
      <vt:variant>
        <vt:i4>272</vt:i4>
      </vt:variant>
      <vt:variant>
        <vt:i4>0</vt:i4>
      </vt:variant>
      <vt:variant>
        <vt:i4>5</vt:i4>
      </vt:variant>
      <vt:variant>
        <vt:lpwstr/>
      </vt:variant>
      <vt:variant>
        <vt:lpwstr>_Toc273093322</vt:lpwstr>
      </vt:variant>
      <vt:variant>
        <vt:i4>1114171</vt:i4>
      </vt:variant>
      <vt:variant>
        <vt:i4>266</vt:i4>
      </vt:variant>
      <vt:variant>
        <vt:i4>0</vt:i4>
      </vt:variant>
      <vt:variant>
        <vt:i4>5</vt:i4>
      </vt:variant>
      <vt:variant>
        <vt:lpwstr/>
      </vt:variant>
      <vt:variant>
        <vt:lpwstr>_Toc273093321</vt:lpwstr>
      </vt:variant>
      <vt:variant>
        <vt:i4>1114171</vt:i4>
      </vt:variant>
      <vt:variant>
        <vt:i4>260</vt:i4>
      </vt:variant>
      <vt:variant>
        <vt:i4>0</vt:i4>
      </vt:variant>
      <vt:variant>
        <vt:i4>5</vt:i4>
      </vt:variant>
      <vt:variant>
        <vt:lpwstr/>
      </vt:variant>
      <vt:variant>
        <vt:lpwstr>_Toc273093320</vt:lpwstr>
      </vt:variant>
      <vt:variant>
        <vt:i4>1179707</vt:i4>
      </vt:variant>
      <vt:variant>
        <vt:i4>254</vt:i4>
      </vt:variant>
      <vt:variant>
        <vt:i4>0</vt:i4>
      </vt:variant>
      <vt:variant>
        <vt:i4>5</vt:i4>
      </vt:variant>
      <vt:variant>
        <vt:lpwstr/>
      </vt:variant>
      <vt:variant>
        <vt:lpwstr>_Toc273093319</vt:lpwstr>
      </vt:variant>
      <vt:variant>
        <vt:i4>1179707</vt:i4>
      </vt:variant>
      <vt:variant>
        <vt:i4>248</vt:i4>
      </vt:variant>
      <vt:variant>
        <vt:i4>0</vt:i4>
      </vt:variant>
      <vt:variant>
        <vt:i4>5</vt:i4>
      </vt:variant>
      <vt:variant>
        <vt:lpwstr/>
      </vt:variant>
      <vt:variant>
        <vt:lpwstr>_Toc273093318</vt:lpwstr>
      </vt:variant>
      <vt:variant>
        <vt:i4>1179707</vt:i4>
      </vt:variant>
      <vt:variant>
        <vt:i4>242</vt:i4>
      </vt:variant>
      <vt:variant>
        <vt:i4>0</vt:i4>
      </vt:variant>
      <vt:variant>
        <vt:i4>5</vt:i4>
      </vt:variant>
      <vt:variant>
        <vt:lpwstr/>
      </vt:variant>
      <vt:variant>
        <vt:lpwstr>_Toc273093317</vt:lpwstr>
      </vt:variant>
      <vt:variant>
        <vt:i4>1179707</vt:i4>
      </vt:variant>
      <vt:variant>
        <vt:i4>236</vt:i4>
      </vt:variant>
      <vt:variant>
        <vt:i4>0</vt:i4>
      </vt:variant>
      <vt:variant>
        <vt:i4>5</vt:i4>
      </vt:variant>
      <vt:variant>
        <vt:lpwstr/>
      </vt:variant>
      <vt:variant>
        <vt:lpwstr>_Toc273093316</vt:lpwstr>
      </vt:variant>
      <vt:variant>
        <vt:i4>1179707</vt:i4>
      </vt:variant>
      <vt:variant>
        <vt:i4>230</vt:i4>
      </vt:variant>
      <vt:variant>
        <vt:i4>0</vt:i4>
      </vt:variant>
      <vt:variant>
        <vt:i4>5</vt:i4>
      </vt:variant>
      <vt:variant>
        <vt:lpwstr/>
      </vt:variant>
      <vt:variant>
        <vt:lpwstr>_Toc273093315</vt:lpwstr>
      </vt:variant>
      <vt:variant>
        <vt:i4>1179707</vt:i4>
      </vt:variant>
      <vt:variant>
        <vt:i4>224</vt:i4>
      </vt:variant>
      <vt:variant>
        <vt:i4>0</vt:i4>
      </vt:variant>
      <vt:variant>
        <vt:i4>5</vt:i4>
      </vt:variant>
      <vt:variant>
        <vt:lpwstr/>
      </vt:variant>
      <vt:variant>
        <vt:lpwstr>_Toc273093314</vt:lpwstr>
      </vt:variant>
      <vt:variant>
        <vt:i4>1179707</vt:i4>
      </vt:variant>
      <vt:variant>
        <vt:i4>218</vt:i4>
      </vt:variant>
      <vt:variant>
        <vt:i4>0</vt:i4>
      </vt:variant>
      <vt:variant>
        <vt:i4>5</vt:i4>
      </vt:variant>
      <vt:variant>
        <vt:lpwstr/>
      </vt:variant>
      <vt:variant>
        <vt:lpwstr>_Toc273093313</vt:lpwstr>
      </vt:variant>
      <vt:variant>
        <vt:i4>1179707</vt:i4>
      </vt:variant>
      <vt:variant>
        <vt:i4>212</vt:i4>
      </vt:variant>
      <vt:variant>
        <vt:i4>0</vt:i4>
      </vt:variant>
      <vt:variant>
        <vt:i4>5</vt:i4>
      </vt:variant>
      <vt:variant>
        <vt:lpwstr/>
      </vt:variant>
      <vt:variant>
        <vt:lpwstr>_Toc273093312</vt:lpwstr>
      </vt:variant>
      <vt:variant>
        <vt:i4>1179707</vt:i4>
      </vt:variant>
      <vt:variant>
        <vt:i4>206</vt:i4>
      </vt:variant>
      <vt:variant>
        <vt:i4>0</vt:i4>
      </vt:variant>
      <vt:variant>
        <vt:i4>5</vt:i4>
      </vt:variant>
      <vt:variant>
        <vt:lpwstr/>
      </vt:variant>
      <vt:variant>
        <vt:lpwstr>_Toc273093311</vt:lpwstr>
      </vt:variant>
      <vt:variant>
        <vt:i4>1179707</vt:i4>
      </vt:variant>
      <vt:variant>
        <vt:i4>200</vt:i4>
      </vt:variant>
      <vt:variant>
        <vt:i4>0</vt:i4>
      </vt:variant>
      <vt:variant>
        <vt:i4>5</vt:i4>
      </vt:variant>
      <vt:variant>
        <vt:lpwstr/>
      </vt:variant>
      <vt:variant>
        <vt:lpwstr>_Toc273093310</vt:lpwstr>
      </vt:variant>
      <vt:variant>
        <vt:i4>1245243</vt:i4>
      </vt:variant>
      <vt:variant>
        <vt:i4>194</vt:i4>
      </vt:variant>
      <vt:variant>
        <vt:i4>0</vt:i4>
      </vt:variant>
      <vt:variant>
        <vt:i4>5</vt:i4>
      </vt:variant>
      <vt:variant>
        <vt:lpwstr/>
      </vt:variant>
      <vt:variant>
        <vt:lpwstr>_Toc273093309</vt:lpwstr>
      </vt:variant>
      <vt:variant>
        <vt:i4>1245243</vt:i4>
      </vt:variant>
      <vt:variant>
        <vt:i4>188</vt:i4>
      </vt:variant>
      <vt:variant>
        <vt:i4>0</vt:i4>
      </vt:variant>
      <vt:variant>
        <vt:i4>5</vt:i4>
      </vt:variant>
      <vt:variant>
        <vt:lpwstr/>
      </vt:variant>
      <vt:variant>
        <vt:lpwstr>_Toc273093308</vt:lpwstr>
      </vt:variant>
      <vt:variant>
        <vt:i4>1245243</vt:i4>
      </vt:variant>
      <vt:variant>
        <vt:i4>182</vt:i4>
      </vt:variant>
      <vt:variant>
        <vt:i4>0</vt:i4>
      </vt:variant>
      <vt:variant>
        <vt:i4>5</vt:i4>
      </vt:variant>
      <vt:variant>
        <vt:lpwstr/>
      </vt:variant>
      <vt:variant>
        <vt:lpwstr>_Toc273093307</vt:lpwstr>
      </vt:variant>
      <vt:variant>
        <vt:i4>1245243</vt:i4>
      </vt:variant>
      <vt:variant>
        <vt:i4>176</vt:i4>
      </vt:variant>
      <vt:variant>
        <vt:i4>0</vt:i4>
      </vt:variant>
      <vt:variant>
        <vt:i4>5</vt:i4>
      </vt:variant>
      <vt:variant>
        <vt:lpwstr/>
      </vt:variant>
      <vt:variant>
        <vt:lpwstr>_Toc273093306</vt:lpwstr>
      </vt:variant>
      <vt:variant>
        <vt:i4>1245243</vt:i4>
      </vt:variant>
      <vt:variant>
        <vt:i4>170</vt:i4>
      </vt:variant>
      <vt:variant>
        <vt:i4>0</vt:i4>
      </vt:variant>
      <vt:variant>
        <vt:i4>5</vt:i4>
      </vt:variant>
      <vt:variant>
        <vt:lpwstr/>
      </vt:variant>
      <vt:variant>
        <vt:lpwstr>_Toc273093305</vt:lpwstr>
      </vt:variant>
      <vt:variant>
        <vt:i4>1245243</vt:i4>
      </vt:variant>
      <vt:variant>
        <vt:i4>164</vt:i4>
      </vt:variant>
      <vt:variant>
        <vt:i4>0</vt:i4>
      </vt:variant>
      <vt:variant>
        <vt:i4>5</vt:i4>
      </vt:variant>
      <vt:variant>
        <vt:lpwstr/>
      </vt:variant>
      <vt:variant>
        <vt:lpwstr>_Toc273093304</vt:lpwstr>
      </vt:variant>
      <vt:variant>
        <vt:i4>1245243</vt:i4>
      </vt:variant>
      <vt:variant>
        <vt:i4>158</vt:i4>
      </vt:variant>
      <vt:variant>
        <vt:i4>0</vt:i4>
      </vt:variant>
      <vt:variant>
        <vt:i4>5</vt:i4>
      </vt:variant>
      <vt:variant>
        <vt:lpwstr/>
      </vt:variant>
      <vt:variant>
        <vt:lpwstr>_Toc273093303</vt:lpwstr>
      </vt:variant>
      <vt:variant>
        <vt:i4>1245243</vt:i4>
      </vt:variant>
      <vt:variant>
        <vt:i4>152</vt:i4>
      </vt:variant>
      <vt:variant>
        <vt:i4>0</vt:i4>
      </vt:variant>
      <vt:variant>
        <vt:i4>5</vt:i4>
      </vt:variant>
      <vt:variant>
        <vt:lpwstr/>
      </vt:variant>
      <vt:variant>
        <vt:lpwstr>_Toc273093302</vt:lpwstr>
      </vt:variant>
      <vt:variant>
        <vt:i4>1245243</vt:i4>
      </vt:variant>
      <vt:variant>
        <vt:i4>146</vt:i4>
      </vt:variant>
      <vt:variant>
        <vt:i4>0</vt:i4>
      </vt:variant>
      <vt:variant>
        <vt:i4>5</vt:i4>
      </vt:variant>
      <vt:variant>
        <vt:lpwstr/>
      </vt:variant>
      <vt:variant>
        <vt:lpwstr>_Toc273093301</vt:lpwstr>
      </vt:variant>
      <vt:variant>
        <vt:i4>1507387</vt:i4>
      </vt:variant>
      <vt:variant>
        <vt:i4>137</vt:i4>
      </vt:variant>
      <vt:variant>
        <vt:i4>0</vt:i4>
      </vt:variant>
      <vt:variant>
        <vt:i4>5</vt:i4>
      </vt:variant>
      <vt:variant>
        <vt:lpwstr/>
      </vt:variant>
      <vt:variant>
        <vt:lpwstr>_Toc273093346</vt:lpwstr>
      </vt:variant>
      <vt:variant>
        <vt:i4>1507387</vt:i4>
      </vt:variant>
      <vt:variant>
        <vt:i4>131</vt:i4>
      </vt:variant>
      <vt:variant>
        <vt:i4>0</vt:i4>
      </vt:variant>
      <vt:variant>
        <vt:i4>5</vt:i4>
      </vt:variant>
      <vt:variant>
        <vt:lpwstr/>
      </vt:variant>
      <vt:variant>
        <vt:lpwstr>_Toc273093345</vt:lpwstr>
      </vt:variant>
      <vt:variant>
        <vt:i4>1507387</vt:i4>
      </vt:variant>
      <vt:variant>
        <vt:i4>125</vt:i4>
      </vt:variant>
      <vt:variant>
        <vt:i4>0</vt:i4>
      </vt:variant>
      <vt:variant>
        <vt:i4>5</vt:i4>
      </vt:variant>
      <vt:variant>
        <vt:lpwstr/>
      </vt:variant>
      <vt:variant>
        <vt:lpwstr>_Toc273093344</vt:lpwstr>
      </vt:variant>
      <vt:variant>
        <vt:i4>1507387</vt:i4>
      </vt:variant>
      <vt:variant>
        <vt:i4>119</vt:i4>
      </vt:variant>
      <vt:variant>
        <vt:i4>0</vt:i4>
      </vt:variant>
      <vt:variant>
        <vt:i4>5</vt:i4>
      </vt:variant>
      <vt:variant>
        <vt:lpwstr/>
      </vt:variant>
      <vt:variant>
        <vt:lpwstr>_Toc273093343</vt:lpwstr>
      </vt:variant>
      <vt:variant>
        <vt:i4>1507387</vt:i4>
      </vt:variant>
      <vt:variant>
        <vt:i4>113</vt:i4>
      </vt:variant>
      <vt:variant>
        <vt:i4>0</vt:i4>
      </vt:variant>
      <vt:variant>
        <vt:i4>5</vt:i4>
      </vt:variant>
      <vt:variant>
        <vt:lpwstr/>
      </vt:variant>
      <vt:variant>
        <vt:lpwstr>_Toc273093342</vt:lpwstr>
      </vt:variant>
      <vt:variant>
        <vt:i4>1507387</vt:i4>
      </vt:variant>
      <vt:variant>
        <vt:i4>107</vt:i4>
      </vt:variant>
      <vt:variant>
        <vt:i4>0</vt:i4>
      </vt:variant>
      <vt:variant>
        <vt:i4>5</vt:i4>
      </vt:variant>
      <vt:variant>
        <vt:lpwstr/>
      </vt:variant>
      <vt:variant>
        <vt:lpwstr>_Toc273093341</vt:lpwstr>
      </vt:variant>
      <vt:variant>
        <vt:i4>1507387</vt:i4>
      </vt:variant>
      <vt:variant>
        <vt:i4>101</vt:i4>
      </vt:variant>
      <vt:variant>
        <vt:i4>0</vt:i4>
      </vt:variant>
      <vt:variant>
        <vt:i4>5</vt:i4>
      </vt:variant>
      <vt:variant>
        <vt:lpwstr/>
      </vt:variant>
      <vt:variant>
        <vt:lpwstr>_Toc273093340</vt:lpwstr>
      </vt:variant>
      <vt:variant>
        <vt:i4>1048635</vt:i4>
      </vt:variant>
      <vt:variant>
        <vt:i4>95</vt:i4>
      </vt:variant>
      <vt:variant>
        <vt:i4>0</vt:i4>
      </vt:variant>
      <vt:variant>
        <vt:i4>5</vt:i4>
      </vt:variant>
      <vt:variant>
        <vt:lpwstr/>
      </vt:variant>
      <vt:variant>
        <vt:lpwstr>_Toc273093339</vt:lpwstr>
      </vt:variant>
      <vt:variant>
        <vt:i4>1048635</vt:i4>
      </vt:variant>
      <vt:variant>
        <vt:i4>89</vt:i4>
      </vt:variant>
      <vt:variant>
        <vt:i4>0</vt:i4>
      </vt:variant>
      <vt:variant>
        <vt:i4>5</vt:i4>
      </vt:variant>
      <vt:variant>
        <vt:lpwstr/>
      </vt:variant>
      <vt:variant>
        <vt:lpwstr>_Toc273093338</vt:lpwstr>
      </vt:variant>
      <vt:variant>
        <vt:i4>1048635</vt:i4>
      </vt:variant>
      <vt:variant>
        <vt:i4>83</vt:i4>
      </vt:variant>
      <vt:variant>
        <vt:i4>0</vt:i4>
      </vt:variant>
      <vt:variant>
        <vt:i4>5</vt:i4>
      </vt:variant>
      <vt:variant>
        <vt:lpwstr/>
      </vt:variant>
      <vt:variant>
        <vt:lpwstr>_Toc273093337</vt:lpwstr>
      </vt:variant>
      <vt:variant>
        <vt:i4>1048635</vt:i4>
      </vt:variant>
      <vt:variant>
        <vt:i4>77</vt:i4>
      </vt:variant>
      <vt:variant>
        <vt:i4>0</vt:i4>
      </vt:variant>
      <vt:variant>
        <vt:i4>5</vt:i4>
      </vt:variant>
      <vt:variant>
        <vt:lpwstr/>
      </vt:variant>
      <vt:variant>
        <vt:lpwstr>_Toc273093336</vt:lpwstr>
      </vt:variant>
      <vt:variant>
        <vt:i4>1048635</vt:i4>
      </vt:variant>
      <vt:variant>
        <vt:i4>71</vt:i4>
      </vt:variant>
      <vt:variant>
        <vt:i4>0</vt:i4>
      </vt:variant>
      <vt:variant>
        <vt:i4>5</vt:i4>
      </vt:variant>
      <vt:variant>
        <vt:lpwstr/>
      </vt:variant>
      <vt:variant>
        <vt:lpwstr>_Toc273093335</vt:lpwstr>
      </vt:variant>
      <vt:variant>
        <vt:i4>1048635</vt:i4>
      </vt:variant>
      <vt:variant>
        <vt:i4>65</vt:i4>
      </vt:variant>
      <vt:variant>
        <vt:i4>0</vt:i4>
      </vt:variant>
      <vt:variant>
        <vt:i4>5</vt:i4>
      </vt:variant>
      <vt:variant>
        <vt:lpwstr/>
      </vt:variant>
      <vt:variant>
        <vt:lpwstr>_Toc273093334</vt:lpwstr>
      </vt:variant>
      <vt:variant>
        <vt:i4>1048635</vt:i4>
      </vt:variant>
      <vt:variant>
        <vt:i4>59</vt:i4>
      </vt:variant>
      <vt:variant>
        <vt:i4>0</vt:i4>
      </vt:variant>
      <vt:variant>
        <vt:i4>5</vt:i4>
      </vt:variant>
      <vt:variant>
        <vt:lpwstr/>
      </vt:variant>
      <vt:variant>
        <vt:lpwstr>_Toc273093333</vt:lpwstr>
      </vt:variant>
      <vt:variant>
        <vt:i4>1048635</vt:i4>
      </vt:variant>
      <vt:variant>
        <vt:i4>53</vt:i4>
      </vt:variant>
      <vt:variant>
        <vt:i4>0</vt:i4>
      </vt:variant>
      <vt:variant>
        <vt:i4>5</vt:i4>
      </vt:variant>
      <vt:variant>
        <vt:lpwstr/>
      </vt:variant>
      <vt:variant>
        <vt:lpwstr>_Toc273093332</vt:lpwstr>
      </vt:variant>
      <vt:variant>
        <vt:i4>1048635</vt:i4>
      </vt:variant>
      <vt:variant>
        <vt:i4>47</vt:i4>
      </vt:variant>
      <vt:variant>
        <vt:i4>0</vt:i4>
      </vt:variant>
      <vt:variant>
        <vt:i4>5</vt:i4>
      </vt:variant>
      <vt:variant>
        <vt:lpwstr/>
      </vt:variant>
      <vt:variant>
        <vt:lpwstr>_Toc273093331</vt:lpwstr>
      </vt:variant>
      <vt:variant>
        <vt:i4>1048635</vt:i4>
      </vt:variant>
      <vt:variant>
        <vt:i4>41</vt:i4>
      </vt:variant>
      <vt:variant>
        <vt:i4>0</vt:i4>
      </vt:variant>
      <vt:variant>
        <vt:i4>5</vt:i4>
      </vt:variant>
      <vt:variant>
        <vt:lpwstr/>
      </vt:variant>
      <vt:variant>
        <vt:lpwstr>_Toc273093330</vt:lpwstr>
      </vt:variant>
      <vt:variant>
        <vt:i4>1114171</vt:i4>
      </vt:variant>
      <vt:variant>
        <vt:i4>35</vt:i4>
      </vt:variant>
      <vt:variant>
        <vt:i4>0</vt:i4>
      </vt:variant>
      <vt:variant>
        <vt:i4>5</vt:i4>
      </vt:variant>
      <vt:variant>
        <vt:lpwstr/>
      </vt:variant>
      <vt:variant>
        <vt:lpwstr>_Toc273093329</vt:lpwstr>
      </vt:variant>
      <vt:variant>
        <vt:i4>1114171</vt:i4>
      </vt:variant>
      <vt:variant>
        <vt:i4>29</vt:i4>
      </vt:variant>
      <vt:variant>
        <vt:i4>0</vt:i4>
      </vt:variant>
      <vt:variant>
        <vt:i4>5</vt:i4>
      </vt:variant>
      <vt:variant>
        <vt:lpwstr/>
      </vt:variant>
      <vt:variant>
        <vt:lpwstr>_Toc273093328</vt:lpwstr>
      </vt:variant>
      <vt:variant>
        <vt:i4>1114171</vt:i4>
      </vt:variant>
      <vt:variant>
        <vt:i4>23</vt:i4>
      </vt:variant>
      <vt:variant>
        <vt:i4>0</vt:i4>
      </vt:variant>
      <vt:variant>
        <vt:i4>5</vt:i4>
      </vt:variant>
      <vt:variant>
        <vt:lpwstr/>
      </vt:variant>
      <vt:variant>
        <vt:lpwstr>_Toc273093327</vt:lpwstr>
      </vt:variant>
      <vt:variant>
        <vt:i4>1114171</vt:i4>
      </vt:variant>
      <vt:variant>
        <vt:i4>17</vt:i4>
      </vt:variant>
      <vt:variant>
        <vt:i4>0</vt:i4>
      </vt:variant>
      <vt:variant>
        <vt:i4>5</vt:i4>
      </vt:variant>
      <vt:variant>
        <vt:lpwstr/>
      </vt:variant>
      <vt:variant>
        <vt:lpwstr>_Toc273093326</vt:lpwstr>
      </vt:variant>
      <vt:variant>
        <vt:i4>1114171</vt:i4>
      </vt:variant>
      <vt:variant>
        <vt:i4>11</vt:i4>
      </vt:variant>
      <vt:variant>
        <vt:i4>0</vt:i4>
      </vt:variant>
      <vt:variant>
        <vt:i4>5</vt:i4>
      </vt:variant>
      <vt:variant>
        <vt:lpwstr/>
      </vt:variant>
      <vt:variant>
        <vt:lpwstr>_Toc273093325</vt:lpwstr>
      </vt:variant>
      <vt:variant>
        <vt:i4>1114171</vt:i4>
      </vt:variant>
      <vt:variant>
        <vt:i4>5</vt:i4>
      </vt:variant>
      <vt:variant>
        <vt:i4>0</vt:i4>
      </vt:variant>
      <vt:variant>
        <vt:i4>5</vt:i4>
      </vt:variant>
      <vt:variant>
        <vt:lpwstr/>
      </vt:variant>
      <vt:variant>
        <vt:lpwstr>_Toc273093324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Professional Design (Do-it-for-me) Website Plans</dc:title>
  <dc:subject>Functional Architecture</dc:subject>
  <dc:creator>Kayla.Fejdasz@deluxe.com</dc:creator>
  <cp:keywords/>
  <dc:description/>
  <cp:lastModifiedBy>Fejdasz, Kayla</cp:lastModifiedBy>
  <cp:revision>256</cp:revision>
  <cp:lastPrinted>2016-02-08T20:24:00Z</cp:lastPrinted>
  <dcterms:created xsi:type="dcterms:W3CDTF">2016-02-11T20:39:00Z</dcterms:created>
  <dcterms:modified xsi:type="dcterms:W3CDTF">2023-06-20T12:39:00Z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 Name">
    <vt:lpwstr>&lt;&lt; Project Name &gt;&gt;</vt:lpwstr>
  </property>
  <property fmtid="{D5CDD505-2E9C-101B-9397-08002B2CF9AE}" pid="3" name="Project Phase">
    <vt:lpwstr>&lt;&lt; Project Phase &gt;&gt;</vt:lpwstr>
  </property>
  <property fmtid="{D5CDD505-2E9C-101B-9397-08002B2CF9AE}" pid="4" name="Doc Status">
    <vt:lpwstr>&lt;Work in progress / draft for comment / approved&gt;</vt:lpwstr>
  </property>
  <property fmtid="{D5CDD505-2E9C-101B-9397-08002B2CF9AE}" pid="5" name="Owner">
    <vt:lpwstr>&lt;&lt;M a r c u s  H u d d i e / V o d a f o n e  G r o u p&gt;&gt;</vt:lpwstr>
  </property>
  <property fmtid="{D5CDD505-2E9C-101B-9397-08002B2CF9AE}" pid="6" name="Document number">
    <vt:lpwstr>VFA-FS-002</vt:lpwstr>
  </property>
  <property fmtid="{D5CDD505-2E9C-101B-9397-08002B2CF9AE}" pid="7" name="MSIP_Label_7aca698d-2970-434b-8525-8980de153bc7_Enabled">
    <vt:lpwstr>true</vt:lpwstr>
  </property>
  <property fmtid="{D5CDD505-2E9C-101B-9397-08002B2CF9AE}" pid="8" name="MSIP_Label_7aca698d-2970-434b-8525-8980de153bc7_SetDate">
    <vt:lpwstr>2023-03-31T13:55:20Z</vt:lpwstr>
  </property>
  <property fmtid="{D5CDD505-2E9C-101B-9397-08002B2CF9AE}" pid="9" name="MSIP_Label_7aca698d-2970-434b-8525-8980de153bc7_Method">
    <vt:lpwstr>Privileged</vt:lpwstr>
  </property>
  <property fmtid="{D5CDD505-2E9C-101B-9397-08002B2CF9AE}" pid="10" name="MSIP_Label_7aca698d-2970-434b-8525-8980de153bc7_Name">
    <vt:lpwstr>Internal - No Label</vt:lpwstr>
  </property>
  <property fmtid="{D5CDD505-2E9C-101B-9397-08002B2CF9AE}" pid="11" name="MSIP_Label_7aca698d-2970-434b-8525-8980de153bc7_SiteId">
    <vt:lpwstr>1f7c1878-7408-4f86-b429-cf17f96a717c</vt:lpwstr>
  </property>
  <property fmtid="{D5CDD505-2E9C-101B-9397-08002B2CF9AE}" pid="12" name="MSIP_Label_7aca698d-2970-434b-8525-8980de153bc7_ActionId">
    <vt:lpwstr>de9cb865-e4ca-40e9-88d7-cdf9c670ec3d</vt:lpwstr>
  </property>
  <property fmtid="{D5CDD505-2E9C-101B-9397-08002B2CF9AE}" pid="13" name="MSIP_Label_7aca698d-2970-434b-8525-8980de153bc7_ContentBits">
    <vt:lpwstr>0</vt:lpwstr>
  </property>
</Properties>
</file>