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C66A8" w14:textId="77777777" w:rsidR="006F52DB" w:rsidRPr="004267A4" w:rsidRDefault="006F52DB" w:rsidP="00A0703C">
      <w:pPr>
        <w:pStyle w:val="Title"/>
        <w:jc w:val="left"/>
      </w:pPr>
    </w:p>
    <w:p w14:paraId="00EB0969" w14:textId="77777777" w:rsidR="00385855" w:rsidRPr="004267A4" w:rsidRDefault="00385855" w:rsidP="00D359CE">
      <w:pPr>
        <w:ind w:left="5760"/>
        <w:jc w:val="center"/>
        <w:rPr>
          <w:b/>
          <w:smallCaps/>
        </w:rPr>
      </w:pPr>
    </w:p>
    <w:p w14:paraId="53D4B478" w14:textId="77777777" w:rsidR="00385855" w:rsidRPr="004267A4" w:rsidRDefault="00385855" w:rsidP="00D359CE">
      <w:pPr>
        <w:ind w:left="5760"/>
        <w:jc w:val="center"/>
        <w:rPr>
          <w:b/>
          <w:smallCaps/>
        </w:rPr>
      </w:pPr>
    </w:p>
    <w:p w14:paraId="221C49B2" w14:textId="77777777" w:rsidR="00385855" w:rsidRPr="004267A4" w:rsidRDefault="00385855" w:rsidP="00D359CE">
      <w:pPr>
        <w:ind w:left="5760"/>
        <w:jc w:val="center"/>
        <w:rPr>
          <w:b/>
          <w:smallCaps/>
        </w:rPr>
      </w:pPr>
    </w:p>
    <w:p w14:paraId="3243F866" w14:textId="77777777" w:rsidR="00385855" w:rsidRPr="004267A4" w:rsidRDefault="00385855" w:rsidP="00D359CE">
      <w:pPr>
        <w:ind w:left="5760"/>
        <w:jc w:val="center"/>
        <w:rPr>
          <w:b/>
          <w:smallCaps/>
        </w:rPr>
      </w:pPr>
    </w:p>
    <w:p w14:paraId="749D2683" w14:textId="77777777" w:rsidR="00385855" w:rsidRPr="004267A4" w:rsidRDefault="00385855" w:rsidP="00D359CE">
      <w:pPr>
        <w:ind w:left="5760"/>
        <w:jc w:val="center"/>
        <w:rPr>
          <w:b/>
          <w:smallCaps/>
        </w:rPr>
      </w:pPr>
    </w:p>
    <w:p w14:paraId="4BDB580A"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38CD5991" w14:textId="1DF4AAD5" w:rsidR="00503A65" w:rsidRPr="004267A4" w:rsidRDefault="004E4E3D" w:rsidP="00532CCF">
          <w:pPr>
            <w:pStyle w:val="Title"/>
            <w:ind w:left="2520"/>
            <w:rPr>
              <w:b w:val="0"/>
              <w:color w:val="2CADB2" w:themeColor="accent1"/>
            </w:rPr>
          </w:pPr>
          <w:r>
            <w:rPr>
              <w:b w:val="0"/>
              <w:color w:val="2CADB2" w:themeColor="accent1"/>
            </w:rPr>
            <w:t>Online Store</w:t>
          </w:r>
        </w:p>
      </w:sdtContent>
    </w:sdt>
    <w:p w14:paraId="38F1D2AA" w14:textId="77777777" w:rsidR="00BE0BD8" w:rsidRDefault="0085561A" w:rsidP="007F21B0">
      <w:pPr>
        <w:pStyle w:val="Title"/>
        <w:rPr>
          <w:b w:val="0"/>
          <w:sz w:val="40"/>
        </w:rPr>
      </w:pPr>
      <w:r w:rsidRPr="0085561A">
        <w:rPr>
          <w:b w:val="0"/>
          <w:sz w:val="40"/>
        </w:rPr>
        <w:t>Overview</w:t>
      </w:r>
    </w:p>
    <w:p w14:paraId="302B8612" w14:textId="77777777" w:rsidR="0085561A" w:rsidRDefault="0085561A" w:rsidP="007F21B0">
      <w:pPr>
        <w:pStyle w:val="Title"/>
        <w:rPr>
          <w:b w:val="0"/>
          <w:sz w:val="40"/>
        </w:rPr>
      </w:pPr>
    </w:p>
    <w:p w14:paraId="10C330DE" w14:textId="77777777" w:rsidR="0085561A" w:rsidRDefault="0085561A" w:rsidP="007F21B0">
      <w:pPr>
        <w:pStyle w:val="Title"/>
        <w:rPr>
          <w:b w:val="0"/>
          <w:sz w:val="40"/>
        </w:rPr>
      </w:pPr>
    </w:p>
    <w:p w14:paraId="2B365D56" w14:textId="77777777" w:rsidR="0085561A" w:rsidRPr="0085561A" w:rsidRDefault="0085561A" w:rsidP="007F21B0">
      <w:pPr>
        <w:pStyle w:val="Title"/>
        <w:rPr>
          <w:b w:val="0"/>
          <w:sz w:val="40"/>
        </w:rPr>
      </w:pPr>
    </w:p>
    <w:p w14:paraId="5FA777EB"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rFonts w:asciiTheme="minorHAnsi" w:hAnsiTheme="minorHAnsi" w:cstheme="minorHAnsi"/>
          <w:noProof/>
          <w:color w:val="auto"/>
          <w:lang w:val="en-US"/>
        </w:rPr>
      </w:sdtEndPr>
      <w:sdtContent>
        <w:p w14:paraId="36B05DBF" w14:textId="77777777" w:rsidR="00994309" w:rsidRPr="00C56FB9" w:rsidRDefault="00994309" w:rsidP="00994309">
          <w:pPr>
            <w:pStyle w:val="TOCHeading"/>
            <w:jc w:val="center"/>
            <w:rPr>
              <w:rFonts w:ascii="Arial" w:hAnsi="Arial" w:cs="Arial"/>
              <w:b w:val="0"/>
              <w:color w:val="auto"/>
              <w:sz w:val="40"/>
            </w:rPr>
          </w:pPr>
          <w:r w:rsidRPr="00023B68">
            <w:rPr>
              <w:rFonts w:ascii="Arial" w:hAnsi="Arial" w:cs="Arial"/>
              <w:b w:val="0"/>
              <w:color w:val="auto"/>
              <w:sz w:val="40"/>
            </w:rPr>
            <w:t>Contents</w:t>
          </w:r>
        </w:p>
        <w:p w14:paraId="6E2A18C0" w14:textId="09E9F227" w:rsidR="00BE67E7" w:rsidRPr="00EE1BDB" w:rsidRDefault="00994309">
          <w:pPr>
            <w:pStyle w:val="TOC1"/>
            <w:tabs>
              <w:tab w:val="right" w:leader="dot" w:pos="9060"/>
            </w:tabs>
            <w:rPr>
              <w:rFonts w:asciiTheme="minorHAnsi" w:eastAsiaTheme="minorEastAsia" w:hAnsiTheme="minorHAnsi" w:cstheme="minorHAnsi"/>
              <w:b w:val="0"/>
              <w:bCs w:val="0"/>
              <w:caps w:val="0"/>
              <w:noProof/>
              <w:sz w:val="22"/>
              <w:szCs w:val="22"/>
            </w:rPr>
          </w:pPr>
          <w:r w:rsidRPr="00C56FB9">
            <w:rPr>
              <w:rFonts w:asciiTheme="minorHAnsi" w:hAnsiTheme="minorHAnsi" w:cstheme="minorHAnsi"/>
              <w:caps w:val="0"/>
            </w:rPr>
            <w:fldChar w:fldCharType="begin"/>
          </w:r>
          <w:r w:rsidRPr="00C56FB9">
            <w:rPr>
              <w:rFonts w:asciiTheme="minorHAnsi" w:hAnsiTheme="minorHAnsi" w:cstheme="minorHAnsi"/>
              <w:caps w:val="0"/>
            </w:rPr>
            <w:instrText xml:space="preserve"> TOC \o "1-3" \h \z \u </w:instrText>
          </w:r>
          <w:r w:rsidRPr="00C56FB9">
            <w:rPr>
              <w:rFonts w:asciiTheme="minorHAnsi" w:hAnsiTheme="minorHAnsi" w:cstheme="minorHAnsi"/>
              <w:caps w:val="0"/>
            </w:rPr>
            <w:fldChar w:fldCharType="separate"/>
          </w:r>
          <w:hyperlink w:anchor="_Toc133929774" w:history="1">
            <w:r w:rsidR="00BE67E7" w:rsidRPr="00C56FB9">
              <w:rPr>
                <w:rStyle w:val="Hyperlink"/>
                <w:rFonts w:asciiTheme="minorHAnsi" w:hAnsiTheme="minorHAnsi" w:cstheme="minorHAnsi"/>
                <w:noProof/>
              </w:rPr>
              <w:t>Messaging</w:t>
            </w:r>
            <w:r w:rsidR="00BE67E7" w:rsidRPr="00C56FB9">
              <w:rPr>
                <w:rFonts w:asciiTheme="minorHAnsi" w:hAnsiTheme="minorHAnsi" w:cstheme="minorHAnsi"/>
                <w:noProof/>
                <w:webHidden/>
              </w:rPr>
              <w:tab/>
            </w:r>
            <w:r w:rsidR="00BE67E7" w:rsidRPr="00C56FB9">
              <w:rPr>
                <w:rFonts w:asciiTheme="minorHAnsi" w:hAnsiTheme="minorHAnsi" w:cstheme="minorHAnsi"/>
                <w:noProof/>
                <w:webHidden/>
              </w:rPr>
              <w:fldChar w:fldCharType="begin"/>
            </w:r>
            <w:r w:rsidR="00BE67E7" w:rsidRPr="00C56FB9">
              <w:rPr>
                <w:rFonts w:asciiTheme="minorHAnsi" w:hAnsiTheme="minorHAnsi" w:cstheme="minorHAnsi"/>
                <w:noProof/>
                <w:webHidden/>
              </w:rPr>
              <w:instrText xml:space="preserve"> PAGEREF _Toc133929774 \h </w:instrText>
            </w:r>
            <w:r w:rsidR="00BE67E7" w:rsidRPr="00E1748E">
              <w:rPr>
                <w:rFonts w:asciiTheme="minorHAnsi" w:hAnsiTheme="minorHAnsi" w:cstheme="minorHAnsi"/>
                <w:noProof/>
                <w:webHidden/>
              </w:rPr>
            </w:r>
            <w:r w:rsidR="00BE67E7" w:rsidRPr="00C56FB9">
              <w:rPr>
                <w:rFonts w:asciiTheme="minorHAnsi" w:hAnsiTheme="minorHAnsi" w:cstheme="minorHAnsi"/>
                <w:noProof/>
                <w:webHidden/>
              </w:rPr>
              <w:fldChar w:fldCharType="separate"/>
            </w:r>
            <w:r w:rsidR="00BE67E7" w:rsidRPr="00C56FB9">
              <w:rPr>
                <w:rFonts w:asciiTheme="minorHAnsi" w:hAnsiTheme="minorHAnsi" w:cstheme="minorHAnsi"/>
                <w:noProof/>
                <w:webHidden/>
              </w:rPr>
              <w:t>2</w:t>
            </w:r>
            <w:r w:rsidR="00BE67E7" w:rsidRPr="00C56FB9">
              <w:rPr>
                <w:rFonts w:asciiTheme="minorHAnsi" w:hAnsiTheme="minorHAnsi" w:cstheme="minorHAnsi"/>
                <w:noProof/>
                <w:webHidden/>
              </w:rPr>
              <w:fldChar w:fldCharType="end"/>
            </w:r>
          </w:hyperlink>
        </w:p>
        <w:p w14:paraId="60046BE5" w14:textId="53859C02" w:rsidR="00BE67E7" w:rsidRPr="00EE1BDB" w:rsidRDefault="00BE67E7" w:rsidP="0023054B">
          <w:pPr>
            <w:pStyle w:val="TOC2"/>
            <w:rPr>
              <w:rFonts w:asciiTheme="minorHAnsi" w:eastAsiaTheme="minorEastAsia" w:hAnsiTheme="minorHAnsi" w:cstheme="minorHAnsi"/>
              <w:noProof/>
              <w:sz w:val="22"/>
              <w:szCs w:val="22"/>
            </w:rPr>
          </w:pPr>
          <w:hyperlink w:anchor="_Toc133929775" w:history="1">
            <w:r w:rsidRPr="00C56FB9">
              <w:rPr>
                <w:rStyle w:val="Hyperlink"/>
                <w:rFonts w:asciiTheme="minorHAnsi" w:hAnsiTheme="minorHAnsi" w:cstheme="minorHAnsi"/>
                <w:noProof/>
                <w:lang w:eastAsia="en-CA"/>
              </w:rPr>
              <w:t>Quick Pitch</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_Toc133929775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w:t>
            </w:r>
            <w:r w:rsidRPr="00C56FB9">
              <w:rPr>
                <w:rFonts w:asciiTheme="minorHAnsi" w:hAnsiTheme="minorHAnsi" w:cstheme="minorHAnsi"/>
                <w:noProof/>
                <w:webHidden/>
              </w:rPr>
              <w:fldChar w:fldCharType="end"/>
            </w:r>
          </w:hyperlink>
        </w:p>
        <w:p w14:paraId="24AC0AA2" w14:textId="6D21E586" w:rsidR="00BE67E7" w:rsidRPr="00EE1BDB" w:rsidRDefault="00BE67E7" w:rsidP="0023054B">
          <w:pPr>
            <w:pStyle w:val="TOC2"/>
            <w:rPr>
              <w:rFonts w:asciiTheme="minorHAnsi" w:eastAsiaTheme="minorEastAsia" w:hAnsiTheme="minorHAnsi" w:cstheme="minorHAnsi"/>
              <w:noProof/>
              <w:sz w:val="22"/>
              <w:szCs w:val="22"/>
            </w:rPr>
          </w:pPr>
          <w:hyperlink w:anchor="_Toc133929776" w:history="1">
            <w:r w:rsidRPr="00C56FB9">
              <w:rPr>
                <w:rStyle w:val="Hyperlink"/>
                <w:rFonts w:asciiTheme="minorHAnsi" w:hAnsiTheme="minorHAnsi" w:cstheme="minorHAnsi"/>
                <w:noProof/>
                <w:lang w:eastAsia="en-CA"/>
              </w:rPr>
              <w:t>Top-line Benefits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_Toc133929776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w:t>
            </w:r>
            <w:r w:rsidRPr="00C56FB9">
              <w:rPr>
                <w:rFonts w:asciiTheme="minorHAnsi" w:hAnsiTheme="minorHAnsi" w:cstheme="minorHAnsi"/>
                <w:noProof/>
                <w:webHidden/>
              </w:rPr>
              <w:fldChar w:fldCharType="end"/>
            </w:r>
          </w:hyperlink>
        </w:p>
        <w:p w14:paraId="7720A58A" w14:textId="4609FB34" w:rsidR="00BE67E7" w:rsidRPr="00EE1BDB" w:rsidRDefault="00BE67E7" w:rsidP="0023054B">
          <w:pPr>
            <w:pStyle w:val="TOC2"/>
            <w:rPr>
              <w:rFonts w:asciiTheme="minorHAnsi" w:eastAsiaTheme="minorEastAsia" w:hAnsiTheme="minorHAnsi" w:cstheme="minorHAnsi"/>
              <w:noProof/>
              <w:sz w:val="22"/>
              <w:szCs w:val="22"/>
            </w:rPr>
          </w:pPr>
          <w:hyperlink w:anchor="_Toc133929777" w:history="1">
            <w:r w:rsidRPr="00C56FB9">
              <w:rPr>
                <w:rStyle w:val="Hyperlink"/>
                <w:rFonts w:asciiTheme="minorHAnsi" w:hAnsiTheme="minorHAnsi" w:cstheme="minorHAnsi"/>
                <w:noProof/>
                <w:lang w:eastAsia="en-CA"/>
              </w:rPr>
              <w:t>Supporting Statistics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_Toc133929777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w:t>
            </w:r>
            <w:r w:rsidRPr="00C56FB9">
              <w:rPr>
                <w:rFonts w:asciiTheme="minorHAnsi" w:hAnsiTheme="minorHAnsi" w:cstheme="minorHAnsi"/>
                <w:noProof/>
                <w:webHidden/>
              </w:rPr>
              <w:fldChar w:fldCharType="end"/>
            </w:r>
          </w:hyperlink>
        </w:p>
        <w:p w14:paraId="3A7BA448" w14:textId="272D28C5" w:rsidR="00BE67E7" w:rsidRPr="00EE1BDB" w:rsidRDefault="00BE67E7" w:rsidP="0023054B">
          <w:pPr>
            <w:pStyle w:val="TOC2"/>
            <w:rPr>
              <w:rFonts w:asciiTheme="minorHAnsi" w:eastAsiaTheme="minorEastAsia" w:hAnsiTheme="minorHAnsi" w:cstheme="minorHAnsi"/>
              <w:noProof/>
              <w:sz w:val="22"/>
              <w:szCs w:val="22"/>
            </w:rPr>
          </w:pPr>
          <w:hyperlink w:anchor="_Toc133929778" w:history="1">
            <w:r w:rsidRPr="00C56FB9">
              <w:rPr>
                <w:rStyle w:val="Hyperlink"/>
                <w:rFonts w:asciiTheme="minorHAnsi" w:hAnsiTheme="minorHAnsi" w:cstheme="minorHAnsi"/>
                <w:noProof/>
                <w:lang w:eastAsia="en-CA"/>
              </w:rPr>
              <w:t>Detailed Benefits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_Toc133929778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w:t>
            </w:r>
            <w:r w:rsidRPr="00C56FB9">
              <w:rPr>
                <w:rFonts w:asciiTheme="minorHAnsi" w:hAnsiTheme="minorHAnsi" w:cstheme="minorHAnsi"/>
                <w:noProof/>
                <w:webHidden/>
              </w:rPr>
              <w:fldChar w:fldCharType="end"/>
            </w:r>
          </w:hyperlink>
        </w:p>
        <w:p w14:paraId="345A2F74" w14:textId="5F88E3CB" w:rsidR="00BE67E7" w:rsidRPr="00EE1BDB" w:rsidRDefault="00BE67E7">
          <w:pPr>
            <w:pStyle w:val="TOC1"/>
            <w:tabs>
              <w:tab w:val="right" w:leader="dot" w:pos="9060"/>
            </w:tabs>
            <w:rPr>
              <w:rFonts w:asciiTheme="minorHAnsi" w:eastAsiaTheme="minorEastAsia" w:hAnsiTheme="minorHAnsi" w:cstheme="minorHAnsi"/>
              <w:b w:val="0"/>
              <w:bCs w:val="0"/>
              <w:caps w:val="0"/>
              <w:noProof/>
              <w:sz w:val="22"/>
              <w:szCs w:val="22"/>
            </w:rPr>
          </w:pPr>
          <w:hyperlink w:anchor="_Toc133929779" w:history="1">
            <w:r w:rsidRPr="00C56FB9">
              <w:rPr>
                <w:rStyle w:val="Hyperlink"/>
                <w:rFonts w:asciiTheme="minorHAnsi" w:hAnsiTheme="minorHAnsi" w:cstheme="minorHAnsi"/>
                <w:noProof/>
              </w:rPr>
              <w:t>Features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_Toc133929779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4</w:t>
            </w:r>
            <w:r w:rsidRPr="00C56FB9">
              <w:rPr>
                <w:rFonts w:asciiTheme="minorHAnsi" w:hAnsiTheme="minorHAnsi" w:cstheme="minorHAnsi"/>
                <w:noProof/>
                <w:webHidden/>
              </w:rPr>
              <w:fldChar w:fldCharType="end"/>
            </w:r>
          </w:hyperlink>
        </w:p>
        <w:p w14:paraId="02DB520E" w14:textId="26AB5EF0" w:rsidR="00BE67E7" w:rsidRPr="00EE1BDB" w:rsidRDefault="00BE67E7" w:rsidP="0023054B">
          <w:pPr>
            <w:pStyle w:val="TOC2"/>
            <w:rPr>
              <w:rFonts w:asciiTheme="minorHAnsi" w:eastAsiaTheme="minorEastAsia" w:hAnsiTheme="minorHAnsi" w:cstheme="minorHAnsi"/>
              <w:noProof/>
              <w:sz w:val="22"/>
              <w:szCs w:val="22"/>
            </w:rPr>
          </w:pPr>
          <w:hyperlink w:anchor="_Toc133929780" w:history="1">
            <w:r w:rsidRPr="00C56FB9">
              <w:rPr>
                <w:rStyle w:val="Hyperlink"/>
                <w:rFonts w:asciiTheme="minorHAnsi" w:hAnsiTheme="minorHAnsi" w:cstheme="minorHAnsi"/>
                <w:noProof/>
                <w:lang w:eastAsia="en-CA"/>
              </w:rPr>
              <w:t>Features Overview</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_Toc133929780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4</w:t>
            </w:r>
            <w:r w:rsidRPr="00C56FB9">
              <w:rPr>
                <w:rFonts w:asciiTheme="minorHAnsi" w:hAnsiTheme="minorHAnsi" w:cstheme="minorHAnsi"/>
                <w:noProof/>
                <w:webHidden/>
              </w:rPr>
              <w:fldChar w:fldCharType="end"/>
            </w:r>
          </w:hyperlink>
        </w:p>
        <w:p w14:paraId="32E79F8E" w14:textId="79FE0AB6" w:rsidR="00BE67E7" w:rsidRPr="00EE1BDB" w:rsidRDefault="00BE67E7" w:rsidP="0023054B">
          <w:pPr>
            <w:pStyle w:val="TOC2"/>
            <w:rPr>
              <w:rFonts w:asciiTheme="minorHAnsi" w:eastAsiaTheme="minorEastAsia" w:hAnsiTheme="minorHAnsi" w:cstheme="minorHAnsi"/>
              <w:noProof/>
              <w:sz w:val="22"/>
              <w:szCs w:val="22"/>
            </w:rPr>
          </w:pPr>
          <w:hyperlink w:anchor="_Toc133929781" w:history="1">
            <w:r w:rsidRPr="00C56FB9">
              <w:rPr>
                <w:rStyle w:val="Hyperlink"/>
                <w:rFonts w:asciiTheme="minorHAnsi" w:hAnsiTheme="minorHAnsi" w:cstheme="minorHAnsi"/>
                <w:noProof/>
                <w:lang w:eastAsia="en-CA"/>
              </w:rPr>
              <w:t>Supported Gateways/Payment Processors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_Toc133929781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5</w:t>
            </w:r>
            <w:r w:rsidRPr="00C56FB9">
              <w:rPr>
                <w:rFonts w:asciiTheme="minorHAnsi" w:hAnsiTheme="minorHAnsi" w:cstheme="minorHAnsi"/>
                <w:noProof/>
                <w:webHidden/>
              </w:rPr>
              <w:fldChar w:fldCharType="end"/>
            </w:r>
          </w:hyperlink>
        </w:p>
        <w:p w14:paraId="7AE0D477" w14:textId="3A8939E1" w:rsidR="00BE67E7" w:rsidRPr="00EE1BDB" w:rsidRDefault="00BE67E7">
          <w:pPr>
            <w:pStyle w:val="TOC1"/>
            <w:tabs>
              <w:tab w:val="right" w:leader="dot" w:pos="9060"/>
            </w:tabs>
            <w:rPr>
              <w:rFonts w:asciiTheme="minorHAnsi" w:eastAsiaTheme="minorEastAsia" w:hAnsiTheme="minorHAnsi" w:cstheme="minorHAnsi"/>
              <w:b w:val="0"/>
              <w:bCs w:val="0"/>
              <w:caps w:val="0"/>
              <w:noProof/>
              <w:sz w:val="22"/>
              <w:szCs w:val="22"/>
            </w:rPr>
          </w:pPr>
          <w:hyperlink w:anchor="_Toc133929782" w:history="1">
            <w:r w:rsidRPr="00C56FB9">
              <w:rPr>
                <w:rStyle w:val="Hyperlink"/>
                <w:rFonts w:asciiTheme="minorHAnsi" w:hAnsiTheme="minorHAnsi" w:cstheme="minorHAnsi"/>
                <w:noProof/>
              </w:rPr>
              <w:t>Customer Experience</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_Toc133929782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7</w:t>
            </w:r>
            <w:r w:rsidRPr="00C56FB9">
              <w:rPr>
                <w:rFonts w:asciiTheme="minorHAnsi" w:hAnsiTheme="minorHAnsi" w:cstheme="minorHAnsi"/>
                <w:noProof/>
                <w:webHidden/>
              </w:rPr>
              <w:fldChar w:fldCharType="end"/>
            </w:r>
          </w:hyperlink>
        </w:p>
        <w:p w14:paraId="1E43CDD2" w14:textId="50C1A3CC" w:rsidR="00BE67E7" w:rsidRPr="00EE1BDB" w:rsidRDefault="00BE67E7">
          <w:pPr>
            <w:pStyle w:val="TOC1"/>
            <w:tabs>
              <w:tab w:val="right" w:leader="dot" w:pos="9060"/>
            </w:tabs>
            <w:rPr>
              <w:rFonts w:asciiTheme="minorHAnsi" w:eastAsiaTheme="minorEastAsia" w:hAnsiTheme="minorHAnsi" w:cstheme="minorHAnsi"/>
              <w:b w:val="0"/>
              <w:bCs w:val="0"/>
              <w:caps w:val="0"/>
              <w:noProof/>
              <w:sz w:val="22"/>
              <w:szCs w:val="22"/>
            </w:rPr>
          </w:pPr>
          <w:hyperlink w:anchor="_Toc133929783" w:history="1">
            <w:r w:rsidRPr="00C56FB9">
              <w:rPr>
                <w:rStyle w:val="Hyperlink"/>
                <w:rFonts w:asciiTheme="minorHAnsi" w:hAnsiTheme="minorHAnsi" w:cstheme="minorHAnsi"/>
                <w:noProof/>
              </w:rPr>
              <w:t>Sales Support</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_Toc133929783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14</w:t>
            </w:r>
            <w:r w:rsidRPr="00C56FB9">
              <w:rPr>
                <w:rFonts w:asciiTheme="minorHAnsi" w:hAnsiTheme="minorHAnsi" w:cstheme="minorHAnsi"/>
                <w:noProof/>
                <w:webHidden/>
              </w:rPr>
              <w:fldChar w:fldCharType="end"/>
            </w:r>
          </w:hyperlink>
        </w:p>
        <w:p w14:paraId="2A3BBD0B" w14:textId="0FABD337" w:rsidR="00BE67E7" w:rsidRPr="00EE1BDB" w:rsidRDefault="00BE67E7" w:rsidP="0023054B">
          <w:pPr>
            <w:pStyle w:val="TOC2"/>
            <w:rPr>
              <w:rFonts w:asciiTheme="minorHAnsi" w:eastAsiaTheme="minorEastAsia" w:hAnsiTheme="minorHAnsi" w:cstheme="minorHAnsi"/>
              <w:noProof/>
              <w:sz w:val="22"/>
              <w:szCs w:val="22"/>
            </w:rPr>
          </w:pPr>
          <w:hyperlink w:anchor="_Toc133929784" w:history="1">
            <w:r w:rsidRPr="00C56FB9">
              <w:rPr>
                <w:rStyle w:val="Hyperlink"/>
                <w:rFonts w:asciiTheme="minorHAnsi" w:hAnsiTheme="minorHAnsi" w:cstheme="minorHAnsi"/>
                <w:noProof/>
                <w:lang w:eastAsia="en-CA"/>
              </w:rPr>
              <w:t>Probing Questions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_Toc133929784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14</w:t>
            </w:r>
            <w:r w:rsidRPr="00C56FB9">
              <w:rPr>
                <w:rFonts w:asciiTheme="minorHAnsi" w:hAnsiTheme="minorHAnsi" w:cstheme="minorHAnsi"/>
                <w:noProof/>
                <w:webHidden/>
              </w:rPr>
              <w:fldChar w:fldCharType="end"/>
            </w:r>
          </w:hyperlink>
        </w:p>
        <w:p w14:paraId="50D01AF9" w14:textId="7658F56F" w:rsidR="00BE67E7" w:rsidRPr="00EE1BDB" w:rsidRDefault="00BE67E7" w:rsidP="0023054B">
          <w:pPr>
            <w:pStyle w:val="TOC2"/>
            <w:rPr>
              <w:rFonts w:asciiTheme="minorHAnsi" w:eastAsiaTheme="minorEastAsia" w:hAnsiTheme="minorHAnsi" w:cstheme="minorHAnsi"/>
              <w:noProof/>
              <w:sz w:val="22"/>
              <w:szCs w:val="22"/>
            </w:rPr>
          </w:pPr>
          <w:hyperlink w:anchor="_Toc133929785" w:history="1">
            <w:r w:rsidRPr="00C56FB9">
              <w:rPr>
                <w:rStyle w:val="Hyperlink"/>
                <w:rFonts w:asciiTheme="minorHAnsi" w:hAnsiTheme="minorHAnsi" w:cstheme="minorHAnsi"/>
                <w:noProof/>
              </w:rPr>
              <w:t>Selling Points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_Toc133929785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14</w:t>
            </w:r>
            <w:r w:rsidRPr="00C56FB9">
              <w:rPr>
                <w:rFonts w:asciiTheme="minorHAnsi" w:hAnsiTheme="minorHAnsi" w:cstheme="minorHAnsi"/>
                <w:noProof/>
                <w:webHidden/>
              </w:rPr>
              <w:fldChar w:fldCharType="end"/>
            </w:r>
          </w:hyperlink>
        </w:p>
        <w:p w14:paraId="5AA7A357" w14:textId="4A6DCA42" w:rsidR="00BE67E7" w:rsidRPr="00EE1BDB" w:rsidRDefault="00BE67E7" w:rsidP="0023054B">
          <w:pPr>
            <w:pStyle w:val="TOC2"/>
            <w:rPr>
              <w:rFonts w:asciiTheme="minorHAnsi" w:eastAsiaTheme="minorEastAsia" w:hAnsiTheme="minorHAnsi" w:cstheme="minorHAnsi"/>
              <w:noProof/>
              <w:sz w:val="22"/>
              <w:szCs w:val="22"/>
            </w:rPr>
          </w:pPr>
          <w:hyperlink w:anchor="_Toc133929786" w:history="1">
            <w:r w:rsidRPr="00C56FB9">
              <w:rPr>
                <w:rStyle w:val="Hyperlink"/>
                <w:rFonts w:asciiTheme="minorHAnsi" w:hAnsiTheme="minorHAnsi" w:cstheme="minorHAnsi"/>
                <w:noProof/>
                <w:lang w:eastAsia="en-CA"/>
              </w:rPr>
              <w:t>Objection Handlers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_Toc133929786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15</w:t>
            </w:r>
            <w:r w:rsidRPr="00C56FB9">
              <w:rPr>
                <w:rFonts w:asciiTheme="minorHAnsi" w:hAnsiTheme="minorHAnsi" w:cstheme="minorHAnsi"/>
                <w:noProof/>
                <w:webHidden/>
              </w:rPr>
              <w:fldChar w:fldCharType="end"/>
            </w:r>
          </w:hyperlink>
        </w:p>
        <w:p w14:paraId="6C32151F" w14:textId="544662E2" w:rsidR="00BE67E7" w:rsidRPr="00EE1BDB" w:rsidRDefault="00BE67E7">
          <w:pPr>
            <w:pStyle w:val="TOC1"/>
            <w:tabs>
              <w:tab w:val="right" w:leader="dot" w:pos="9060"/>
            </w:tabs>
            <w:rPr>
              <w:rFonts w:asciiTheme="minorHAnsi" w:eastAsiaTheme="minorEastAsia" w:hAnsiTheme="minorHAnsi" w:cstheme="minorHAnsi"/>
              <w:b w:val="0"/>
              <w:bCs w:val="0"/>
              <w:caps w:val="0"/>
              <w:noProof/>
              <w:sz w:val="22"/>
              <w:szCs w:val="22"/>
            </w:rPr>
          </w:pPr>
          <w:hyperlink w:anchor="_Toc133929787" w:history="1">
            <w:r w:rsidRPr="00C56FB9">
              <w:rPr>
                <w:rStyle w:val="Hyperlink"/>
                <w:rFonts w:asciiTheme="minorHAnsi" w:hAnsiTheme="minorHAnsi" w:cstheme="minorHAnsi"/>
                <w:noProof/>
              </w:rPr>
              <w:t>Frequently Asked Questions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_Toc133929787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17</w:t>
            </w:r>
            <w:r w:rsidRPr="00C56FB9">
              <w:rPr>
                <w:rFonts w:asciiTheme="minorHAnsi" w:hAnsiTheme="minorHAnsi" w:cstheme="minorHAnsi"/>
                <w:noProof/>
                <w:webHidden/>
              </w:rPr>
              <w:fldChar w:fldCharType="end"/>
            </w:r>
          </w:hyperlink>
        </w:p>
        <w:p w14:paraId="58614244" w14:textId="4566B098" w:rsidR="00BE67E7" w:rsidRPr="00EE1BDB" w:rsidRDefault="00BE67E7" w:rsidP="0023054B">
          <w:pPr>
            <w:pStyle w:val="TOC2"/>
            <w:rPr>
              <w:rFonts w:asciiTheme="minorHAnsi" w:eastAsiaTheme="minorEastAsia" w:hAnsiTheme="minorHAnsi" w:cstheme="minorHAnsi"/>
              <w:noProof/>
              <w:sz w:val="22"/>
              <w:szCs w:val="22"/>
            </w:rPr>
          </w:pPr>
          <w:hyperlink w:anchor="_Toc133929788" w:history="1">
            <w:r w:rsidRPr="00C56FB9">
              <w:rPr>
                <w:rStyle w:val="Hyperlink"/>
                <w:rFonts w:asciiTheme="minorHAnsi" w:hAnsiTheme="minorHAnsi" w:cstheme="minorHAnsi"/>
                <w:noProof/>
                <w:lang w:eastAsia="en-CA"/>
              </w:rPr>
              <w:t>General</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_Toc133929788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17</w:t>
            </w:r>
            <w:r w:rsidRPr="00C56FB9">
              <w:rPr>
                <w:rFonts w:asciiTheme="minorHAnsi" w:hAnsiTheme="minorHAnsi" w:cstheme="minorHAnsi"/>
                <w:noProof/>
                <w:webHidden/>
              </w:rPr>
              <w:fldChar w:fldCharType="end"/>
            </w:r>
          </w:hyperlink>
        </w:p>
        <w:p w14:paraId="26381C39" w14:textId="63027206" w:rsidR="00BE67E7" w:rsidRPr="00EE1BDB" w:rsidRDefault="00BE67E7" w:rsidP="0023054B">
          <w:pPr>
            <w:pStyle w:val="TOC2"/>
            <w:rPr>
              <w:rFonts w:asciiTheme="minorHAnsi" w:eastAsiaTheme="minorEastAsia" w:hAnsiTheme="minorHAnsi" w:cstheme="minorHAnsi"/>
              <w:noProof/>
              <w:sz w:val="22"/>
              <w:szCs w:val="22"/>
            </w:rPr>
          </w:pPr>
          <w:hyperlink w:anchor="_Toc133929789" w:history="1">
            <w:r w:rsidRPr="00C56FB9">
              <w:rPr>
                <w:rStyle w:val="Hyperlink"/>
                <w:rFonts w:asciiTheme="minorHAnsi" w:hAnsiTheme="minorHAnsi" w:cstheme="minorHAnsi"/>
                <w:noProof/>
                <w:lang w:eastAsia="en-CA"/>
              </w:rPr>
              <w:t>Management &amp; Installation</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_Toc133929789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20</w:t>
            </w:r>
            <w:r w:rsidRPr="00C56FB9">
              <w:rPr>
                <w:rFonts w:asciiTheme="minorHAnsi" w:hAnsiTheme="minorHAnsi" w:cstheme="minorHAnsi"/>
                <w:noProof/>
                <w:webHidden/>
              </w:rPr>
              <w:fldChar w:fldCharType="end"/>
            </w:r>
          </w:hyperlink>
        </w:p>
        <w:p w14:paraId="519F714D" w14:textId="5E6E89B8" w:rsidR="00BE67E7" w:rsidRPr="00EE1BDB" w:rsidRDefault="00BE67E7" w:rsidP="0023054B">
          <w:pPr>
            <w:pStyle w:val="TOC2"/>
            <w:rPr>
              <w:rFonts w:asciiTheme="minorHAnsi" w:eastAsiaTheme="minorEastAsia" w:hAnsiTheme="minorHAnsi" w:cstheme="minorHAnsi"/>
              <w:noProof/>
              <w:sz w:val="22"/>
              <w:szCs w:val="22"/>
            </w:rPr>
          </w:pPr>
          <w:hyperlink w:anchor="_Toc133929790" w:history="1">
            <w:r w:rsidRPr="00C56FB9">
              <w:rPr>
                <w:rStyle w:val="Hyperlink"/>
                <w:rFonts w:asciiTheme="minorHAnsi" w:hAnsiTheme="minorHAnsi" w:cstheme="minorHAnsi"/>
                <w:noProof/>
                <w:lang w:eastAsia="en-CA"/>
              </w:rPr>
              <w:t>Plans &amp; Pricing</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_Toc133929790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20</w:t>
            </w:r>
            <w:r w:rsidRPr="00C56FB9">
              <w:rPr>
                <w:rFonts w:asciiTheme="minorHAnsi" w:hAnsiTheme="minorHAnsi" w:cstheme="minorHAnsi"/>
                <w:noProof/>
                <w:webHidden/>
              </w:rPr>
              <w:fldChar w:fldCharType="end"/>
            </w:r>
          </w:hyperlink>
        </w:p>
        <w:p w14:paraId="6CCA7275" w14:textId="16348236" w:rsidR="00BE67E7" w:rsidRPr="00EE1BDB" w:rsidRDefault="00BE67E7" w:rsidP="0023054B">
          <w:pPr>
            <w:pStyle w:val="TOC2"/>
            <w:rPr>
              <w:rFonts w:asciiTheme="minorHAnsi" w:eastAsiaTheme="minorEastAsia" w:hAnsiTheme="minorHAnsi" w:cstheme="minorHAnsi"/>
              <w:noProof/>
              <w:sz w:val="22"/>
              <w:szCs w:val="22"/>
            </w:rPr>
          </w:pPr>
          <w:hyperlink w:anchor="_Toc133929791" w:history="1">
            <w:r w:rsidRPr="00C56FB9">
              <w:rPr>
                <w:rStyle w:val="Hyperlink"/>
                <w:rFonts w:asciiTheme="minorHAnsi" w:hAnsiTheme="minorHAnsi" w:cstheme="minorHAnsi"/>
                <w:noProof/>
                <w:lang w:eastAsia="en-CA"/>
              </w:rPr>
              <w:t>Payment Integrations</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_Toc133929791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21</w:t>
            </w:r>
            <w:r w:rsidRPr="00C56FB9">
              <w:rPr>
                <w:rFonts w:asciiTheme="minorHAnsi" w:hAnsiTheme="minorHAnsi" w:cstheme="minorHAnsi"/>
                <w:noProof/>
                <w:webHidden/>
              </w:rPr>
              <w:fldChar w:fldCharType="end"/>
            </w:r>
          </w:hyperlink>
        </w:p>
        <w:p w14:paraId="2D95EA64" w14:textId="7A80576F" w:rsidR="00BE67E7" w:rsidRPr="00EE1BDB" w:rsidRDefault="00BE67E7" w:rsidP="0023054B">
          <w:pPr>
            <w:pStyle w:val="TOC2"/>
            <w:rPr>
              <w:rFonts w:asciiTheme="minorHAnsi" w:eastAsiaTheme="minorEastAsia" w:hAnsiTheme="minorHAnsi" w:cstheme="minorHAnsi"/>
              <w:noProof/>
              <w:sz w:val="22"/>
              <w:szCs w:val="22"/>
            </w:rPr>
          </w:pPr>
          <w:hyperlink w:anchor="_Toc133929792" w:history="1">
            <w:r w:rsidRPr="00C56FB9">
              <w:rPr>
                <w:rStyle w:val="Hyperlink"/>
                <w:rFonts w:asciiTheme="minorHAnsi" w:hAnsiTheme="minorHAnsi" w:cstheme="minorHAnsi"/>
                <w:noProof/>
                <w:lang w:eastAsia="en-CA"/>
              </w:rPr>
              <w:t>Shipping</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_Toc133929792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21</w:t>
            </w:r>
            <w:r w:rsidRPr="00C56FB9">
              <w:rPr>
                <w:rFonts w:asciiTheme="minorHAnsi" w:hAnsiTheme="minorHAnsi" w:cstheme="minorHAnsi"/>
                <w:noProof/>
                <w:webHidden/>
              </w:rPr>
              <w:fldChar w:fldCharType="end"/>
            </w:r>
          </w:hyperlink>
        </w:p>
        <w:p w14:paraId="6B4DC9C7" w14:textId="2ABBE609" w:rsidR="00BE67E7" w:rsidRPr="00EE1BDB" w:rsidRDefault="00BE67E7">
          <w:pPr>
            <w:pStyle w:val="TOC1"/>
            <w:tabs>
              <w:tab w:val="right" w:leader="dot" w:pos="9060"/>
            </w:tabs>
            <w:rPr>
              <w:rFonts w:asciiTheme="minorHAnsi" w:eastAsiaTheme="minorEastAsia" w:hAnsiTheme="minorHAnsi" w:cstheme="minorHAnsi"/>
              <w:b w:val="0"/>
              <w:bCs w:val="0"/>
              <w:caps w:val="0"/>
              <w:noProof/>
              <w:sz w:val="22"/>
              <w:szCs w:val="22"/>
            </w:rPr>
          </w:pPr>
          <w:hyperlink w:anchor="_Toc133929793" w:history="1">
            <w:r w:rsidRPr="00C56FB9">
              <w:rPr>
                <w:rStyle w:val="Hyperlink"/>
                <w:rFonts w:asciiTheme="minorHAnsi" w:hAnsiTheme="minorHAnsi" w:cstheme="minorHAnsi"/>
                <w:noProof/>
              </w:rPr>
              <w:t>Full Feature List</w:t>
            </w:r>
            <w:r w:rsidRPr="00C56FB9">
              <w:rPr>
                <w:rFonts w:asciiTheme="minorHAnsi" w:hAnsiTheme="minorHAnsi" w:cstheme="minorHAnsi"/>
                <w:noProof/>
                <w:webHidden/>
              </w:rPr>
              <w:tab/>
            </w:r>
            <w:r w:rsidRPr="00C56FB9">
              <w:rPr>
                <w:rFonts w:asciiTheme="minorHAnsi" w:hAnsiTheme="minorHAnsi" w:cstheme="minorHAnsi"/>
                <w:noProof/>
                <w:webHidden/>
              </w:rPr>
              <w:fldChar w:fldCharType="begin"/>
            </w:r>
            <w:r w:rsidRPr="00C56FB9">
              <w:rPr>
                <w:rFonts w:asciiTheme="minorHAnsi" w:hAnsiTheme="minorHAnsi" w:cstheme="minorHAnsi"/>
                <w:noProof/>
                <w:webHidden/>
              </w:rPr>
              <w:instrText xml:space="preserve"> PAGEREF _Toc133929793 \h </w:instrText>
            </w:r>
            <w:r w:rsidRPr="00E1748E">
              <w:rPr>
                <w:rFonts w:asciiTheme="minorHAnsi" w:hAnsiTheme="minorHAnsi" w:cstheme="minorHAnsi"/>
                <w:noProof/>
                <w:webHidden/>
              </w:rPr>
            </w:r>
            <w:r w:rsidRPr="00C56FB9">
              <w:rPr>
                <w:rFonts w:asciiTheme="minorHAnsi" w:hAnsiTheme="minorHAnsi" w:cstheme="minorHAnsi"/>
                <w:noProof/>
                <w:webHidden/>
              </w:rPr>
              <w:fldChar w:fldCharType="separate"/>
            </w:r>
            <w:r w:rsidRPr="00C56FB9">
              <w:rPr>
                <w:rFonts w:asciiTheme="minorHAnsi" w:hAnsiTheme="minorHAnsi" w:cstheme="minorHAnsi"/>
                <w:noProof/>
                <w:webHidden/>
              </w:rPr>
              <w:t>22</w:t>
            </w:r>
            <w:r w:rsidRPr="00C56FB9">
              <w:rPr>
                <w:rFonts w:asciiTheme="minorHAnsi" w:hAnsiTheme="minorHAnsi" w:cstheme="minorHAnsi"/>
                <w:noProof/>
                <w:webHidden/>
              </w:rPr>
              <w:fldChar w:fldCharType="end"/>
            </w:r>
          </w:hyperlink>
        </w:p>
        <w:p w14:paraId="15531B37" w14:textId="77777777" w:rsidR="00994309" w:rsidRPr="00E1748E" w:rsidRDefault="00994309">
          <w:pPr>
            <w:rPr>
              <w:rFonts w:asciiTheme="minorHAnsi" w:hAnsiTheme="minorHAnsi" w:cstheme="minorHAnsi"/>
            </w:rPr>
          </w:pPr>
          <w:r w:rsidRPr="00C56FB9">
            <w:rPr>
              <w:rFonts w:asciiTheme="minorHAnsi" w:hAnsiTheme="minorHAnsi" w:cstheme="minorHAnsi"/>
              <w:b/>
              <w:bCs/>
              <w:noProof/>
            </w:rPr>
            <w:fldChar w:fldCharType="end"/>
          </w:r>
        </w:p>
      </w:sdtContent>
    </w:sdt>
    <w:p w14:paraId="3047CAF3" w14:textId="77777777" w:rsidR="00A048B5" w:rsidRPr="004267A4" w:rsidRDefault="00A048B5" w:rsidP="00A048B5">
      <w:pPr>
        <w:keepNext/>
        <w:jc w:val="center"/>
        <w:rPr>
          <w:b/>
          <w:sz w:val="36"/>
          <w:szCs w:val="36"/>
        </w:rPr>
      </w:pPr>
    </w:p>
    <w:p w14:paraId="4D418812" w14:textId="77777777" w:rsidR="00E915CD" w:rsidRPr="004267A4" w:rsidRDefault="00E915CD" w:rsidP="00BF7F06"/>
    <w:p w14:paraId="660DF26E" w14:textId="77777777" w:rsidR="000C3286" w:rsidRPr="004267A4" w:rsidRDefault="000C3286" w:rsidP="000C3286">
      <w:pPr>
        <w:pStyle w:val="Heading1"/>
        <w:rPr>
          <w:bCs/>
        </w:rPr>
      </w:pPr>
      <w:bookmarkStart w:id="0" w:name="_Toc133929774"/>
      <w:bookmarkStart w:id="1" w:name="_Toc256417558"/>
      <w:r w:rsidRPr="004267A4">
        <w:rPr>
          <w:bCs/>
        </w:rPr>
        <w:lastRenderedPageBreak/>
        <w:t>Messaging</w:t>
      </w:r>
      <w:bookmarkEnd w:id="0"/>
    </w:p>
    <w:p w14:paraId="401A4246" w14:textId="77777777" w:rsidR="000C3286" w:rsidRPr="004267A4" w:rsidRDefault="000C3286" w:rsidP="004267A4">
      <w:pPr>
        <w:pStyle w:val="Heading2"/>
        <w:rPr>
          <w:lang w:eastAsia="en-CA"/>
        </w:rPr>
      </w:pPr>
      <w:bookmarkStart w:id="2" w:name="_Toc133929775"/>
      <w:r w:rsidRPr="004267A4">
        <w:rPr>
          <w:lang w:eastAsia="en-CA"/>
        </w:rPr>
        <w:t>Quick Pitch</w:t>
      </w:r>
      <w:bookmarkEnd w:id="2"/>
    </w:p>
    <w:p w14:paraId="4A6D48E0" w14:textId="0024922B" w:rsidR="000C3286" w:rsidRPr="004267A4" w:rsidRDefault="000C3286" w:rsidP="000C3286">
      <w:pPr>
        <w:rPr>
          <w:rFonts w:eastAsia="Times New Roman"/>
          <w:bCs/>
          <w:lang w:eastAsia="en-CA"/>
        </w:rPr>
      </w:pPr>
      <w:r w:rsidRPr="004267A4">
        <w:rPr>
          <w:rFonts w:eastAsia="Times New Roman"/>
          <w:bCs/>
          <w:color w:val="000000"/>
          <w:lang w:eastAsia="en-CA"/>
        </w:rPr>
        <w:t>S</w:t>
      </w:r>
      <w:r w:rsidR="00F94A18">
        <w:rPr>
          <w:rFonts w:eastAsia="Times New Roman"/>
          <w:bCs/>
          <w:color w:val="000000"/>
          <w:lang w:eastAsia="en-CA"/>
        </w:rPr>
        <w:t>tart s</w:t>
      </w:r>
      <w:r w:rsidRPr="004267A4">
        <w:rPr>
          <w:rFonts w:eastAsia="Times New Roman"/>
          <w:bCs/>
          <w:color w:val="000000"/>
          <w:lang w:eastAsia="en-CA"/>
        </w:rPr>
        <w:t>ell</w:t>
      </w:r>
      <w:r w:rsidR="00F94A18">
        <w:rPr>
          <w:rFonts w:eastAsia="Times New Roman"/>
          <w:bCs/>
          <w:color w:val="000000"/>
          <w:lang w:eastAsia="en-CA"/>
        </w:rPr>
        <w:t>ing</w:t>
      </w:r>
      <w:r w:rsidRPr="004267A4">
        <w:rPr>
          <w:rFonts w:eastAsia="Times New Roman"/>
          <w:bCs/>
          <w:color w:val="000000"/>
          <w:lang w:eastAsia="en-CA"/>
        </w:rPr>
        <w:t xml:space="preserve"> online in no time with Online Store.</w:t>
      </w:r>
      <w:r w:rsidRPr="004267A4">
        <w:rPr>
          <w:rFonts w:eastAsia="Times New Roman"/>
          <w:bCs/>
          <w:lang w:eastAsia="en-CA"/>
        </w:rPr>
        <w:t xml:space="preserve"> </w:t>
      </w:r>
    </w:p>
    <w:p w14:paraId="5D91A439" w14:textId="0482BAD5" w:rsidR="000C3286" w:rsidRPr="004267A4" w:rsidRDefault="002447A7" w:rsidP="000C3286">
      <w:pPr>
        <w:rPr>
          <w:rFonts w:eastAsia="Times New Roman"/>
          <w:bCs/>
          <w:color w:val="000000"/>
          <w:lang w:eastAsia="en-CA"/>
        </w:rPr>
      </w:pPr>
      <w:r>
        <w:rPr>
          <w:rFonts w:eastAsia="Times New Roman"/>
          <w:iCs/>
          <w:color w:val="000000"/>
          <w:lang w:eastAsia="en-CA"/>
        </w:rPr>
        <w:t>Have your customers b</w:t>
      </w:r>
      <w:r w:rsidR="000C3286" w:rsidRPr="004267A4">
        <w:rPr>
          <w:rFonts w:eastAsia="Times New Roman"/>
          <w:iCs/>
          <w:color w:val="000000"/>
          <w:lang w:eastAsia="en-CA"/>
        </w:rPr>
        <w:t xml:space="preserve">uild </w:t>
      </w:r>
      <w:r>
        <w:rPr>
          <w:rFonts w:eastAsia="Times New Roman"/>
          <w:iCs/>
          <w:color w:val="000000"/>
          <w:lang w:eastAsia="en-CA"/>
        </w:rPr>
        <w:t>their</w:t>
      </w:r>
      <w:r w:rsidR="000C3286" w:rsidRPr="004267A4">
        <w:rPr>
          <w:rFonts w:eastAsia="Times New Roman"/>
          <w:iCs/>
          <w:color w:val="000000"/>
          <w:lang w:eastAsia="en-CA"/>
        </w:rPr>
        <w:t xml:space="preserve"> business by selling products on </w:t>
      </w:r>
      <w:r w:rsidR="001B5149">
        <w:rPr>
          <w:rFonts w:eastAsia="Times New Roman"/>
          <w:iCs/>
          <w:color w:val="000000"/>
          <w:lang w:eastAsia="en-CA"/>
        </w:rPr>
        <w:t>their</w:t>
      </w:r>
      <w:r w:rsidR="000C3286" w:rsidRPr="004267A4">
        <w:rPr>
          <w:rFonts w:eastAsia="Times New Roman"/>
          <w:iCs/>
          <w:color w:val="000000"/>
          <w:lang w:eastAsia="en-CA"/>
        </w:rPr>
        <w:t xml:space="preserve"> website with </w:t>
      </w:r>
      <w:r w:rsidR="000C3286" w:rsidRPr="009D678A">
        <w:rPr>
          <w:rFonts w:eastAsia="Times New Roman"/>
          <w:iCs/>
          <w:color w:val="000000"/>
          <w:lang w:eastAsia="en-CA"/>
        </w:rPr>
        <w:t>Online Store</w:t>
      </w:r>
      <w:r w:rsidR="000C3286" w:rsidRPr="004267A4">
        <w:rPr>
          <w:rFonts w:eastAsia="Times New Roman"/>
          <w:iCs/>
          <w:color w:val="000000"/>
          <w:lang w:eastAsia="en-CA"/>
        </w:rPr>
        <w:t xml:space="preserve">. Integrated directly within the Online Presence Builder, Online Store </w:t>
      </w:r>
      <w:r w:rsidR="00D442BA">
        <w:rPr>
          <w:rFonts w:eastAsia="Times New Roman"/>
          <w:iCs/>
          <w:color w:val="000000"/>
          <w:lang w:eastAsia="en-CA"/>
        </w:rPr>
        <w:t xml:space="preserve">makes it simple to </w:t>
      </w:r>
      <w:r w:rsidR="000C3286" w:rsidRPr="004267A4">
        <w:rPr>
          <w:rFonts w:eastAsia="Times New Roman"/>
          <w:iCs/>
          <w:color w:val="000000"/>
          <w:lang w:eastAsia="en-CA"/>
        </w:rPr>
        <w:t>add products for sale and accept payments.</w:t>
      </w:r>
      <w:r w:rsidR="000C3286" w:rsidRPr="004267A4">
        <w:rPr>
          <w:rFonts w:eastAsia="Times New Roman"/>
          <w:i/>
          <w:iCs/>
          <w:color w:val="000000"/>
          <w:lang w:eastAsia="en-CA"/>
        </w:rPr>
        <w:t xml:space="preserve"> </w:t>
      </w:r>
      <w:r w:rsidR="000C3286" w:rsidRPr="004267A4">
        <w:rPr>
          <w:rFonts w:eastAsia="Times New Roman"/>
          <w:iCs/>
          <w:color w:val="000000"/>
          <w:lang w:eastAsia="en-CA"/>
        </w:rPr>
        <w:t xml:space="preserve">It’s fast, </w:t>
      </w:r>
      <w:proofErr w:type="gramStart"/>
      <w:r w:rsidR="000C3286" w:rsidRPr="004267A4">
        <w:rPr>
          <w:rFonts w:eastAsia="Times New Roman"/>
          <w:iCs/>
          <w:color w:val="000000"/>
          <w:lang w:eastAsia="en-CA"/>
        </w:rPr>
        <w:t>safe</w:t>
      </w:r>
      <w:proofErr w:type="gramEnd"/>
      <w:r w:rsidR="000C3286" w:rsidRPr="004267A4">
        <w:rPr>
          <w:rFonts w:eastAsia="Times New Roman"/>
          <w:iCs/>
          <w:color w:val="000000"/>
          <w:lang w:eastAsia="en-CA"/>
        </w:rPr>
        <w:t xml:space="preserve"> and secure for </w:t>
      </w:r>
      <w:r w:rsidR="00EE6906">
        <w:rPr>
          <w:rFonts w:eastAsia="Times New Roman"/>
          <w:iCs/>
          <w:color w:val="000000"/>
          <w:lang w:eastAsia="en-CA"/>
        </w:rPr>
        <w:t>users</w:t>
      </w:r>
      <w:r w:rsidR="00EE6906" w:rsidRPr="004267A4">
        <w:rPr>
          <w:rFonts w:eastAsia="Times New Roman"/>
          <w:iCs/>
          <w:color w:val="000000"/>
          <w:lang w:eastAsia="en-CA"/>
        </w:rPr>
        <w:t xml:space="preserve"> </w:t>
      </w:r>
      <w:r w:rsidR="000C3286" w:rsidRPr="004267A4">
        <w:rPr>
          <w:rFonts w:eastAsia="Times New Roman"/>
          <w:iCs/>
          <w:color w:val="000000"/>
          <w:lang w:eastAsia="en-CA"/>
        </w:rPr>
        <w:t xml:space="preserve">and </w:t>
      </w:r>
      <w:r w:rsidR="00EE6906">
        <w:rPr>
          <w:rFonts w:eastAsia="Times New Roman"/>
          <w:iCs/>
          <w:color w:val="000000"/>
          <w:lang w:eastAsia="en-CA"/>
        </w:rPr>
        <w:t>their</w:t>
      </w:r>
      <w:r w:rsidR="000C3286" w:rsidRPr="004267A4">
        <w:rPr>
          <w:rFonts w:eastAsia="Times New Roman"/>
          <w:iCs/>
          <w:color w:val="000000"/>
          <w:lang w:eastAsia="en-CA"/>
        </w:rPr>
        <w:t xml:space="preserve"> customers.</w:t>
      </w:r>
      <w:r w:rsidR="000C3286" w:rsidRPr="004267A4">
        <w:rPr>
          <w:rFonts w:eastAsia="Times New Roman"/>
          <w:i/>
          <w:iCs/>
          <w:color w:val="000000"/>
          <w:lang w:eastAsia="en-CA"/>
        </w:rPr>
        <w:t xml:space="preserve"> </w:t>
      </w:r>
      <w:r w:rsidR="000C3286" w:rsidRPr="004267A4">
        <w:rPr>
          <w:rFonts w:eastAsia="Times New Roman"/>
          <w:iCs/>
          <w:color w:val="000000"/>
          <w:lang w:eastAsia="en-CA"/>
        </w:rPr>
        <w:t xml:space="preserve">It’s never been </w:t>
      </w:r>
      <w:r w:rsidR="00AC6FC5">
        <w:rPr>
          <w:rFonts w:eastAsia="Times New Roman"/>
          <w:iCs/>
          <w:color w:val="000000"/>
          <w:lang w:eastAsia="en-CA"/>
        </w:rPr>
        <w:t>easier</w:t>
      </w:r>
      <w:r w:rsidR="000C3286" w:rsidRPr="004267A4">
        <w:rPr>
          <w:rFonts w:eastAsia="Times New Roman"/>
          <w:iCs/>
          <w:color w:val="000000"/>
          <w:lang w:eastAsia="en-CA"/>
        </w:rPr>
        <w:t xml:space="preserve"> to sell online.</w:t>
      </w:r>
    </w:p>
    <w:p w14:paraId="7849A33C" w14:textId="77777777" w:rsidR="000C3286" w:rsidRPr="004267A4" w:rsidRDefault="000C3286" w:rsidP="004267A4">
      <w:pPr>
        <w:pStyle w:val="Heading2"/>
        <w:rPr>
          <w:lang w:eastAsia="en-CA"/>
        </w:rPr>
      </w:pPr>
      <w:bookmarkStart w:id="3" w:name="_Toc133929776"/>
      <w:r w:rsidRPr="004267A4">
        <w:rPr>
          <w:lang w:eastAsia="en-CA"/>
        </w:rPr>
        <w:t>Top-line Benefits</w:t>
      </w:r>
      <w:bookmarkEnd w:id="3"/>
    </w:p>
    <w:p w14:paraId="3C0831B4" w14:textId="5747FF49" w:rsidR="000C3286" w:rsidRDefault="00D442BA" w:rsidP="000C328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Simple</w:t>
      </w:r>
      <w:r>
        <w:rPr>
          <w:rFonts w:ascii="Arial" w:eastAsia="Times New Roman" w:hAnsi="Arial"/>
          <w:iCs/>
          <w:color w:val="000000"/>
          <w:sz w:val="20"/>
          <w:szCs w:val="20"/>
          <w:lang w:eastAsia="en-CA"/>
        </w:rPr>
        <w:t xml:space="preserve">: </w:t>
      </w:r>
      <w:r w:rsidR="00E259E7">
        <w:rPr>
          <w:rFonts w:ascii="Arial" w:eastAsia="Times New Roman" w:hAnsi="Arial"/>
          <w:iCs/>
          <w:color w:val="000000"/>
          <w:sz w:val="20"/>
          <w:szCs w:val="20"/>
          <w:lang w:eastAsia="en-CA"/>
        </w:rPr>
        <w:t>S</w:t>
      </w:r>
      <w:r>
        <w:rPr>
          <w:rFonts w:ascii="Arial" w:eastAsia="Times New Roman" w:hAnsi="Arial"/>
          <w:iCs/>
          <w:color w:val="000000"/>
          <w:sz w:val="20"/>
          <w:szCs w:val="20"/>
          <w:lang w:eastAsia="en-CA"/>
        </w:rPr>
        <w:t xml:space="preserve">tart selling products on </w:t>
      </w:r>
      <w:r w:rsidR="004F4223">
        <w:rPr>
          <w:rFonts w:ascii="Arial" w:eastAsia="Times New Roman" w:hAnsi="Arial"/>
          <w:iCs/>
          <w:color w:val="000000"/>
          <w:sz w:val="20"/>
          <w:szCs w:val="20"/>
          <w:lang w:eastAsia="en-CA"/>
        </w:rPr>
        <w:t>a</w:t>
      </w:r>
      <w:r>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website</w:t>
      </w:r>
      <w:r w:rsidR="00E259E7">
        <w:rPr>
          <w:rFonts w:ascii="Arial" w:eastAsia="Times New Roman" w:hAnsi="Arial"/>
          <w:iCs/>
          <w:color w:val="000000"/>
          <w:sz w:val="20"/>
          <w:szCs w:val="20"/>
          <w:lang w:eastAsia="en-CA"/>
        </w:rPr>
        <w:t xml:space="preserve"> in minutes</w:t>
      </w:r>
      <w:r w:rsidR="000C3286" w:rsidRPr="004267A4">
        <w:rPr>
          <w:rFonts w:ascii="Arial" w:eastAsia="Times New Roman" w:hAnsi="Arial"/>
          <w:iCs/>
          <w:color w:val="000000"/>
          <w:sz w:val="20"/>
          <w:szCs w:val="20"/>
          <w:lang w:eastAsia="en-CA"/>
        </w:rPr>
        <w:t xml:space="preserve"> with Online Store</w:t>
      </w:r>
      <w:r w:rsidR="00E259E7">
        <w:rPr>
          <w:rFonts w:ascii="Arial" w:eastAsia="Times New Roman" w:hAnsi="Arial"/>
          <w:iCs/>
          <w:color w:val="000000"/>
          <w:sz w:val="20"/>
          <w:szCs w:val="20"/>
          <w:lang w:eastAsia="en-CA"/>
        </w:rPr>
        <w:t>.</w:t>
      </w:r>
      <w:r w:rsidR="000C3286" w:rsidRPr="004267A4">
        <w:rPr>
          <w:rFonts w:ascii="Arial" w:eastAsia="Times New Roman" w:hAnsi="Arial"/>
          <w:iCs/>
          <w:color w:val="000000"/>
          <w:sz w:val="20"/>
          <w:szCs w:val="20"/>
          <w:lang w:eastAsia="en-CA"/>
        </w:rPr>
        <w:t xml:space="preserve"> </w:t>
      </w:r>
    </w:p>
    <w:p w14:paraId="21679870" w14:textId="61AE50F5" w:rsidR="00F04FE8" w:rsidRPr="004267A4"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Professional</w:t>
      </w:r>
      <w:r>
        <w:rPr>
          <w:rFonts w:ascii="Arial" w:eastAsia="Times New Roman" w:hAnsi="Arial"/>
          <w:iCs/>
          <w:color w:val="000000"/>
          <w:sz w:val="20"/>
          <w:szCs w:val="20"/>
          <w:lang w:eastAsia="en-CA"/>
        </w:rPr>
        <w:t xml:space="preserve">: </w:t>
      </w:r>
      <w:r w:rsidR="00F04FE8">
        <w:rPr>
          <w:rFonts w:ascii="Arial" w:eastAsia="Times New Roman" w:hAnsi="Arial"/>
          <w:iCs/>
          <w:color w:val="000000"/>
          <w:sz w:val="20"/>
          <w:szCs w:val="20"/>
          <w:lang w:eastAsia="en-CA"/>
        </w:rPr>
        <w:t xml:space="preserve">Create a </w:t>
      </w:r>
      <w:r>
        <w:rPr>
          <w:rFonts w:ascii="Arial" w:eastAsia="Times New Roman" w:hAnsi="Arial"/>
          <w:iCs/>
          <w:color w:val="000000"/>
          <w:sz w:val="20"/>
          <w:szCs w:val="20"/>
          <w:lang w:eastAsia="en-CA"/>
        </w:rPr>
        <w:t xml:space="preserve">great looking online </w:t>
      </w:r>
      <w:r w:rsidR="0047690C">
        <w:rPr>
          <w:rFonts w:ascii="Arial" w:eastAsia="Times New Roman" w:hAnsi="Arial"/>
          <w:iCs/>
          <w:color w:val="000000"/>
          <w:sz w:val="20"/>
          <w:szCs w:val="20"/>
          <w:lang w:eastAsia="en-CA"/>
        </w:rPr>
        <w:t xml:space="preserve">store </w:t>
      </w:r>
      <w:r>
        <w:rPr>
          <w:rFonts w:ascii="Arial" w:eastAsia="Times New Roman" w:hAnsi="Arial"/>
          <w:iCs/>
          <w:color w:val="000000"/>
          <w:sz w:val="20"/>
          <w:szCs w:val="20"/>
          <w:lang w:eastAsia="en-CA"/>
        </w:rPr>
        <w:t>that uses</w:t>
      </w:r>
      <w:r w:rsidR="00F04FE8">
        <w:rPr>
          <w:rFonts w:ascii="Arial" w:eastAsia="Times New Roman" w:hAnsi="Arial"/>
          <w:iCs/>
          <w:color w:val="000000"/>
          <w:sz w:val="20"/>
          <w:szCs w:val="20"/>
          <w:lang w:eastAsia="en-CA"/>
        </w:rPr>
        <w:t xml:space="preserve"> modern themes, a free gallery of professional images, and simple</w:t>
      </w:r>
      <w:r w:rsidR="0047690C">
        <w:rPr>
          <w:rFonts w:ascii="Arial" w:eastAsia="Times New Roman" w:hAnsi="Arial"/>
          <w:iCs/>
          <w:color w:val="000000"/>
          <w:sz w:val="20"/>
          <w:szCs w:val="20"/>
          <w:lang w:eastAsia="en-CA"/>
        </w:rPr>
        <w:t xml:space="preserve"> options to add products, market services on different social media sites</w:t>
      </w:r>
      <w:r w:rsidR="00F04FE8">
        <w:rPr>
          <w:rFonts w:ascii="Arial" w:eastAsia="Times New Roman" w:hAnsi="Arial"/>
          <w:iCs/>
          <w:color w:val="000000"/>
          <w:sz w:val="20"/>
          <w:szCs w:val="20"/>
          <w:lang w:eastAsia="en-CA"/>
        </w:rPr>
        <w:t xml:space="preserve">, </w:t>
      </w:r>
      <w:r w:rsidR="0047690C">
        <w:rPr>
          <w:rFonts w:ascii="Arial" w:eastAsia="Times New Roman" w:hAnsi="Arial"/>
          <w:iCs/>
          <w:color w:val="000000"/>
          <w:sz w:val="20"/>
          <w:szCs w:val="20"/>
          <w:lang w:eastAsia="en-CA"/>
        </w:rPr>
        <w:t xml:space="preserve">create discounts and more. </w:t>
      </w:r>
    </w:p>
    <w:p w14:paraId="1E4FD68F" w14:textId="713E87A3" w:rsidR="000C3286" w:rsidRPr="004267A4" w:rsidRDefault="004E4E3D" w:rsidP="000C3286">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Accessible on any device</w:t>
      </w:r>
      <w:r w:rsidR="00D442BA">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 xml:space="preserve">Online Store is </w:t>
      </w:r>
      <w:r w:rsidR="00163996">
        <w:rPr>
          <w:rFonts w:ascii="Arial" w:eastAsia="Times New Roman" w:hAnsi="Arial"/>
          <w:iCs/>
          <w:color w:val="000000"/>
          <w:sz w:val="20"/>
          <w:szCs w:val="20"/>
          <w:lang w:eastAsia="en-CA"/>
        </w:rPr>
        <w:t>mobile responsive</w:t>
      </w:r>
      <w:r w:rsidR="000C3286" w:rsidRPr="004267A4">
        <w:rPr>
          <w:rFonts w:ascii="Arial" w:eastAsia="Times New Roman" w:hAnsi="Arial"/>
          <w:iCs/>
          <w:color w:val="000000"/>
          <w:sz w:val="20"/>
          <w:szCs w:val="20"/>
          <w:lang w:eastAsia="en-CA"/>
        </w:rPr>
        <w:t xml:space="preserve">, so </w:t>
      </w:r>
      <w:r w:rsidR="00AA18FD">
        <w:rPr>
          <w:rFonts w:ascii="Arial" w:eastAsia="Times New Roman" w:hAnsi="Arial"/>
          <w:iCs/>
          <w:color w:val="000000"/>
          <w:sz w:val="20"/>
          <w:szCs w:val="20"/>
          <w:lang w:eastAsia="en-CA"/>
        </w:rPr>
        <w:t>the</w:t>
      </w:r>
      <w:r w:rsidR="000C3286" w:rsidRPr="004267A4">
        <w:rPr>
          <w:rFonts w:ascii="Arial" w:eastAsia="Times New Roman" w:hAnsi="Arial"/>
          <w:iCs/>
          <w:color w:val="000000"/>
          <w:sz w:val="20"/>
          <w:szCs w:val="20"/>
          <w:lang w:eastAsia="en-CA"/>
        </w:rPr>
        <w:t xml:space="preserve"> storefront will look great </w:t>
      </w:r>
      <w:r w:rsidR="0047690C">
        <w:rPr>
          <w:rFonts w:ascii="Arial" w:eastAsia="Times New Roman" w:hAnsi="Arial"/>
          <w:iCs/>
          <w:color w:val="000000"/>
          <w:sz w:val="20"/>
          <w:szCs w:val="20"/>
          <w:lang w:eastAsia="en-CA"/>
        </w:rPr>
        <w:t xml:space="preserve">to customers </w:t>
      </w:r>
      <w:r w:rsidR="000C3286" w:rsidRPr="004267A4">
        <w:rPr>
          <w:rFonts w:ascii="Arial" w:eastAsia="Times New Roman" w:hAnsi="Arial"/>
          <w:iCs/>
          <w:color w:val="000000"/>
          <w:sz w:val="20"/>
          <w:szCs w:val="20"/>
          <w:lang w:eastAsia="en-CA"/>
        </w:rPr>
        <w:t>across all devices.</w:t>
      </w:r>
      <w:r w:rsidR="0047690C">
        <w:rPr>
          <w:rFonts w:ascii="Arial" w:eastAsia="Times New Roman" w:hAnsi="Arial"/>
          <w:iCs/>
          <w:color w:val="000000"/>
          <w:sz w:val="20"/>
          <w:szCs w:val="20"/>
          <w:lang w:eastAsia="en-CA"/>
        </w:rPr>
        <w:t xml:space="preserve"> Manage </w:t>
      </w:r>
      <w:r w:rsidR="00285C43">
        <w:rPr>
          <w:rFonts w:ascii="Arial" w:eastAsia="Times New Roman" w:hAnsi="Arial"/>
          <w:iCs/>
          <w:color w:val="000000"/>
          <w:sz w:val="20"/>
          <w:szCs w:val="20"/>
          <w:lang w:eastAsia="en-CA"/>
        </w:rPr>
        <w:t>the</w:t>
      </w:r>
      <w:r w:rsidR="0047690C">
        <w:rPr>
          <w:rFonts w:ascii="Arial" w:eastAsia="Times New Roman" w:hAnsi="Arial"/>
          <w:iCs/>
          <w:color w:val="000000"/>
          <w:sz w:val="20"/>
          <w:szCs w:val="20"/>
          <w:lang w:eastAsia="en-CA"/>
        </w:rPr>
        <w:t xml:space="preserve"> store from the mobile app. </w:t>
      </w:r>
    </w:p>
    <w:p w14:paraId="77E6E591" w14:textId="0843B156" w:rsidR="000C3286" w:rsidRPr="00C56FB9" w:rsidRDefault="00D442BA" w:rsidP="0047690C">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 xml:space="preserve">Ease of use: </w:t>
      </w:r>
      <w:r w:rsidR="000C3286" w:rsidRPr="004267A4">
        <w:rPr>
          <w:rFonts w:ascii="Arial" w:eastAsia="Times New Roman" w:hAnsi="Arial"/>
          <w:iCs/>
          <w:color w:val="000000"/>
          <w:sz w:val="20"/>
          <w:szCs w:val="20"/>
          <w:lang w:eastAsia="en-CA"/>
        </w:rPr>
        <w:t xml:space="preserve">Online Store’s step-by-step set-up helps </w:t>
      </w:r>
      <w:r w:rsidR="001D6369">
        <w:rPr>
          <w:rFonts w:ascii="Arial" w:eastAsia="Times New Roman" w:hAnsi="Arial"/>
          <w:iCs/>
          <w:color w:val="000000"/>
          <w:sz w:val="20"/>
          <w:szCs w:val="20"/>
          <w:lang w:eastAsia="en-CA"/>
        </w:rPr>
        <w:t>customers</w:t>
      </w:r>
      <w:r w:rsidR="001D6369" w:rsidRPr="004267A4">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 xml:space="preserve">automate currency, </w:t>
      </w:r>
      <w:proofErr w:type="gramStart"/>
      <w:r w:rsidR="000C3286" w:rsidRPr="004267A4">
        <w:rPr>
          <w:rFonts w:ascii="Arial" w:eastAsia="Times New Roman" w:hAnsi="Arial"/>
          <w:iCs/>
          <w:color w:val="000000"/>
          <w:sz w:val="20"/>
          <w:szCs w:val="20"/>
          <w:lang w:eastAsia="en-CA"/>
        </w:rPr>
        <w:t>tax</w:t>
      </w:r>
      <w:proofErr w:type="gramEnd"/>
      <w:r w:rsidR="000C3286" w:rsidRPr="004267A4">
        <w:rPr>
          <w:rFonts w:ascii="Arial" w:eastAsia="Times New Roman" w:hAnsi="Arial"/>
          <w:iCs/>
          <w:color w:val="000000"/>
          <w:sz w:val="20"/>
          <w:szCs w:val="20"/>
          <w:lang w:eastAsia="en-CA"/>
        </w:rPr>
        <w:t xml:space="preserve"> and easily set</w:t>
      </w:r>
      <w:r w:rsidR="00E259E7">
        <w:rPr>
          <w:rFonts w:ascii="Arial" w:eastAsia="Times New Roman" w:hAnsi="Arial"/>
          <w:iCs/>
          <w:color w:val="000000"/>
          <w:sz w:val="20"/>
          <w:szCs w:val="20"/>
          <w:lang w:eastAsia="en-CA"/>
        </w:rPr>
        <w:t xml:space="preserve"> </w:t>
      </w:r>
      <w:r w:rsidR="000C3286" w:rsidRPr="004267A4">
        <w:rPr>
          <w:rFonts w:ascii="Arial" w:eastAsia="Times New Roman" w:hAnsi="Arial"/>
          <w:iCs/>
          <w:color w:val="000000"/>
          <w:sz w:val="20"/>
          <w:szCs w:val="20"/>
          <w:lang w:eastAsia="en-CA"/>
        </w:rPr>
        <w:t xml:space="preserve">up shipping methods and rates. </w:t>
      </w:r>
      <w:r w:rsidR="0047690C">
        <w:rPr>
          <w:rFonts w:ascii="Arial" w:eastAsia="Times New Roman" w:hAnsi="Arial"/>
          <w:iCs/>
          <w:color w:val="000000"/>
          <w:sz w:val="20"/>
          <w:szCs w:val="20"/>
          <w:lang w:eastAsia="en-CA"/>
        </w:rPr>
        <w:t xml:space="preserve">Our solution includes a </w:t>
      </w:r>
      <w:proofErr w:type="gramStart"/>
      <w:r w:rsidR="0047690C">
        <w:rPr>
          <w:rFonts w:ascii="Arial" w:eastAsia="Times New Roman" w:hAnsi="Arial"/>
          <w:iCs/>
          <w:color w:val="000000"/>
          <w:sz w:val="20"/>
          <w:szCs w:val="20"/>
          <w:lang w:eastAsia="en-CA"/>
        </w:rPr>
        <w:t>tutorial based</w:t>
      </w:r>
      <w:proofErr w:type="gramEnd"/>
      <w:r w:rsidR="0047690C">
        <w:rPr>
          <w:rFonts w:ascii="Arial" w:eastAsia="Times New Roman" w:hAnsi="Arial"/>
          <w:iCs/>
          <w:color w:val="000000"/>
          <w:sz w:val="20"/>
          <w:szCs w:val="20"/>
          <w:lang w:eastAsia="en-CA"/>
        </w:rPr>
        <w:t xml:space="preserve"> to-do list providing step by step instructions to get </w:t>
      </w:r>
      <w:r w:rsidR="00EC664D">
        <w:rPr>
          <w:rFonts w:ascii="Arial" w:eastAsia="Times New Roman" w:hAnsi="Arial"/>
          <w:iCs/>
          <w:color w:val="000000"/>
          <w:sz w:val="20"/>
          <w:szCs w:val="20"/>
          <w:lang w:eastAsia="en-CA"/>
        </w:rPr>
        <w:t>the</w:t>
      </w:r>
      <w:r w:rsidR="0047690C">
        <w:rPr>
          <w:rFonts w:ascii="Arial" w:eastAsia="Times New Roman" w:hAnsi="Arial"/>
          <w:iCs/>
          <w:color w:val="000000"/>
          <w:sz w:val="20"/>
          <w:szCs w:val="20"/>
          <w:lang w:eastAsia="en-CA"/>
        </w:rPr>
        <w:t xml:space="preserve"> store live. We also include how-to instructional videos</w:t>
      </w:r>
      <w:r w:rsidR="008A4AFE">
        <w:rPr>
          <w:rFonts w:ascii="Arial" w:eastAsia="Times New Roman" w:hAnsi="Arial"/>
          <w:iCs/>
          <w:color w:val="000000"/>
          <w:sz w:val="20"/>
          <w:szCs w:val="20"/>
          <w:lang w:eastAsia="en-CA"/>
        </w:rPr>
        <w:t>.</w:t>
      </w:r>
      <w:r w:rsidR="0047690C">
        <w:rPr>
          <w:rFonts w:ascii="Arial" w:eastAsia="Times New Roman" w:hAnsi="Arial"/>
          <w:iCs/>
          <w:color w:val="000000"/>
          <w:sz w:val="20"/>
          <w:szCs w:val="20"/>
          <w:lang w:eastAsia="en-CA"/>
        </w:rPr>
        <w:t xml:space="preserve"> </w:t>
      </w:r>
    </w:p>
    <w:p w14:paraId="7001DFAA" w14:textId="44172BEF" w:rsidR="000C3286" w:rsidRPr="004267A4"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 xml:space="preserve">Safe and </w:t>
      </w:r>
      <w:r w:rsidR="00E259E7">
        <w:rPr>
          <w:rFonts w:ascii="Arial" w:eastAsia="Times New Roman" w:hAnsi="Arial"/>
          <w:b/>
          <w:iCs/>
          <w:color w:val="000000"/>
          <w:sz w:val="20"/>
          <w:szCs w:val="20"/>
          <w:lang w:eastAsia="en-CA"/>
        </w:rPr>
        <w:t>s</w:t>
      </w:r>
      <w:r w:rsidRPr="00E259E7">
        <w:rPr>
          <w:rFonts w:ascii="Arial" w:eastAsia="Times New Roman" w:hAnsi="Arial"/>
          <w:b/>
          <w:iCs/>
          <w:color w:val="000000"/>
          <w:sz w:val="20"/>
          <w:szCs w:val="20"/>
          <w:lang w:eastAsia="en-CA"/>
        </w:rPr>
        <w:t xml:space="preserve">ecure: </w:t>
      </w:r>
      <w:r>
        <w:rPr>
          <w:rFonts w:ascii="Arial" w:eastAsia="Times New Roman" w:hAnsi="Arial"/>
          <w:iCs/>
          <w:color w:val="000000"/>
          <w:sz w:val="20"/>
          <w:szCs w:val="20"/>
          <w:lang w:eastAsia="en-CA"/>
        </w:rPr>
        <w:t>Provide customers with secure</w:t>
      </w:r>
      <w:r w:rsidR="000C3286" w:rsidRPr="004267A4">
        <w:rPr>
          <w:rFonts w:ascii="Arial" w:eastAsia="Times New Roman" w:hAnsi="Arial"/>
          <w:iCs/>
          <w:color w:val="000000"/>
          <w:sz w:val="20"/>
          <w:szCs w:val="20"/>
          <w:lang w:eastAsia="en-CA"/>
        </w:rPr>
        <w:t xml:space="preserve"> payment processing</w:t>
      </w:r>
      <w:r>
        <w:rPr>
          <w:rFonts w:ascii="Arial" w:eastAsia="Times New Roman" w:hAnsi="Arial"/>
          <w:iCs/>
          <w:color w:val="000000"/>
          <w:sz w:val="20"/>
          <w:szCs w:val="20"/>
          <w:lang w:eastAsia="en-CA"/>
        </w:rPr>
        <w:t xml:space="preserve"> using </w:t>
      </w:r>
      <w:r w:rsidR="000D5675">
        <w:rPr>
          <w:rFonts w:ascii="Arial" w:eastAsia="Times New Roman" w:hAnsi="Arial"/>
          <w:iCs/>
          <w:color w:val="000000"/>
          <w:sz w:val="20"/>
          <w:szCs w:val="20"/>
          <w:lang w:eastAsia="en-CA"/>
        </w:rPr>
        <w:t xml:space="preserve">secure payment gateways, and industry leading verification </w:t>
      </w:r>
      <w:r w:rsidR="00E259E7">
        <w:rPr>
          <w:rFonts w:ascii="Arial" w:eastAsia="Times New Roman" w:hAnsi="Arial"/>
          <w:iCs/>
          <w:color w:val="000000"/>
          <w:sz w:val="20"/>
          <w:szCs w:val="20"/>
          <w:lang w:eastAsia="en-CA"/>
        </w:rPr>
        <w:t>technology</w:t>
      </w:r>
      <w:r w:rsidR="000D5675">
        <w:rPr>
          <w:rFonts w:ascii="Arial" w:eastAsia="Times New Roman" w:hAnsi="Arial"/>
          <w:iCs/>
          <w:color w:val="000000"/>
          <w:sz w:val="20"/>
          <w:szCs w:val="20"/>
          <w:lang w:eastAsia="en-CA"/>
        </w:rPr>
        <w:t xml:space="preserve"> to prevent fraud and guarantee </w:t>
      </w:r>
      <w:r w:rsidR="00754C7D">
        <w:rPr>
          <w:rFonts w:ascii="Arial" w:eastAsia="Times New Roman" w:hAnsi="Arial"/>
          <w:iCs/>
          <w:color w:val="000000"/>
          <w:sz w:val="20"/>
          <w:szCs w:val="20"/>
          <w:lang w:eastAsia="en-CA"/>
        </w:rPr>
        <w:t xml:space="preserve">the </w:t>
      </w:r>
      <w:r w:rsidR="000D5675">
        <w:rPr>
          <w:rFonts w:ascii="Arial" w:eastAsia="Times New Roman" w:hAnsi="Arial"/>
          <w:iCs/>
          <w:color w:val="000000"/>
          <w:sz w:val="20"/>
          <w:szCs w:val="20"/>
          <w:lang w:eastAsia="en-CA"/>
        </w:rPr>
        <w:t>safety of sensitive information</w:t>
      </w:r>
      <w:r w:rsidR="00E259E7">
        <w:rPr>
          <w:rFonts w:ascii="Arial" w:eastAsia="Times New Roman" w:hAnsi="Arial"/>
          <w:iCs/>
          <w:color w:val="000000"/>
          <w:sz w:val="20"/>
          <w:szCs w:val="20"/>
          <w:lang w:eastAsia="en-CA"/>
        </w:rPr>
        <w:t>.</w:t>
      </w:r>
      <w:r w:rsidR="000D5675">
        <w:rPr>
          <w:rFonts w:ascii="Arial" w:eastAsia="Times New Roman" w:hAnsi="Arial"/>
          <w:iCs/>
          <w:color w:val="000000"/>
          <w:sz w:val="20"/>
          <w:szCs w:val="20"/>
          <w:lang w:eastAsia="en-CA"/>
        </w:rPr>
        <w:t xml:space="preserve"> </w:t>
      </w:r>
    </w:p>
    <w:p w14:paraId="12EE5D7E" w14:textId="65023EF6" w:rsidR="004E4E3D" w:rsidRDefault="00D442BA" w:rsidP="000C3286">
      <w:pPr>
        <w:pStyle w:val="ListParagraph"/>
        <w:numPr>
          <w:ilvl w:val="0"/>
          <w:numId w:val="126"/>
        </w:numPr>
        <w:spacing w:after="0"/>
        <w:rPr>
          <w:rFonts w:ascii="Arial" w:eastAsia="Times New Roman" w:hAnsi="Arial"/>
          <w:iCs/>
          <w:color w:val="000000"/>
          <w:sz w:val="20"/>
          <w:szCs w:val="20"/>
          <w:lang w:eastAsia="en-CA"/>
        </w:rPr>
      </w:pPr>
      <w:r w:rsidRPr="00E259E7">
        <w:rPr>
          <w:rFonts w:ascii="Arial" w:eastAsia="Times New Roman" w:hAnsi="Arial"/>
          <w:b/>
          <w:iCs/>
          <w:color w:val="000000"/>
          <w:sz w:val="20"/>
          <w:szCs w:val="20"/>
          <w:lang w:eastAsia="en-CA"/>
        </w:rPr>
        <w:t>Cost savings:</w:t>
      </w:r>
      <w:r>
        <w:rPr>
          <w:rFonts w:ascii="Arial" w:eastAsia="Times New Roman" w:hAnsi="Arial"/>
          <w:iCs/>
          <w:color w:val="000000"/>
          <w:sz w:val="20"/>
          <w:szCs w:val="20"/>
          <w:lang w:eastAsia="en-CA"/>
        </w:rPr>
        <w:t xml:space="preserve"> </w:t>
      </w:r>
      <w:r w:rsidR="004E4E3D">
        <w:rPr>
          <w:rFonts w:ascii="Arial" w:eastAsia="Times New Roman" w:hAnsi="Arial"/>
          <w:iCs/>
          <w:color w:val="000000"/>
          <w:sz w:val="20"/>
          <w:szCs w:val="20"/>
          <w:lang w:eastAsia="en-CA"/>
        </w:rPr>
        <w:t>Online Store is an affordable and cost</w:t>
      </w:r>
      <w:r w:rsidR="00A01EC3">
        <w:rPr>
          <w:rFonts w:ascii="Arial" w:eastAsia="Times New Roman" w:hAnsi="Arial"/>
          <w:iCs/>
          <w:color w:val="000000"/>
          <w:sz w:val="20"/>
          <w:szCs w:val="20"/>
          <w:lang w:eastAsia="en-CA"/>
        </w:rPr>
        <w:t>-</w:t>
      </w:r>
      <w:r w:rsidR="004E4E3D">
        <w:rPr>
          <w:rFonts w:ascii="Arial" w:eastAsia="Times New Roman" w:hAnsi="Arial"/>
          <w:iCs/>
          <w:color w:val="000000"/>
          <w:sz w:val="20"/>
          <w:szCs w:val="20"/>
          <w:lang w:eastAsia="en-CA"/>
        </w:rPr>
        <w:t>effective solution</w:t>
      </w:r>
      <w:r w:rsidR="00E259E7">
        <w:rPr>
          <w:rFonts w:ascii="Arial" w:eastAsia="Times New Roman" w:hAnsi="Arial"/>
          <w:iCs/>
          <w:color w:val="000000"/>
          <w:sz w:val="20"/>
          <w:szCs w:val="20"/>
          <w:lang w:eastAsia="en-CA"/>
        </w:rPr>
        <w:t>, with a l</w:t>
      </w:r>
      <w:r w:rsidR="004E4E3D">
        <w:rPr>
          <w:rFonts w:ascii="Arial" w:eastAsia="Times New Roman" w:hAnsi="Arial"/>
          <w:iCs/>
          <w:color w:val="000000"/>
          <w:sz w:val="20"/>
          <w:szCs w:val="20"/>
          <w:lang w:eastAsia="en-CA"/>
        </w:rPr>
        <w:t>ow monthly subscription rate and no transaction fees</w:t>
      </w:r>
      <w:r w:rsidR="00E259E7">
        <w:rPr>
          <w:rFonts w:ascii="Arial" w:eastAsia="Times New Roman" w:hAnsi="Arial"/>
          <w:iCs/>
          <w:color w:val="000000"/>
          <w:sz w:val="20"/>
          <w:szCs w:val="20"/>
          <w:lang w:eastAsia="en-CA"/>
        </w:rPr>
        <w:t>.</w:t>
      </w:r>
      <w:r w:rsidR="004E4E3D">
        <w:rPr>
          <w:rFonts w:ascii="Arial" w:eastAsia="Times New Roman" w:hAnsi="Arial"/>
          <w:iCs/>
          <w:color w:val="000000"/>
          <w:sz w:val="20"/>
          <w:szCs w:val="20"/>
          <w:lang w:eastAsia="en-CA"/>
        </w:rPr>
        <w:t xml:space="preserve">   </w:t>
      </w:r>
    </w:p>
    <w:p w14:paraId="47AE5A19" w14:textId="0791A872" w:rsidR="00A67FD8" w:rsidRDefault="00A67FD8" w:rsidP="00A67FD8">
      <w:pPr>
        <w:rPr>
          <w:rFonts w:eastAsia="Times New Roman"/>
          <w:iCs/>
          <w:color w:val="000000"/>
          <w:lang w:eastAsia="en-CA"/>
        </w:rPr>
      </w:pPr>
    </w:p>
    <w:p w14:paraId="20A105AC" w14:textId="0A6B27AE" w:rsidR="00A67FD8" w:rsidRDefault="00A67FD8" w:rsidP="00A67FD8">
      <w:pPr>
        <w:pStyle w:val="Heading2"/>
        <w:rPr>
          <w:lang w:eastAsia="en-CA"/>
        </w:rPr>
      </w:pPr>
      <w:bookmarkStart w:id="4" w:name="_Toc133929777"/>
      <w:r>
        <w:rPr>
          <w:lang w:eastAsia="en-CA"/>
        </w:rPr>
        <w:t>Supporting Statistics</w:t>
      </w:r>
      <w:bookmarkEnd w:id="4"/>
      <w:r>
        <w:rPr>
          <w:lang w:eastAsia="en-CA"/>
        </w:rPr>
        <w:t xml:space="preserve"> </w:t>
      </w:r>
    </w:p>
    <w:p w14:paraId="0FCBFA3A" w14:textId="7DEE5615" w:rsidR="005E194B" w:rsidRDefault="005E194B" w:rsidP="005E194B">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 xml:space="preserve">During covid </w:t>
      </w:r>
      <w:r w:rsidR="00C05E23">
        <w:rPr>
          <w:rFonts w:ascii="Arial" w:eastAsia="Times New Roman" w:hAnsi="Arial"/>
          <w:b/>
          <w:iCs/>
          <w:color w:val="000000"/>
          <w:sz w:val="20"/>
          <w:szCs w:val="20"/>
          <w:lang w:eastAsia="en-CA"/>
        </w:rPr>
        <w:t xml:space="preserve">online sales increased. </w:t>
      </w:r>
      <w:r w:rsidR="00CC233A">
        <w:rPr>
          <w:rFonts w:ascii="Arial" w:eastAsia="Times New Roman" w:hAnsi="Arial"/>
          <w:bCs/>
          <w:iCs/>
          <w:color w:val="000000"/>
          <w:sz w:val="20"/>
          <w:szCs w:val="20"/>
          <w:lang w:eastAsia="en-CA"/>
        </w:rPr>
        <w:t xml:space="preserve">Ecommerce </w:t>
      </w:r>
      <w:r w:rsidR="002679C3">
        <w:rPr>
          <w:rFonts w:ascii="Arial" w:eastAsia="Times New Roman" w:hAnsi="Arial"/>
          <w:bCs/>
          <w:iCs/>
          <w:color w:val="000000"/>
          <w:sz w:val="20"/>
          <w:szCs w:val="20"/>
          <w:lang w:eastAsia="en-CA"/>
        </w:rPr>
        <w:t xml:space="preserve">jumped 55% during </w:t>
      </w:r>
      <w:r w:rsidR="00B41A40">
        <w:rPr>
          <w:rFonts w:ascii="Arial" w:eastAsia="Times New Roman" w:hAnsi="Arial"/>
          <w:bCs/>
          <w:iCs/>
          <w:color w:val="000000"/>
          <w:sz w:val="20"/>
          <w:szCs w:val="20"/>
          <w:lang w:eastAsia="en-CA"/>
        </w:rPr>
        <w:t>C</w:t>
      </w:r>
      <w:r w:rsidR="002679C3">
        <w:rPr>
          <w:rFonts w:ascii="Arial" w:eastAsia="Times New Roman" w:hAnsi="Arial"/>
          <w:bCs/>
          <w:iCs/>
          <w:color w:val="000000"/>
          <w:sz w:val="20"/>
          <w:szCs w:val="20"/>
          <w:lang w:eastAsia="en-CA"/>
        </w:rPr>
        <w:t>ovid (</w:t>
      </w:r>
      <w:hyperlink r:id="rId13" w:history="1">
        <w:r w:rsidR="002679C3" w:rsidRPr="002679C3">
          <w:rPr>
            <w:rStyle w:val="Hyperlink"/>
            <w:rFonts w:ascii="Arial" w:eastAsia="Times New Roman" w:hAnsi="Arial"/>
            <w:bCs/>
            <w:iCs/>
            <w:sz w:val="20"/>
            <w:szCs w:val="20"/>
            <w:lang w:eastAsia="en-CA"/>
          </w:rPr>
          <w:t>Forbes, 2022</w:t>
        </w:r>
      </w:hyperlink>
      <w:r w:rsidR="002679C3">
        <w:rPr>
          <w:rFonts w:ascii="Arial" w:eastAsia="Times New Roman" w:hAnsi="Arial"/>
          <w:bCs/>
          <w:iCs/>
          <w:color w:val="000000"/>
          <w:sz w:val="20"/>
          <w:szCs w:val="20"/>
          <w:lang w:eastAsia="en-CA"/>
        </w:rPr>
        <w:t>)</w:t>
      </w:r>
    </w:p>
    <w:p w14:paraId="1F4B3520" w14:textId="5810BC57" w:rsidR="005E194B" w:rsidRDefault="00076679" w:rsidP="005E194B">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iCs/>
          <w:color w:val="000000"/>
          <w:sz w:val="20"/>
          <w:szCs w:val="20"/>
          <w:lang w:eastAsia="en-CA"/>
        </w:rPr>
        <w:t>An online store</w:t>
      </w:r>
      <w:r w:rsidR="005255FA">
        <w:rPr>
          <w:rFonts w:ascii="Arial" w:eastAsia="Times New Roman" w:hAnsi="Arial"/>
          <w:b/>
          <w:iCs/>
          <w:color w:val="000000"/>
          <w:sz w:val="20"/>
          <w:szCs w:val="20"/>
          <w:lang w:eastAsia="en-CA"/>
        </w:rPr>
        <w:t xml:space="preserve"> means </w:t>
      </w:r>
      <w:r w:rsidR="008A4AFE">
        <w:rPr>
          <w:rFonts w:ascii="Arial" w:eastAsia="Times New Roman" w:hAnsi="Arial"/>
          <w:b/>
          <w:iCs/>
          <w:color w:val="000000"/>
          <w:sz w:val="20"/>
          <w:szCs w:val="20"/>
          <w:lang w:eastAsia="en-CA"/>
        </w:rPr>
        <w:t>customers</w:t>
      </w:r>
      <w:r>
        <w:rPr>
          <w:rFonts w:ascii="Arial" w:eastAsia="Times New Roman" w:hAnsi="Arial"/>
          <w:b/>
          <w:iCs/>
          <w:color w:val="000000"/>
          <w:sz w:val="20"/>
          <w:szCs w:val="20"/>
          <w:lang w:eastAsia="en-CA"/>
        </w:rPr>
        <w:t xml:space="preserve"> can make sales outside of </w:t>
      </w:r>
      <w:r w:rsidR="008A4AFE">
        <w:rPr>
          <w:rFonts w:ascii="Arial" w:eastAsia="Times New Roman" w:hAnsi="Arial"/>
          <w:b/>
          <w:iCs/>
          <w:color w:val="000000"/>
          <w:sz w:val="20"/>
          <w:szCs w:val="20"/>
          <w:lang w:eastAsia="en-CA"/>
        </w:rPr>
        <w:t>their</w:t>
      </w:r>
      <w:r>
        <w:rPr>
          <w:rFonts w:ascii="Arial" w:eastAsia="Times New Roman" w:hAnsi="Arial"/>
          <w:b/>
          <w:iCs/>
          <w:color w:val="000000"/>
          <w:sz w:val="20"/>
          <w:szCs w:val="20"/>
          <w:lang w:eastAsia="en-CA"/>
        </w:rPr>
        <w:t xml:space="preserve"> normal business hours</w:t>
      </w:r>
      <w:r w:rsidR="00952FAF" w:rsidRPr="00C56FB9">
        <w:rPr>
          <w:rFonts w:ascii="Arial" w:eastAsia="Times New Roman" w:hAnsi="Arial"/>
          <w:iCs/>
          <w:color w:val="000000"/>
          <w:sz w:val="20"/>
          <w:szCs w:val="20"/>
          <w:lang w:eastAsia="en-CA"/>
        </w:rPr>
        <w:t>.</w:t>
      </w:r>
      <w:r w:rsidR="005E194B">
        <w:rPr>
          <w:rFonts w:ascii="Arial" w:eastAsia="Times New Roman" w:hAnsi="Arial"/>
          <w:iCs/>
          <w:color w:val="000000"/>
          <w:sz w:val="20"/>
          <w:szCs w:val="20"/>
          <w:lang w:eastAsia="en-CA"/>
        </w:rPr>
        <w:t xml:space="preserve"> </w:t>
      </w:r>
      <w:r w:rsidR="00DE7A68">
        <w:rPr>
          <w:rFonts w:ascii="Arial" w:eastAsia="Times New Roman" w:hAnsi="Arial"/>
          <w:iCs/>
          <w:color w:val="000000"/>
          <w:sz w:val="20"/>
          <w:szCs w:val="20"/>
          <w:lang w:eastAsia="en-CA"/>
        </w:rPr>
        <w:t>60% of shoppers made an online purchase between 12am-4am (</w:t>
      </w:r>
      <w:hyperlink r:id="rId14" w:history="1">
        <w:r w:rsidR="00DE7A68" w:rsidRPr="007F4E49">
          <w:rPr>
            <w:rStyle w:val="Hyperlink"/>
            <w:rFonts w:ascii="Arial" w:eastAsia="Times New Roman" w:hAnsi="Arial"/>
            <w:iCs/>
            <w:sz w:val="20"/>
            <w:szCs w:val="20"/>
            <w:lang w:eastAsia="en-CA"/>
          </w:rPr>
          <w:t>Eachnight, 2023</w:t>
        </w:r>
      </w:hyperlink>
      <w:r w:rsidR="00DE7A68">
        <w:rPr>
          <w:rFonts w:ascii="Arial" w:eastAsia="Times New Roman" w:hAnsi="Arial"/>
          <w:iCs/>
          <w:color w:val="000000"/>
          <w:sz w:val="20"/>
          <w:szCs w:val="20"/>
          <w:lang w:eastAsia="en-CA"/>
        </w:rPr>
        <w:t xml:space="preserve">) </w:t>
      </w:r>
      <w:r w:rsidR="00952FAF">
        <w:rPr>
          <w:rFonts w:ascii="Arial" w:eastAsia="Times New Roman" w:hAnsi="Arial"/>
          <w:iCs/>
          <w:color w:val="000000"/>
          <w:sz w:val="20"/>
          <w:szCs w:val="20"/>
          <w:lang w:eastAsia="en-CA"/>
        </w:rPr>
        <w:t>With an online store</w:t>
      </w:r>
      <w:r w:rsidR="00E84D13">
        <w:rPr>
          <w:rFonts w:ascii="Arial" w:eastAsia="Times New Roman" w:hAnsi="Arial"/>
          <w:iCs/>
          <w:color w:val="000000"/>
          <w:sz w:val="20"/>
          <w:szCs w:val="20"/>
          <w:lang w:eastAsia="en-CA"/>
        </w:rPr>
        <w:t xml:space="preserve"> your</w:t>
      </w:r>
      <w:r w:rsidR="00952FAF">
        <w:rPr>
          <w:rFonts w:ascii="Arial" w:eastAsia="Times New Roman" w:hAnsi="Arial"/>
          <w:iCs/>
          <w:color w:val="000000"/>
          <w:sz w:val="20"/>
          <w:szCs w:val="20"/>
          <w:lang w:eastAsia="en-CA"/>
        </w:rPr>
        <w:t xml:space="preserve"> </w:t>
      </w:r>
      <w:r w:rsidR="00E84D13">
        <w:rPr>
          <w:rFonts w:ascii="Arial" w:eastAsia="Times New Roman" w:hAnsi="Arial"/>
          <w:iCs/>
          <w:color w:val="000000"/>
          <w:sz w:val="20"/>
          <w:szCs w:val="20"/>
          <w:lang w:eastAsia="en-CA"/>
        </w:rPr>
        <w:t>customers</w:t>
      </w:r>
      <w:r w:rsidR="00952FAF">
        <w:rPr>
          <w:rFonts w:ascii="Arial" w:eastAsia="Times New Roman" w:hAnsi="Arial"/>
          <w:iCs/>
          <w:color w:val="000000"/>
          <w:sz w:val="20"/>
          <w:szCs w:val="20"/>
          <w:lang w:eastAsia="en-CA"/>
        </w:rPr>
        <w:t xml:space="preserve"> can make sales while </w:t>
      </w:r>
      <w:r w:rsidR="00E84D13">
        <w:rPr>
          <w:rFonts w:ascii="Arial" w:eastAsia="Times New Roman" w:hAnsi="Arial"/>
          <w:iCs/>
          <w:color w:val="000000"/>
          <w:sz w:val="20"/>
          <w:szCs w:val="20"/>
          <w:lang w:eastAsia="en-CA"/>
        </w:rPr>
        <w:t>they</w:t>
      </w:r>
      <w:r w:rsidR="00952FAF">
        <w:rPr>
          <w:rFonts w:ascii="Arial" w:eastAsia="Times New Roman" w:hAnsi="Arial"/>
          <w:iCs/>
          <w:color w:val="000000"/>
          <w:sz w:val="20"/>
          <w:szCs w:val="20"/>
          <w:lang w:eastAsia="en-CA"/>
        </w:rPr>
        <w:t xml:space="preserve"> sleep.</w:t>
      </w:r>
    </w:p>
    <w:p w14:paraId="6ABD4ABF" w14:textId="40881FB9" w:rsidR="00C05E23" w:rsidRPr="004267A4" w:rsidRDefault="00574DF1" w:rsidP="005E194B">
      <w:pPr>
        <w:pStyle w:val="ListParagraph"/>
        <w:numPr>
          <w:ilvl w:val="0"/>
          <w:numId w:val="126"/>
        </w:numPr>
        <w:spacing w:after="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Online stores help grow business</w:t>
      </w:r>
      <w:r w:rsidR="00B32490">
        <w:rPr>
          <w:rFonts w:ascii="Arial" w:eastAsia="Times New Roman" w:hAnsi="Arial"/>
          <w:b/>
          <w:bCs/>
          <w:iCs/>
          <w:color w:val="000000"/>
          <w:sz w:val="20"/>
          <w:szCs w:val="20"/>
          <w:lang w:eastAsia="en-CA"/>
        </w:rPr>
        <w:t>es</w:t>
      </w:r>
      <w:r>
        <w:rPr>
          <w:rFonts w:ascii="Arial" w:eastAsia="Times New Roman" w:hAnsi="Arial"/>
          <w:b/>
          <w:bCs/>
          <w:iCs/>
          <w:color w:val="000000"/>
          <w:sz w:val="20"/>
          <w:szCs w:val="20"/>
          <w:lang w:eastAsia="en-CA"/>
        </w:rPr>
        <w:t xml:space="preserve">. </w:t>
      </w:r>
      <w:r w:rsidR="00030DA0" w:rsidRPr="00C56FB9">
        <w:rPr>
          <w:rFonts w:ascii="Arial" w:eastAsia="Times New Roman" w:hAnsi="Arial"/>
          <w:iCs/>
          <w:color w:val="000000"/>
          <w:sz w:val="20"/>
          <w:szCs w:val="20"/>
          <w:lang w:eastAsia="en-CA"/>
        </w:rPr>
        <w:t>57% of shoppers report shopping internationally</w:t>
      </w:r>
      <w:r w:rsidR="00030DA0">
        <w:rPr>
          <w:rFonts w:ascii="Arial" w:eastAsia="Times New Roman" w:hAnsi="Arial"/>
          <w:iCs/>
          <w:color w:val="000000"/>
          <w:sz w:val="20"/>
          <w:szCs w:val="20"/>
          <w:lang w:eastAsia="en-CA"/>
        </w:rPr>
        <w:t>.</w:t>
      </w:r>
      <w:r w:rsidR="00B2449A">
        <w:rPr>
          <w:rFonts w:ascii="Arial" w:eastAsia="Times New Roman" w:hAnsi="Arial"/>
          <w:iCs/>
          <w:color w:val="000000"/>
          <w:sz w:val="20"/>
          <w:szCs w:val="20"/>
          <w:lang w:eastAsia="en-CA"/>
        </w:rPr>
        <w:t xml:space="preserve"> (</w:t>
      </w:r>
      <w:hyperlink r:id="rId15" w:anchor="sources_section" w:history="1">
        <w:r w:rsidR="00B2449A" w:rsidRPr="00B2449A">
          <w:rPr>
            <w:rStyle w:val="Hyperlink"/>
            <w:rFonts w:ascii="Arial" w:eastAsia="Times New Roman" w:hAnsi="Arial"/>
            <w:iCs/>
            <w:sz w:val="20"/>
            <w:szCs w:val="20"/>
            <w:lang w:eastAsia="en-CA"/>
          </w:rPr>
          <w:t>Forbes, 2023</w:t>
        </w:r>
      </w:hyperlink>
      <w:r w:rsidR="00B2449A">
        <w:rPr>
          <w:rFonts w:ascii="Arial" w:eastAsia="Times New Roman" w:hAnsi="Arial"/>
          <w:iCs/>
          <w:color w:val="000000"/>
          <w:sz w:val="20"/>
          <w:szCs w:val="20"/>
          <w:lang w:eastAsia="en-CA"/>
        </w:rPr>
        <w:t>)</w:t>
      </w:r>
      <w:r w:rsidR="00030DA0">
        <w:rPr>
          <w:rFonts w:ascii="Arial" w:eastAsia="Times New Roman" w:hAnsi="Arial"/>
          <w:iCs/>
          <w:color w:val="000000"/>
          <w:sz w:val="20"/>
          <w:szCs w:val="20"/>
          <w:lang w:eastAsia="en-CA"/>
        </w:rPr>
        <w:t xml:space="preserve"> </w:t>
      </w:r>
      <w:r w:rsidR="00ED1B0C">
        <w:rPr>
          <w:rFonts w:ascii="Arial" w:eastAsia="Times New Roman" w:hAnsi="Arial"/>
          <w:iCs/>
          <w:color w:val="000000"/>
          <w:sz w:val="20"/>
          <w:szCs w:val="20"/>
          <w:lang w:eastAsia="en-CA"/>
        </w:rPr>
        <w:t>Customers</w:t>
      </w:r>
      <w:r w:rsidR="00AA504F" w:rsidRPr="00030DA0">
        <w:rPr>
          <w:rFonts w:ascii="Arial" w:eastAsia="Times New Roman" w:hAnsi="Arial"/>
          <w:iCs/>
          <w:color w:val="000000"/>
          <w:sz w:val="20"/>
          <w:szCs w:val="20"/>
          <w:lang w:eastAsia="en-CA"/>
        </w:rPr>
        <w:t xml:space="preserve"> have a good chance of </w:t>
      </w:r>
      <w:r w:rsidR="00AA504F">
        <w:rPr>
          <w:rFonts w:ascii="Arial" w:eastAsia="Times New Roman" w:hAnsi="Arial"/>
          <w:iCs/>
          <w:color w:val="000000"/>
          <w:sz w:val="20"/>
          <w:szCs w:val="20"/>
          <w:lang w:eastAsia="en-CA"/>
        </w:rPr>
        <w:t>enlarg</w:t>
      </w:r>
      <w:r w:rsidR="007B37B8">
        <w:rPr>
          <w:rFonts w:ascii="Arial" w:eastAsia="Times New Roman" w:hAnsi="Arial"/>
          <w:iCs/>
          <w:color w:val="000000"/>
          <w:sz w:val="20"/>
          <w:szCs w:val="20"/>
          <w:lang w:eastAsia="en-CA"/>
        </w:rPr>
        <w:t>ing</w:t>
      </w:r>
      <w:r w:rsidR="00AA504F">
        <w:rPr>
          <w:rFonts w:ascii="Arial" w:eastAsia="Times New Roman" w:hAnsi="Arial"/>
          <w:iCs/>
          <w:color w:val="000000"/>
          <w:sz w:val="20"/>
          <w:szCs w:val="20"/>
          <w:lang w:eastAsia="en-CA"/>
        </w:rPr>
        <w:t xml:space="preserve"> </w:t>
      </w:r>
      <w:r w:rsidR="00ED1B0C">
        <w:rPr>
          <w:rFonts w:ascii="Arial" w:eastAsia="Times New Roman" w:hAnsi="Arial"/>
          <w:iCs/>
          <w:color w:val="000000"/>
          <w:sz w:val="20"/>
          <w:szCs w:val="20"/>
          <w:lang w:eastAsia="en-CA"/>
        </w:rPr>
        <w:t>their</w:t>
      </w:r>
      <w:r w:rsidR="00AA504F">
        <w:rPr>
          <w:rFonts w:ascii="Arial" w:eastAsia="Times New Roman" w:hAnsi="Arial"/>
          <w:iCs/>
          <w:color w:val="000000"/>
          <w:sz w:val="20"/>
          <w:szCs w:val="20"/>
          <w:lang w:eastAsia="en-CA"/>
        </w:rPr>
        <w:t xml:space="preserve"> selling radius.</w:t>
      </w:r>
    </w:p>
    <w:p w14:paraId="05617326" w14:textId="0FA5411E" w:rsidR="00A67FD8" w:rsidRPr="00A67FD8" w:rsidRDefault="000C3286" w:rsidP="00A67FD8">
      <w:pPr>
        <w:pStyle w:val="Heading2"/>
        <w:rPr>
          <w:lang w:eastAsia="en-CA"/>
        </w:rPr>
      </w:pPr>
      <w:bookmarkStart w:id="5" w:name="_Toc133929778"/>
      <w:r w:rsidRPr="004267A4">
        <w:rPr>
          <w:lang w:eastAsia="en-CA"/>
        </w:rPr>
        <w:t>Detailed Benefits</w:t>
      </w:r>
      <w:bookmarkEnd w:id="5"/>
    </w:p>
    <w:p w14:paraId="124AB123" w14:textId="77777777" w:rsidR="000C3286" w:rsidRPr="004267A4" w:rsidRDefault="000C3286" w:rsidP="000C3286">
      <w:pPr>
        <w:rPr>
          <w:rFonts w:eastAsia="Times New Roman"/>
          <w:iCs/>
          <w:color w:val="000000"/>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0C3286" w:rsidRPr="004267A4" w14:paraId="366D640A" w14:textId="77777777" w:rsidTr="00AE1B4E">
        <w:trPr>
          <w:trHeight w:val="936"/>
        </w:trPr>
        <w:tc>
          <w:tcPr>
            <w:tcW w:w="2520" w:type="dxa"/>
            <w:shd w:val="clear" w:color="auto" w:fill="auto"/>
          </w:tcPr>
          <w:p w14:paraId="567A46C2" w14:textId="77777777" w:rsidR="000C3286" w:rsidRPr="00901680" w:rsidRDefault="000C3286" w:rsidP="00AE1B4E">
            <w:pPr>
              <w:spacing w:before="120" w:after="120"/>
              <w:rPr>
                <w:color w:val="2CADB2" w:themeColor="text2"/>
              </w:rPr>
            </w:pPr>
            <w:r w:rsidRPr="00901680">
              <w:rPr>
                <w:color w:val="2CADB2" w:themeColor="text2"/>
              </w:rPr>
              <w:t xml:space="preserve">No Expertise Required </w:t>
            </w:r>
          </w:p>
        </w:tc>
        <w:tc>
          <w:tcPr>
            <w:tcW w:w="6830" w:type="dxa"/>
            <w:shd w:val="clear" w:color="auto" w:fill="auto"/>
          </w:tcPr>
          <w:p w14:paraId="2BF95F6A" w14:textId="0CCFE859"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Creating </w:t>
            </w:r>
            <w:r w:rsidR="00DF2C7D">
              <w:rPr>
                <w:rFonts w:ascii="Arial" w:eastAsia="Times New Roman" w:hAnsi="Arial"/>
                <w:sz w:val="20"/>
                <w:szCs w:val="20"/>
              </w:rPr>
              <w:t xml:space="preserve">a </w:t>
            </w:r>
            <w:r w:rsidRPr="004267A4">
              <w:rPr>
                <w:rFonts w:ascii="Arial" w:eastAsia="Times New Roman" w:hAnsi="Arial"/>
                <w:sz w:val="20"/>
                <w:szCs w:val="20"/>
              </w:rPr>
              <w:t xml:space="preserve">store is </w:t>
            </w:r>
            <w:proofErr w:type="gramStart"/>
            <w:r w:rsidRPr="004267A4">
              <w:rPr>
                <w:rFonts w:ascii="Arial" w:eastAsia="Times New Roman" w:hAnsi="Arial"/>
                <w:sz w:val="20"/>
                <w:szCs w:val="20"/>
              </w:rPr>
              <w:t>easy;</w:t>
            </w:r>
            <w:proofErr w:type="gramEnd"/>
            <w:r w:rsidRPr="004267A4">
              <w:rPr>
                <w:rFonts w:ascii="Arial" w:eastAsia="Times New Roman" w:hAnsi="Arial"/>
                <w:sz w:val="20"/>
                <w:szCs w:val="20"/>
              </w:rPr>
              <w:t xml:space="preserve"> no technical knowledge necessary. Online Store will walk </w:t>
            </w:r>
            <w:proofErr w:type="gramStart"/>
            <w:r w:rsidR="00AD2118">
              <w:rPr>
                <w:rFonts w:ascii="Arial" w:eastAsia="Times New Roman" w:hAnsi="Arial"/>
                <w:sz w:val="20"/>
                <w:szCs w:val="20"/>
              </w:rPr>
              <w:t xml:space="preserve">customers </w:t>
            </w:r>
            <w:r w:rsidRPr="004267A4">
              <w:rPr>
                <w:rFonts w:ascii="Arial" w:eastAsia="Times New Roman" w:hAnsi="Arial"/>
                <w:sz w:val="20"/>
                <w:szCs w:val="20"/>
              </w:rPr>
              <w:t xml:space="preserve"> through</w:t>
            </w:r>
            <w:proofErr w:type="gramEnd"/>
            <w:r w:rsidRPr="004267A4">
              <w:rPr>
                <w:rFonts w:ascii="Arial" w:eastAsia="Times New Roman" w:hAnsi="Arial"/>
                <w:sz w:val="20"/>
                <w:szCs w:val="20"/>
              </w:rPr>
              <w:t xml:space="preserve"> the steps of adding products and setting currency, shipping and any other required options.</w:t>
            </w:r>
          </w:p>
          <w:p w14:paraId="18CE1E4E" w14:textId="78F78749"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Online Store is directly integrated with Online Presence builder – no need to import in data or add HTML blocks, just select Online Store from </w:t>
            </w:r>
            <w:proofErr w:type="gramStart"/>
            <w:r w:rsidR="004C0119">
              <w:rPr>
                <w:rFonts w:ascii="Arial" w:eastAsia="Times New Roman" w:hAnsi="Arial"/>
                <w:sz w:val="20"/>
                <w:szCs w:val="20"/>
              </w:rPr>
              <w:t xml:space="preserve">the </w:t>
            </w:r>
            <w:r w:rsidRPr="004267A4">
              <w:rPr>
                <w:rFonts w:ascii="Arial" w:eastAsia="Times New Roman" w:hAnsi="Arial"/>
                <w:sz w:val="20"/>
                <w:szCs w:val="20"/>
              </w:rPr>
              <w:t xml:space="preserve"> Add</w:t>
            </w:r>
            <w:proofErr w:type="gramEnd"/>
            <w:r w:rsidRPr="004267A4">
              <w:rPr>
                <w:rFonts w:ascii="Arial" w:eastAsia="Times New Roman" w:hAnsi="Arial"/>
                <w:sz w:val="20"/>
                <w:szCs w:val="20"/>
              </w:rPr>
              <w:t xml:space="preserve">-Ons and an “Online Store” tab will be added to </w:t>
            </w:r>
            <w:r w:rsidR="004C0119">
              <w:rPr>
                <w:rFonts w:ascii="Arial" w:eastAsia="Times New Roman" w:hAnsi="Arial"/>
                <w:sz w:val="20"/>
                <w:szCs w:val="20"/>
              </w:rPr>
              <w:t>the</w:t>
            </w:r>
            <w:r w:rsidRPr="004267A4">
              <w:rPr>
                <w:rFonts w:ascii="Arial" w:eastAsia="Times New Roman" w:hAnsi="Arial"/>
                <w:sz w:val="20"/>
                <w:szCs w:val="20"/>
              </w:rPr>
              <w:t xml:space="preserve"> existing website. </w:t>
            </w:r>
          </w:p>
        </w:tc>
      </w:tr>
      <w:tr w:rsidR="000C3286" w:rsidRPr="004267A4" w14:paraId="60BFD3A1" w14:textId="77777777" w:rsidTr="00AE1B4E">
        <w:trPr>
          <w:trHeight w:val="287"/>
        </w:trPr>
        <w:tc>
          <w:tcPr>
            <w:tcW w:w="2520" w:type="dxa"/>
            <w:shd w:val="clear" w:color="auto" w:fill="auto"/>
          </w:tcPr>
          <w:p w14:paraId="1DA394F9" w14:textId="77777777" w:rsidR="000C3286" w:rsidRPr="00901680" w:rsidRDefault="000C3286" w:rsidP="00AE1B4E">
            <w:pPr>
              <w:spacing w:before="120" w:after="120"/>
              <w:rPr>
                <w:color w:val="2CADB2" w:themeColor="text2"/>
              </w:rPr>
            </w:pPr>
            <w:r w:rsidRPr="00901680">
              <w:rPr>
                <w:color w:val="2CADB2" w:themeColor="text2"/>
              </w:rPr>
              <w:t xml:space="preserve">Responsive Design </w:t>
            </w:r>
          </w:p>
        </w:tc>
        <w:tc>
          <w:tcPr>
            <w:tcW w:w="6830" w:type="dxa"/>
            <w:shd w:val="clear" w:color="auto" w:fill="auto"/>
          </w:tcPr>
          <w:p w14:paraId="2796D6EC" w14:textId="5EFF4BE5" w:rsidR="000C3286" w:rsidRPr="004267A4" w:rsidRDefault="0091589F" w:rsidP="00C24587">
            <w:pPr>
              <w:pStyle w:val="ListParagraph"/>
              <w:numPr>
                <w:ilvl w:val="0"/>
                <w:numId w:val="125"/>
              </w:numPr>
              <w:spacing w:before="120" w:after="120"/>
              <w:ind w:left="260" w:right="86" w:hanging="202"/>
              <w:contextualSpacing w:val="0"/>
              <w:rPr>
                <w:rFonts w:ascii="Arial" w:eastAsia="Times New Roman" w:hAnsi="Arial"/>
                <w:sz w:val="20"/>
                <w:szCs w:val="20"/>
              </w:rPr>
            </w:pPr>
            <w:proofErr w:type="gramStart"/>
            <w:r>
              <w:rPr>
                <w:rFonts w:ascii="Arial" w:eastAsia="Times New Roman" w:hAnsi="Arial"/>
                <w:sz w:val="20"/>
                <w:szCs w:val="20"/>
              </w:rPr>
              <w:t xml:space="preserve">The </w:t>
            </w:r>
            <w:r w:rsidR="000C3286" w:rsidRPr="004267A4">
              <w:rPr>
                <w:rFonts w:ascii="Arial" w:eastAsia="Times New Roman" w:hAnsi="Arial"/>
                <w:sz w:val="20"/>
                <w:szCs w:val="20"/>
              </w:rPr>
              <w:t xml:space="preserve"> store</w:t>
            </w:r>
            <w:proofErr w:type="gramEnd"/>
            <w:r w:rsidR="000C3286" w:rsidRPr="004267A4">
              <w:rPr>
                <w:rFonts w:ascii="Arial" w:eastAsia="Times New Roman" w:hAnsi="Arial"/>
                <w:sz w:val="20"/>
                <w:szCs w:val="20"/>
              </w:rPr>
              <w:t xml:space="preserve"> will look great on any </w:t>
            </w:r>
            <w:r w:rsidR="004E4E3D">
              <w:rPr>
                <w:rFonts w:ascii="Arial" w:eastAsia="Times New Roman" w:hAnsi="Arial"/>
                <w:sz w:val="20"/>
                <w:szCs w:val="20"/>
              </w:rPr>
              <w:t>device as it</w:t>
            </w:r>
            <w:r w:rsidR="004E4E3D" w:rsidRPr="004267A4">
              <w:rPr>
                <w:rFonts w:ascii="Arial" w:eastAsia="Times New Roman" w:hAnsi="Arial"/>
                <w:sz w:val="20"/>
                <w:szCs w:val="20"/>
              </w:rPr>
              <w:t xml:space="preserve"> </w:t>
            </w:r>
            <w:r w:rsidR="000C3286" w:rsidRPr="004267A4">
              <w:rPr>
                <w:rFonts w:ascii="Arial" w:eastAsia="Times New Roman" w:hAnsi="Arial"/>
                <w:sz w:val="20"/>
                <w:szCs w:val="20"/>
              </w:rPr>
              <w:t xml:space="preserve">automatically adapts to </w:t>
            </w:r>
            <w:r w:rsidR="001D69C0">
              <w:rPr>
                <w:rFonts w:ascii="Arial" w:eastAsia="Times New Roman" w:hAnsi="Arial"/>
                <w:sz w:val="20"/>
                <w:szCs w:val="20"/>
              </w:rPr>
              <w:t>the</w:t>
            </w:r>
            <w:r w:rsidR="000C3286" w:rsidRPr="004267A4">
              <w:rPr>
                <w:rFonts w:ascii="Arial" w:eastAsia="Times New Roman" w:hAnsi="Arial"/>
                <w:sz w:val="20"/>
                <w:szCs w:val="20"/>
              </w:rPr>
              <w:t xml:space="preserve"> customer’s screen size, from laptops</w:t>
            </w:r>
            <w:r w:rsidR="00D81429">
              <w:rPr>
                <w:rFonts w:ascii="Arial" w:eastAsia="Times New Roman" w:hAnsi="Arial"/>
                <w:sz w:val="20"/>
                <w:szCs w:val="20"/>
              </w:rPr>
              <w:t>,</w:t>
            </w:r>
            <w:r w:rsidR="00C24BC2">
              <w:rPr>
                <w:rFonts w:ascii="Arial" w:eastAsia="Times New Roman" w:hAnsi="Arial"/>
                <w:sz w:val="20"/>
                <w:szCs w:val="20"/>
              </w:rPr>
              <w:t xml:space="preserve"> to</w:t>
            </w:r>
            <w:r w:rsidR="000C3286" w:rsidRPr="004267A4">
              <w:rPr>
                <w:rFonts w:ascii="Arial" w:eastAsia="Times New Roman" w:hAnsi="Arial"/>
                <w:sz w:val="20"/>
                <w:szCs w:val="20"/>
              </w:rPr>
              <w:t xml:space="preserve"> tablets </w:t>
            </w:r>
            <w:r w:rsidR="00C24BC2">
              <w:rPr>
                <w:rFonts w:ascii="Arial" w:eastAsia="Times New Roman" w:hAnsi="Arial"/>
                <w:sz w:val="20"/>
                <w:szCs w:val="20"/>
              </w:rPr>
              <w:t>and</w:t>
            </w:r>
            <w:r w:rsidR="000C3286" w:rsidRPr="004267A4">
              <w:rPr>
                <w:rFonts w:ascii="Arial" w:eastAsia="Times New Roman" w:hAnsi="Arial"/>
                <w:sz w:val="20"/>
                <w:szCs w:val="20"/>
              </w:rPr>
              <w:t xml:space="preserve"> </w:t>
            </w:r>
            <w:r w:rsidR="00C24587">
              <w:rPr>
                <w:rFonts w:ascii="Arial" w:eastAsia="Times New Roman" w:hAnsi="Arial"/>
                <w:sz w:val="20"/>
                <w:szCs w:val="20"/>
              </w:rPr>
              <w:t>smartphones</w:t>
            </w:r>
            <w:r w:rsidR="000C3286" w:rsidRPr="004267A4">
              <w:rPr>
                <w:rFonts w:ascii="Arial" w:eastAsia="Times New Roman" w:hAnsi="Arial"/>
                <w:sz w:val="20"/>
                <w:szCs w:val="20"/>
              </w:rPr>
              <w:t xml:space="preserve">. </w:t>
            </w:r>
          </w:p>
        </w:tc>
      </w:tr>
      <w:tr w:rsidR="000C3286" w:rsidRPr="004267A4" w14:paraId="27E6F39F" w14:textId="77777777" w:rsidTr="00AE1B4E">
        <w:trPr>
          <w:trHeight w:val="640"/>
        </w:trPr>
        <w:tc>
          <w:tcPr>
            <w:tcW w:w="2520" w:type="dxa"/>
            <w:shd w:val="clear" w:color="auto" w:fill="auto"/>
          </w:tcPr>
          <w:p w14:paraId="3A26B4A9" w14:textId="77777777" w:rsidR="000C3286" w:rsidRPr="00901680" w:rsidRDefault="000C3286" w:rsidP="00AE1B4E">
            <w:pPr>
              <w:spacing w:before="120" w:after="120"/>
              <w:rPr>
                <w:color w:val="2CADB2" w:themeColor="text2"/>
              </w:rPr>
            </w:pPr>
            <w:r w:rsidRPr="00901680">
              <w:rPr>
                <w:color w:val="2CADB2" w:themeColor="text2"/>
              </w:rPr>
              <w:t xml:space="preserve">Social Integration </w:t>
            </w:r>
          </w:p>
        </w:tc>
        <w:tc>
          <w:tcPr>
            <w:tcW w:w="6830" w:type="dxa"/>
            <w:shd w:val="clear" w:color="auto" w:fill="auto"/>
          </w:tcPr>
          <w:p w14:paraId="79ED83D1" w14:textId="18FF280B"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Online Store seamlessly integrates </w:t>
            </w:r>
            <w:r w:rsidR="006575CF">
              <w:rPr>
                <w:rFonts w:ascii="Arial" w:eastAsia="Times New Roman" w:hAnsi="Arial"/>
                <w:sz w:val="20"/>
                <w:szCs w:val="20"/>
              </w:rPr>
              <w:t>a</w:t>
            </w:r>
            <w:r w:rsidR="006575CF" w:rsidRPr="004267A4">
              <w:rPr>
                <w:rFonts w:ascii="Arial" w:eastAsia="Times New Roman" w:hAnsi="Arial"/>
                <w:sz w:val="20"/>
                <w:szCs w:val="20"/>
              </w:rPr>
              <w:t xml:space="preserve"> </w:t>
            </w:r>
            <w:r w:rsidRPr="004267A4">
              <w:rPr>
                <w:rFonts w:ascii="Arial" w:eastAsia="Times New Roman" w:hAnsi="Arial"/>
                <w:sz w:val="20"/>
                <w:szCs w:val="20"/>
              </w:rPr>
              <w:t xml:space="preserve">website with </w:t>
            </w:r>
            <w:r w:rsidR="006575CF">
              <w:rPr>
                <w:rFonts w:ascii="Arial" w:eastAsia="Times New Roman" w:hAnsi="Arial"/>
                <w:sz w:val="20"/>
                <w:szCs w:val="20"/>
              </w:rPr>
              <w:t xml:space="preserve">its </w:t>
            </w:r>
            <w:r w:rsidR="004E24FF">
              <w:rPr>
                <w:rFonts w:ascii="Arial" w:eastAsia="Times New Roman" w:hAnsi="Arial"/>
                <w:sz w:val="20"/>
                <w:szCs w:val="20"/>
              </w:rPr>
              <w:t xml:space="preserve">company </w:t>
            </w:r>
            <w:r w:rsidRPr="004267A4">
              <w:rPr>
                <w:rFonts w:ascii="Arial" w:eastAsia="Times New Roman" w:hAnsi="Arial"/>
                <w:sz w:val="20"/>
                <w:szCs w:val="20"/>
              </w:rPr>
              <w:t>Facebook page</w:t>
            </w:r>
            <w:r w:rsidR="0047690C">
              <w:rPr>
                <w:rFonts w:ascii="Arial" w:eastAsia="Times New Roman" w:hAnsi="Arial"/>
                <w:sz w:val="20"/>
                <w:szCs w:val="20"/>
              </w:rPr>
              <w:t xml:space="preserve">, Instagram Tiktok, Amazon, Ebay, Google Shopping </w:t>
            </w:r>
            <w:r w:rsidR="0047690C">
              <w:rPr>
                <w:rFonts w:ascii="Arial" w:eastAsia="Times New Roman" w:hAnsi="Arial"/>
                <w:sz w:val="20"/>
                <w:szCs w:val="20"/>
              </w:rPr>
              <w:lastRenderedPageBreak/>
              <w:t>and more</w:t>
            </w:r>
            <w:r w:rsidRPr="004267A4">
              <w:rPr>
                <w:rFonts w:ascii="Arial" w:eastAsia="Times New Roman" w:hAnsi="Arial"/>
                <w:sz w:val="20"/>
                <w:szCs w:val="20"/>
              </w:rPr>
              <w:t xml:space="preserve">. </w:t>
            </w:r>
            <w:r w:rsidR="004E24FF">
              <w:rPr>
                <w:rFonts w:ascii="Arial" w:eastAsia="Times New Roman" w:hAnsi="Arial"/>
                <w:sz w:val="20"/>
                <w:szCs w:val="20"/>
              </w:rPr>
              <w:t>businesses</w:t>
            </w:r>
            <w:r w:rsidRPr="004267A4">
              <w:rPr>
                <w:rFonts w:ascii="Arial" w:eastAsia="Times New Roman" w:hAnsi="Arial"/>
                <w:sz w:val="20"/>
                <w:szCs w:val="20"/>
              </w:rPr>
              <w:t xml:space="preserve"> </w:t>
            </w:r>
            <w:r w:rsidR="004E24FF">
              <w:rPr>
                <w:rFonts w:ascii="Arial" w:eastAsia="Times New Roman" w:hAnsi="Arial"/>
                <w:sz w:val="20"/>
                <w:szCs w:val="20"/>
              </w:rPr>
              <w:t xml:space="preserve">will </w:t>
            </w:r>
            <w:r w:rsidRPr="004267A4">
              <w:rPr>
                <w:rFonts w:ascii="Arial" w:eastAsia="Times New Roman" w:hAnsi="Arial"/>
                <w:sz w:val="20"/>
                <w:szCs w:val="20"/>
              </w:rPr>
              <w:t xml:space="preserve">be able to reach new customers by selling </w:t>
            </w:r>
            <w:r w:rsidR="0047690C">
              <w:rPr>
                <w:rFonts w:ascii="Arial" w:eastAsia="Times New Roman" w:hAnsi="Arial"/>
                <w:sz w:val="20"/>
                <w:szCs w:val="20"/>
              </w:rPr>
              <w:t>everywhere and anywhere</w:t>
            </w:r>
            <w:r w:rsidRPr="004267A4">
              <w:rPr>
                <w:rFonts w:ascii="Arial" w:eastAsia="Times New Roman" w:hAnsi="Arial"/>
                <w:sz w:val="20"/>
                <w:szCs w:val="20"/>
              </w:rPr>
              <w:t xml:space="preserve">! </w:t>
            </w:r>
          </w:p>
        </w:tc>
      </w:tr>
      <w:tr w:rsidR="000C3286" w:rsidRPr="004267A4" w14:paraId="7206D785" w14:textId="77777777" w:rsidTr="00AE1B4E">
        <w:trPr>
          <w:trHeight w:val="139"/>
        </w:trPr>
        <w:tc>
          <w:tcPr>
            <w:tcW w:w="2520" w:type="dxa"/>
            <w:shd w:val="clear" w:color="auto" w:fill="auto"/>
          </w:tcPr>
          <w:p w14:paraId="621CD6A1" w14:textId="77777777" w:rsidR="000C3286" w:rsidRPr="00901680" w:rsidRDefault="000C3286" w:rsidP="00AE1B4E">
            <w:pPr>
              <w:spacing w:before="120" w:after="120"/>
              <w:rPr>
                <w:color w:val="2CADB2" w:themeColor="text2"/>
              </w:rPr>
            </w:pPr>
            <w:r w:rsidRPr="00901680">
              <w:rPr>
                <w:color w:val="2CADB2" w:themeColor="text2"/>
              </w:rPr>
              <w:lastRenderedPageBreak/>
              <w:t xml:space="preserve">Secure </w:t>
            </w:r>
          </w:p>
        </w:tc>
        <w:tc>
          <w:tcPr>
            <w:tcW w:w="6830" w:type="dxa"/>
            <w:shd w:val="clear" w:color="auto" w:fill="auto"/>
          </w:tcPr>
          <w:p w14:paraId="0762BD5A" w14:textId="497B7588"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All data is safe and secure; all credit card and transaction data </w:t>
            </w:r>
            <w:proofErr w:type="gramStart"/>
            <w:r w:rsidRPr="004267A4">
              <w:rPr>
                <w:rFonts w:ascii="Arial" w:eastAsia="Times New Roman" w:hAnsi="Arial"/>
                <w:sz w:val="20"/>
                <w:szCs w:val="20"/>
              </w:rPr>
              <w:t>is</w:t>
            </w:r>
            <w:proofErr w:type="gramEnd"/>
            <w:r w:rsidRPr="004267A4">
              <w:rPr>
                <w:rFonts w:ascii="Arial" w:eastAsia="Times New Roman" w:hAnsi="Arial"/>
                <w:sz w:val="20"/>
                <w:szCs w:val="20"/>
              </w:rPr>
              <w:t xml:space="preserve"> transmitted via secure HTTPS protocols and follow</w:t>
            </w:r>
            <w:r w:rsidR="00524773">
              <w:rPr>
                <w:rFonts w:ascii="Arial" w:eastAsia="Times New Roman" w:hAnsi="Arial"/>
                <w:sz w:val="20"/>
                <w:szCs w:val="20"/>
              </w:rPr>
              <w:t>s</w:t>
            </w:r>
            <w:r w:rsidRPr="004267A4">
              <w:rPr>
                <w:rFonts w:ascii="Arial" w:eastAsia="Times New Roman" w:hAnsi="Arial"/>
                <w:sz w:val="20"/>
                <w:szCs w:val="20"/>
              </w:rPr>
              <w:t xml:space="preserve"> gold standards for secure e-commerce.</w:t>
            </w:r>
          </w:p>
        </w:tc>
      </w:tr>
      <w:tr w:rsidR="000C3286" w:rsidRPr="004267A4" w14:paraId="30AEF500" w14:textId="77777777" w:rsidTr="00AE1B4E">
        <w:trPr>
          <w:trHeight w:val="139"/>
        </w:trPr>
        <w:tc>
          <w:tcPr>
            <w:tcW w:w="2520" w:type="dxa"/>
            <w:shd w:val="clear" w:color="auto" w:fill="auto"/>
          </w:tcPr>
          <w:p w14:paraId="0B870181" w14:textId="77777777" w:rsidR="000C3286" w:rsidRPr="00901680" w:rsidRDefault="000C3286" w:rsidP="00AE1B4E">
            <w:pPr>
              <w:spacing w:before="120" w:after="120"/>
              <w:rPr>
                <w:color w:val="2CADB2" w:themeColor="text2"/>
              </w:rPr>
            </w:pPr>
            <w:r w:rsidRPr="00901680">
              <w:rPr>
                <w:color w:val="2CADB2" w:themeColor="text2"/>
              </w:rPr>
              <w:t xml:space="preserve">No Transaction Fee </w:t>
            </w:r>
          </w:p>
        </w:tc>
        <w:tc>
          <w:tcPr>
            <w:tcW w:w="6830" w:type="dxa"/>
            <w:shd w:val="clear" w:color="auto" w:fill="auto"/>
          </w:tcPr>
          <w:p w14:paraId="555172D3" w14:textId="6B387BCE"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We want to help business</w:t>
            </w:r>
            <w:r w:rsidR="00C67011">
              <w:rPr>
                <w:rFonts w:ascii="Arial" w:eastAsia="Times New Roman" w:hAnsi="Arial"/>
                <w:sz w:val="20"/>
                <w:szCs w:val="20"/>
              </w:rPr>
              <w:t>es</w:t>
            </w:r>
            <w:r w:rsidRPr="004267A4">
              <w:rPr>
                <w:rFonts w:ascii="Arial" w:eastAsia="Times New Roman" w:hAnsi="Arial"/>
                <w:sz w:val="20"/>
                <w:szCs w:val="20"/>
              </w:rPr>
              <w:t xml:space="preserve"> succeed, which is why Online Store does not charge transaction fees. (Note: Payment processors may charge service transaction fees. Payment processors are third</w:t>
            </w:r>
            <w:r w:rsidR="00FB50FA">
              <w:rPr>
                <w:rFonts w:ascii="Arial" w:eastAsia="Times New Roman" w:hAnsi="Arial"/>
                <w:sz w:val="20"/>
                <w:szCs w:val="20"/>
              </w:rPr>
              <w:t xml:space="preserve"> </w:t>
            </w:r>
            <w:r w:rsidRPr="004267A4">
              <w:rPr>
                <w:rFonts w:ascii="Arial" w:eastAsia="Times New Roman" w:hAnsi="Arial"/>
                <w:sz w:val="20"/>
                <w:szCs w:val="20"/>
              </w:rPr>
              <w:t xml:space="preserve">parties that handle transactions such as credit card payments.)  </w:t>
            </w:r>
          </w:p>
        </w:tc>
      </w:tr>
      <w:tr w:rsidR="000C3286" w:rsidRPr="004267A4" w14:paraId="27E6B98C" w14:textId="77777777" w:rsidTr="00AE1B4E">
        <w:trPr>
          <w:trHeight w:val="241"/>
        </w:trPr>
        <w:tc>
          <w:tcPr>
            <w:tcW w:w="2520" w:type="dxa"/>
            <w:shd w:val="clear" w:color="auto" w:fill="auto"/>
          </w:tcPr>
          <w:p w14:paraId="42F9CD80" w14:textId="77777777" w:rsidR="000C3286" w:rsidRPr="00901680" w:rsidRDefault="000C3286" w:rsidP="00AE1B4E">
            <w:pPr>
              <w:spacing w:before="120" w:after="120"/>
              <w:rPr>
                <w:color w:val="2CADB2" w:themeColor="text2"/>
              </w:rPr>
            </w:pPr>
            <w:r w:rsidRPr="00901680">
              <w:rPr>
                <w:color w:val="2CADB2" w:themeColor="text2"/>
              </w:rPr>
              <w:t xml:space="preserve">Simple to Manage </w:t>
            </w:r>
          </w:p>
        </w:tc>
        <w:tc>
          <w:tcPr>
            <w:tcW w:w="6830" w:type="dxa"/>
            <w:shd w:val="clear" w:color="auto" w:fill="auto"/>
          </w:tcPr>
          <w:p w14:paraId="044D92CD" w14:textId="227C9BC3"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The easy-to-use Online Store dashboard will allow </w:t>
            </w:r>
            <w:proofErr w:type="gramStart"/>
            <w:r w:rsidR="00892824">
              <w:rPr>
                <w:rFonts w:ascii="Arial" w:eastAsia="Times New Roman" w:hAnsi="Arial"/>
                <w:sz w:val="20"/>
                <w:szCs w:val="20"/>
              </w:rPr>
              <w:t xml:space="preserve">customers </w:t>
            </w:r>
            <w:r w:rsidRPr="004267A4">
              <w:rPr>
                <w:rFonts w:ascii="Arial" w:eastAsia="Times New Roman" w:hAnsi="Arial"/>
                <w:sz w:val="20"/>
                <w:szCs w:val="20"/>
              </w:rPr>
              <w:t xml:space="preserve"> to</w:t>
            </w:r>
            <w:proofErr w:type="gramEnd"/>
            <w:r w:rsidRPr="004267A4">
              <w:rPr>
                <w:rFonts w:ascii="Arial" w:eastAsia="Times New Roman" w:hAnsi="Arial"/>
                <w:sz w:val="20"/>
                <w:szCs w:val="20"/>
              </w:rPr>
              <w:t xml:space="preserve"> see a summary of store activity, sales and </w:t>
            </w:r>
            <w:r w:rsidR="00892824">
              <w:rPr>
                <w:rFonts w:ascii="Arial" w:eastAsia="Times New Roman" w:hAnsi="Arial"/>
                <w:sz w:val="20"/>
                <w:szCs w:val="20"/>
              </w:rPr>
              <w:t>their</w:t>
            </w:r>
            <w:r w:rsidRPr="004267A4">
              <w:rPr>
                <w:rFonts w:ascii="Arial" w:eastAsia="Times New Roman" w:hAnsi="Arial"/>
                <w:sz w:val="20"/>
                <w:szCs w:val="20"/>
              </w:rPr>
              <w:t xml:space="preserve"> catalog of products.  </w:t>
            </w:r>
          </w:p>
          <w:p w14:paraId="2F057A25" w14:textId="6AE2559C"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Online Store allows</w:t>
            </w:r>
            <w:r w:rsidR="003B6977">
              <w:rPr>
                <w:rFonts w:ascii="Arial" w:eastAsia="Times New Roman" w:hAnsi="Arial"/>
                <w:sz w:val="20"/>
                <w:szCs w:val="20"/>
              </w:rPr>
              <w:t xml:space="preserve"> </w:t>
            </w:r>
            <w:r w:rsidR="009E6D7B">
              <w:rPr>
                <w:rFonts w:ascii="Arial" w:eastAsia="Times New Roman" w:hAnsi="Arial"/>
                <w:sz w:val="20"/>
                <w:szCs w:val="20"/>
              </w:rPr>
              <w:t>customers</w:t>
            </w:r>
            <w:r w:rsidR="003B6977">
              <w:rPr>
                <w:rFonts w:ascii="Arial" w:eastAsia="Times New Roman" w:hAnsi="Arial"/>
                <w:sz w:val="20"/>
                <w:szCs w:val="20"/>
              </w:rPr>
              <w:t xml:space="preserve"> to</w:t>
            </w:r>
            <w:r w:rsidRPr="004267A4">
              <w:rPr>
                <w:rFonts w:ascii="Arial" w:eastAsia="Times New Roman" w:hAnsi="Arial"/>
                <w:sz w:val="20"/>
                <w:szCs w:val="20"/>
              </w:rPr>
              <w:t xml:space="preserve"> track inventory on </w:t>
            </w:r>
            <w:r w:rsidR="003B6977">
              <w:rPr>
                <w:rFonts w:ascii="Arial" w:eastAsia="Times New Roman" w:hAnsi="Arial"/>
                <w:sz w:val="20"/>
                <w:szCs w:val="20"/>
              </w:rPr>
              <w:t xml:space="preserve">a </w:t>
            </w:r>
            <w:r w:rsidRPr="004267A4">
              <w:rPr>
                <w:rFonts w:ascii="Arial" w:eastAsia="Times New Roman" w:hAnsi="Arial"/>
                <w:sz w:val="20"/>
                <w:szCs w:val="20"/>
              </w:rPr>
              <w:t xml:space="preserve">product level. </w:t>
            </w:r>
            <w:r w:rsidR="009E6D7B">
              <w:rPr>
                <w:rFonts w:ascii="Arial" w:eastAsia="Times New Roman" w:hAnsi="Arial"/>
                <w:sz w:val="20"/>
                <w:szCs w:val="20"/>
              </w:rPr>
              <w:t xml:space="preserve">They </w:t>
            </w:r>
            <w:r w:rsidRPr="004267A4">
              <w:rPr>
                <w:rFonts w:ascii="Arial" w:eastAsia="Times New Roman" w:hAnsi="Arial"/>
                <w:sz w:val="20"/>
                <w:szCs w:val="20"/>
              </w:rPr>
              <w:t>can define a quantity for each product separately.</w:t>
            </w:r>
          </w:p>
          <w:p w14:paraId="002BB5B6" w14:textId="07FB403B"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Product quantity is automatically reduced when an item has been </w:t>
            </w:r>
            <w:r w:rsidR="00A934E7">
              <w:rPr>
                <w:rFonts w:ascii="Arial" w:eastAsia="Times New Roman" w:hAnsi="Arial"/>
                <w:sz w:val="20"/>
                <w:szCs w:val="20"/>
              </w:rPr>
              <w:t>purchased</w:t>
            </w:r>
            <w:r w:rsidRPr="004267A4">
              <w:rPr>
                <w:rFonts w:ascii="Arial" w:eastAsia="Times New Roman" w:hAnsi="Arial"/>
                <w:sz w:val="20"/>
                <w:szCs w:val="20"/>
              </w:rPr>
              <w:t>.</w:t>
            </w:r>
          </w:p>
        </w:tc>
      </w:tr>
      <w:tr w:rsidR="000C3286" w:rsidRPr="004267A4" w14:paraId="1EB924E7" w14:textId="77777777" w:rsidTr="00AE1B4E">
        <w:trPr>
          <w:trHeight w:val="241"/>
        </w:trPr>
        <w:tc>
          <w:tcPr>
            <w:tcW w:w="2520" w:type="dxa"/>
            <w:shd w:val="clear" w:color="auto" w:fill="auto"/>
          </w:tcPr>
          <w:p w14:paraId="5968ECB4" w14:textId="77777777" w:rsidR="000C3286" w:rsidRPr="00901680" w:rsidDel="00193DFA" w:rsidRDefault="000C3286" w:rsidP="00AE1B4E">
            <w:pPr>
              <w:spacing w:before="120" w:after="120"/>
              <w:rPr>
                <w:color w:val="2CADB2" w:themeColor="text2"/>
              </w:rPr>
            </w:pPr>
            <w:r w:rsidRPr="00901680">
              <w:rPr>
                <w:color w:val="2CADB2" w:themeColor="text2"/>
              </w:rPr>
              <w:t>Global Reach</w:t>
            </w:r>
          </w:p>
        </w:tc>
        <w:tc>
          <w:tcPr>
            <w:tcW w:w="6830" w:type="dxa"/>
            <w:shd w:val="clear" w:color="auto" w:fill="auto"/>
          </w:tcPr>
          <w:p w14:paraId="294D8A23"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Sell globally with multi-currency support, over 40 international payment options, real-time shipping integration and support for 50 languages.</w:t>
            </w:r>
          </w:p>
        </w:tc>
      </w:tr>
    </w:tbl>
    <w:p w14:paraId="3FC970A2" w14:textId="77777777" w:rsidR="000C3286" w:rsidRPr="004267A4" w:rsidRDefault="000C3286" w:rsidP="000C3286">
      <w:pPr>
        <w:rPr>
          <w:rFonts w:eastAsia="Times New Roman"/>
          <w:lang w:eastAsia="en-CA"/>
        </w:rPr>
      </w:pPr>
    </w:p>
    <w:p w14:paraId="2DF2D1F7" w14:textId="77777777" w:rsidR="000C3286" w:rsidRPr="004267A4" w:rsidRDefault="000C3286" w:rsidP="000C3286">
      <w:pPr>
        <w:rPr>
          <w:rFonts w:eastAsia="Times New Roman"/>
          <w:b/>
          <w:iCs/>
          <w:color w:val="000000"/>
          <w:lang w:eastAsia="en-CA"/>
        </w:rPr>
      </w:pPr>
    </w:p>
    <w:p w14:paraId="576DC5C6" w14:textId="77777777" w:rsidR="000C3286" w:rsidRPr="004267A4" w:rsidRDefault="000C3286" w:rsidP="000C3286">
      <w:pPr>
        <w:widowControl w:val="0"/>
        <w:autoSpaceDE w:val="0"/>
        <w:autoSpaceDN w:val="0"/>
        <w:adjustRightInd w:val="0"/>
      </w:pPr>
    </w:p>
    <w:p w14:paraId="29491CFD" w14:textId="77777777" w:rsidR="000C3286" w:rsidRPr="004267A4" w:rsidRDefault="000C3286" w:rsidP="004267A4">
      <w:pPr>
        <w:pStyle w:val="Heading1"/>
      </w:pPr>
      <w:bookmarkStart w:id="6" w:name="_Toc133929779"/>
      <w:r w:rsidRPr="004267A4">
        <w:lastRenderedPageBreak/>
        <w:t>Features</w:t>
      </w:r>
      <w:bookmarkEnd w:id="6"/>
    </w:p>
    <w:p w14:paraId="74E9EA80" w14:textId="51C1E920" w:rsidR="000C3286" w:rsidRPr="004267A4" w:rsidRDefault="000C3286" w:rsidP="004267A4">
      <w:pPr>
        <w:pStyle w:val="Heading2"/>
        <w:rPr>
          <w:lang w:eastAsia="en-CA"/>
        </w:rPr>
      </w:pPr>
      <w:bookmarkStart w:id="7" w:name="_Toc133929780"/>
      <w:r w:rsidRPr="004267A4">
        <w:rPr>
          <w:lang w:eastAsia="en-CA"/>
        </w:rPr>
        <w:t>Feature</w:t>
      </w:r>
      <w:r w:rsidR="004E4E3D">
        <w:rPr>
          <w:lang w:eastAsia="en-CA"/>
        </w:rPr>
        <w:t>s</w:t>
      </w:r>
      <w:r w:rsidRPr="004267A4">
        <w:rPr>
          <w:lang w:eastAsia="en-CA"/>
        </w:rPr>
        <w:t xml:space="preserve"> Overview</w:t>
      </w:r>
      <w:bookmarkEnd w:id="7"/>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0C3286" w:rsidRPr="004267A4" w14:paraId="108AE730" w14:textId="77777777" w:rsidTr="00AE1B4E">
        <w:trPr>
          <w:trHeight w:val="936"/>
        </w:trPr>
        <w:tc>
          <w:tcPr>
            <w:tcW w:w="2457" w:type="dxa"/>
            <w:shd w:val="clear" w:color="auto" w:fill="auto"/>
          </w:tcPr>
          <w:p w14:paraId="4CD63379" w14:textId="77777777" w:rsidR="000C3286" w:rsidRPr="00901680" w:rsidRDefault="000C3286" w:rsidP="00AE1B4E">
            <w:pPr>
              <w:spacing w:before="120" w:after="120"/>
              <w:rPr>
                <w:color w:val="2CADB2" w:themeColor="text2"/>
              </w:rPr>
            </w:pPr>
            <w:r w:rsidRPr="00901680">
              <w:rPr>
                <w:color w:val="2CADB2" w:themeColor="text2"/>
              </w:rPr>
              <w:t xml:space="preserve">One Seamless Experience </w:t>
            </w:r>
          </w:p>
        </w:tc>
        <w:tc>
          <w:tcPr>
            <w:tcW w:w="6555" w:type="dxa"/>
            <w:shd w:val="clear" w:color="auto" w:fill="auto"/>
          </w:tcPr>
          <w:p w14:paraId="50819647" w14:textId="4CDBC2F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Full-featured e-commerce platform is integrated within Online Presence Builder – simply click a button to add it to </w:t>
            </w:r>
            <w:r w:rsidR="00161471">
              <w:rPr>
                <w:rFonts w:ascii="Arial" w:eastAsia="Times New Roman" w:hAnsi="Arial"/>
                <w:sz w:val="20"/>
                <w:szCs w:val="20"/>
              </w:rPr>
              <w:t>the</w:t>
            </w:r>
            <w:r w:rsidR="00161471" w:rsidRPr="004267A4">
              <w:rPr>
                <w:rFonts w:ascii="Arial" w:eastAsia="Times New Roman" w:hAnsi="Arial"/>
                <w:sz w:val="20"/>
                <w:szCs w:val="20"/>
              </w:rPr>
              <w:t xml:space="preserve"> </w:t>
            </w:r>
            <w:r w:rsidRPr="004267A4">
              <w:rPr>
                <w:rFonts w:ascii="Arial" w:eastAsia="Times New Roman" w:hAnsi="Arial"/>
                <w:sz w:val="20"/>
                <w:szCs w:val="20"/>
              </w:rPr>
              <w:t>website.</w:t>
            </w:r>
          </w:p>
          <w:p w14:paraId="166EFC29" w14:textId="25D36C0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Sell products directly on </w:t>
            </w:r>
            <w:r w:rsidR="00161471">
              <w:rPr>
                <w:rFonts w:ascii="Arial" w:eastAsia="Times New Roman" w:hAnsi="Arial"/>
                <w:sz w:val="20"/>
                <w:szCs w:val="20"/>
              </w:rPr>
              <w:t>the</w:t>
            </w:r>
            <w:r w:rsidRPr="004267A4">
              <w:rPr>
                <w:rFonts w:ascii="Arial" w:eastAsia="Times New Roman" w:hAnsi="Arial"/>
                <w:sz w:val="20"/>
                <w:szCs w:val="20"/>
              </w:rPr>
              <w:t xml:space="preserve"> website, blog and through Facebook.</w:t>
            </w:r>
          </w:p>
          <w:p w14:paraId="3ACC669E" w14:textId="3AE40A68"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Customize how </w:t>
            </w:r>
            <w:r w:rsidR="002B2F20">
              <w:rPr>
                <w:rFonts w:ascii="Arial" w:eastAsia="Times New Roman" w:hAnsi="Arial"/>
                <w:sz w:val="20"/>
                <w:szCs w:val="20"/>
              </w:rPr>
              <w:t>the</w:t>
            </w:r>
            <w:r w:rsidRPr="004267A4">
              <w:rPr>
                <w:rFonts w:ascii="Arial" w:eastAsia="Times New Roman" w:hAnsi="Arial"/>
                <w:sz w:val="20"/>
                <w:szCs w:val="20"/>
              </w:rPr>
              <w:t xml:space="preserve"> store will look to customers</w:t>
            </w:r>
            <w:r w:rsidR="001A646F">
              <w:rPr>
                <w:rFonts w:ascii="Arial" w:eastAsia="Times New Roman" w:hAnsi="Arial"/>
                <w:sz w:val="20"/>
                <w:szCs w:val="20"/>
              </w:rPr>
              <w:t>;</w:t>
            </w:r>
            <w:r w:rsidRPr="004267A4">
              <w:rPr>
                <w:rFonts w:ascii="Arial" w:eastAsia="Times New Roman" w:hAnsi="Arial"/>
                <w:sz w:val="20"/>
                <w:szCs w:val="20"/>
              </w:rPr>
              <w:t xml:space="preserve"> edit layout, colors, fonts and more.</w:t>
            </w:r>
          </w:p>
          <w:p w14:paraId="4E899E4E" w14:textId="396F88CF" w:rsidR="000C3286" w:rsidRPr="004267A4"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Mobile </w:t>
            </w:r>
            <w:r w:rsidR="00E561B3">
              <w:rPr>
                <w:rFonts w:ascii="Arial" w:eastAsia="Times New Roman" w:hAnsi="Arial"/>
                <w:sz w:val="20"/>
                <w:szCs w:val="20"/>
              </w:rPr>
              <w:t>responsive</w:t>
            </w:r>
            <w:r w:rsidR="00E561B3" w:rsidRPr="004267A4">
              <w:rPr>
                <w:rFonts w:ascii="Arial" w:eastAsia="Times New Roman" w:hAnsi="Arial"/>
                <w:sz w:val="20"/>
                <w:szCs w:val="20"/>
              </w:rPr>
              <w:t xml:space="preserve"> </w:t>
            </w:r>
            <w:r w:rsidR="001A646F">
              <w:rPr>
                <w:rFonts w:ascii="Arial" w:eastAsia="Times New Roman" w:hAnsi="Arial"/>
                <w:sz w:val="20"/>
                <w:szCs w:val="20"/>
              </w:rPr>
              <w:t>s</w:t>
            </w:r>
            <w:r w:rsidR="001A646F" w:rsidRPr="004267A4">
              <w:rPr>
                <w:rFonts w:ascii="Arial" w:eastAsia="Times New Roman" w:hAnsi="Arial"/>
                <w:sz w:val="20"/>
                <w:szCs w:val="20"/>
              </w:rPr>
              <w:t xml:space="preserve">torefront </w:t>
            </w:r>
            <w:r w:rsidRPr="004267A4">
              <w:rPr>
                <w:rFonts w:ascii="Arial" w:eastAsia="Times New Roman" w:hAnsi="Arial"/>
                <w:sz w:val="20"/>
                <w:szCs w:val="20"/>
              </w:rPr>
              <w:t>(desktop, tablet, mobile).</w:t>
            </w:r>
          </w:p>
        </w:tc>
      </w:tr>
      <w:tr w:rsidR="000C3286" w:rsidRPr="004267A4" w14:paraId="411F8A28" w14:textId="77777777" w:rsidTr="00AE1B4E">
        <w:trPr>
          <w:trHeight w:val="287"/>
        </w:trPr>
        <w:tc>
          <w:tcPr>
            <w:tcW w:w="2457" w:type="dxa"/>
            <w:shd w:val="clear" w:color="auto" w:fill="auto"/>
          </w:tcPr>
          <w:p w14:paraId="3BD3CF8A" w14:textId="77777777" w:rsidR="000C3286" w:rsidRPr="00901680" w:rsidRDefault="000C3286" w:rsidP="00AE1B4E">
            <w:pPr>
              <w:spacing w:before="120" w:after="120"/>
              <w:rPr>
                <w:color w:val="2CADB2" w:themeColor="text2"/>
              </w:rPr>
            </w:pPr>
            <w:r w:rsidRPr="00901680">
              <w:rPr>
                <w:color w:val="2CADB2" w:themeColor="text2"/>
              </w:rPr>
              <w:t xml:space="preserve">Simple Onboarding </w:t>
            </w:r>
          </w:p>
        </w:tc>
        <w:tc>
          <w:tcPr>
            <w:tcW w:w="6555" w:type="dxa"/>
            <w:shd w:val="clear" w:color="auto" w:fill="auto"/>
          </w:tcPr>
          <w:p w14:paraId="47CDB653" w14:textId="629C98A0" w:rsidR="000C3286"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Upload product </w:t>
            </w:r>
            <w:proofErr w:type="gramStart"/>
            <w:r w:rsidRPr="004267A4">
              <w:rPr>
                <w:rFonts w:ascii="Arial" w:eastAsia="Times New Roman" w:hAnsi="Arial"/>
                <w:sz w:val="20"/>
                <w:szCs w:val="20"/>
              </w:rPr>
              <w:t>images</w:t>
            </w:r>
            <w:r w:rsidR="00F32E2F">
              <w:rPr>
                <w:rFonts w:ascii="Arial" w:eastAsia="Times New Roman" w:hAnsi="Arial"/>
                <w:sz w:val="20"/>
                <w:szCs w:val="20"/>
              </w:rPr>
              <w:t>,</w:t>
            </w:r>
            <w:r w:rsidRPr="004267A4">
              <w:rPr>
                <w:rFonts w:ascii="Arial" w:eastAsia="Times New Roman" w:hAnsi="Arial"/>
                <w:sz w:val="20"/>
                <w:szCs w:val="20"/>
              </w:rPr>
              <w:t xml:space="preserve"> and</w:t>
            </w:r>
            <w:proofErr w:type="gramEnd"/>
            <w:r w:rsidRPr="004267A4">
              <w:rPr>
                <w:rFonts w:ascii="Arial" w:eastAsia="Times New Roman" w:hAnsi="Arial"/>
                <w:sz w:val="20"/>
                <w:szCs w:val="20"/>
              </w:rPr>
              <w:t xml:space="preserve"> </w:t>
            </w:r>
            <w:r w:rsidR="00175335">
              <w:rPr>
                <w:rFonts w:ascii="Arial" w:eastAsia="Times New Roman" w:hAnsi="Arial"/>
                <w:sz w:val="20"/>
                <w:szCs w:val="20"/>
              </w:rPr>
              <w:t>add</w:t>
            </w:r>
            <w:r w:rsidR="00175335" w:rsidRPr="004267A4">
              <w:rPr>
                <w:rFonts w:ascii="Arial" w:eastAsia="Times New Roman" w:hAnsi="Arial"/>
                <w:sz w:val="20"/>
                <w:szCs w:val="20"/>
              </w:rPr>
              <w:t xml:space="preserve"> </w:t>
            </w:r>
            <w:r w:rsidRPr="004267A4">
              <w:rPr>
                <w:rFonts w:ascii="Arial" w:eastAsia="Times New Roman" w:hAnsi="Arial"/>
                <w:sz w:val="20"/>
                <w:szCs w:val="20"/>
              </w:rPr>
              <w:t xml:space="preserve">their price to build </w:t>
            </w:r>
            <w:r w:rsidR="00736235">
              <w:rPr>
                <w:rFonts w:ascii="Arial" w:eastAsia="Times New Roman" w:hAnsi="Arial"/>
                <w:sz w:val="20"/>
                <w:szCs w:val="20"/>
              </w:rPr>
              <w:t>the</w:t>
            </w:r>
            <w:r w:rsidRPr="004267A4">
              <w:rPr>
                <w:rFonts w:ascii="Arial" w:eastAsia="Times New Roman" w:hAnsi="Arial"/>
                <w:sz w:val="20"/>
                <w:szCs w:val="20"/>
              </w:rPr>
              <w:t xml:space="preserve"> store.</w:t>
            </w:r>
          </w:p>
          <w:p w14:paraId="6342E51D" w14:textId="2C981FAC" w:rsidR="00C517E2" w:rsidRPr="001A646F" w:rsidRDefault="00C517E2"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1A646F">
              <w:rPr>
                <w:rFonts w:ascii="Arial" w:eastAsia="Times New Roman" w:hAnsi="Arial"/>
                <w:sz w:val="20"/>
                <w:szCs w:val="20"/>
              </w:rPr>
              <w:t>Follow these easy steps, to get started selling online:</w:t>
            </w:r>
          </w:p>
          <w:p w14:paraId="185C6720" w14:textId="39AD299E"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Add Products – All we need is a product image, product name</w:t>
            </w:r>
            <w:r w:rsidR="00F32E2F">
              <w:rPr>
                <w:rFonts w:ascii="Arial" w:eastAsia="Times New Roman" w:hAnsi="Arial"/>
                <w:sz w:val="20"/>
                <w:szCs w:val="20"/>
                <w:lang w:eastAsia="en-CA"/>
              </w:rPr>
              <w:t>, product description</w:t>
            </w:r>
            <w:r w:rsidRPr="00F63FD5">
              <w:rPr>
                <w:rFonts w:ascii="Arial" w:eastAsia="Times New Roman" w:hAnsi="Arial"/>
                <w:sz w:val="20"/>
                <w:szCs w:val="20"/>
                <w:lang w:eastAsia="en-CA"/>
              </w:rPr>
              <w:t xml:space="preserve"> and the price of the </w:t>
            </w:r>
            <w:proofErr w:type="gramStart"/>
            <w:r w:rsidRPr="00F63FD5">
              <w:rPr>
                <w:rFonts w:ascii="Arial" w:eastAsia="Times New Roman" w:hAnsi="Arial"/>
                <w:sz w:val="20"/>
                <w:szCs w:val="20"/>
                <w:lang w:eastAsia="en-CA"/>
              </w:rPr>
              <w:t>product</w:t>
            </w:r>
            <w:proofErr w:type="gramEnd"/>
          </w:p>
          <w:p w14:paraId="2BECE515" w14:textId="6303D263"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 xml:space="preserve">Verify </w:t>
            </w:r>
            <w:r w:rsidR="00630BB0">
              <w:rPr>
                <w:rFonts w:ascii="Arial" w:eastAsia="Times New Roman" w:hAnsi="Arial"/>
                <w:sz w:val="20"/>
                <w:szCs w:val="20"/>
                <w:lang w:eastAsia="en-CA"/>
              </w:rPr>
              <w:t>the business</w:t>
            </w:r>
            <w:r w:rsidRPr="00F63FD5">
              <w:rPr>
                <w:rFonts w:ascii="Arial" w:eastAsia="Times New Roman" w:hAnsi="Arial"/>
                <w:sz w:val="20"/>
                <w:szCs w:val="20"/>
                <w:lang w:eastAsia="en-CA"/>
              </w:rPr>
              <w:t>Location – Country and Currency</w:t>
            </w:r>
          </w:p>
          <w:p w14:paraId="3A1D21C8" w14:textId="24AB160E" w:rsidR="00C517E2" w:rsidRPr="00F63FD5"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F63FD5">
              <w:rPr>
                <w:rFonts w:ascii="Arial" w:eastAsia="Times New Roman" w:hAnsi="Arial"/>
                <w:sz w:val="20"/>
                <w:szCs w:val="20"/>
                <w:lang w:eastAsia="en-CA"/>
              </w:rPr>
              <w:t xml:space="preserve">Set up how </w:t>
            </w:r>
            <w:r w:rsidR="00B6639C">
              <w:rPr>
                <w:rFonts w:ascii="Arial" w:eastAsia="Times New Roman" w:hAnsi="Arial"/>
                <w:sz w:val="20"/>
                <w:szCs w:val="20"/>
                <w:lang w:eastAsia="en-CA"/>
              </w:rPr>
              <w:t>the</w:t>
            </w:r>
            <w:r w:rsidRPr="00F63FD5">
              <w:rPr>
                <w:rFonts w:ascii="Arial" w:eastAsia="Times New Roman" w:hAnsi="Arial"/>
                <w:sz w:val="20"/>
                <w:szCs w:val="20"/>
                <w:lang w:eastAsia="en-CA"/>
              </w:rPr>
              <w:t xml:space="preserve"> products are delivered – Physical or Digital </w:t>
            </w:r>
            <w:proofErr w:type="gramStart"/>
            <w:r w:rsidRPr="00F63FD5">
              <w:rPr>
                <w:rFonts w:ascii="Arial" w:eastAsia="Times New Roman" w:hAnsi="Arial"/>
                <w:sz w:val="20"/>
                <w:szCs w:val="20"/>
                <w:lang w:eastAsia="en-CA"/>
              </w:rPr>
              <w:t>goods</w:t>
            </w:r>
            <w:proofErr w:type="gramEnd"/>
          </w:p>
          <w:p w14:paraId="79294263" w14:textId="5279D4C0" w:rsidR="00C517E2"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1A646F">
              <w:rPr>
                <w:rFonts w:ascii="Arial" w:eastAsia="Times New Roman" w:hAnsi="Arial"/>
                <w:sz w:val="20"/>
                <w:szCs w:val="20"/>
                <w:lang w:eastAsia="en-CA"/>
              </w:rPr>
              <w:t>Set up payment options</w:t>
            </w:r>
            <w:r w:rsidR="00D6148B">
              <w:rPr>
                <w:rFonts w:ascii="Arial" w:eastAsia="Times New Roman" w:hAnsi="Arial"/>
                <w:sz w:val="20"/>
                <w:szCs w:val="20"/>
                <w:lang w:eastAsia="en-CA"/>
              </w:rPr>
              <w:t>.</w:t>
            </w:r>
            <w:r w:rsidRPr="001A646F">
              <w:rPr>
                <w:rFonts w:ascii="Arial" w:eastAsia="Times New Roman" w:hAnsi="Arial"/>
                <w:sz w:val="20"/>
                <w:szCs w:val="20"/>
                <w:lang w:eastAsia="en-CA"/>
              </w:rPr>
              <w:t xml:space="preserve"> </w:t>
            </w:r>
          </w:p>
          <w:p w14:paraId="39D87C26" w14:textId="61E74C33" w:rsidR="000C3286" w:rsidRPr="001A646F" w:rsidRDefault="00C517E2" w:rsidP="001A646F">
            <w:pPr>
              <w:pStyle w:val="ListParagraph"/>
              <w:numPr>
                <w:ilvl w:val="0"/>
                <w:numId w:val="139"/>
              </w:numPr>
              <w:spacing w:before="120" w:after="120"/>
              <w:contextualSpacing w:val="0"/>
              <w:rPr>
                <w:rFonts w:ascii="Arial" w:eastAsia="Times New Roman" w:hAnsi="Arial"/>
                <w:sz w:val="20"/>
                <w:szCs w:val="20"/>
                <w:lang w:eastAsia="en-CA"/>
              </w:rPr>
            </w:pPr>
            <w:r w:rsidRPr="001A646F">
              <w:rPr>
                <w:rFonts w:ascii="Arial" w:eastAsia="Times New Roman" w:hAnsi="Arial"/>
                <w:sz w:val="20"/>
                <w:szCs w:val="20"/>
                <w:lang w:eastAsia="en-CA"/>
              </w:rPr>
              <w:t>Click Publish!</w:t>
            </w:r>
          </w:p>
        </w:tc>
      </w:tr>
      <w:tr w:rsidR="000C3286" w:rsidRPr="004267A4" w14:paraId="319AB567" w14:textId="77777777" w:rsidTr="00AE1B4E">
        <w:trPr>
          <w:trHeight w:val="640"/>
        </w:trPr>
        <w:tc>
          <w:tcPr>
            <w:tcW w:w="2457" w:type="dxa"/>
            <w:shd w:val="clear" w:color="auto" w:fill="auto"/>
          </w:tcPr>
          <w:p w14:paraId="7203FDE4" w14:textId="77777777" w:rsidR="000C3286" w:rsidRPr="00901680" w:rsidRDefault="000C3286" w:rsidP="00AE1B4E">
            <w:pPr>
              <w:spacing w:before="120" w:after="120"/>
              <w:rPr>
                <w:color w:val="2CADB2" w:themeColor="text2"/>
              </w:rPr>
            </w:pPr>
            <w:r w:rsidRPr="00901680">
              <w:rPr>
                <w:color w:val="2CADB2" w:themeColor="text2"/>
              </w:rPr>
              <w:t>Adding Products</w:t>
            </w:r>
          </w:p>
        </w:tc>
        <w:tc>
          <w:tcPr>
            <w:tcW w:w="6555" w:type="dxa"/>
            <w:shd w:val="clear" w:color="auto" w:fill="auto"/>
          </w:tcPr>
          <w:p w14:paraId="1E2FFA1C" w14:textId="26E3B666"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Shopping cart supports gift cards, discount codes, recommend products and more.</w:t>
            </w:r>
          </w:p>
        </w:tc>
      </w:tr>
      <w:tr w:rsidR="000C3286" w:rsidRPr="004267A4" w14:paraId="35C07E18" w14:textId="77777777" w:rsidTr="00AE1B4E">
        <w:trPr>
          <w:trHeight w:val="640"/>
        </w:trPr>
        <w:tc>
          <w:tcPr>
            <w:tcW w:w="2457" w:type="dxa"/>
            <w:shd w:val="clear" w:color="auto" w:fill="auto"/>
          </w:tcPr>
          <w:p w14:paraId="172DF0DC" w14:textId="77777777" w:rsidR="000C3286" w:rsidRPr="00901680" w:rsidRDefault="000C3286" w:rsidP="00AE1B4E">
            <w:pPr>
              <w:spacing w:before="120" w:after="120"/>
              <w:rPr>
                <w:color w:val="2CADB2" w:themeColor="text2"/>
              </w:rPr>
            </w:pPr>
            <w:r w:rsidRPr="00901680">
              <w:rPr>
                <w:color w:val="2CADB2" w:themeColor="text2"/>
              </w:rPr>
              <w:t xml:space="preserve">Accepting Payments </w:t>
            </w:r>
          </w:p>
        </w:tc>
        <w:tc>
          <w:tcPr>
            <w:tcW w:w="6555" w:type="dxa"/>
            <w:shd w:val="clear" w:color="auto" w:fill="auto"/>
          </w:tcPr>
          <w:p w14:paraId="587DE37D" w14:textId="564F0EAB"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Select the most suitable way to collect payments from customers, including check, </w:t>
            </w:r>
            <w:proofErr w:type="gramStart"/>
            <w:r w:rsidRPr="004267A4">
              <w:rPr>
                <w:rFonts w:ascii="Arial" w:eastAsia="Times New Roman" w:hAnsi="Arial"/>
                <w:sz w:val="20"/>
                <w:szCs w:val="20"/>
              </w:rPr>
              <w:t>cash</w:t>
            </w:r>
            <w:proofErr w:type="gramEnd"/>
            <w:r w:rsidRPr="004267A4">
              <w:rPr>
                <w:rFonts w:ascii="Arial" w:eastAsia="Times New Roman" w:hAnsi="Arial"/>
                <w:sz w:val="20"/>
                <w:szCs w:val="20"/>
              </w:rPr>
              <w:t xml:space="preserve"> and credit card payments.</w:t>
            </w:r>
          </w:p>
          <w:p w14:paraId="708D1BC2" w14:textId="0E094BFE"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Integrates with top payment providers like PayPal, Authorize.net or First Data to make online purchases with </w:t>
            </w:r>
            <w:r w:rsidR="00015ECE">
              <w:rPr>
                <w:rFonts w:ascii="Arial" w:eastAsia="Times New Roman" w:hAnsi="Arial"/>
                <w:sz w:val="20"/>
                <w:szCs w:val="20"/>
              </w:rPr>
              <w:t>the</w:t>
            </w:r>
            <w:r w:rsidRPr="004267A4">
              <w:rPr>
                <w:rFonts w:ascii="Arial" w:eastAsia="Times New Roman" w:hAnsi="Arial"/>
                <w:sz w:val="20"/>
                <w:szCs w:val="20"/>
              </w:rPr>
              <w:t xml:space="preserve"> store fast and easy.</w:t>
            </w:r>
          </w:p>
          <w:p w14:paraId="706ECA26"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Safe and secure payment processing.</w:t>
            </w:r>
          </w:p>
          <w:p w14:paraId="654E0A90"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Quickbook compatible.</w:t>
            </w:r>
          </w:p>
          <w:p w14:paraId="7DF832C4" w14:textId="5D11C79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Customer can create profile or checkout </w:t>
            </w:r>
            <w:r w:rsidR="00060195">
              <w:rPr>
                <w:rFonts w:ascii="Arial" w:eastAsia="Times New Roman" w:hAnsi="Arial"/>
                <w:sz w:val="20"/>
                <w:szCs w:val="20"/>
              </w:rPr>
              <w:t>as a guest</w:t>
            </w:r>
            <w:r w:rsidRPr="004267A4">
              <w:rPr>
                <w:rFonts w:ascii="Arial" w:eastAsia="Times New Roman" w:hAnsi="Arial"/>
                <w:sz w:val="20"/>
                <w:szCs w:val="20"/>
              </w:rPr>
              <w:t xml:space="preserve"> (configurable).</w:t>
            </w:r>
          </w:p>
        </w:tc>
      </w:tr>
      <w:tr w:rsidR="000C3286" w:rsidRPr="004267A4" w14:paraId="7CFDDC03" w14:textId="77777777" w:rsidTr="00AE1B4E">
        <w:trPr>
          <w:trHeight w:val="139"/>
        </w:trPr>
        <w:tc>
          <w:tcPr>
            <w:tcW w:w="2457" w:type="dxa"/>
            <w:shd w:val="clear" w:color="auto" w:fill="auto"/>
          </w:tcPr>
          <w:p w14:paraId="34B21FFB" w14:textId="77777777" w:rsidR="000C3286" w:rsidRPr="00901680" w:rsidRDefault="000C3286" w:rsidP="00AE1B4E">
            <w:pPr>
              <w:spacing w:before="120" w:after="120"/>
              <w:rPr>
                <w:color w:val="2CADB2" w:themeColor="text2"/>
              </w:rPr>
            </w:pPr>
            <w:r w:rsidRPr="00901680">
              <w:rPr>
                <w:color w:val="2CADB2" w:themeColor="text2"/>
              </w:rPr>
              <w:t>Social</w:t>
            </w:r>
          </w:p>
        </w:tc>
        <w:tc>
          <w:tcPr>
            <w:tcW w:w="6555" w:type="dxa"/>
            <w:shd w:val="clear" w:color="auto" w:fill="auto"/>
          </w:tcPr>
          <w:p w14:paraId="3081C20B" w14:textId="5801C351"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Free Facebook </w:t>
            </w:r>
            <w:proofErr w:type="gramStart"/>
            <w:r w:rsidRPr="004267A4">
              <w:rPr>
                <w:rFonts w:ascii="Arial" w:eastAsia="Times New Roman" w:hAnsi="Arial"/>
                <w:sz w:val="20"/>
                <w:szCs w:val="20"/>
              </w:rPr>
              <w:t>integration</w:t>
            </w:r>
            <w:r w:rsidR="001A646F">
              <w:rPr>
                <w:rFonts w:ascii="Arial" w:eastAsia="Times New Roman" w:hAnsi="Arial"/>
                <w:sz w:val="20"/>
                <w:szCs w:val="20"/>
              </w:rPr>
              <w:t>;</w:t>
            </w:r>
            <w:proofErr w:type="gramEnd"/>
            <w:r w:rsidR="001A646F">
              <w:rPr>
                <w:rFonts w:ascii="Arial" w:eastAsia="Times New Roman" w:hAnsi="Arial"/>
                <w:sz w:val="20"/>
                <w:szCs w:val="20"/>
              </w:rPr>
              <w:t xml:space="preserve"> add </w:t>
            </w:r>
            <w:r w:rsidR="006C3C8F">
              <w:rPr>
                <w:rFonts w:ascii="Arial" w:eastAsia="Times New Roman" w:hAnsi="Arial"/>
                <w:sz w:val="20"/>
                <w:szCs w:val="20"/>
              </w:rPr>
              <w:t>the</w:t>
            </w:r>
            <w:r w:rsidR="001A646F">
              <w:rPr>
                <w:rFonts w:ascii="Arial" w:eastAsia="Times New Roman" w:hAnsi="Arial"/>
                <w:sz w:val="20"/>
                <w:szCs w:val="20"/>
              </w:rPr>
              <w:t xml:space="preserve"> Online Store right to </w:t>
            </w:r>
            <w:r w:rsidR="006C3C8F">
              <w:rPr>
                <w:rFonts w:ascii="Arial" w:eastAsia="Times New Roman" w:hAnsi="Arial"/>
                <w:sz w:val="20"/>
                <w:szCs w:val="20"/>
              </w:rPr>
              <w:t>a business</w:t>
            </w:r>
            <w:r w:rsidR="001A646F">
              <w:rPr>
                <w:rFonts w:ascii="Arial" w:eastAsia="Times New Roman" w:hAnsi="Arial"/>
                <w:sz w:val="20"/>
                <w:szCs w:val="20"/>
              </w:rPr>
              <w:t xml:space="preserve"> Facebook page to sell products through Facebook</w:t>
            </w:r>
            <w:r w:rsidRPr="004267A4">
              <w:rPr>
                <w:rFonts w:ascii="Arial" w:eastAsia="Times New Roman" w:hAnsi="Arial"/>
                <w:sz w:val="20"/>
                <w:szCs w:val="20"/>
              </w:rPr>
              <w:t>.</w:t>
            </w:r>
          </w:p>
        </w:tc>
      </w:tr>
      <w:tr w:rsidR="000C3286" w:rsidRPr="004267A4" w14:paraId="2E6D635C" w14:textId="77777777" w:rsidTr="00AE1B4E">
        <w:trPr>
          <w:trHeight w:val="139"/>
        </w:trPr>
        <w:tc>
          <w:tcPr>
            <w:tcW w:w="2457" w:type="dxa"/>
            <w:shd w:val="clear" w:color="auto" w:fill="auto"/>
          </w:tcPr>
          <w:p w14:paraId="31EE4BE3" w14:textId="77777777" w:rsidR="000C3286" w:rsidRPr="00901680" w:rsidRDefault="000C3286" w:rsidP="00AE1B4E">
            <w:pPr>
              <w:spacing w:before="120" w:after="120"/>
              <w:rPr>
                <w:color w:val="2CADB2" w:themeColor="text2"/>
              </w:rPr>
            </w:pPr>
            <w:r w:rsidRPr="00901680">
              <w:rPr>
                <w:color w:val="2CADB2" w:themeColor="text2"/>
              </w:rPr>
              <w:t xml:space="preserve">Customized Options </w:t>
            </w:r>
          </w:p>
        </w:tc>
        <w:tc>
          <w:tcPr>
            <w:tcW w:w="6555" w:type="dxa"/>
            <w:shd w:val="clear" w:color="auto" w:fill="auto"/>
          </w:tcPr>
          <w:p w14:paraId="1DE2136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Geographic and local customization automatically sets currency, tax and calculates shipping rates.</w:t>
            </w:r>
          </w:p>
          <w:p w14:paraId="050F9C15" w14:textId="54906734"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Sync company information across customer invoices and email notifications.</w:t>
            </w:r>
          </w:p>
          <w:p w14:paraId="42E38B8C" w14:textId="708A8084" w:rsidR="000C3286" w:rsidRPr="004267A4" w:rsidRDefault="000C3286" w:rsidP="001A646F">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Set-up shipping methods and rates. Real-time shipping quotes for UPS, USPS, FedEx, Canada Post, EMS Russian Post, Correios and Australia Post.</w:t>
            </w:r>
          </w:p>
        </w:tc>
      </w:tr>
      <w:tr w:rsidR="000C3286" w:rsidRPr="004267A4" w14:paraId="3554C539" w14:textId="77777777" w:rsidTr="00AE1B4E">
        <w:trPr>
          <w:trHeight w:val="139"/>
        </w:trPr>
        <w:tc>
          <w:tcPr>
            <w:tcW w:w="2457" w:type="dxa"/>
            <w:shd w:val="clear" w:color="auto" w:fill="auto"/>
          </w:tcPr>
          <w:p w14:paraId="358990AC" w14:textId="77777777" w:rsidR="000C3286" w:rsidRPr="00901680" w:rsidRDefault="000C3286" w:rsidP="00AE1B4E">
            <w:pPr>
              <w:spacing w:before="120" w:after="120"/>
              <w:rPr>
                <w:color w:val="2CADB2" w:themeColor="text2"/>
              </w:rPr>
            </w:pPr>
            <w:r w:rsidRPr="00901680">
              <w:rPr>
                <w:color w:val="2CADB2" w:themeColor="text2"/>
              </w:rPr>
              <w:t xml:space="preserve">Tracking </w:t>
            </w:r>
          </w:p>
        </w:tc>
        <w:tc>
          <w:tcPr>
            <w:tcW w:w="6555" w:type="dxa"/>
            <w:shd w:val="clear" w:color="auto" w:fill="auto"/>
          </w:tcPr>
          <w:p w14:paraId="797FDE90"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Customizable order email notifications to multiple recipients.</w:t>
            </w:r>
          </w:p>
          <w:p w14:paraId="398A307A" w14:textId="5CFC0423"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Mange product inventory - product quantity is automatically reduced when an item has been bought.</w:t>
            </w:r>
            <w:r w:rsidR="001A646F">
              <w:rPr>
                <w:rFonts w:ascii="Arial" w:eastAsia="Times New Roman" w:hAnsi="Arial"/>
                <w:sz w:val="20"/>
                <w:szCs w:val="20"/>
              </w:rPr>
              <w:t xml:space="preserve"> </w:t>
            </w:r>
            <w:proofErr w:type="gramStart"/>
            <w:r w:rsidR="002E54C8">
              <w:rPr>
                <w:rFonts w:ascii="Arial" w:eastAsia="Times New Roman" w:hAnsi="Arial"/>
                <w:sz w:val="20"/>
                <w:szCs w:val="20"/>
              </w:rPr>
              <w:t xml:space="preserve">Customers </w:t>
            </w:r>
            <w:r w:rsidR="001A646F">
              <w:rPr>
                <w:rFonts w:ascii="Arial" w:eastAsia="Times New Roman" w:hAnsi="Arial"/>
                <w:sz w:val="20"/>
                <w:szCs w:val="20"/>
              </w:rPr>
              <w:t xml:space="preserve"> will</w:t>
            </w:r>
            <w:proofErr w:type="gramEnd"/>
            <w:r w:rsidR="001A646F">
              <w:rPr>
                <w:rFonts w:ascii="Arial" w:eastAsia="Times New Roman" w:hAnsi="Arial"/>
                <w:sz w:val="20"/>
                <w:szCs w:val="20"/>
              </w:rPr>
              <w:t xml:space="preserve"> receive email notices when stock is low.</w:t>
            </w:r>
          </w:p>
          <w:p w14:paraId="05727D09"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Order history for customers and administrator.</w:t>
            </w:r>
          </w:p>
          <w:p w14:paraId="1433650A"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Track payment and shipping status.</w:t>
            </w:r>
          </w:p>
          <w:p w14:paraId="12B7EEE7" w14:textId="7777777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lastRenderedPageBreak/>
              <w:t xml:space="preserve">CSV export for order, </w:t>
            </w:r>
            <w:proofErr w:type="gramStart"/>
            <w:r w:rsidRPr="004267A4">
              <w:rPr>
                <w:rFonts w:ascii="Arial" w:eastAsia="Times New Roman" w:hAnsi="Arial"/>
                <w:sz w:val="20"/>
                <w:szCs w:val="20"/>
              </w:rPr>
              <w:t>product</w:t>
            </w:r>
            <w:proofErr w:type="gramEnd"/>
            <w:r w:rsidRPr="004267A4">
              <w:rPr>
                <w:rFonts w:ascii="Arial" w:eastAsia="Times New Roman" w:hAnsi="Arial"/>
                <w:sz w:val="20"/>
                <w:szCs w:val="20"/>
              </w:rPr>
              <w:t xml:space="preserve"> and customer data.</w:t>
            </w:r>
          </w:p>
        </w:tc>
      </w:tr>
      <w:tr w:rsidR="000C3286" w:rsidRPr="004267A4" w14:paraId="19187F35" w14:textId="77777777" w:rsidTr="00AE1B4E">
        <w:trPr>
          <w:trHeight w:val="139"/>
        </w:trPr>
        <w:tc>
          <w:tcPr>
            <w:tcW w:w="2457" w:type="dxa"/>
            <w:shd w:val="clear" w:color="auto" w:fill="auto"/>
          </w:tcPr>
          <w:p w14:paraId="101EE31E" w14:textId="77777777" w:rsidR="000C3286" w:rsidRPr="00901680" w:rsidRDefault="000C3286" w:rsidP="00AE1B4E">
            <w:pPr>
              <w:spacing w:before="120" w:after="120"/>
              <w:rPr>
                <w:color w:val="2CADB2" w:themeColor="text2"/>
              </w:rPr>
            </w:pPr>
            <w:r w:rsidRPr="00901680">
              <w:rPr>
                <w:color w:val="2CADB2" w:themeColor="text2"/>
              </w:rPr>
              <w:lastRenderedPageBreak/>
              <w:t xml:space="preserve">Management </w:t>
            </w:r>
          </w:p>
        </w:tc>
        <w:tc>
          <w:tcPr>
            <w:tcW w:w="6555" w:type="dxa"/>
            <w:shd w:val="clear" w:color="auto" w:fill="auto"/>
          </w:tcPr>
          <w:p w14:paraId="0BFBAD59" w14:textId="77777777" w:rsidR="000C3286" w:rsidRPr="004267A4" w:rsidRDefault="000C3286" w:rsidP="00AE1B4E">
            <w:pPr>
              <w:spacing w:before="120" w:after="120"/>
              <w:ind w:right="86"/>
              <w:rPr>
                <w:rFonts w:eastAsia="Times New Roman"/>
              </w:rPr>
            </w:pPr>
            <w:r w:rsidRPr="004267A4">
              <w:rPr>
                <w:rFonts w:eastAsia="Times New Roman"/>
              </w:rPr>
              <w:t>The main sections of the Online Store panel include:</w:t>
            </w:r>
          </w:p>
          <w:p w14:paraId="5135F2B1" w14:textId="30A44C64"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Dashboard: this page is occupied by an installation wizard that will guide </w:t>
            </w:r>
            <w:r w:rsidR="002E54C8">
              <w:rPr>
                <w:rFonts w:ascii="Arial" w:eastAsia="Times New Roman" w:hAnsi="Arial"/>
                <w:sz w:val="20"/>
                <w:szCs w:val="20"/>
              </w:rPr>
              <w:t>customers</w:t>
            </w:r>
            <w:r w:rsidRPr="004267A4">
              <w:rPr>
                <w:rFonts w:ascii="Arial" w:eastAsia="Times New Roman" w:hAnsi="Arial"/>
                <w:sz w:val="20"/>
                <w:szCs w:val="20"/>
              </w:rPr>
              <w:t xml:space="preserve"> through all necessary setup steps to open an Online Store within Online Presence Builder and display a sample summary of store activity (latest orders, store ID, total of sales, etc.)</w:t>
            </w:r>
            <w:r w:rsidR="001A646F">
              <w:rPr>
                <w:rFonts w:ascii="Arial" w:eastAsia="Times New Roman" w:hAnsi="Arial"/>
                <w:sz w:val="20"/>
                <w:szCs w:val="20"/>
              </w:rPr>
              <w:t>.</w:t>
            </w:r>
          </w:p>
          <w:p w14:paraId="1DAC5575" w14:textId="474EEA73" w:rsidR="000C3286"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Sales: this page will display all orders made by customers in </w:t>
            </w:r>
            <w:r w:rsidR="007976A7">
              <w:rPr>
                <w:rFonts w:ascii="Arial" w:eastAsia="Times New Roman" w:hAnsi="Arial"/>
                <w:sz w:val="20"/>
                <w:szCs w:val="20"/>
              </w:rPr>
              <w:t>the</w:t>
            </w:r>
            <w:r w:rsidRPr="004267A4">
              <w:rPr>
                <w:rFonts w:ascii="Arial" w:eastAsia="Times New Roman" w:hAnsi="Arial"/>
                <w:sz w:val="20"/>
                <w:szCs w:val="20"/>
              </w:rPr>
              <w:t xml:space="preserve"> Online Store. </w:t>
            </w:r>
          </w:p>
          <w:p w14:paraId="375CAF7A" w14:textId="3230A405" w:rsidR="0047690C" w:rsidRPr="004267A4" w:rsidRDefault="0047690C" w:rsidP="000C3286">
            <w:pPr>
              <w:pStyle w:val="ListParagraph"/>
              <w:numPr>
                <w:ilvl w:val="0"/>
                <w:numId w:val="125"/>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Manage </w:t>
            </w:r>
            <w:r w:rsidR="007976A7">
              <w:rPr>
                <w:rFonts w:ascii="Arial" w:eastAsia="Times New Roman" w:hAnsi="Arial"/>
                <w:sz w:val="20"/>
                <w:szCs w:val="20"/>
              </w:rPr>
              <w:t>the</w:t>
            </w:r>
            <w:r>
              <w:rPr>
                <w:rFonts w:ascii="Arial" w:eastAsia="Times New Roman" w:hAnsi="Arial"/>
                <w:sz w:val="20"/>
                <w:szCs w:val="20"/>
              </w:rPr>
              <w:t xml:space="preserve"> store using the mobile </w:t>
            </w:r>
            <w:proofErr w:type="gramStart"/>
            <w:r>
              <w:rPr>
                <w:rFonts w:ascii="Arial" w:eastAsia="Times New Roman" w:hAnsi="Arial"/>
                <w:sz w:val="20"/>
                <w:szCs w:val="20"/>
              </w:rPr>
              <w:t>app</w:t>
            </w:r>
            <w:proofErr w:type="gramEnd"/>
          </w:p>
          <w:p w14:paraId="77572538" w14:textId="3FBFF2E7"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Catalog: here </w:t>
            </w:r>
            <w:r w:rsidR="00FC1EAC">
              <w:rPr>
                <w:rFonts w:ascii="Arial" w:eastAsia="Times New Roman" w:hAnsi="Arial"/>
                <w:sz w:val="20"/>
                <w:szCs w:val="20"/>
              </w:rPr>
              <w:t>customers</w:t>
            </w:r>
            <w:r w:rsidRPr="004267A4">
              <w:rPr>
                <w:rFonts w:ascii="Arial" w:eastAsia="Times New Roman" w:hAnsi="Arial"/>
                <w:sz w:val="20"/>
                <w:szCs w:val="20"/>
              </w:rPr>
              <w:t xml:space="preserve"> will load and manage products and categories.</w:t>
            </w:r>
          </w:p>
          <w:p w14:paraId="653BCCA1" w14:textId="41D652EC"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Customers: this section will have a list of customers who have created profiles in </w:t>
            </w:r>
            <w:r w:rsidR="00FC1EAC">
              <w:rPr>
                <w:rFonts w:ascii="Arial" w:eastAsia="Times New Roman" w:hAnsi="Arial"/>
                <w:sz w:val="20"/>
                <w:szCs w:val="20"/>
              </w:rPr>
              <w:t>the</w:t>
            </w:r>
            <w:r w:rsidRPr="004267A4">
              <w:rPr>
                <w:rFonts w:ascii="Arial" w:eastAsia="Times New Roman" w:hAnsi="Arial"/>
                <w:sz w:val="20"/>
                <w:szCs w:val="20"/>
              </w:rPr>
              <w:t xml:space="preserve"> store.</w:t>
            </w:r>
          </w:p>
          <w:p w14:paraId="42261CEC" w14:textId="5637FAC1"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Promotion: several extra features to extend </w:t>
            </w:r>
            <w:r w:rsidR="00FC1EAC">
              <w:rPr>
                <w:rFonts w:ascii="Arial" w:eastAsia="Times New Roman" w:hAnsi="Arial"/>
                <w:sz w:val="20"/>
                <w:szCs w:val="20"/>
              </w:rPr>
              <w:t>the</w:t>
            </w:r>
            <w:r w:rsidRPr="004267A4">
              <w:rPr>
                <w:rFonts w:ascii="Arial" w:eastAsia="Times New Roman" w:hAnsi="Arial"/>
                <w:sz w:val="20"/>
                <w:szCs w:val="20"/>
              </w:rPr>
              <w:t xml:space="preserve"> selling experience, </w:t>
            </w:r>
            <w:r w:rsidR="001A646F">
              <w:rPr>
                <w:rFonts w:ascii="Arial" w:eastAsia="Times New Roman" w:hAnsi="Arial"/>
                <w:sz w:val="20"/>
                <w:szCs w:val="20"/>
              </w:rPr>
              <w:t xml:space="preserve">Coupons, Volume </w:t>
            </w:r>
            <w:r w:rsidRPr="004267A4">
              <w:rPr>
                <w:rFonts w:ascii="Arial" w:eastAsia="Times New Roman" w:hAnsi="Arial"/>
                <w:sz w:val="20"/>
                <w:szCs w:val="20"/>
              </w:rPr>
              <w:t>Discounts</w:t>
            </w:r>
            <w:r w:rsidR="00796062">
              <w:rPr>
                <w:rFonts w:ascii="Arial" w:eastAsia="Times New Roman" w:hAnsi="Arial"/>
                <w:sz w:val="20"/>
                <w:szCs w:val="20"/>
              </w:rPr>
              <w:t>,</w:t>
            </w:r>
            <w:r w:rsidR="001A646F">
              <w:rPr>
                <w:rFonts w:ascii="Arial" w:eastAsia="Times New Roman" w:hAnsi="Arial"/>
                <w:sz w:val="20"/>
                <w:szCs w:val="20"/>
              </w:rPr>
              <w:t xml:space="preserve"> and third-party </w:t>
            </w:r>
            <w:r w:rsidRPr="004267A4">
              <w:rPr>
                <w:rFonts w:ascii="Arial" w:eastAsia="Times New Roman" w:hAnsi="Arial"/>
                <w:sz w:val="20"/>
                <w:szCs w:val="20"/>
              </w:rPr>
              <w:t>Marketplaces.</w:t>
            </w:r>
          </w:p>
          <w:p w14:paraId="4B305ACE" w14:textId="4A889905" w:rsidR="000C3286" w:rsidRPr="004267A4" w:rsidRDefault="000C3286" w:rsidP="000C3286">
            <w:pPr>
              <w:pStyle w:val="ListParagraph"/>
              <w:numPr>
                <w:ilvl w:val="0"/>
                <w:numId w:val="125"/>
              </w:numPr>
              <w:spacing w:before="120" w:after="120"/>
              <w:ind w:left="260" w:right="86" w:hanging="202"/>
              <w:contextualSpacing w:val="0"/>
              <w:rPr>
                <w:rFonts w:ascii="Arial" w:eastAsia="Times New Roman" w:hAnsi="Arial"/>
                <w:sz w:val="20"/>
                <w:szCs w:val="20"/>
              </w:rPr>
            </w:pPr>
            <w:r w:rsidRPr="004267A4">
              <w:rPr>
                <w:rFonts w:ascii="Arial" w:eastAsia="Times New Roman" w:hAnsi="Arial"/>
                <w:sz w:val="20"/>
                <w:szCs w:val="20"/>
              </w:rPr>
              <w:t xml:space="preserve">System Settings: </w:t>
            </w:r>
            <w:r w:rsidR="005B5565">
              <w:rPr>
                <w:rFonts w:ascii="Arial" w:eastAsia="Times New Roman" w:hAnsi="Arial"/>
                <w:sz w:val="20"/>
                <w:szCs w:val="20"/>
              </w:rPr>
              <w:t>C</w:t>
            </w:r>
            <w:r w:rsidRPr="004267A4">
              <w:rPr>
                <w:rFonts w:ascii="Arial" w:eastAsia="Times New Roman" w:hAnsi="Arial"/>
                <w:sz w:val="20"/>
                <w:szCs w:val="20"/>
              </w:rPr>
              <w:t>onfigure payment methods, shipping, taxes, store languages, currency, etc.</w:t>
            </w:r>
          </w:p>
        </w:tc>
      </w:tr>
    </w:tbl>
    <w:p w14:paraId="5BD4DD15" w14:textId="77777777" w:rsidR="000C3286" w:rsidRPr="004267A4" w:rsidRDefault="000C3286" w:rsidP="000C3286">
      <w:pPr>
        <w:rPr>
          <w:rFonts w:eastAsia="Times New Roman"/>
          <w:iCs/>
          <w:color w:val="000000"/>
          <w:lang w:eastAsia="en-CA"/>
        </w:rPr>
      </w:pPr>
    </w:p>
    <w:p w14:paraId="10325DC0" w14:textId="77777777" w:rsidR="000C3286" w:rsidRDefault="004267A4" w:rsidP="004267A4">
      <w:pPr>
        <w:pStyle w:val="Heading2"/>
        <w:rPr>
          <w:lang w:eastAsia="en-CA"/>
        </w:rPr>
      </w:pPr>
      <w:bookmarkStart w:id="8" w:name="_Toc133929781"/>
      <w:r>
        <w:rPr>
          <w:lang w:eastAsia="en-CA"/>
        </w:rPr>
        <w:t>Supported Gateways/Payment Processors</w:t>
      </w:r>
      <w:bookmarkEnd w:id="8"/>
    </w:p>
    <w:tbl>
      <w:tblPr>
        <w:tblW w:w="0" w:type="auto"/>
        <w:tblBorders>
          <w:top w:val="single" w:sz="6" w:space="0" w:color="auto"/>
          <w:left w:val="single" w:sz="6" w:space="0" w:color="auto"/>
          <w:bottom w:val="single" w:sz="6" w:space="0" w:color="000000"/>
          <w:right w:val="single" w:sz="6" w:space="0" w:color="000000"/>
          <w:insideH w:val="single" w:sz="6" w:space="0" w:color="CCCCCC"/>
        </w:tblBorders>
        <w:tblCellMar>
          <w:left w:w="0" w:type="dxa"/>
          <w:right w:w="0" w:type="dxa"/>
        </w:tblCellMar>
        <w:tblLook w:val="04A0" w:firstRow="1" w:lastRow="0" w:firstColumn="1" w:lastColumn="0" w:noHBand="0" w:noVBand="1"/>
      </w:tblPr>
      <w:tblGrid>
        <w:gridCol w:w="5998"/>
        <w:gridCol w:w="596"/>
        <w:gridCol w:w="599"/>
        <w:gridCol w:w="697"/>
        <w:gridCol w:w="1164"/>
      </w:tblGrid>
      <w:tr w:rsidR="00AE1B4E" w:rsidRPr="004267A4" w14:paraId="5E9061DE" w14:textId="77777777" w:rsidTr="004267A4">
        <w:trPr>
          <w:trHeight w:val="300"/>
        </w:trPr>
        <w:tc>
          <w:tcPr>
            <w:tcW w:w="0" w:type="auto"/>
            <w:tcMar>
              <w:top w:w="0" w:type="dxa"/>
              <w:left w:w="45" w:type="dxa"/>
              <w:bottom w:w="0" w:type="dxa"/>
              <w:right w:w="45" w:type="dxa"/>
            </w:tcMar>
            <w:vAlign w:val="center"/>
          </w:tcPr>
          <w:p w14:paraId="77435089" w14:textId="77777777" w:rsidR="004267A4" w:rsidRPr="004267A4" w:rsidRDefault="004267A4" w:rsidP="00AE1B4E">
            <w:pPr>
              <w:rPr>
                <w:rFonts w:asciiTheme="minorHAnsi" w:hAnsiTheme="minorHAnsi" w:cstheme="minorHAnsi"/>
                <w:lang w:eastAsia="ru-RU"/>
              </w:rPr>
            </w:pPr>
          </w:p>
        </w:tc>
        <w:tc>
          <w:tcPr>
            <w:tcW w:w="0" w:type="auto"/>
            <w:tcMar>
              <w:top w:w="0" w:type="dxa"/>
              <w:left w:w="45" w:type="dxa"/>
              <w:bottom w:w="0" w:type="dxa"/>
              <w:right w:w="45" w:type="dxa"/>
            </w:tcMar>
            <w:vAlign w:val="center"/>
          </w:tcPr>
          <w:p w14:paraId="6C75840A"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12</w:t>
            </w:r>
          </w:p>
        </w:tc>
        <w:tc>
          <w:tcPr>
            <w:tcW w:w="0" w:type="auto"/>
            <w:tcMar>
              <w:top w:w="0" w:type="dxa"/>
              <w:left w:w="45" w:type="dxa"/>
              <w:bottom w:w="0" w:type="dxa"/>
              <w:right w:w="45" w:type="dxa"/>
            </w:tcMar>
            <w:vAlign w:val="center"/>
          </w:tcPr>
          <w:p w14:paraId="73575F9A"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 xml:space="preserve">Sell </w:t>
            </w:r>
            <w:r w:rsidR="00AE1B4E">
              <w:rPr>
                <w:rFonts w:asciiTheme="minorHAnsi" w:hAnsiTheme="minorHAnsi" w:cstheme="minorHAnsi"/>
                <w:b/>
                <w:lang w:eastAsia="ru-RU"/>
              </w:rPr>
              <w:t>10</w:t>
            </w:r>
            <w:r w:rsidRPr="00AE1B4E">
              <w:rPr>
                <w:rFonts w:asciiTheme="minorHAnsi" w:hAnsiTheme="minorHAnsi" w:cstheme="minorHAnsi"/>
                <w:b/>
                <w:lang w:eastAsia="ru-RU"/>
              </w:rPr>
              <w:t>0</w:t>
            </w:r>
          </w:p>
        </w:tc>
        <w:tc>
          <w:tcPr>
            <w:tcW w:w="0" w:type="auto"/>
            <w:tcMar>
              <w:top w:w="0" w:type="dxa"/>
              <w:left w:w="45" w:type="dxa"/>
              <w:bottom w:w="0" w:type="dxa"/>
              <w:right w:w="45" w:type="dxa"/>
            </w:tcMar>
            <w:vAlign w:val="center"/>
          </w:tcPr>
          <w:p w14:paraId="79FB8D67"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10</w:t>
            </w:r>
            <w:r w:rsidR="00AE1B4E">
              <w:rPr>
                <w:rFonts w:asciiTheme="minorHAnsi" w:hAnsiTheme="minorHAnsi" w:cstheme="minorHAnsi"/>
                <w:b/>
                <w:lang w:eastAsia="ru-RU"/>
              </w:rPr>
              <w:t>0</w:t>
            </w:r>
            <w:r w:rsidRPr="00AE1B4E">
              <w:rPr>
                <w:rFonts w:asciiTheme="minorHAnsi" w:hAnsiTheme="minorHAnsi" w:cstheme="minorHAnsi"/>
                <w:b/>
                <w:lang w:eastAsia="ru-RU"/>
              </w:rPr>
              <w:t>0</w:t>
            </w:r>
          </w:p>
        </w:tc>
        <w:tc>
          <w:tcPr>
            <w:tcW w:w="0" w:type="auto"/>
            <w:tcMar>
              <w:top w:w="0" w:type="dxa"/>
              <w:left w:w="45" w:type="dxa"/>
              <w:bottom w:w="0" w:type="dxa"/>
              <w:right w:w="45" w:type="dxa"/>
            </w:tcMar>
            <w:vAlign w:val="center"/>
          </w:tcPr>
          <w:p w14:paraId="426CAF5D" w14:textId="77777777" w:rsidR="004267A4" w:rsidRPr="00AE1B4E" w:rsidRDefault="004267A4" w:rsidP="00AE1B4E">
            <w:pPr>
              <w:jc w:val="center"/>
              <w:rPr>
                <w:rFonts w:asciiTheme="minorHAnsi" w:hAnsiTheme="minorHAnsi" w:cstheme="minorHAnsi"/>
                <w:b/>
                <w:lang w:eastAsia="ru-RU"/>
              </w:rPr>
            </w:pPr>
            <w:r w:rsidRPr="00AE1B4E">
              <w:rPr>
                <w:rFonts w:asciiTheme="minorHAnsi" w:hAnsiTheme="minorHAnsi" w:cstheme="minorHAnsi"/>
                <w:b/>
                <w:lang w:eastAsia="ru-RU"/>
              </w:rPr>
              <w:t>Sell Unlimited</w:t>
            </w:r>
          </w:p>
        </w:tc>
      </w:tr>
      <w:tr w:rsidR="004267A4" w:rsidRPr="004267A4" w14:paraId="79FA9EAE" w14:textId="77777777" w:rsidTr="004267A4">
        <w:trPr>
          <w:trHeight w:val="300"/>
        </w:trPr>
        <w:tc>
          <w:tcPr>
            <w:tcW w:w="0" w:type="auto"/>
            <w:tcMar>
              <w:top w:w="0" w:type="dxa"/>
              <w:left w:w="45" w:type="dxa"/>
              <w:bottom w:w="0" w:type="dxa"/>
              <w:right w:w="45" w:type="dxa"/>
            </w:tcMar>
            <w:vAlign w:val="center"/>
            <w:hideMark/>
          </w:tcPr>
          <w:p w14:paraId="64076EBE"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PayPal Standard, PayPal Express Checkout, PayPal Advanced and PayPal Payflow Link, PayPal Payments Pro Hosted, PayPal Bill Me Later</w:t>
            </w:r>
          </w:p>
        </w:tc>
        <w:tc>
          <w:tcPr>
            <w:tcW w:w="0" w:type="auto"/>
            <w:tcMar>
              <w:top w:w="0" w:type="dxa"/>
              <w:left w:w="45" w:type="dxa"/>
              <w:bottom w:w="0" w:type="dxa"/>
              <w:right w:w="45" w:type="dxa"/>
            </w:tcMar>
            <w:vAlign w:val="center"/>
            <w:hideMark/>
          </w:tcPr>
          <w:p w14:paraId="0C305AD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619F8E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D6F3128"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DBD8094"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19C7C859" w14:textId="77777777" w:rsidTr="004267A4">
        <w:trPr>
          <w:trHeight w:val="300"/>
        </w:trPr>
        <w:tc>
          <w:tcPr>
            <w:tcW w:w="0" w:type="auto"/>
            <w:tcMar>
              <w:top w:w="0" w:type="dxa"/>
              <w:left w:w="45" w:type="dxa"/>
              <w:bottom w:w="0" w:type="dxa"/>
              <w:right w:w="45" w:type="dxa"/>
            </w:tcMar>
            <w:vAlign w:val="center"/>
            <w:hideMark/>
          </w:tcPr>
          <w:p w14:paraId="1EA66F27"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Stripe</w:t>
            </w:r>
          </w:p>
        </w:tc>
        <w:tc>
          <w:tcPr>
            <w:tcW w:w="0" w:type="auto"/>
            <w:tcMar>
              <w:top w:w="0" w:type="dxa"/>
              <w:left w:w="45" w:type="dxa"/>
              <w:bottom w:w="0" w:type="dxa"/>
              <w:right w:w="45" w:type="dxa"/>
            </w:tcMar>
            <w:vAlign w:val="center"/>
            <w:hideMark/>
          </w:tcPr>
          <w:p w14:paraId="7202DB0B"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729A37D1"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15C52D3"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DE232E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3114898D" w14:textId="77777777" w:rsidTr="004267A4">
        <w:trPr>
          <w:trHeight w:val="300"/>
        </w:trPr>
        <w:tc>
          <w:tcPr>
            <w:tcW w:w="0" w:type="auto"/>
            <w:tcMar>
              <w:top w:w="0" w:type="dxa"/>
              <w:left w:w="45" w:type="dxa"/>
              <w:bottom w:w="0" w:type="dxa"/>
              <w:right w:w="45" w:type="dxa"/>
            </w:tcMar>
            <w:vAlign w:val="center"/>
            <w:hideMark/>
          </w:tcPr>
          <w:p w14:paraId="205DBEB3"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2Checkout</w:t>
            </w:r>
          </w:p>
        </w:tc>
        <w:tc>
          <w:tcPr>
            <w:tcW w:w="0" w:type="auto"/>
            <w:tcMar>
              <w:top w:w="0" w:type="dxa"/>
              <w:left w:w="45" w:type="dxa"/>
              <w:bottom w:w="0" w:type="dxa"/>
              <w:right w:w="45" w:type="dxa"/>
            </w:tcMar>
            <w:vAlign w:val="center"/>
            <w:hideMark/>
          </w:tcPr>
          <w:p w14:paraId="47698DA0"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76B209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3CE4F8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CCD752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46E695D7" w14:textId="77777777" w:rsidTr="004267A4">
        <w:trPr>
          <w:trHeight w:val="300"/>
        </w:trPr>
        <w:tc>
          <w:tcPr>
            <w:tcW w:w="0" w:type="auto"/>
            <w:tcMar>
              <w:top w:w="0" w:type="dxa"/>
              <w:left w:w="45" w:type="dxa"/>
              <w:bottom w:w="0" w:type="dxa"/>
              <w:right w:w="45" w:type="dxa"/>
            </w:tcMar>
            <w:vAlign w:val="center"/>
            <w:hideMark/>
          </w:tcPr>
          <w:p w14:paraId="7BEDB006" w14:textId="77777777"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American Express Payment Gateway</w:t>
            </w:r>
          </w:p>
        </w:tc>
        <w:tc>
          <w:tcPr>
            <w:tcW w:w="0" w:type="auto"/>
            <w:tcMar>
              <w:top w:w="0" w:type="dxa"/>
              <w:left w:w="45" w:type="dxa"/>
              <w:bottom w:w="0" w:type="dxa"/>
              <w:right w:w="45" w:type="dxa"/>
            </w:tcMar>
            <w:vAlign w:val="center"/>
            <w:hideMark/>
          </w:tcPr>
          <w:p w14:paraId="6886D328"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75FA4D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B437085"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54082CB"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7C004BC4" w14:textId="77777777" w:rsidTr="004267A4">
        <w:trPr>
          <w:trHeight w:val="300"/>
        </w:trPr>
        <w:tc>
          <w:tcPr>
            <w:tcW w:w="0" w:type="auto"/>
            <w:tcMar>
              <w:top w:w="0" w:type="dxa"/>
              <w:left w:w="45" w:type="dxa"/>
              <w:bottom w:w="0" w:type="dxa"/>
              <w:right w:w="45" w:type="dxa"/>
            </w:tcMar>
            <w:vAlign w:val="center"/>
            <w:hideMark/>
          </w:tcPr>
          <w:p w14:paraId="170F28C2" w14:textId="75632E21" w:rsidR="004267A4" w:rsidRPr="004267A4" w:rsidRDefault="004267A4" w:rsidP="00AE1B4E">
            <w:pPr>
              <w:rPr>
                <w:rFonts w:asciiTheme="minorHAnsi" w:hAnsiTheme="minorHAnsi" w:cstheme="minorHAnsi"/>
                <w:lang w:eastAsia="ru-RU"/>
              </w:rPr>
            </w:pPr>
            <w:r w:rsidRPr="004267A4">
              <w:rPr>
                <w:rFonts w:asciiTheme="minorHAnsi" w:hAnsiTheme="minorHAnsi" w:cstheme="minorHAnsi"/>
                <w:lang w:eastAsia="ru-RU"/>
              </w:rPr>
              <w:t xml:space="preserve">Authorize.Net </w:t>
            </w:r>
            <w:r w:rsidR="00D44EB4">
              <w:rPr>
                <w:rFonts w:asciiTheme="minorHAnsi" w:hAnsiTheme="minorHAnsi" w:cstheme="minorHAnsi"/>
                <w:lang w:eastAsia="ru-RU"/>
              </w:rPr>
              <w:t xml:space="preserve">Accept hosted </w:t>
            </w:r>
          </w:p>
        </w:tc>
        <w:tc>
          <w:tcPr>
            <w:tcW w:w="0" w:type="auto"/>
            <w:tcMar>
              <w:top w:w="0" w:type="dxa"/>
              <w:left w:w="45" w:type="dxa"/>
              <w:bottom w:w="0" w:type="dxa"/>
              <w:right w:w="45" w:type="dxa"/>
            </w:tcMar>
            <w:vAlign w:val="center"/>
            <w:hideMark/>
          </w:tcPr>
          <w:p w14:paraId="3B9B512D"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085F5C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E31AEC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309DA16"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0B75AA8D" w14:textId="77777777" w:rsidTr="004267A4">
        <w:trPr>
          <w:trHeight w:val="300"/>
        </w:trPr>
        <w:tc>
          <w:tcPr>
            <w:tcW w:w="0" w:type="auto"/>
            <w:tcMar>
              <w:top w:w="0" w:type="dxa"/>
              <w:left w:w="45" w:type="dxa"/>
              <w:bottom w:w="0" w:type="dxa"/>
              <w:right w:w="45" w:type="dxa"/>
            </w:tcMar>
            <w:vAlign w:val="center"/>
            <w:hideMark/>
          </w:tcPr>
          <w:p w14:paraId="32678CE0" w14:textId="78ED959B" w:rsidR="004267A4" w:rsidRPr="004267A4" w:rsidRDefault="00757F6E" w:rsidP="00AE1B4E">
            <w:pPr>
              <w:rPr>
                <w:rFonts w:asciiTheme="minorHAnsi" w:hAnsiTheme="minorHAnsi" w:cstheme="minorHAnsi"/>
                <w:lang w:eastAsia="ru-RU"/>
              </w:rPr>
            </w:pPr>
            <w:r w:rsidRPr="00757F6E">
              <w:rPr>
                <w:rFonts w:asciiTheme="minorHAnsi" w:hAnsiTheme="minorHAnsi" w:cstheme="minorHAnsi"/>
                <w:lang w:eastAsia="ru-RU"/>
              </w:rPr>
              <w:t>Bambora North America Hosted Payment Form</w:t>
            </w:r>
          </w:p>
        </w:tc>
        <w:tc>
          <w:tcPr>
            <w:tcW w:w="0" w:type="auto"/>
            <w:tcMar>
              <w:top w:w="0" w:type="dxa"/>
              <w:left w:w="45" w:type="dxa"/>
              <w:bottom w:w="0" w:type="dxa"/>
              <w:right w:w="45" w:type="dxa"/>
            </w:tcMar>
            <w:vAlign w:val="center"/>
            <w:hideMark/>
          </w:tcPr>
          <w:p w14:paraId="49942BCA"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460C9FC"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031AE14"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CEFED77"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267A4" w:rsidRPr="004267A4" w14:paraId="584C7525" w14:textId="77777777" w:rsidTr="004267A4">
        <w:trPr>
          <w:trHeight w:val="300"/>
        </w:trPr>
        <w:tc>
          <w:tcPr>
            <w:tcW w:w="0" w:type="auto"/>
            <w:tcMar>
              <w:top w:w="0" w:type="dxa"/>
              <w:left w:w="45" w:type="dxa"/>
              <w:bottom w:w="0" w:type="dxa"/>
              <w:right w:w="45" w:type="dxa"/>
            </w:tcMar>
            <w:vAlign w:val="center"/>
            <w:hideMark/>
          </w:tcPr>
          <w:p w14:paraId="3C1C9F2A" w14:textId="4D91519F" w:rsidR="004267A4" w:rsidRPr="004267A4" w:rsidRDefault="00CD6C0C" w:rsidP="00AE1B4E">
            <w:pPr>
              <w:rPr>
                <w:rFonts w:asciiTheme="minorHAnsi" w:hAnsiTheme="minorHAnsi" w:cstheme="minorHAnsi"/>
                <w:lang w:eastAsia="ru-RU"/>
              </w:rPr>
            </w:pPr>
            <w:r w:rsidRPr="00CD6C0C">
              <w:rPr>
                <w:rFonts w:asciiTheme="minorHAnsi" w:hAnsiTheme="minorHAnsi" w:cstheme="minorHAnsi"/>
                <w:lang w:eastAsia="ru-RU"/>
              </w:rPr>
              <w:t>Bambora Online Checkout</w:t>
            </w:r>
          </w:p>
        </w:tc>
        <w:tc>
          <w:tcPr>
            <w:tcW w:w="0" w:type="auto"/>
            <w:tcMar>
              <w:top w:w="0" w:type="dxa"/>
              <w:left w:w="45" w:type="dxa"/>
              <w:bottom w:w="0" w:type="dxa"/>
              <w:right w:w="45" w:type="dxa"/>
            </w:tcMar>
            <w:vAlign w:val="center"/>
            <w:hideMark/>
          </w:tcPr>
          <w:p w14:paraId="3112F416" w14:textId="77777777" w:rsidR="004267A4" w:rsidRPr="004267A4" w:rsidRDefault="004267A4" w:rsidP="00AE1B4E">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F2AC410"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6B06C02"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92C6C89" w14:textId="77777777" w:rsidR="004267A4" w:rsidRPr="004267A4" w:rsidRDefault="004267A4" w:rsidP="00AE1B4E">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7516969C" w14:textId="77777777" w:rsidTr="004267A4">
        <w:trPr>
          <w:trHeight w:val="300"/>
        </w:trPr>
        <w:tc>
          <w:tcPr>
            <w:tcW w:w="0" w:type="auto"/>
            <w:tcMar>
              <w:top w:w="0" w:type="dxa"/>
              <w:left w:w="45" w:type="dxa"/>
              <w:bottom w:w="0" w:type="dxa"/>
              <w:right w:w="45" w:type="dxa"/>
            </w:tcMar>
            <w:vAlign w:val="center"/>
          </w:tcPr>
          <w:p w14:paraId="20F42FC4" w14:textId="5863C7C0" w:rsidR="00964151" w:rsidRPr="00CD6C0C" w:rsidRDefault="00964151" w:rsidP="00964151">
            <w:pPr>
              <w:rPr>
                <w:rFonts w:asciiTheme="minorHAnsi" w:hAnsiTheme="minorHAnsi" w:cstheme="minorHAnsi"/>
                <w:lang w:eastAsia="ru-RU"/>
              </w:rPr>
            </w:pPr>
            <w:r>
              <w:rPr>
                <w:rFonts w:asciiTheme="minorHAnsi" w:hAnsiTheme="minorHAnsi" w:cstheme="minorHAnsi"/>
                <w:lang w:eastAsia="ru-RU"/>
              </w:rPr>
              <w:t>Bank of America</w:t>
            </w:r>
          </w:p>
        </w:tc>
        <w:tc>
          <w:tcPr>
            <w:tcW w:w="0" w:type="auto"/>
            <w:tcMar>
              <w:top w:w="0" w:type="dxa"/>
              <w:left w:w="45" w:type="dxa"/>
              <w:bottom w:w="0" w:type="dxa"/>
              <w:right w:w="45" w:type="dxa"/>
            </w:tcMar>
            <w:vAlign w:val="center"/>
          </w:tcPr>
          <w:p w14:paraId="52D9357D"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71E5DA98" w14:textId="75F7FC3C"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9FFDF6C" w14:textId="4594776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082B02C9" w14:textId="6BB613D1"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DA3D913" w14:textId="77777777" w:rsidTr="004267A4">
        <w:trPr>
          <w:trHeight w:val="300"/>
        </w:trPr>
        <w:tc>
          <w:tcPr>
            <w:tcW w:w="0" w:type="auto"/>
            <w:tcMar>
              <w:top w:w="0" w:type="dxa"/>
              <w:left w:w="45" w:type="dxa"/>
              <w:bottom w:w="0" w:type="dxa"/>
              <w:right w:w="45" w:type="dxa"/>
            </w:tcMar>
            <w:vAlign w:val="center"/>
            <w:hideMark/>
          </w:tcPr>
          <w:p w14:paraId="0837012F" w14:textId="5AF51368" w:rsidR="00964151" w:rsidRPr="004267A4" w:rsidRDefault="00964151" w:rsidP="00964151">
            <w:pPr>
              <w:rPr>
                <w:rFonts w:asciiTheme="minorHAnsi" w:hAnsiTheme="minorHAnsi" w:cstheme="minorHAnsi"/>
                <w:lang w:eastAsia="ru-RU"/>
              </w:rPr>
            </w:pPr>
            <w:r>
              <w:rPr>
                <w:rFonts w:asciiTheme="minorHAnsi" w:hAnsiTheme="minorHAnsi" w:cstheme="minorHAnsi"/>
                <w:lang w:eastAsia="ru-RU"/>
              </w:rPr>
              <w:t>CC Avenue: India’s largest Payment Gateway</w:t>
            </w:r>
          </w:p>
        </w:tc>
        <w:tc>
          <w:tcPr>
            <w:tcW w:w="0" w:type="auto"/>
            <w:tcMar>
              <w:top w:w="0" w:type="dxa"/>
              <w:left w:w="45" w:type="dxa"/>
              <w:bottom w:w="0" w:type="dxa"/>
              <w:right w:w="45" w:type="dxa"/>
            </w:tcMar>
            <w:vAlign w:val="center"/>
            <w:hideMark/>
          </w:tcPr>
          <w:p w14:paraId="41351B66"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D690228"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08473CD"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45B4CF2"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400C1FA3" w14:textId="77777777" w:rsidTr="004267A4">
        <w:trPr>
          <w:trHeight w:val="300"/>
        </w:trPr>
        <w:tc>
          <w:tcPr>
            <w:tcW w:w="0" w:type="auto"/>
            <w:tcMar>
              <w:top w:w="0" w:type="dxa"/>
              <w:left w:w="45" w:type="dxa"/>
              <w:bottom w:w="0" w:type="dxa"/>
              <w:right w:w="45" w:type="dxa"/>
            </w:tcMar>
            <w:vAlign w:val="center"/>
          </w:tcPr>
          <w:p w14:paraId="4C39CAFD" w14:textId="3E290E06" w:rsidR="00964151" w:rsidRPr="004267A4" w:rsidDel="005B655C" w:rsidRDefault="00964151" w:rsidP="00964151">
            <w:pPr>
              <w:rPr>
                <w:rFonts w:asciiTheme="minorHAnsi" w:hAnsiTheme="minorHAnsi" w:cstheme="minorHAnsi"/>
                <w:lang w:eastAsia="ru-RU"/>
              </w:rPr>
            </w:pPr>
            <w:r>
              <w:rPr>
                <w:rFonts w:asciiTheme="minorHAnsi" w:hAnsiTheme="minorHAnsi" w:cstheme="minorHAnsi"/>
                <w:lang w:eastAsia="ru-RU"/>
              </w:rPr>
              <w:t>Clearpay</w:t>
            </w:r>
          </w:p>
        </w:tc>
        <w:tc>
          <w:tcPr>
            <w:tcW w:w="0" w:type="auto"/>
            <w:tcMar>
              <w:top w:w="0" w:type="dxa"/>
              <w:left w:w="45" w:type="dxa"/>
              <w:bottom w:w="0" w:type="dxa"/>
              <w:right w:w="45" w:type="dxa"/>
            </w:tcMar>
            <w:vAlign w:val="center"/>
          </w:tcPr>
          <w:p w14:paraId="602D29A5"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3FA381B2" w14:textId="2F39A661"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EB372EF" w14:textId="51B0B24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454D42E5" w14:textId="02B41BD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0AE61213" w14:textId="77777777" w:rsidTr="004267A4">
        <w:trPr>
          <w:trHeight w:val="300"/>
        </w:trPr>
        <w:tc>
          <w:tcPr>
            <w:tcW w:w="0" w:type="auto"/>
            <w:tcMar>
              <w:top w:w="0" w:type="dxa"/>
              <w:left w:w="45" w:type="dxa"/>
              <w:bottom w:w="0" w:type="dxa"/>
              <w:right w:w="45" w:type="dxa"/>
            </w:tcMar>
            <w:vAlign w:val="center"/>
          </w:tcPr>
          <w:p w14:paraId="5188CED3" w14:textId="010DFC63" w:rsidR="00964151" w:rsidRDefault="00964151" w:rsidP="00964151">
            <w:pPr>
              <w:rPr>
                <w:rFonts w:asciiTheme="minorHAnsi" w:hAnsiTheme="minorHAnsi" w:cstheme="minorHAnsi"/>
                <w:lang w:eastAsia="ru-RU"/>
              </w:rPr>
            </w:pPr>
            <w:r>
              <w:rPr>
                <w:rFonts w:asciiTheme="minorHAnsi" w:hAnsiTheme="minorHAnsi" w:cstheme="minorHAnsi"/>
                <w:lang w:eastAsia="ru-RU"/>
              </w:rPr>
              <w:t xml:space="preserve">CloudPayments </w:t>
            </w:r>
          </w:p>
        </w:tc>
        <w:tc>
          <w:tcPr>
            <w:tcW w:w="0" w:type="auto"/>
            <w:tcMar>
              <w:top w:w="0" w:type="dxa"/>
              <w:left w:w="45" w:type="dxa"/>
              <w:bottom w:w="0" w:type="dxa"/>
              <w:right w:w="45" w:type="dxa"/>
            </w:tcMar>
            <w:vAlign w:val="center"/>
          </w:tcPr>
          <w:p w14:paraId="0873595C"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4C37D6B1" w14:textId="2C9F315A"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5342DF4" w14:textId="72350483"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0DD3A177" w14:textId="76FB05F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262DDAD" w14:textId="77777777" w:rsidTr="004267A4">
        <w:trPr>
          <w:trHeight w:val="300"/>
        </w:trPr>
        <w:tc>
          <w:tcPr>
            <w:tcW w:w="0" w:type="auto"/>
            <w:tcMar>
              <w:top w:w="0" w:type="dxa"/>
              <w:left w:w="45" w:type="dxa"/>
              <w:bottom w:w="0" w:type="dxa"/>
              <w:right w:w="45" w:type="dxa"/>
            </w:tcMar>
            <w:vAlign w:val="center"/>
          </w:tcPr>
          <w:p w14:paraId="32CDC8B9" w14:textId="6803BE2C" w:rsidR="00964151" w:rsidRDefault="00964151" w:rsidP="00964151">
            <w:pPr>
              <w:rPr>
                <w:rFonts w:asciiTheme="minorHAnsi" w:hAnsiTheme="minorHAnsi" w:cstheme="minorHAnsi"/>
                <w:lang w:eastAsia="ru-RU"/>
              </w:rPr>
            </w:pPr>
            <w:r>
              <w:rPr>
                <w:rFonts w:asciiTheme="minorHAnsi" w:hAnsiTheme="minorHAnsi" w:cstheme="minorHAnsi"/>
                <w:lang w:eastAsia="ru-RU"/>
              </w:rPr>
              <w:t xml:space="preserve">CoinPayments: </w:t>
            </w:r>
            <w:r w:rsidRPr="004A2150">
              <w:rPr>
                <w:rFonts w:asciiTheme="minorHAnsi" w:hAnsiTheme="minorHAnsi" w:cstheme="minorHAnsi"/>
                <w:lang w:eastAsia="ru-RU"/>
              </w:rPr>
              <w:t>Accept Payments with Cryptocurrencies</w:t>
            </w:r>
          </w:p>
        </w:tc>
        <w:tc>
          <w:tcPr>
            <w:tcW w:w="0" w:type="auto"/>
            <w:tcMar>
              <w:top w:w="0" w:type="dxa"/>
              <w:left w:w="45" w:type="dxa"/>
              <w:bottom w:w="0" w:type="dxa"/>
              <w:right w:w="45" w:type="dxa"/>
            </w:tcMar>
            <w:vAlign w:val="center"/>
          </w:tcPr>
          <w:p w14:paraId="1B9A3B46"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06E0ACA6" w14:textId="394C48CC"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44C02F7" w14:textId="3E918616"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31AB372" w14:textId="6FD1DAD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DB38C5B" w14:textId="77777777" w:rsidTr="004267A4">
        <w:trPr>
          <w:trHeight w:val="300"/>
        </w:trPr>
        <w:tc>
          <w:tcPr>
            <w:tcW w:w="0" w:type="auto"/>
            <w:tcMar>
              <w:top w:w="0" w:type="dxa"/>
              <w:left w:w="45" w:type="dxa"/>
              <w:bottom w:w="0" w:type="dxa"/>
              <w:right w:w="45" w:type="dxa"/>
            </w:tcMar>
            <w:vAlign w:val="center"/>
          </w:tcPr>
          <w:p w14:paraId="6456FC96" w14:textId="70D6DABC" w:rsidR="00964151" w:rsidRDefault="00964151" w:rsidP="00964151">
            <w:pPr>
              <w:rPr>
                <w:rFonts w:asciiTheme="minorHAnsi" w:hAnsiTheme="minorHAnsi" w:cstheme="minorHAnsi"/>
                <w:lang w:eastAsia="ru-RU"/>
              </w:rPr>
            </w:pPr>
            <w:r w:rsidRPr="004A2150">
              <w:rPr>
                <w:rFonts w:asciiTheme="minorHAnsi" w:hAnsiTheme="minorHAnsi" w:cstheme="minorHAnsi"/>
                <w:lang w:eastAsia="ru-RU"/>
              </w:rPr>
              <w:t>Cointopay.com: Bitcoin, Litecoin, Ethereum Payments</w:t>
            </w:r>
          </w:p>
        </w:tc>
        <w:tc>
          <w:tcPr>
            <w:tcW w:w="0" w:type="auto"/>
            <w:tcMar>
              <w:top w:w="0" w:type="dxa"/>
              <w:left w:w="45" w:type="dxa"/>
              <w:bottom w:w="0" w:type="dxa"/>
              <w:right w:w="45" w:type="dxa"/>
            </w:tcMar>
            <w:vAlign w:val="center"/>
          </w:tcPr>
          <w:p w14:paraId="7824FC6D"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3DF4DE0E" w14:textId="412B23C5"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5F78DAF" w14:textId="2F0816D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3503612B" w14:textId="6461A4AD"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2D245D6B" w14:textId="77777777" w:rsidTr="004267A4">
        <w:trPr>
          <w:trHeight w:val="300"/>
        </w:trPr>
        <w:tc>
          <w:tcPr>
            <w:tcW w:w="0" w:type="auto"/>
            <w:tcMar>
              <w:top w:w="0" w:type="dxa"/>
              <w:left w:w="45" w:type="dxa"/>
              <w:bottom w:w="0" w:type="dxa"/>
              <w:right w:w="45" w:type="dxa"/>
            </w:tcMar>
            <w:vAlign w:val="center"/>
          </w:tcPr>
          <w:p w14:paraId="6CF81948" w14:textId="2338E3A8" w:rsidR="00964151" w:rsidRPr="004A2150" w:rsidRDefault="00964151" w:rsidP="00964151">
            <w:pPr>
              <w:rPr>
                <w:rFonts w:asciiTheme="minorHAnsi" w:hAnsiTheme="minorHAnsi" w:cstheme="minorHAnsi"/>
                <w:lang w:eastAsia="ru-RU"/>
              </w:rPr>
            </w:pPr>
            <w:r w:rsidRPr="00C47F4C">
              <w:rPr>
                <w:rFonts w:asciiTheme="minorHAnsi" w:hAnsiTheme="minorHAnsi" w:cstheme="minorHAnsi"/>
                <w:lang w:eastAsia="ru-RU"/>
              </w:rPr>
              <w:t>Connexus Payment Gateway</w:t>
            </w:r>
          </w:p>
        </w:tc>
        <w:tc>
          <w:tcPr>
            <w:tcW w:w="0" w:type="auto"/>
            <w:tcMar>
              <w:top w:w="0" w:type="dxa"/>
              <w:left w:w="45" w:type="dxa"/>
              <w:bottom w:w="0" w:type="dxa"/>
              <w:right w:w="45" w:type="dxa"/>
            </w:tcMar>
            <w:vAlign w:val="center"/>
          </w:tcPr>
          <w:p w14:paraId="04EEDE63"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AD63FEC" w14:textId="78D70075"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85F3745" w14:textId="6B398F86"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7D8398B" w14:textId="1A43EDC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2E5F2BBE" w14:textId="77777777" w:rsidTr="004267A4">
        <w:trPr>
          <w:trHeight w:val="300"/>
        </w:trPr>
        <w:tc>
          <w:tcPr>
            <w:tcW w:w="0" w:type="auto"/>
            <w:tcMar>
              <w:top w:w="0" w:type="dxa"/>
              <w:left w:w="45" w:type="dxa"/>
              <w:bottom w:w="0" w:type="dxa"/>
              <w:right w:w="45" w:type="dxa"/>
            </w:tcMar>
            <w:vAlign w:val="center"/>
          </w:tcPr>
          <w:p w14:paraId="5BE4E64A" w14:textId="3D69A78A" w:rsidR="00964151" w:rsidRPr="00C47F4C" w:rsidRDefault="00964151" w:rsidP="00964151">
            <w:pPr>
              <w:rPr>
                <w:rFonts w:asciiTheme="minorHAnsi" w:hAnsiTheme="minorHAnsi" w:cstheme="minorHAnsi"/>
                <w:lang w:eastAsia="ru-RU"/>
              </w:rPr>
            </w:pPr>
            <w:r w:rsidRPr="00D1578C">
              <w:rPr>
                <w:rFonts w:asciiTheme="minorHAnsi" w:hAnsiTheme="minorHAnsi" w:cstheme="minorHAnsi"/>
                <w:lang w:eastAsia="ru-RU"/>
              </w:rPr>
              <w:t>Crypto.com Pay: Accept payments in cryptocurrencies</w:t>
            </w:r>
          </w:p>
        </w:tc>
        <w:tc>
          <w:tcPr>
            <w:tcW w:w="0" w:type="auto"/>
            <w:tcMar>
              <w:top w:w="0" w:type="dxa"/>
              <w:left w:w="45" w:type="dxa"/>
              <w:bottom w:w="0" w:type="dxa"/>
              <w:right w:w="45" w:type="dxa"/>
            </w:tcMar>
            <w:vAlign w:val="center"/>
          </w:tcPr>
          <w:p w14:paraId="77639473"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4242EB60" w14:textId="4CFE0D80"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C4C956C" w14:textId="4958CE2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410D1804" w14:textId="6EE9822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356440F4" w14:textId="77777777" w:rsidTr="004267A4">
        <w:trPr>
          <w:trHeight w:val="300"/>
        </w:trPr>
        <w:tc>
          <w:tcPr>
            <w:tcW w:w="0" w:type="auto"/>
            <w:tcMar>
              <w:top w:w="0" w:type="dxa"/>
              <w:left w:w="45" w:type="dxa"/>
              <w:bottom w:w="0" w:type="dxa"/>
              <w:right w:w="45" w:type="dxa"/>
            </w:tcMar>
            <w:vAlign w:val="center"/>
          </w:tcPr>
          <w:p w14:paraId="55763F08" w14:textId="30597098" w:rsidR="00964151" w:rsidRPr="00D1578C" w:rsidRDefault="00964151" w:rsidP="00964151">
            <w:pPr>
              <w:rPr>
                <w:rFonts w:asciiTheme="minorHAnsi" w:hAnsiTheme="minorHAnsi" w:cstheme="minorHAnsi"/>
                <w:lang w:eastAsia="ru-RU"/>
              </w:rPr>
            </w:pPr>
            <w:r w:rsidRPr="00932D78">
              <w:rPr>
                <w:rFonts w:asciiTheme="minorHAnsi" w:hAnsiTheme="minorHAnsi" w:cstheme="minorHAnsi"/>
                <w:lang w:eastAsia="ru-RU"/>
              </w:rPr>
              <w:t>Curlec: A smarter way for businesses to collect payments</w:t>
            </w:r>
          </w:p>
        </w:tc>
        <w:tc>
          <w:tcPr>
            <w:tcW w:w="0" w:type="auto"/>
            <w:tcMar>
              <w:top w:w="0" w:type="dxa"/>
              <w:left w:w="45" w:type="dxa"/>
              <w:bottom w:w="0" w:type="dxa"/>
              <w:right w:w="45" w:type="dxa"/>
            </w:tcMar>
            <w:vAlign w:val="center"/>
          </w:tcPr>
          <w:p w14:paraId="345CF78A"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6D91369B" w14:textId="792168A6"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6E8D177" w14:textId="11B8908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CB8B77E" w14:textId="708D7E5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938182A" w14:textId="77777777" w:rsidTr="004267A4">
        <w:trPr>
          <w:trHeight w:val="300"/>
        </w:trPr>
        <w:tc>
          <w:tcPr>
            <w:tcW w:w="0" w:type="auto"/>
            <w:tcMar>
              <w:top w:w="0" w:type="dxa"/>
              <w:left w:w="45" w:type="dxa"/>
              <w:bottom w:w="0" w:type="dxa"/>
              <w:right w:w="45" w:type="dxa"/>
            </w:tcMar>
            <w:vAlign w:val="center"/>
          </w:tcPr>
          <w:p w14:paraId="3B4A13D6" w14:textId="10433820" w:rsidR="00964151" w:rsidRPr="00932D78" w:rsidRDefault="00964151" w:rsidP="00964151">
            <w:pPr>
              <w:rPr>
                <w:rFonts w:asciiTheme="minorHAnsi" w:hAnsiTheme="minorHAnsi" w:cstheme="minorHAnsi"/>
                <w:lang w:eastAsia="ru-RU"/>
              </w:rPr>
            </w:pPr>
            <w:r w:rsidRPr="008A0CAF">
              <w:rPr>
                <w:rFonts w:asciiTheme="minorHAnsi" w:hAnsiTheme="minorHAnsi" w:cstheme="minorHAnsi"/>
                <w:lang w:eastAsia="ru-RU"/>
              </w:rPr>
              <w:t>Datatrans Payments</w:t>
            </w:r>
          </w:p>
        </w:tc>
        <w:tc>
          <w:tcPr>
            <w:tcW w:w="0" w:type="auto"/>
            <w:tcMar>
              <w:top w:w="0" w:type="dxa"/>
              <w:left w:w="45" w:type="dxa"/>
              <w:bottom w:w="0" w:type="dxa"/>
              <w:right w:w="45" w:type="dxa"/>
            </w:tcMar>
            <w:vAlign w:val="center"/>
          </w:tcPr>
          <w:p w14:paraId="23E7C219"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0D0E0C42" w14:textId="27C2039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EF8E4EA" w14:textId="591099B6"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D72D3E6" w14:textId="6CE5BD7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3B7A10A" w14:textId="77777777" w:rsidTr="004267A4">
        <w:trPr>
          <w:trHeight w:val="300"/>
        </w:trPr>
        <w:tc>
          <w:tcPr>
            <w:tcW w:w="0" w:type="auto"/>
            <w:tcMar>
              <w:top w:w="0" w:type="dxa"/>
              <w:left w:w="45" w:type="dxa"/>
              <w:bottom w:w="0" w:type="dxa"/>
              <w:right w:w="45" w:type="dxa"/>
            </w:tcMar>
            <w:vAlign w:val="center"/>
          </w:tcPr>
          <w:p w14:paraId="38E4F0EA" w14:textId="3945AC53" w:rsidR="00964151" w:rsidRPr="00932D78" w:rsidRDefault="00964151" w:rsidP="00964151">
            <w:pPr>
              <w:rPr>
                <w:rFonts w:asciiTheme="minorHAnsi" w:hAnsiTheme="minorHAnsi" w:cstheme="minorHAnsi"/>
                <w:lang w:eastAsia="ru-RU"/>
              </w:rPr>
            </w:pPr>
            <w:r w:rsidRPr="008A0CAF">
              <w:rPr>
                <w:rFonts w:asciiTheme="minorHAnsi" w:hAnsiTheme="minorHAnsi" w:cstheme="minorHAnsi"/>
                <w:lang w:eastAsia="ru-RU"/>
              </w:rPr>
              <w:t>Dojo</w:t>
            </w:r>
          </w:p>
        </w:tc>
        <w:tc>
          <w:tcPr>
            <w:tcW w:w="0" w:type="auto"/>
            <w:tcMar>
              <w:top w:w="0" w:type="dxa"/>
              <w:left w:w="45" w:type="dxa"/>
              <w:bottom w:w="0" w:type="dxa"/>
              <w:right w:w="45" w:type="dxa"/>
            </w:tcMar>
            <w:vAlign w:val="center"/>
          </w:tcPr>
          <w:p w14:paraId="41FB1707"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8AF2F19" w14:textId="17B0E85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3AEBDD4" w14:textId="78CEB11D"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1B54F7F" w14:textId="2C6D9F5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CE3BCA8" w14:textId="77777777" w:rsidTr="004267A4">
        <w:trPr>
          <w:trHeight w:val="300"/>
        </w:trPr>
        <w:tc>
          <w:tcPr>
            <w:tcW w:w="0" w:type="auto"/>
            <w:tcMar>
              <w:top w:w="0" w:type="dxa"/>
              <w:left w:w="45" w:type="dxa"/>
              <w:bottom w:w="0" w:type="dxa"/>
              <w:right w:w="45" w:type="dxa"/>
            </w:tcMar>
            <w:vAlign w:val="center"/>
            <w:hideMark/>
          </w:tcPr>
          <w:p w14:paraId="31CB7CBA" w14:textId="77777777"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e-Path</w:t>
            </w:r>
          </w:p>
        </w:tc>
        <w:tc>
          <w:tcPr>
            <w:tcW w:w="0" w:type="auto"/>
            <w:tcMar>
              <w:top w:w="0" w:type="dxa"/>
              <w:left w:w="45" w:type="dxa"/>
              <w:bottom w:w="0" w:type="dxa"/>
              <w:right w:w="45" w:type="dxa"/>
            </w:tcMar>
            <w:vAlign w:val="center"/>
            <w:hideMark/>
          </w:tcPr>
          <w:p w14:paraId="667CC8B4"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C2C9920"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5FB4481"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37FE794"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75E3A2C" w14:textId="77777777" w:rsidTr="004267A4">
        <w:trPr>
          <w:trHeight w:val="300"/>
        </w:trPr>
        <w:tc>
          <w:tcPr>
            <w:tcW w:w="0" w:type="auto"/>
            <w:tcMar>
              <w:top w:w="0" w:type="dxa"/>
              <w:left w:w="45" w:type="dxa"/>
              <w:bottom w:w="0" w:type="dxa"/>
              <w:right w:w="45" w:type="dxa"/>
            </w:tcMar>
            <w:vAlign w:val="center"/>
            <w:hideMark/>
          </w:tcPr>
          <w:p w14:paraId="27C95319" w14:textId="77777777"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eWAY (Hosted Payment Page)</w:t>
            </w:r>
          </w:p>
        </w:tc>
        <w:tc>
          <w:tcPr>
            <w:tcW w:w="0" w:type="auto"/>
            <w:tcMar>
              <w:top w:w="0" w:type="dxa"/>
              <w:left w:w="45" w:type="dxa"/>
              <w:bottom w:w="0" w:type="dxa"/>
              <w:right w:w="45" w:type="dxa"/>
            </w:tcMar>
            <w:vAlign w:val="center"/>
            <w:hideMark/>
          </w:tcPr>
          <w:p w14:paraId="7185A64B"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F497EA3"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18C0291"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34B35DD"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6D3A67D4" w14:textId="77777777" w:rsidTr="004267A4">
        <w:trPr>
          <w:trHeight w:val="300"/>
        </w:trPr>
        <w:tc>
          <w:tcPr>
            <w:tcW w:w="0" w:type="auto"/>
            <w:tcMar>
              <w:top w:w="0" w:type="dxa"/>
              <w:left w:w="45" w:type="dxa"/>
              <w:bottom w:w="0" w:type="dxa"/>
              <w:right w:w="45" w:type="dxa"/>
            </w:tcMar>
            <w:vAlign w:val="center"/>
          </w:tcPr>
          <w:p w14:paraId="37793B33" w14:textId="13680D08" w:rsidR="00964151" w:rsidRPr="004267A4" w:rsidRDefault="00964151" w:rsidP="00964151">
            <w:pPr>
              <w:rPr>
                <w:rFonts w:asciiTheme="minorHAnsi" w:hAnsiTheme="minorHAnsi" w:cstheme="minorHAnsi"/>
                <w:lang w:eastAsia="ru-RU"/>
              </w:rPr>
            </w:pPr>
            <w:r w:rsidRPr="001A3183">
              <w:rPr>
                <w:rFonts w:asciiTheme="minorHAnsi" w:hAnsiTheme="minorHAnsi" w:cstheme="minorHAnsi"/>
                <w:lang w:eastAsia="ru-RU"/>
              </w:rPr>
              <w:lastRenderedPageBreak/>
              <w:t>Faspay Payment Gateway</w:t>
            </w:r>
          </w:p>
        </w:tc>
        <w:tc>
          <w:tcPr>
            <w:tcW w:w="0" w:type="auto"/>
            <w:tcMar>
              <w:top w:w="0" w:type="dxa"/>
              <w:left w:w="45" w:type="dxa"/>
              <w:bottom w:w="0" w:type="dxa"/>
              <w:right w:w="45" w:type="dxa"/>
            </w:tcMar>
            <w:vAlign w:val="center"/>
          </w:tcPr>
          <w:p w14:paraId="40E0E247"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0E5593F7" w14:textId="1FC8D5B4"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041A19DD" w14:textId="76BB2ED5"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85EF06C" w14:textId="0600966C"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2B35FE7B" w14:textId="77777777" w:rsidTr="004267A4">
        <w:trPr>
          <w:trHeight w:val="300"/>
        </w:trPr>
        <w:tc>
          <w:tcPr>
            <w:tcW w:w="0" w:type="auto"/>
            <w:tcMar>
              <w:top w:w="0" w:type="dxa"/>
              <w:left w:w="45" w:type="dxa"/>
              <w:bottom w:w="0" w:type="dxa"/>
              <w:right w:w="45" w:type="dxa"/>
            </w:tcMar>
            <w:vAlign w:val="center"/>
            <w:hideMark/>
          </w:tcPr>
          <w:p w14:paraId="54EA907C" w14:textId="77777777"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First Data Global Gateway e4</w:t>
            </w:r>
          </w:p>
        </w:tc>
        <w:tc>
          <w:tcPr>
            <w:tcW w:w="0" w:type="auto"/>
            <w:tcMar>
              <w:top w:w="0" w:type="dxa"/>
              <w:left w:w="45" w:type="dxa"/>
              <w:bottom w:w="0" w:type="dxa"/>
              <w:right w:w="45" w:type="dxa"/>
            </w:tcMar>
            <w:vAlign w:val="center"/>
            <w:hideMark/>
          </w:tcPr>
          <w:p w14:paraId="45B5D178"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B31BC10"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E0898FC"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AE20065"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701AD488" w14:textId="77777777" w:rsidTr="004267A4">
        <w:trPr>
          <w:trHeight w:val="300"/>
        </w:trPr>
        <w:tc>
          <w:tcPr>
            <w:tcW w:w="0" w:type="auto"/>
            <w:tcMar>
              <w:top w:w="0" w:type="dxa"/>
              <w:left w:w="45" w:type="dxa"/>
              <w:bottom w:w="0" w:type="dxa"/>
              <w:right w:w="45" w:type="dxa"/>
            </w:tcMar>
            <w:vAlign w:val="center"/>
          </w:tcPr>
          <w:p w14:paraId="14DD2E01" w14:textId="27CCDD1D" w:rsidR="00964151" w:rsidRPr="004267A4" w:rsidRDefault="00964151" w:rsidP="00964151">
            <w:pPr>
              <w:rPr>
                <w:rFonts w:asciiTheme="minorHAnsi" w:hAnsiTheme="minorHAnsi" w:cstheme="minorHAnsi"/>
                <w:lang w:eastAsia="ru-RU"/>
              </w:rPr>
            </w:pPr>
            <w:r w:rsidRPr="00866F42">
              <w:rPr>
                <w:rFonts w:asciiTheme="minorHAnsi" w:hAnsiTheme="minorHAnsi" w:cstheme="minorHAnsi"/>
                <w:lang w:eastAsia="ru-RU"/>
              </w:rPr>
              <w:t>First Data Payment Gateway</w:t>
            </w:r>
          </w:p>
        </w:tc>
        <w:tc>
          <w:tcPr>
            <w:tcW w:w="0" w:type="auto"/>
            <w:tcMar>
              <w:top w:w="0" w:type="dxa"/>
              <w:left w:w="45" w:type="dxa"/>
              <w:bottom w:w="0" w:type="dxa"/>
              <w:right w:w="45" w:type="dxa"/>
            </w:tcMar>
            <w:vAlign w:val="center"/>
          </w:tcPr>
          <w:p w14:paraId="043A8F18"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5903E12" w14:textId="083B4D0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9AA14C7" w14:textId="6607E02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CEBE0C6" w14:textId="572F6913"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C5B1281" w14:textId="77777777" w:rsidTr="004267A4">
        <w:trPr>
          <w:trHeight w:val="300"/>
        </w:trPr>
        <w:tc>
          <w:tcPr>
            <w:tcW w:w="0" w:type="auto"/>
            <w:tcMar>
              <w:top w:w="0" w:type="dxa"/>
              <w:left w:w="45" w:type="dxa"/>
              <w:bottom w:w="0" w:type="dxa"/>
              <w:right w:w="45" w:type="dxa"/>
            </w:tcMar>
            <w:vAlign w:val="center"/>
          </w:tcPr>
          <w:p w14:paraId="4DED2AF6" w14:textId="43648924" w:rsidR="00964151" w:rsidRPr="00866F42" w:rsidRDefault="00964151" w:rsidP="00964151">
            <w:pPr>
              <w:rPr>
                <w:rFonts w:asciiTheme="minorHAnsi" w:hAnsiTheme="minorHAnsi" w:cstheme="minorHAnsi"/>
                <w:lang w:eastAsia="ru-RU"/>
              </w:rPr>
            </w:pPr>
            <w:r w:rsidRPr="0072710E">
              <w:rPr>
                <w:rFonts w:asciiTheme="minorHAnsi" w:hAnsiTheme="minorHAnsi" w:cstheme="minorHAnsi"/>
                <w:lang w:eastAsia="ru-RU"/>
              </w:rPr>
              <w:t>Foloosi Payment Gateway UAE</w:t>
            </w:r>
          </w:p>
        </w:tc>
        <w:tc>
          <w:tcPr>
            <w:tcW w:w="0" w:type="auto"/>
            <w:tcMar>
              <w:top w:w="0" w:type="dxa"/>
              <w:left w:w="45" w:type="dxa"/>
              <w:bottom w:w="0" w:type="dxa"/>
              <w:right w:w="45" w:type="dxa"/>
            </w:tcMar>
            <w:vAlign w:val="center"/>
          </w:tcPr>
          <w:p w14:paraId="1E95FD68"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7B2730AE" w14:textId="384DB90B"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983825E" w14:textId="18C0B6C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352D0D11" w14:textId="3431040D"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635231A" w14:textId="77777777" w:rsidTr="004267A4">
        <w:trPr>
          <w:trHeight w:val="300"/>
        </w:trPr>
        <w:tc>
          <w:tcPr>
            <w:tcW w:w="0" w:type="auto"/>
            <w:tcMar>
              <w:top w:w="0" w:type="dxa"/>
              <w:left w:w="45" w:type="dxa"/>
              <w:bottom w:w="0" w:type="dxa"/>
              <w:right w:w="45" w:type="dxa"/>
            </w:tcMar>
            <w:vAlign w:val="center"/>
          </w:tcPr>
          <w:p w14:paraId="5E70CEF6" w14:textId="3B5BA8B8" w:rsidR="00964151" w:rsidRPr="0072710E" w:rsidRDefault="00964151" w:rsidP="00964151">
            <w:pPr>
              <w:rPr>
                <w:rFonts w:asciiTheme="minorHAnsi" w:hAnsiTheme="minorHAnsi" w:cstheme="minorHAnsi"/>
                <w:lang w:eastAsia="ru-RU"/>
              </w:rPr>
            </w:pPr>
            <w:r w:rsidRPr="0072710E">
              <w:rPr>
                <w:rFonts w:asciiTheme="minorHAnsi" w:hAnsiTheme="minorHAnsi" w:cstheme="minorHAnsi"/>
                <w:lang w:eastAsia="ru-RU"/>
              </w:rPr>
              <w:t>giropay (via Stripe)</w:t>
            </w:r>
          </w:p>
        </w:tc>
        <w:tc>
          <w:tcPr>
            <w:tcW w:w="0" w:type="auto"/>
            <w:tcMar>
              <w:top w:w="0" w:type="dxa"/>
              <w:left w:w="45" w:type="dxa"/>
              <w:bottom w:w="0" w:type="dxa"/>
              <w:right w:w="45" w:type="dxa"/>
            </w:tcMar>
            <w:vAlign w:val="center"/>
          </w:tcPr>
          <w:p w14:paraId="28C0AC4E"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029EE642" w14:textId="5F98052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4F4351D" w14:textId="660AB5A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47A669C9" w14:textId="43E7DDF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734AF19" w14:textId="77777777" w:rsidTr="004267A4">
        <w:trPr>
          <w:trHeight w:val="300"/>
        </w:trPr>
        <w:tc>
          <w:tcPr>
            <w:tcW w:w="0" w:type="auto"/>
            <w:tcMar>
              <w:top w:w="0" w:type="dxa"/>
              <w:left w:w="45" w:type="dxa"/>
              <w:bottom w:w="0" w:type="dxa"/>
              <w:right w:w="45" w:type="dxa"/>
            </w:tcMar>
            <w:vAlign w:val="center"/>
          </w:tcPr>
          <w:p w14:paraId="2641313B" w14:textId="01569A03" w:rsidR="00964151" w:rsidRPr="0072710E" w:rsidRDefault="00964151" w:rsidP="00964151">
            <w:pPr>
              <w:rPr>
                <w:rFonts w:asciiTheme="minorHAnsi" w:hAnsiTheme="minorHAnsi" w:cstheme="minorHAnsi"/>
                <w:lang w:eastAsia="ru-RU"/>
              </w:rPr>
            </w:pPr>
            <w:r w:rsidRPr="006E6B14">
              <w:rPr>
                <w:rFonts w:asciiTheme="minorHAnsi" w:hAnsiTheme="minorHAnsi" w:cstheme="minorHAnsi"/>
                <w:lang w:eastAsia="ru-RU"/>
              </w:rPr>
              <w:t>Hesabe Payments</w:t>
            </w:r>
          </w:p>
        </w:tc>
        <w:tc>
          <w:tcPr>
            <w:tcW w:w="0" w:type="auto"/>
            <w:tcMar>
              <w:top w:w="0" w:type="dxa"/>
              <w:left w:w="45" w:type="dxa"/>
              <w:bottom w:w="0" w:type="dxa"/>
              <w:right w:w="45" w:type="dxa"/>
            </w:tcMar>
            <w:vAlign w:val="center"/>
          </w:tcPr>
          <w:p w14:paraId="2E0A64B9"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FC6E133" w14:textId="3E1A378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BBA531E" w14:textId="0ED149F4"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6138DD2" w14:textId="0E0EDE8D"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40AB58B" w14:textId="77777777" w:rsidTr="004267A4">
        <w:trPr>
          <w:trHeight w:val="300"/>
        </w:trPr>
        <w:tc>
          <w:tcPr>
            <w:tcW w:w="0" w:type="auto"/>
            <w:tcMar>
              <w:top w:w="0" w:type="dxa"/>
              <w:left w:w="45" w:type="dxa"/>
              <w:bottom w:w="0" w:type="dxa"/>
              <w:right w:w="45" w:type="dxa"/>
            </w:tcMar>
            <w:vAlign w:val="center"/>
            <w:hideMark/>
          </w:tcPr>
          <w:p w14:paraId="51707BB7" w14:textId="06F66409"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 xml:space="preserve">iDEAL (via </w:t>
            </w:r>
            <w:r>
              <w:rPr>
                <w:rFonts w:asciiTheme="minorHAnsi" w:hAnsiTheme="minorHAnsi" w:cstheme="minorHAnsi"/>
                <w:lang w:eastAsia="ru-RU"/>
              </w:rPr>
              <w:t>Stripe</w:t>
            </w:r>
            <w:r w:rsidRPr="004267A4">
              <w:rPr>
                <w:rFonts w:asciiTheme="minorHAnsi" w:hAnsiTheme="minorHAnsi" w:cstheme="minorHAnsi"/>
                <w:lang w:eastAsia="ru-RU"/>
              </w:rPr>
              <w:t>)</w:t>
            </w:r>
          </w:p>
        </w:tc>
        <w:tc>
          <w:tcPr>
            <w:tcW w:w="0" w:type="auto"/>
            <w:tcMar>
              <w:top w:w="0" w:type="dxa"/>
              <w:left w:w="45" w:type="dxa"/>
              <w:bottom w:w="0" w:type="dxa"/>
              <w:right w:w="45" w:type="dxa"/>
            </w:tcMar>
            <w:vAlign w:val="center"/>
            <w:hideMark/>
          </w:tcPr>
          <w:p w14:paraId="6346FCCF"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55D8F87"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1581152"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A9D6A7B"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B1199AE" w14:textId="77777777" w:rsidTr="004267A4">
        <w:trPr>
          <w:trHeight w:val="300"/>
        </w:trPr>
        <w:tc>
          <w:tcPr>
            <w:tcW w:w="0" w:type="auto"/>
            <w:tcMar>
              <w:top w:w="0" w:type="dxa"/>
              <w:left w:w="45" w:type="dxa"/>
              <w:bottom w:w="0" w:type="dxa"/>
              <w:right w:w="45" w:type="dxa"/>
            </w:tcMar>
            <w:vAlign w:val="center"/>
          </w:tcPr>
          <w:p w14:paraId="582A6262" w14:textId="2068CE50" w:rsidR="00964151" w:rsidRPr="004267A4" w:rsidRDefault="00964151" w:rsidP="00964151">
            <w:pPr>
              <w:rPr>
                <w:rFonts w:asciiTheme="minorHAnsi" w:hAnsiTheme="minorHAnsi" w:cstheme="minorHAnsi"/>
                <w:lang w:eastAsia="ru-RU"/>
              </w:rPr>
            </w:pPr>
            <w:r w:rsidRPr="00E114C9">
              <w:rPr>
                <w:rFonts w:asciiTheme="minorHAnsi" w:hAnsiTheme="minorHAnsi" w:cstheme="minorHAnsi"/>
                <w:lang w:eastAsia="ru-RU"/>
              </w:rPr>
              <w:t>Instamojo: India's easiest payment gateway</w:t>
            </w:r>
          </w:p>
        </w:tc>
        <w:tc>
          <w:tcPr>
            <w:tcW w:w="0" w:type="auto"/>
            <w:tcMar>
              <w:top w:w="0" w:type="dxa"/>
              <w:left w:w="45" w:type="dxa"/>
              <w:bottom w:w="0" w:type="dxa"/>
              <w:right w:w="45" w:type="dxa"/>
            </w:tcMar>
            <w:vAlign w:val="center"/>
          </w:tcPr>
          <w:p w14:paraId="6D0D30A0"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2E0F60F6" w14:textId="65F4957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F079A81" w14:textId="73181F9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01BF183D" w14:textId="7F811116"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06598FA0" w14:textId="77777777" w:rsidTr="004267A4">
        <w:trPr>
          <w:trHeight w:val="300"/>
        </w:trPr>
        <w:tc>
          <w:tcPr>
            <w:tcW w:w="0" w:type="auto"/>
            <w:tcMar>
              <w:top w:w="0" w:type="dxa"/>
              <w:left w:w="45" w:type="dxa"/>
              <w:bottom w:w="0" w:type="dxa"/>
              <w:right w:w="45" w:type="dxa"/>
            </w:tcMar>
            <w:vAlign w:val="center"/>
            <w:hideMark/>
          </w:tcPr>
          <w:p w14:paraId="39E36C90" w14:textId="77777777"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iPay88</w:t>
            </w:r>
          </w:p>
        </w:tc>
        <w:tc>
          <w:tcPr>
            <w:tcW w:w="0" w:type="auto"/>
            <w:tcMar>
              <w:top w:w="0" w:type="dxa"/>
              <w:left w:w="45" w:type="dxa"/>
              <w:bottom w:w="0" w:type="dxa"/>
              <w:right w:w="45" w:type="dxa"/>
            </w:tcMar>
            <w:vAlign w:val="center"/>
            <w:hideMark/>
          </w:tcPr>
          <w:p w14:paraId="64C8ACB2"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1962772"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87400C6"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54EAD43"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3E983D4" w14:textId="77777777" w:rsidTr="004267A4">
        <w:trPr>
          <w:trHeight w:val="300"/>
        </w:trPr>
        <w:tc>
          <w:tcPr>
            <w:tcW w:w="0" w:type="auto"/>
            <w:tcMar>
              <w:top w:w="0" w:type="dxa"/>
              <w:left w:w="45" w:type="dxa"/>
              <w:bottom w:w="0" w:type="dxa"/>
              <w:right w:w="45" w:type="dxa"/>
            </w:tcMar>
            <w:vAlign w:val="center"/>
            <w:hideMark/>
          </w:tcPr>
          <w:p w14:paraId="34E7AE04" w14:textId="77777777" w:rsidR="00964151" w:rsidRPr="004267A4" w:rsidRDefault="00964151" w:rsidP="00964151">
            <w:pPr>
              <w:rPr>
                <w:rFonts w:asciiTheme="minorHAnsi" w:hAnsiTheme="minorHAnsi" w:cstheme="minorHAnsi"/>
                <w:lang w:eastAsia="ru-RU"/>
              </w:rPr>
            </w:pPr>
            <w:r w:rsidRPr="004267A4">
              <w:rPr>
                <w:rFonts w:asciiTheme="minorHAnsi" w:hAnsiTheme="minorHAnsi" w:cstheme="minorHAnsi"/>
                <w:lang w:eastAsia="ru-RU"/>
              </w:rPr>
              <w:t>iPayment</w:t>
            </w:r>
          </w:p>
        </w:tc>
        <w:tc>
          <w:tcPr>
            <w:tcW w:w="0" w:type="auto"/>
            <w:tcMar>
              <w:top w:w="0" w:type="dxa"/>
              <w:left w:w="45" w:type="dxa"/>
              <w:bottom w:w="0" w:type="dxa"/>
              <w:right w:w="45" w:type="dxa"/>
            </w:tcMar>
            <w:vAlign w:val="center"/>
            <w:hideMark/>
          </w:tcPr>
          <w:p w14:paraId="370B8E78"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1656237"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975C2E7"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5C2F979" w14:textId="77777777"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5C5D9304" w14:textId="77777777" w:rsidTr="004267A4">
        <w:trPr>
          <w:trHeight w:val="300"/>
        </w:trPr>
        <w:tc>
          <w:tcPr>
            <w:tcW w:w="0" w:type="auto"/>
            <w:tcMar>
              <w:top w:w="0" w:type="dxa"/>
              <w:left w:w="45" w:type="dxa"/>
              <w:bottom w:w="0" w:type="dxa"/>
              <w:right w:w="45" w:type="dxa"/>
            </w:tcMar>
            <w:vAlign w:val="center"/>
          </w:tcPr>
          <w:p w14:paraId="5C6FE8C9" w14:textId="0E6021BC" w:rsidR="00964151" w:rsidRPr="004267A4" w:rsidRDefault="00964151" w:rsidP="00964151">
            <w:pPr>
              <w:rPr>
                <w:rFonts w:asciiTheme="minorHAnsi" w:hAnsiTheme="minorHAnsi" w:cstheme="minorHAnsi"/>
                <w:lang w:eastAsia="ru-RU"/>
              </w:rPr>
            </w:pPr>
            <w:r w:rsidRPr="00205280">
              <w:rPr>
                <w:rFonts w:asciiTheme="minorHAnsi" w:hAnsiTheme="minorHAnsi" w:cstheme="minorHAnsi"/>
                <w:lang w:eastAsia="ru-RU"/>
              </w:rPr>
              <w:t>Klarna (via Stripe)</w:t>
            </w:r>
          </w:p>
        </w:tc>
        <w:tc>
          <w:tcPr>
            <w:tcW w:w="0" w:type="auto"/>
            <w:tcMar>
              <w:top w:w="0" w:type="dxa"/>
              <w:left w:w="45" w:type="dxa"/>
              <w:bottom w:w="0" w:type="dxa"/>
              <w:right w:w="45" w:type="dxa"/>
            </w:tcMar>
            <w:vAlign w:val="center"/>
          </w:tcPr>
          <w:p w14:paraId="4C425CCE"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28EF395B" w14:textId="3E62DC62"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C782ED2" w14:textId="71AD68ED"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9A93B88" w14:textId="249F3752"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15693F2C" w14:textId="77777777" w:rsidTr="004267A4">
        <w:trPr>
          <w:trHeight w:val="300"/>
        </w:trPr>
        <w:tc>
          <w:tcPr>
            <w:tcW w:w="0" w:type="auto"/>
            <w:tcMar>
              <w:top w:w="0" w:type="dxa"/>
              <w:left w:w="45" w:type="dxa"/>
              <w:bottom w:w="0" w:type="dxa"/>
              <w:right w:w="45" w:type="dxa"/>
            </w:tcMar>
            <w:vAlign w:val="center"/>
          </w:tcPr>
          <w:p w14:paraId="2DC6164F" w14:textId="322F39EA" w:rsidR="00964151" w:rsidRPr="004267A4" w:rsidRDefault="00964151" w:rsidP="00964151">
            <w:pPr>
              <w:rPr>
                <w:rFonts w:asciiTheme="minorHAnsi" w:hAnsiTheme="minorHAnsi" w:cstheme="minorHAnsi"/>
                <w:lang w:eastAsia="ru-RU"/>
              </w:rPr>
            </w:pPr>
            <w:r w:rsidRPr="005769F9">
              <w:rPr>
                <w:rFonts w:asciiTheme="minorHAnsi" w:hAnsiTheme="minorHAnsi" w:cstheme="minorHAnsi"/>
                <w:lang w:eastAsia="ru-RU"/>
              </w:rPr>
              <w:t>Lemon Way Payment</w:t>
            </w:r>
          </w:p>
        </w:tc>
        <w:tc>
          <w:tcPr>
            <w:tcW w:w="0" w:type="auto"/>
            <w:tcMar>
              <w:top w:w="0" w:type="dxa"/>
              <w:left w:w="45" w:type="dxa"/>
              <w:bottom w:w="0" w:type="dxa"/>
              <w:right w:w="45" w:type="dxa"/>
            </w:tcMar>
            <w:vAlign w:val="center"/>
          </w:tcPr>
          <w:p w14:paraId="2352B0F0"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365AB1AB" w14:textId="5CD2192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05EB5BA" w14:textId="031CF6D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C6E7AC8" w14:textId="09367CFC"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3910EDA4" w14:textId="77777777" w:rsidTr="004267A4">
        <w:trPr>
          <w:trHeight w:val="300"/>
        </w:trPr>
        <w:tc>
          <w:tcPr>
            <w:tcW w:w="0" w:type="auto"/>
            <w:tcMar>
              <w:top w:w="0" w:type="dxa"/>
              <w:left w:w="45" w:type="dxa"/>
              <w:bottom w:w="0" w:type="dxa"/>
              <w:right w:w="45" w:type="dxa"/>
            </w:tcMar>
            <w:vAlign w:val="center"/>
          </w:tcPr>
          <w:p w14:paraId="1DD3AC0F" w14:textId="66EDB615" w:rsidR="00964151" w:rsidRPr="004267A4" w:rsidRDefault="00964151" w:rsidP="00964151">
            <w:pPr>
              <w:rPr>
                <w:rFonts w:asciiTheme="minorHAnsi" w:hAnsiTheme="minorHAnsi" w:cstheme="minorHAnsi"/>
                <w:lang w:eastAsia="ru-RU"/>
              </w:rPr>
            </w:pPr>
            <w:r w:rsidRPr="003D181C">
              <w:rPr>
                <w:rFonts w:asciiTheme="minorHAnsi" w:hAnsiTheme="minorHAnsi" w:cstheme="minorHAnsi"/>
                <w:lang w:eastAsia="ru-RU"/>
              </w:rPr>
              <w:t>LiqPay</w:t>
            </w:r>
          </w:p>
        </w:tc>
        <w:tc>
          <w:tcPr>
            <w:tcW w:w="0" w:type="auto"/>
            <w:tcMar>
              <w:top w:w="0" w:type="dxa"/>
              <w:left w:w="45" w:type="dxa"/>
              <w:bottom w:w="0" w:type="dxa"/>
              <w:right w:w="45" w:type="dxa"/>
            </w:tcMar>
            <w:vAlign w:val="center"/>
          </w:tcPr>
          <w:p w14:paraId="5C7C8EB1"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317B14F0" w14:textId="541857E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9DEFF99" w14:textId="44F2460A"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B006433" w14:textId="1D75BBC9"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2A539E85" w14:textId="77777777" w:rsidTr="004267A4">
        <w:trPr>
          <w:trHeight w:val="300"/>
        </w:trPr>
        <w:tc>
          <w:tcPr>
            <w:tcW w:w="0" w:type="auto"/>
            <w:tcMar>
              <w:top w:w="0" w:type="dxa"/>
              <w:left w:w="45" w:type="dxa"/>
              <w:bottom w:w="0" w:type="dxa"/>
              <w:right w:w="45" w:type="dxa"/>
            </w:tcMar>
            <w:vAlign w:val="center"/>
          </w:tcPr>
          <w:p w14:paraId="1A24D857" w14:textId="5D4A73B6" w:rsidR="00964151" w:rsidRPr="003D181C" w:rsidRDefault="00964151" w:rsidP="00964151">
            <w:pPr>
              <w:rPr>
                <w:rFonts w:asciiTheme="minorHAnsi" w:hAnsiTheme="minorHAnsi" w:cstheme="minorHAnsi"/>
                <w:lang w:eastAsia="ru-RU"/>
              </w:rPr>
            </w:pPr>
            <w:r w:rsidRPr="006753EB">
              <w:rPr>
                <w:rFonts w:asciiTheme="minorHAnsi" w:hAnsiTheme="minorHAnsi" w:cstheme="minorHAnsi"/>
                <w:lang w:eastAsia="ru-RU"/>
              </w:rPr>
              <w:t>Livees</w:t>
            </w:r>
            <w:r w:rsidRPr="0062755F">
              <w:rPr>
                <w:rFonts w:asciiTheme="minorHAnsi" w:hAnsiTheme="minorHAnsi" w:cstheme="minorHAnsi"/>
                <w:lang w:eastAsia="ru-RU"/>
              </w:rPr>
              <w:t>-InBolivia Checkout</w:t>
            </w:r>
          </w:p>
        </w:tc>
        <w:tc>
          <w:tcPr>
            <w:tcW w:w="0" w:type="auto"/>
            <w:tcMar>
              <w:top w:w="0" w:type="dxa"/>
              <w:left w:w="45" w:type="dxa"/>
              <w:bottom w:w="0" w:type="dxa"/>
              <w:right w:w="45" w:type="dxa"/>
            </w:tcMar>
            <w:vAlign w:val="center"/>
          </w:tcPr>
          <w:p w14:paraId="128C3EC0"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2950079F" w14:textId="0F15C788"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E411741" w14:textId="5194765C"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226172B" w14:textId="478D8BFA"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964151" w:rsidRPr="004267A4" w14:paraId="4F176B10" w14:textId="77777777" w:rsidTr="004267A4">
        <w:trPr>
          <w:trHeight w:val="300"/>
        </w:trPr>
        <w:tc>
          <w:tcPr>
            <w:tcW w:w="0" w:type="auto"/>
            <w:tcMar>
              <w:top w:w="0" w:type="dxa"/>
              <w:left w:w="45" w:type="dxa"/>
              <w:bottom w:w="0" w:type="dxa"/>
              <w:right w:w="45" w:type="dxa"/>
            </w:tcMar>
            <w:vAlign w:val="center"/>
          </w:tcPr>
          <w:p w14:paraId="78A84785" w14:textId="7EBEE46B" w:rsidR="00964151" w:rsidRPr="006753EB" w:rsidRDefault="00964151" w:rsidP="00964151">
            <w:pPr>
              <w:rPr>
                <w:rFonts w:asciiTheme="minorHAnsi" w:hAnsiTheme="minorHAnsi" w:cstheme="minorHAnsi"/>
                <w:lang w:eastAsia="ru-RU"/>
              </w:rPr>
            </w:pPr>
            <w:r w:rsidRPr="00964151">
              <w:rPr>
                <w:rFonts w:asciiTheme="minorHAnsi" w:hAnsiTheme="minorHAnsi" w:cstheme="minorHAnsi"/>
                <w:lang w:eastAsia="ru-RU"/>
              </w:rPr>
              <w:t>Mercado Pago Payments</w:t>
            </w:r>
          </w:p>
        </w:tc>
        <w:tc>
          <w:tcPr>
            <w:tcW w:w="0" w:type="auto"/>
            <w:tcMar>
              <w:top w:w="0" w:type="dxa"/>
              <w:left w:w="45" w:type="dxa"/>
              <w:bottom w:w="0" w:type="dxa"/>
              <w:right w:w="45" w:type="dxa"/>
            </w:tcMar>
            <w:vAlign w:val="center"/>
          </w:tcPr>
          <w:p w14:paraId="6ACCBA44" w14:textId="77777777" w:rsidR="00964151" w:rsidRPr="004267A4" w:rsidRDefault="00964151" w:rsidP="00964151">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4B12B3C5" w14:textId="713B0E75"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27876A27" w14:textId="01A691BF"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1002EFD" w14:textId="6E320DF2" w:rsidR="00964151" w:rsidRPr="004267A4" w:rsidRDefault="00964151" w:rsidP="00964151">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10020" w:rsidRPr="004267A4" w14:paraId="5F1C6E3D" w14:textId="77777777" w:rsidTr="004267A4">
        <w:trPr>
          <w:trHeight w:val="300"/>
        </w:trPr>
        <w:tc>
          <w:tcPr>
            <w:tcW w:w="0" w:type="auto"/>
            <w:tcMar>
              <w:top w:w="0" w:type="dxa"/>
              <w:left w:w="45" w:type="dxa"/>
              <w:bottom w:w="0" w:type="dxa"/>
              <w:right w:w="45" w:type="dxa"/>
            </w:tcMar>
            <w:vAlign w:val="center"/>
          </w:tcPr>
          <w:p w14:paraId="4669C6AF" w14:textId="11C771DE" w:rsidR="00410020" w:rsidRPr="00964151" w:rsidRDefault="00410020" w:rsidP="00410020">
            <w:pPr>
              <w:rPr>
                <w:rFonts w:asciiTheme="minorHAnsi" w:hAnsiTheme="minorHAnsi" w:cstheme="minorHAnsi"/>
                <w:lang w:eastAsia="ru-RU"/>
              </w:rPr>
            </w:pPr>
            <w:r w:rsidRPr="00410020">
              <w:rPr>
                <w:rFonts w:asciiTheme="minorHAnsi" w:hAnsiTheme="minorHAnsi" w:cstheme="minorHAnsi"/>
                <w:lang w:eastAsia="ru-RU"/>
              </w:rPr>
              <w:t>Mollie Payments</w:t>
            </w:r>
          </w:p>
        </w:tc>
        <w:tc>
          <w:tcPr>
            <w:tcW w:w="0" w:type="auto"/>
            <w:tcMar>
              <w:top w:w="0" w:type="dxa"/>
              <w:left w:w="45" w:type="dxa"/>
              <w:bottom w:w="0" w:type="dxa"/>
              <w:right w:w="45" w:type="dxa"/>
            </w:tcMar>
            <w:vAlign w:val="center"/>
          </w:tcPr>
          <w:p w14:paraId="62F80F6C" w14:textId="77777777" w:rsidR="00410020" w:rsidRPr="004267A4" w:rsidRDefault="00410020" w:rsidP="00410020">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617498FE" w14:textId="390D835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511E44A7" w14:textId="56747D71"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13CA897" w14:textId="4DFD33EA"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10020" w:rsidRPr="004267A4" w14:paraId="1A3DB64F" w14:textId="77777777" w:rsidTr="004267A4">
        <w:trPr>
          <w:trHeight w:val="300"/>
        </w:trPr>
        <w:tc>
          <w:tcPr>
            <w:tcW w:w="0" w:type="auto"/>
            <w:tcMar>
              <w:top w:w="0" w:type="dxa"/>
              <w:left w:w="45" w:type="dxa"/>
              <w:bottom w:w="0" w:type="dxa"/>
              <w:right w:w="45" w:type="dxa"/>
            </w:tcMar>
            <w:vAlign w:val="center"/>
            <w:hideMark/>
          </w:tcPr>
          <w:p w14:paraId="40733302" w14:textId="77777777" w:rsidR="00410020" w:rsidRPr="004267A4" w:rsidRDefault="00410020" w:rsidP="00410020">
            <w:pPr>
              <w:rPr>
                <w:rFonts w:asciiTheme="minorHAnsi" w:hAnsiTheme="minorHAnsi" w:cstheme="minorHAnsi"/>
                <w:lang w:eastAsia="ru-RU"/>
              </w:rPr>
            </w:pPr>
            <w:r w:rsidRPr="004267A4">
              <w:rPr>
                <w:rFonts w:asciiTheme="minorHAnsi" w:hAnsiTheme="minorHAnsi" w:cstheme="minorHAnsi"/>
                <w:lang w:eastAsia="ru-RU"/>
              </w:rPr>
              <w:t>Moneris SELECTplus (Hosted Paypage)</w:t>
            </w:r>
          </w:p>
        </w:tc>
        <w:tc>
          <w:tcPr>
            <w:tcW w:w="0" w:type="auto"/>
            <w:tcMar>
              <w:top w:w="0" w:type="dxa"/>
              <w:left w:w="45" w:type="dxa"/>
              <w:bottom w:w="0" w:type="dxa"/>
              <w:right w:w="45" w:type="dxa"/>
            </w:tcMar>
            <w:vAlign w:val="center"/>
            <w:hideMark/>
          </w:tcPr>
          <w:p w14:paraId="1E78A926" w14:textId="77777777" w:rsidR="00410020" w:rsidRPr="004267A4" w:rsidRDefault="00410020" w:rsidP="00410020">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5FDCCFB"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4AD792C"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E0E6B78"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410020" w:rsidRPr="004267A4" w14:paraId="15259AF3" w14:textId="77777777" w:rsidTr="004267A4">
        <w:trPr>
          <w:trHeight w:val="300"/>
        </w:trPr>
        <w:tc>
          <w:tcPr>
            <w:tcW w:w="0" w:type="auto"/>
            <w:tcMar>
              <w:top w:w="0" w:type="dxa"/>
              <w:left w:w="45" w:type="dxa"/>
              <w:bottom w:w="0" w:type="dxa"/>
              <w:right w:w="45" w:type="dxa"/>
            </w:tcMar>
            <w:vAlign w:val="center"/>
            <w:hideMark/>
          </w:tcPr>
          <w:p w14:paraId="4C87B4C3" w14:textId="77777777" w:rsidR="00410020" w:rsidRPr="004267A4" w:rsidRDefault="00410020" w:rsidP="00410020">
            <w:pPr>
              <w:rPr>
                <w:rFonts w:asciiTheme="minorHAnsi" w:hAnsiTheme="minorHAnsi" w:cstheme="minorHAnsi"/>
                <w:lang w:eastAsia="ru-RU"/>
              </w:rPr>
            </w:pPr>
            <w:r w:rsidRPr="004267A4">
              <w:rPr>
                <w:rFonts w:asciiTheme="minorHAnsi" w:hAnsiTheme="minorHAnsi" w:cstheme="minorHAnsi"/>
                <w:lang w:eastAsia="ru-RU"/>
              </w:rPr>
              <w:t xml:space="preserve">MultiSafepay </w:t>
            </w:r>
            <w:proofErr w:type="gramStart"/>
            <w:r w:rsidRPr="004267A4">
              <w:rPr>
                <w:rFonts w:asciiTheme="minorHAnsi" w:hAnsiTheme="minorHAnsi" w:cstheme="minorHAnsi"/>
                <w:lang w:eastAsia="ru-RU"/>
              </w:rPr>
              <w:t>( iDEAL</w:t>
            </w:r>
            <w:proofErr w:type="gramEnd"/>
            <w:r w:rsidRPr="004267A4">
              <w:rPr>
                <w:rFonts w:asciiTheme="minorHAnsi" w:hAnsiTheme="minorHAnsi" w:cstheme="minorHAnsi"/>
                <w:lang w:eastAsia="ru-RU"/>
              </w:rPr>
              <w:t>, credit cards, Giropay, DIRECTebanking, etc)</w:t>
            </w:r>
          </w:p>
        </w:tc>
        <w:tc>
          <w:tcPr>
            <w:tcW w:w="0" w:type="auto"/>
            <w:tcMar>
              <w:top w:w="0" w:type="dxa"/>
              <w:left w:w="45" w:type="dxa"/>
              <w:bottom w:w="0" w:type="dxa"/>
              <w:right w:w="45" w:type="dxa"/>
            </w:tcMar>
            <w:vAlign w:val="center"/>
            <w:hideMark/>
          </w:tcPr>
          <w:p w14:paraId="0D2E824C" w14:textId="77777777" w:rsidR="00410020" w:rsidRPr="004267A4" w:rsidRDefault="00410020" w:rsidP="00410020">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C494ED6"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3624E8B"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D6C0C6D" w14:textId="77777777" w:rsidR="00410020" w:rsidRPr="004267A4" w:rsidRDefault="00410020" w:rsidP="00410020">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E24830" w:rsidRPr="004267A4" w14:paraId="7A411A8F" w14:textId="77777777" w:rsidTr="004267A4">
        <w:trPr>
          <w:trHeight w:val="300"/>
        </w:trPr>
        <w:tc>
          <w:tcPr>
            <w:tcW w:w="0" w:type="auto"/>
            <w:tcMar>
              <w:top w:w="0" w:type="dxa"/>
              <w:left w:w="45" w:type="dxa"/>
              <w:bottom w:w="0" w:type="dxa"/>
              <w:right w:w="45" w:type="dxa"/>
            </w:tcMar>
            <w:vAlign w:val="center"/>
          </w:tcPr>
          <w:p w14:paraId="2EF9C475" w14:textId="012103D5" w:rsidR="00E24830" w:rsidRPr="004267A4" w:rsidRDefault="00E24830" w:rsidP="00E24830">
            <w:pPr>
              <w:rPr>
                <w:rFonts w:asciiTheme="minorHAnsi" w:hAnsiTheme="minorHAnsi" w:cstheme="minorHAnsi"/>
                <w:lang w:eastAsia="ru-RU"/>
              </w:rPr>
            </w:pPr>
            <w:r w:rsidRPr="00E24830">
              <w:rPr>
                <w:rFonts w:asciiTheme="minorHAnsi" w:hAnsiTheme="minorHAnsi" w:cstheme="minorHAnsi"/>
                <w:lang w:eastAsia="ru-RU"/>
              </w:rPr>
              <w:t>Netcash Pay Now Gateway</w:t>
            </w:r>
          </w:p>
        </w:tc>
        <w:tc>
          <w:tcPr>
            <w:tcW w:w="0" w:type="auto"/>
            <w:tcMar>
              <w:top w:w="0" w:type="dxa"/>
              <w:left w:w="45" w:type="dxa"/>
              <w:bottom w:w="0" w:type="dxa"/>
              <w:right w:w="45" w:type="dxa"/>
            </w:tcMar>
            <w:vAlign w:val="center"/>
          </w:tcPr>
          <w:p w14:paraId="3EF28B2E" w14:textId="77777777" w:rsidR="00E24830" w:rsidRPr="004267A4" w:rsidRDefault="00E24830" w:rsidP="00E24830">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79D232E8" w14:textId="1369CD9A"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0FF7EE43" w14:textId="5D013B1A"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357C3D1C" w14:textId="13452A17"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E24830" w:rsidRPr="004267A4" w14:paraId="74C5C5E5" w14:textId="77777777" w:rsidTr="004267A4">
        <w:trPr>
          <w:trHeight w:val="300"/>
        </w:trPr>
        <w:tc>
          <w:tcPr>
            <w:tcW w:w="0" w:type="auto"/>
            <w:tcMar>
              <w:top w:w="0" w:type="dxa"/>
              <w:left w:w="45" w:type="dxa"/>
              <w:bottom w:w="0" w:type="dxa"/>
              <w:right w:w="45" w:type="dxa"/>
            </w:tcMar>
            <w:vAlign w:val="center"/>
            <w:hideMark/>
          </w:tcPr>
          <w:p w14:paraId="5EB61E96" w14:textId="77777777" w:rsidR="00E24830" w:rsidRPr="004267A4" w:rsidRDefault="00E24830" w:rsidP="00E24830">
            <w:pPr>
              <w:rPr>
                <w:rFonts w:asciiTheme="minorHAnsi" w:hAnsiTheme="minorHAnsi" w:cstheme="minorHAnsi"/>
                <w:lang w:eastAsia="ru-RU"/>
              </w:rPr>
            </w:pPr>
            <w:r w:rsidRPr="004267A4">
              <w:rPr>
                <w:rFonts w:asciiTheme="minorHAnsi" w:hAnsiTheme="minorHAnsi" w:cstheme="minorHAnsi"/>
                <w:lang w:eastAsia="ru-RU"/>
              </w:rPr>
              <w:t>Network Merchants</w:t>
            </w:r>
          </w:p>
        </w:tc>
        <w:tc>
          <w:tcPr>
            <w:tcW w:w="0" w:type="auto"/>
            <w:tcMar>
              <w:top w:w="0" w:type="dxa"/>
              <w:left w:w="45" w:type="dxa"/>
              <w:bottom w:w="0" w:type="dxa"/>
              <w:right w:w="45" w:type="dxa"/>
            </w:tcMar>
            <w:vAlign w:val="center"/>
            <w:hideMark/>
          </w:tcPr>
          <w:p w14:paraId="0BC0572F" w14:textId="77777777" w:rsidR="00E24830" w:rsidRPr="004267A4" w:rsidRDefault="00E24830" w:rsidP="00E24830">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CDD4EC2" w14:textId="77777777"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1235A86" w14:textId="77777777"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454657A" w14:textId="77777777" w:rsidR="00E24830" w:rsidRPr="004267A4" w:rsidRDefault="00E24830" w:rsidP="00E24830">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70726798" w14:textId="77777777" w:rsidTr="004267A4">
        <w:trPr>
          <w:trHeight w:val="300"/>
        </w:trPr>
        <w:tc>
          <w:tcPr>
            <w:tcW w:w="0" w:type="auto"/>
            <w:tcMar>
              <w:top w:w="0" w:type="dxa"/>
              <w:left w:w="45" w:type="dxa"/>
              <w:bottom w:w="0" w:type="dxa"/>
              <w:right w:w="45" w:type="dxa"/>
            </w:tcMar>
            <w:vAlign w:val="center"/>
          </w:tcPr>
          <w:p w14:paraId="14DB5B54" w14:textId="618D3308" w:rsidR="000F010A" w:rsidRPr="004267A4" w:rsidRDefault="000F010A" w:rsidP="000F010A">
            <w:pPr>
              <w:rPr>
                <w:rFonts w:asciiTheme="minorHAnsi" w:hAnsiTheme="minorHAnsi" w:cstheme="minorHAnsi"/>
                <w:lang w:eastAsia="ru-RU"/>
              </w:rPr>
            </w:pPr>
            <w:r w:rsidRPr="009B4035">
              <w:rPr>
                <w:rFonts w:asciiTheme="minorHAnsi" w:hAnsiTheme="minorHAnsi" w:cstheme="minorHAnsi"/>
                <w:lang w:eastAsia="ru-RU"/>
              </w:rPr>
              <w:t>NextPay.ru</w:t>
            </w:r>
          </w:p>
        </w:tc>
        <w:tc>
          <w:tcPr>
            <w:tcW w:w="0" w:type="auto"/>
            <w:tcMar>
              <w:top w:w="0" w:type="dxa"/>
              <w:left w:w="45" w:type="dxa"/>
              <w:bottom w:w="0" w:type="dxa"/>
              <w:right w:w="45" w:type="dxa"/>
            </w:tcMar>
            <w:vAlign w:val="center"/>
          </w:tcPr>
          <w:p w14:paraId="3E4B6458"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6D55565A" w14:textId="0E139A1A"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DDE9CB3" w14:textId="210B9A35"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02E6F58" w14:textId="5527B706"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6809C755" w14:textId="77777777" w:rsidTr="004267A4">
        <w:trPr>
          <w:trHeight w:val="300"/>
        </w:trPr>
        <w:tc>
          <w:tcPr>
            <w:tcW w:w="0" w:type="auto"/>
            <w:tcMar>
              <w:top w:w="0" w:type="dxa"/>
              <w:left w:w="45" w:type="dxa"/>
              <w:bottom w:w="0" w:type="dxa"/>
              <w:right w:w="45" w:type="dxa"/>
            </w:tcMar>
            <w:vAlign w:val="center"/>
            <w:hideMark/>
          </w:tcPr>
          <w:p w14:paraId="6245DFEB"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Pag Seguro</w:t>
            </w:r>
          </w:p>
        </w:tc>
        <w:tc>
          <w:tcPr>
            <w:tcW w:w="0" w:type="auto"/>
            <w:tcMar>
              <w:top w:w="0" w:type="dxa"/>
              <w:left w:w="45" w:type="dxa"/>
              <w:bottom w:w="0" w:type="dxa"/>
              <w:right w:w="45" w:type="dxa"/>
            </w:tcMar>
            <w:vAlign w:val="center"/>
            <w:hideMark/>
          </w:tcPr>
          <w:p w14:paraId="2DAC32C8"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224F88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F5F0CAA"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C75A363"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5519C57E" w14:textId="77777777" w:rsidTr="004267A4">
        <w:trPr>
          <w:trHeight w:val="300"/>
        </w:trPr>
        <w:tc>
          <w:tcPr>
            <w:tcW w:w="0" w:type="auto"/>
            <w:tcMar>
              <w:top w:w="0" w:type="dxa"/>
              <w:left w:w="45" w:type="dxa"/>
              <w:bottom w:w="0" w:type="dxa"/>
              <w:right w:w="45" w:type="dxa"/>
            </w:tcMar>
            <w:vAlign w:val="center"/>
          </w:tcPr>
          <w:p w14:paraId="2B91CFE0" w14:textId="3833B030" w:rsidR="000F010A" w:rsidRPr="004267A4" w:rsidRDefault="000F010A" w:rsidP="000F010A">
            <w:pPr>
              <w:rPr>
                <w:rFonts w:asciiTheme="minorHAnsi" w:hAnsiTheme="minorHAnsi" w:cstheme="minorHAnsi"/>
                <w:lang w:eastAsia="ru-RU"/>
              </w:rPr>
            </w:pPr>
            <w:r w:rsidRPr="00737935">
              <w:rPr>
                <w:rFonts w:asciiTheme="minorHAnsi" w:hAnsiTheme="minorHAnsi" w:cstheme="minorHAnsi"/>
                <w:lang w:eastAsia="ru-RU"/>
              </w:rPr>
              <w:t>Payabbhi: Online Payment Gateway</w:t>
            </w:r>
          </w:p>
        </w:tc>
        <w:tc>
          <w:tcPr>
            <w:tcW w:w="0" w:type="auto"/>
            <w:tcMar>
              <w:top w:w="0" w:type="dxa"/>
              <w:left w:w="45" w:type="dxa"/>
              <w:bottom w:w="0" w:type="dxa"/>
              <w:right w:w="45" w:type="dxa"/>
            </w:tcMar>
            <w:vAlign w:val="center"/>
          </w:tcPr>
          <w:p w14:paraId="13E07BAD"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25F55146" w14:textId="11D77C19"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4F3BB176" w14:textId="12C08D3F"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4013DD33" w14:textId="7FF76C45"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17FCE379" w14:textId="77777777" w:rsidTr="004267A4">
        <w:trPr>
          <w:trHeight w:val="300"/>
        </w:trPr>
        <w:tc>
          <w:tcPr>
            <w:tcW w:w="0" w:type="auto"/>
            <w:tcMar>
              <w:top w:w="0" w:type="dxa"/>
              <w:left w:w="45" w:type="dxa"/>
              <w:bottom w:w="0" w:type="dxa"/>
              <w:right w:w="45" w:type="dxa"/>
            </w:tcMar>
            <w:vAlign w:val="center"/>
          </w:tcPr>
          <w:p w14:paraId="6C60D80B" w14:textId="77BA2C20" w:rsidR="000F010A" w:rsidRPr="00737935" w:rsidRDefault="000F010A" w:rsidP="000F010A">
            <w:pPr>
              <w:rPr>
                <w:rFonts w:asciiTheme="minorHAnsi" w:hAnsiTheme="minorHAnsi" w:cstheme="minorHAnsi"/>
                <w:lang w:eastAsia="ru-RU"/>
              </w:rPr>
            </w:pPr>
            <w:r w:rsidRPr="00D77C25">
              <w:rPr>
                <w:rFonts w:asciiTheme="minorHAnsi" w:hAnsiTheme="minorHAnsi" w:cstheme="minorHAnsi"/>
                <w:lang w:eastAsia="ru-RU"/>
              </w:rPr>
              <w:t>PayAnyWay</w:t>
            </w:r>
          </w:p>
        </w:tc>
        <w:tc>
          <w:tcPr>
            <w:tcW w:w="0" w:type="auto"/>
            <w:tcMar>
              <w:top w:w="0" w:type="dxa"/>
              <w:left w:w="45" w:type="dxa"/>
              <w:bottom w:w="0" w:type="dxa"/>
              <w:right w:w="45" w:type="dxa"/>
            </w:tcMar>
            <w:vAlign w:val="center"/>
          </w:tcPr>
          <w:p w14:paraId="5A4D15A8"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A44AB04" w14:textId="7F933B36"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761A241" w14:textId="4E538A7E"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179A5D60" w14:textId="75F4D19F"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54DB8F81" w14:textId="77777777" w:rsidTr="004267A4">
        <w:trPr>
          <w:trHeight w:val="300"/>
        </w:trPr>
        <w:tc>
          <w:tcPr>
            <w:tcW w:w="0" w:type="auto"/>
            <w:tcMar>
              <w:top w:w="0" w:type="dxa"/>
              <w:left w:w="45" w:type="dxa"/>
              <w:bottom w:w="0" w:type="dxa"/>
              <w:right w:w="45" w:type="dxa"/>
            </w:tcMar>
            <w:vAlign w:val="center"/>
          </w:tcPr>
          <w:p w14:paraId="3F950805" w14:textId="4F9B9023" w:rsidR="000F010A" w:rsidRPr="00D77C25" w:rsidRDefault="000F010A" w:rsidP="000F010A">
            <w:pPr>
              <w:rPr>
                <w:rFonts w:asciiTheme="minorHAnsi" w:hAnsiTheme="minorHAnsi" w:cstheme="minorHAnsi"/>
                <w:lang w:eastAsia="ru-RU"/>
              </w:rPr>
            </w:pPr>
            <w:r w:rsidRPr="00D77C25">
              <w:rPr>
                <w:rFonts w:asciiTheme="minorHAnsi" w:hAnsiTheme="minorHAnsi" w:cstheme="minorHAnsi"/>
                <w:lang w:eastAsia="ru-RU"/>
              </w:rPr>
              <w:t>PayDirect FPX</w:t>
            </w:r>
          </w:p>
        </w:tc>
        <w:tc>
          <w:tcPr>
            <w:tcW w:w="0" w:type="auto"/>
            <w:tcMar>
              <w:top w:w="0" w:type="dxa"/>
              <w:left w:w="45" w:type="dxa"/>
              <w:bottom w:w="0" w:type="dxa"/>
              <w:right w:w="45" w:type="dxa"/>
            </w:tcMar>
            <w:vAlign w:val="center"/>
          </w:tcPr>
          <w:p w14:paraId="5361766A"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5D08AF1A" w14:textId="3813C348"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3132562F" w14:textId="6937796B"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73210577" w14:textId="1039FD0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034CB17F" w14:textId="77777777" w:rsidTr="004267A4">
        <w:trPr>
          <w:trHeight w:val="300"/>
        </w:trPr>
        <w:tc>
          <w:tcPr>
            <w:tcW w:w="0" w:type="auto"/>
            <w:tcMar>
              <w:top w:w="0" w:type="dxa"/>
              <w:left w:w="45" w:type="dxa"/>
              <w:bottom w:w="0" w:type="dxa"/>
              <w:right w:w="45" w:type="dxa"/>
            </w:tcMar>
            <w:vAlign w:val="center"/>
            <w:hideMark/>
          </w:tcPr>
          <w:p w14:paraId="5A30F4D3"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Payeezy</w:t>
            </w:r>
          </w:p>
        </w:tc>
        <w:tc>
          <w:tcPr>
            <w:tcW w:w="0" w:type="auto"/>
            <w:tcMar>
              <w:top w:w="0" w:type="dxa"/>
              <w:left w:w="45" w:type="dxa"/>
              <w:bottom w:w="0" w:type="dxa"/>
              <w:right w:w="45" w:type="dxa"/>
            </w:tcMar>
            <w:vAlign w:val="center"/>
            <w:hideMark/>
          </w:tcPr>
          <w:p w14:paraId="232D208A"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5461877"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D2547E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A442502"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5B0D7767" w14:textId="77777777" w:rsidTr="004267A4">
        <w:trPr>
          <w:trHeight w:val="300"/>
        </w:trPr>
        <w:tc>
          <w:tcPr>
            <w:tcW w:w="0" w:type="auto"/>
            <w:tcMar>
              <w:top w:w="0" w:type="dxa"/>
              <w:left w:w="45" w:type="dxa"/>
              <w:bottom w:w="0" w:type="dxa"/>
              <w:right w:w="45" w:type="dxa"/>
            </w:tcMar>
            <w:vAlign w:val="center"/>
          </w:tcPr>
          <w:p w14:paraId="4063B604" w14:textId="134BAA9D" w:rsidR="000F010A" w:rsidRPr="004267A4" w:rsidRDefault="000F010A" w:rsidP="000F010A">
            <w:pPr>
              <w:rPr>
                <w:rFonts w:asciiTheme="minorHAnsi" w:hAnsiTheme="minorHAnsi" w:cstheme="minorHAnsi"/>
                <w:lang w:eastAsia="ru-RU"/>
              </w:rPr>
            </w:pPr>
            <w:r w:rsidRPr="00932760">
              <w:rPr>
                <w:rFonts w:asciiTheme="minorHAnsi" w:hAnsiTheme="minorHAnsi" w:cstheme="minorHAnsi"/>
                <w:lang w:eastAsia="ru-RU"/>
              </w:rPr>
              <w:t>Payex Payment Gateway</w:t>
            </w:r>
          </w:p>
        </w:tc>
        <w:tc>
          <w:tcPr>
            <w:tcW w:w="0" w:type="auto"/>
            <w:tcMar>
              <w:top w:w="0" w:type="dxa"/>
              <w:left w:w="45" w:type="dxa"/>
              <w:bottom w:w="0" w:type="dxa"/>
              <w:right w:w="45" w:type="dxa"/>
            </w:tcMar>
            <w:vAlign w:val="center"/>
          </w:tcPr>
          <w:p w14:paraId="4C4A9197"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tcPr>
          <w:p w14:paraId="63C03B66" w14:textId="0EC44634"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0B3A752" w14:textId="1AC603F9"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tcPr>
          <w:p w14:paraId="6726EAE0" w14:textId="39931B15"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409EF2FD" w14:textId="77777777" w:rsidTr="004267A4">
        <w:trPr>
          <w:trHeight w:val="300"/>
        </w:trPr>
        <w:tc>
          <w:tcPr>
            <w:tcW w:w="0" w:type="auto"/>
            <w:tcMar>
              <w:top w:w="0" w:type="dxa"/>
              <w:left w:w="45" w:type="dxa"/>
              <w:bottom w:w="0" w:type="dxa"/>
              <w:right w:w="45" w:type="dxa"/>
            </w:tcMar>
            <w:vAlign w:val="center"/>
            <w:hideMark/>
          </w:tcPr>
          <w:p w14:paraId="3041FA9A"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PayFast</w:t>
            </w:r>
          </w:p>
        </w:tc>
        <w:tc>
          <w:tcPr>
            <w:tcW w:w="0" w:type="auto"/>
            <w:tcMar>
              <w:top w:w="0" w:type="dxa"/>
              <w:left w:w="45" w:type="dxa"/>
              <w:bottom w:w="0" w:type="dxa"/>
              <w:right w:w="45" w:type="dxa"/>
            </w:tcMar>
            <w:vAlign w:val="center"/>
            <w:hideMark/>
          </w:tcPr>
          <w:p w14:paraId="6E37B8E4"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ABCF697"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E4CF11E"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8CB0C2E"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0D63DE77" w14:textId="77777777" w:rsidTr="004267A4">
        <w:trPr>
          <w:trHeight w:val="300"/>
        </w:trPr>
        <w:tc>
          <w:tcPr>
            <w:tcW w:w="0" w:type="auto"/>
            <w:tcMar>
              <w:top w:w="0" w:type="dxa"/>
              <w:left w:w="45" w:type="dxa"/>
              <w:bottom w:w="0" w:type="dxa"/>
              <w:right w:w="45" w:type="dxa"/>
            </w:tcMar>
            <w:vAlign w:val="center"/>
            <w:hideMark/>
          </w:tcPr>
          <w:p w14:paraId="2CDCA92E"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PayJunction</w:t>
            </w:r>
          </w:p>
        </w:tc>
        <w:tc>
          <w:tcPr>
            <w:tcW w:w="0" w:type="auto"/>
            <w:tcMar>
              <w:top w:w="0" w:type="dxa"/>
              <w:left w:w="45" w:type="dxa"/>
              <w:bottom w:w="0" w:type="dxa"/>
              <w:right w:w="45" w:type="dxa"/>
            </w:tcMar>
            <w:vAlign w:val="center"/>
            <w:hideMark/>
          </w:tcPr>
          <w:p w14:paraId="28531850"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16D87D4C"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A4B83FC"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E1316F1"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401D8FBF" w14:textId="77777777" w:rsidTr="004267A4">
        <w:trPr>
          <w:trHeight w:val="300"/>
        </w:trPr>
        <w:tc>
          <w:tcPr>
            <w:tcW w:w="0" w:type="auto"/>
            <w:tcMar>
              <w:top w:w="0" w:type="dxa"/>
              <w:left w:w="45" w:type="dxa"/>
              <w:bottom w:w="0" w:type="dxa"/>
              <w:right w:w="45" w:type="dxa"/>
            </w:tcMar>
            <w:vAlign w:val="center"/>
            <w:hideMark/>
          </w:tcPr>
          <w:p w14:paraId="4B5A3693"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PayLeap</w:t>
            </w:r>
          </w:p>
        </w:tc>
        <w:tc>
          <w:tcPr>
            <w:tcW w:w="0" w:type="auto"/>
            <w:tcMar>
              <w:top w:w="0" w:type="dxa"/>
              <w:left w:w="45" w:type="dxa"/>
              <w:bottom w:w="0" w:type="dxa"/>
              <w:right w:w="45" w:type="dxa"/>
            </w:tcMar>
            <w:vAlign w:val="center"/>
            <w:hideMark/>
          </w:tcPr>
          <w:p w14:paraId="5EEC79D8"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10B4882"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8E9726E"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ED7993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20CA4CD4" w14:textId="77777777" w:rsidTr="004267A4">
        <w:trPr>
          <w:trHeight w:val="300"/>
        </w:trPr>
        <w:tc>
          <w:tcPr>
            <w:tcW w:w="0" w:type="auto"/>
            <w:tcMar>
              <w:top w:w="0" w:type="dxa"/>
              <w:left w:w="45" w:type="dxa"/>
              <w:bottom w:w="0" w:type="dxa"/>
              <w:right w:w="45" w:type="dxa"/>
            </w:tcMar>
            <w:vAlign w:val="center"/>
            <w:hideMark/>
          </w:tcPr>
          <w:p w14:paraId="49207824"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PayOnline System</w:t>
            </w:r>
          </w:p>
        </w:tc>
        <w:tc>
          <w:tcPr>
            <w:tcW w:w="0" w:type="auto"/>
            <w:tcMar>
              <w:top w:w="0" w:type="dxa"/>
              <w:left w:w="45" w:type="dxa"/>
              <w:bottom w:w="0" w:type="dxa"/>
              <w:right w:w="45" w:type="dxa"/>
            </w:tcMar>
            <w:vAlign w:val="center"/>
            <w:hideMark/>
          </w:tcPr>
          <w:p w14:paraId="7DADCA2D"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F321D08"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09078FA"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17DC3B9"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7C60672D" w14:textId="77777777" w:rsidTr="004267A4">
        <w:trPr>
          <w:trHeight w:val="300"/>
        </w:trPr>
        <w:tc>
          <w:tcPr>
            <w:tcW w:w="0" w:type="auto"/>
            <w:tcMar>
              <w:top w:w="0" w:type="dxa"/>
              <w:left w:w="45" w:type="dxa"/>
              <w:bottom w:w="0" w:type="dxa"/>
              <w:right w:w="45" w:type="dxa"/>
            </w:tcMar>
            <w:vAlign w:val="center"/>
            <w:hideMark/>
          </w:tcPr>
          <w:p w14:paraId="0BF21279"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Paytrail (former Suomen Verkkomaksut Oy)</w:t>
            </w:r>
          </w:p>
        </w:tc>
        <w:tc>
          <w:tcPr>
            <w:tcW w:w="0" w:type="auto"/>
            <w:tcMar>
              <w:top w:w="0" w:type="dxa"/>
              <w:left w:w="45" w:type="dxa"/>
              <w:bottom w:w="0" w:type="dxa"/>
              <w:right w:w="45" w:type="dxa"/>
            </w:tcMar>
            <w:vAlign w:val="center"/>
            <w:hideMark/>
          </w:tcPr>
          <w:p w14:paraId="60BB5AEF"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E9C7EC2"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4B79C97"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2FF049A"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4534B5BD" w14:textId="77777777" w:rsidTr="004267A4">
        <w:trPr>
          <w:trHeight w:val="300"/>
        </w:trPr>
        <w:tc>
          <w:tcPr>
            <w:tcW w:w="0" w:type="auto"/>
            <w:tcMar>
              <w:top w:w="0" w:type="dxa"/>
              <w:left w:w="45" w:type="dxa"/>
              <w:bottom w:w="0" w:type="dxa"/>
              <w:right w:w="45" w:type="dxa"/>
            </w:tcMar>
            <w:vAlign w:val="center"/>
            <w:hideMark/>
          </w:tcPr>
          <w:p w14:paraId="19632462"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PayU: India</w:t>
            </w:r>
          </w:p>
        </w:tc>
        <w:tc>
          <w:tcPr>
            <w:tcW w:w="0" w:type="auto"/>
            <w:tcMar>
              <w:top w:w="0" w:type="dxa"/>
              <w:left w:w="45" w:type="dxa"/>
              <w:bottom w:w="0" w:type="dxa"/>
              <w:right w:w="45" w:type="dxa"/>
            </w:tcMar>
            <w:vAlign w:val="center"/>
            <w:hideMark/>
          </w:tcPr>
          <w:p w14:paraId="0B7780F9"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29B7ADF"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1C5692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D5F89C2"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46E77245" w14:textId="77777777" w:rsidTr="004267A4">
        <w:trPr>
          <w:trHeight w:val="300"/>
        </w:trPr>
        <w:tc>
          <w:tcPr>
            <w:tcW w:w="0" w:type="auto"/>
            <w:tcMar>
              <w:top w:w="0" w:type="dxa"/>
              <w:left w:w="45" w:type="dxa"/>
              <w:bottom w:w="0" w:type="dxa"/>
              <w:right w:w="45" w:type="dxa"/>
            </w:tcMar>
            <w:vAlign w:val="center"/>
            <w:hideMark/>
          </w:tcPr>
          <w:p w14:paraId="122CDA78"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QIWI</w:t>
            </w:r>
          </w:p>
        </w:tc>
        <w:tc>
          <w:tcPr>
            <w:tcW w:w="0" w:type="auto"/>
            <w:tcMar>
              <w:top w:w="0" w:type="dxa"/>
              <w:left w:w="45" w:type="dxa"/>
              <w:bottom w:w="0" w:type="dxa"/>
              <w:right w:w="45" w:type="dxa"/>
            </w:tcMar>
            <w:vAlign w:val="center"/>
            <w:hideMark/>
          </w:tcPr>
          <w:p w14:paraId="5DC5FA05"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0F15762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5624B99"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6FB0479"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1431E228" w14:textId="77777777" w:rsidTr="004267A4">
        <w:trPr>
          <w:trHeight w:val="300"/>
        </w:trPr>
        <w:tc>
          <w:tcPr>
            <w:tcW w:w="0" w:type="auto"/>
            <w:tcMar>
              <w:top w:w="0" w:type="dxa"/>
              <w:left w:w="45" w:type="dxa"/>
              <w:bottom w:w="0" w:type="dxa"/>
              <w:right w:w="45" w:type="dxa"/>
            </w:tcMar>
            <w:vAlign w:val="center"/>
            <w:hideMark/>
          </w:tcPr>
          <w:p w14:paraId="38179284"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Realex Payments / Global Iris</w:t>
            </w:r>
          </w:p>
        </w:tc>
        <w:tc>
          <w:tcPr>
            <w:tcW w:w="0" w:type="auto"/>
            <w:tcMar>
              <w:top w:w="0" w:type="dxa"/>
              <w:left w:w="45" w:type="dxa"/>
              <w:bottom w:w="0" w:type="dxa"/>
              <w:right w:w="45" w:type="dxa"/>
            </w:tcMar>
            <w:vAlign w:val="center"/>
            <w:hideMark/>
          </w:tcPr>
          <w:p w14:paraId="7B5C966F"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2A042147"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7B7D6B7E"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591C4A6"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7E724124" w14:textId="77777777" w:rsidTr="004267A4">
        <w:trPr>
          <w:trHeight w:val="300"/>
        </w:trPr>
        <w:tc>
          <w:tcPr>
            <w:tcW w:w="0" w:type="auto"/>
            <w:tcMar>
              <w:top w:w="0" w:type="dxa"/>
              <w:left w:w="45" w:type="dxa"/>
              <w:bottom w:w="0" w:type="dxa"/>
              <w:right w:w="45" w:type="dxa"/>
            </w:tcMar>
            <w:vAlign w:val="center"/>
            <w:hideMark/>
          </w:tcPr>
          <w:p w14:paraId="58BDE7CE"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Robokassa (Webmoney, Yandex.Money, etc)</w:t>
            </w:r>
          </w:p>
        </w:tc>
        <w:tc>
          <w:tcPr>
            <w:tcW w:w="0" w:type="auto"/>
            <w:tcMar>
              <w:top w:w="0" w:type="dxa"/>
              <w:left w:w="45" w:type="dxa"/>
              <w:bottom w:w="0" w:type="dxa"/>
              <w:right w:w="45" w:type="dxa"/>
            </w:tcMar>
            <w:vAlign w:val="center"/>
            <w:hideMark/>
          </w:tcPr>
          <w:p w14:paraId="0872AA6C"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3200A9E2"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5E8202DD"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CB4C83B"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7B9A595A" w14:textId="77777777" w:rsidTr="004267A4">
        <w:trPr>
          <w:trHeight w:val="300"/>
        </w:trPr>
        <w:tc>
          <w:tcPr>
            <w:tcW w:w="0" w:type="auto"/>
            <w:tcMar>
              <w:top w:w="0" w:type="dxa"/>
              <w:left w:w="45" w:type="dxa"/>
              <w:bottom w:w="0" w:type="dxa"/>
              <w:right w:w="45" w:type="dxa"/>
            </w:tcMar>
            <w:vAlign w:val="center"/>
            <w:hideMark/>
          </w:tcPr>
          <w:p w14:paraId="003A0DC0"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Sage Exchange US</w:t>
            </w:r>
          </w:p>
        </w:tc>
        <w:tc>
          <w:tcPr>
            <w:tcW w:w="0" w:type="auto"/>
            <w:tcMar>
              <w:top w:w="0" w:type="dxa"/>
              <w:left w:w="45" w:type="dxa"/>
              <w:bottom w:w="0" w:type="dxa"/>
              <w:right w:w="45" w:type="dxa"/>
            </w:tcMar>
            <w:vAlign w:val="center"/>
            <w:hideMark/>
          </w:tcPr>
          <w:p w14:paraId="4E2E220A"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5ADCC8AD"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630B846A"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4BE3C21B"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529A316C" w14:textId="77777777" w:rsidTr="004267A4">
        <w:trPr>
          <w:trHeight w:val="300"/>
        </w:trPr>
        <w:tc>
          <w:tcPr>
            <w:tcW w:w="0" w:type="auto"/>
            <w:tcMar>
              <w:top w:w="0" w:type="dxa"/>
              <w:left w:w="45" w:type="dxa"/>
              <w:bottom w:w="0" w:type="dxa"/>
              <w:right w:w="45" w:type="dxa"/>
            </w:tcMar>
            <w:vAlign w:val="center"/>
            <w:hideMark/>
          </w:tcPr>
          <w:p w14:paraId="6B62BFD6"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Sage Pay UK</w:t>
            </w:r>
          </w:p>
        </w:tc>
        <w:tc>
          <w:tcPr>
            <w:tcW w:w="0" w:type="auto"/>
            <w:tcMar>
              <w:top w:w="0" w:type="dxa"/>
              <w:left w:w="45" w:type="dxa"/>
              <w:bottom w:w="0" w:type="dxa"/>
              <w:right w:w="45" w:type="dxa"/>
            </w:tcMar>
            <w:vAlign w:val="center"/>
            <w:hideMark/>
          </w:tcPr>
          <w:p w14:paraId="4666758B"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63B838A0"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D6137E1"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5A97FD8"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68F505B7" w14:textId="77777777" w:rsidTr="004267A4">
        <w:trPr>
          <w:trHeight w:val="300"/>
        </w:trPr>
        <w:tc>
          <w:tcPr>
            <w:tcW w:w="0" w:type="auto"/>
            <w:tcMar>
              <w:top w:w="0" w:type="dxa"/>
              <w:left w:w="45" w:type="dxa"/>
              <w:bottom w:w="0" w:type="dxa"/>
              <w:right w:w="45" w:type="dxa"/>
            </w:tcMar>
            <w:vAlign w:val="center"/>
            <w:hideMark/>
          </w:tcPr>
          <w:p w14:paraId="0066DFAB"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TransFirst Transaction Express</w:t>
            </w:r>
          </w:p>
        </w:tc>
        <w:tc>
          <w:tcPr>
            <w:tcW w:w="0" w:type="auto"/>
            <w:tcMar>
              <w:top w:w="0" w:type="dxa"/>
              <w:left w:w="45" w:type="dxa"/>
              <w:bottom w:w="0" w:type="dxa"/>
              <w:right w:w="45" w:type="dxa"/>
            </w:tcMar>
            <w:vAlign w:val="center"/>
            <w:hideMark/>
          </w:tcPr>
          <w:p w14:paraId="059F5806"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4D009ACC"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2B3F6A4D"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3ADDC5AB"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r w:rsidR="000F010A" w:rsidRPr="004267A4" w14:paraId="735A231B" w14:textId="77777777" w:rsidTr="004267A4">
        <w:trPr>
          <w:trHeight w:val="300"/>
        </w:trPr>
        <w:tc>
          <w:tcPr>
            <w:tcW w:w="0" w:type="auto"/>
            <w:tcMar>
              <w:top w:w="0" w:type="dxa"/>
              <w:left w:w="45" w:type="dxa"/>
              <w:bottom w:w="0" w:type="dxa"/>
              <w:right w:w="45" w:type="dxa"/>
            </w:tcMar>
            <w:vAlign w:val="center"/>
            <w:hideMark/>
          </w:tcPr>
          <w:p w14:paraId="1AE91A18" w14:textId="77777777" w:rsidR="000F010A" w:rsidRPr="004267A4" w:rsidRDefault="000F010A" w:rsidP="000F010A">
            <w:pPr>
              <w:rPr>
                <w:rFonts w:asciiTheme="minorHAnsi" w:hAnsiTheme="minorHAnsi" w:cstheme="minorHAnsi"/>
                <w:lang w:eastAsia="ru-RU"/>
              </w:rPr>
            </w:pPr>
            <w:r w:rsidRPr="004267A4">
              <w:rPr>
                <w:rFonts w:asciiTheme="minorHAnsi" w:hAnsiTheme="minorHAnsi" w:cstheme="minorHAnsi"/>
                <w:lang w:eastAsia="ru-RU"/>
              </w:rPr>
              <w:t>Virtual Cart Services</w:t>
            </w:r>
          </w:p>
        </w:tc>
        <w:tc>
          <w:tcPr>
            <w:tcW w:w="0" w:type="auto"/>
            <w:tcMar>
              <w:top w:w="0" w:type="dxa"/>
              <w:left w:w="45" w:type="dxa"/>
              <w:bottom w:w="0" w:type="dxa"/>
              <w:right w:w="45" w:type="dxa"/>
            </w:tcMar>
            <w:vAlign w:val="center"/>
            <w:hideMark/>
          </w:tcPr>
          <w:p w14:paraId="7B9AD1AC" w14:textId="77777777" w:rsidR="000F010A" w:rsidRPr="004267A4" w:rsidRDefault="000F010A" w:rsidP="000F010A">
            <w:pPr>
              <w:jc w:val="center"/>
              <w:rPr>
                <w:rFonts w:asciiTheme="minorHAnsi" w:hAnsiTheme="minorHAnsi" w:cstheme="minorHAnsi"/>
                <w:lang w:eastAsia="ru-RU"/>
              </w:rPr>
            </w:pPr>
          </w:p>
        </w:tc>
        <w:tc>
          <w:tcPr>
            <w:tcW w:w="0" w:type="auto"/>
            <w:tcMar>
              <w:top w:w="0" w:type="dxa"/>
              <w:left w:w="45" w:type="dxa"/>
              <w:bottom w:w="0" w:type="dxa"/>
              <w:right w:w="45" w:type="dxa"/>
            </w:tcMar>
            <w:vAlign w:val="center"/>
            <w:hideMark/>
          </w:tcPr>
          <w:p w14:paraId="7D6AB435"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019057DC"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c>
          <w:tcPr>
            <w:tcW w:w="0" w:type="auto"/>
            <w:tcMar>
              <w:top w:w="0" w:type="dxa"/>
              <w:left w:w="45" w:type="dxa"/>
              <w:bottom w:w="0" w:type="dxa"/>
              <w:right w:w="45" w:type="dxa"/>
            </w:tcMar>
            <w:vAlign w:val="center"/>
            <w:hideMark/>
          </w:tcPr>
          <w:p w14:paraId="1987371D" w14:textId="77777777" w:rsidR="000F010A" w:rsidRPr="004267A4" w:rsidRDefault="000F010A" w:rsidP="000F010A">
            <w:pPr>
              <w:jc w:val="center"/>
              <w:rPr>
                <w:rFonts w:asciiTheme="minorHAnsi" w:hAnsiTheme="minorHAnsi" w:cstheme="minorHAnsi"/>
                <w:lang w:eastAsia="ru-RU"/>
              </w:rPr>
            </w:pPr>
            <w:r w:rsidRPr="004267A4">
              <w:rPr>
                <w:rFonts w:asciiTheme="minorHAnsi" w:hAnsiTheme="minorHAnsi" w:cstheme="minorHAnsi"/>
                <w:lang w:eastAsia="ru-RU"/>
              </w:rPr>
              <w:t>Yes</w:t>
            </w:r>
          </w:p>
        </w:tc>
      </w:tr>
    </w:tbl>
    <w:p w14:paraId="6401CAC4" w14:textId="77777777" w:rsidR="000C3286" w:rsidRPr="004267A4" w:rsidRDefault="000C3286" w:rsidP="004267A4">
      <w:pPr>
        <w:rPr>
          <w:rFonts w:eastAsia="Times New Roman"/>
          <w:b/>
          <w:bCs/>
          <w:color w:val="209AB8"/>
          <w:sz w:val="32"/>
          <w:szCs w:val="32"/>
          <w:lang w:eastAsia="en-CA"/>
        </w:rPr>
      </w:pPr>
    </w:p>
    <w:p w14:paraId="33CC9E7D" w14:textId="34AB9767" w:rsidR="00FE3D35" w:rsidRDefault="00FE3D35" w:rsidP="004267A4">
      <w:pPr>
        <w:pStyle w:val="Heading1"/>
      </w:pPr>
      <w:bookmarkStart w:id="9" w:name="_Toc133929782"/>
      <w:r>
        <w:lastRenderedPageBreak/>
        <w:t>Customer Experience</w:t>
      </w:r>
      <w:bookmarkEnd w:id="9"/>
    </w:p>
    <w:p w14:paraId="35DC1340" w14:textId="32A7F4F4" w:rsidR="000E24CB" w:rsidRPr="00702662" w:rsidRDefault="000E24CB" w:rsidP="00C56FB9">
      <w:r>
        <w:rPr>
          <w:lang w:eastAsia="en-GB"/>
        </w:rPr>
        <w:t>First activate the online store from</w:t>
      </w:r>
      <w:r w:rsidR="00356163">
        <w:rPr>
          <w:lang w:eastAsia="en-GB"/>
        </w:rPr>
        <w:t xml:space="preserve"> the</w:t>
      </w:r>
      <w:r>
        <w:rPr>
          <w:lang w:eastAsia="en-GB"/>
        </w:rPr>
        <w:t xml:space="preserve"> options</w:t>
      </w:r>
      <w:r w:rsidR="00356163">
        <w:rPr>
          <w:lang w:eastAsia="en-GB"/>
        </w:rPr>
        <w:t xml:space="preserve"> tab</w:t>
      </w:r>
      <w:r w:rsidR="00D55D15">
        <w:rPr>
          <w:lang w:eastAsia="en-GB"/>
        </w:rPr>
        <w:t xml:space="preserve"> </w:t>
      </w:r>
    </w:p>
    <w:p w14:paraId="4BE900B8" w14:textId="1599C976" w:rsidR="00FE3D35" w:rsidRDefault="009A4EB6" w:rsidP="00FE3D35">
      <w:pPr>
        <w:rPr>
          <w:lang w:eastAsia="en-GB"/>
        </w:rPr>
      </w:pPr>
      <w:r>
        <w:rPr>
          <w:lang w:eastAsia="en-GB"/>
        </w:rPr>
        <w:t xml:space="preserve">After </w:t>
      </w:r>
      <w:r w:rsidR="00EA5118">
        <w:rPr>
          <w:lang w:eastAsia="en-GB"/>
        </w:rPr>
        <w:t xml:space="preserve">the Online Store has been </w:t>
      </w:r>
      <w:r>
        <w:rPr>
          <w:lang w:eastAsia="en-GB"/>
        </w:rPr>
        <w:t xml:space="preserve">activated, the </w:t>
      </w:r>
      <w:r w:rsidR="007945CC">
        <w:rPr>
          <w:lang w:eastAsia="en-GB"/>
        </w:rPr>
        <w:t>o</w:t>
      </w:r>
      <w:r>
        <w:rPr>
          <w:lang w:eastAsia="en-GB"/>
        </w:rPr>
        <w:t>n</w:t>
      </w:r>
      <w:r w:rsidR="00FA42B8">
        <w:rPr>
          <w:lang w:eastAsia="en-GB"/>
        </w:rPr>
        <w:t>-</w:t>
      </w:r>
      <w:r>
        <w:rPr>
          <w:lang w:eastAsia="en-GB"/>
        </w:rPr>
        <w:t xml:space="preserve">boarder will launch. </w:t>
      </w:r>
      <w:r w:rsidR="00FA434C">
        <w:rPr>
          <w:lang w:eastAsia="en-GB"/>
        </w:rPr>
        <w:t>T</w:t>
      </w:r>
      <w:r>
        <w:rPr>
          <w:lang w:eastAsia="en-GB"/>
        </w:rPr>
        <w:t xml:space="preserve">he </w:t>
      </w:r>
      <w:r w:rsidR="007945CC">
        <w:rPr>
          <w:lang w:eastAsia="en-GB"/>
        </w:rPr>
        <w:t>o</w:t>
      </w:r>
      <w:r>
        <w:rPr>
          <w:lang w:eastAsia="en-GB"/>
        </w:rPr>
        <w:t>n</w:t>
      </w:r>
      <w:r w:rsidR="00FA42B8">
        <w:rPr>
          <w:lang w:eastAsia="en-GB"/>
        </w:rPr>
        <w:t>-</w:t>
      </w:r>
      <w:r>
        <w:rPr>
          <w:lang w:eastAsia="en-GB"/>
        </w:rPr>
        <w:t>boarder</w:t>
      </w:r>
      <w:r w:rsidR="00FA434C">
        <w:rPr>
          <w:lang w:eastAsia="en-GB"/>
        </w:rPr>
        <w:t xml:space="preserve"> or management panel can also be accessed</w:t>
      </w:r>
      <w:r>
        <w:rPr>
          <w:lang w:eastAsia="en-GB"/>
        </w:rPr>
        <w:t xml:space="preserve"> anytime by clicking on </w:t>
      </w:r>
      <w:r w:rsidR="00957311">
        <w:rPr>
          <w:lang w:eastAsia="en-GB"/>
        </w:rPr>
        <w:t>the</w:t>
      </w:r>
      <w:r>
        <w:rPr>
          <w:lang w:eastAsia="en-GB"/>
        </w:rPr>
        <w:t xml:space="preserve"> Online Store in Online Presence Builder.</w:t>
      </w:r>
    </w:p>
    <w:p w14:paraId="45A3D194" w14:textId="3268953D" w:rsidR="007F1996" w:rsidRDefault="007F1996" w:rsidP="00FE3D35">
      <w:pPr>
        <w:rPr>
          <w:lang w:eastAsia="en-GB"/>
        </w:rPr>
      </w:pPr>
      <w:r>
        <w:rPr>
          <w:noProof/>
        </w:rPr>
        <w:drawing>
          <wp:inline distT="0" distB="0" distL="0" distR="0" wp14:anchorId="5C5B1F5E" wp14:editId="0182D626">
            <wp:extent cx="5759450" cy="2941320"/>
            <wp:effectExtent l="0" t="0" r="0" b="0"/>
            <wp:docPr id="3" name="Picture 3" descr="A group of women posing for a pic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women posing for a picture&#10;&#10;Description automatically generated with low confidence"/>
                    <pic:cNvPicPr/>
                  </pic:nvPicPr>
                  <pic:blipFill>
                    <a:blip r:embed="rId16"/>
                    <a:stretch>
                      <a:fillRect/>
                    </a:stretch>
                  </pic:blipFill>
                  <pic:spPr>
                    <a:xfrm>
                      <a:off x="0" y="0"/>
                      <a:ext cx="5759450" cy="2941320"/>
                    </a:xfrm>
                    <a:prstGeom prst="rect">
                      <a:avLst/>
                    </a:prstGeom>
                  </pic:spPr>
                </pic:pic>
              </a:graphicData>
            </a:graphic>
          </wp:inline>
        </w:drawing>
      </w:r>
    </w:p>
    <w:p w14:paraId="71320239" w14:textId="4C834E64" w:rsidR="00EE1461" w:rsidRDefault="00EE1461" w:rsidP="00FE3D35">
      <w:pPr>
        <w:rPr>
          <w:lang w:eastAsia="en-GB"/>
        </w:rPr>
      </w:pPr>
      <w:r>
        <w:rPr>
          <w:noProof/>
        </w:rPr>
        <w:drawing>
          <wp:inline distT="0" distB="0" distL="0" distR="0" wp14:anchorId="6463305C" wp14:editId="6BCC734B">
            <wp:extent cx="5759450" cy="2899410"/>
            <wp:effectExtent l="0" t="0" r="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7"/>
                    <a:stretch>
                      <a:fillRect/>
                    </a:stretch>
                  </pic:blipFill>
                  <pic:spPr>
                    <a:xfrm>
                      <a:off x="0" y="0"/>
                      <a:ext cx="5759450" cy="2899410"/>
                    </a:xfrm>
                    <a:prstGeom prst="rect">
                      <a:avLst/>
                    </a:prstGeom>
                  </pic:spPr>
                </pic:pic>
              </a:graphicData>
            </a:graphic>
          </wp:inline>
        </w:drawing>
      </w:r>
    </w:p>
    <w:p w14:paraId="44CD6E7B" w14:textId="47D281B8" w:rsidR="009A4EB6" w:rsidRDefault="009A4EB6" w:rsidP="00FE3D35">
      <w:pPr>
        <w:rPr>
          <w:lang w:eastAsia="en-GB"/>
        </w:rPr>
      </w:pPr>
    </w:p>
    <w:p w14:paraId="18144425" w14:textId="355171FC" w:rsidR="009A4EB6" w:rsidRDefault="009A4EB6" w:rsidP="00FE3D35">
      <w:pPr>
        <w:rPr>
          <w:lang w:eastAsia="en-GB"/>
        </w:rPr>
      </w:pPr>
    </w:p>
    <w:p w14:paraId="5C8702A7" w14:textId="259EADCC" w:rsidR="004E4E3D" w:rsidRDefault="00A65C98" w:rsidP="00FE3D35">
      <w:pPr>
        <w:rPr>
          <w:lang w:eastAsia="en-GB"/>
        </w:rPr>
      </w:pPr>
      <w:r>
        <w:rPr>
          <w:noProof/>
        </w:rPr>
        <w:lastRenderedPageBreak/>
        <w:drawing>
          <wp:inline distT="0" distB="0" distL="0" distR="0" wp14:anchorId="537E2777" wp14:editId="52917623">
            <wp:extent cx="5759450" cy="2921000"/>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8"/>
                    <a:stretch>
                      <a:fillRect/>
                    </a:stretch>
                  </pic:blipFill>
                  <pic:spPr>
                    <a:xfrm>
                      <a:off x="0" y="0"/>
                      <a:ext cx="5759450" cy="2921000"/>
                    </a:xfrm>
                    <a:prstGeom prst="rect">
                      <a:avLst/>
                    </a:prstGeom>
                  </pic:spPr>
                </pic:pic>
              </a:graphicData>
            </a:graphic>
          </wp:inline>
        </w:drawing>
      </w:r>
      <w:r w:rsidR="009A4EB6">
        <w:rPr>
          <w:lang w:eastAsia="en-GB"/>
        </w:rPr>
        <w:t xml:space="preserve">The </w:t>
      </w:r>
      <w:proofErr w:type="gramStart"/>
      <w:r w:rsidR="007945CC">
        <w:rPr>
          <w:lang w:eastAsia="en-GB"/>
        </w:rPr>
        <w:t>o</w:t>
      </w:r>
      <w:r w:rsidR="009A4EB6">
        <w:rPr>
          <w:lang w:eastAsia="en-GB"/>
        </w:rPr>
        <w:t>n</w:t>
      </w:r>
      <w:r w:rsidR="00D04873">
        <w:rPr>
          <w:lang w:eastAsia="en-GB"/>
        </w:rPr>
        <w:t>-</w:t>
      </w:r>
      <w:r w:rsidR="009A4EB6">
        <w:rPr>
          <w:lang w:eastAsia="en-GB"/>
        </w:rPr>
        <w:t>boarder</w:t>
      </w:r>
      <w:proofErr w:type="gramEnd"/>
      <w:r w:rsidR="009A4EB6">
        <w:rPr>
          <w:lang w:eastAsia="en-GB"/>
        </w:rPr>
        <w:t xml:space="preserve"> will take customers through </w:t>
      </w:r>
      <w:r w:rsidR="004E4E3D">
        <w:rPr>
          <w:lang w:eastAsia="en-GB"/>
        </w:rPr>
        <w:t xml:space="preserve">the necessary </w:t>
      </w:r>
      <w:r w:rsidR="009A4EB6">
        <w:rPr>
          <w:lang w:eastAsia="en-GB"/>
        </w:rPr>
        <w:t>steps to get s</w:t>
      </w:r>
      <w:r w:rsidR="004E4E3D">
        <w:rPr>
          <w:lang w:eastAsia="en-GB"/>
        </w:rPr>
        <w:t>et</w:t>
      </w:r>
      <w:r w:rsidR="009A4EB6">
        <w:rPr>
          <w:lang w:eastAsia="en-GB"/>
        </w:rPr>
        <w:t xml:space="preserve"> up. </w:t>
      </w:r>
    </w:p>
    <w:p w14:paraId="427D97E2" w14:textId="61233769" w:rsidR="009A4EB6" w:rsidRDefault="009A4EB6" w:rsidP="00FE3D35">
      <w:pPr>
        <w:rPr>
          <w:lang w:eastAsia="en-GB"/>
        </w:rPr>
      </w:pPr>
      <w:r>
        <w:rPr>
          <w:lang w:eastAsia="en-GB"/>
        </w:rPr>
        <w:t xml:space="preserve">The first step is </w:t>
      </w:r>
      <w:r w:rsidR="004E4E3D">
        <w:rPr>
          <w:lang w:eastAsia="en-GB"/>
        </w:rPr>
        <w:t xml:space="preserve">to </w:t>
      </w:r>
      <w:r>
        <w:rPr>
          <w:lang w:eastAsia="en-GB"/>
        </w:rPr>
        <w:t>add Products</w:t>
      </w:r>
      <w:r w:rsidR="004E4E3D">
        <w:rPr>
          <w:lang w:eastAsia="en-GB"/>
        </w:rPr>
        <w:t xml:space="preserve"> that you</w:t>
      </w:r>
      <w:r w:rsidR="00BF1076">
        <w:rPr>
          <w:lang w:eastAsia="en-GB"/>
        </w:rPr>
        <w:t>r customers</w:t>
      </w:r>
      <w:r w:rsidR="004E4E3D">
        <w:rPr>
          <w:lang w:eastAsia="en-GB"/>
        </w:rPr>
        <w:t xml:space="preserve"> wish to sell online</w:t>
      </w:r>
      <w:r>
        <w:rPr>
          <w:lang w:eastAsia="en-GB"/>
        </w:rPr>
        <w:t>.</w:t>
      </w:r>
    </w:p>
    <w:p w14:paraId="6738A36C" w14:textId="71C73F1D" w:rsidR="009A4EB6" w:rsidRDefault="009A4EB6" w:rsidP="00FE3D35">
      <w:pPr>
        <w:rPr>
          <w:lang w:eastAsia="en-GB"/>
        </w:rPr>
      </w:pPr>
    </w:p>
    <w:p w14:paraId="02E25CC6" w14:textId="77777777" w:rsidR="009A4EB6" w:rsidRDefault="009A4EB6" w:rsidP="00FE3D35">
      <w:pPr>
        <w:rPr>
          <w:lang w:eastAsia="en-GB"/>
        </w:rPr>
      </w:pPr>
      <w:r>
        <w:rPr>
          <w:lang w:eastAsia="en-GB"/>
        </w:rPr>
        <w:t>There are basic and advanced options for adding and managing products.</w:t>
      </w:r>
    </w:p>
    <w:p w14:paraId="410DD90B" w14:textId="03CD427C" w:rsidR="009A4EB6" w:rsidRDefault="00A10020" w:rsidP="00FE3D35">
      <w:pPr>
        <w:rPr>
          <w:lang w:eastAsia="en-GB"/>
        </w:rPr>
      </w:pPr>
      <w:r>
        <w:rPr>
          <w:noProof/>
        </w:rPr>
        <w:drawing>
          <wp:inline distT="0" distB="0" distL="0" distR="0" wp14:anchorId="1E3AE815" wp14:editId="5F4DE6F6">
            <wp:extent cx="5759450" cy="2940685"/>
            <wp:effectExtent l="0" t="0" r="0" b="0"/>
            <wp:docPr id="28"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with medium confidence"/>
                    <pic:cNvPicPr/>
                  </pic:nvPicPr>
                  <pic:blipFill>
                    <a:blip r:embed="rId19"/>
                    <a:stretch>
                      <a:fillRect/>
                    </a:stretch>
                  </pic:blipFill>
                  <pic:spPr>
                    <a:xfrm>
                      <a:off x="0" y="0"/>
                      <a:ext cx="5759450" cy="2940685"/>
                    </a:xfrm>
                    <a:prstGeom prst="rect">
                      <a:avLst/>
                    </a:prstGeom>
                  </pic:spPr>
                </pic:pic>
              </a:graphicData>
            </a:graphic>
          </wp:inline>
        </w:drawing>
      </w:r>
    </w:p>
    <w:p w14:paraId="46563731" w14:textId="2D1C057E" w:rsidR="00620921" w:rsidRDefault="00620921" w:rsidP="00FE3D35">
      <w:pPr>
        <w:rPr>
          <w:lang w:eastAsia="en-GB"/>
        </w:rPr>
      </w:pPr>
    </w:p>
    <w:p w14:paraId="54D87464" w14:textId="63B80AC5" w:rsidR="00BD3301" w:rsidRDefault="00BD3301" w:rsidP="00FE3D35">
      <w:pPr>
        <w:rPr>
          <w:lang w:eastAsia="en-GB"/>
        </w:rPr>
      </w:pPr>
    </w:p>
    <w:p w14:paraId="7E34838F" w14:textId="5DD9C5EC" w:rsidR="004A566A" w:rsidRDefault="000444C5" w:rsidP="004A566A">
      <w:pPr>
        <w:rPr>
          <w:lang w:eastAsia="en-GB"/>
        </w:rPr>
      </w:pPr>
      <w:r>
        <w:rPr>
          <w:noProof/>
        </w:rPr>
        <w:lastRenderedPageBreak/>
        <w:drawing>
          <wp:inline distT="0" distB="0" distL="0" distR="0" wp14:anchorId="2788AEA8" wp14:editId="429415B0">
            <wp:extent cx="5759450" cy="2908935"/>
            <wp:effectExtent l="0" t="0" r="0" b="5715"/>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medium confidence"/>
                    <pic:cNvPicPr/>
                  </pic:nvPicPr>
                  <pic:blipFill>
                    <a:blip r:embed="rId20"/>
                    <a:stretch>
                      <a:fillRect/>
                    </a:stretch>
                  </pic:blipFill>
                  <pic:spPr>
                    <a:xfrm>
                      <a:off x="0" y="0"/>
                      <a:ext cx="5759450" cy="2908935"/>
                    </a:xfrm>
                    <a:prstGeom prst="rect">
                      <a:avLst/>
                    </a:prstGeom>
                  </pic:spPr>
                </pic:pic>
              </a:graphicData>
            </a:graphic>
          </wp:inline>
        </w:drawing>
      </w:r>
      <w:r w:rsidR="009A4EB6">
        <w:rPr>
          <w:lang w:eastAsia="en-GB"/>
        </w:rPr>
        <w:t xml:space="preserve">The next step is customizing </w:t>
      </w:r>
      <w:proofErr w:type="gramStart"/>
      <w:r w:rsidR="00291871">
        <w:rPr>
          <w:lang w:eastAsia="en-GB"/>
        </w:rPr>
        <w:t xml:space="preserve">the </w:t>
      </w:r>
      <w:r w:rsidR="009A4EB6">
        <w:rPr>
          <w:lang w:eastAsia="en-GB"/>
        </w:rPr>
        <w:t xml:space="preserve"> Online</w:t>
      </w:r>
      <w:proofErr w:type="gramEnd"/>
      <w:r w:rsidR="009A4EB6">
        <w:rPr>
          <w:lang w:eastAsia="en-GB"/>
        </w:rPr>
        <w:t xml:space="preserve"> Store for </w:t>
      </w:r>
      <w:r w:rsidR="00291871">
        <w:rPr>
          <w:lang w:eastAsia="en-GB"/>
        </w:rPr>
        <w:t xml:space="preserve">the </w:t>
      </w:r>
      <w:r w:rsidR="009A4EB6">
        <w:rPr>
          <w:lang w:eastAsia="en-GB"/>
        </w:rPr>
        <w:t xml:space="preserve"> location.</w:t>
      </w:r>
      <w:r w:rsidR="004A566A">
        <w:rPr>
          <w:lang w:eastAsia="en-GB"/>
        </w:rPr>
        <w:t xml:space="preserve"> </w:t>
      </w:r>
      <w:r w:rsidR="004A566A">
        <w:rPr>
          <w:lang w:eastAsia="en-GB"/>
        </w:rPr>
        <w:t xml:space="preserve">Here is where </w:t>
      </w:r>
      <w:r w:rsidR="00F6195C">
        <w:rPr>
          <w:lang w:eastAsia="en-GB"/>
        </w:rPr>
        <w:t>customers</w:t>
      </w:r>
      <w:r w:rsidR="00FB2351">
        <w:rPr>
          <w:lang w:eastAsia="en-GB"/>
        </w:rPr>
        <w:t xml:space="preserve"> can</w:t>
      </w:r>
      <w:r w:rsidR="004A566A">
        <w:rPr>
          <w:lang w:eastAsia="en-GB"/>
        </w:rPr>
        <w:t xml:space="preserve"> also set currency and metrics to display on </w:t>
      </w:r>
      <w:r w:rsidR="00F6195C">
        <w:rPr>
          <w:lang w:eastAsia="en-GB"/>
        </w:rPr>
        <w:t>their</w:t>
      </w:r>
      <w:r w:rsidR="004A566A">
        <w:rPr>
          <w:lang w:eastAsia="en-GB"/>
        </w:rPr>
        <w:t xml:space="preserve"> store. </w:t>
      </w:r>
    </w:p>
    <w:p w14:paraId="51DEFC89" w14:textId="070BD532" w:rsidR="00DB21A1" w:rsidRDefault="00DB21A1" w:rsidP="00FE3D35">
      <w:pPr>
        <w:rPr>
          <w:lang w:eastAsia="en-GB"/>
        </w:rPr>
      </w:pPr>
    </w:p>
    <w:p w14:paraId="497C68A2" w14:textId="068AE580" w:rsidR="009A4EB6" w:rsidRDefault="009A4EB6" w:rsidP="00FE3D35">
      <w:pPr>
        <w:rPr>
          <w:lang w:eastAsia="en-GB"/>
        </w:rPr>
      </w:pPr>
    </w:p>
    <w:p w14:paraId="1F385032" w14:textId="19930F28" w:rsidR="009A4EB6" w:rsidRDefault="003A3023" w:rsidP="00FE3D35">
      <w:pPr>
        <w:rPr>
          <w:lang w:eastAsia="en-GB"/>
        </w:rPr>
      </w:pPr>
      <w:r>
        <w:rPr>
          <w:noProof/>
        </w:rPr>
        <w:drawing>
          <wp:inline distT="0" distB="0" distL="0" distR="0" wp14:anchorId="7DEF801B" wp14:editId="3477F3C6">
            <wp:extent cx="5759450" cy="2967355"/>
            <wp:effectExtent l="0" t="0" r="0" b="4445"/>
            <wp:docPr id="32" name="Picture 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21"/>
                    <a:stretch>
                      <a:fillRect/>
                    </a:stretch>
                  </pic:blipFill>
                  <pic:spPr>
                    <a:xfrm>
                      <a:off x="0" y="0"/>
                      <a:ext cx="5759450" cy="2967355"/>
                    </a:xfrm>
                    <a:prstGeom prst="rect">
                      <a:avLst/>
                    </a:prstGeom>
                  </pic:spPr>
                </pic:pic>
              </a:graphicData>
            </a:graphic>
          </wp:inline>
        </w:drawing>
      </w:r>
    </w:p>
    <w:p w14:paraId="4E696382" w14:textId="39B93917" w:rsidR="00861240" w:rsidRDefault="00861240" w:rsidP="00FE3D35">
      <w:pPr>
        <w:rPr>
          <w:lang w:eastAsia="en-GB"/>
        </w:rPr>
      </w:pPr>
      <w:r>
        <w:rPr>
          <w:lang w:eastAsia="en-GB"/>
        </w:rPr>
        <w:t xml:space="preserve">Next, set up shipping options. Define how items are shipped by setting up </w:t>
      </w:r>
      <w:proofErr w:type="gramStart"/>
      <w:r w:rsidR="00A73283">
        <w:rPr>
          <w:lang w:eastAsia="en-GB"/>
        </w:rPr>
        <w:t xml:space="preserve">a </w:t>
      </w:r>
      <w:r>
        <w:rPr>
          <w:lang w:eastAsia="en-GB"/>
        </w:rPr>
        <w:t xml:space="preserve"> carrier</w:t>
      </w:r>
      <w:proofErr w:type="gramEnd"/>
      <w:r>
        <w:rPr>
          <w:lang w:eastAsia="en-GB"/>
        </w:rPr>
        <w:t>, rates and other shipping options.</w:t>
      </w:r>
    </w:p>
    <w:p w14:paraId="3C1B47CC" w14:textId="11CFECBE" w:rsidR="00861240" w:rsidRDefault="00861240" w:rsidP="00FE3D35">
      <w:pPr>
        <w:rPr>
          <w:lang w:eastAsia="en-GB"/>
        </w:rPr>
      </w:pPr>
    </w:p>
    <w:p w14:paraId="7D9E2137" w14:textId="2B654C8B" w:rsidR="00861240" w:rsidRDefault="003F7333" w:rsidP="00FE3D35">
      <w:pPr>
        <w:rPr>
          <w:lang w:eastAsia="en-GB"/>
        </w:rPr>
      </w:pPr>
      <w:r>
        <w:rPr>
          <w:noProof/>
        </w:rPr>
        <w:lastRenderedPageBreak/>
        <w:drawing>
          <wp:inline distT="0" distB="0" distL="0" distR="0" wp14:anchorId="683645D6" wp14:editId="424A0EE4">
            <wp:extent cx="5759450" cy="2908935"/>
            <wp:effectExtent l="0" t="0" r="0" b="5715"/>
            <wp:docPr id="39" name="Picture 39" descr="A screenshot of a delivery and picku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delivery and pickup&#10;&#10;Description automatically generated with low confidence"/>
                    <pic:cNvPicPr/>
                  </pic:nvPicPr>
                  <pic:blipFill>
                    <a:blip r:embed="rId22"/>
                    <a:stretch>
                      <a:fillRect/>
                    </a:stretch>
                  </pic:blipFill>
                  <pic:spPr>
                    <a:xfrm>
                      <a:off x="0" y="0"/>
                      <a:ext cx="5759450" cy="2908935"/>
                    </a:xfrm>
                    <a:prstGeom prst="rect">
                      <a:avLst/>
                    </a:prstGeom>
                  </pic:spPr>
                </pic:pic>
              </a:graphicData>
            </a:graphic>
          </wp:inline>
        </w:drawing>
      </w:r>
      <w:r w:rsidR="00861240">
        <w:rPr>
          <w:lang w:eastAsia="en-GB"/>
        </w:rPr>
        <w:t xml:space="preserve">For example, choose a local carrier or set flat shipping rates by region. </w:t>
      </w:r>
    </w:p>
    <w:p w14:paraId="366D3F74" w14:textId="70B9F024" w:rsidR="00861240" w:rsidRDefault="00234614" w:rsidP="00FE3D35">
      <w:pPr>
        <w:rPr>
          <w:lang w:eastAsia="en-GB"/>
        </w:rPr>
      </w:pPr>
      <w:r>
        <w:rPr>
          <w:noProof/>
        </w:rPr>
        <w:drawing>
          <wp:inline distT="0" distB="0" distL="0" distR="0" wp14:anchorId="2320A725" wp14:editId="3FB31348">
            <wp:extent cx="5759450" cy="2929890"/>
            <wp:effectExtent l="0" t="0" r="0" b="3810"/>
            <wp:docPr id="40" name="Picture 4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with medium confidence"/>
                    <pic:cNvPicPr/>
                  </pic:nvPicPr>
                  <pic:blipFill>
                    <a:blip r:embed="rId23"/>
                    <a:stretch>
                      <a:fillRect/>
                    </a:stretch>
                  </pic:blipFill>
                  <pic:spPr>
                    <a:xfrm>
                      <a:off x="0" y="0"/>
                      <a:ext cx="5759450" cy="2929890"/>
                    </a:xfrm>
                    <a:prstGeom prst="rect">
                      <a:avLst/>
                    </a:prstGeom>
                  </pic:spPr>
                </pic:pic>
              </a:graphicData>
            </a:graphic>
          </wp:inline>
        </w:drawing>
      </w:r>
    </w:p>
    <w:p w14:paraId="1014D774" w14:textId="4857D410" w:rsidR="0023559A" w:rsidRDefault="0023559A" w:rsidP="00FE3D35">
      <w:pPr>
        <w:rPr>
          <w:lang w:eastAsia="en-GB"/>
        </w:rPr>
      </w:pPr>
    </w:p>
    <w:p w14:paraId="635257CA" w14:textId="2FB6CC54" w:rsidR="00C269B7" w:rsidRDefault="00C269B7" w:rsidP="00FE3D35">
      <w:pPr>
        <w:rPr>
          <w:lang w:eastAsia="en-GB"/>
        </w:rPr>
      </w:pPr>
      <w:r>
        <w:rPr>
          <w:noProof/>
        </w:rPr>
        <w:lastRenderedPageBreak/>
        <w:drawing>
          <wp:inline distT="0" distB="0" distL="0" distR="0" wp14:anchorId="12C99127" wp14:editId="2A15FD54">
            <wp:extent cx="5759450" cy="2948305"/>
            <wp:effectExtent l="0" t="0" r="0" b="4445"/>
            <wp:docPr id="41" name="Picture 4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with medium confidence"/>
                    <pic:cNvPicPr/>
                  </pic:nvPicPr>
                  <pic:blipFill>
                    <a:blip r:embed="rId24"/>
                    <a:stretch>
                      <a:fillRect/>
                    </a:stretch>
                  </pic:blipFill>
                  <pic:spPr>
                    <a:xfrm>
                      <a:off x="0" y="0"/>
                      <a:ext cx="5759450" cy="2948305"/>
                    </a:xfrm>
                    <a:prstGeom prst="rect">
                      <a:avLst/>
                    </a:prstGeom>
                  </pic:spPr>
                </pic:pic>
              </a:graphicData>
            </a:graphic>
          </wp:inline>
        </w:drawing>
      </w:r>
    </w:p>
    <w:p w14:paraId="18282461" w14:textId="0000CA3A" w:rsidR="00861240" w:rsidRDefault="00861240" w:rsidP="00FE3D35">
      <w:pPr>
        <w:rPr>
          <w:lang w:eastAsia="en-GB"/>
        </w:rPr>
      </w:pPr>
      <w:r>
        <w:rPr>
          <w:lang w:eastAsia="en-GB"/>
        </w:rPr>
        <w:t>Finally, you</w:t>
      </w:r>
      <w:r w:rsidR="00D7517A">
        <w:rPr>
          <w:lang w:eastAsia="en-GB"/>
        </w:rPr>
        <w:t>r customer</w:t>
      </w:r>
      <w:r>
        <w:rPr>
          <w:lang w:eastAsia="en-GB"/>
        </w:rPr>
        <w:t xml:space="preserve"> need</w:t>
      </w:r>
      <w:r w:rsidR="00D7517A">
        <w:rPr>
          <w:lang w:eastAsia="en-GB"/>
        </w:rPr>
        <w:t>s</w:t>
      </w:r>
      <w:r>
        <w:rPr>
          <w:lang w:eastAsia="en-GB"/>
        </w:rPr>
        <w:t xml:space="preserve"> a way to receive payments! </w:t>
      </w:r>
      <w:r w:rsidR="00D7517A">
        <w:rPr>
          <w:lang w:eastAsia="en-GB"/>
        </w:rPr>
        <w:t>They can s</w:t>
      </w:r>
      <w:r>
        <w:rPr>
          <w:lang w:eastAsia="en-GB"/>
        </w:rPr>
        <w:t xml:space="preserve">et up </w:t>
      </w:r>
      <w:r w:rsidR="00D7517A">
        <w:rPr>
          <w:lang w:eastAsia="en-GB"/>
        </w:rPr>
        <w:t>their</w:t>
      </w:r>
      <w:r>
        <w:rPr>
          <w:lang w:eastAsia="en-GB"/>
        </w:rPr>
        <w:t xml:space="preserve"> preferred payment option.</w:t>
      </w:r>
    </w:p>
    <w:p w14:paraId="57084B8B" w14:textId="395ABAC8" w:rsidR="00861240" w:rsidRDefault="00CC0F6B" w:rsidP="00FE3D35">
      <w:pPr>
        <w:rPr>
          <w:lang w:eastAsia="en-GB"/>
        </w:rPr>
      </w:pPr>
      <w:r>
        <w:rPr>
          <w:noProof/>
        </w:rPr>
        <w:drawing>
          <wp:inline distT="0" distB="0" distL="0" distR="0" wp14:anchorId="4BA21D59" wp14:editId="21A584BF">
            <wp:extent cx="5759450" cy="2916555"/>
            <wp:effectExtent l="0" t="0" r="0" b="0"/>
            <wp:docPr id="42" name="Picture 4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with medium confidence"/>
                    <pic:cNvPicPr/>
                  </pic:nvPicPr>
                  <pic:blipFill>
                    <a:blip r:embed="rId25"/>
                    <a:stretch>
                      <a:fillRect/>
                    </a:stretch>
                  </pic:blipFill>
                  <pic:spPr>
                    <a:xfrm>
                      <a:off x="0" y="0"/>
                      <a:ext cx="5759450" cy="2916555"/>
                    </a:xfrm>
                    <a:prstGeom prst="rect">
                      <a:avLst/>
                    </a:prstGeom>
                  </pic:spPr>
                </pic:pic>
              </a:graphicData>
            </a:graphic>
          </wp:inline>
        </w:drawing>
      </w:r>
    </w:p>
    <w:p w14:paraId="0738546F" w14:textId="096BBA4A" w:rsidR="006656C8" w:rsidRDefault="006656C8" w:rsidP="00FE3D35">
      <w:pPr>
        <w:rPr>
          <w:lang w:eastAsia="en-GB"/>
        </w:rPr>
      </w:pPr>
    </w:p>
    <w:p w14:paraId="61C35F4F" w14:textId="77777777" w:rsidR="00181720" w:rsidRDefault="00181720" w:rsidP="00FE3D35">
      <w:pPr>
        <w:rPr>
          <w:lang w:eastAsia="en-GB"/>
        </w:rPr>
      </w:pPr>
    </w:p>
    <w:p w14:paraId="7446F713" w14:textId="68BC6ED6" w:rsidR="00861240" w:rsidRDefault="00861240" w:rsidP="00FE3D35">
      <w:pPr>
        <w:rPr>
          <w:lang w:eastAsia="en-GB"/>
        </w:rPr>
      </w:pPr>
      <w:r>
        <w:rPr>
          <w:lang w:eastAsia="en-GB"/>
        </w:rPr>
        <w:t xml:space="preserve">With Sell 100 or higher, </w:t>
      </w:r>
      <w:r w:rsidR="00D225CF">
        <w:rPr>
          <w:lang w:eastAsia="en-GB"/>
        </w:rPr>
        <w:t>customers</w:t>
      </w:r>
      <w:r>
        <w:rPr>
          <w:lang w:eastAsia="en-GB"/>
        </w:rPr>
        <w:t xml:space="preserve"> can unlock more payment options.</w:t>
      </w:r>
    </w:p>
    <w:p w14:paraId="755BC494" w14:textId="1FF4E9C0" w:rsidR="003742FD" w:rsidRDefault="003742FD" w:rsidP="00FE3D35">
      <w:pPr>
        <w:rPr>
          <w:lang w:eastAsia="en-GB"/>
        </w:rPr>
      </w:pPr>
    </w:p>
    <w:p w14:paraId="3FA9292F" w14:textId="11B834B5" w:rsidR="00861240" w:rsidRDefault="00D8127F" w:rsidP="00FE3D35">
      <w:pPr>
        <w:rPr>
          <w:lang w:eastAsia="en-GB"/>
        </w:rPr>
      </w:pPr>
      <w:r>
        <w:rPr>
          <w:noProof/>
        </w:rPr>
        <w:lastRenderedPageBreak/>
        <w:drawing>
          <wp:inline distT="0" distB="0" distL="0" distR="0" wp14:anchorId="7DBA0F7D" wp14:editId="6B19168C">
            <wp:extent cx="5759450" cy="2945765"/>
            <wp:effectExtent l="0" t="0" r="0" b="698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26"/>
                    <a:stretch>
                      <a:fillRect/>
                    </a:stretch>
                  </pic:blipFill>
                  <pic:spPr>
                    <a:xfrm>
                      <a:off x="0" y="0"/>
                      <a:ext cx="5759450" cy="2945765"/>
                    </a:xfrm>
                    <a:prstGeom prst="rect">
                      <a:avLst/>
                    </a:prstGeom>
                  </pic:spPr>
                </pic:pic>
              </a:graphicData>
            </a:graphic>
          </wp:inline>
        </w:drawing>
      </w:r>
    </w:p>
    <w:p w14:paraId="50EF1B93" w14:textId="06E3E2CE" w:rsidR="009F342C" w:rsidRDefault="009F342C" w:rsidP="00FE3D35">
      <w:pPr>
        <w:rPr>
          <w:lang w:eastAsia="en-GB"/>
        </w:rPr>
      </w:pPr>
      <w:r>
        <w:rPr>
          <w:lang w:eastAsia="en-GB"/>
        </w:rPr>
        <w:t>And that’s the simple set up!</w:t>
      </w:r>
    </w:p>
    <w:p w14:paraId="6F80BE11" w14:textId="77777777" w:rsidR="009F342C" w:rsidRDefault="009F342C" w:rsidP="00FE3D35">
      <w:pPr>
        <w:rPr>
          <w:lang w:eastAsia="en-GB"/>
        </w:rPr>
      </w:pPr>
    </w:p>
    <w:p w14:paraId="579DC8A3" w14:textId="75D3107A" w:rsidR="00861240" w:rsidRDefault="00620052" w:rsidP="00FE3D35">
      <w:pPr>
        <w:rPr>
          <w:lang w:eastAsia="en-GB"/>
        </w:rPr>
      </w:pPr>
      <w:r>
        <w:rPr>
          <w:lang w:eastAsia="en-GB"/>
        </w:rPr>
        <w:t>Customers</w:t>
      </w:r>
      <w:r w:rsidR="009F342C">
        <w:rPr>
          <w:lang w:eastAsia="en-GB"/>
        </w:rPr>
        <w:t xml:space="preserve"> can a</w:t>
      </w:r>
      <w:r w:rsidR="00861240">
        <w:rPr>
          <w:lang w:eastAsia="en-GB"/>
        </w:rPr>
        <w:t xml:space="preserve">ccess </w:t>
      </w:r>
      <w:r>
        <w:rPr>
          <w:lang w:eastAsia="en-GB"/>
        </w:rPr>
        <w:t>their</w:t>
      </w:r>
      <w:r w:rsidR="00861240">
        <w:rPr>
          <w:lang w:eastAsia="en-GB"/>
        </w:rPr>
        <w:t xml:space="preserve"> sales, </w:t>
      </w:r>
      <w:proofErr w:type="gramStart"/>
      <w:r w:rsidR="00861240">
        <w:rPr>
          <w:lang w:eastAsia="en-GB"/>
        </w:rPr>
        <w:t>catalog</w:t>
      </w:r>
      <w:proofErr w:type="gramEnd"/>
      <w:r w:rsidR="00861240">
        <w:rPr>
          <w:lang w:eastAsia="en-GB"/>
        </w:rPr>
        <w:t xml:space="preserve"> and settings in the Online Store panel. Customize settings, including shipping carriers, design of </w:t>
      </w:r>
      <w:r>
        <w:rPr>
          <w:lang w:eastAsia="en-GB"/>
        </w:rPr>
        <w:t>the</w:t>
      </w:r>
      <w:r w:rsidR="00861240">
        <w:rPr>
          <w:lang w:eastAsia="en-GB"/>
        </w:rPr>
        <w:t xml:space="preserve"> store, </w:t>
      </w:r>
      <w:proofErr w:type="gramStart"/>
      <w:r w:rsidR="00861240">
        <w:rPr>
          <w:lang w:eastAsia="en-GB"/>
        </w:rPr>
        <w:t>customer</w:t>
      </w:r>
      <w:proofErr w:type="gramEnd"/>
      <w:r w:rsidR="00861240">
        <w:rPr>
          <w:lang w:eastAsia="en-GB"/>
        </w:rPr>
        <w:t xml:space="preserve"> and automated notifications, invoicing </w:t>
      </w:r>
      <w:r w:rsidR="00756CCF">
        <w:rPr>
          <w:lang w:eastAsia="en-GB"/>
        </w:rPr>
        <w:t xml:space="preserve">abandoned carts </w:t>
      </w:r>
      <w:r w:rsidR="00861240">
        <w:rPr>
          <w:lang w:eastAsia="en-GB"/>
        </w:rPr>
        <w:t>and more.</w:t>
      </w:r>
    </w:p>
    <w:p w14:paraId="7C975C40" w14:textId="631B0074" w:rsidR="00673562" w:rsidRDefault="00673562" w:rsidP="00FE3D35">
      <w:pPr>
        <w:rPr>
          <w:lang w:eastAsia="en-GB"/>
        </w:rPr>
      </w:pPr>
      <w:r>
        <w:rPr>
          <w:noProof/>
        </w:rPr>
        <w:drawing>
          <wp:inline distT="0" distB="0" distL="0" distR="0" wp14:anchorId="1DED4606" wp14:editId="68609628">
            <wp:extent cx="5759450" cy="2890520"/>
            <wp:effectExtent l="0" t="0" r="0" b="5080"/>
            <wp:docPr id="44" name="Picture 4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with medium confidence"/>
                    <pic:cNvPicPr/>
                  </pic:nvPicPr>
                  <pic:blipFill>
                    <a:blip r:embed="rId27"/>
                    <a:stretch>
                      <a:fillRect/>
                    </a:stretch>
                  </pic:blipFill>
                  <pic:spPr>
                    <a:xfrm>
                      <a:off x="0" y="0"/>
                      <a:ext cx="5759450" cy="2890520"/>
                    </a:xfrm>
                    <a:prstGeom prst="rect">
                      <a:avLst/>
                    </a:prstGeom>
                  </pic:spPr>
                </pic:pic>
              </a:graphicData>
            </a:graphic>
          </wp:inline>
        </w:drawing>
      </w:r>
    </w:p>
    <w:p w14:paraId="5B2709E0" w14:textId="1844F0A3" w:rsidR="0052289F" w:rsidRDefault="0052289F" w:rsidP="00FE3D35">
      <w:pPr>
        <w:rPr>
          <w:lang w:eastAsia="en-GB"/>
        </w:rPr>
      </w:pPr>
    </w:p>
    <w:p w14:paraId="03B2CF77" w14:textId="27D04A40" w:rsidR="0052289F" w:rsidRDefault="0052289F" w:rsidP="00FE3D35">
      <w:pPr>
        <w:rPr>
          <w:lang w:eastAsia="en-GB"/>
        </w:rPr>
      </w:pPr>
      <w:r>
        <w:rPr>
          <w:lang w:eastAsia="en-GB"/>
        </w:rPr>
        <w:t xml:space="preserve">It’s never been easier to set up an online store. Be proud of </w:t>
      </w:r>
      <w:r w:rsidR="009C5174">
        <w:rPr>
          <w:lang w:eastAsia="en-GB"/>
        </w:rPr>
        <w:t>the</w:t>
      </w:r>
      <w:r>
        <w:rPr>
          <w:lang w:eastAsia="en-GB"/>
        </w:rPr>
        <w:t xml:space="preserve"> finished product:</w:t>
      </w:r>
    </w:p>
    <w:p w14:paraId="0AEA5223" w14:textId="7CBD3317" w:rsidR="00C2522D" w:rsidRDefault="00C2522D" w:rsidP="00FE3D35">
      <w:pPr>
        <w:rPr>
          <w:lang w:eastAsia="en-GB"/>
        </w:rPr>
      </w:pPr>
    </w:p>
    <w:p w14:paraId="7DCDA9B8" w14:textId="674A7BE9" w:rsidR="00861240" w:rsidRPr="00FE3D35" w:rsidRDefault="00D96F85" w:rsidP="00FE3D35">
      <w:pPr>
        <w:rPr>
          <w:lang w:eastAsia="en-GB"/>
        </w:rPr>
      </w:pPr>
      <w:r>
        <w:rPr>
          <w:noProof/>
        </w:rPr>
        <w:lastRenderedPageBreak/>
        <w:drawing>
          <wp:inline distT="0" distB="0" distL="0" distR="0" wp14:anchorId="2F808817" wp14:editId="0C70495F">
            <wp:extent cx="5759450" cy="2750820"/>
            <wp:effectExtent l="0" t="0" r="0" b="0"/>
            <wp:docPr id="24" name="Picture 24" descr="A picture containing text, software, multimedia softwar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software, multimedia software, website&#10;&#10;Description automatically generated"/>
                    <pic:cNvPicPr/>
                  </pic:nvPicPr>
                  <pic:blipFill>
                    <a:blip r:embed="rId28"/>
                    <a:stretch>
                      <a:fillRect/>
                    </a:stretch>
                  </pic:blipFill>
                  <pic:spPr>
                    <a:xfrm>
                      <a:off x="0" y="0"/>
                      <a:ext cx="5759450" cy="2750820"/>
                    </a:xfrm>
                    <a:prstGeom prst="rect">
                      <a:avLst/>
                    </a:prstGeom>
                  </pic:spPr>
                </pic:pic>
              </a:graphicData>
            </a:graphic>
          </wp:inline>
        </w:drawing>
      </w:r>
      <w:r w:rsidR="00861240">
        <w:rPr>
          <w:lang w:eastAsia="en-GB"/>
        </w:rPr>
        <w:t xml:space="preserve"> </w:t>
      </w:r>
    </w:p>
    <w:p w14:paraId="55F4FF77" w14:textId="77777777" w:rsidR="000C3286" w:rsidRPr="004267A4" w:rsidRDefault="000C3286" w:rsidP="004267A4">
      <w:pPr>
        <w:pStyle w:val="Heading1"/>
      </w:pPr>
      <w:bookmarkStart w:id="10" w:name="_Toc133929783"/>
      <w:r w:rsidRPr="004267A4">
        <w:lastRenderedPageBreak/>
        <w:t>Sales Support</w:t>
      </w:r>
      <w:bookmarkEnd w:id="10"/>
    </w:p>
    <w:p w14:paraId="32F94961" w14:textId="77777777" w:rsidR="00901680" w:rsidRPr="004267A4" w:rsidRDefault="00901680" w:rsidP="00901680">
      <w:pPr>
        <w:pStyle w:val="Heading2"/>
        <w:rPr>
          <w:lang w:eastAsia="en-CA"/>
        </w:rPr>
      </w:pPr>
      <w:bookmarkStart w:id="11" w:name="_Toc133929784"/>
      <w:r>
        <w:rPr>
          <w:lang w:eastAsia="en-CA"/>
        </w:rPr>
        <w:t>Probing Questions</w:t>
      </w:r>
      <w:bookmarkEnd w:id="11"/>
    </w:p>
    <w:p w14:paraId="2080DD37" w14:textId="01BA3289" w:rsidR="00901680" w:rsidRDefault="00901680" w:rsidP="00901680">
      <w:pPr>
        <w:spacing w:before="0"/>
        <w:textAlignment w:val="baseline"/>
        <w:rPr>
          <w:rFonts w:eastAsia="Times New Roman"/>
          <w:b/>
          <w:color w:val="000000"/>
          <w:lang w:eastAsia="en-CA"/>
        </w:rPr>
      </w:pPr>
      <w:r>
        <w:rPr>
          <w:rFonts w:eastAsia="Times New Roman"/>
          <w:b/>
          <w:color w:val="000000"/>
          <w:lang w:eastAsia="en-CA"/>
        </w:rPr>
        <w:t>Are you</w:t>
      </w:r>
      <w:r w:rsidR="004E4E3D">
        <w:rPr>
          <w:rFonts w:eastAsia="Times New Roman"/>
          <w:b/>
          <w:color w:val="000000"/>
          <w:lang w:eastAsia="en-CA"/>
        </w:rPr>
        <w:t xml:space="preserve"> currently</w:t>
      </w:r>
      <w:r>
        <w:rPr>
          <w:rFonts w:eastAsia="Times New Roman"/>
          <w:b/>
          <w:color w:val="000000"/>
          <w:lang w:eastAsia="en-CA"/>
        </w:rPr>
        <w:t xml:space="preserve"> selling products on your website</w:t>
      </w:r>
      <w:r w:rsidR="004E4E3D">
        <w:rPr>
          <w:rFonts w:eastAsia="Times New Roman"/>
          <w:b/>
          <w:color w:val="000000"/>
          <w:lang w:eastAsia="en-CA"/>
        </w:rPr>
        <w:t xml:space="preserve"> with an Online Store</w:t>
      </w:r>
      <w:r w:rsidRPr="00901680">
        <w:rPr>
          <w:rFonts w:eastAsia="Times New Roman"/>
          <w:b/>
          <w:color w:val="000000"/>
          <w:lang w:eastAsia="en-CA"/>
        </w:rPr>
        <w:t>?</w:t>
      </w:r>
    </w:p>
    <w:p w14:paraId="1A273860" w14:textId="77777777" w:rsidR="00F25CB4" w:rsidRPr="00901680" w:rsidRDefault="00F25CB4" w:rsidP="00901680">
      <w:pPr>
        <w:spacing w:before="0"/>
        <w:textAlignment w:val="baseline"/>
        <w:rPr>
          <w:rFonts w:eastAsia="Times New Roman"/>
          <w:b/>
          <w:color w:val="000000"/>
          <w:lang w:eastAsia="en-CA"/>
        </w:rPr>
      </w:pPr>
    </w:p>
    <w:p w14:paraId="1B6B8E6F" w14:textId="11F8D488" w:rsidR="004E4E3D" w:rsidRDefault="00901680" w:rsidP="00901680">
      <w:pPr>
        <w:numPr>
          <w:ilvl w:val="0"/>
          <w:numId w:val="110"/>
        </w:numPr>
        <w:spacing w:before="0"/>
        <w:textAlignment w:val="baseline"/>
        <w:rPr>
          <w:rFonts w:eastAsia="Times New Roman"/>
          <w:color w:val="000000"/>
          <w:lang w:eastAsia="en-CA"/>
        </w:rPr>
      </w:pPr>
      <w:r w:rsidRPr="00425ED9">
        <w:rPr>
          <w:rFonts w:eastAsia="Times New Roman"/>
          <w:b/>
          <w:color w:val="000000"/>
          <w:lang w:eastAsia="en-CA"/>
        </w:rPr>
        <w:t>No</w:t>
      </w:r>
      <w:r w:rsidR="00425ED9">
        <w:rPr>
          <w:rFonts w:eastAsia="Times New Roman"/>
          <w:b/>
          <w:color w:val="000000"/>
          <w:lang w:eastAsia="en-CA"/>
        </w:rPr>
        <w:t>.</w:t>
      </w:r>
    </w:p>
    <w:p w14:paraId="0843F698" w14:textId="5F0CE53E"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 xml:space="preserve">With more people going online first to search for products and services, you want to be </w:t>
      </w:r>
      <w:proofErr w:type="gramStart"/>
      <w:r>
        <w:rPr>
          <w:rFonts w:eastAsia="Times New Roman"/>
          <w:color w:val="000000"/>
          <w:lang w:eastAsia="en-CA"/>
        </w:rPr>
        <w:t>in a position</w:t>
      </w:r>
      <w:proofErr w:type="gramEnd"/>
      <w:r>
        <w:rPr>
          <w:rFonts w:eastAsia="Times New Roman"/>
          <w:color w:val="000000"/>
          <w:lang w:eastAsia="en-CA"/>
        </w:rPr>
        <w:t xml:space="preserve"> to convert these shoppers into buyers by offering them the ability to purchase online</w:t>
      </w:r>
      <w:r w:rsidR="00425ED9">
        <w:rPr>
          <w:rFonts w:eastAsia="Times New Roman"/>
          <w:color w:val="000000"/>
          <w:lang w:eastAsia="en-CA"/>
        </w:rPr>
        <w:t>.</w:t>
      </w:r>
      <w:r>
        <w:rPr>
          <w:rFonts w:eastAsia="Times New Roman"/>
          <w:color w:val="000000"/>
          <w:lang w:eastAsia="en-CA"/>
        </w:rPr>
        <w:t xml:space="preserve">  </w:t>
      </w:r>
    </w:p>
    <w:p w14:paraId="3257D686" w14:textId="21868C4C" w:rsidR="00901680" w:rsidRP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Getting started to sell online is simple. Setup your store in minutes. An easy to use on</w:t>
      </w:r>
      <w:r w:rsidR="00D04873">
        <w:rPr>
          <w:rFonts w:eastAsia="Times New Roman"/>
          <w:color w:val="000000"/>
          <w:lang w:eastAsia="en-CA"/>
        </w:rPr>
        <w:t>-</w:t>
      </w:r>
      <w:r>
        <w:rPr>
          <w:rFonts w:eastAsia="Times New Roman"/>
          <w:color w:val="000000"/>
          <w:lang w:eastAsia="en-CA"/>
        </w:rPr>
        <w:t xml:space="preserve">boarder </w:t>
      </w:r>
      <w:r w:rsidR="00901680" w:rsidRPr="004E4E3D">
        <w:rPr>
          <w:rFonts w:eastAsia="Times New Roman"/>
          <w:color w:val="000000"/>
          <w:lang w:eastAsia="en-CA"/>
        </w:rPr>
        <w:t>walks you through adding the product and details and setting basic tax and shipping rates.</w:t>
      </w:r>
      <w:r w:rsidRPr="004E4E3D">
        <w:rPr>
          <w:rFonts w:eastAsia="Times New Roman"/>
          <w:color w:val="000000"/>
          <w:lang w:eastAsia="en-CA"/>
        </w:rPr>
        <w:t xml:space="preserve"> </w:t>
      </w:r>
    </w:p>
    <w:p w14:paraId="609D1BCD" w14:textId="49D9557C" w:rsidR="004E4E3D" w:rsidRPr="00E46253" w:rsidRDefault="004E4E3D" w:rsidP="00E46253">
      <w:pPr>
        <w:numPr>
          <w:ilvl w:val="0"/>
          <w:numId w:val="110"/>
        </w:numPr>
        <w:spacing w:before="0"/>
        <w:textAlignment w:val="baseline"/>
        <w:rPr>
          <w:rFonts w:eastAsia="Times New Roman"/>
          <w:color w:val="000000"/>
          <w:lang w:eastAsia="en-CA"/>
        </w:rPr>
      </w:pPr>
      <w:r w:rsidRPr="00E46253">
        <w:rPr>
          <w:rFonts w:eastAsia="Times New Roman"/>
          <w:b/>
          <w:color w:val="000000"/>
          <w:lang w:eastAsia="en-CA"/>
        </w:rPr>
        <w:t>Yes</w:t>
      </w:r>
      <w:r w:rsidR="00425ED9" w:rsidRPr="00E46253">
        <w:rPr>
          <w:rFonts w:eastAsia="Times New Roman"/>
          <w:b/>
          <w:color w:val="000000"/>
          <w:lang w:eastAsia="en-CA"/>
        </w:rPr>
        <w:t>.</w:t>
      </w:r>
      <w:r w:rsidR="00E46253" w:rsidRPr="00E46253">
        <w:rPr>
          <w:rFonts w:eastAsia="Times New Roman"/>
          <w:b/>
          <w:color w:val="000000"/>
          <w:lang w:eastAsia="en-CA"/>
        </w:rPr>
        <w:t xml:space="preserve"> </w:t>
      </w:r>
      <w:r w:rsidRPr="00E46253">
        <w:rPr>
          <w:rFonts w:eastAsia="Times New Roman"/>
          <w:color w:val="000000"/>
          <w:lang w:eastAsia="en-CA"/>
        </w:rPr>
        <w:t xml:space="preserve">That’s great. </w:t>
      </w:r>
    </w:p>
    <w:p w14:paraId="06407133" w14:textId="6FA1F5F8"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 xml:space="preserve">Is it easy to manage? </w:t>
      </w:r>
    </w:p>
    <w:p w14:paraId="71437051" w14:textId="77777777"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Do you have to use a different tool to manage your storefront versus your website?</w:t>
      </w:r>
    </w:p>
    <w:p w14:paraId="4338B582" w14:textId="45E97F8E" w:rsidR="004E4E3D" w:rsidRDefault="00425ED9"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Do you have</w:t>
      </w:r>
      <w:r w:rsidR="004E4E3D">
        <w:rPr>
          <w:rFonts w:eastAsia="Times New Roman"/>
          <w:color w:val="000000"/>
          <w:lang w:eastAsia="en-CA"/>
        </w:rPr>
        <w:t xml:space="preserve"> proper reporting to manage your product inventory, order history and track payment and shipping status?</w:t>
      </w:r>
    </w:p>
    <w:p w14:paraId="71980D39" w14:textId="77777777" w:rsidR="004E4E3D" w:rsidRDefault="004E4E3D" w:rsidP="00425ED9">
      <w:pPr>
        <w:numPr>
          <w:ilvl w:val="1"/>
          <w:numId w:val="110"/>
        </w:numPr>
        <w:spacing w:before="0"/>
        <w:textAlignment w:val="baseline"/>
        <w:rPr>
          <w:rFonts w:eastAsia="Times New Roman"/>
          <w:color w:val="000000"/>
          <w:lang w:eastAsia="en-CA"/>
        </w:rPr>
      </w:pPr>
      <w:r>
        <w:rPr>
          <w:rFonts w:eastAsia="Times New Roman"/>
          <w:color w:val="000000"/>
          <w:lang w:eastAsia="en-CA"/>
        </w:rPr>
        <w:t>Are you paying transaction fees with your current solution?</w:t>
      </w:r>
    </w:p>
    <w:p w14:paraId="45C29E20" w14:textId="77777777" w:rsidR="004E4E3D" w:rsidRPr="004267A4" w:rsidRDefault="004E4E3D" w:rsidP="00425ED9">
      <w:pPr>
        <w:spacing w:before="0"/>
        <w:ind w:left="720"/>
        <w:textAlignment w:val="baseline"/>
        <w:rPr>
          <w:rFonts w:eastAsia="Times New Roman"/>
          <w:color w:val="000000"/>
          <w:lang w:eastAsia="en-CA"/>
        </w:rPr>
      </w:pPr>
    </w:p>
    <w:p w14:paraId="19DAC716" w14:textId="77777777" w:rsidR="00901680" w:rsidRDefault="00901680" w:rsidP="00F25CB4">
      <w:pPr>
        <w:spacing w:before="0"/>
        <w:textAlignment w:val="baseline"/>
        <w:rPr>
          <w:rFonts w:eastAsia="Times New Roman"/>
          <w:b/>
          <w:color w:val="000000"/>
          <w:lang w:eastAsia="en-CA"/>
        </w:rPr>
      </w:pPr>
      <w:r w:rsidRPr="00F25CB4">
        <w:rPr>
          <w:rFonts w:eastAsia="Times New Roman"/>
          <w:b/>
          <w:color w:val="000000"/>
          <w:lang w:eastAsia="en-CA"/>
        </w:rPr>
        <w:t>Do you have a Facebook page?</w:t>
      </w:r>
    </w:p>
    <w:p w14:paraId="6DAA8A39" w14:textId="77777777" w:rsidR="00F25CB4" w:rsidRPr="00F25CB4" w:rsidRDefault="00F25CB4" w:rsidP="00F25CB4">
      <w:pPr>
        <w:spacing w:before="0"/>
        <w:textAlignment w:val="baseline"/>
        <w:rPr>
          <w:rFonts w:eastAsia="Times New Roman"/>
          <w:b/>
          <w:color w:val="000000"/>
          <w:lang w:eastAsia="en-CA"/>
        </w:rPr>
      </w:pPr>
    </w:p>
    <w:p w14:paraId="79144FDC" w14:textId="015E0241" w:rsidR="00901680" w:rsidRDefault="00901680" w:rsidP="00F25CB4">
      <w:pPr>
        <w:numPr>
          <w:ilvl w:val="0"/>
          <w:numId w:val="110"/>
        </w:numPr>
        <w:spacing w:before="0"/>
        <w:textAlignment w:val="baseline"/>
        <w:rPr>
          <w:rFonts w:eastAsia="Times New Roman"/>
          <w:color w:val="000000"/>
          <w:lang w:eastAsia="en-CA"/>
        </w:rPr>
      </w:pPr>
      <w:r w:rsidRPr="00F25CB4">
        <w:rPr>
          <w:rFonts w:eastAsia="Times New Roman"/>
          <w:b/>
          <w:color w:val="000000"/>
          <w:lang w:eastAsia="en-CA"/>
        </w:rPr>
        <w:t>Yes?</w:t>
      </w:r>
      <w:r w:rsidRPr="004267A4">
        <w:rPr>
          <w:rFonts w:eastAsia="Times New Roman"/>
          <w:color w:val="000000"/>
          <w:lang w:eastAsia="en-CA"/>
        </w:rPr>
        <w:t xml:space="preserve"> Great, </w:t>
      </w:r>
      <w:r w:rsidR="00F25CB4">
        <w:rPr>
          <w:rFonts w:eastAsia="Times New Roman"/>
          <w:color w:val="000000"/>
          <w:lang w:eastAsia="en-CA"/>
        </w:rPr>
        <w:t>Online Store can be integrated right into your Facebook page, as a new tab.</w:t>
      </w:r>
      <w:r w:rsidRPr="004267A4">
        <w:rPr>
          <w:rFonts w:eastAsia="Times New Roman"/>
          <w:color w:val="000000"/>
          <w:lang w:eastAsia="en-CA"/>
        </w:rPr>
        <w:t xml:space="preserve"> It’s quick and easy and you can be selling through your Facebook page today.</w:t>
      </w:r>
    </w:p>
    <w:p w14:paraId="272D912D" w14:textId="77777777" w:rsidR="00F25CB4" w:rsidRPr="004267A4" w:rsidRDefault="00F25CB4" w:rsidP="00F25CB4">
      <w:pPr>
        <w:spacing w:before="0"/>
        <w:ind w:left="720"/>
        <w:textAlignment w:val="baseline"/>
        <w:rPr>
          <w:rFonts w:eastAsia="Times New Roman"/>
          <w:color w:val="000000"/>
          <w:lang w:eastAsia="en-CA"/>
        </w:rPr>
      </w:pPr>
    </w:p>
    <w:p w14:paraId="1B48A5F5" w14:textId="77777777" w:rsidR="00901680" w:rsidRPr="004267A4" w:rsidRDefault="00901680" w:rsidP="00F25CB4">
      <w:pPr>
        <w:numPr>
          <w:ilvl w:val="0"/>
          <w:numId w:val="110"/>
        </w:numPr>
        <w:spacing w:before="0"/>
        <w:textAlignment w:val="baseline"/>
        <w:rPr>
          <w:rFonts w:eastAsia="Times New Roman"/>
          <w:color w:val="000000"/>
          <w:lang w:eastAsia="en-CA"/>
        </w:rPr>
      </w:pPr>
      <w:r w:rsidRPr="00F25CB4">
        <w:rPr>
          <w:rFonts w:eastAsia="Times New Roman"/>
          <w:b/>
          <w:color w:val="000000"/>
          <w:lang w:eastAsia="en-CA"/>
        </w:rPr>
        <w:t>No?</w:t>
      </w:r>
      <w:r w:rsidRPr="004267A4">
        <w:rPr>
          <w:rFonts w:eastAsia="Times New Roman"/>
          <w:color w:val="000000"/>
          <w:lang w:eastAsia="en-CA"/>
        </w:rPr>
        <w:t xml:space="preserve"> Facebook business pages are free, and in just a few minutes you can be selling your products through the most popular social network with Online Presence Builder.</w:t>
      </w:r>
    </w:p>
    <w:p w14:paraId="6DC81EBD" w14:textId="77777777" w:rsidR="00F25CB4" w:rsidRPr="00F25CB4" w:rsidRDefault="00F25CB4" w:rsidP="00F25CB4">
      <w:pPr>
        <w:spacing w:before="0"/>
        <w:ind w:left="360"/>
        <w:textAlignment w:val="baseline"/>
        <w:rPr>
          <w:rFonts w:eastAsia="Times New Roman"/>
          <w:b/>
          <w:color w:val="000000"/>
          <w:lang w:eastAsia="en-CA"/>
        </w:rPr>
      </w:pPr>
    </w:p>
    <w:p w14:paraId="1F4BFE8E" w14:textId="11518766" w:rsidR="00F25CB4" w:rsidRDefault="00F25CB4" w:rsidP="00F25CB4">
      <w:pPr>
        <w:spacing w:before="0"/>
        <w:textAlignment w:val="baseline"/>
        <w:rPr>
          <w:rFonts w:eastAsia="Times New Roman"/>
          <w:b/>
          <w:i/>
          <w:color w:val="000000"/>
          <w:lang w:eastAsia="en-CA"/>
        </w:rPr>
      </w:pPr>
      <w:r w:rsidRPr="00F25CB4">
        <w:rPr>
          <w:rFonts w:eastAsia="Times New Roman"/>
          <w:b/>
          <w:i/>
          <w:color w:val="000000"/>
          <w:lang w:eastAsia="en-CA"/>
        </w:rPr>
        <w:t>For business</w:t>
      </w:r>
      <w:r w:rsidR="0034665E">
        <w:rPr>
          <w:rFonts w:eastAsia="Times New Roman"/>
          <w:b/>
          <w:i/>
          <w:color w:val="000000"/>
          <w:lang w:eastAsia="en-CA"/>
        </w:rPr>
        <w:t>es</w:t>
      </w:r>
      <w:r w:rsidRPr="00F25CB4">
        <w:rPr>
          <w:rFonts w:eastAsia="Times New Roman"/>
          <w:b/>
          <w:i/>
          <w:color w:val="000000"/>
          <w:lang w:eastAsia="en-CA"/>
        </w:rPr>
        <w:t xml:space="preserve"> that provide services </w:t>
      </w:r>
      <w:r>
        <w:rPr>
          <w:rFonts w:eastAsia="Times New Roman"/>
          <w:b/>
          <w:i/>
          <w:color w:val="000000"/>
          <w:lang w:eastAsia="en-CA"/>
        </w:rPr>
        <w:t>to customers:</w:t>
      </w:r>
    </w:p>
    <w:p w14:paraId="6A954DF1" w14:textId="4171507F" w:rsidR="00F25CB4" w:rsidRDefault="00F25CB4" w:rsidP="00F25CB4">
      <w:pPr>
        <w:spacing w:before="0"/>
        <w:textAlignment w:val="baseline"/>
        <w:rPr>
          <w:rFonts w:eastAsia="Times New Roman"/>
          <w:b/>
          <w:color w:val="000000"/>
          <w:lang w:eastAsia="en-CA"/>
        </w:rPr>
      </w:pPr>
      <w:r w:rsidRPr="00F25CB4">
        <w:rPr>
          <w:rFonts w:eastAsia="Times New Roman"/>
          <w:b/>
          <w:color w:val="000000"/>
          <w:lang w:eastAsia="en-CA"/>
        </w:rPr>
        <w:t>Have you thought about selling gift certificates?</w:t>
      </w:r>
    </w:p>
    <w:p w14:paraId="6E492330" w14:textId="77777777" w:rsidR="00F25CB4" w:rsidRPr="00F25CB4" w:rsidRDefault="00F25CB4" w:rsidP="00F25CB4">
      <w:pPr>
        <w:spacing w:before="0"/>
        <w:textAlignment w:val="baseline"/>
        <w:rPr>
          <w:rFonts w:eastAsia="Times New Roman"/>
          <w:b/>
          <w:color w:val="000000"/>
          <w:lang w:eastAsia="en-CA"/>
        </w:rPr>
      </w:pPr>
    </w:p>
    <w:p w14:paraId="134ECBBC" w14:textId="19B2A04F" w:rsidR="00F25CB4" w:rsidRPr="00F25CB4" w:rsidRDefault="00F25CB4" w:rsidP="00F25CB4">
      <w:pPr>
        <w:spacing w:before="0"/>
        <w:textAlignment w:val="baseline"/>
        <w:rPr>
          <w:rFonts w:eastAsia="Times New Roman"/>
          <w:color w:val="000000"/>
          <w:lang w:eastAsia="en-CA"/>
        </w:rPr>
      </w:pPr>
      <w:r w:rsidRPr="00F25CB4">
        <w:rPr>
          <w:rFonts w:eastAsia="Times New Roman"/>
          <w:color w:val="000000"/>
          <w:lang w:eastAsia="en-CA"/>
        </w:rPr>
        <w:t xml:space="preserve">You don’t have to sell products to sell online. As a business that sell services, you can offer your customers the ability to purchase gift certificates that </w:t>
      </w:r>
      <w:r w:rsidR="00081569">
        <w:rPr>
          <w:rFonts w:eastAsia="Times New Roman"/>
          <w:color w:val="000000"/>
          <w:lang w:eastAsia="en-CA"/>
        </w:rPr>
        <w:t>they</w:t>
      </w:r>
      <w:r w:rsidR="00081569" w:rsidRPr="00F25CB4">
        <w:rPr>
          <w:rFonts w:eastAsia="Times New Roman"/>
          <w:color w:val="000000"/>
          <w:lang w:eastAsia="en-CA"/>
        </w:rPr>
        <w:t xml:space="preserve"> </w:t>
      </w:r>
      <w:r w:rsidRPr="00F25CB4">
        <w:rPr>
          <w:rFonts w:eastAsia="Times New Roman"/>
          <w:color w:val="000000"/>
          <w:lang w:eastAsia="en-CA"/>
        </w:rPr>
        <w:t xml:space="preserve">can use towards </w:t>
      </w:r>
      <w:r w:rsidR="00065E64">
        <w:rPr>
          <w:rFonts w:eastAsia="Times New Roman"/>
          <w:color w:val="000000"/>
          <w:lang w:eastAsia="en-CA"/>
        </w:rPr>
        <w:t>a</w:t>
      </w:r>
      <w:r w:rsidR="00065E64" w:rsidRPr="00F25CB4">
        <w:rPr>
          <w:rFonts w:eastAsia="Times New Roman"/>
          <w:color w:val="000000"/>
          <w:lang w:eastAsia="en-CA"/>
        </w:rPr>
        <w:t xml:space="preserve"> </w:t>
      </w:r>
      <w:r w:rsidRPr="00F25CB4">
        <w:rPr>
          <w:rFonts w:eastAsia="Times New Roman"/>
          <w:color w:val="000000"/>
          <w:lang w:eastAsia="en-CA"/>
        </w:rPr>
        <w:t xml:space="preserve">future purchase. Consider using gift certificates to sell products during high-opportunity occasions, such as Valentine’s Day, birthdays, </w:t>
      </w:r>
      <w:proofErr w:type="gramStart"/>
      <w:r w:rsidRPr="00F25CB4">
        <w:rPr>
          <w:rFonts w:eastAsia="Times New Roman"/>
          <w:color w:val="000000"/>
          <w:lang w:eastAsia="en-CA"/>
        </w:rPr>
        <w:t>Halloween</w:t>
      </w:r>
      <w:proofErr w:type="gramEnd"/>
      <w:r w:rsidRPr="00F25CB4">
        <w:rPr>
          <w:rFonts w:eastAsia="Times New Roman"/>
          <w:color w:val="000000"/>
          <w:lang w:eastAsia="en-CA"/>
        </w:rPr>
        <w:t xml:space="preserve"> or the holidays. </w:t>
      </w:r>
    </w:p>
    <w:p w14:paraId="4D13655F" w14:textId="77777777" w:rsidR="00901680" w:rsidRPr="004267A4" w:rsidRDefault="00901680" w:rsidP="00F25CB4">
      <w:pPr>
        <w:spacing w:before="0"/>
        <w:textAlignment w:val="baseline"/>
        <w:rPr>
          <w:rFonts w:eastAsia="Times New Roman"/>
          <w:color w:val="000000"/>
          <w:lang w:eastAsia="en-CA"/>
        </w:rPr>
      </w:pPr>
    </w:p>
    <w:p w14:paraId="28A4C904" w14:textId="60C927AD" w:rsidR="00044341" w:rsidRPr="003C6D5A" w:rsidRDefault="00044341" w:rsidP="00425ED9">
      <w:pPr>
        <w:pStyle w:val="Heading2"/>
      </w:pPr>
      <w:bookmarkStart w:id="12" w:name="_Toc133929785"/>
      <w:r w:rsidRPr="003C6D5A">
        <w:t>Selling Points</w:t>
      </w:r>
      <w:bookmarkEnd w:id="12"/>
    </w:p>
    <w:p w14:paraId="38284697" w14:textId="4342382E" w:rsidR="000C3286" w:rsidRDefault="000C3286" w:rsidP="00E46253">
      <w:pPr>
        <w:spacing w:before="0"/>
      </w:pPr>
      <w:r w:rsidRPr="00425ED9">
        <w:rPr>
          <w:b/>
        </w:rPr>
        <w:t>Establish an online presence.</w:t>
      </w:r>
      <w:r w:rsidR="00432F13">
        <w:t xml:space="preserve"> Customers are more apt to trust businesses with </w:t>
      </w:r>
      <w:r w:rsidR="00E46253">
        <w:t xml:space="preserve">a </w:t>
      </w:r>
      <w:r w:rsidR="00432F13">
        <w:t>professional, up-to-date w</w:t>
      </w:r>
      <w:r w:rsidR="00E46253">
        <w:t>ebsite</w:t>
      </w:r>
      <w:r w:rsidR="00432F13">
        <w:t>. Consumers often use websites to “window shop” and compare products and pricing. Having a professional online store will not only drive online sales for business</w:t>
      </w:r>
      <w:r w:rsidR="00803056">
        <w:t>es</w:t>
      </w:r>
      <w:r w:rsidR="00432F13">
        <w:t xml:space="preserve"> with new customers and new markets but help drive traffic into </w:t>
      </w:r>
      <w:r w:rsidR="00F574F3">
        <w:t>their physical location</w:t>
      </w:r>
      <w:r w:rsidR="00293466">
        <w:t xml:space="preserve"> as well</w:t>
      </w:r>
      <w:r w:rsidR="00432F13">
        <w:t>.</w:t>
      </w:r>
    </w:p>
    <w:p w14:paraId="0C66C3B0" w14:textId="77777777" w:rsidR="00E46253" w:rsidRDefault="00E46253" w:rsidP="00E46253">
      <w:pPr>
        <w:spacing w:before="0"/>
      </w:pPr>
    </w:p>
    <w:p w14:paraId="7C28CE2B" w14:textId="587C208B" w:rsidR="00432F13" w:rsidRDefault="00432F13" w:rsidP="00E46253">
      <w:pPr>
        <w:spacing w:before="0"/>
      </w:pPr>
      <w:r w:rsidRPr="00425ED9">
        <w:rPr>
          <w:b/>
        </w:rPr>
        <w:t>Sell anytime, anywhere, on any device.</w:t>
      </w:r>
      <w:r>
        <w:t xml:space="preserve"> Online Store adapts to any device</w:t>
      </w:r>
      <w:r w:rsidR="005B5BA6">
        <w:t>,</w:t>
      </w:r>
      <w:r>
        <w:t xml:space="preserve"> so it looks great across smartphones, </w:t>
      </w:r>
      <w:proofErr w:type="gramStart"/>
      <w:r>
        <w:t>tablets</w:t>
      </w:r>
      <w:proofErr w:type="gramEnd"/>
      <w:r>
        <w:t xml:space="preserve"> and laptops. Today, more customers are using their smartphones than desktops to browse for products and services online, and it’s important </w:t>
      </w:r>
      <w:r w:rsidR="008C5FC3">
        <w:t>that</w:t>
      </w:r>
      <w:r>
        <w:t xml:space="preserve"> business</w:t>
      </w:r>
      <w:r w:rsidR="00817E5E">
        <w:t>es</w:t>
      </w:r>
      <w:r>
        <w:t xml:space="preserve"> show up.</w:t>
      </w:r>
    </w:p>
    <w:p w14:paraId="5D6DED69" w14:textId="77777777" w:rsidR="00E46253" w:rsidRDefault="00E46253" w:rsidP="00E46253">
      <w:pPr>
        <w:spacing w:before="0"/>
      </w:pPr>
    </w:p>
    <w:p w14:paraId="447A341E" w14:textId="50A5A729" w:rsidR="00432F13" w:rsidRDefault="00432F13" w:rsidP="00E46253">
      <w:pPr>
        <w:spacing w:before="0"/>
      </w:pPr>
      <w:r w:rsidRPr="00425ED9">
        <w:rPr>
          <w:b/>
        </w:rPr>
        <w:t>Increase sales.</w:t>
      </w:r>
      <w:r>
        <w:t xml:space="preserve"> For a few extra dollars a month, </w:t>
      </w:r>
      <w:r w:rsidR="005D6E05">
        <w:t>customers</w:t>
      </w:r>
      <w:r>
        <w:t xml:space="preserve"> can be taking orders from </w:t>
      </w:r>
      <w:r w:rsidR="005D6E05">
        <w:t>their</w:t>
      </w:r>
      <w:r>
        <w:t xml:space="preserve"> website 24/7. It’s one of the most cost-effective ways to increase sales and attract new customers.</w:t>
      </w:r>
    </w:p>
    <w:p w14:paraId="5D39B101" w14:textId="77777777" w:rsidR="00E46253" w:rsidRDefault="00E46253" w:rsidP="00E46253">
      <w:pPr>
        <w:spacing w:before="0"/>
      </w:pPr>
    </w:p>
    <w:p w14:paraId="1F2E3D57" w14:textId="7DC1B910" w:rsidR="00432F13" w:rsidRDefault="00432F13" w:rsidP="00E46253">
      <w:pPr>
        <w:spacing w:before="0"/>
      </w:pPr>
      <w:r w:rsidRPr="00425ED9">
        <w:rPr>
          <w:b/>
        </w:rPr>
        <w:t xml:space="preserve">Build </w:t>
      </w:r>
      <w:r w:rsidR="00A665CE">
        <w:rPr>
          <w:b/>
        </w:rPr>
        <w:t>a</w:t>
      </w:r>
      <w:r w:rsidRPr="00425ED9">
        <w:rPr>
          <w:b/>
        </w:rPr>
        <w:t xml:space="preserve"> customer database.</w:t>
      </w:r>
      <w:r>
        <w:t xml:space="preserve"> Online Store lets customers create profiles for simple purchasing, which can help </w:t>
      </w:r>
      <w:proofErr w:type="gramStart"/>
      <w:r w:rsidR="00A665CE">
        <w:t xml:space="preserve">businesses </w:t>
      </w:r>
      <w:r>
        <w:t xml:space="preserve"> build</w:t>
      </w:r>
      <w:proofErr w:type="gramEnd"/>
      <w:r>
        <w:t xml:space="preserve"> a strong base of repeat customers.</w:t>
      </w:r>
    </w:p>
    <w:p w14:paraId="094867BB" w14:textId="77777777" w:rsidR="00E46253" w:rsidRDefault="00E46253" w:rsidP="00E46253">
      <w:pPr>
        <w:spacing w:before="0"/>
      </w:pPr>
    </w:p>
    <w:p w14:paraId="4BF3EF4C" w14:textId="77777777" w:rsidR="00432F13" w:rsidRPr="004267A4" w:rsidRDefault="00432F13" w:rsidP="00E46253">
      <w:pPr>
        <w:pStyle w:val="ListParagraph"/>
        <w:widowControl w:val="0"/>
        <w:autoSpaceDE w:val="0"/>
        <w:autoSpaceDN w:val="0"/>
        <w:adjustRightInd w:val="0"/>
        <w:spacing w:after="0"/>
        <w:contextualSpacing w:val="0"/>
        <w:rPr>
          <w:rFonts w:ascii="Arial" w:hAnsi="Arial"/>
          <w:sz w:val="20"/>
          <w:szCs w:val="20"/>
        </w:rPr>
      </w:pPr>
    </w:p>
    <w:p w14:paraId="377BD6AD" w14:textId="0BE5A236" w:rsidR="000C3286" w:rsidRPr="00425ED9" w:rsidRDefault="000C3286"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 xml:space="preserve">Why should </w:t>
      </w:r>
      <w:r w:rsidR="00A665CE">
        <w:rPr>
          <w:rFonts w:ascii="Arial" w:hAnsi="Arial"/>
          <w:b/>
          <w:bCs/>
          <w:color w:val="000000"/>
          <w:sz w:val="20"/>
          <w:szCs w:val="16"/>
        </w:rPr>
        <w:t>customers</w:t>
      </w:r>
      <w:r w:rsidRPr="00425ED9">
        <w:rPr>
          <w:rFonts w:ascii="Arial" w:hAnsi="Arial"/>
          <w:b/>
          <w:bCs/>
          <w:color w:val="000000"/>
          <w:sz w:val="20"/>
          <w:szCs w:val="16"/>
        </w:rPr>
        <w:t xml:space="preserve"> choose Online Store?</w:t>
      </w:r>
    </w:p>
    <w:p w14:paraId="79699CAA" w14:textId="11F4E00A" w:rsidR="000C3286" w:rsidRPr="003C6D5A" w:rsidRDefault="000C3286" w:rsidP="00F54AD5">
      <w:pPr>
        <w:numPr>
          <w:ilvl w:val="0"/>
          <w:numId w:val="108"/>
        </w:numPr>
        <w:spacing w:before="0"/>
        <w:textAlignment w:val="baseline"/>
        <w:rPr>
          <w:rFonts w:eastAsia="Times New Roman"/>
          <w:color w:val="000000"/>
          <w:lang w:eastAsia="en-CA"/>
        </w:rPr>
      </w:pPr>
      <w:r w:rsidRPr="003C6D5A">
        <w:rPr>
          <w:rFonts w:eastAsia="Times New Roman"/>
          <w:color w:val="000000"/>
          <w:lang w:eastAsia="en-CA"/>
        </w:rPr>
        <w:t xml:space="preserve">Online Store </w:t>
      </w:r>
      <w:r w:rsidR="00F04FE8" w:rsidRPr="00425ED9">
        <w:rPr>
          <w:rFonts w:eastAsia="Times New Roman"/>
          <w:color w:val="000000"/>
          <w:lang w:eastAsia="en-CA"/>
        </w:rPr>
        <w:t>is managed</w:t>
      </w:r>
      <w:r w:rsidR="00F04FE8" w:rsidRPr="003C6D5A">
        <w:rPr>
          <w:rFonts w:eastAsia="Times New Roman"/>
          <w:color w:val="000000"/>
          <w:lang w:eastAsia="en-CA"/>
        </w:rPr>
        <w:t xml:space="preserve"> </w:t>
      </w:r>
      <w:r w:rsidRPr="003C6D5A">
        <w:rPr>
          <w:rFonts w:eastAsia="Times New Roman"/>
          <w:color w:val="000000"/>
          <w:lang w:eastAsia="en-CA"/>
        </w:rPr>
        <w:t>directly with</w:t>
      </w:r>
      <w:r w:rsidR="00F04FE8" w:rsidRPr="00425ED9">
        <w:rPr>
          <w:rFonts w:eastAsia="Times New Roman"/>
          <w:color w:val="000000"/>
          <w:lang w:eastAsia="en-CA"/>
        </w:rPr>
        <w:t xml:space="preserve">in Online Presence Builder, so </w:t>
      </w:r>
      <w:r w:rsidR="00810DB0">
        <w:rPr>
          <w:rFonts w:eastAsia="Times New Roman"/>
          <w:color w:val="000000"/>
          <w:lang w:eastAsia="en-CA"/>
        </w:rPr>
        <w:t>customers</w:t>
      </w:r>
      <w:r w:rsidR="00F04FE8" w:rsidRPr="00425ED9">
        <w:rPr>
          <w:rFonts w:eastAsia="Times New Roman"/>
          <w:color w:val="000000"/>
          <w:lang w:eastAsia="en-CA"/>
        </w:rPr>
        <w:t xml:space="preserve"> can add an Online Store to </w:t>
      </w:r>
      <w:r w:rsidR="00810DB0">
        <w:rPr>
          <w:rFonts w:eastAsia="Times New Roman"/>
          <w:color w:val="000000"/>
          <w:lang w:eastAsia="en-CA"/>
        </w:rPr>
        <w:t>their</w:t>
      </w:r>
      <w:r w:rsidR="00F04FE8" w:rsidRPr="00425ED9">
        <w:rPr>
          <w:rFonts w:eastAsia="Times New Roman"/>
          <w:color w:val="000000"/>
          <w:lang w:eastAsia="en-CA"/>
        </w:rPr>
        <w:t xml:space="preserve"> existing or new </w:t>
      </w:r>
      <w:r w:rsidR="00CF0CBF" w:rsidRPr="003C6D5A">
        <w:rPr>
          <w:rFonts w:eastAsia="Times New Roman"/>
          <w:color w:val="000000"/>
          <w:lang w:eastAsia="en-CA"/>
        </w:rPr>
        <w:t>website that</w:t>
      </w:r>
      <w:r w:rsidR="00F04FE8" w:rsidRPr="00425ED9">
        <w:rPr>
          <w:rFonts w:eastAsia="Times New Roman"/>
          <w:color w:val="000000"/>
          <w:lang w:eastAsia="en-CA"/>
        </w:rPr>
        <w:t xml:space="preserve"> is fully branded and responsive, with the same look-and-feel as </w:t>
      </w:r>
      <w:r w:rsidR="00810DB0">
        <w:rPr>
          <w:rFonts w:eastAsia="Times New Roman"/>
          <w:color w:val="000000"/>
          <w:lang w:eastAsia="en-CA"/>
        </w:rPr>
        <w:t>their</w:t>
      </w:r>
      <w:r w:rsidR="00F04FE8" w:rsidRPr="00425ED9">
        <w:rPr>
          <w:rFonts w:eastAsia="Times New Roman"/>
          <w:color w:val="000000"/>
          <w:lang w:eastAsia="en-CA"/>
        </w:rPr>
        <w:t xml:space="preserve"> website. </w:t>
      </w:r>
    </w:p>
    <w:p w14:paraId="63AC2476" w14:textId="7A438C96" w:rsidR="00F04FE8" w:rsidRPr="004267A4" w:rsidRDefault="00F04FE8" w:rsidP="00F04FE8">
      <w:pPr>
        <w:pStyle w:val="ListParagraph"/>
        <w:numPr>
          <w:ilvl w:val="0"/>
          <w:numId w:val="108"/>
        </w:numPr>
        <w:spacing w:after="0"/>
        <w:rPr>
          <w:rFonts w:ascii="Arial" w:eastAsia="Times New Roman" w:hAnsi="Arial"/>
          <w:iCs/>
          <w:color w:val="000000"/>
          <w:sz w:val="20"/>
          <w:szCs w:val="20"/>
          <w:lang w:eastAsia="en-CA"/>
        </w:rPr>
      </w:pPr>
      <w:r w:rsidRPr="004267A4">
        <w:rPr>
          <w:rFonts w:ascii="Arial" w:eastAsia="Times New Roman" w:hAnsi="Arial"/>
          <w:iCs/>
          <w:color w:val="000000"/>
          <w:sz w:val="20"/>
          <w:szCs w:val="20"/>
          <w:lang w:eastAsia="en-CA"/>
        </w:rPr>
        <w:t xml:space="preserve">Online Store is optimized for mobile, so </w:t>
      </w:r>
      <w:r w:rsidR="002A209F">
        <w:rPr>
          <w:rFonts w:ascii="Arial" w:eastAsia="Times New Roman" w:hAnsi="Arial"/>
          <w:iCs/>
          <w:color w:val="000000"/>
          <w:sz w:val="20"/>
          <w:szCs w:val="20"/>
          <w:lang w:eastAsia="en-CA"/>
        </w:rPr>
        <w:t>the</w:t>
      </w:r>
      <w:r w:rsidRPr="004267A4">
        <w:rPr>
          <w:rFonts w:ascii="Arial" w:eastAsia="Times New Roman" w:hAnsi="Arial"/>
          <w:iCs/>
          <w:color w:val="000000"/>
          <w:sz w:val="20"/>
          <w:szCs w:val="20"/>
          <w:lang w:eastAsia="en-CA"/>
        </w:rPr>
        <w:t xml:space="preserve"> storefront will look great across all devices.</w:t>
      </w:r>
    </w:p>
    <w:p w14:paraId="5DFFA2B3" w14:textId="0C74BD73" w:rsidR="00F04FE8" w:rsidRDefault="00F04FE8" w:rsidP="00F04FE8">
      <w:pPr>
        <w:pStyle w:val="ListParagraph"/>
        <w:numPr>
          <w:ilvl w:val="0"/>
          <w:numId w:val="108"/>
        </w:numPr>
        <w:spacing w:after="0"/>
        <w:rPr>
          <w:rFonts w:ascii="Arial" w:eastAsia="Times New Roman" w:hAnsi="Arial"/>
          <w:iCs/>
          <w:color w:val="000000"/>
          <w:sz w:val="20"/>
          <w:szCs w:val="20"/>
          <w:lang w:eastAsia="en-CA"/>
        </w:rPr>
      </w:pPr>
      <w:r w:rsidRPr="004267A4">
        <w:rPr>
          <w:rFonts w:ascii="Arial" w:eastAsia="Times New Roman" w:hAnsi="Arial"/>
          <w:iCs/>
          <w:color w:val="000000"/>
          <w:sz w:val="20"/>
          <w:szCs w:val="20"/>
          <w:lang w:eastAsia="en-CA"/>
        </w:rPr>
        <w:lastRenderedPageBreak/>
        <w:t xml:space="preserve">Online Store’s step-by-step set-up helps automate currency, tax and easily setup shipping methods and rates. </w:t>
      </w:r>
    </w:p>
    <w:p w14:paraId="33119315" w14:textId="75949960" w:rsidR="00F04FE8" w:rsidRDefault="00F04FE8" w:rsidP="00F04FE8">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 xml:space="preserve">Unlike other e-commerce solutions, Online Store is managed with the same tool as </w:t>
      </w:r>
      <w:r w:rsidR="0016355E">
        <w:rPr>
          <w:rFonts w:ascii="Arial" w:eastAsia="Times New Roman" w:hAnsi="Arial"/>
          <w:iCs/>
          <w:color w:val="000000"/>
          <w:sz w:val="20"/>
          <w:szCs w:val="20"/>
          <w:lang w:eastAsia="en-CA"/>
        </w:rPr>
        <w:t>the</w:t>
      </w:r>
      <w:r>
        <w:rPr>
          <w:rFonts w:ascii="Arial" w:eastAsia="Times New Roman" w:hAnsi="Arial"/>
          <w:iCs/>
          <w:color w:val="000000"/>
          <w:sz w:val="20"/>
          <w:szCs w:val="20"/>
          <w:lang w:eastAsia="en-CA"/>
        </w:rPr>
        <w:t xml:space="preserve"> website, doesn’t charge any extra transaction fees, and has</w:t>
      </w:r>
      <w:r w:rsidR="000215B0">
        <w:rPr>
          <w:rFonts w:ascii="Arial" w:eastAsia="Times New Roman" w:hAnsi="Arial"/>
          <w:iCs/>
          <w:color w:val="000000"/>
          <w:sz w:val="20"/>
          <w:szCs w:val="20"/>
          <w:lang w:eastAsia="en-CA"/>
        </w:rPr>
        <w:t xml:space="preserve"> an</w:t>
      </w:r>
      <w:r>
        <w:rPr>
          <w:rFonts w:ascii="Arial" w:eastAsia="Times New Roman" w:hAnsi="Arial"/>
          <w:iCs/>
          <w:color w:val="000000"/>
          <w:sz w:val="20"/>
          <w:szCs w:val="20"/>
          <w:lang w:eastAsia="en-CA"/>
        </w:rPr>
        <w:t xml:space="preserve"> incredibly low-cost, high-value return. </w:t>
      </w:r>
    </w:p>
    <w:p w14:paraId="44444F3D" w14:textId="2F874958" w:rsidR="00F04FE8" w:rsidRPr="004267A4" w:rsidRDefault="00F04FE8" w:rsidP="00F04FE8">
      <w:pPr>
        <w:pStyle w:val="ListParagraph"/>
        <w:numPr>
          <w:ilvl w:val="0"/>
          <w:numId w:val="108"/>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 xml:space="preserve">Some other e-commerce solutions require extra steps to making sure </w:t>
      </w:r>
      <w:r w:rsidR="009C43F4">
        <w:rPr>
          <w:rFonts w:ascii="Arial" w:eastAsia="Times New Roman" w:hAnsi="Arial"/>
          <w:iCs/>
          <w:color w:val="000000"/>
          <w:sz w:val="20"/>
          <w:szCs w:val="20"/>
          <w:lang w:eastAsia="en-CA"/>
        </w:rPr>
        <w:t>the</w:t>
      </w:r>
      <w:r>
        <w:rPr>
          <w:rFonts w:ascii="Arial" w:eastAsia="Times New Roman" w:hAnsi="Arial"/>
          <w:iCs/>
          <w:color w:val="000000"/>
          <w:sz w:val="20"/>
          <w:szCs w:val="20"/>
          <w:lang w:eastAsia="en-CA"/>
        </w:rPr>
        <w:t xml:space="preserve"> sto</w:t>
      </w:r>
      <w:r w:rsidR="00D20FE3">
        <w:rPr>
          <w:rFonts w:ascii="Arial" w:eastAsia="Times New Roman" w:hAnsi="Arial"/>
          <w:iCs/>
          <w:color w:val="000000"/>
          <w:sz w:val="20"/>
          <w:szCs w:val="20"/>
          <w:lang w:eastAsia="en-CA"/>
        </w:rPr>
        <w:t xml:space="preserve">refront is secure; Online Store is </w:t>
      </w:r>
      <w:r w:rsidR="00D20FE3" w:rsidRPr="00425ED9">
        <w:rPr>
          <w:rFonts w:ascii="Arial" w:eastAsia="Times New Roman" w:hAnsi="Arial"/>
          <w:iCs/>
          <w:color w:val="000000"/>
          <w:sz w:val="20"/>
          <w:szCs w:val="20"/>
          <w:lang w:eastAsia="en-CA"/>
        </w:rPr>
        <w:t>PCI-DSS Level 1 Service Provider Certified</w:t>
      </w:r>
      <w:r w:rsidR="00D20FE3">
        <w:rPr>
          <w:rFonts w:ascii="Arial" w:eastAsia="Times New Roman" w:hAnsi="Arial"/>
          <w:iCs/>
          <w:color w:val="000000"/>
          <w:sz w:val="20"/>
          <w:szCs w:val="20"/>
          <w:lang w:eastAsia="en-CA"/>
        </w:rPr>
        <w:t xml:space="preserve">, which just means it’s a certified secure solution for customers. </w:t>
      </w:r>
    </w:p>
    <w:p w14:paraId="45B31257" w14:textId="77777777" w:rsidR="000C3286" w:rsidRPr="004267A4" w:rsidRDefault="000C3286" w:rsidP="000C3286">
      <w:pPr>
        <w:rPr>
          <w:rFonts w:eastAsia="Times New Roman"/>
          <w:lang w:eastAsia="en-CA"/>
        </w:rPr>
      </w:pPr>
    </w:p>
    <w:p w14:paraId="292B684B" w14:textId="77777777" w:rsidR="000C3286" w:rsidRPr="00425ED9" w:rsidRDefault="000C3286" w:rsidP="00425ED9">
      <w:pPr>
        <w:rPr>
          <w:rFonts w:eastAsia="Times New Roman"/>
          <w:bCs/>
          <w:color w:val="209AB8"/>
          <w:sz w:val="32"/>
          <w:szCs w:val="32"/>
          <w:lang w:eastAsia="en-CA"/>
        </w:rPr>
      </w:pPr>
      <w:r w:rsidRPr="00425ED9">
        <w:rPr>
          <w:rFonts w:eastAsia="Times New Roman"/>
          <w:bCs/>
          <w:color w:val="209AB8"/>
          <w:sz w:val="32"/>
          <w:szCs w:val="32"/>
          <w:lang w:eastAsia="en-CA"/>
        </w:rPr>
        <w:t>Competitive Information</w:t>
      </w:r>
    </w:p>
    <w:p w14:paraId="0D46CAF7" w14:textId="7607928A" w:rsidR="00616C12" w:rsidRDefault="00F54AD5" w:rsidP="000C3286">
      <w:pPr>
        <w:rPr>
          <w:rFonts w:eastAsia="Times New Roman"/>
          <w:lang w:eastAsia="en-CA"/>
        </w:rPr>
      </w:pPr>
      <w:r w:rsidRPr="00425ED9">
        <w:rPr>
          <w:rFonts w:eastAsia="Times New Roman"/>
          <w:lang w:eastAsia="en-CA"/>
        </w:rPr>
        <w:t>How does Online Store compare to other e</w:t>
      </w:r>
      <w:r w:rsidR="00AF338E">
        <w:rPr>
          <w:rFonts w:eastAsia="Times New Roman"/>
          <w:lang w:eastAsia="en-CA"/>
        </w:rPr>
        <w:t>-</w:t>
      </w:r>
      <w:r w:rsidRPr="00425ED9">
        <w:rPr>
          <w:rFonts w:eastAsia="Times New Roman"/>
          <w:lang w:eastAsia="en-CA"/>
        </w:rPr>
        <w:t>commerce options in the market?</w:t>
      </w:r>
    </w:p>
    <w:p w14:paraId="1B8DC18E" w14:textId="77EF76A8" w:rsidR="007C139C" w:rsidRDefault="007C139C" w:rsidP="000C3286">
      <w:pPr>
        <w:rPr>
          <w:rFonts w:eastAsia="Times New Roman"/>
          <w:lang w:eastAsia="en-CA"/>
        </w:rPr>
      </w:pPr>
      <w:r>
        <w:rPr>
          <w:rFonts w:eastAsia="Times New Roman"/>
          <w:lang w:eastAsia="en-CA"/>
        </w:rPr>
        <w:t xml:space="preserve">See </w:t>
      </w:r>
      <w:hyperlink r:id="rId29" w:history="1">
        <w:r w:rsidRPr="003A4E7E">
          <w:rPr>
            <w:rStyle w:val="Hyperlink"/>
            <w:rFonts w:eastAsia="Times New Roman"/>
            <w:lang w:eastAsia="en-CA"/>
          </w:rPr>
          <w:t>Competitive Analysis</w:t>
        </w:r>
      </w:hyperlink>
    </w:p>
    <w:p w14:paraId="3024566B" w14:textId="77777777" w:rsidR="003A4E7E" w:rsidRPr="00425ED9" w:rsidRDefault="003A4E7E" w:rsidP="000C3286">
      <w:pPr>
        <w:rPr>
          <w:rFonts w:eastAsia="Times New Roman"/>
          <w:lang w:eastAsia="en-CA"/>
        </w:rPr>
      </w:pPr>
    </w:p>
    <w:p w14:paraId="58AB910E" w14:textId="77777777" w:rsidR="000C3286" w:rsidRPr="004267A4" w:rsidRDefault="000C3286" w:rsidP="00425ED9">
      <w:pPr>
        <w:rPr>
          <w:rFonts w:eastAsia="Times New Roman"/>
          <w:b/>
          <w:bCs/>
          <w:color w:val="209AB8"/>
          <w:sz w:val="32"/>
          <w:szCs w:val="32"/>
          <w:lang w:eastAsia="en-CA"/>
        </w:rPr>
      </w:pPr>
    </w:p>
    <w:p w14:paraId="21A1FDDF" w14:textId="3C7998E9" w:rsidR="000C3286" w:rsidRPr="004267A4" w:rsidRDefault="00F54AD5" w:rsidP="00425ED9">
      <w:pPr>
        <w:pStyle w:val="Heading2"/>
        <w:rPr>
          <w:lang w:eastAsia="en-CA"/>
        </w:rPr>
      </w:pPr>
      <w:bookmarkStart w:id="13" w:name="_Toc133929786"/>
      <w:r>
        <w:rPr>
          <w:lang w:eastAsia="en-CA"/>
        </w:rPr>
        <w:t>Objection Handlers</w:t>
      </w:r>
      <w:bookmarkEnd w:id="13"/>
    </w:p>
    <w:p w14:paraId="1E6EF833" w14:textId="77777777" w:rsidR="007E0677" w:rsidRDefault="007E0677" w:rsidP="00B33956">
      <w:pPr>
        <w:spacing w:before="240" w:after="120"/>
        <w:rPr>
          <w:rFonts w:eastAsia="Times New Roman"/>
          <w:b/>
          <w:color w:val="000000"/>
        </w:rPr>
      </w:pPr>
      <w:r>
        <w:rPr>
          <w:rFonts w:eastAsia="Times New Roman"/>
          <w:b/>
          <w:color w:val="000000"/>
        </w:rPr>
        <w:t>Selling online is difficult, and I don’t have time to manage it.</w:t>
      </w:r>
    </w:p>
    <w:p w14:paraId="22348223" w14:textId="703B6116" w:rsidR="004E4E3D" w:rsidRDefault="004E4E3D" w:rsidP="00B33956">
      <w:pPr>
        <w:spacing w:before="240" w:after="120"/>
        <w:rPr>
          <w:rFonts w:eastAsia="Times New Roman"/>
          <w:color w:val="000000"/>
        </w:rPr>
      </w:pPr>
      <w:r>
        <w:rPr>
          <w:rFonts w:eastAsia="Times New Roman"/>
          <w:color w:val="000000"/>
        </w:rPr>
        <w:t xml:space="preserve">The good news is that it has never been easier to start </w:t>
      </w:r>
      <w:r w:rsidR="007E0677" w:rsidRPr="00425ED9">
        <w:rPr>
          <w:rFonts w:eastAsia="Times New Roman"/>
          <w:color w:val="000000"/>
        </w:rPr>
        <w:t>selling online</w:t>
      </w:r>
      <w:r>
        <w:rPr>
          <w:rFonts w:eastAsia="Times New Roman"/>
          <w:color w:val="000000"/>
        </w:rPr>
        <w:t xml:space="preserve">. Anyone can do it and it only takes a few minutes of time to get started. </w:t>
      </w:r>
    </w:p>
    <w:p w14:paraId="3C005433" w14:textId="7EB8AF7E" w:rsidR="004F4405" w:rsidRDefault="007E0677" w:rsidP="00B33956">
      <w:pPr>
        <w:spacing w:before="240" w:after="120"/>
        <w:rPr>
          <w:rFonts w:eastAsia="Times New Roman"/>
          <w:color w:val="000000"/>
        </w:rPr>
      </w:pPr>
      <w:r w:rsidRPr="00425ED9">
        <w:rPr>
          <w:rFonts w:eastAsia="Times New Roman"/>
          <w:color w:val="000000"/>
        </w:rPr>
        <w:t>There’</w:t>
      </w:r>
      <w:r w:rsidR="004F4405" w:rsidRPr="00425ED9">
        <w:rPr>
          <w:rFonts w:eastAsia="Times New Roman"/>
          <w:color w:val="000000"/>
        </w:rPr>
        <w:t>s a quick step-by-s</w:t>
      </w:r>
      <w:r w:rsidRPr="00425ED9">
        <w:rPr>
          <w:rFonts w:eastAsia="Times New Roman"/>
          <w:color w:val="000000"/>
        </w:rPr>
        <w:t>tep on</w:t>
      </w:r>
      <w:r w:rsidR="007C1D67">
        <w:rPr>
          <w:rFonts w:eastAsia="Times New Roman"/>
          <w:color w:val="000000"/>
        </w:rPr>
        <w:t>-</w:t>
      </w:r>
      <w:r w:rsidRPr="00425ED9">
        <w:rPr>
          <w:rFonts w:eastAsia="Times New Roman"/>
          <w:color w:val="000000"/>
        </w:rPr>
        <w:t>boarder</w:t>
      </w:r>
      <w:r w:rsidR="004E4E3D">
        <w:rPr>
          <w:rFonts w:eastAsia="Times New Roman"/>
          <w:color w:val="000000"/>
        </w:rPr>
        <w:t xml:space="preserve"> that walk</w:t>
      </w:r>
      <w:r w:rsidR="00C24587">
        <w:rPr>
          <w:rFonts w:eastAsia="Times New Roman"/>
          <w:color w:val="000000"/>
        </w:rPr>
        <w:t>s</w:t>
      </w:r>
      <w:r w:rsidR="004E4E3D">
        <w:rPr>
          <w:rFonts w:eastAsia="Times New Roman"/>
          <w:color w:val="000000"/>
        </w:rPr>
        <w:t xml:space="preserve"> you through how to start adding products, how to setup </w:t>
      </w:r>
      <w:r w:rsidR="004F4405" w:rsidRPr="00425ED9">
        <w:rPr>
          <w:rFonts w:eastAsia="Times New Roman"/>
          <w:color w:val="000000"/>
        </w:rPr>
        <w:t>your currency setting</w:t>
      </w:r>
      <w:r w:rsidR="004E4E3D">
        <w:rPr>
          <w:rFonts w:eastAsia="Times New Roman"/>
          <w:color w:val="000000"/>
        </w:rPr>
        <w:t xml:space="preserve">s and </w:t>
      </w:r>
      <w:r w:rsidR="004F4405" w:rsidRPr="00425ED9">
        <w:rPr>
          <w:rFonts w:eastAsia="Times New Roman"/>
          <w:color w:val="000000"/>
        </w:rPr>
        <w:t>shipping options</w:t>
      </w:r>
      <w:r w:rsidR="004E4E3D">
        <w:rPr>
          <w:rFonts w:eastAsia="Times New Roman"/>
          <w:color w:val="000000"/>
        </w:rPr>
        <w:t>. Lastly the on</w:t>
      </w:r>
      <w:r w:rsidR="007C1D67">
        <w:rPr>
          <w:rFonts w:eastAsia="Times New Roman"/>
          <w:color w:val="000000"/>
        </w:rPr>
        <w:t>-</w:t>
      </w:r>
      <w:r w:rsidR="004E4E3D">
        <w:rPr>
          <w:rFonts w:eastAsia="Times New Roman"/>
          <w:color w:val="000000"/>
        </w:rPr>
        <w:t xml:space="preserve">boarder will help you setup your payment options and </w:t>
      </w:r>
      <w:r w:rsidR="004F4405" w:rsidRPr="00425ED9">
        <w:rPr>
          <w:rFonts w:eastAsia="Times New Roman"/>
          <w:color w:val="000000"/>
        </w:rPr>
        <w:t>Payment Processo</w:t>
      </w:r>
      <w:r w:rsidR="004E4E3D">
        <w:rPr>
          <w:rFonts w:eastAsia="Times New Roman"/>
          <w:color w:val="000000"/>
        </w:rPr>
        <w:t>r.</w:t>
      </w:r>
      <w:r w:rsidR="004F4405">
        <w:rPr>
          <w:rFonts w:eastAsia="Times New Roman"/>
          <w:color w:val="000000"/>
        </w:rPr>
        <w:t xml:space="preserve"> </w:t>
      </w:r>
    </w:p>
    <w:p w14:paraId="73AB04B0" w14:textId="67285BEB" w:rsidR="007E0677" w:rsidRPr="00425ED9" w:rsidRDefault="004F4405" w:rsidP="00B33956">
      <w:pPr>
        <w:spacing w:before="240" w:after="120"/>
        <w:rPr>
          <w:rFonts w:eastAsia="Times New Roman"/>
          <w:color w:val="000000"/>
        </w:rPr>
      </w:pPr>
      <w:r>
        <w:rPr>
          <w:rFonts w:eastAsia="Times New Roman"/>
          <w:color w:val="000000"/>
        </w:rPr>
        <w:t xml:space="preserve">The store will automatically send you an email when an order is placed, and </w:t>
      </w:r>
      <w:r w:rsidR="004E4E3D">
        <w:rPr>
          <w:rFonts w:eastAsia="Times New Roman"/>
          <w:color w:val="000000"/>
        </w:rPr>
        <w:t>keep you notified when your</w:t>
      </w:r>
      <w:r>
        <w:rPr>
          <w:rFonts w:eastAsia="Times New Roman"/>
          <w:color w:val="000000"/>
        </w:rPr>
        <w:t xml:space="preserve"> stock </w:t>
      </w:r>
      <w:r w:rsidR="004E4E3D">
        <w:rPr>
          <w:rFonts w:eastAsia="Times New Roman"/>
          <w:color w:val="000000"/>
        </w:rPr>
        <w:t xml:space="preserve">is running low. Online Store does </w:t>
      </w:r>
      <w:proofErr w:type="gramStart"/>
      <w:r w:rsidR="004E4E3D">
        <w:rPr>
          <w:rFonts w:eastAsia="Times New Roman"/>
          <w:color w:val="000000"/>
        </w:rPr>
        <w:t>all of</w:t>
      </w:r>
      <w:proofErr w:type="gramEnd"/>
      <w:r w:rsidR="004E4E3D">
        <w:rPr>
          <w:rFonts w:eastAsia="Times New Roman"/>
          <w:color w:val="000000"/>
        </w:rPr>
        <w:t xml:space="preserve"> the heavy lifting</w:t>
      </w:r>
      <w:r w:rsidR="00416D25">
        <w:rPr>
          <w:rFonts w:eastAsia="Times New Roman"/>
          <w:color w:val="000000"/>
        </w:rPr>
        <w:t>,</w:t>
      </w:r>
      <w:r w:rsidR="004E4E3D">
        <w:rPr>
          <w:rFonts w:eastAsia="Times New Roman"/>
          <w:color w:val="000000"/>
        </w:rPr>
        <w:t xml:space="preserve"> so you don’t have to. </w:t>
      </w:r>
    </w:p>
    <w:p w14:paraId="02DFBDD1" w14:textId="77777777" w:rsidR="000C3286" w:rsidRPr="00425ED9" w:rsidRDefault="000C3286" w:rsidP="00B33956">
      <w:pPr>
        <w:spacing w:before="240" w:after="120"/>
        <w:rPr>
          <w:rFonts w:eastAsia="Times New Roman"/>
          <w:b/>
          <w:color w:val="000000"/>
        </w:rPr>
      </w:pPr>
      <w:r w:rsidRPr="00425ED9">
        <w:rPr>
          <w:rFonts w:eastAsia="Times New Roman"/>
          <w:b/>
          <w:color w:val="000000"/>
        </w:rPr>
        <w:t>I already have a website and I don’t want to rebuild it on your system</w:t>
      </w:r>
      <w:r w:rsidR="007E0677" w:rsidRPr="00425ED9">
        <w:rPr>
          <w:rFonts w:eastAsia="Times New Roman"/>
          <w:b/>
          <w:color w:val="000000"/>
        </w:rPr>
        <w:t>.</w:t>
      </w:r>
      <w:r w:rsidRPr="00425ED9">
        <w:rPr>
          <w:rFonts w:eastAsia="Times New Roman"/>
          <w:b/>
          <w:color w:val="000000"/>
        </w:rPr>
        <w:t xml:space="preserve"> </w:t>
      </w:r>
    </w:p>
    <w:p w14:paraId="5C81A15D" w14:textId="7D79300A" w:rsidR="004E4E3D" w:rsidRDefault="00B33956" w:rsidP="00B33956">
      <w:pPr>
        <w:spacing w:before="240" w:after="120"/>
        <w:rPr>
          <w:rFonts w:eastAsia="Times New Roman"/>
          <w:color w:val="000000"/>
        </w:rPr>
      </w:pPr>
      <w:r>
        <w:rPr>
          <w:rFonts w:eastAsia="Times New Roman"/>
          <w:color w:val="000000"/>
        </w:rPr>
        <w:t>Online Presence Builder</w:t>
      </w:r>
      <w:r w:rsidR="004E4E3D">
        <w:rPr>
          <w:rFonts w:eastAsia="Times New Roman"/>
          <w:color w:val="000000"/>
        </w:rPr>
        <w:t xml:space="preserve"> makes it easy to manage your website and store in one place</w:t>
      </w:r>
      <w:r>
        <w:rPr>
          <w:rFonts w:eastAsia="Times New Roman"/>
          <w:color w:val="000000"/>
        </w:rPr>
        <w:t xml:space="preserve">; and </w:t>
      </w:r>
      <w:r w:rsidR="004E4E3D">
        <w:rPr>
          <w:rFonts w:eastAsia="Times New Roman"/>
          <w:color w:val="000000"/>
        </w:rPr>
        <w:t xml:space="preserve">if you have an existing website </w:t>
      </w:r>
      <w:r w:rsidR="00957DC6">
        <w:rPr>
          <w:rFonts w:eastAsia="Times New Roman"/>
          <w:color w:val="000000"/>
        </w:rPr>
        <w:t xml:space="preserve">built on our platform </w:t>
      </w:r>
      <w:r w:rsidR="004E4E3D">
        <w:rPr>
          <w:rFonts w:eastAsia="Times New Roman"/>
          <w:color w:val="000000"/>
        </w:rPr>
        <w:t>then you can easily add Online</w:t>
      </w:r>
      <w:r>
        <w:rPr>
          <w:rFonts w:eastAsia="Times New Roman"/>
          <w:color w:val="000000"/>
        </w:rPr>
        <w:t xml:space="preserve"> </w:t>
      </w:r>
      <w:r w:rsidR="004E4E3D">
        <w:rPr>
          <w:rFonts w:eastAsia="Times New Roman"/>
          <w:color w:val="000000"/>
        </w:rPr>
        <w:t xml:space="preserve">Store in a few clicks. </w:t>
      </w:r>
    </w:p>
    <w:p w14:paraId="6365A4C5" w14:textId="2540146C" w:rsidR="004E4E3D" w:rsidRDefault="00F54AD5" w:rsidP="00B33956">
      <w:pPr>
        <w:spacing w:before="240" w:after="120"/>
        <w:rPr>
          <w:rFonts w:eastAsia="Times New Roman"/>
          <w:color w:val="000000"/>
        </w:rPr>
      </w:pPr>
      <w:r w:rsidRPr="00425ED9">
        <w:rPr>
          <w:rFonts w:eastAsia="Times New Roman"/>
          <w:color w:val="000000"/>
        </w:rPr>
        <w:t xml:space="preserve">Unlike other ecommerce companies our Online Store </w:t>
      </w:r>
      <w:r w:rsidR="004E4E3D">
        <w:rPr>
          <w:rFonts w:eastAsia="Times New Roman"/>
          <w:color w:val="000000"/>
        </w:rPr>
        <w:t xml:space="preserve">offers a great deal of flexibility allowing you to </w:t>
      </w:r>
      <w:r w:rsidRPr="00425ED9">
        <w:rPr>
          <w:rFonts w:eastAsia="Times New Roman"/>
          <w:color w:val="000000"/>
        </w:rPr>
        <w:t>completely integrat</w:t>
      </w:r>
      <w:r w:rsidR="004E4E3D">
        <w:rPr>
          <w:rFonts w:eastAsia="Times New Roman"/>
          <w:color w:val="000000"/>
        </w:rPr>
        <w:t>e</w:t>
      </w:r>
      <w:r w:rsidRPr="00425ED9">
        <w:rPr>
          <w:rFonts w:eastAsia="Times New Roman"/>
          <w:color w:val="000000"/>
        </w:rPr>
        <w:t xml:space="preserve"> with your current </w:t>
      </w:r>
      <w:r w:rsidR="00B33956">
        <w:rPr>
          <w:rFonts w:eastAsia="Times New Roman"/>
          <w:color w:val="000000"/>
        </w:rPr>
        <w:t xml:space="preserve">Online Presence Builder </w:t>
      </w:r>
      <w:r w:rsidRPr="00425ED9">
        <w:rPr>
          <w:rFonts w:eastAsia="Times New Roman"/>
          <w:color w:val="000000"/>
        </w:rPr>
        <w:t xml:space="preserve">website. </w:t>
      </w:r>
    </w:p>
    <w:p w14:paraId="4D6F10C7" w14:textId="77777777" w:rsidR="000C3286" w:rsidRPr="00425ED9" w:rsidRDefault="00F54AD5" w:rsidP="00B33956">
      <w:pPr>
        <w:spacing w:before="240" w:after="120"/>
        <w:rPr>
          <w:rFonts w:eastAsia="Times New Roman"/>
          <w:color w:val="000000"/>
        </w:rPr>
      </w:pPr>
      <w:r w:rsidRPr="00425ED9">
        <w:rPr>
          <w:rFonts w:eastAsia="Times New Roman"/>
          <w:color w:val="000000"/>
        </w:rPr>
        <w:t>That means you will not have to rebuild anything!</w:t>
      </w:r>
    </w:p>
    <w:p w14:paraId="13140C1E" w14:textId="2F405D12" w:rsidR="000C3286" w:rsidRPr="00425ED9" w:rsidRDefault="007E0677" w:rsidP="00B33956">
      <w:pPr>
        <w:spacing w:before="240" w:after="120"/>
        <w:rPr>
          <w:b/>
        </w:rPr>
      </w:pPr>
      <w:r>
        <w:rPr>
          <w:b/>
        </w:rPr>
        <w:t>P</w:t>
      </w:r>
      <w:r w:rsidR="000C3286" w:rsidRPr="00425ED9">
        <w:rPr>
          <w:b/>
        </w:rPr>
        <w:t xml:space="preserve">eople would rather shop in store instead of online. </w:t>
      </w:r>
    </w:p>
    <w:p w14:paraId="0321A741" w14:textId="4924AABA" w:rsidR="004E4E3D" w:rsidRDefault="00497F35" w:rsidP="00B33956">
      <w:pPr>
        <w:widowControl w:val="0"/>
        <w:autoSpaceDE w:val="0"/>
        <w:autoSpaceDN w:val="0"/>
        <w:adjustRightInd w:val="0"/>
        <w:spacing w:before="240" w:after="120"/>
      </w:pPr>
      <w:proofErr w:type="gramStart"/>
      <w:r>
        <w:t>Actually, that’s</w:t>
      </w:r>
      <w:proofErr w:type="gramEnd"/>
      <w:r>
        <w:t xml:space="preserve"> becoming less and less true. </w:t>
      </w:r>
      <w:r w:rsidR="004E4E3D">
        <w:t xml:space="preserve"> Shoppers are looking for more convenience when purchasing. Attitudes towards purchasing online have changed as more and more shoppers confidently will purchase all kinds of product</w:t>
      </w:r>
      <w:r w:rsidR="00AF5976">
        <w:t>s</w:t>
      </w:r>
      <w:r w:rsidR="004E4E3D">
        <w:t xml:space="preserve"> and services (big or small) online. </w:t>
      </w:r>
    </w:p>
    <w:p w14:paraId="3D1A1F9C" w14:textId="23569522" w:rsidR="004F4405" w:rsidRPr="00425ED9" w:rsidRDefault="005A085D" w:rsidP="00B33956">
      <w:pPr>
        <w:widowControl w:val="0"/>
        <w:autoSpaceDE w:val="0"/>
        <w:autoSpaceDN w:val="0"/>
        <w:adjustRightInd w:val="0"/>
        <w:spacing w:before="240" w:after="120"/>
        <w:rPr>
          <w:rFonts w:ascii="Calibri" w:hAnsi="Calibri" w:cs="Calibri"/>
        </w:rPr>
      </w:pPr>
      <w:r>
        <w:rPr>
          <w:bCs/>
          <w:color w:val="221E1D"/>
          <w:shd w:val="clear" w:color="auto" w:fill="FFFFFF"/>
        </w:rPr>
        <w:t>Near</w:t>
      </w:r>
      <w:r w:rsidR="0075684F">
        <w:rPr>
          <w:bCs/>
          <w:color w:val="221E1D"/>
          <w:shd w:val="clear" w:color="auto" w:fill="FFFFFF"/>
        </w:rPr>
        <w:t>ly 80% of online buyers shop online at least once a month, with 22% shopping once a week. (</w:t>
      </w:r>
      <w:hyperlink r:id="rId30" w:history="1">
        <w:r w:rsidR="004A53FA" w:rsidRPr="00AF031C">
          <w:rPr>
            <w:rStyle w:val="Hyperlink"/>
            <w:bCs/>
            <w:shd w:val="clear" w:color="auto" w:fill="FFFFFF"/>
          </w:rPr>
          <w:t>Fit Small Business, 2023</w:t>
        </w:r>
      </w:hyperlink>
      <w:r w:rsidR="004A53FA">
        <w:rPr>
          <w:bCs/>
          <w:color w:val="221E1D"/>
          <w:shd w:val="clear" w:color="auto" w:fill="FFFFFF"/>
        </w:rPr>
        <w:t>)</w:t>
      </w:r>
    </w:p>
    <w:p w14:paraId="2E3B89F4" w14:textId="77777777" w:rsidR="007E0677" w:rsidRPr="0015079C" w:rsidRDefault="007E0677" w:rsidP="00B33956">
      <w:pPr>
        <w:spacing w:before="240" w:after="120"/>
      </w:pPr>
      <w:r w:rsidRPr="004F4405">
        <w:t>In today’s busy world customers appreciate being able to buy products and services with a few clicks! Your goal should be to making buying your products as easy a</w:t>
      </w:r>
      <w:r w:rsidRPr="0015079C">
        <w:t>s possible.</w:t>
      </w:r>
    </w:p>
    <w:p w14:paraId="3D281DCC" w14:textId="6ACFB20A" w:rsidR="000C3286" w:rsidRDefault="00497F35" w:rsidP="00B33956">
      <w:pPr>
        <w:spacing w:before="240" w:after="120"/>
        <w:rPr>
          <w:rFonts w:eastAsia="Times New Roman"/>
          <w:color w:val="000000"/>
        </w:rPr>
      </w:pPr>
      <w:r>
        <w:rPr>
          <w:rFonts w:eastAsia="Times New Roman"/>
          <w:color w:val="000000"/>
        </w:rPr>
        <w:t>In fact, h</w:t>
      </w:r>
      <w:r w:rsidR="000C3286" w:rsidRPr="00425ED9">
        <w:rPr>
          <w:rFonts w:eastAsia="Times New Roman"/>
          <w:color w:val="000000"/>
        </w:rPr>
        <w:t xml:space="preserve">aving an online store will help </w:t>
      </w:r>
      <w:r>
        <w:rPr>
          <w:rFonts w:eastAsia="Times New Roman"/>
          <w:color w:val="000000"/>
        </w:rPr>
        <w:t>drive customers through your doors.</w:t>
      </w:r>
      <w:r w:rsidR="000C3286" w:rsidRPr="00425ED9">
        <w:rPr>
          <w:rFonts w:eastAsia="Times New Roman"/>
          <w:color w:val="000000"/>
        </w:rPr>
        <w:t xml:space="preserve"> </w:t>
      </w:r>
      <w:r>
        <w:rPr>
          <w:rFonts w:eastAsia="Times New Roman"/>
          <w:color w:val="000000"/>
        </w:rPr>
        <w:t>Consumers are using online stores to “window shop”, to check what you have available and compare features and pricing.</w:t>
      </w:r>
      <w:r w:rsidR="000C3286" w:rsidRPr="00425ED9">
        <w:rPr>
          <w:rFonts w:eastAsia="Times New Roman"/>
          <w:color w:val="000000"/>
        </w:rPr>
        <w:t xml:space="preserve">  </w:t>
      </w:r>
    </w:p>
    <w:p w14:paraId="49155126" w14:textId="77777777" w:rsidR="007E0677" w:rsidRPr="00425ED9" w:rsidRDefault="007E0677" w:rsidP="00B33956">
      <w:pPr>
        <w:spacing w:before="240" w:after="120"/>
        <w:rPr>
          <w:rFonts w:eastAsia="Times New Roman"/>
          <w:b/>
          <w:color w:val="000000"/>
        </w:rPr>
      </w:pPr>
      <w:r w:rsidRPr="00425ED9">
        <w:rPr>
          <w:rFonts w:eastAsia="Times New Roman"/>
          <w:b/>
          <w:color w:val="000000"/>
        </w:rPr>
        <w:t xml:space="preserve">I’d rather invest in social. </w:t>
      </w:r>
    </w:p>
    <w:p w14:paraId="51D70408" w14:textId="1B5756E1" w:rsidR="007E0677" w:rsidRDefault="007E0677" w:rsidP="00B33956">
      <w:pPr>
        <w:spacing w:before="240" w:after="120"/>
        <w:rPr>
          <w:color w:val="333333"/>
          <w:shd w:val="clear" w:color="auto" w:fill="FFFFFF"/>
        </w:rPr>
      </w:pPr>
      <w:r w:rsidRPr="004F4405">
        <w:rPr>
          <w:rFonts w:eastAsia="Times New Roman"/>
          <w:color w:val="000000"/>
        </w:rPr>
        <w:lastRenderedPageBreak/>
        <w:t>With Online Store you can sell you</w:t>
      </w:r>
      <w:r w:rsidR="00C24587">
        <w:rPr>
          <w:rFonts w:eastAsia="Times New Roman"/>
          <w:color w:val="000000"/>
        </w:rPr>
        <w:t>r</w:t>
      </w:r>
      <w:r w:rsidRPr="004F4405">
        <w:rPr>
          <w:rFonts w:eastAsia="Times New Roman"/>
          <w:color w:val="000000"/>
        </w:rPr>
        <w:t xml:space="preserve"> products directly on your Facebook page! This give</w:t>
      </w:r>
      <w:r w:rsidR="00C24587">
        <w:rPr>
          <w:rFonts w:eastAsia="Times New Roman"/>
          <w:color w:val="000000"/>
        </w:rPr>
        <w:t>s</w:t>
      </w:r>
      <w:r w:rsidRPr="004F4405">
        <w:rPr>
          <w:rFonts w:eastAsia="Times New Roman"/>
          <w:color w:val="000000"/>
        </w:rPr>
        <w:t xml:space="preserve"> your customers a convenient way to buy</w:t>
      </w:r>
      <w:r w:rsidRPr="00425ED9">
        <w:rPr>
          <w:color w:val="333333"/>
          <w:shd w:val="clear" w:color="auto" w:fill="FFFFFF"/>
        </w:rPr>
        <w:t xml:space="preserve"> your products while syncing directly to your central inventory.</w:t>
      </w:r>
      <w:r w:rsidRPr="004F4405">
        <w:rPr>
          <w:rFonts w:eastAsia="Times New Roman"/>
          <w:color w:val="000000"/>
        </w:rPr>
        <w:t xml:space="preserve"> </w:t>
      </w:r>
      <w:r w:rsidRPr="00425ED9">
        <w:rPr>
          <w:color w:val="333333"/>
          <w:shd w:val="clear" w:color="auto" w:fill="FFFFFF"/>
        </w:rPr>
        <w:t xml:space="preserve">You can add Online Store to multiple websites, </w:t>
      </w:r>
      <w:proofErr w:type="gramStart"/>
      <w:r w:rsidRPr="00425ED9">
        <w:rPr>
          <w:color w:val="333333"/>
          <w:shd w:val="clear" w:color="auto" w:fill="FFFFFF"/>
        </w:rPr>
        <w:t>blogs</w:t>
      </w:r>
      <w:proofErr w:type="gramEnd"/>
      <w:r w:rsidRPr="00425ED9">
        <w:rPr>
          <w:color w:val="333333"/>
          <w:shd w:val="clear" w:color="auto" w:fill="FFFFFF"/>
        </w:rPr>
        <w:t xml:space="preserve"> or social media pages, all while managing it in one spot</w:t>
      </w:r>
      <w:r w:rsidR="004E30A5" w:rsidRPr="0015079C">
        <w:rPr>
          <w:color w:val="333333"/>
          <w:shd w:val="clear" w:color="auto" w:fill="FFFFFF"/>
        </w:rPr>
        <w:t xml:space="preserve">. This </w:t>
      </w:r>
      <w:r w:rsidR="004E30A5">
        <w:rPr>
          <w:color w:val="333333"/>
          <w:shd w:val="clear" w:color="auto" w:fill="FFFFFF"/>
        </w:rPr>
        <w:t xml:space="preserve">makes managing your online presence incredibly simple and strengthens your brand across sites. </w:t>
      </w:r>
    </w:p>
    <w:p w14:paraId="031976CF" w14:textId="72B18E86" w:rsidR="007E0677" w:rsidRPr="00425ED9" w:rsidRDefault="00812AC9" w:rsidP="00B33956">
      <w:pPr>
        <w:spacing w:before="240" w:after="120"/>
        <w:rPr>
          <w:rFonts w:eastAsia="Times New Roman"/>
          <w:b/>
          <w:color w:val="000000"/>
        </w:rPr>
      </w:pPr>
      <w:r>
        <w:rPr>
          <w:rFonts w:eastAsia="Times New Roman"/>
          <w:b/>
          <w:color w:val="000000"/>
        </w:rPr>
        <w:t>I don’t have 100 products to sell, so I only need Sell 12.</w:t>
      </w:r>
    </w:p>
    <w:p w14:paraId="02EF9DA6" w14:textId="34F6B85A" w:rsidR="00F22961" w:rsidRDefault="00F22961" w:rsidP="00B33956">
      <w:pPr>
        <w:spacing w:before="240" w:after="120"/>
        <w:rPr>
          <w:rFonts w:eastAsia="Times New Roman"/>
          <w:color w:val="000000"/>
        </w:rPr>
      </w:pPr>
      <w:r>
        <w:rPr>
          <w:rFonts w:eastAsia="Times New Roman"/>
          <w:color w:val="000000"/>
        </w:rPr>
        <w:t xml:space="preserve">The </w:t>
      </w:r>
      <w:proofErr w:type="gramStart"/>
      <w:r>
        <w:rPr>
          <w:rFonts w:eastAsia="Times New Roman"/>
          <w:color w:val="000000"/>
        </w:rPr>
        <w:t>higher level</w:t>
      </w:r>
      <w:proofErr w:type="gramEnd"/>
      <w:r>
        <w:rPr>
          <w:rFonts w:eastAsia="Times New Roman"/>
          <w:color w:val="000000"/>
        </w:rPr>
        <w:t xml:space="preserve"> </w:t>
      </w:r>
      <w:r w:rsidR="00B33956">
        <w:rPr>
          <w:rFonts w:eastAsia="Times New Roman"/>
          <w:color w:val="000000"/>
        </w:rPr>
        <w:t xml:space="preserve">Online Store </w:t>
      </w:r>
      <w:r>
        <w:rPr>
          <w:rFonts w:eastAsia="Times New Roman"/>
          <w:color w:val="000000"/>
        </w:rPr>
        <w:t xml:space="preserve">options have lots of other great features to help you customize your online store. </w:t>
      </w:r>
    </w:p>
    <w:p w14:paraId="61D72289" w14:textId="0BEC6BA3" w:rsidR="00F22961" w:rsidRDefault="00F22961" w:rsidP="00B33956">
      <w:pPr>
        <w:spacing w:before="240" w:after="120"/>
        <w:rPr>
          <w:rFonts w:eastAsia="Times New Roman"/>
          <w:color w:val="000000"/>
        </w:rPr>
      </w:pPr>
      <w:r>
        <w:rPr>
          <w:rFonts w:eastAsia="Times New Roman"/>
          <w:color w:val="000000"/>
        </w:rPr>
        <w:t xml:space="preserve">Sell 12 only supports PayPal, which is a really great way to get started selling online. But you may want to look at using </w:t>
      </w:r>
      <w:r w:rsidR="00013144">
        <w:rPr>
          <w:rFonts w:eastAsia="Times New Roman"/>
          <w:color w:val="000000"/>
        </w:rPr>
        <w:t>other Payment Gateway providers that offer more customizations and flexibility, such as Stripe.</w:t>
      </w:r>
    </w:p>
    <w:p w14:paraId="0EE566D3" w14:textId="00ACC0AC" w:rsidR="00B33956" w:rsidRDefault="00013144" w:rsidP="00B33956">
      <w:pPr>
        <w:spacing w:before="240" w:after="120"/>
        <w:rPr>
          <w:rFonts w:eastAsia="Times New Roman"/>
          <w:color w:val="000000"/>
        </w:rPr>
      </w:pPr>
      <w:r>
        <w:rPr>
          <w:rFonts w:eastAsia="Times New Roman"/>
          <w:color w:val="000000"/>
        </w:rPr>
        <w:t xml:space="preserve">Upgrading to Sell 100 allows you to customize your email notifications to customers, which is </w:t>
      </w:r>
      <w:proofErr w:type="gramStart"/>
      <w:r>
        <w:rPr>
          <w:rFonts w:eastAsia="Times New Roman"/>
          <w:color w:val="000000"/>
        </w:rPr>
        <w:t>really important</w:t>
      </w:r>
      <w:proofErr w:type="gramEnd"/>
      <w:r>
        <w:rPr>
          <w:rFonts w:eastAsia="Times New Roman"/>
          <w:color w:val="000000"/>
        </w:rPr>
        <w:t xml:space="preserve"> for branding and </w:t>
      </w:r>
      <w:r w:rsidR="009C52CF">
        <w:rPr>
          <w:rFonts w:eastAsia="Times New Roman"/>
          <w:color w:val="000000"/>
        </w:rPr>
        <w:t xml:space="preserve">helping </w:t>
      </w:r>
      <w:r>
        <w:rPr>
          <w:rFonts w:eastAsia="Times New Roman"/>
          <w:color w:val="000000"/>
        </w:rPr>
        <w:t xml:space="preserve">your customers remember you. </w:t>
      </w:r>
    </w:p>
    <w:p w14:paraId="6FA83617" w14:textId="489C57DB" w:rsidR="00013144" w:rsidRDefault="00013144" w:rsidP="00B33956">
      <w:pPr>
        <w:spacing w:before="240" w:after="120"/>
        <w:rPr>
          <w:rFonts w:eastAsia="Times New Roman"/>
          <w:color w:val="000000"/>
        </w:rPr>
      </w:pPr>
      <w:r>
        <w:rPr>
          <w:rFonts w:eastAsia="Times New Roman"/>
          <w:color w:val="000000"/>
        </w:rPr>
        <w:t>Sell 100 also lets you enable social sharing from your products pages, so visitors can share and help promote your business. Plus</w:t>
      </w:r>
      <w:r w:rsidR="00976E18">
        <w:rPr>
          <w:rFonts w:eastAsia="Times New Roman"/>
          <w:color w:val="000000"/>
        </w:rPr>
        <w:t>,</w:t>
      </w:r>
      <w:r w:rsidR="00A62D55">
        <w:rPr>
          <w:rFonts w:eastAsia="Times New Roman"/>
          <w:color w:val="000000"/>
        </w:rPr>
        <w:t xml:space="preserve"> Online Store also includes</w:t>
      </w:r>
      <w:r>
        <w:rPr>
          <w:rFonts w:eastAsia="Times New Roman"/>
          <w:color w:val="000000"/>
        </w:rPr>
        <w:t xml:space="preserve"> other features like discount coupons, Favorites/Wish list, inventory tracking, real-time shipment tracking, and a bit more advanced tracking and reporting</w:t>
      </w:r>
      <w:r w:rsidR="007F6D32">
        <w:rPr>
          <w:rFonts w:eastAsia="Times New Roman"/>
          <w:color w:val="000000"/>
        </w:rPr>
        <w:t xml:space="preserve"> to make it easy for you and your customers</w:t>
      </w:r>
      <w:r>
        <w:rPr>
          <w:rFonts w:eastAsia="Times New Roman"/>
          <w:color w:val="000000"/>
        </w:rPr>
        <w:t>.</w:t>
      </w:r>
    </w:p>
    <w:p w14:paraId="233002D9" w14:textId="52629CAE" w:rsidR="00F22961" w:rsidRDefault="00013144" w:rsidP="00B33956">
      <w:pPr>
        <w:spacing w:before="240" w:after="120"/>
        <w:rPr>
          <w:rFonts w:eastAsia="Times New Roman"/>
          <w:color w:val="000000"/>
        </w:rPr>
      </w:pPr>
      <w:r>
        <w:rPr>
          <w:rFonts w:eastAsia="Times New Roman"/>
          <w:color w:val="000000"/>
        </w:rPr>
        <w:t>Sell 1000</w:t>
      </w:r>
      <w:r w:rsidR="00CF0CBF">
        <w:rPr>
          <w:rFonts w:eastAsia="Times New Roman"/>
          <w:color w:val="000000"/>
        </w:rPr>
        <w:t xml:space="preserve"> and Unlimited</w:t>
      </w:r>
      <w:r>
        <w:rPr>
          <w:rFonts w:eastAsia="Times New Roman"/>
          <w:color w:val="000000"/>
        </w:rPr>
        <w:t xml:space="preserve"> lets you add volume discounts and has a </w:t>
      </w:r>
      <w:r w:rsidR="00FB5FBC">
        <w:rPr>
          <w:rFonts w:eastAsia="Times New Roman"/>
          <w:color w:val="000000"/>
        </w:rPr>
        <w:t>lot</w:t>
      </w:r>
      <w:r>
        <w:rPr>
          <w:rFonts w:eastAsia="Times New Roman"/>
          <w:color w:val="000000"/>
        </w:rPr>
        <w:t xml:space="preserve"> more third-party integration </w:t>
      </w:r>
      <w:proofErr w:type="gramStart"/>
      <w:r>
        <w:rPr>
          <w:rFonts w:eastAsia="Times New Roman"/>
          <w:color w:val="000000"/>
        </w:rPr>
        <w:t>options</w:t>
      </w:r>
      <w:proofErr w:type="gramEnd"/>
      <w:r>
        <w:rPr>
          <w:rFonts w:eastAsia="Times New Roman"/>
          <w:color w:val="000000"/>
        </w:rPr>
        <w:t>.</w:t>
      </w:r>
    </w:p>
    <w:p w14:paraId="3B6E79F2" w14:textId="77777777" w:rsidR="000C3286" w:rsidRPr="004267A4" w:rsidRDefault="000C3286" w:rsidP="000C3286"/>
    <w:p w14:paraId="18490D36"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458C915B" w14:textId="77777777" w:rsidR="000C3286" w:rsidRPr="004267A4" w:rsidRDefault="0095551A" w:rsidP="0095551A">
      <w:pPr>
        <w:pStyle w:val="Heading1"/>
      </w:pPr>
      <w:bookmarkStart w:id="14" w:name="_Toc133929787"/>
      <w:r>
        <w:lastRenderedPageBreak/>
        <w:t>Frequently Asked Questions</w:t>
      </w:r>
      <w:bookmarkEnd w:id="14"/>
    </w:p>
    <w:p w14:paraId="3CB12780" w14:textId="77777777" w:rsidR="0095551A" w:rsidRDefault="0095551A" w:rsidP="0095551A">
      <w:pPr>
        <w:pStyle w:val="Heading2"/>
        <w:rPr>
          <w:lang w:eastAsia="en-CA"/>
        </w:rPr>
      </w:pPr>
      <w:bookmarkStart w:id="15" w:name="_Toc133929788"/>
      <w:r>
        <w:rPr>
          <w:lang w:eastAsia="en-CA"/>
        </w:rPr>
        <w:t>General</w:t>
      </w:r>
      <w:bookmarkEnd w:id="15"/>
      <w:r>
        <w:rPr>
          <w:lang w:eastAsia="en-CA"/>
        </w:rPr>
        <w:t xml:space="preserve"> </w:t>
      </w:r>
    </w:p>
    <w:p w14:paraId="7345325D" w14:textId="77777777" w:rsidR="00714233" w:rsidRDefault="00714233" w:rsidP="000C3286">
      <w:pPr>
        <w:rPr>
          <w:rFonts w:asciiTheme="minorHAnsi" w:eastAsia="Times New Roman" w:hAnsiTheme="minorHAnsi" w:cstheme="minorHAnsi"/>
          <w:b/>
          <w:lang w:eastAsia="en-CA"/>
        </w:rPr>
      </w:pPr>
      <w:r>
        <w:rPr>
          <w:rFonts w:asciiTheme="minorHAnsi" w:eastAsia="Times New Roman" w:hAnsiTheme="minorHAnsi" w:cstheme="minorHAnsi"/>
          <w:b/>
          <w:lang w:eastAsia="en-CA"/>
        </w:rPr>
        <w:t>What is Online Store?</w:t>
      </w:r>
    </w:p>
    <w:p w14:paraId="40AA03F5" w14:textId="77777777" w:rsidR="00714233" w:rsidRDefault="00714233" w:rsidP="000C3286">
      <w:pPr>
        <w:rPr>
          <w:rFonts w:asciiTheme="minorHAnsi" w:eastAsia="Times New Roman" w:hAnsiTheme="minorHAnsi" w:cstheme="minorHAnsi"/>
          <w:lang w:eastAsia="en-CA"/>
        </w:rPr>
      </w:pPr>
      <w:r w:rsidRPr="00714233">
        <w:rPr>
          <w:rFonts w:asciiTheme="minorHAnsi" w:eastAsia="Times New Roman" w:hAnsiTheme="minorHAnsi" w:cstheme="minorHAnsi"/>
          <w:lang w:eastAsia="en-CA"/>
        </w:rPr>
        <w:t>Online Store is a powerful shopping cart/storefront that seamlessly integrates with your existing website. It’s an add-on feature within the easy-to-use cloud-based Online Presence Builder, which allows anyone to build impressive websites that perform on every screen, and helps you get found online.</w:t>
      </w:r>
    </w:p>
    <w:p w14:paraId="607B0188" w14:textId="2C219442" w:rsidR="00714233" w:rsidRDefault="00714233" w:rsidP="000C3286">
      <w:pPr>
        <w:rPr>
          <w:rFonts w:asciiTheme="minorHAnsi" w:eastAsia="Times New Roman" w:hAnsiTheme="minorHAnsi" w:cstheme="minorHAnsi"/>
          <w:lang w:eastAsia="en-CA"/>
        </w:rPr>
      </w:pPr>
      <w:r w:rsidRPr="00714233">
        <w:rPr>
          <w:rFonts w:asciiTheme="minorHAnsi" w:eastAsia="Times New Roman" w:hAnsiTheme="minorHAnsi" w:cstheme="minorHAnsi"/>
          <w:lang w:eastAsia="en-CA"/>
        </w:rPr>
        <w:t>With Online Store, anyone can add products for sale, set tax and shipping rates, and receive automatic notices when orders</w:t>
      </w:r>
      <w:r w:rsidR="00A836B9">
        <w:rPr>
          <w:rFonts w:asciiTheme="minorHAnsi" w:eastAsia="Times New Roman" w:hAnsiTheme="minorHAnsi" w:cstheme="minorHAnsi"/>
          <w:lang w:eastAsia="en-CA"/>
        </w:rPr>
        <w:t xml:space="preserve"> are received</w:t>
      </w:r>
      <w:r w:rsidRPr="00714233">
        <w:rPr>
          <w:rFonts w:asciiTheme="minorHAnsi" w:eastAsia="Times New Roman" w:hAnsiTheme="minorHAnsi" w:cstheme="minorHAnsi"/>
          <w:lang w:eastAsia="en-CA"/>
        </w:rPr>
        <w:t xml:space="preserve"> online. </w:t>
      </w:r>
    </w:p>
    <w:p w14:paraId="69F6B3D1" w14:textId="77777777" w:rsidR="00714233" w:rsidRPr="00714233" w:rsidRDefault="00714233" w:rsidP="000C3286">
      <w:pPr>
        <w:rPr>
          <w:rFonts w:asciiTheme="minorHAnsi" w:eastAsia="Times New Roman" w:hAnsiTheme="minorHAnsi" w:cstheme="minorHAnsi"/>
          <w:lang w:eastAsia="en-CA"/>
        </w:rPr>
      </w:pPr>
    </w:p>
    <w:p w14:paraId="385D4AF8" w14:textId="31C5A01F"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can I accept payments</w:t>
      </w:r>
      <w:r w:rsidR="00594716">
        <w:rPr>
          <w:rFonts w:asciiTheme="minorHAnsi" w:eastAsia="Times New Roman" w:hAnsiTheme="minorHAnsi" w:cstheme="minorHAnsi"/>
          <w:b/>
          <w:lang w:eastAsia="en-CA"/>
        </w:rPr>
        <w:t>; how does selling online work</w:t>
      </w:r>
      <w:r w:rsidRPr="00CF0CBF">
        <w:rPr>
          <w:rFonts w:asciiTheme="minorHAnsi" w:eastAsia="Times New Roman" w:hAnsiTheme="minorHAnsi" w:cstheme="minorHAnsi"/>
          <w:b/>
          <w:lang w:eastAsia="en-CA"/>
        </w:rPr>
        <w:t>?</w:t>
      </w:r>
    </w:p>
    <w:p w14:paraId="6E11D11A" w14:textId="1F4161AC" w:rsidR="000C3286"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Online Store provides various payment methods, starting from accepting credit cards via PayPal to manual order processing. </w:t>
      </w:r>
      <w:r w:rsidR="00D11654">
        <w:rPr>
          <w:rFonts w:asciiTheme="minorHAnsi" w:eastAsia="Times New Roman" w:hAnsiTheme="minorHAnsi" w:cstheme="minorHAnsi"/>
          <w:lang w:eastAsia="en-CA"/>
        </w:rPr>
        <w:t>With Sell 100 or above, y</w:t>
      </w:r>
      <w:r w:rsidRPr="00C136C7">
        <w:rPr>
          <w:rFonts w:asciiTheme="minorHAnsi" w:eastAsia="Times New Roman" w:hAnsiTheme="minorHAnsi" w:cstheme="minorHAnsi"/>
          <w:lang w:eastAsia="en-CA"/>
        </w:rPr>
        <w:t>ou will be able to connect your store to major payment processor</w:t>
      </w:r>
      <w:r w:rsidR="00182A8B">
        <w:rPr>
          <w:rFonts w:asciiTheme="minorHAnsi" w:eastAsia="Times New Roman" w:hAnsiTheme="minorHAnsi" w:cstheme="minorHAnsi"/>
          <w:lang w:eastAsia="en-CA"/>
        </w:rPr>
        <w:t>s</w:t>
      </w:r>
      <w:r w:rsidRPr="00C136C7">
        <w:rPr>
          <w:rFonts w:asciiTheme="minorHAnsi" w:eastAsia="Times New Roman" w:hAnsiTheme="minorHAnsi" w:cstheme="minorHAnsi"/>
          <w:lang w:eastAsia="en-CA"/>
        </w:rPr>
        <w:t xml:space="preserve"> such as PayPal, Authorize.Net, Stripe, 2checkout and many more. </w:t>
      </w:r>
    </w:p>
    <w:p w14:paraId="6A10215F" w14:textId="2A4CD814" w:rsidR="00594716" w:rsidRPr="0095551A" w:rsidRDefault="00594716" w:rsidP="00594716">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Online Store doesn't store or transfer the money to you</w:t>
      </w:r>
      <w:r>
        <w:rPr>
          <w:rFonts w:asciiTheme="minorHAnsi" w:eastAsia="Times New Roman" w:hAnsiTheme="minorHAnsi" w:cstheme="minorHAnsi"/>
          <w:lang w:eastAsia="en-CA"/>
        </w:rPr>
        <w:t>; r</w:t>
      </w:r>
      <w:r w:rsidRPr="0095551A">
        <w:rPr>
          <w:rFonts w:asciiTheme="minorHAnsi" w:eastAsia="Times New Roman" w:hAnsiTheme="minorHAnsi" w:cstheme="minorHAnsi"/>
          <w:lang w:eastAsia="en-CA"/>
        </w:rPr>
        <w:t>ather it serves as a go</w:t>
      </w:r>
      <w:r>
        <w:rPr>
          <w:rFonts w:asciiTheme="minorHAnsi" w:eastAsia="Times New Roman" w:hAnsiTheme="minorHAnsi" w:cstheme="minorHAnsi"/>
          <w:lang w:eastAsia="en-CA"/>
        </w:rPr>
        <w:t>-between in processing payments.</w:t>
      </w:r>
      <w:r w:rsidRPr="0095551A">
        <w:rPr>
          <w:rFonts w:asciiTheme="minorHAnsi" w:eastAsia="Times New Roman" w:hAnsiTheme="minorHAnsi" w:cstheme="minorHAnsi"/>
          <w:lang w:eastAsia="en-CA"/>
        </w:rPr>
        <w:t xml:space="preserve"> Online Store keeps your customers' and orders data and provides you with tools to arrange payment and manage the orders. </w:t>
      </w:r>
    </w:p>
    <w:p w14:paraId="07DD3A04" w14:textId="06D7F1EE" w:rsidR="00594716" w:rsidRPr="0095551A" w:rsidRDefault="00594716" w:rsidP="00594716">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w:t>
      </w:r>
      <w:r w:rsidRPr="0095551A">
        <w:rPr>
          <w:rFonts w:asciiTheme="minorHAnsi" w:eastAsia="Times New Roman" w:hAnsiTheme="minorHAnsi" w:cstheme="minorHAnsi"/>
          <w:lang w:eastAsia="en-CA"/>
        </w:rPr>
        <w:t xml:space="preserve">Payment </w:t>
      </w:r>
      <w:r>
        <w:rPr>
          <w:rFonts w:asciiTheme="minorHAnsi" w:eastAsia="Times New Roman" w:hAnsiTheme="minorHAnsi" w:cstheme="minorHAnsi"/>
          <w:lang w:eastAsia="en-CA"/>
        </w:rPr>
        <w:t>M</w:t>
      </w:r>
      <w:r w:rsidRPr="0095551A">
        <w:rPr>
          <w:rFonts w:asciiTheme="minorHAnsi" w:eastAsia="Times New Roman" w:hAnsiTheme="minorHAnsi" w:cstheme="minorHAnsi"/>
          <w:lang w:eastAsia="en-CA"/>
        </w:rPr>
        <w:t>ethods</w:t>
      </w:r>
      <w:r>
        <w:rPr>
          <w:rFonts w:asciiTheme="minorHAnsi" w:eastAsia="Times New Roman" w:hAnsiTheme="minorHAnsi" w:cstheme="minorHAnsi"/>
          <w:lang w:eastAsia="en-CA"/>
        </w:rPr>
        <w:t>’</w:t>
      </w:r>
      <w:r w:rsidRPr="0095551A">
        <w:rPr>
          <w:rFonts w:asciiTheme="minorHAnsi" w:eastAsia="Times New Roman" w:hAnsiTheme="minorHAnsi" w:cstheme="minorHAnsi"/>
          <w:lang w:eastAsia="en-CA"/>
        </w:rPr>
        <w:t xml:space="preserve"> in Online Store is </w:t>
      </w:r>
      <w:r>
        <w:rPr>
          <w:rFonts w:asciiTheme="minorHAnsi" w:eastAsia="Times New Roman" w:hAnsiTheme="minorHAnsi" w:cstheme="minorHAnsi"/>
          <w:lang w:eastAsia="en-CA"/>
        </w:rPr>
        <w:t xml:space="preserve">where you set </w:t>
      </w:r>
      <w:r w:rsidR="0078765D">
        <w:rPr>
          <w:rFonts w:asciiTheme="minorHAnsi" w:eastAsia="Times New Roman" w:hAnsiTheme="minorHAnsi" w:cstheme="minorHAnsi"/>
          <w:lang w:eastAsia="en-CA"/>
        </w:rPr>
        <w:t xml:space="preserve">up </w:t>
      </w:r>
      <w:r w:rsidRPr="0095551A">
        <w:rPr>
          <w:rFonts w:asciiTheme="minorHAnsi" w:eastAsia="Times New Roman" w:hAnsiTheme="minorHAnsi" w:cstheme="minorHAnsi"/>
          <w:lang w:eastAsia="en-CA"/>
        </w:rPr>
        <w:t xml:space="preserve">a way </w:t>
      </w:r>
      <w:r>
        <w:rPr>
          <w:rFonts w:asciiTheme="minorHAnsi" w:eastAsia="Times New Roman" w:hAnsiTheme="minorHAnsi" w:cstheme="minorHAnsi"/>
          <w:lang w:eastAsia="en-CA"/>
        </w:rPr>
        <w:t xml:space="preserve">to receive payments. </w:t>
      </w:r>
      <w:r w:rsidRPr="0095551A">
        <w:rPr>
          <w:rFonts w:asciiTheme="minorHAnsi" w:eastAsia="Times New Roman" w:hAnsiTheme="minorHAnsi" w:cstheme="minorHAnsi"/>
          <w:lang w:eastAsia="en-CA"/>
        </w:rPr>
        <w:t>Generally</w:t>
      </w:r>
      <w:r w:rsidR="00681388">
        <w:rPr>
          <w:rFonts w:asciiTheme="minorHAnsi" w:eastAsia="Times New Roman" w:hAnsiTheme="minorHAnsi" w:cstheme="minorHAnsi"/>
          <w:lang w:eastAsia="en-CA"/>
        </w:rPr>
        <w:t>,</w:t>
      </w:r>
      <w:r w:rsidRPr="0095551A">
        <w:rPr>
          <w:rFonts w:asciiTheme="minorHAnsi" w:eastAsia="Times New Roman" w:hAnsiTheme="minorHAnsi" w:cstheme="minorHAnsi"/>
          <w:lang w:eastAsia="en-CA"/>
        </w:rPr>
        <w:t xml:space="preserve"> every online store can support two types of payment methods: online and offline. </w:t>
      </w:r>
    </w:p>
    <w:p w14:paraId="4D0772A2" w14:textId="610A53E0" w:rsidR="00594716" w:rsidRPr="00594716" w:rsidRDefault="00594716" w:rsidP="00594716">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 xml:space="preserve">Online payment means that the funds are transferred to you (to your payment </w:t>
      </w:r>
      <w:proofErr w:type="gramStart"/>
      <w:r w:rsidRPr="0095551A">
        <w:rPr>
          <w:rFonts w:asciiTheme="minorHAnsi" w:eastAsia="Times New Roman" w:hAnsiTheme="minorHAnsi" w:cstheme="minorHAnsi"/>
          <w:lang w:eastAsia="en-CA"/>
        </w:rPr>
        <w:t>account)immediately</w:t>
      </w:r>
      <w:proofErr w:type="gramEnd"/>
      <w:r w:rsidRPr="0095551A">
        <w:rPr>
          <w:rFonts w:asciiTheme="minorHAnsi" w:eastAsia="Times New Roman" w:hAnsiTheme="minorHAnsi" w:cstheme="minorHAnsi"/>
          <w:lang w:eastAsia="en-CA"/>
        </w:rPr>
        <w:t xml:space="preserve"> </w:t>
      </w:r>
      <w:r w:rsidR="0019186D">
        <w:rPr>
          <w:rFonts w:asciiTheme="minorHAnsi" w:eastAsia="Times New Roman" w:hAnsiTheme="minorHAnsi" w:cstheme="minorHAnsi"/>
          <w:lang w:eastAsia="en-CA"/>
        </w:rPr>
        <w:t xml:space="preserve">and </w:t>
      </w:r>
      <w:r w:rsidRPr="0095551A">
        <w:rPr>
          <w:rFonts w:asciiTheme="minorHAnsi" w:eastAsia="Times New Roman" w:hAnsiTheme="minorHAnsi" w:cstheme="minorHAnsi"/>
          <w:lang w:eastAsia="en-CA"/>
        </w:rPr>
        <w:t xml:space="preserve">the customer confirms the payment. </w:t>
      </w:r>
      <w:r>
        <w:rPr>
          <w:rFonts w:asciiTheme="minorHAnsi" w:eastAsia="Times New Roman" w:hAnsiTheme="minorHAnsi" w:cstheme="minorHAnsi"/>
          <w:lang w:eastAsia="en-CA"/>
        </w:rPr>
        <w:t>Online payments are typically handled via a Payment gateway,</w:t>
      </w:r>
      <w:r w:rsidRPr="00594716">
        <w:rPr>
          <w:color w:val="222222"/>
          <w:shd w:val="clear" w:color="auto" w:fill="FFFFFF"/>
        </w:rPr>
        <w:t xml:space="preserve"> </w:t>
      </w:r>
      <w:r>
        <w:rPr>
          <w:color w:val="222222"/>
          <w:shd w:val="clear" w:color="auto" w:fill="FFFFFF"/>
        </w:rPr>
        <w:t>an e-commerce application service provider service that authorizes credit card</w:t>
      </w:r>
      <w:r>
        <w:rPr>
          <w:rStyle w:val="apple-converted-space"/>
          <w:color w:val="222222"/>
          <w:shd w:val="clear" w:color="auto" w:fill="FFFFFF"/>
        </w:rPr>
        <w:t> </w:t>
      </w:r>
      <w:r w:rsidRPr="00594716">
        <w:rPr>
          <w:rFonts w:asciiTheme="minorHAnsi" w:eastAsia="Times New Roman" w:hAnsiTheme="minorHAnsi" w:cstheme="minorHAnsi"/>
          <w:lang w:eastAsia="en-CA"/>
        </w:rPr>
        <w:t>payments. If the credit card information submitted to the payment gateway matches the information on file with the credit card company and the charge is approved</w:t>
      </w:r>
      <w:r w:rsidR="00261362">
        <w:rPr>
          <w:rFonts w:asciiTheme="minorHAnsi" w:eastAsia="Times New Roman" w:hAnsiTheme="minorHAnsi" w:cstheme="minorHAnsi"/>
          <w:lang w:eastAsia="en-CA"/>
        </w:rPr>
        <w:t>,</w:t>
      </w:r>
      <w:r w:rsidRPr="00594716">
        <w:rPr>
          <w:rFonts w:asciiTheme="minorHAnsi" w:eastAsia="Times New Roman" w:hAnsiTheme="minorHAnsi" w:cstheme="minorHAnsi"/>
          <w:lang w:eastAsia="en-CA"/>
        </w:rPr>
        <w:t xml:space="preserve"> the payment gateway will then transfer the money from your customer’s credit card into your </w:t>
      </w:r>
      <w:r>
        <w:rPr>
          <w:rFonts w:asciiTheme="minorHAnsi" w:eastAsia="Times New Roman" w:hAnsiTheme="minorHAnsi" w:cstheme="minorHAnsi"/>
          <w:lang w:eastAsia="en-CA"/>
        </w:rPr>
        <w:t xml:space="preserve">merchant account. </w:t>
      </w:r>
      <w:r w:rsidRPr="00594716">
        <w:rPr>
          <w:rFonts w:asciiTheme="minorHAnsi" w:eastAsia="Times New Roman" w:hAnsiTheme="minorHAnsi" w:cstheme="minorHAnsi"/>
          <w:lang w:eastAsia="en-CA"/>
        </w:rPr>
        <w:t xml:space="preserve">The merchant account is basically an online bank account that will temporarily hold your money (you are the merchant) until it is moved into your actual bank account. After a successful sale, money will </w:t>
      </w:r>
      <w:r>
        <w:rPr>
          <w:rFonts w:asciiTheme="minorHAnsi" w:eastAsia="Times New Roman" w:hAnsiTheme="minorHAnsi" w:cstheme="minorHAnsi"/>
          <w:lang w:eastAsia="en-CA"/>
        </w:rPr>
        <w:t>b</w:t>
      </w:r>
      <w:r w:rsidRPr="00594716">
        <w:rPr>
          <w:rFonts w:asciiTheme="minorHAnsi" w:eastAsia="Times New Roman" w:hAnsiTheme="minorHAnsi" w:cstheme="minorHAnsi"/>
          <w:lang w:eastAsia="en-CA"/>
        </w:rPr>
        <w:t>e transferred into your merchant account and it will sit there for a few days, usually between 2 and 7 days, then, in most cases, it will automatically be transferred into your bank account</w:t>
      </w:r>
      <w:r>
        <w:rPr>
          <w:rFonts w:asciiTheme="minorHAnsi" w:eastAsia="Times New Roman" w:hAnsiTheme="minorHAnsi" w:cstheme="minorHAnsi"/>
          <w:lang w:eastAsia="en-CA"/>
        </w:rPr>
        <w:t>.</w:t>
      </w:r>
    </w:p>
    <w:p w14:paraId="3C8FB773" w14:textId="77777777" w:rsidR="000C3286" w:rsidRPr="00CF0CBF" w:rsidRDefault="000C3286" w:rsidP="000C3286">
      <w:pPr>
        <w:rPr>
          <w:rFonts w:asciiTheme="minorHAnsi" w:eastAsia="Times New Roman" w:hAnsiTheme="minorHAnsi" w:cstheme="minorHAnsi"/>
          <w:lang w:eastAsia="en-CA"/>
        </w:rPr>
      </w:pPr>
    </w:p>
    <w:p w14:paraId="707D8AEB"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do I ship my items?</w:t>
      </w:r>
    </w:p>
    <w:p w14:paraId="1B4758E7" w14:textId="26DBEB7D" w:rsidR="000C3286" w:rsidRPr="00C136C7"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Online Store offers you a flexible mechanism to calculate and charge delivery rates. </w:t>
      </w:r>
      <w:r w:rsidR="00D11654">
        <w:rPr>
          <w:rFonts w:asciiTheme="minorHAnsi" w:eastAsia="Times New Roman" w:hAnsiTheme="minorHAnsi" w:cstheme="minorHAnsi"/>
          <w:lang w:eastAsia="en-CA"/>
        </w:rPr>
        <w:t>Choose a local carrier or set flat local, national</w:t>
      </w:r>
      <w:r w:rsidR="005B0B5F">
        <w:rPr>
          <w:rFonts w:asciiTheme="minorHAnsi" w:eastAsia="Times New Roman" w:hAnsiTheme="minorHAnsi" w:cstheme="minorHAnsi"/>
          <w:lang w:eastAsia="en-CA"/>
        </w:rPr>
        <w:t>,</w:t>
      </w:r>
      <w:r w:rsidR="00D11654">
        <w:rPr>
          <w:rFonts w:asciiTheme="minorHAnsi" w:eastAsia="Times New Roman" w:hAnsiTheme="minorHAnsi" w:cstheme="minorHAnsi"/>
          <w:lang w:eastAsia="en-CA"/>
        </w:rPr>
        <w:t xml:space="preserve"> and worldwide shipping rates.</w:t>
      </w:r>
    </w:p>
    <w:p w14:paraId="1B2A4F64" w14:textId="77777777" w:rsidR="000C3286" w:rsidRPr="00CF0CBF" w:rsidRDefault="000C3286" w:rsidP="000C3286">
      <w:pPr>
        <w:rPr>
          <w:rFonts w:asciiTheme="minorHAnsi" w:eastAsia="Times New Roman" w:hAnsiTheme="minorHAnsi" w:cstheme="minorHAnsi"/>
          <w:lang w:eastAsia="en-CA"/>
        </w:rPr>
      </w:pPr>
    </w:p>
    <w:p w14:paraId="41346F04"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Can I charge sales taxes?</w:t>
      </w:r>
    </w:p>
    <w:p w14:paraId="1393D56E" w14:textId="77777777" w:rsidR="000C3286" w:rsidRPr="00C136C7"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Yes, you can setup different tax rates for many regions worldwide as well as within your country. </w:t>
      </w:r>
    </w:p>
    <w:p w14:paraId="296FA2CC" w14:textId="77777777" w:rsidR="000C3286" w:rsidRPr="00CF0CBF" w:rsidRDefault="000C3286" w:rsidP="000C3286">
      <w:pPr>
        <w:rPr>
          <w:rFonts w:asciiTheme="minorHAnsi" w:eastAsia="Times New Roman" w:hAnsiTheme="minorHAnsi" w:cstheme="minorHAnsi"/>
          <w:lang w:eastAsia="en-CA"/>
        </w:rPr>
      </w:pPr>
    </w:p>
    <w:p w14:paraId="3AC52AAD"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Is my store secure?</w:t>
      </w:r>
    </w:p>
    <w:p w14:paraId="3902FC06" w14:textId="77777777" w:rsidR="000C3286" w:rsidRDefault="000C3286" w:rsidP="00C136C7">
      <w:pPr>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Yes, absolutely. </w:t>
      </w:r>
      <w:r w:rsidR="00AE2ABA">
        <w:rPr>
          <w:rFonts w:asciiTheme="minorHAnsi" w:eastAsia="Times New Roman" w:hAnsiTheme="minorHAnsi" w:cstheme="minorHAnsi"/>
          <w:lang w:eastAsia="en-CA"/>
        </w:rPr>
        <w:t xml:space="preserve">Online Store is </w:t>
      </w:r>
      <w:r w:rsidR="00AE2ABA" w:rsidRPr="00D11654">
        <w:rPr>
          <w:rFonts w:asciiTheme="minorHAnsi" w:eastAsia="Times New Roman" w:hAnsiTheme="minorHAnsi" w:cstheme="minorHAnsi"/>
          <w:lang w:eastAsia="en-CA"/>
        </w:rPr>
        <w:t>PCI-DSS</w:t>
      </w:r>
      <w:r w:rsidR="00AE2ABA" w:rsidRPr="00AE2ABA">
        <w:rPr>
          <w:rFonts w:asciiTheme="minorHAnsi" w:eastAsia="Times New Roman" w:hAnsiTheme="minorHAnsi" w:cstheme="minorHAnsi"/>
          <w:lang w:eastAsia="en-CA"/>
        </w:rPr>
        <w:t>*</w:t>
      </w:r>
      <w:r w:rsidR="00AE2ABA" w:rsidRPr="00D11654">
        <w:rPr>
          <w:rFonts w:asciiTheme="minorHAnsi" w:eastAsia="Times New Roman" w:hAnsiTheme="minorHAnsi" w:cstheme="minorHAnsi"/>
          <w:lang w:eastAsia="en-CA"/>
        </w:rPr>
        <w:t xml:space="preserve"> Level 1 Service Provider Certified</w:t>
      </w:r>
      <w:r w:rsidR="00AE2ABA">
        <w:rPr>
          <w:rFonts w:asciiTheme="minorHAnsi" w:eastAsia="Times New Roman" w:hAnsiTheme="minorHAnsi" w:cstheme="minorHAnsi"/>
          <w:lang w:eastAsia="en-CA"/>
        </w:rPr>
        <w:t xml:space="preserve">. </w:t>
      </w:r>
      <w:r w:rsidRPr="00C136C7">
        <w:rPr>
          <w:rFonts w:asciiTheme="minorHAnsi" w:eastAsia="Times New Roman" w:hAnsiTheme="minorHAnsi" w:cstheme="minorHAnsi"/>
          <w:lang w:eastAsia="en-CA"/>
        </w:rPr>
        <w:t>We use highly secured and trusted platforms to store your Online Stores information.</w:t>
      </w:r>
    </w:p>
    <w:p w14:paraId="428B4F77" w14:textId="0DAA5A47" w:rsidR="00EF4393" w:rsidRPr="00C136C7" w:rsidRDefault="00F17009" w:rsidP="00C136C7">
      <w:pPr>
        <w:rPr>
          <w:rFonts w:asciiTheme="minorHAnsi" w:eastAsia="Times New Roman" w:hAnsiTheme="minorHAnsi" w:cstheme="minorHAnsi"/>
          <w:lang w:eastAsia="en-CA"/>
        </w:rPr>
      </w:pPr>
      <w:r>
        <w:rPr>
          <w:rFonts w:eastAsia="Times New Roman"/>
          <w:color w:val="000000"/>
        </w:rPr>
        <w:t>*</w:t>
      </w:r>
      <w:r w:rsidR="00EF4393" w:rsidRPr="00714233">
        <w:rPr>
          <w:rFonts w:eastAsia="Times New Roman"/>
          <w:color w:val="000000"/>
        </w:rPr>
        <w:t>Payment Card Industry Data Security Standard (PCI DSS) is a worldwide information security standard defined by the Payment Card Industry Security Standards Council. The standard was created to help payment card industry organizations that process card payments prevent credit card fraud through increased controls around data and its exposure to compromise. The standard applies to all organizations that hold, process, or exchange cardholder information from any card branded with the logo of one of the card brands.</w:t>
      </w:r>
    </w:p>
    <w:p w14:paraId="75746789" w14:textId="77777777" w:rsidR="000C3286" w:rsidRPr="00CF0CBF" w:rsidRDefault="000C3286" w:rsidP="000C3286">
      <w:pPr>
        <w:rPr>
          <w:rFonts w:asciiTheme="minorHAnsi" w:eastAsia="Times New Roman" w:hAnsiTheme="minorHAnsi" w:cstheme="minorHAnsi"/>
          <w:lang w:eastAsia="en-CA"/>
        </w:rPr>
      </w:pPr>
    </w:p>
    <w:p w14:paraId="0DB4F4C6"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can I upgrade my account?</w:t>
      </w:r>
    </w:p>
    <w:p w14:paraId="721F0919"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lastRenderedPageBreak/>
        <w:t>You can upgrade your account at any time right from the Online Presence Builder ‘Add-ons’ left hand interactions panel. Just follow these easy steps:</w:t>
      </w:r>
    </w:p>
    <w:p w14:paraId="2BACF4A0" w14:textId="0BCB57B8"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Open Online Presence Builder from your Portal. Please make sure that you're logged in to the account you want to upgrade</w:t>
      </w:r>
      <w:r w:rsidR="00D11654">
        <w:rPr>
          <w:rFonts w:asciiTheme="minorHAnsi" w:eastAsia="Times New Roman" w:hAnsiTheme="minorHAnsi" w:cstheme="minorHAnsi"/>
          <w:sz w:val="20"/>
          <w:szCs w:val="20"/>
          <w:lang w:eastAsia="en-CA"/>
        </w:rPr>
        <w:t>.</w:t>
      </w:r>
    </w:p>
    <w:p w14:paraId="2531715F" w14:textId="6440A5B2"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‘Add-ons’ within the left</w:t>
      </w:r>
      <w:r w:rsidR="006D565C">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hand interactions panel of Online Presence Builder</w:t>
      </w:r>
      <w:r w:rsidR="00D11654">
        <w:rPr>
          <w:rFonts w:asciiTheme="minorHAnsi" w:eastAsia="Times New Roman" w:hAnsiTheme="minorHAnsi" w:cstheme="minorHAnsi"/>
          <w:sz w:val="20"/>
          <w:szCs w:val="20"/>
          <w:lang w:eastAsia="en-CA"/>
        </w:rPr>
        <w:t>.</w:t>
      </w:r>
    </w:p>
    <w:p w14:paraId="74D71BC8" w14:textId="3F65486D"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Select the ‘Online Store’ button and click ‘Learn More’</w:t>
      </w:r>
      <w:r w:rsidR="00D11654">
        <w:rPr>
          <w:rFonts w:asciiTheme="minorHAnsi" w:eastAsia="Times New Roman" w:hAnsiTheme="minorHAnsi" w:cstheme="minorHAnsi"/>
          <w:sz w:val="20"/>
          <w:szCs w:val="20"/>
          <w:lang w:eastAsia="en-CA"/>
        </w:rPr>
        <w:t>.</w:t>
      </w:r>
    </w:p>
    <w:p w14:paraId="7B51B26D" w14:textId="6C8B3300" w:rsidR="000C3286" w:rsidRPr="00CF0CBF" w:rsidRDefault="000C3286"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Select the Sell Online </w:t>
      </w:r>
      <w:r w:rsidR="00D11654">
        <w:rPr>
          <w:rFonts w:asciiTheme="minorHAnsi" w:eastAsia="Times New Roman" w:hAnsiTheme="minorHAnsi" w:cstheme="minorHAnsi"/>
          <w:sz w:val="20"/>
          <w:szCs w:val="20"/>
          <w:lang w:eastAsia="en-CA"/>
        </w:rPr>
        <w:t>p</w:t>
      </w:r>
      <w:r w:rsidRPr="00CF0CBF">
        <w:rPr>
          <w:rFonts w:asciiTheme="minorHAnsi" w:eastAsia="Times New Roman" w:hAnsiTheme="minorHAnsi" w:cstheme="minorHAnsi"/>
          <w:sz w:val="20"/>
          <w:szCs w:val="20"/>
          <w:lang w:eastAsia="en-CA"/>
        </w:rPr>
        <w:t>lan that you would like to upgrade to</w:t>
      </w:r>
      <w:r w:rsidR="00D11654">
        <w:rPr>
          <w:rFonts w:asciiTheme="minorHAnsi" w:eastAsia="Times New Roman" w:hAnsiTheme="minorHAnsi" w:cstheme="minorHAnsi"/>
          <w:sz w:val="20"/>
          <w:szCs w:val="20"/>
          <w:lang w:eastAsia="en-CA"/>
        </w:rPr>
        <w:t>. I</w:t>
      </w:r>
      <w:r w:rsidRPr="00CF0CBF">
        <w:rPr>
          <w:rFonts w:asciiTheme="minorHAnsi" w:eastAsia="Times New Roman" w:hAnsiTheme="minorHAnsi" w:cstheme="minorHAnsi"/>
          <w:sz w:val="20"/>
          <w:szCs w:val="20"/>
          <w:lang w:eastAsia="en-CA"/>
        </w:rPr>
        <w:t>f you do not have the amount of Web Points required</w:t>
      </w:r>
      <w:r w:rsidR="001A778F">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 xml:space="preserve"> you can purchase more by following the system prompts</w:t>
      </w:r>
      <w:r w:rsidR="00D11654">
        <w:rPr>
          <w:rFonts w:asciiTheme="minorHAnsi" w:eastAsia="Times New Roman" w:hAnsiTheme="minorHAnsi" w:cstheme="minorHAnsi"/>
          <w:sz w:val="20"/>
          <w:szCs w:val="20"/>
          <w:lang w:eastAsia="en-CA"/>
        </w:rPr>
        <w:t>.</w:t>
      </w:r>
    </w:p>
    <w:p w14:paraId="0836F9A9" w14:textId="68CC1527" w:rsidR="000C3286" w:rsidRPr="00CF0CBF" w:rsidRDefault="00D11654" w:rsidP="00C136C7">
      <w:pPr>
        <w:pStyle w:val="ListParagraph"/>
        <w:numPr>
          <w:ilvl w:val="0"/>
          <w:numId w:val="112"/>
        </w:numPr>
        <w:spacing w:after="160" w:line="259" w:lineRule="auto"/>
        <w:ind w:left="540" w:hanging="27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Once activated, you will be able to access additional features by selecting the Online Store element from ‘Add-ons’ or clicking on your Online Store tab in Online Presence Builder.</w:t>
      </w:r>
    </w:p>
    <w:p w14:paraId="401477D3" w14:textId="77777777" w:rsidR="000C3286" w:rsidRPr="00CF0CBF" w:rsidRDefault="000C3286" w:rsidP="000C3286">
      <w:pPr>
        <w:rPr>
          <w:rFonts w:asciiTheme="minorHAnsi" w:eastAsia="Times New Roman" w:hAnsiTheme="minorHAnsi" w:cstheme="minorHAnsi"/>
          <w:b/>
          <w:lang w:eastAsia="en-CA"/>
        </w:rPr>
      </w:pPr>
    </w:p>
    <w:p w14:paraId="48E41BDE" w14:textId="4105B378"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b/>
          <w:lang w:eastAsia="en-CA"/>
        </w:rPr>
        <w:t>What happens if I downgrade</w:t>
      </w:r>
      <w:r w:rsidR="00D11654">
        <w:rPr>
          <w:rFonts w:asciiTheme="minorHAnsi" w:eastAsia="Times New Roman" w:hAnsiTheme="minorHAnsi" w:cstheme="minorHAnsi"/>
          <w:b/>
          <w:lang w:eastAsia="en-CA"/>
        </w:rPr>
        <w:t xml:space="preserve"> Online Store plans</w:t>
      </w:r>
      <w:r w:rsidRPr="00CF0CBF">
        <w:rPr>
          <w:rFonts w:asciiTheme="minorHAnsi" w:eastAsia="Times New Roman" w:hAnsiTheme="minorHAnsi" w:cstheme="minorHAnsi"/>
          <w:b/>
          <w:lang w:eastAsia="en-CA"/>
        </w:rPr>
        <w:t xml:space="preserve">? </w:t>
      </w:r>
    </w:p>
    <w:p w14:paraId="720DF414" w14:textId="1F217808"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If you downgrade your account</w:t>
      </w:r>
      <w:r w:rsidR="00986762">
        <w:rPr>
          <w:rFonts w:asciiTheme="minorHAnsi" w:eastAsia="Times New Roman" w:hAnsiTheme="minorHAnsi" w:cstheme="minorHAnsi"/>
          <w:lang w:eastAsia="en-CA"/>
        </w:rPr>
        <w:t>,</w:t>
      </w:r>
      <w:r w:rsidRPr="00C136C7">
        <w:rPr>
          <w:rFonts w:asciiTheme="minorHAnsi" w:eastAsia="Times New Roman" w:hAnsiTheme="minorHAnsi" w:cstheme="minorHAnsi"/>
          <w:lang w:eastAsia="en-CA"/>
        </w:rPr>
        <w:t xml:space="preserve"> the functionality included within the higher of the two plans will be gone from </w:t>
      </w:r>
      <w:r w:rsidR="00D11654">
        <w:rPr>
          <w:rFonts w:asciiTheme="minorHAnsi" w:eastAsia="Times New Roman" w:hAnsiTheme="minorHAnsi" w:cstheme="minorHAnsi"/>
          <w:lang w:eastAsia="en-CA"/>
        </w:rPr>
        <w:t>your</w:t>
      </w:r>
      <w:r w:rsidRPr="00C136C7">
        <w:rPr>
          <w:rFonts w:asciiTheme="minorHAnsi" w:eastAsia="Times New Roman" w:hAnsiTheme="minorHAnsi" w:cstheme="minorHAnsi"/>
          <w:lang w:eastAsia="en-CA"/>
        </w:rPr>
        <w:t xml:space="preserve"> Online Store</w:t>
      </w:r>
      <w:r w:rsidR="00D11654">
        <w:rPr>
          <w:rFonts w:asciiTheme="minorHAnsi" w:eastAsia="Times New Roman" w:hAnsiTheme="minorHAnsi" w:cstheme="minorHAnsi"/>
          <w:lang w:eastAsia="en-CA"/>
        </w:rPr>
        <w:t xml:space="preserve"> settings</w:t>
      </w:r>
      <w:r w:rsidRPr="00C136C7">
        <w:rPr>
          <w:rFonts w:asciiTheme="minorHAnsi" w:eastAsia="Times New Roman" w:hAnsiTheme="minorHAnsi" w:cstheme="minorHAnsi"/>
          <w:lang w:eastAsia="en-CA"/>
        </w:rPr>
        <w:t>. In case you have more products in your store than are included in the plan you are downgrading to you will be prompted to delete the products exceeding the limit of the plan. Your store will still be available to your customers so you can continue selling.</w:t>
      </w:r>
    </w:p>
    <w:p w14:paraId="1C599AB4"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br/>
        <w:t>How can I downgrade my account?</w:t>
      </w:r>
    </w:p>
    <w:p w14:paraId="3490B38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downgrade your account at any time right from the Online Presence Builder ‘Add-ons’ left hand interactions panel. Just follow these easy steps:</w:t>
      </w:r>
    </w:p>
    <w:p w14:paraId="2E44D8A1" w14:textId="2AF9147D"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Open Online Presence Builder from your Portal. Please make sure that you're logged in to the account you want to </w:t>
      </w:r>
      <w:r w:rsidR="00D11654">
        <w:rPr>
          <w:rFonts w:asciiTheme="minorHAnsi" w:eastAsia="Times New Roman" w:hAnsiTheme="minorHAnsi" w:cstheme="minorHAnsi"/>
          <w:sz w:val="20"/>
          <w:szCs w:val="20"/>
          <w:lang w:eastAsia="en-CA"/>
        </w:rPr>
        <w:t>downgrade.</w:t>
      </w:r>
    </w:p>
    <w:p w14:paraId="22375901" w14:textId="620680A1"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‘Add-ons’ within the left</w:t>
      </w:r>
      <w:r w:rsidR="001734DA">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hand interactions panel of Online Presence Builder</w:t>
      </w:r>
      <w:r w:rsidR="00D11654">
        <w:rPr>
          <w:rFonts w:asciiTheme="minorHAnsi" w:eastAsia="Times New Roman" w:hAnsiTheme="minorHAnsi" w:cstheme="minorHAnsi"/>
          <w:sz w:val="20"/>
          <w:szCs w:val="20"/>
          <w:lang w:eastAsia="en-CA"/>
        </w:rPr>
        <w:t>.</w:t>
      </w:r>
    </w:p>
    <w:p w14:paraId="405E3DE6" w14:textId="3041FD9C"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Select the ‘Online Store’ button and click ‘Learn More’</w:t>
      </w:r>
      <w:r w:rsidR="00D11654">
        <w:rPr>
          <w:rFonts w:asciiTheme="minorHAnsi" w:eastAsia="Times New Roman" w:hAnsiTheme="minorHAnsi" w:cstheme="minorHAnsi"/>
          <w:sz w:val="20"/>
          <w:szCs w:val="20"/>
          <w:lang w:eastAsia="en-CA"/>
        </w:rPr>
        <w:t>.</w:t>
      </w:r>
    </w:p>
    <w:p w14:paraId="7A7985C8" w14:textId="3D767371"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Select the Sell Online Plan that you would like to downgrade to, upon selecting this plan the difference in your Web Points </w:t>
      </w:r>
      <w:proofErr w:type="gramStart"/>
      <w:r w:rsidRPr="00CF0CBF">
        <w:rPr>
          <w:rFonts w:asciiTheme="minorHAnsi" w:eastAsia="Times New Roman" w:hAnsiTheme="minorHAnsi" w:cstheme="minorHAnsi"/>
          <w:sz w:val="20"/>
          <w:szCs w:val="20"/>
          <w:lang w:eastAsia="en-CA"/>
        </w:rPr>
        <w:t xml:space="preserve">will be automatically </w:t>
      </w:r>
      <w:r w:rsidR="004E6D48">
        <w:rPr>
          <w:rFonts w:asciiTheme="minorHAnsi" w:eastAsia="Times New Roman" w:hAnsiTheme="minorHAnsi" w:cstheme="minorHAnsi"/>
          <w:sz w:val="20"/>
          <w:szCs w:val="20"/>
          <w:lang w:eastAsia="en-CA"/>
        </w:rPr>
        <w:t>be</w:t>
      </w:r>
      <w:proofErr w:type="gramEnd"/>
      <w:r w:rsidR="004E6D48">
        <w:rPr>
          <w:rFonts w:asciiTheme="minorHAnsi" w:eastAsia="Times New Roman" w:hAnsiTheme="minorHAnsi" w:cstheme="minorHAnsi"/>
          <w:sz w:val="20"/>
          <w:szCs w:val="20"/>
          <w:lang w:eastAsia="en-CA"/>
        </w:rPr>
        <w:t xml:space="preserve"> </w:t>
      </w:r>
      <w:r w:rsidRPr="00CF0CBF">
        <w:rPr>
          <w:rFonts w:asciiTheme="minorHAnsi" w:eastAsia="Times New Roman" w:hAnsiTheme="minorHAnsi" w:cstheme="minorHAnsi"/>
          <w:sz w:val="20"/>
          <w:szCs w:val="20"/>
          <w:lang w:eastAsia="en-CA"/>
        </w:rPr>
        <w:t>adjusted and made accessible to you to purchase additional products.</w:t>
      </w:r>
    </w:p>
    <w:p w14:paraId="230E32B5" w14:textId="6EAB08E9" w:rsidR="000C3286" w:rsidRPr="00CF0CBF" w:rsidRDefault="000C3286" w:rsidP="00C136C7">
      <w:pPr>
        <w:pStyle w:val="ListParagraph"/>
        <w:numPr>
          <w:ilvl w:val="0"/>
          <w:numId w:val="122"/>
        </w:numPr>
        <w:spacing w:after="160" w:line="259" w:lineRule="auto"/>
        <w:ind w:left="540" w:hanging="27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From successful downgrade your store plan will automatically change and provide you with the features that are included with your new plan</w:t>
      </w:r>
      <w:r w:rsidR="00D11654">
        <w:rPr>
          <w:rFonts w:asciiTheme="minorHAnsi" w:eastAsia="Times New Roman" w:hAnsiTheme="minorHAnsi" w:cstheme="minorHAnsi"/>
          <w:sz w:val="20"/>
          <w:szCs w:val="20"/>
          <w:lang w:eastAsia="en-CA"/>
        </w:rPr>
        <w:t>.</w:t>
      </w:r>
    </w:p>
    <w:p w14:paraId="72BC16B4" w14:textId="77777777" w:rsidR="000C3286" w:rsidRPr="00CF0CBF" w:rsidRDefault="000C3286" w:rsidP="000C3286">
      <w:pPr>
        <w:rPr>
          <w:rFonts w:asciiTheme="minorHAnsi" w:eastAsia="Times New Roman" w:hAnsiTheme="minorHAnsi" w:cstheme="minorHAnsi"/>
          <w:b/>
          <w:lang w:eastAsia="en-CA"/>
        </w:rPr>
      </w:pPr>
    </w:p>
    <w:p w14:paraId="34BFE623"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Can I cancel my subscription?</w:t>
      </w:r>
    </w:p>
    <w:p w14:paraId="40EC922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cancel your subscription by calling into customer service.</w:t>
      </w:r>
    </w:p>
    <w:p w14:paraId="4EB08A6F" w14:textId="77777777" w:rsidR="000C3286" w:rsidRPr="00CF0CBF" w:rsidRDefault="000C3286" w:rsidP="000C3286">
      <w:pPr>
        <w:rPr>
          <w:rFonts w:asciiTheme="minorHAnsi" w:eastAsia="Times New Roman" w:hAnsiTheme="minorHAnsi" w:cstheme="minorHAnsi"/>
          <w:b/>
          <w:lang w:eastAsia="en-CA"/>
        </w:rPr>
      </w:pPr>
    </w:p>
    <w:p w14:paraId="65BBA61B"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Do you charge transaction fees from the sales on my store?</w:t>
      </w:r>
    </w:p>
    <w:p w14:paraId="6AE03538" w14:textId="2E818365"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No, we do not charge transaction fee</w:t>
      </w:r>
      <w:r w:rsidR="00555A6C">
        <w:rPr>
          <w:rFonts w:asciiTheme="minorHAnsi" w:eastAsia="Times New Roman" w:hAnsiTheme="minorHAnsi" w:cstheme="minorHAnsi"/>
          <w:lang w:eastAsia="en-CA"/>
        </w:rPr>
        <w:t>s</w:t>
      </w:r>
      <w:r w:rsidRPr="00C136C7">
        <w:rPr>
          <w:rFonts w:asciiTheme="minorHAnsi" w:eastAsia="Times New Roman" w:hAnsiTheme="minorHAnsi" w:cstheme="minorHAnsi"/>
          <w:lang w:eastAsia="en-CA"/>
        </w:rPr>
        <w:t xml:space="preserve"> from your sale. </w:t>
      </w:r>
    </w:p>
    <w:p w14:paraId="6ED1FB1F" w14:textId="389427C7" w:rsidR="00D11654"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 xml:space="preserve">However, </w:t>
      </w:r>
      <w:r w:rsidR="00D11654">
        <w:rPr>
          <w:rFonts w:asciiTheme="minorHAnsi" w:eastAsia="Times New Roman" w:hAnsiTheme="minorHAnsi" w:cstheme="minorHAnsi"/>
          <w:lang w:eastAsia="en-CA"/>
        </w:rPr>
        <w:t>the payment gateway you choose</w:t>
      </w:r>
      <w:r w:rsidRPr="00C136C7">
        <w:rPr>
          <w:rFonts w:asciiTheme="minorHAnsi" w:eastAsia="Times New Roman" w:hAnsiTheme="minorHAnsi" w:cstheme="minorHAnsi"/>
          <w:lang w:eastAsia="en-CA"/>
        </w:rPr>
        <w:t xml:space="preserve"> </w:t>
      </w:r>
      <w:r w:rsidR="00D11654">
        <w:rPr>
          <w:rFonts w:asciiTheme="minorHAnsi" w:eastAsia="Times New Roman" w:hAnsiTheme="minorHAnsi" w:cstheme="minorHAnsi"/>
          <w:lang w:eastAsia="en-CA"/>
        </w:rPr>
        <w:t>to process orders</w:t>
      </w:r>
      <w:r w:rsidRPr="00C136C7">
        <w:rPr>
          <w:rFonts w:asciiTheme="minorHAnsi" w:eastAsia="Times New Roman" w:hAnsiTheme="minorHAnsi" w:cstheme="minorHAnsi"/>
          <w:lang w:eastAsia="en-CA"/>
        </w:rPr>
        <w:t xml:space="preserve"> online </w:t>
      </w:r>
      <w:r w:rsidR="00D11654">
        <w:rPr>
          <w:rFonts w:asciiTheme="minorHAnsi" w:eastAsia="Times New Roman" w:hAnsiTheme="minorHAnsi" w:cstheme="minorHAnsi"/>
          <w:lang w:eastAsia="en-CA"/>
        </w:rPr>
        <w:t>may</w:t>
      </w:r>
      <w:r w:rsidRPr="00C136C7">
        <w:rPr>
          <w:rFonts w:asciiTheme="minorHAnsi" w:eastAsia="Times New Roman" w:hAnsiTheme="minorHAnsi" w:cstheme="minorHAnsi"/>
          <w:lang w:eastAsia="en-CA"/>
        </w:rPr>
        <w:t xml:space="preserve"> charge transaction fees and other service fees.</w:t>
      </w:r>
      <w:r w:rsidR="00D11654">
        <w:rPr>
          <w:rFonts w:asciiTheme="minorHAnsi" w:eastAsia="Times New Roman" w:hAnsiTheme="minorHAnsi" w:cstheme="minorHAnsi"/>
          <w:lang w:eastAsia="en-CA"/>
        </w:rPr>
        <w:t xml:space="preserve"> </w:t>
      </w:r>
      <w:r w:rsidR="00D11654">
        <w:rPr>
          <w:color w:val="222222"/>
          <w:shd w:val="clear" w:color="auto" w:fill="FFFFFF"/>
        </w:rPr>
        <w:t>A</w:t>
      </w:r>
      <w:r w:rsidR="00D11654">
        <w:rPr>
          <w:rStyle w:val="apple-converted-space"/>
          <w:color w:val="222222"/>
          <w:shd w:val="clear" w:color="auto" w:fill="FFFFFF"/>
        </w:rPr>
        <w:t> </w:t>
      </w:r>
      <w:r w:rsidR="00D11654" w:rsidRPr="00D11654">
        <w:rPr>
          <w:bCs/>
          <w:color w:val="222222"/>
          <w:shd w:val="clear" w:color="auto" w:fill="FFFFFF"/>
        </w:rPr>
        <w:t>payment gateway</w:t>
      </w:r>
      <w:r w:rsidR="00D11654">
        <w:rPr>
          <w:rStyle w:val="apple-converted-space"/>
          <w:color w:val="222222"/>
          <w:shd w:val="clear" w:color="auto" w:fill="FFFFFF"/>
        </w:rPr>
        <w:t> </w:t>
      </w:r>
      <w:r w:rsidR="00D11654">
        <w:rPr>
          <w:color w:val="222222"/>
          <w:shd w:val="clear" w:color="auto" w:fill="FFFFFF"/>
        </w:rPr>
        <w:t>is an e-commerce application service provider that authorizes credit card</w:t>
      </w:r>
      <w:r w:rsidR="00D11654">
        <w:rPr>
          <w:rStyle w:val="apple-converted-space"/>
          <w:color w:val="222222"/>
          <w:shd w:val="clear" w:color="auto" w:fill="FFFFFF"/>
        </w:rPr>
        <w:t> </w:t>
      </w:r>
      <w:r w:rsidR="00D11654" w:rsidRPr="00D11654">
        <w:rPr>
          <w:bCs/>
          <w:color w:val="222222"/>
          <w:shd w:val="clear" w:color="auto" w:fill="FFFFFF"/>
        </w:rPr>
        <w:t xml:space="preserve">payments. </w:t>
      </w:r>
      <w:r w:rsidR="00D11654">
        <w:rPr>
          <w:rFonts w:asciiTheme="minorHAnsi" w:eastAsia="Times New Roman" w:hAnsiTheme="minorHAnsi" w:cstheme="minorHAnsi"/>
          <w:lang w:eastAsia="en-CA"/>
        </w:rPr>
        <w:t>There are free and affor</w:t>
      </w:r>
      <w:r w:rsidR="00D967D9">
        <w:rPr>
          <w:rFonts w:asciiTheme="minorHAnsi" w:eastAsia="Times New Roman" w:hAnsiTheme="minorHAnsi" w:cstheme="minorHAnsi"/>
          <w:lang w:eastAsia="en-CA"/>
        </w:rPr>
        <w:t>d</w:t>
      </w:r>
      <w:r w:rsidR="00D11654">
        <w:rPr>
          <w:rFonts w:asciiTheme="minorHAnsi" w:eastAsia="Times New Roman" w:hAnsiTheme="minorHAnsi" w:cstheme="minorHAnsi"/>
          <w:lang w:eastAsia="en-CA"/>
        </w:rPr>
        <w:t>able options; be sure familiar</w:t>
      </w:r>
      <w:r w:rsidR="00D923A6">
        <w:rPr>
          <w:rFonts w:asciiTheme="minorHAnsi" w:eastAsia="Times New Roman" w:hAnsiTheme="minorHAnsi" w:cstheme="minorHAnsi"/>
          <w:lang w:eastAsia="en-CA"/>
        </w:rPr>
        <w:t>ize yourself</w:t>
      </w:r>
      <w:r w:rsidR="00D11654">
        <w:rPr>
          <w:rFonts w:asciiTheme="minorHAnsi" w:eastAsia="Times New Roman" w:hAnsiTheme="minorHAnsi" w:cstheme="minorHAnsi"/>
          <w:lang w:eastAsia="en-CA"/>
        </w:rPr>
        <w:t xml:space="preserve"> with all </w:t>
      </w:r>
      <w:r w:rsidR="00D923A6">
        <w:rPr>
          <w:rFonts w:asciiTheme="minorHAnsi" w:eastAsia="Times New Roman" w:hAnsiTheme="minorHAnsi" w:cstheme="minorHAnsi"/>
          <w:lang w:eastAsia="en-CA"/>
        </w:rPr>
        <w:t xml:space="preserve">the </w:t>
      </w:r>
      <w:r w:rsidR="00D11654">
        <w:rPr>
          <w:rFonts w:asciiTheme="minorHAnsi" w:eastAsia="Times New Roman" w:hAnsiTheme="minorHAnsi" w:cstheme="minorHAnsi"/>
          <w:lang w:eastAsia="en-CA"/>
        </w:rPr>
        <w:t>important details and potential fees associated with your chosen payment gateway.</w:t>
      </w:r>
    </w:p>
    <w:p w14:paraId="189F57FE" w14:textId="77777777" w:rsidR="000C3286" w:rsidRPr="00CF0CBF" w:rsidRDefault="000C3286" w:rsidP="000C3286">
      <w:pPr>
        <w:rPr>
          <w:rFonts w:asciiTheme="minorHAnsi" w:eastAsia="Times New Roman" w:hAnsiTheme="minorHAnsi" w:cstheme="minorHAnsi"/>
          <w:lang w:eastAsia="en-CA"/>
        </w:rPr>
      </w:pPr>
    </w:p>
    <w:p w14:paraId="02418E13" w14:textId="77777777" w:rsidR="000C3286" w:rsidRPr="00CF0CBF" w:rsidRDefault="000C3286" w:rsidP="000C3286">
      <w:pPr>
        <w:rPr>
          <w:rFonts w:asciiTheme="minorHAnsi" w:eastAsia="Times New Roman" w:hAnsiTheme="minorHAnsi" w:cstheme="minorHAnsi"/>
          <w:b/>
          <w:lang w:eastAsia="en-CA"/>
        </w:rPr>
      </w:pPr>
    </w:p>
    <w:p w14:paraId="27F41651" w14:textId="490A2586"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Where can I access help information?</w:t>
      </w:r>
    </w:p>
    <w:p w14:paraId="5A08E9BC" w14:textId="77777777" w:rsidR="000C3286" w:rsidRPr="00C136C7" w:rsidRDefault="000C3286" w:rsidP="00C136C7">
      <w:pPr>
        <w:spacing w:after="160" w:line="259" w:lineRule="auto"/>
        <w:rPr>
          <w:rFonts w:asciiTheme="minorHAnsi" w:eastAsia="Times New Roman" w:hAnsiTheme="minorHAnsi" w:cstheme="minorHAnsi"/>
          <w:lang w:eastAsia="en-CA"/>
        </w:rPr>
      </w:pPr>
      <w:r w:rsidRPr="00C136C7">
        <w:rPr>
          <w:rFonts w:asciiTheme="minorHAnsi" w:eastAsia="Times New Roman" w:hAnsiTheme="minorHAnsi" w:cstheme="minorHAnsi"/>
          <w:lang w:eastAsia="en-CA"/>
        </w:rPr>
        <w:t>You can access help information at any time right from the Online Presence Builder ‘Help Icon’ left hand interactions panel. Just follow these easy steps:</w:t>
      </w:r>
    </w:p>
    <w:p w14:paraId="22FBA6A4" w14:textId="254E5B53"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Open Online Presence Builder from your Portal. </w:t>
      </w:r>
    </w:p>
    <w:p w14:paraId="2B34B726" w14:textId="60D341C6"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Go to ‘Help’ within the left</w:t>
      </w:r>
      <w:r w:rsidR="00040EA3">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hand interactions panel of Online Presence Builder</w:t>
      </w:r>
      <w:r w:rsidR="00D11654">
        <w:rPr>
          <w:rFonts w:asciiTheme="minorHAnsi" w:eastAsia="Times New Roman" w:hAnsiTheme="minorHAnsi" w:cstheme="minorHAnsi"/>
          <w:sz w:val="20"/>
          <w:szCs w:val="20"/>
          <w:lang w:eastAsia="en-CA"/>
        </w:rPr>
        <w:t>.</w:t>
      </w:r>
    </w:p>
    <w:p w14:paraId="2062F0EB" w14:textId="3AB6936C" w:rsidR="000C3286" w:rsidRPr="00CF0CBF" w:rsidRDefault="000C3286" w:rsidP="00C136C7">
      <w:pPr>
        <w:pStyle w:val="ListParagraph"/>
        <w:numPr>
          <w:ilvl w:val="0"/>
          <w:numId w:val="115"/>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 now have access to a variety of helpful information on how to manage your Online Store and Online Presence</w:t>
      </w:r>
      <w:r w:rsidR="00D11654">
        <w:rPr>
          <w:rFonts w:asciiTheme="minorHAnsi" w:eastAsia="Times New Roman" w:hAnsiTheme="minorHAnsi" w:cstheme="minorHAnsi"/>
          <w:sz w:val="20"/>
          <w:szCs w:val="20"/>
          <w:lang w:eastAsia="en-CA"/>
        </w:rPr>
        <w:t>.</w:t>
      </w:r>
    </w:p>
    <w:p w14:paraId="0EC11F1F" w14:textId="77777777" w:rsidR="000C3286" w:rsidRPr="00CF0CBF" w:rsidRDefault="000C3286" w:rsidP="000C3286">
      <w:pPr>
        <w:rPr>
          <w:rFonts w:asciiTheme="minorHAnsi" w:eastAsia="Times New Roman" w:hAnsiTheme="minorHAnsi" w:cstheme="minorHAnsi"/>
          <w:b/>
          <w:lang w:eastAsia="en-CA"/>
        </w:rPr>
      </w:pPr>
    </w:p>
    <w:p w14:paraId="21D3A122"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How do customers buy my products?</w:t>
      </w:r>
    </w:p>
    <w:p w14:paraId="4ED96A05" w14:textId="3CEA3A9F" w:rsidR="000C3286" w:rsidRPr="0095551A" w:rsidRDefault="00D11654" w:rsidP="0095551A">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Here are the basic steps associated to making online purchases</w:t>
      </w:r>
      <w:r w:rsidR="000C3286" w:rsidRPr="0095551A">
        <w:rPr>
          <w:rFonts w:asciiTheme="minorHAnsi" w:eastAsia="Times New Roman" w:hAnsiTheme="minorHAnsi" w:cstheme="minorHAnsi"/>
          <w:lang w:eastAsia="en-CA"/>
        </w:rPr>
        <w:t>:</w:t>
      </w:r>
    </w:p>
    <w:p w14:paraId="05C52566" w14:textId="0B056285" w:rsidR="000C3286" w:rsidRPr="00CF0CBF" w:rsidRDefault="000C3286"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Customer browses your Online Store catalog, adds </w:t>
      </w:r>
      <w:r w:rsidR="00D11654">
        <w:rPr>
          <w:rFonts w:asciiTheme="minorHAnsi" w:eastAsia="Times New Roman" w:hAnsiTheme="minorHAnsi" w:cstheme="minorHAnsi"/>
          <w:sz w:val="20"/>
          <w:szCs w:val="20"/>
          <w:lang w:eastAsia="en-CA"/>
        </w:rPr>
        <w:t>an</w:t>
      </w:r>
      <w:r w:rsidRPr="00CF0CBF">
        <w:rPr>
          <w:rFonts w:asciiTheme="minorHAnsi" w:eastAsia="Times New Roman" w:hAnsiTheme="minorHAnsi" w:cstheme="minorHAnsi"/>
          <w:sz w:val="20"/>
          <w:szCs w:val="20"/>
          <w:lang w:eastAsia="en-CA"/>
        </w:rPr>
        <w:t xml:space="preserve"> item</w:t>
      </w:r>
      <w:r w:rsidR="00D11654">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s</w:t>
      </w:r>
      <w:r w:rsidR="00D11654">
        <w:rPr>
          <w:rFonts w:asciiTheme="minorHAnsi" w:eastAsia="Times New Roman" w:hAnsiTheme="minorHAnsi" w:cstheme="minorHAnsi"/>
          <w:sz w:val="20"/>
          <w:szCs w:val="20"/>
          <w:lang w:eastAsia="en-CA"/>
        </w:rPr>
        <w:t>)</w:t>
      </w:r>
      <w:r w:rsidRPr="00CF0CBF">
        <w:rPr>
          <w:rFonts w:asciiTheme="minorHAnsi" w:eastAsia="Times New Roman" w:hAnsiTheme="minorHAnsi" w:cstheme="minorHAnsi"/>
          <w:sz w:val="20"/>
          <w:szCs w:val="20"/>
          <w:lang w:eastAsia="en-CA"/>
        </w:rPr>
        <w:t xml:space="preserve"> to the bag, and goes to checkout (opens their bag and clicks 'Checkout' button)</w:t>
      </w:r>
      <w:r w:rsidR="00D11654">
        <w:rPr>
          <w:rFonts w:asciiTheme="minorHAnsi" w:eastAsia="Times New Roman" w:hAnsiTheme="minorHAnsi" w:cstheme="minorHAnsi"/>
          <w:sz w:val="20"/>
          <w:szCs w:val="20"/>
          <w:lang w:eastAsia="en-CA"/>
        </w:rPr>
        <w:t>.</w:t>
      </w:r>
    </w:p>
    <w:p w14:paraId="77387CE3" w14:textId="4C19F9A9" w:rsidR="000C3286" w:rsidRPr="00CF0CBF" w:rsidRDefault="00D11654"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Customer then inputs a</w:t>
      </w:r>
      <w:r w:rsidR="000C3286" w:rsidRPr="00CF0CBF">
        <w:rPr>
          <w:rFonts w:asciiTheme="minorHAnsi" w:eastAsia="Times New Roman" w:hAnsiTheme="minorHAnsi" w:cstheme="minorHAnsi"/>
          <w:sz w:val="20"/>
          <w:szCs w:val="20"/>
          <w:lang w:eastAsia="en-CA"/>
        </w:rPr>
        <w:t xml:space="preserve"> shipping address (if the items are shipped) and picks up a shipping method</w:t>
      </w:r>
      <w:r>
        <w:rPr>
          <w:rFonts w:asciiTheme="minorHAnsi" w:eastAsia="Times New Roman" w:hAnsiTheme="minorHAnsi" w:cstheme="minorHAnsi"/>
          <w:sz w:val="20"/>
          <w:szCs w:val="20"/>
          <w:lang w:eastAsia="en-CA"/>
        </w:rPr>
        <w:t>.</w:t>
      </w:r>
    </w:p>
    <w:p w14:paraId="4D1C1191" w14:textId="238F301C" w:rsidR="000C3286" w:rsidRPr="00CF0CBF" w:rsidRDefault="00D11654"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Pr>
          <w:rFonts w:asciiTheme="minorHAnsi" w:eastAsia="Times New Roman" w:hAnsiTheme="minorHAnsi" w:cstheme="minorHAnsi"/>
          <w:sz w:val="20"/>
          <w:szCs w:val="20"/>
          <w:lang w:eastAsia="en-CA"/>
        </w:rPr>
        <w:t>Customer c</w:t>
      </w:r>
      <w:r w:rsidR="000C3286" w:rsidRPr="00CF0CBF">
        <w:rPr>
          <w:rFonts w:asciiTheme="minorHAnsi" w:eastAsia="Times New Roman" w:hAnsiTheme="minorHAnsi" w:cstheme="minorHAnsi"/>
          <w:sz w:val="20"/>
          <w:szCs w:val="20"/>
          <w:lang w:eastAsia="en-CA"/>
        </w:rPr>
        <w:t xml:space="preserve">hooses a preferred payment method </w:t>
      </w:r>
      <w:r>
        <w:rPr>
          <w:rFonts w:asciiTheme="minorHAnsi" w:eastAsia="Times New Roman" w:hAnsiTheme="minorHAnsi" w:cstheme="minorHAnsi"/>
          <w:sz w:val="20"/>
          <w:szCs w:val="20"/>
          <w:lang w:eastAsia="en-CA"/>
        </w:rPr>
        <w:t>and inputs their</w:t>
      </w:r>
      <w:r w:rsidR="000C3286" w:rsidRPr="00CF0CBF">
        <w:rPr>
          <w:rFonts w:asciiTheme="minorHAnsi" w:eastAsia="Times New Roman" w:hAnsiTheme="minorHAnsi" w:cstheme="minorHAnsi"/>
          <w:sz w:val="20"/>
          <w:szCs w:val="20"/>
          <w:lang w:eastAsia="en-CA"/>
        </w:rPr>
        <w:t xml:space="preserve"> billing address</w:t>
      </w:r>
      <w:r>
        <w:rPr>
          <w:rFonts w:asciiTheme="minorHAnsi" w:eastAsia="Times New Roman" w:hAnsiTheme="minorHAnsi" w:cstheme="minorHAnsi"/>
          <w:sz w:val="20"/>
          <w:szCs w:val="20"/>
          <w:lang w:eastAsia="en-CA"/>
        </w:rPr>
        <w:t>.</w:t>
      </w:r>
    </w:p>
    <w:p w14:paraId="48DAC051" w14:textId="77777777" w:rsidR="000C3286" w:rsidRPr="00CF0CBF" w:rsidRDefault="000C3286" w:rsidP="0095551A">
      <w:pPr>
        <w:pStyle w:val="ListParagraph"/>
        <w:numPr>
          <w:ilvl w:val="0"/>
          <w:numId w:val="116"/>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Completes the order.</w:t>
      </w:r>
    </w:p>
    <w:p w14:paraId="0B10B8B3" w14:textId="77777777" w:rsidR="000C3286" w:rsidRPr="00CF0CBF" w:rsidRDefault="000C3286" w:rsidP="000C3286">
      <w:pPr>
        <w:pStyle w:val="ListParagraph"/>
        <w:ind w:left="1080"/>
        <w:rPr>
          <w:rFonts w:asciiTheme="minorHAnsi" w:eastAsia="Times New Roman" w:hAnsiTheme="minorHAnsi" w:cstheme="minorHAnsi"/>
          <w:sz w:val="20"/>
          <w:szCs w:val="20"/>
          <w:lang w:eastAsia="en-CA"/>
        </w:rPr>
      </w:pPr>
    </w:p>
    <w:p w14:paraId="1B8A5344" w14:textId="47355A38"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 xml:space="preserve">Step #4 can be divided into more steps and differs depending on what payment method is chosen. </w:t>
      </w:r>
    </w:p>
    <w:p w14:paraId="24A91FF0" w14:textId="039B610D"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Online Store doesn't store or transfer the money to you</w:t>
      </w:r>
      <w:r w:rsidR="00D11654">
        <w:rPr>
          <w:rFonts w:asciiTheme="minorHAnsi" w:eastAsia="Times New Roman" w:hAnsiTheme="minorHAnsi" w:cstheme="minorHAnsi"/>
          <w:lang w:eastAsia="en-CA"/>
        </w:rPr>
        <w:t>; r</w:t>
      </w:r>
      <w:r w:rsidRPr="0095551A">
        <w:rPr>
          <w:rFonts w:asciiTheme="minorHAnsi" w:eastAsia="Times New Roman" w:hAnsiTheme="minorHAnsi" w:cstheme="minorHAnsi"/>
          <w:lang w:eastAsia="en-CA"/>
        </w:rPr>
        <w:t>ather it serves as a go</w:t>
      </w:r>
      <w:r w:rsidR="00D11654">
        <w:rPr>
          <w:rFonts w:asciiTheme="minorHAnsi" w:eastAsia="Times New Roman" w:hAnsiTheme="minorHAnsi" w:cstheme="minorHAnsi"/>
          <w:lang w:eastAsia="en-CA"/>
        </w:rPr>
        <w:t>-between in processing payments.</w:t>
      </w:r>
      <w:r w:rsidRPr="0095551A">
        <w:rPr>
          <w:rFonts w:asciiTheme="minorHAnsi" w:eastAsia="Times New Roman" w:hAnsiTheme="minorHAnsi" w:cstheme="minorHAnsi"/>
          <w:lang w:eastAsia="en-CA"/>
        </w:rPr>
        <w:t xml:space="preserve"> Online Store keeps your customers' and orders data and provides you with tools to arrange payments and manage the orders. </w:t>
      </w:r>
    </w:p>
    <w:p w14:paraId="073AF190" w14:textId="16737DFE" w:rsidR="000C3286" w:rsidRPr="0095551A" w:rsidRDefault="00D11654" w:rsidP="0095551A">
      <w:pPr>
        <w:spacing w:after="160" w:line="259" w:lineRule="auto"/>
        <w:rPr>
          <w:rFonts w:asciiTheme="minorHAnsi" w:eastAsia="Times New Roman" w:hAnsiTheme="minorHAnsi" w:cstheme="minorHAnsi"/>
          <w:lang w:eastAsia="en-CA"/>
        </w:rPr>
      </w:pPr>
      <w:r>
        <w:rPr>
          <w:rFonts w:asciiTheme="minorHAnsi" w:eastAsia="Times New Roman" w:hAnsiTheme="minorHAnsi" w:cstheme="minorHAnsi"/>
          <w:lang w:eastAsia="en-CA"/>
        </w:rPr>
        <w:t>‘</w:t>
      </w:r>
      <w:r w:rsidR="000C3286" w:rsidRPr="0095551A">
        <w:rPr>
          <w:rFonts w:asciiTheme="minorHAnsi" w:eastAsia="Times New Roman" w:hAnsiTheme="minorHAnsi" w:cstheme="minorHAnsi"/>
          <w:lang w:eastAsia="en-CA"/>
        </w:rPr>
        <w:t xml:space="preserve">Payment </w:t>
      </w:r>
      <w:r>
        <w:rPr>
          <w:rFonts w:asciiTheme="minorHAnsi" w:eastAsia="Times New Roman" w:hAnsiTheme="minorHAnsi" w:cstheme="minorHAnsi"/>
          <w:lang w:eastAsia="en-CA"/>
        </w:rPr>
        <w:t>M</w:t>
      </w:r>
      <w:r w:rsidR="000C3286" w:rsidRPr="0095551A">
        <w:rPr>
          <w:rFonts w:asciiTheme="minorHAnsi" w:eastAsia="Times New Roman" w:hAnsiTheme="minorHAnsi" w:cstheme="minorHAnsi"/>
          <w:lang w:eastAsia="en-CA"/>
        </w:rPr>
        <w:t>ethods</w:t>
      </w:r>
      <w:r>
        <w:rPr>
          <w:rFonts w:asciiTheme="minorHAnsi" w:eastAsia="Times New Roman" w:hAnsiTheme="minorHAnsi" w:cstheme="minorHAnsi"/>
          <w:lang w:eastAsia="en-CA"/>
        </w:rPr>
        <w:t>’</w:t>
      </w:r>
      <w:r w:rsidR="000C3286" w:rsidRPr="0095551A">
        <w:rPr>
          <w:rFonts w:asciiTheme="minorHAnsi" w:eastAsia="Times New Roman" w:hAnsiTheme="minorHAnsi" w:cstheme="minorHAnsi"/>
          <w:lang w:eastAsia="en-CA"/>
        </w:rPr>
        <w:t xml:space="preserve"> in Online Store is </w:t>
      </w:r>
      <w:r w:rsidR="00594716">
        <w:rPr>
          <w:rFonts w:asciiTheme="minorHAnsi" w:eastAsia="Times New Roman" w:hAnsiTheme="minorHAnsi" w:cstheme="minorHAnsi"/>
          <w:lang w:eastAsia="en-CA"/>
        </w:rPr>
        <w:t xml:space="preserve">where you set </w:t>
      </w:r>
      <w:r w:rsidR="000C3286" w:rsidRPr="0095551A">
        <w:rPr>
          <w:rFonts w:asciiTheme="minorHAnsi" w:eastAsia="Times New Roman" w:hAnsiTheme="minorHAnsi" w:cstheme="minorHAnsi"/>
          <w:lang w:eastAsia="en-CA"/>
        </w:rPr>
        <w:t xml:space="preserve">a way </w:t>
      </w:r>
      <w:r w:rsidR="00594716">
        <w:rPr>
          <w:rFonts w:asciiTheme="minorHAnsi" w:eastAsia="Times New Roman" w:hAnsiTheme="minorHAnsi" w:cstheme="minorHAnsi"/>
          <w:lang w:eastAsia="en-CA"/>
        </w:rPr>
        <w:t>to receive payments</w:t>
      </w:r>
      <w:r>
        <w:rPr>
          <w:rFonts w:asciiTheme="minorHAnsi" w:eastAsia="Times New Roman" w:hAnsiTheme="minorHAnsi" w:cstheme="minorHAnsi"/>
          <w:lang w:eastAsia="en-CA"/>
        </w:rPr>
        <w:t xml:space="preserve">. </w:t>
      </w:r>
      <w:r w:rsidR="000C3286" w:rsidRPr="0095551A">
        <w:rPr>
          <w:rFonts w:asciiTheme="minorHAnsi" w:eastAsia="Times New Roman" w:hAnsiTheme="minorHAnsi" w:cstheme="minorHAnsi"/>
          <w:lang w:eastAsia="en-CA"/>
        </w:rPr>
        <w:t>Generally</w:t>
      </w:r>
      <w:r w:rsidR="007743E7">
        <w:rPr>
          <w:rFonts w:asciiTheme="minorHAnsi" w:eastAsia="Times New Roman" w:hAnsiTheme="minorHAnsi" w:cstheme="minorHAnsi"/>
          <w:lang w:eastAsia="en-CA"/>
        </w:rPr>
        <w:t>,</w:t>
      </w:r>
      <w:r w:rsidR="000C3286" w:rsidRPr="0095551A">
        <w:rPr>
          <w:rFonts w:asciiTheme="minorHAnsi" w:eastAsia="Times New Roman" w:hAnsiTheme="minorHAnsi" w:cstheme="minorHAnsi"/>
          <w:lang w:eastAsia="en-CA"/>
        </w:rPr>
        <w:t xml:space="preserve"> every online store can support two types of payment methods: online and offline. </w:t>
      </w:r>
    </w:p>
    <w:p w14:paraId="7B51DDB4" w14:textId="3C68C6B2" w:rsidR="000C3286" w:rsidRPr="00594716"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Online payment means that the funds are transferred to you (to your payment account) immediately</w:t>
      </w:r>
      <w:r w:rsidR="006E39EF">
        <w:rPr>
          <w:rFonts w:asciiTheme="minorHAnsi" w:eastAsia="Times New Roman" w:hAnsiTheme="minorHAnsi" w:cstheme="minorHAnsi"/>
          <w:lang w:eastAsia="en-CA"/>
        </w:rPr>
        <w:t>.</w:t>
      </w:r>
      <w:r w:rsidR="00746475">
        <w:rPr>
          <w:rFonts w:asciiTheme="minorHAnsi" w:eastAsia="Times New Roman" w:hAnsiTheme="minorHAnsi" w:cstheme="minorHAnsi"/>
          <w:lang w:eastAsia="en-CA"/>
        </w:rPr>
        <w:t xml:space="preserve"> </w:t>
      </w:r>
      <w:r w:rsidR="00594716">
        <w:rPr>
          <w:rFonts w:asciiTheme="minorHAnsi" w:eastAsia="Times New Roman" w:hAnsiTheme="minorHAnsi" w:cstheme="minorHAnsi"/>
          <w:lang w:eastAsia="en-CA"/>
        </w:rPr>
        <w:t>Online payments are typically handled via a Payment gateway,</w:t>
      </w:r>
      <w:r w:rsidR="00594716" w:rsidRPr="00594716">
        <w:rPr>
          <w:color w:val="222222"/>
          <w:shd w:val="clear" w:color="auto" w:fill="FFFFFF"/>
        </w:rPr>
        <w:t xml:space="preserve"> </w:t>
      </w:r>
      <w:r w:rsidR="00594716">
        <w:rPr>
          <w:color w:val="222222"/>
          <w:shd w:val="clear" w:color="auto" w:fill="FFFFFF"/>
        </w:rPr>
        <w:t>an e-commerce application service providerthat authorizes credit card</w:t>
      </w:r>
      <w:r w:rsidR="00594716">
        <w:rPr>
          <w:rStyle w:val="apple-converted-space"/>
          <w:color w:val="222222"/>
          <w:shd w:val="clear" w:color="auto" w:fill="FFFFFF"/>
        </w:rPr>
        <w:t> </w:t>
      </w:r>
      <w:r w:rsidR="00594716" w:rsidRPr="00594716">
        <w:rPr>
          <w:rFonts w:asciiTheme="minorHAnsi" w:eastAsia="Times New Roman" w:hAnsiTheme="minorHAnsi" w:cstheme="minorHAnsi"/>
          <w:lang w:eastAsia="en-CA"/>
        </w:rPr>
        <w:t xml:space="preserve">payments. </w:t>
      </w:r>
    </w:p>
    <w:p w14:paraId="0EB32BAB" w14:textId="77777777"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Offline payment implies that the money is transferred later since the customer is supposed to arrange the transfer offsite: for ex., go to a nearby bank to transfer the money (that would be bank/wire transfer payment method), or you should give the customer a call to agree on the payment ("Phone order" payment method), or customer will give cash to the courier, etc.</w:t>
      </w:r>
    </w:p>
    <w:p w14:paraId="0A9EFA8B" w14:textId="77777777" w:rsidR="000C3286" w:rsidRPr="00CF0CBF" w:rsidRDefault="000C3286" w:rsidP="000C3286">
      <w:pPr>
        <w:rPr>
          <w:rFonts w:asciiTheme="minorHAnsi" w:eastAsia="Times New Roman" w:hAnsiTheme="minorHAnsi" w:cstheme="minorHAnsi"/>
          <w:lang w:eastAsia="en-CA"/>
        </w:rPr>
      </w:pPr>
    </w:p>
    <w:p w14:paraId="0FFE5B8C"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I want to accept credit cards.</w:t>
      </w:r>
    </w:p>
    <w:p w14:paraId="2C0AD46A" w14:textId="77777777" w:rsidR="000C3286" w:rsidRPr="0095551A" w:rsidRDefault="000C3286" w:rsidP="0095551A">
      <w:pPr>
        <w:spacing w:after="160" w:line="259" w:lineRule="auto"/>
        <w:rPr>
          <w:rFonts w:asciiTheme="minorHAnsi" w:eastAsia="Times New Roman" w:hAnsiTheme="minorHAnsi" w:cstheme="minorHAnsi"/>
          <w:lang w:eastAsia="en-CA"/>
        </w:rPr>
      </w:pPr>
      <w:r w:rsidRPr="0095551A">
        <w:rPr>
          <w:rFonts w:asciiTheme="minorHAnsi" w:eastAsia="Times New Roman" w:hAnsiTheme="minorHAnsi" w:cstheme="minorHAnsi"/>
          <w:lang w:eastAsia="en-CA"/>
        </w:rPr>
        <w:t>The process of receiving money for your sales via an online payment method involves three parties:</w:t>
      </w:r>
    </w:p>
    <w:p w14:paraId="3683B615" w14:textId="77777777"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Your Online Store within Online Presence Builder</w:t>
      </w:r>
    </w:p>
    <w:p w14:paraId="75ED19B8" w14:textId="1A9B7D92"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Payment gateway: special system, located outside your store but connected to it on programming level, that processes your customers' credit cards (or </w:t>
      </w:r>
      <w:proofErr w:type="gramStart"/>
      <w:r w:rsidRPr="00CF0CBF">
        <w:rPr>
          <w:rFonts w:asciiTheme="minorHAnsi" w:eastAsia="Times New Roman" w:hAnsiTheme="minorHAnsi" w:cstheme="minorHAnsi"/>
          <w:sz w:val="20"/>
          <w:szCs w:val="20"/>
          <w:lang w:eastAsia="en-CA"/>
        </w:rPr>
        <w:t>e.g.</w:t>
      </w:r>
      <w:proofErr w:type="gramEnd"/>
      <w:r w:rsidRPr="00CF0CBF">
        <w:rPr>
          <w:rFonts w:asciiTheme="minorHAnsi" w:eastAsia="Times New Roman" w:hAnsiTheme="minorHAnsi" w:cstheme="minorHAnsi"/>
          <w:sz w:val="20"/>
          <w:szCs w:val="20"/>
          <w:lang w:eastAsia="en-CA"/>
        </w:rPr>
        <w:t xml:space="preserve"> PayPal accounts) and </w:t>
      </w:r>
      <w:r w:rsidR="00862CC8">
        <w:rPr>
          <w:rFonts w:asciiTheme="minorHAnsi" w:eastAsia="Times New Roman" w:hAnsiTheme="minorHAnsi" w:cstheme="minorHAnsi"/>
          <w:sz w:val="20"/>
          <w:szCs w:val="20"/>
          <w:lang w:eastAsia="en-CA"/>
        </w:rPr>
        <w:t>charges the card.</w:t>
      </w:r>
    </w:p>
    <w:p w14:paraId="24009CBC" w14:textId="77777777" w:rsidR="000C3286" w:rsidRPr="00CF0CBF" w:rsidRDefault="000C3286" w:rsidP="0095551A">
      <w:pPr>
        <w:pStyle w:val="ListParagraph"/>
        <w:numPr>
          <w:ilvl w:val="0"/>
          <w:numId w:val="117"/>
        </w:numPr>
        <w:spacing w:after="160" w:line="259" w:lineRule="auto"/>
        <w:ind w:left="630"/>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Your merchant account at the payment gateway connected to your bank account.</w:t>
      </w:r>
    </w:p>
    <w:p w14:paraId="4689998F" w14:textId="72E42F5E"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lang w:eastAsia="en-CA"/>
        </w:rPr>
        <w:t>To put it simply, your store connects to the payment gateway, transmits the order details, the payment gateway processes</w:t>
      </w:r>
      <w:r w:rsidR="006705AC">
        <w:rPr>
          <w:rFonts w:asciiTheme="minorHAnsi" w:eastAsia="Times New Roman" w:hAnsiTheme="minorHAnsi" w:cstheme="minorHAnsi"/>
          <w:lang w:eastAsia="en-CA"/>
        </w:rPr>
        <w:t xml:space="preserve"> the</w:t>
      </w:r>
      <w:r w:rsidRPr="00CF0CBF">
        <w:rPr>
          <w:rFonts w:asciiTheme="minorHAnsi" w:eastAsia="Times New Roman" w:hAnsiTheme="minorHAnsi" w:cstheme="minorHAnsi"/>
          <w:lang w:eastAsia="en-CA"/>
        </w:rPr>
        <w:t xml:space="preserve"> customer's credit card and transfers the money to your merchant account. Then you can withdraw the funds to your bank account.</w:t>
      </w:r>
    </w:p>
    <w:p w14:paraId="27D4E4CF" w14:textId="77777777" w:rsidR="000C3286" w:rsidRPr="00CF0CBF" w:rsidRDefault="000C3286" w:rsidP="000C3286">
      <w:pPr>
        <w:rPr>
          <w:rFonts w:asciiTheme="minorHAnsi" w:eastAsia="Times New Roman" w:hAnsiTheme="minorHAnsi" w:cstheme="minorHAnsi"/>
          <w:b/>
          <w:lang w:eastAsia="en-CA"/>
        </w:rPr>
      </w:pPr>
    </w:p>
    <w:p w14:paraId="2D5A9538" w14:textId="630C6B93" w:rsidR="000C3286"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t>What do I need to start accepting credit cards?</w:t>
      </w:r>
    </w:p>
    <w:p w14:paraId="059C94FD" w14:textId="77777777" w:rsidR="00594716" w:rsidRPr="00CF0CBF" w:rsidRDefault="00594716" w:rsidP="000C3286">
      <w:pPr>
        <w:rPr>
          <w:rFonts w:asciiTheme="minorHAnsi" w:eastAsia="Times New Roman" w:hAnsiTheme="minorHAnsi" w:cstheme="minorHAnsi"/>
          <w:b/>
          <w:lang w:eastAsia="en-CA"/>
        </w:rPr>
      </w:pPr>
    </w:p>
    <w:p w14:paraId="071B4BC8" w14:textId="6E87D30C"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Open a bank account where you will transfer the money from your purchases</w:t>
      </w:r>
      <w:r w:rsidR="00594716">
        <w:rPr>
          <w:rFonts w:asciiTheme="minorHAnsi" w:eastAsia="Times New Roman" w:hAnsiTheme="minorHAnsi" w:cstheme="minorHAnsi"/>
          <w:sz w:val="20"/>
          <w:szCs w:val="20"/>
          <w:lang w:eastAsia="en-CA"/>
        </w:rPr>
        <w:t>.</w:t>
      </w:r>
    </w:p>
    <w:p w14:paraId="3D36E13E"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Find a payment company/processor from the list in Appendix #1 (PayPal is the simplest to start with).</w:t>
      </w:r>
    </w:p>
    <w:p w14:paraId="7D6BDA17" w14:textId="77777777"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Sign up for an account with the chosen company.</w:t>
      </w:r>
    </w:p>
    <w:p w14:paraId="2D9AAB01" w14:textId="5A2D1AE3"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Configure the payment method in your Online Store according to instructions from our knowledgebase.</w:t>
      </w:r>
    </w:p>
    <w:p w14:paraId="219F0893" w14:textId="0F6D4FEF" w:rsidR="000C3286" w:rsidRPr="00CF0CBF" w:rsidRDefault="000C3286" w:rsidP="000C3286">
      <w:pPr>
        <w:pStyle w:val="ListParagraph"/>
        <w:numPr>
          <w:ilvl w:val="0"/>
          <w:numId w:val="118"/>
        </w:numPr>
        <w:spacing w:after="160" w:line="259" w:lineRule="auto"/>
        <w:rPr>
          <w:rFonts w:asciiTheme="minorHAnsi" w:eastAsia="Times New Roman" w:hAnsiTheme="minorHAnsi" w:cstheme="minorHAnsi"/>
          <w:sz w:val="20"/>
          <w:szCs w:val="20"/>
          <w:lang w:eastAsia="en-CA"/>
        </w:rPr>
      </w:pPr>
      <w:r w:rsidRPr="00CF0CBF">
        <w:rPr>
          <w:rFonts w:asciiTheme="minorHAnsi" w:eastAsia="Times New Roman" w:hAnsiTheme="minorHAnsi" w:cstheme="minorHAnsi"/>
          <w:sz w:val="20"/>
          <w:szCs w:val="20"/>
          <w:lang w:eastAsia="en-CA"/>
        </w:rPr>
        <w:t xml:space="preserve">Make sure it works properly. A recommended way would be to create a test product at, e.g., $0.01 and try to buy it as a usual customer. If the payment is setup correctly, your order will be recorded </w:t>
      </w:r>
      <w:r w:rsidR="00C84ACA">
        <w:rPr>
          <w:rFonts w:asciiTheme="minorHAnsi" w:eastAsia="Times New Roman" w:hAnsiTheme="minorHAnsi" w:cstheme="minorHAnsi"/>
          <w:sz w:val="20"/>
          <w:szCs w:val="20"/>
          <w:lang w:eastAsia="en-CA"/>
        </w:rPr>
        <w:t>under</w:t>
      </w:r>
      <w:r w:rsidRPr="00CF0CBF">
        <w:rPr>
          <w:rFonts w:asciiTheme="minorHAnsi" w:eastAsia="Times New Roman" w:hAnsiTheme="minorHAnsi" w:cstheme="minorHAnsi"/>
          <w:sz w:val="20"/>
          <w:szCs w:val="20"/>
          <w:lang w:eastAsia="en-CA"/>
        </w:rPr>
        <w:t xml:space="preserve"> Accepted status in your Online Store panel within Online Presence Builder.</w:t>
      </w:r>
    </w:p>
    <w:p w14:paraId="6D18C69E" w14:textId="77777777" w:rsidR="000C3286" w:rsidRPr="00CF0CBF" w:rsidRDefault="000C3286" w:rsidP="000C3286">
      <w:pPr>
        <w:rPr>
          <w:rFonts w:asciiTheme="minorHAnsi" w:eastAsia="Times New Roman" w:hAnsiTheme="minorHAnsi" w:cstheme="minorHAnsi"/>
          <w:b/>
          <w:lang w:eastAsia="en-CA"/>
        </w:rPr>
      </w:pPr>
      <w:r w:rsidRPr="00CF0CBF">
        <w:rPr>
          <w:rFonts w:asciiTheme="minorHAnsi" w:eastAsia="Times New Roman" w:hAnsiTheme="minorHAnsi" w:cstheme="minorHAnsi"/>
          <w:b/>
          <w:lang w:eastAsia="en-CA"/>
        </w:rPr>
        <w:br/>
        <w:t>Can Online Store Track Inventory?</w:t>
      </w:r>
    </w:p>
    <w:p w14:paraId="6A8885B8" w14:textId="6FC41EA9" w:rsidR="000C3286" w:rsidRPr="00CF0CBF" w:rsidRDefault="000C3286" w:rsidP="000C3286">
      <w:pPr>
        <w:rPr>
          <w:rFonts w:asciiTheme="minorHAnsi" w:eastAsia="Times New Roman" w:hAnsiTheme="minorHAnsi" w:cstheme="minorHAnsi"/>
          <w:lang w:eastAsia="en-CA"/>
        </w:rPr>
      </w:pPr>
      <w:r w:rsidRPr="00CF0CBF">
        <w:rPr>
          <w:rFonts w:asciiTheme="minorHAnsi" w:eastAsia="Times New Roman" w:hAnsiTheme="minorHAnsi" w:cstheme="minorHAnsi"/>
          <w:lang w:eastAsia="en-CA"/>
        </w:rPr>
        <w:lastRenderedPageBreak/>
        <w:t xml:space="preserve">Online Store allows tracking inventory on </w:t>
      </w:r>
      <w:r w:rsidR="00857F8F">
        <w:rPr>
          <w:rFonts w:asciiTheme="minorHAnsi" w:eastAsia="Times New Roman" w:hAnsiTheme="minorHAnsi" w:cstheme="minorHAnsi"/>
          <w:lang w:eastAsia="en-CA"/>
        </w:rPr>
        <w:t xml:space="preserve">the </w:t>
      </w:r>
      <w:r w:rsidRPr="00CF0CBF">
        <w:rPr>
          <w:rFonts w:asciiTheme="minorHAnsi" w:eastAsia="Times New Roman" w:hAnsiTheme="minorHAnsi" w:cstheme="minorHAnsi"/>
          <w:lang w:eastAsia="en-CA"/>
        </w:rPr>
        <w:t xml:space="preserve">product level. You can define a quantity for each product separately. Product quantity is automatically reduced when an item has been bought. When the quantity reaches zero, the product </w:t>
      </w:r>
      <w:r w:rsidR="00551575">
        <w:rPr>
          <w:rFonts w:asciiTheme="minorHAnsi" w:eastAsia="Times New Roman" w:hAnsiTheme="minorHAnsi" w:cstheme="minorHAnsi"/>
          <w:lang w:eastAsia="en-CA"/>
        </w:rPr>
        <w:t>is put in</w:t>
      </w:r>
      <w:r w:rsidR="00551575" w:rsidRPr="00CF0CBF">
        <w:rPr>
          <w:rFonts w:asciiTheme="minorHAnsi" w:eastAsia="Times New Roman" w:hAnsiTheme="minorHAnsi" w:cstheme="minorHAnsi"/>
          <w:lang w:eastAsia="en-CA"/>
        </w:rPr>
        <w:t xml:space="preserve"> </w:t>
      </w:r>
      <w:r w:rsidRPr="00CF0CBF">
        <w:rPr>
          <w:rFonts w:asciiTheme="minorHAnsi" w:eastAsia="Times New Roman" w:hAnsiTheme="minorHAnsi" w:cstheme="minorHAnsi"/>
          <w:lang w:eastAsia="en-CA"/>
        </w:rPr>
        <w:t>“Out of stock” status and can’t be ordered anymore. The Online Store administrator gets notified.</w:t>
      </w:r>
    </w:p>
    <w:p w14:paraId="127EDA75" w14:textId="77777777" w:rsidR="000C3286" w:rsidRPr="00CF0CBF" w:rsidRDefault="000C3286" w:rsidP="000C3286">
      <w:pPr>
        <w:rPr>
          <w:rFonts w:asciiTheme="minorHAnsi" w:eastAsia="Times New Roman" w:hAnsiTheme="minorHAnsi" w:cstheme="minorHAnsi"/>
          <w:b/>
          <w:lang w:eastAsia="en-CA"/>
        </w:rPr>
      </w:pPr>
    </w:p>
    <w:p w14:paraId="278F8296" w14:textId="77777777" w:rsidR="0095551A" w:rsidRPr="004267A4" w:rsidRDefault="0095551A" w:rsidP="0095551A">
      <w:pPr>
        <w:pStyle w:val="Heading2"/>
        <w:rPr>
          <w:lang w:eastAsia="en-CA"/>
        </w:rPr>
      </w:pPr>
      <w:bookmarkStart w:id="16" w:name="_Toc133929789"/>
      <w:r w:rsidRPr="004267A4">
        <w:rPr>
          <w:lang w:eastAsia="en-CA"/>
        </w:rPr>
        <w:t>Management &amp; Installation</w:t>
      </w:r>
      <w:bookmarkEnd w:id="16"/>
    </w:p>
    <w:p w14:paraId="348CF5E2" w14:textId="77777777" w:rsidR="0095551A" w:rsidRPr="003C6D5A" w:rsidRDefault="0095551A" w:rsidP="0095551A">
      <w:pPr>
        <w:rPr>
          <w:rFonts w:eastAsia="Times New Roman"/>
          <w:b/>
          <w:lang w:eastAsia="en-CA"/>
        </w:rPr>
      </w:pPr>
      <w:r w:rsidRPr="003C6D5A">
        <w:rPr>
          <w:rFonts w:eastAsia="Times New Roman"/>
          <w:b/>
          <w:lang w:eastAsia="en-CA"/>
        </w:rPr>
        <w:t>How do I manage my store?</w:t>
      </w:r>
    </w:p>
    <w:p w14:paraId="1EC1A144" w14:textId="6623E8FB" w:rsidR="0095551A" w:rsidRPr="00CF0CBF" w:rsidRDefault="0095551A" w:rsidP="0095551A">
      <w:pPr>
        <w:rPr>
          <w:rFonts w:eastAsia="Times New Roman"/>
          <w:lang w:eastAsia="en-CA"/>
        </w:rPr>
      </w:pPr>
      <w:r w:rsidRPr="00CF0CBF">
        <w:rPr>
          <w:rFonts w:eastAsia="Times New Roman"/>
          <w:lang w:eastAsia="en-CA"/>
        </w:rPr>
        <w:t xml:space="preserve">All store setup and information on your customers and orders are done from the Online Store panel within Online Presence Builder located in the ‘My Add-ons’ left hand interactions panel. If you have not yet added the Online Store you must first do so by going to the ‘Add-Ons’ left hand interactions panel.  Once you add Online Store, you will receive access to this panel within My Add-ons, your </w:t>
      </w:r>
      <w:r w:rsidR="00115D1B">
        <w:rPr>
          <w:rFonts w:eastAsia="Times New Roman"/>
          <w:lang w:eastAsia="en-CA"/>
        </w:rPr>
        <w:t>website</w:t>
      </w:r>
      <w:r w:rsidRPr="00CF0CBF">
        <w:rPr>
          <w:rFonts w:eastAsia="Times New Roman"/>
          <w:lang w:eastAsia="en-CA"/>
        </w:rPr>
        <w:t xml:space="preserve"> will also have an Online Store page automatically setup for you within your site menu.</w:t>
      </w:r>
    </w:p>
    <w:p w14:paraId="05547018" w14:textId="77777777" w:rsidR="0095551A" w:rsidRPr="00CF0CBF" w:rsidRDefault="0095551A" w:rsidP="0095551A">
      <w:pPr>
        <w:rPr>
          <w:rFonts w:eastAsia="Times New Roman"/>
          <w:lang w:eastAsia="en-CA"/>
        </w:rPr>
      </w:pPr>
    </w:p>
    <w:p w14:paraId="135CF9A6" w14:textId="77777777" w:rsidR="0095551A" w:rsidRPr="00CF0CBF" w:rsidRDefault="0095551A" w:rsidP="0095551A">
      <w:pPr>
        <w:rPr>
          <w:rFonts w:eastAsia="Times New Roman"/>
          <w:b/>
          <w:lang w:eastAsia="en-CA"/>
        </w:rPr>
      </w:pPr>
      <w:r w:rsidRPr="00CF0CBF">
        <w:rPr>
          <w:rFonts w:eastAsia="Times New Roman"/>
          <w:b/>
          <w:lang w:eastAsia="en-CA"/>
        </w:rPr>
        <w:t>How do I setup my store?</w:t>
      </w:r>
    </w:p>
    <w:p w14:paraId="70E2203B" w14:textId="477A6FDC" w:rsidR="0095551A" w:rsidRPr="00CF0CBF" w:rsidRDefault="0095551A" w:rsidP="0095551A">
      <w:pPr>
        <w:rPr>
          <w:rFonts w:eastAsia="Times New Roman"/>
          <w:lang w:eastAsia="en-CA"/>
        </w:rPr>
      </w:pPr>
      <w:r w:rsidRPr="00CF0CBF">
        <w:rPr>
          <w:rFonts w:eastAsia="Times New Roman"/>
          <w:lang w:eastAsia="en-CA"/>
        </w:rPr>
        <w:t>We have made this as easy as possible for you, after selecting Online Store within My Add-ons upon the first instance we provide you with an easy</w:t>
      </w:r>
      <w:r w:rsidR="004913CB">
        <w:rPr>
          <w:rFonts w:eastAsia="Times New Roman"/>
          <w:lang w:eastAsia="en-CA"/>
        </w:rPr>
        <w:t>-</w:t>
      </w:r>
      <w:r w:rsidRPr="00CF0CBF">
        <w:rPr>
          <w:rFonts w:eastAsia="Times New Roman"/>
          <w:lang w:eastAsia="en-CA"/>
        </w:rPr>
        <w:t>to</w:t>
      </w:r>
      <w:r w:rsidR="004913CB">
        <w:rPr>
          <w:rFonts w:eastAsia="Times New Roman"/>
          <w:lang w:eastAsia="en-CA"/>
        </w:rPr>
        <w:t>-</w:t>
      </w:r>
      <w:r w:rsidRPr="00CF0CBF">
        <w:rPr>
          <w:rFonts w:eastAsia="Times New Roman"/>
          <w:lang w:eastAsia="en-CA"/>
        </w:rPr>
        <w:t>follow Online Store setup wizard. Just follow these easy steps, to get you started selling online:</w:t>
      </w:r>
    </w:p>
    <w:p w14:paraId="2DFB69DA" w14:textId="23F3EFA7"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 xml:space="preserve">Add Products – </w:t>
      </w:r>
      <w:r w:rsidR="00594716">
        <w:rPr>
          <w:rFonts w:ascii="Arial" w:eastAsia="Times New Roman" w:hAnsi="Arial"/>
          <w:sz w:val="20"/>
          <w:szCs w:val="20"/>
          <w:lang w:eastAsia="en-CA"/>
        </w:rPr>
        <w:t xml:space="preserve">get used to adding products for sale by adding </w:t>
      </w:r>
      <w:r w:rsidRPr="00594716">
        <w:rPr>
          <w:rFonts w:ascii="Arial" w:eastAsia="Times New Roman" w:hAnsi="Arial"/>
          <w:sz w:val="20"/>
          <w:szCs w:val="20"/>
          <w:lang w:eastAsia="en-CA"/>
        </w:rPr>
        <w:t>a product image, product name and the price of the product</w:t>
      </w:r>
      <w:r w:rsidR="00594716">
        <w:rPr>
          <w:rFonts w:ascii="Arial" w:eastAsia="Times New Roman" w:hAnsi="Arial"/>
          <w:sz w:val="20"/>
          <w:szCs w:val="20"/>
          <w:lang w:eastAsia="en-CA"/>
        </w:rPr>
        <w:t>.</w:t>
      </w:r>
    </w:p>
    <w:p w14:paraId="211891C3" w14:textId="603DA6B1"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Verify Your Location – Country and Currency</w:t>
      </w:r>
      <w:r w:rsidR="00594716">
        <w:rPr>
          <w:rFonts w:ascii="Arial" w:eastAsia="Times New Roman" w:hAnsi="Arial"/>
          <w:sz w:val="20"/>
          <w:szCs w:val="20"/>
          <w:lang w:eastAsia="en-CA"/>
        </w:rPr>
        <w:t>.</w:t>
      </w:r>
    </w:p>
    <w:p w14:paraId="469C96D8" w14:textId="3830CA04"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Set up how your products are delivered – Physical or Digital goods</w:t>
      </w:r>
      <w:r w:rsidR="00594716">
        <w:rPr>
          <w:rFonts w:ascii="Arial" w:eastAsia="Times New Roman" w:hAnsi="Arial"/>
          <w:sz w:val="20"/>
          <w:szCs w:val="20"/>
          <w:lang w:eastAsia="en-CA"/>
        </w:rPr>
        <w:t>.</w:t>
      </w:r>
    </w:p>
    <w:p w14:paraId="0053AE5F" w14:textId="42C2BCA4"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Set up your payment options</w:t>
      </w:r>
      <w:r w:rsidR="00594716">
        <w:rPr>
          <w:rFonts w:ascii="Arial" w:eastAsia="Times New Roman" w:hAnsi="Arial"/>
          <w:sz w:val="20"/>
          <w:szCs w:val="20"/>
          <w:lang w:eastAsia="en-CA"/>
        </w:rPr>
        <w:t>.</w:t>
      </w:r>
    </w:p>
    <w:p w14:paraId="25551415" w14:textId="77777777" w:rsidR="0095551A" w:rsidRPr="00594716" w:rsidRDefault="0095551A" w:rsidP="0095551A">
      <w:pPr>
        <w:pStyle w:val="ListParagraph"/>
        <w:numPr>
          <w:ilvl w:val="0"/>
          <w:numId w:val="113"/>
        </w:numPr>
        <w:spacing w:after="160" w:line="259" w:lineRule="auto"/>
        <w:rPr>
          <w:rFonts w:ascii="Arial" w:eastAsia="Times New Roman" w:hAnsi="Arial"/>
          <w:sz w:val="20"/>
          <w:szCs w:val="20"/>
          <w:lang w:eastAsia="en-CA"/>
        </w:rPr>
      </w:pPr>
      <w:r w:rsidRPr="00594716">
        <w:rPr>
          <w:rFonts w:ascii="Arial" w:eastAsia="Times New Roman" w:hAnsi="Arial"/>
          <w:sz w:val="20"/>
          <w:szCs w:val="20"/>
          <w:lang w:eastAsia="en-CA"/>
        </w:rPr>
        <w:t>Click Publish!</w:t>
      </w:r>
    </w:p>
    <w:p w14:paraId="4BF02B7E" w14:textId="77777777" w:rsidR="0095551A" w:rsidRPr="003C6D5A" w:rsidRDefault="0095551A" w:rsidP="0095551A">
      <w:pPr>
        <w:rPr>
          <w:rFonts w:eastAsia="Times New Roman"/>
          <w:lang w:eastAsia="en-CA"/>
        </w:rPr>
      </w:pPr>
    </w:p>
    <w:p w14:paraId="57C15C09" w14:textId="77777777" w:rsidR="0095551A" w:rsidRPr="00CF0CBF" w:rsidRDefault="0095551A" w:rsidP="0095551A">
      <w:pPr>
        <w:rPr>
          <w:rFonts w:eastAsia="Times New Roman"/>
          <w:b/>
          <w:lang w:eastAsia="en-CA"/>
        </w:rPr>
      </w:pPr>
      <w:r w:rsidRPr="00CF0CBF">
        <w:rPr>
          <w:rFonts w:eastAsia="Times New Roman"/>
          <w:b/>
          <w:lang w:eastAsia="en-CA"/>
        </w:rPr>
        <w:t>The main sections of the Online Store panel include:</w:t>
      </w:r>
    </w:p>
    <w:p w14:paraId="2FF4A840" w14:textId="79BD4DBB"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Dashboard:</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his page is occupied by an installation wizard that will guide you through all necessary setup steps to open an Online Store within Online Presence Builder, and display a sample summary of store activity (latest orders, store ID, total of sales, etc.)</w:t>
      </w:r>
    </w:p>
    <w:p w14:paraId="57E77711" w14:textId="65AB6621"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Sales:</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 xml:space="preserve">his page will display all orders made by your customers in your Online Store. </w:t>
      </w:r>
    </w:p>
    <w:p w14:paraId="65CF9C84" w14:textId="1129F7B4"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Catalog:</w:t>
      </w:r>
      <w:r w:rsidR="00594716">
        <w:rPr>
          <w:rFonts w:ascii="Arial" w:eastAsia="Times New Roman" w:hAnsi="Arial"/>
          <w:sz w:val="20"/>
          <w:szCs w:val="20"/>
          <w:lang w:eastAsia="en-CA"/>
        </w:rPr>
        <w:t xml:space="preserve"> H</w:t>
      </w:r>
      <w:r w:rsidRPr="00594716">
        <w:rPr>
          <w:rFonts w:ascii="Arial" w:eastAsia="Times New Roman" w:hAnsi="Arial"/>
          <w:sz w:val="20"/>
          <w:szCs w:val="20"/>
          <w:lang w:eastAsia="en-CA"/>
        </w:rPr>
        <w:t>ere you will load and manage your products and categories.</w:t>
      </w:r>
    </w:p>
    <w:p w14:paraId="68B46FE2" w14:textId="194E0E41"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Customers:</w:t>
      </w:r>
      <w:r w:rsidR="00594716">
        <w:rPr>
          <w:rFonts w:ascii="Arial" w:eastAsia="Times New Roman" w:hAnsi="Arial"/>
          <w:sz w:val="20"/>
          <w:szCs w:val="20"/>
          <w:lang w:eastAsia="en-CA"/>
        </w:rPr>
        <w:t xml:space="preserve"> T</w:t>
      </w:r>
      <w:r w:rsidRPr="00594716">
        <w:rPr>
          <w:rFonts w:ascii="Arial" w:eastAsia="Times New Roman" w:hAnsi="Arial"/>
          <w:sz w:val="20"/>
          <w:szCs w:val="20"/>
          <w:lang w:eastAsia="en-CA"/>
        </w:rPr>
        <w:t>his section will have a list of customers who have created profiles in your store.</w:t>
      </w:r>
    </w:p>
    <w:p w14:paraId="6D351B92" w14:textId="0E0C7D7C"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Promotion:</w:t>
      </w:r>
      <w:r w:rsidR="00594716">
        <w:rPr>
          <w:rFonts w:ascii="Arial" w:eastAsia="Times New Roman" w:hAnsi="Arial"/>
          <w:sz w:val="20"/>
          <w:szCs w:val="20"/>
          <w:lang w:eastAsia="en-CA"/>
        </w:rPr>
        <w:t xml:space="preserve"> S</w:t>
      </w:r>
      <w:r w:rsidRPr="00594716">
        <w:rPr>
          <w:rFonts w:ascii="Arial" w:eastAsia="Times New Roman" w:hAnsi="Arial"/>
          <w:sz w:val="20"/>
          <w:szCs w:val="20"/>
          <w:lang w:eastAsia="en-CA"/>
        </w:rPr>
        <w:t xml:space="preserve">everal extra features to extend your selling experience, </w:t>
      </w:r>
      <w:r w:rsidR="00594716">
        <w:rPr>
          <w:rFonts w:ascii="Arial" w:eastAsia="Times New Roman" w:hAnsi="Arial"/>
          <w:sz w:val="20"/>
          <w:szCs w:val="20"/>
          <w:lang w:eastAsia="en-CA"/>
        </w:rPr>
        <w:t xml:space="preserve">Coupons, Volume </w:t>
      </w:r>
      <w:proofErr w:type="gramStart"/>
      <w:r w:rsidRPr="00594716">
        <w:rPr>
          <w:rFonts w:ascii="Arial" w:eastAsia="Times New Roman" w:hAnsi="Arial"/>
          <w:sz w:val="20"/>
          <w:szCs w:val="20"/>
          <w:lang w:eastAsia="en-CA"/>
        </w:rPr>
        <w:t>Discounts</w:t>
      </w:r>
      <w:proofErr w:type="gramEnd"/>
      <w:r w:rsidR="00594716">
        <w:rPr>
          <w:rFonts w:ascii="Arial" w:eastAsia="Times New Roman" w:hAnsi="Arial"/>
          <w:sz w:val="20"/>
          <w:szCs w:val="20"/>
          <w:lang w:eastAsia="en-CA"/>
        </w:rPr>
        <w:t xml:space="preserve"> and third-party</w:t>
      </w:r>
      <w:r w:rsidRPr="00594716">
        <w:rPr>
          <w:rFonts w:ascii="Arial" w:eastAsia="Times New Roman" w:hAnsi="Arial"/>
          <w:sz w:val="20"/>
          <w:szCs w:val="20"/>
          <w:lang w:eastAsia="en-CA"/>
        </w:rPr>
        <w:t xml:space="preserve"> Marketplaces.</w:t>
      </w:r>
    </w:p>
    <w:p w14:paraId="296FB484" w14:textId="65B6DA46" w:rsidR="0095551A" w:rsidRPr="00594716" w:rsidRDefault="0095551A" w:rsidP="0095551A">
      <w:pPr>
        <w:pStyle w:val="ListParagraph"/>
        <w:numPr>
          <w:ilvl w:val="0"/>
          <w:numId w:val="114"/>
        </w:numPr>
        <w:spacing w:after="0"/>
        <w:rPr>
          <w:rFonts w:ascii="Arial" w:eastAsia="Times New Roman" w:hAnsi="Arial"/>
          <w:sz w:val="20"/>
          <w:szCs w:val="20"/>
          <w:lang w:eastAsia="en-CA"/>
        </w:rPr>
      </w:pPr>
      <w:r w:rsidRPr="00594716">
        <w:rPr>
          <w:rFonts w:ascii="Arial" w:eastAsia="Times New Roman" w:hAnsi="Arial"/>
          <w:b/>
          <w:sz w:val="20"/>
          <w:szCs w:val="20"/>
          <w:lang w:eastAsia="en-CA"/>
        </w:rPr>
        <w:t>System Settings:</w:t>
      </w:r>
      <w:r w:rsidR="00594716">
        <w:rPr>
          <w:rFonts w:ascii="Arial" w:eastAsia="Times New Roman" w:hAnsi="Arial"/>
          <w:sz w:val="20"/>
          <w:szCs w:val="20"/>
          <w:lang w:eastAsia="en-CA"/>
        </w:rPr>
        <w:t xml:space="preserve"> C</w:t>
      </w:r>
      <w:r w:rsidRPr="00594716">
        <w:rPr>
          <w:rFonts w:ascii="Arial" w:eastAsia="Times New Roman" w:hAnsi="Arial"/>
          <w:sz w:val="20"/>
          <w:szCs w:val="20"/>
          <w:lang w:eastAsia="en-CA"/>
        </w:rPr>
        <w:t>onfigure your payment methods, shipping, taxes, store languages, currency, etc.</w:t>
      </w:r>
    </w:p>
    <w:p w14:paraId="3D6CE4D3" w14:textId="77777777" w:rsidR="0095551A" w:rsidRPr="003C6D5A" w:rsidRDefault="0095551A" w:rsidP="0095551A">
      <w:pPr>
        <w:rPr>
          <w:rFonts w:eastAsia="Times New Roman"/>
          <w:lang w:eastAsia="en-CA"/>
        </w:rPr>
      </w:pPr>
    </w:p>
    <w:p w14:paraId="4E23F85E" w14:textId="77777777" w:rsidR="000C3286" w:rsidRPr="004267A4" w:rsidRDefault="000C3286" w:rsidP="0095551A">
      <w:pPr>
        <w:pStyle w:val="Heading2"/>
        <w:rPr>
          <w:lang w:eastAsia="en-CA"/>
        </w:rPr>
      </w:pPr>
      <w:bookmarkStart w:id="17" w:name="_Toc133929790"/>
      <w:r w:rsidRPr="004267A4">
        <w:rPr>
          <w:lang w:eastAsia="en-CA"/>
        </w:rPr>
        <w:t>Plans &amp; Pricing</w:t>
      </w:r>
      <w:bookmarkEnd w:id="17"/>
    </w:p>
    <w:p w14:paraId="66188C11" w14:textId="77777777" w:rsidR="000C3286" w:rsidRPr="0095551A" w:rsidRDefault="000C3286" w:rsidP="000C3286">
      <w:pPr>
        <w:rPr>
          <w:rFonts w:eastAsia="Times New Roman"/>
          <w:b/>
          <w:lang w:eastAsia="en-CA"/>
        </w:rPr>
      </w:pPr>
      <w:r w:rsidRPr="0095551A">
        <w:rPr>
          <w:rFonts w:eastAsia="Times New Roman"/>
          <w:b/>
          <w:lang w:eastAsia="en-CA"/>
        </w:rPr>
        <w:t>What Online Store Plans are available?</w:t>
      </w:r>
    </w:p>
    <w:p w14:paraId="56C2671A" w14:textId="77777777" w:rsidR="000C3286" w:rsidRPr="0095551A" w:rsidRDefault="000C3286" w:rsidP="0095551A">
      <w:pPr>
        <w:rPr>
          <w:rFonts w:eastAsia="Times New Roman"/>
          <w:lang w:eastAsia="en-CA"/>
        </w:rPr>
      </w:pPr>
      <w:r w:rsidRPr="0095551A">
        <w:rPr>
          <w:rFonts w:eastAsia="Times New Roman"/>
          <w:lang w:eastAsia="en-CA"/>
        </w:rPr>
        <w:t>Online Store features four plans, each available through the Web Points system:</w:t>
      </w:r>
    </w:p>
    <w:p w14:paraId="6E3A15E4" w14:textId="32E0ACB6"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12 Products – 25 Web Points</w:t>
      </w:r>
    </w:p>
    <w:p w14:paraId="4566BA0C" w14:textId="704E9091"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100 Products – 100 Web Points</w:t>
      </w:r>
    </w:p>
    <w:p w14:paraId="10FC3FB2" w14:textId="110CEB56"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1,000 Products – 200 Web Points</w:t>
      </w:r>
    </w:p>
    <w:p w14:paraId="38244144" w14:textId="37AD0202" w:rsidR="000C3286" w:rsidRPr="0095551A" w:rsidRDefault="000C3286" w:rsidP="0095551A">
      <w:pPr>
        <w:rPr>
          <w:rFonts w:eastAsia="Times New Roman"/>
          <w:lang w:eastAsia="en-CA"/>
        </w:rPr>
      </w:pPr>
      <w:r w:rsidRPr="0095551A">
        <w:rPr>
          <w:rFonts w:eastAsia="Times New Roman"/>
          <w:lang w:eastAsia="en-CA"/>
        </w:rPr>
        <w:t>Sell</w:t>
      </w:r>
      <w:r w:rsidR="00594716">
        <w:rPr>
          <w:rFonts w:eastAsia="Times New Roman"/>
          <w:lang w:eastAsia="en-CA"/>
        </w:rPr>
        <w:t xml:space="preserve"> </w:t>
      </w:r>
      <w:r w:rsidRPr="0095551A">
        <w:rPr>
          <w:rFonts w:eastAsia="Times New Roman"/>
          <w:lang w:eastAsia="en-CA"/>
        </w:rPr>
        <w:t>Online Unlimited Products – 400 Web Points</w:t>
      </w:r>
    </w:p>
    <w:p w14:paraId="36DA80E0" w14:textId="77777777" w:rsidR="000C3286" w:rsidRPr="0095551A" w:rsidRDefault="000C3286" w:rsidP="000C3286">
      <w:pPr>
        <w:rPr>
          <w:rFonts w:eastAsia="Times New Roman"/>
          <w:lang w:eastAsia="en-CA"/>
        </w:rPr>
      </w:pPr>
      <w:r w:rsidRPr="0095551A">
        <w:rPr>
          <w:rFonts w:eastAsia="Times New Roman"/>
          <w:lang w:eastAsia="en-CA"/>
        </w:rPr>
        <w:t xml:space="preserve">For a listing of production features, please see Appendix 1 of this </w:t>
      </w:r>
      <w:proofErr w:type="gramStart"/>
      <w:r w:rsidRPr="0095551A">
        <w:rPr>
          <w:rFonts w:eastAsia="Times New Roman"/>
          <w:lang w:eastAsia="en-CA"/>
        </w:rPr>
        <w:t>document</w:t>
      </w:r>
      <w:proofErr w:type="gramEnd"/>
      <w:r w:rsidRPr="0095551A">
        <w:rPr>
          <w:rFonts w:eastAsia="Times New Roman"/>
          <w:lang w:eastAsia="en-CA"/>
        </w:rPr>
        <w:t xml:space="preserve"> </w:t>
      </w:r>
    </w:p>
    <w:p w14:paraId="778ED63B" w14:textId="77777777" w:rsidR="000C3286" w:rsidRPr="0095551A" w:rsidRDefault="000C3286" w:rsidP="000C3286">
      <w:pPr>
        <w:pStyle w:val="NormalWeb"/>
        <w:spacing w:before="0" w:beforeAutospacing="0" w:after="80" w:afterAutospacing="0"/>
        <w:ind w:right="360"/>
        <w:rPr>
          <w:rFonts w:ascii="Arial" w:hAnsi="Arial"/>
          <w:b/>
          <w:bCs/>
          <w:color w:val="000000"/>
          <w:sz w:val="20"/>
          <w:szCs w:val="20"/>
        </w:rPr>
      </w:pPr>
    </w:p>
    <w:p w14:paraId="2CB804D3" w14:textId="77777777" w:rsidR="000C3286" w:rsidRPr="0095551A" w:rsidRDefault="000C3286" w:rsidP="000C3286">
      <w:pPr>
        <w:pStyle w:val="NormalWeb"/>
        <w:spacing w:before="0" w:beforeAutospacing="0" w:after="80" w:afterAutospacing="0"/>
        <w:ind w:right="360"/>
        <w:rPr>
          <w:rFonts w:ascii="Arial" w:hAnsi="Arial"/>
          <w:sz w:val="20"/>
          <w:szCs w:val="20"/>
        </w:rPr>
      </w:pPr>
      <w:r w:rsidRPr="0095551A">
        <w:rPr>
          <w:rFonts w:ascii="Arial" w:hAnsi="Arial"/>
          <w:b/>
          <w:bCs/>
          <w:color w:val="000000"/>
          <w:sz w:val="20"/>
          <w:szCs w:val="20"/>
        </w:rPr>
        <w:t>I see the number of product limits that I can sell change by plan, why else should I upgrade other than product limits?</w:t>
      </w:r>
    </w:p>
    <w:p w14:paraId="2A9DD2A5" w14:textId="77777777" w:rsidR="0095551A" w:rsidRDefault="0095551A" w:rsidP="00594716">
      <w:pPr>
        <w:spacing w:beforeAutospacing="1" w:after="100" w:afterAutospacing="1"/>
        <w:rPr>
          <w:rFonts w:eastAsia="Times New Roman"/>
          <w:color w:val="000000"/>
        </w:rPr>
      </w:pPr>
      <w:r>
        <w:rPr>
          <w:rFonts w:eastAsia="Times New Roman"/>
          <w:color w:val="000000"/>
        </w:rPr>
        <w:t xml:space="preserve">The </w:t>
      </w:r>
      <w:proofErr w:type="gramStart"/>
      <w:r>
        <w:rPr>
          <w:rFonts w:eastAsia="Times New Roman"/>
          <w:color w:val="000000"/>
        </w:rPr>
        <w:t>higher level</w:t>
      </w:r>
      <w:proofErr w:type="gramEnd"/>
      <w:r>
        <w:rPr>
          <w:rFonts w:eastAsia="Times New Roman"/>
          <w:color w:val="000000"/>
        </w:rPr>
        <w:t xml:space="preserve"> options have lots of other great features to help you customize your online store. </w:t>
      </w:r>
    </w:p>
    <w:p w14:paraId="03A6BC11" w14:textId="77777777" w:rsidR="0095551A" w:rsidRDefault="0095551A" w:rsidP="00594716">
      <w:pPr>
        <w:spacing w:beforeAutospacing="1" w:after="100" w:afterAutospacing="1"/>
        <w:rPr>
          <w:rFonts w:eastAsia="Times New Roman"/>
          <w:color w:val="000000"/>
        </w:rPr>
      </w:pPr>
      <w:r>
        <w:rPr>
          <w:rFonts w:eastAsia="Times New Roman"/>
          <w:color w:val="000000"/>
        </w:rPr>
        <w:lastRenderedPageBreak/>
        <w:t>Sell 12 only supports PayPal, which is a really great way to get started selling online. But you may want to look at using other Payment Gateway providers that offer more customizations and flexibility, such as Stripe.</w:t>
      </w:r>
    </w:p>
    <w:p w14:paraId="2E898D87" w14:textId="565A6163" w:rsidR="0095551A" w:rsidRDefault="0095551A" w:rsidP="00594716">
      <w:pPr>
        <w:spacing w:beforeAutospacing="1" w:after="100" w:afterAutospacing="1"/>
        <w:rPr>
          <w:rFonts w:eastAsia="Times New Roman"/>
          <w:color w:val="000000"/>
        </w:rPr>
      </w:pPr>
      <w:r>
        <w:rPr>
          <w:rFonts w:eastAsia="Times New Roman"/>
          <w:color w:val="000000"/>
        </w:rPr>
        <w:t xml:space="preserve">Upgrading to Sell 100 allows you to customize your email notifications to customers, which is </w:t>
      </w:r>
      <w:proofErr w:type="gramStart"/>
      <w:r>
        <w:rPr>
          <w:rFonts w:eastAsia="Times New Roman"/>
          <w:color w:val="000000"/>
        </w:rPr>
        <w:t>really important</w:t>
      </w:r>
      <w:proofErr w:type="gramEnd"/>
      <w:r>
        <w:rPr>
          <w:rFonts w:eastAsia="Times New Roman"/>
          <w:color w:val="000000"/>
        </w:rPr>
        <w:t xml:space="preserve"> for branding and your customers </w:t>
      </w:r>
      <w:r w:rsidR="00C24587">
        <w:rPr>
          <w:rFonts w:eastAsia="Times New Roman"/>
          <w:color w:val="000000"/>
        </w:rPr>
        <w:t xml:space="preserve">to </w:t>
      </w:r>
      <w:r>
        <w:rPr>
          <w:rFonts w:eastAsia="Times New Roman"/>
          <w:color w:val="000000"/>
        </w:rPr>
        <w:t xml:space="preserve">remember you. Sell 100 also lets you enable social sharing from your products pages, so visitors can share and help promote your business. </w:t>
      </w:r>
      <w:proofErr w:type="gramStart"/>
      <w:r>
        <w:rPr>
          <w:rFonts w:eastAsia="Times New Roman"/>
          <w:color w:val="000000"/>
        </w:rPr>
        <w:t>Plus</w:t>
      </w:r>
      <w:proofErr w:type="gramEnd"/>
      <w:r>
        <w:rPr>
          <w:rFonts w:eastAsia="Times New Roman"/>
          <w:color w:val="000000"/>
        </w:rPr>
        <w:t xml:space="preserve"> other features like a discount coupons, Favorites/Wish list, inventory tracking, real-time shipment tracking, and a bit more advanced tracking and reporting.</w:t>
      </w:r>
    </w:p>
    <w:p w14:paraId="6E07341B" w14:textId="3F221F4B" w:rsidR="0095551A" w:rsidRDefault="0095551A" w:rsidP="00594716">
      <w:pPr>
        <w:spacing w:beforeAutospacing="1" w:after="100" w:afterAutospacing="1"/>
        <w:rPr>
          <w:rFonts w:eastAsia="Times New Roman"/>
          <w:color w:val="000000"/>
        </w:rPr>
      </w:pPr>
      <w:r>
        <w:rPr>
          <w:rFonts w:eastAsia="Times New Roman"/>
          <w:color w:val="000000"/>
        </w:rPr>
        <w:t xml:space="preserve">Sell 1000 and Unlimited lets you add in volume discounts and has a ton more third-party integration </w:t>
      </w:r>
      <w:proofErr w:type="gramStart"/>
      <w:r>
        <w:rPr>
          <w:rFonts w:eastAsia="Times New Roman"/>
          <w:color w:val="000000"/>
        </w:rPr>
        <w:t>options</w:t>
      </w:r>
      <w:proofErr w:type="gramEnd"/>
      <w:r>
        <w:rPr>
          <w:rFonts w:eastAsia="Times New Roman"/>
          <w:color w:val="000000"/>
        </w:rPr>
        <w:t>.</w:t>
      </w:r>
    </w:p>
    <w:p w14:paraId="61968197" w14:textId="77777777" w:rsidR="005C133D" w:rsidRDefault="005C133D" w:rsidP="00594716">
      <w:pPr>
        <w:spacing w:beforeAutospacing="1" w:after="100" w:afterAutospacing="1"/>
        <w:rPr>
          <w:rFonts w:eastAsia="Times New Roman"/>
          <w:color w:val="000000"/>
        </w:rPr>
      </w:pPr>
    </w:p>
    <w:p w14:paraId="364C3F34" w14:textId="77777777" w:rsidR="000C3286" w:rsidRPr="004267A4" w:rsidRDefault="000C3286" w:rsidP="0095551A">
      <w:pPr>
        <w:pStyle w:val="Heading2"/>
        <w:rPr>
          <w:lang w:eastAsia="en-CA"/>
        </w:rPr>
      </w:pPr>
      <w:bookmarkStart w:id="18" w:name="_Toc133929791"/>
      <w:r w:rsidRPr="004267A4">
        <w:rPr>
          <w:lang w:eastAsia="en-CA"/>
        </w:rPr>
        <w:t>Payment Integrations</w:t>
      </w:r>
      <w:bookmarkEnd w:id="18"/>
    </w:p>
    <w:p w14:paraId="6E2790B3"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Do you integrate with QuickBooks or other accounting software?</w:t>
      </w:r>
    </w:p>
    <w:p w14:paraId="7EE7179D"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color w:val="000000"/>
          <w:sz w:val="20"/>
          <w:szCs w:val="16"/>
        </w:rPr>
        <w:t xml:space="preserve">With our APIs, you can pass data from the sales records in your Online Store to your own accounting software. </w:t>
      </w:r>
    </w:p>
    <w:p w14:paraId="0281D428" w14:textId="77777777" w:rsidR="000C3286" w:rsidRPr="00594716" w:rsidRDefault="000C3286" w:rsidP="000C3286">
      <w:pPr>
        <w:pStyle w:val="NormalWeb"/>
        <w:spacing w:before="0" w:beforeAutospacing="0" w:after="80" w:afterAutospacing="0"/>
        <w:ind w:right="360"/>
        <w:rPr>
          <w:rFonts w:ascii="Arial" w:hAnsi="Arial"/>
          <w:b/>
          <w:bCs/>
          <w:color w:val="000000"/>
          <w:sz w:val="20"/>
          <w:szCs w:val="16"/>
        </w:rPr>
      </w:pPr>
    </w:p>
    <w:p w14:paraId="49B4A838"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What payment gateways are supported in my country?</w:t>
      </w:r>
    </w:p>
    <w:p w14:paraId="32A65433" w14:textId="67302EF5" w:rsidR="000C3286" w:rsidRPr="00594716" w:rsidRDefault="00594716" w:rsidP="000C3286">
      <w:pPr>
        <w:pStyle w:val="NormalWeb"/>
        <w:spacing w:before="0" w:beforeAutospacing="0" w:after="80" w:afterAutospacing="0"/>
        <w:ind w:right="360"/>
        <w:rPr>
          <w:rFonts w:ascii="Arial" w:hAnsi="Arial"/>
          <w:sz w:val="32"/>
        </w:rPr>
      </w:pPr>
      <w:r>
        <w:rPr>
          <w:rFonts w:ascii="Arial" w:hAnsi="Arial"/>
          <w:color w:val="000000"/>
          <w:sz w:val="20"/>
          <w:szCs w:val="16"/>
        </w:rPr>
        <w:t>V</w:t>
      </w:r>
      <w:r w:rsidR="000C3286" w:rsidRPr="00594716">
        <w:rPr>
          <w:rFonts w:ascii="Arial" w:hAnsi="Arial"/>
          <w:color w:val="000000"/>
          <w:sz w:val="20"/>
          <w:szCs w:val="16"/>
        </w:rPr>
        <w:t xml:space="preserve">iew the available options in System Settings &gt; Payment. There is also a comprehensive list of available payment gateways supported by Online Store </w:t>
      </w:r>
      <w:r w:rsidR="00865C6E">
        <w:rPr>
          <w:rFonts w:ascii="Arial" w:hAnsi="Arial"/>
          <w:color w:val="000000"/>
          <w:sz w:val="20"/>
          <w:szCs w:val="16"/>
        </w:rPr>
        <w:t>which can be found i</w:t>
      </w:r>
      <w:r w:rsidR="001A213F">
        <w:rPr>
          <w:rFonts w:ascii="Arial" w:hAnsi="Arial"/>
          <w:color w:val="000000"/>
          <w:sz w:val="20"/>
          <w:szCs w:val="16"/>
        </w:rPr>
        <w:t>n</w:t>
      </w:r>
      <w:r w:rsidR="000C3286" w:rsidRPr="00594716">
        <w:rPr>
          <w:rFonts w:ascii="Arial" w:hAnsi="Arial"/>
          <w:color w:val="000000"/>
          <w:sz w:val="20"/>
          <w:szCs w:val="16"/>
        </w:rPr>
        <w:t xml:space="preserve"> Appendix #1 of this document.</w:t>
      </w:r>
    </w:p>
    <w:p w14:paraId="31F8E991" w14:textId="77777777" w:rsidR="000C3286" w:rsidRPr="00594716" w:rsidRDefault="000C3286" w:rsidP="000C3286">
      <w:pPr>
        <w:pStyle w:val="NormalWeb"/>
        <w:spacing w:before="0" w:beforeAutospacing="0" w:after="80" w:afterAutospacing="0"/>
        <w:ind w:right="360"/>
        <w:rPr>
          <w:rFonts w:ascii="Arial" w:hAnsi="Arial"/>
          <w:b/>
          <w:bCs/>
          <w:color w:val="000000"/>
          <w:sz w:val="20"/>
          <w:szCs w:val="16"/>
        </w:rPr>
      </w:pPr>
    </w:p>
    <w:p w14:paraId="35252CA1"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Can I sell event tickets within my Online Store?</w:t>
      </w:r>
    </w:p>
    <w:p w14:paraId="6E2DE4DE" w14:textId="786B4403" w:rsidR="000C3286" w:rsidRDefault="000C3286" w:rsidP="000C3286">
      <w:pPr>
        <w:pStyle w:val="NormalWeb"/>
        <w:spacing w:before="0" w:beforeAutospacing="0" w:after="80" w:afterAutospacing="0"/>
        <w:ind w:right="360"/>
        <w:rPr>
          <w:rFonts w:ascii="Arial" w:hAnsi="Arial"/>
          <w:color w:val="000000"/>
          <w:sz w:val="20"/>
          <w:szCs w:val="16"/>
        </w:rPr>
      </w:pPr>
      <w:r w:rsidRPr="00594716">
        <w:rPr>
          <w:rFonts w:ascii="Arial" w:hAnsi="Arial"/>
          <w:color w:val="000000"/>
          <w:sz w:val="20"/>
          <w:szCs w:val="16"/>
        </w:rPr>
        <w:t>Absolutely! Online Store can be used to sell just about anything.</w:t>
      </w:r>
      <w:r w:rsidR="00F5233B">
        <w:rPr>
          <w:rFonts w:ascii="Arial" w:hAnsi="Arial"/>
          <w:color w:val="000000"/>
          <w:sz w:val="20"/>
          <w:szCs w:val="16"/>
        </w:rPr>
        <w:t xml:space="preserve"> You can</w:t>
      </w:r>
      <w:r w:rsidR="00594716">
        <w:rPr>
          <w:rFonts w:ascii="Arial" w:hAnsi="Arial"/>
          <w:color w:val="000000"/>
          <w:sz w:val="20"/>
          <w:szCs w:val="16"/>
        </w:rPr>
        <w:t xml:space="preserve"> provide</w:t>
      </w:r>
      <w:r w:rsidRPr="00594716">
        <w:rPr>
          <w:rFonts w:ascii="Arial" w:hAnsi="Arial"/>
          <w:color w:val="000000"/>
          <w:sz w:val="20"/>
          <w:szCs w:val="16"/>
        </w:rPr>
        <w:t xml:space="preserve"> a digital ticket customized based on the customer</w:t>
      </w:r>
      <w:r w:rsidR="00F5233B">
        <w:rPr>
          <w:rFonts w:ascii="Arial" w:hAnsi="Arial"/>
          <w:color w:val="000000"/>
          <w:sz w:val="20"/>
          <w:szCs w:val="16"/>
        </w:rPr>
        <w:t xml:space="preserve"> by using</w:t>
      </w:r>
      <w:r w:rsidRPr="00594716">
        <w:rPr>
          <w:rFonts w:ascii="Arial" w:hAnsi="Arial"/>
          <w:color w:val="000000"/>
          <w:sz w:val="20"/>
          <w:szCs w:val="16"/>
        </w:rPr>
        <w:t xml:space="preserve"> an event booking software combined with our Order API. If it is a physical ticket, it can just be shipped to the customer. </w:t>
      </w:r>
    </w:p>
    <w:p w14:paraId="61C45B3A" w14:textId="77777777" w:rsidR="005C133D" w:rsidRPr="00594716" w:rsidRDefault="005C133D" w:rsidP="000C3286">
      <w:pPr>
        <w:pStyle w:val="NormalWeb"/>
        <w:spacing w:before="0" w:beforeAutospacing="0" w:after="80" w:afterAutospacing="0"/>
        <w:ind w:right="360"/>
        <w:rPr>
          <w:rFonts w:ascii="Arial" w:hAnsi="Arial"/>
          <w:sz w:val="32"/>
        </w:rPr>
      </w:pPr>
    </w:p>
    <w:p w14:paraId="5C4E8BF1" w14:textId="77777777" w:rsidR="000C3286" w:rsidRDefault="000C3286" w:rsidP="0095551A">
      <w:pPr>
        <w:pStyle w:val="Heading2"/>
        <w:rPr>
          <w:lang w:eastAsia="en-CA"/>
        </w:rPr>
      </w:pPr>
      <w:bookmarkStart w:id="19" w:name="_Toc133929792"/>
      <w:r w:rsidRPr="004267A4">
        <w:rPr>
          <w:lang w:eastAsia="en-CA"/>
        </w:rPr>
        <w:t>Shipping</w:t>
      </w:r>
      <w:bookmarkEnd w:id="19"/>
    </w:p>
    <w:p w14:paraId="6C6685A9"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b/>
          <w:bCs/>
          <w:color w:val="000000"/>
          <w:sz w:val="20"/>
          <w:szCs w:val="16"/>
        </w:rPr>
        <w:t>Can drop-shippers use Online Store?</w:t>
      </w:r>
    </w:p>
    <w:p w14:paraId="34229A08" w14:textId="77777777" w:rsidR="000C3286" w:rsidRPr="00594716" w:rsidRDefault="000C3286" w:rsidP="000C3286">
      <w:pPr>
        <w:pStyle w:val="NormalWeb"/>
        <w:spacing w:before="0" w:beforeAutospacing="0" w:after="80" w:afterAutospacing="0"/>
        <w:ind w:right="360"/>
        <w:rPr>
          <w:rFonts w:ascii="Arial" w:hAnsi="Arial"/>
          <w:sz w:val="32"/>
        </w:rPr>
      </w:pPr>
      <w:r w:rsidRPr="00594716">
        <w:rPr>
          <w:rFonts w:ascii="Arial" w:hAnsi="Arial"/>
          <w:color w:val="000000"/>
          <w:sz w:val="20"/>
          <w:szCs w:val="16"/>
        </w:rPr>
        <w:t>Yes! We have many customers who use drop shipping services. In fact, Doba, one of the largest US based drop-shipping fulfillment companies recommends their customers to Online Store. Also, merchants can enter their fulfillment service’s email address in System Settings &gt; Mail to receive order notifications automatically. Bonus!</w:t>
      </w:r>
    </w:p>
    <w:p w14:paraId="66F12B29" w14:textId="461D0F04" w:rsidR="000C3286" w:rsidRDefault="00CF0CBF" w:rsidP="00594716">
      <w:pPr>
        <w:pStyle w:val="Heading1"/>
      </w:pPr>
      <w:bookmarkStart w:id="20" w:name="_Toc133929793"/>
      <w:r>
        <w:lastRenderedPageBreak/>
        <w:t>Full Feature List</w:t>
      </w:r>
      <w:bookmarkEnd w:id="20"/>
    </w:p>
    <w:tbl>
      <w:tblPr>
        <w:tblStyle w:val="Style1"/>
        <w:tblW w:w="0" w:type="auto"/>
        <w:tblLook w:val="04A0" w:firstRow="1" w:lastRow="0" w:firstColumn="1" w:lastColumn="0" w:noHBand="0" w:noVBand="1"/>
      </w:tblPr>
      <w:tblGrid>
        <w:gridCol w:w="4612"/>
        <w:gridCol w:w="1050"/>
        <w:gridCol w:w="1050"/>
        <w:gridCol w:w="1077"/>
        <w:gridCol w:w="1271"/>
      </w:tblGrid>
      <w:tr w:rsidR="000C3286" w:rsidRPr="00405042" w14:paraId="5DE0E8BD" w14:textId="77777777" w:rsidTr="00CF0CBF">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4D11A1C7" w14:textId="77777777" w:rsidR="000C3286" w:rsidRPr="00405042" w:rsidRDefault="000C3286" w:rsidP="00AE1B4E">
            <w:pPr>
              <w:rPr>
                <w:rFonts w:asciiTheme="minorHAnsi" w:hAnsiTheme="minorHAnsi" w:cstheme="minorHAnsi"/>
                <w:bCs/>
                <w:lang w:eastAsia="ru-RU"/>
              </w:rPr>
            </w:pPr>
            <w:r w:rsidRPr="00405042">
              <w:rPr>
                <w:rFonts w:asciiTheme="minorHAnsi" w:hAnsiTheme="minorHAnsi" w:cstheme="minorHAnsi"/>
                <w:bCs/>
                <w:lang w:eastAsia="ru-RU"/>
              </w:rPr>
              <w:t>Plan</w:t>
            </w:r>
          </w:p>
        </w:tc>
        <w:tc>
          <w:tcPr>
            <w:tcW w:w="0" w:type="auto"/>
            <w:hideMark/>
          </w:tcPr>
          <w:p w14:paraId="38783FFC"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12</w:t>
            </w:r>
          </w:p>
        </w:tc>
        <w:tc>
          <w:tcPr>
            <w:tcW w:w="0" w:type="auto"/>
            <w:hideMark/>
          </w:tcPr>
          <w:p w14:paraId="783B8793"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100</w:t>
            </w:r>
          </w:p>
        </w:tc>
        <w:tc>
          <w:tcPr>
            <w:tcW w:w="0" w:type="auto"/>
            <w:hideMark/>
          </w:tcPr>
          <w:p w14:paraId="1ECD1B39"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1,000</w:t>
            </w:r>
          </w:p>
        </w:tc>
        <w:tc>
          <w:tcPr>
            <w:tcW w:w="0" w:type="auto"/>
            <w:hideMark/>
          </w:tcPr>
          <w:p w14:paraId="3D9A2742" w14:textId="77777777" w:rsidR="000C3286" w:rsidRPr="00405042" w:rsidRDefault="000C3286" w:rsidP="00AE1B4E">
            <w:pPr>
              <w:jc w:val="center"/>
              <w:rPr>
                <w:rFonts w:asciiTheme="minorHAnsi" w:hAnsiTheme="minorHAnsi" w:cstheme="minorHAnsi"/>
                <w:bCs/>
                <w:lang w:eastAsia="ru-RU"/>
              </w:rPr>
            </w:pPr>
            <w:r w:rsidRPr="00405042">
              <w:rPr>
                <w:rFonts w:asciiTheme="minorHAnsi" w:hAnsiTheme="minorHAnsi" w:cstheme="minorHAnsi"/>
                <w:bCs/>
                <w:lang w:eastAsia="ru-RU"/>
              </w:rPr>
              <w:t>Sell Unlimited</w:t>
            </w:r>
          </w:p>
        </w:tc>
      </w:tr>
      <w:tr w:rsidR="000C3286" w:rsidRPr="00CF0CBF" w14:paraId="07BA3E65" w14:textId="77777777" w:rsidTr="00CF0CBF">
        <w:trPr>
          <w:trHeight w:val="300"/>
        </w:trPr>
        <w:tc>
          <w:tcPr>
            <w:tcW w:w="0" w:type="auto"/>
          </w:tcPr>
          <w:p w14:paraId="184D8BBB" w14:textId="77777777" w:rsidR="000C3286" w:rsidRPr="00CF0CBF" w:rsidRDefault="000C3286" w:rsidP="00AE1B4E">
            <w:pPr>
              <w:rPr>
                <w:rFonts w:asciiTheme="minorHAnsi" w:hAnsiTheme="minorHAnsi" w:cstheme="minorHAnsi"/>
                <w:b/>
                <w:lang w:eastAsia="ru-RU"/>
              </w:rPr>
            </w:pPr>
            <w:r w:rsidRPr="00CF0CBF">
              <w:rPr>
                <w:rFonts w:asciiTheme="minorHAnsi" w:hAnsiTheme="minorHAnsi" w:cstheme="minorHAnsi"/>
                <w:b/>
                <w:lang w:eastAsia="ru-RU"/>
              </w:rPr>
              <w:t>Web Points Required to Activate</w:t>
            </w:r>
          </w:p>
        </w:tc>
        <w:tc>
          <w:tcPr>
            <w:tcW w:w="0" w:type="auto"/>
          </w:tcPr>
          <w:p w14:paraId="71F63C14"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25</w:t>
            </w:r>
          </w:p>
        </w:tc>
        <w:tc>
          <w:tcPr>
            <w:tcW w:w="0" w:type="auto"/>
          </w:tcPr>
          <w:p w14:paraId="0E6BBF7C"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100</w:t>
            </w:r>
          </w:p>
        </w:tc>
        <w:tc>
          <w:tcPr>
            <w:tcW w:w="0" w:type="auto"/>
          </w:tcPr>
          <w:p w14:paraId="569DA108"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200</w:t>
            </w:r>
          </w:p>
        </w:tc>
        <w:tc>
          <w:tcPr>
            <w:tcW w:w="0" w:type="auto"/>
          </w:tcPr>
          <w:p w14:paraId="78379774" w14:textId="77777777" w:rsidR="000C3286" w:rsidRPr="00CF0CBF" w:rsidRDefault="000C3286" w:rsidP="00AE1B4E">
            <w:pPr>
              <w:jc w:val="center"/>
              <w:rPr>
                <w:rFonts w:asciiTheme="minorHAnsi" w:hAnsiTheme="minorHAnsi" w:cstheme="minorHAnsi"/>
                <w:b/>
                <w:lang w:eastAsia="ru-RU"/>
              </w:rPr>
            </w:pPr>
            <w:r w:rsidRPr="00CF0CBF">
              <w:rPr>
                <w:rFonts w:asciiTheme="minorHAnsi" w:hAnsiTheme="minorHAnsi" w:cstheme="minorHAnsi"/>
                <w:b/>
                <w:lang w:eastAsia="ru-RU"/>
              </w:rPr>
              <w:t>400</w:t>
            </w:r>
          </w:p>
        </w:tc>
      </w:tr>
      <w:tr w:rsidR="000C3286" w:rsidRPr="00CF0CBF" w14:paraId="2F61B4CD" w14:textId="77777777" w:rsidTr="00CF0CBF">
        <w:trPr>
          <w:trHeight w:val="300"/>
        </w:trPr>
        <w:tc>
          <w:tcPr>
            <w:tcW w:w="0" w:type="auto"/>
            <w:hideMark/>
          </w:tcPr>
          <w:p w14:paraId="0EF868E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Transaction Fees</w:t>
            </w:r>
          </w:p>
        </w:tc>
        <w:tc>
          <w:tcPr>
            <w:tcW w:w="0" w:type="auto"/>
            <w:hideMark/>
          </w:tcPr>
          <w:p w14:paraId="6ADD59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48B7FB0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5526E2F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c>
          <w:tcPr>
            <w:tcW w:w="0" w:type="auto"/>
            <w:hideMark/>
          </w:tcPr>
          <w:p w14:paraId="4FDEBF6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None</w:t>
            </w:r>
          </w:p>
        </w:tc>
      </w:tr>
      <w:tr w:rsidR="000C3286" w:rsidRPr="00CF0CBF" w14:paraId="0DDA0C4D" w14:textId="77777777" w:rsidTr="00CF0CBF">
        <w:trPr>
          <w:trHeight w:val="300"/>
        </w:trPr>
        <w:tc>
          <w:tcPr>
            <w:tcW w:w="0" w:type="auto"/>
            <w:hideMark/>
          </w:tcPr>
          <w:p w14:paraId="5261E2E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limit</w:t>
            </w:r>
          </w:p>
        </w:tc>
        <w:tc>
          <w:tcPr>
            <w:tcW w:w="0" w:type="auto"/>
            <w:hideMark/>
          </w:tcPr>
          <w:p w14:paraId="104AAE3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12</w:t>
            </w:r>
          </w:p>
        </w:tc>
        <w:tc>
          <w:tcPr>
            <w:tcW w:w="0" w:type="auto"/>
            <w:hideMark/>
          </w:tcPr>
          <w:p w14:paraId="1C0AE0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100</w:t>
            </w:r>
          </w:p>
        </w:tc>
        <w:tc>
          <w:tcPr>
            <w:tcW w:w="0" w:type="auto"/>
            <w:hideMark/>
          </w:tcPr>
          <w:p w14:paraId="684066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1000</w:t>
            </w:r>
          </w:p>
        </w:tc>
        <w:tc>
          <w:tcPr>
            <w:tcW w:w="0" w:type="auto"/>
            <w:hideMark/>
          </w:tcPr>
          <w:p w14:paraId="09AEB17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2511A117" w14:textId="77777777" w:rsidTr="00CF0CBF">
        <w:trPr>
          <w:trHeight w:val="300"/>
        </w:trPr>
        <w:tc>
          <w:tcPr>
            <w:tcW w:w="0" w:type="auto"/>
            <w:hideMark/>
          </w:tcPr>
          <w:p w14:paraId="0116AE0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Categories</w:t>
            </w:r>
          </w:p>
        </w:tc>
        <w:tc>
          <w:tcPr>
            <w:tcW w:w="0" w:type="auto"/>
            <w:hideMark/>
          </w:tcPr>
          <w:p w14:paraId="5E201EE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114DAF1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6C43461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6BE4014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0484CE5A" w14:textId="77777777" w:rsidTr="00CF0CBF">
        <w:trPr>
          <w:trHeight w:val="300"/>
        </w:trPr>
        <w:tc>
          <w:tcPr>
            <w:tcW w:w="0" w:type="auto"/>
            <w:hideMark/>
          </w:tcPr>
          <w:p w14:paraId="305DADE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Storage</w:t>
            </w:r>
          </w:p>
        </w:tc>
        <w:tc>
          <w:tcPr>
            <w:tcW w:w="0" w:type="auto"/>
            <w:hideMark/>
          </w:tcPr>
          <w:p w14:paraId="14E603E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730DE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8E52F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B66743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5C1DDE17" w14:textId="77777777" w:rsidTr="00CF0CBF">
        <w:trPr>
          <w:trHeight w:val="300"/>
        </w:trPr>
        <w:tc>
          <w:tcPr>
            <w:tcW w:w="0" w:type="auto"/>
            <w:hideMark/>
          </w:tcPr>
          <w:p w14:paraId="75ED15E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Bandwidth</w:t>
            </w:r>
          </w:p>
        </w:tc>
        <w:tc>
          <w:tcPr>
            <w:tcW w:w="0" w:type="auto"/>
            <w:hideMark/>
          </w:tcPr>
          <w:p w14:paraId="236E3C8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5713BE7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B7E850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FC2B81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3A3DB99C" w14:textId="77777777" w:rsidTr="00CF0CBF">
        <w:trPr>
          <w:trHeight w:val="300"/>
        </w:trPr>
        <w:tc>
          <w:tcPr>
            <w:tcW w:w="0" w:type="auto"/>
          </w:tcPr>
          <w:p w14:paraId="00DE02FC" w14:textId="77777777" w:rsidR="000C3286" w:rsidRPr="00CF0CBF" w:rsidRDefault="000C3286" w:rsidP="00AE1B4E">
            <w:pPr>
              <w:rPr>
                <w:rFonts w:asciiTheme="minorHAnsi" w:hAnsiTheme="minorHAnsi" w:cstheme="minorHAnsi"/>
                <w:lang w:eastAsia="ru-RU"/>
              </w:rPr>
            </w:pPr>
          </w:p>
        </w:tc>
        <w:tc>
          <w:tcPr>
            <w:tcW w:w="0" w:type="auto"/>
          </w:tcPr>
          <w:p w14:paraId="60251CDE" w14:textId="77777777" w:rsidR="000C3286" w:rsidRPr="00CF0CBF" w:rsidRDefault="000C3286" w:rsidP="00AE1B4E">
            <w:pPr>
              <w:jc w:val="center"/>
              <w:rPr>
                <w:rFonts w:asciiTheme="minorHAnsi" w:hAnsiTheme="minorHAnsi" w:cstheme="minorHAnsi"/>
                <w:lang w:eastAsia="ru-RU"/>
              </w:rPr>
            </w:pPr>
          </w:p>
        </w:tc>
        <w:tc>
          <w:tcPr>
            <w:tcW w:w="0" w:type="auto"/>
          </w:tcPr>
          <w:p w14:paraId="0AD147A5" w14:textId="77777777" w:rsidR="000C3286" w:rsidRPr="00CF0CBF" w:rsidRDefault="000C3286" w:rsidP="00AE1B4E">
            <w:pPr>
              <w:jc w:val="center"/>
              <w:rPr>
                <w:rFonts w:asciiTheme="minorHAnsi" w:hAnsiTheme="minorHAnsi" w:cstheme="minorHAnsi"/>
                <w:lang w:eastAsia="ru-RU"/>
              </w:rPr>
            </w:pPr>
          </w:p>
        </w:tc>
        <w:tc>
          <w:tcPr>
            <w:tcW w:w="0" w:type="auto"/>
          </w:tcPr>
          <w:p w14:paraId="19B63F77" w14:textId="77777777" w:rsidR="000C3286" w:rsidRPr="00CF0CBF" w:rsidRDefault="000C3286" w:rsidP="00AE1B4E">
            <w:pPr>
              <w:jc w:val="center"/>
              <w:rPr>
                <w:rFonts w:asciiTheme="minorHAnsi" w:hAnsiTheme="minorHAnsi" w:cstheme="minorHAnsi"/>
                <w:lang w:eastAsia="ru-RU"/>
              </w:rPr>
            </w:pPr>
          </w:p>
        </w:tc>
        <w:tc>
          <w:tcPr>
            <w:tcW w:w="0" w:type="auto"/>
          </w:tcPr>
          <w:p w14:paraId="7FAD6662" w14:textId="77777777" w:rsidR="000C3286" w:rsidRPr="00CF0CBF" w:rsidRDefault="000C3286" w:rsidP="00AE1B4E">
            <w:pPr>
              <w:jc w:val="center"/>
              <w:rPr>
                <w:rFonts w:asciiTheme="minorHAnsi" w:hAnsiTheme="minorHAnsi" w:cstheme="minorHAnsi"/>
                <w:lang w:eastAsia="ru-RU"/>
              </w:rPr>
            </w:pPr>
          </w:p>
        </w:tc>
      </w:tr>
      <w:tr w:rsidR="00CF0CBF" w:rsidRPr="00CF0CBF" w14:paraId="2C8CCC07" w14:textId="77777777" w:rsidTr="00CF0CBF">
        <w:trPr>
          <w:trHeight w:val="300"/>
        </w:trPr>
        <w:tc>
          <w:tcPr>
            <w:tcW w:w="0" w:type="auto"/>
            <w:shd w:val="clear" w:color="auto" w:fill="2CADB2" w:themeFill="text2"/>
            <w:hideMark/>
          </w:tcPr>
          <w:p w14:paraId="6D0660D3"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Shopping Experience</w:t>
            </w:r>
          </w:p>
        </w:tc>
        <w:tc>
          <w:tcPr>
            <w:tcW w:w="0" w:type="auto"/>
            <w:shd w:val="clear" w:color="auto" w:fill="2CADB2" w:themeFill="text2"/>
            <w:hideMark/>
          </w:tcPr>
          <w:p w14:paraId="28BD5F9C"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409BF50"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4FD192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7CBAFD1A"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DE1D120" w14:textId="77777777" w:rsidTr="00CF0CBF">
        <w:trPr>
          <w:trHeight w:val="600"/>
        </w:trPr>
        <w:tc>
          <w:tcPr>
            <w:tcW w:w="0" w:type="auto"/>
            <w:hideMark/>
          </w:tcPr>
          <w:p w14:paraId="307BEC8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Mobile Adaptive Storefront Widget (desktop, tablet, mobile)</w:t>
            </w:r>
          </w:p>
        </w:tc>
        <w:tc>
          <w:tcPr>
            <w:tcW w:w="0" w:type="auto"/>
            <w:hideMark/>
          </w:tcPr>
          <w:p w14:paraId="1D2CE10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DC1FDB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6305C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85206F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7F030E6" w14:textId="77777777" w:rsidTr="00CF0CBF">
        <w:trPr>
          <w:trHeight w:val="420"/>
        </w:trPr>
        <w:tc>
          <w:tcPr>
            <w:tcW w:w="0" w:type="auto"/>
            <w:hideMark/>
          </w:tcPr>
          <w:p w14:paraId="1B20969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Favorites/Wish list</w:t>
            </w:r>
          </w:p>
        </w:tc>
        <w:tc>
          <w:tcPr>
            <w:tcW w:w="0" w:type="auto"/>
            <w:hideMark/>
          </w:tcPr>
          <w:p w14:paraId="4C3DC9CA" w14:textId="77777777" w:rsidR="000C3286" w:rsidRPr="00CF0CBF" w:rsidRDefault="000C3286" w:rsidP="00AE1B4E">
            <w:pPr>
              <w:jc w:val="center"/>
              <w:rPr>
                <w:rFonts w:asciiTheme="minorHAnsi" w:hAnsiTheme="minorHAnsi" w:cstheme="minorHAnsi"/>
                <w:lang w:eastAsia="ru-RU"/>
              </w:rPr>
            </w:pPr>
          </w:p>
        </w:tc>
        <w:tc>
          <w:tcPr>
            <w:tcW w:w="0" w:type="auto"/>
            <w:hideMark/>
          </w:tcPr>
          <w:p w14:paraId="7973274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1B74B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FC808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D1BCEBC" w14:textId="77777777" w:rsidTr="00CF0CBF">
        <w:trPr>
          <w:trHeight w:val="420"/>
        </w:trPr>
        <w:tc>
          <w:tcPr>
            <w:tcW w:w="0" w:type="auto"/>
            <w:hideMark/>
          </w:tcPr>
          <w:p w14:paraId="1490B86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Single product widgets</w:t>
            </w:r>
          </w:p>
        </w:tc>
        <w:tc>
          <w:tcPr>
            <w:tcW w:w="0" w:type="auto"/>
            <w:hideMark/>
          </w:tcPr>
          <w:p w14:paraId="0EFF20E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C9D534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A91523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40CE0E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908D7E0" w14:textId="77777777" w:rsidTr="00CF0CBF">
        <w:trPr>
          <w:trHeight w:val="600"/>
        </w:trPr>
        <w:tc>
          <w:tcPr>
            <w:tcW w:w="0" w:type="auto"/>
            <w:hideMark/>
          </w:tcPr>
          <w:p w14:paraId="0ED6E89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Faceted search and product display filters: by keywords, attributes, price range, category</w:t>
            </w:r>
          </w:p>
        </w:tc>
        <w:tc>
          <w:tcPr>
            <w:tcW w:w="0" w:type="auto"/>
            <w:hideMark/>
          </w:tcPr>
          <w:p w14:paraId="65A526E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BD2E53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4AFE1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A7BC38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31F4813" w14:textId="77777777" w:rsidTr="00CF0CBF">
        <w:trPr>
          <w:trHeight w:val="600"/>
        </w:trPr>
        <w:tc>
          <w:tcPr>
            <w:tcW w:w="0" w:type="auto"/>
            <w:hideMark/>
          </w:tcPr>
          <w:p w14:paraId="434E914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Products already in cart are marked in product list, making shopping easier</w:t>
            </w:r>
          </w:p>
        </w:tc>
        <w:tc>
          <w:tcPr>
            <w:tcW w:w="0" w:type="auto"/>
            <w:hideMark/>
          </w:tcPr>
          <w:p w14:paraId="38292A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E50C0E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0430B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CC85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1C2A100" w14:textId="77777777" w:rsidTr="00CF0CBF">
        <w:trPr>
          <w:trHeight w:val="300"/>
        </w:trPr>
        <w:tc>
          <w:tcPr>
            <w:tcW w:w="0" w:type="auto"/>
            <w:hideMark/>
          </w:tcPr>
          <w:p w14:paraId="421CEA7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Real-time shipping estimates based on customer IP</w:t>
            </w:r>
          </w:p>
        </w:tc>
        <w:tc>
          <w:tcPr>
            <w:tcW w:w="0" w:type="auto"/>
            <w:hideMark/>
          </w:tcPr>
          <w:p w14:paraId="6A5C218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B7F6F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D5BBE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6017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438F906" w14:textId="77777777" w:rsidTr="00CF0CBF">
        <w:trPr>
          <w:trHeight w:val="600"/>
        </w:trPr>
        <w:tc>
          <w:tcPr>
            <w:tcW w:w="0" w:type="auto"/>
            <w:hideMark/>
          </w:tcPr>
          <w:p w14:paraId="72A7390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 can create profile or checkout without creating profile (configurable)</w:t>
            </w:r>
          </w:p>
        </w:tc>
        <w:tc>
          <w:tcPr>
            <w:tcW w:w="0" w:type="auto"/>
            <w:hideMark/>
          </w:tcPr>
          <w:p w14:paraId="14433B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244D6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5DA351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F33E0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F752A5E" w14:textId="77777777" w:rsidTr="00CF0CBF">
        <w:trPr>
          <w:trHeight w:val="300"/>
        </w:trPr>
        <w:tc>
          <w:tcPr>
            <w:tcW w:w="0" w:type="auto"/>
            <w:hideMark/>
          </w:tcPr>
          <w:p w14:paraId="48B6498D"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Address book for customers with profiles</w:t>
            </w:r>
          </w:p>
        </w:tc>
        <w:tc>
          <w:tcPr>
            <w:tcW w:w="0" w:type="auto"/>
            <w:hideMark/>
          </w:tcPr>
          <w:p w14:paraId="14306F2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12414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03B6E2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FD6E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A8EFC62" w14:textId="77777777" w:rsidTr="00CF0CBF">
        <w:trPr>
          <w:trHeight w:val="300"/>
        </w:trPr>
        <w:tc>
          <w:tcPr>
            <w:tcW w:w="0" w:type="auto"/>
            <w:hideMark/>
          </w:tcPr>
          <w:p w14:paraId="5CE7415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Media rich category and product descriptions</w:t>
            </w:r>
          </w:p>
        </w:tc>
        <w:tc>
          <w:tcPr>
            <w:tcW w:w="0" w:type="auto"/>
            <w:hideMark/>
          </w:tcPr>
          <w:p w14:paraId="2EC25B0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12C079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12D28F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8878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EBA9B7D" w14:textId="77777777" w:rsidTr="00CF0CBF">
        <w:trPr>
          <w:trHeight w:val="300"/>
        </w:trPr>
        <w:tc>
          <w:tcPr>
            <w:tcW w:w="0" w:type="auto"/>
            <w:hideMark/>
          </w:tcPr>
          <w:p w14:paraId="7A75002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Accept the Terms and Conditions before ordering</w:t>
            </w:r>
          </w:p>
        </w:tc>
        <w:tc>
          <w:tcPr>
            <w:tcW w:w="0" w:type="auto"/>
            <w:hideMark/>
          </w:tcPr>
          <w:p w14:paraId="7594067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C856C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B6B50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C0DC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BB6503" w14:textId="77777777" w:rsidTr="00CF0CBF">
        <w:trPr>
          <w:trHeight w:val="300"/>
        </w:trPr>
        <w:tc>
          <w:tcPr>
            <w:tcW w:w="0" w:type="auto"/>
            <w:hideMark/>
          </w:tcPr>
          <w:p w14:paraId="77EBDA5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Next / Previous product navigation links</w:t>
            </w:r>
          </w:p>
        </w:tc>
        <w:tc>
          <w:tcPr>
            <w:tcW w:w="0" w:type="auto"/>
            <w:hideMark/>
          </w:tcPr>
          <w:p w14:paraId="2E24CDF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FF69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58715D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5D2E0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2383BAC" w14:textId="77777777" w:rsidTr="00CF0CBF">
        <w:trPr>
          <w:trHeight w:val="300"/>
        </w:trPr>
        <w:tc>
          <w:tcPr>
            <w:tcW w:w="0" w:type="auto"/>
            <w:hideMark/>
          </w:tcPr>
          <w:p w14:paraId="371EECD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Storefront for old feature phones</w:t>
            </w:r>
          </w:p>
        </w:tc>
        <w:tc>
          <w:tcPr>
            <w:tcW w:w="0" w:type="auto"/>
            <w:hideMark/>
          </w:tcPr>
          <w:p w14:paraId="3871029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7E53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35CB30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C8FD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215E46B" w14:textId="77777777" w:rsidTr="00CF0CBF">
        <w:trPr>
          <w:trHeight w:val="300"/>
        </w:trPr>
        <w:tc>
          <w:tcPr>
            <w:tcW w:w="0" w:type="auto"/>
            <w:hideMark/>
          </w:tcPr>
          <w:p w14:paraId="3256114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Automatic price adjustment for product options</w:t>
            </w:r>
          </w:p>
        </w:tc>
        <w:tc>
          <w:tcPr>
            <w:tcW w:w="0" w:type="auto"/>
            <w:hideMark/>
          </w:tcPr>
          <w:p w14:paraId="2AE171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5CA9D3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8FD857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F7160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4D3F3D8" w14:textId="77777777" w:rsidTr="00CF0CBF">
        <w:trPr>
          <w:trHeight w:val="300"/>
        </w:trPr>
        <w:tc>
          <w:tcPr>
            <w:tcW w:w="0" w:type="auto"/>
            <w:hideMark/>
          </w:tcPr>
          <w:p w14:paraId="1CE87B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Fast content delivery with CDN</w:t>
            </w:r>
          </w:p>
        </w:tc>
        <w:tc>
          <w:tcPr>
            <w:tcW w:w="0" w:type="auto"/>
            <w:hideMark/>
          </w:tcPr>
          <w:p w14:paraId="1DD19C38"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62DD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4D354D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A6B637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8EA0055" w14:textId="77777777" w:rsidTr="00CF0CBF">
        <w:trPr>
          <w:trHeight w:val="300"/>
        </w:trPr>
        <w:tc>
          <w:tcPr>
            <w:tcW w:w="0" w:type="auto"/>
            <w:hideMark/>
          </w:tcPr>
          <w:p w14:paraId="323E8BF9" w14:textId="77777777" w:rsidR="000C3286" w:rsidRPr="00CF0CBF" w:rsidRDefault="000C3286" w:rsidP="00AE1B4E">
            <w:pPr>
              <w:rPr>
                <w:rFonts w:asciiTheme="minorHAnsi" w:hAnsiTheme="minorHAnsi" w:cstheme="minorHAnsi"/>
                <w:lang w:eastAsia="ru-RU"/>
              </w:rPr>
            </w:pPr>
          </w:p>
        </w:tc>
        <w:tc>
          <w:tcPr>
            <w:tcW w:w="0" w:type="auto"/>
            <w:hideMark/>
          </w:tcPr>
          <w:p w14:paraId="248C95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4050BC6C" w14:textId="77777777" w:rsidR="000C3286" w:rsidRPr="00CF0CBF" w:rsidRDefault="000C3286" w:rsidP="00AE1B4E">
            <w:pPr>
              <w:jc w:val="center"/>
              <w:rPr>
                <w:rFonts w:asciiTheme="minorHAnsi" w:hAnsiTheme="minorHAnsi" w:cstheme="minorHAnsi"/>
                <w:lang w:eastAsia="ru-RU"/>
              </w:rPr>
            </w:pPr>
          </w:p>
        </w:tc>
        <w:tc>
          <w:tcPr>
            <w:tcW w:w="0" w:type="auto"/>
            <w:hideMark/>
          </w:tcPr>
          <w:p w14:paraId="74596268"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21348E" w14:textId="77777777" w:rsidR="000C3286" w:rsidRPr="00CF0CBF" w:rsidRDefault="000C3286" w:rsidP="00AE1B4E">
            <w:pPr>
              <w:jc w:val="center"/>
              <w:rPr>
                <w:rFonts w:asciiTheme="minorHAnsi" w:hAnsiTheme="minorHAnsi" w:cstheme="minorHAnsi"/>
                <w:lang w:eastAsia="ru-RU"/>
              </w:rPr>
            </w:pPr>
          </w:p>
        </w:tc>
      </w:tr>
      <w:tr w:rsidR="00CF0CBF" w:rsidRPr="00CF0CBF" w14:paraId="4B341563" w14:textId="77777777" w:rsidTr="00CF0CBF">
        <w:trPr>
          <w:trHeight w:val="300"/>
        </w:trPr>
        <w:tc>
          <w:tcPr>
            <w:tcW w:w="0" w:type="auto"/>
            <w:shd w:val="clear" w:color="auto" w:fill="2CADB2" w:themeFill="text2"/>
            <w:hideMark/>
          </w:tcPr>
          <w:p w14:paraId="341B8111"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Catalog Management</w:t>
            </w:r>
          </w:p>
        </w:tc>
        <w:tc>
          <w:tcPr>
            <w:tcW w:w="0" w:type="auto"/>
            <w:shd w:val="clear" w:color="auto" w:fill="2CADB2" w:themeFill="text2"/>
            <w:hideMark/>
          </w:tcPr>
          <w:p w14:paraId="1E3327E5"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B8E30F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8F8629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BEB4147"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200AB742" w14:textId="77777777" w:rsidTr="00CF0CBF">
        <w:trPr>
          <w:trHeight w:val="300"/>
        </w:trPr>
        <w:tc>
          <w:tcPr>
            <w:tcW w:w="0" w:type="auto"/>
            <w:hideMark/>
          </w:tcPr>
          <w:p w14:paraId="2825539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Built-in storefront translations</w:t>
            </w:r>
          </w:p>
        </w:tc>
        <w:tc>
          <w:tcPr>
            <w:tcW w:w="0" w:type="auto"/>
            <w:hideMark/>
          </w:tcPr>
          <w:p w14:paraId="3B041BB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27A862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01DA572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c>
          <w:tcPr>
            <w:tcW w:w="0" w:type="auto"/>
            <w:hideMark/>
          </w:tcPr>
          <w:p w14:paraId="304D498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45</w:t>
            </w:r>
          </w:p>
        </w:tc>
      </w:tr>
      <w:tr w:rsidR="000C3286" w:rsidRPr="00CF0CBF" w14:paraId="3EBBE7E2" w14:textId="77777777" w:rsidTr="00CF0CBF">
        <w:trPr>
          <w:trHeight w:val="300"/>
        </w:trPr>
        <w:tc>
          <w:tcPr>
            <w:tcW w:w="0" w:type="auto"/>
            <w:hideMark/>
          </w:tcPr>
          <w:p w14:paraId="5625291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Built-in backend translations</w:t>
            </w:r>
          </w:p>
        </w:tc>
        <w:tc>
          <w:tcPr>
            <w:tcW w:w="0" w:type="auto"/>
            <w:hideMark/>
          </w:tcPr>
          <w:p w14:paraId="6AA5D6C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772C98E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04F3D51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c>
          <w:tcPr>
            <w:tcW w:w="0" w:type="auto"/>
            <w:hideMark/>
          </w:tcPr>
          <w:p w14:paraId="19431CF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15</w:t>
            </w:r>
          </w:p>
        </w:tc>
      </w:tr>
      <w:tr w:rsidR="000C3286" w:rsidRPr="00CF0CBF" w14:paraId="1236A1C8" w14:textId="77777777" w:rsidTr="00CF0CBF">
        <w:trPr>
          <w:trHeight w:val="300"/>
        </w:trPr>
        <w:tc>
          <w:tcPr>
            <w:tcW w:w="0" w:type="auto"/>
            <w:hideMark/>
          </w:tcPr>
          <w:p w14:paraId="49BB980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Inventory tracking</w:t>
            </w:r>
          </w:p>
        </w:tc>
        <w:tc>
          <w:tcPr>
            <w:tcW w:w="0" w:type="auto"/>
            <w:hideMark/>
          </w:tcPr>
          <w:p w14:paraId="3CC31C1B"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1A05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540F4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F878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5B752DD" w14:textId="77777777" w:rsidTr="00CF0CBF">
        <w:trPr>
          <w:trHeight w:val="600"/>
        </w:trPr>
        <w:tc>
          <w:tcPr>
            <w:tcW w:w="0" w:type="auto"/>
            <w:hideMark/>
          </w:tcPr>
          <w:p w14:paraId="54E92B3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options (Drop-down, Radio Buttons, Text, Date Picker, File, Checkboxes)</w:t>
            </w:r>
          </w:p>
        </w:tc>
        <w:tc>
          <w:tcPr>
            <w:tcW w:w="0" w:type="auto"/>
            <w:hideMark/>
          </w:tcPr>
          <w:p w14:paraId="102C4B6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E5587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23C5EF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1131F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2E318A4" w14:textId="77777777" w:rsidTr="00CF0CBF">
        <w:trPr>
          <w:trHeight w:val="300"/>
        </w:trPr>
        <w:tc>
          <w:tcPr>
            <w:tcW w:w="0" w:type="auto"/>
            <w:hideMark/>
          </w:tcPr>
          <w:p w14:paraId="54F2C7E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Stock control for options &amp; product combinations</w:t>
            </w:r>
          </w:p>
        </w:tc>
        <w:tc>
          <w:tcPr>
            <w:tcW w:w="0" w:type="auto"/>
            <w:hideMark/>
          </w:tcPr>
          <w:p w14:paraId="00EB6D58" w14:textId="77777777" w:rsidR="000C3286" w:rsidRPr="00CF0CBF" w:rsidRDefault="000C3286" w:rsidP="00AE1B4E">
            <w:pPr>
              <w:jc w:val="center"/>
              <w:rPr>
                <w:rFonts w:asciiTheme="minorHAnsi" w:hAnsiTheme="minorHAnsi" w:cstheme="minorHAnsi"/>
                <w:lang w:eastAsia="ru-RU"/>
              </w:rPr>
            </w:pPr>
          </w:p>
        </w:tc>
        <w:tc>
          <w:tcPr>
            <w:tcW w:w="0" w:type="auto"/>
            <w:hideMark/>
          </w:tcPr>
          <w:p w14:paraId="62CE7194" w14:textId="77777777" w:rsidR="000C3286" w:rsidRPr="00CF0CBF" w:rsidRDefault="000C3286" w:rsidP="00AE1B4E">
            <w:pPr>
              <w:jc w:val="center"/>
              <w:rPr>
                <w:rFonts w:asciiTheme="minorHAnsi" w:hAnsiTheme="minorHAnsi" w:cstheme="minorHAnsi"/>
                <w:lang w:eastAsia="ru-RU"/>
              </w:rPr>
            </w:pPr>
          </w:p>
        </w:tc>
        <w:tc>
          <w:tcPr>
            <w:tcW w:w="0" w:type="auto"/>
            <w:hideMark/>
          </w:tcPr>
          <w:p w14:paraId="24E825D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9007DB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8F95AF0" w14:textId="77777777" w:rsidTr="00CF0CBF">
        <w:trPr>
          <w:trHeight w:val="300"/>
        </w:trPr>
        <w:tc>
          <w:tcPr>
            <w:tcW w:w="0" w:type="auto"/>
            <w:hideMark/>
          </w:tcPr>
          <w:p w14:paraId="7D35128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E-goods</w:t>
            </w:r>
          </w:p>
        </w:tc>
        <w:tc>
          <w:tcPr>
            <w:tcW w:w="0" w:type="auto"/>
            <w:hideMark/>
          </w:tcPr>
          <w:p w14:paraId="7814EC21" w14:textId="77777777" w:rsidR="000C3286" w:rsidRPr="00CF0CBF" w:rsidRDefault="000C3286" w:rsidP="00AE1B4E">
            <w:pPr>
              <w:jc w:val="center"/>
              <w:rPr>
                <w:rFonts w:asciiTheme="minorHAnsi" w:hAnsiTheme="minorHAnsi" w:cstheme="minorHAnsi"/>
                <w:lang w:eastAsia="ru-RU"/>
              </w:rPr>
            </w:pPr>
          </w:p>
        </w:tc>
        <w:tc>
          <w:tcPr>
            <w:tcW w:w="0" w:type="auto"/>
            <w:hideMark/>
          </w:tcPr>
          <w:p w14:paraId="55B3B09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98A5B6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BE19A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C5F3286" w14:textId="77777777" w:rsidTr="00CF0CBF">
        <w:trPr>
          <w:trHeight w:val="300"/>
        </w:trPr>
        <w:tc>
          <w:tcPr>
            <w:tcW w:w="0" w:type="auto"/>
            <w:hideMark/>
          </w:tcPr>
          <w:p w14:paraId="312277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E-goods download protection</w:t>
            </w:r>
          </w:p>
        </w:tc>
        <w:tc>
          <w:tcPr>
            <w:tcW w:w="0" w:type="auto"/>
            <w:hideMark/>
          </w:tcPr>
          <w:p w14:paraId="125A489E" w14:textId="77777777" w:rsidR="000C3286" w:rsidRPr="00CF0CBF" w:rsidRDefault="000C3286" w:rsidP="00AE1B4E">
            <w:pPr>
              <w:jc w:val="center"/>
              <w:rPr>
                <w:rFonts w:asciiTheme="minorHAnsi" w:hAnsiTheme="minorHAnsi" w:cstheme="minorHAnsi"/>
                <w:lang w:eastAsia="ru-RU"/>
              </w:rPr>
            </w:pPr>
          </w:p>
        </w:tc>
        <w:tc>
          <w:tcPr>
            <w:tcW w:w="0" w:type="auto"/>
            <w:hideMark/>
          </w:tcPr>
          <w:p w14:paraId="2CA08C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645445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5AE7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C0BB2C5" w14:textId="77777777" w:rsidTr="00CF0CBF">
        <w:trPr>
          <w:trHeight w:val="300"/>
        </w:trPr>
        <w:tc>
          <w:tcPr>
            <w:tcW w:w="0" w:type="auto"/>
            <w:hideMark/>
          </w:tcPr>
          <w:p w14:paraId="0B21ECC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Customers can attach files to orders</w:t>
            </w:r>
          </w:p>
        </w:tc>
        <w:tc>
          <w:tcPr>
            <w:tcW w:w="0" w:type="auto"/>
            <w:hideMark/>
          </w:tcPr>
          <w:p w14:paraId="2F84C3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134D6E2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C87A7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3C86C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95943A9" w14:textId="77777777" w:rsidTr="00CF0CBF">
        <w:trPr>
          <w:trHeight w:val="300"/>
        </w:trPr>
        <w:tc>
          <w:tcPr>
            <w:tcW w:w="0" w:type="auto"/>
            <w:hideMark/>
          </w:tcPr>
          <w:p w14:paraId="67D6230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Image gallery</w:t>
            </w:r>
          </w:p>
        </w:tc>
        <w:tc>
          <w:tcPr>
            <w:tcW w:w="0" w:type="auto"/>
            <w:hideMark/>
          </w:tcPr>
          <w:p w14:paraId="1D0AC04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40800E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BA639D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306DD0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27EC292D" w14:textId="77777777" w:rsidTr="00CF0CBF">
        <w:trPr>
          <w:trHeight w:val="300"/>
        </w:trPr>
        <w:tc>
          <w:tcPr>
            <w:tcW w:w="0" w:type="auto"/>
            <w:hideMark/>
          </w:tcPr>
          <w:p w14:paraId="30856B2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WYSIWYG editor for HTML product descriptions</w:t>
            </w:r>
          </w:p>
        </w:tc>
        <w:tc>
          <w:tcPr>
            <w:tcW w:w="0" w:type="auto"/>
            <w:hideMark/>
          </w:tcPr>
          <w:p w14:paraId="096BE5C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B5B92E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31FB94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313C15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C935DC6" w14:textId="77777777" w:rsidTr="00CF0CBF">
        <w:trPr>
          <w:trHeight w:val="600"/>
        </w:trPr>
        <w:tc>
          <w:tcPr>
            <w:tcW w:w="0" w:type="auto"/>
            <w:hideMark/>
          </w:tcPr>
          <w:p w14:paraId="29F47AA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lastRenderedPageBreak/>
              <w:t>Automatic thumbnail generation with image sharpening</w:t>
            </w:r>
          </w:p>
        </w:tc>
        <w:tc>
          <w:tcPr>
            <w:tcW w:w="0" w:type="auto"/>
            <w:hideMark/>
          </w:tcPr>
          <w:p w14:paraId="2311C7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1FAF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69F83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07466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0DE9850" w14:textId="77777777" w:rsidTr="00CF0CBF">
        <w:trPr>
          <w:trHeight w:val="300"/>
        </w:trPr>
        <w:tc>
          <w:tcPr>
            <w:tcW w:w="0" w:type="auto"/>
            <w:hideMark/>
          </w:tcPr>
          <w:p w14:paraId="1C8162D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can be in more than one category</w:t>
            </w:r>
          </w:p>
        </w:tc>
        <w:tc>
          <w:tcPr>
            <w:tcW w:w="0" w:type="auto"/>
            <w:hideMark/>
          </w:tcPr>
          <w:p w14:paraId="2ABA0A9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E34B1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680A3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018576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D05A5DB" w14:textId="77777777" w:rsidTr="00CF0CBF">
        <w:trPr>
          <w:trHeight w:val="300"/>
        </w:trPr>
        <w:tc>
          <w:tcPr>
            <w:tcW w:w="0" w:type="auto"/>
            <w:hideMark/>
          </w:tcPr>
          <w:p w14:paraId="4685F2E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Product types and attributes</w:t>
            </w:r>
          </w:p>
        </w:tc>
        <w:tc>
          <w:tcPr>
            <w:tcW w:w="0" w:type="auto"/>
            <w:hideMark/>
          </w:tcPr>
          <w:p w14:paraId="1BC375F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491182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D57D24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D2AC6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91C33B" w14:textId="77777777" w:rsidTr="00CF0CBF">
        <w:trPr>
          <w:trHeight w:val="300"/>
        </w:trPr>
        <w:tc>
          <w:tcPr>
            <w:tcW w:w="0" w:type="auto"/>
            <w:hideMark/>
          </w:tcPr>
          <w:p w14:paraId="7CB8730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Multi-currency support</w:t>
            </w:r>
          </w:p>
        </w:tc>
        <w:tc>
          <w:tcPr>
            <w:tcW w:w="0" w:type="auto"/>
            <w:hideMark/>
          </w:tcPr>
          <w:p w14:paraId="4B220E1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484537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382C96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75783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003BC2" w14:textId="77777777" w:rsidTr="00CF0CBF">
        <w:trPr>
          <w:trHeight w:val="300"/>
        </w:trPr>
        <w:tc>
          <w:tcPr>
            <w:tcW w:w="0" w:type="auto"/>
            <w:hideMark/>
          </w:tcPr>
          <w:p w14:paraId="66FB5B77" w14:textId="77777777" w:rsidR="000C3286" w:rsidRPr="00CF0CBF" w:rsidRDefault="000C3286" w:rsidP="00AE1B4E">
            <w:pPr>
              <w:rPr>
                <w:rFonts w:asciiTheme="minorHAnsi" w:hAnsiTheme="minorHAnsi" w:cstheme="minorHAnsi"/>
                <w:lang w:eastAsia="ru-RU"/>
              </w:rPr>
            </w:pPr>
          </w:p>
        </w:tc>
        <w:tc>
          <w:tcPr>
            <w:tcW w:w="0" w:type="auto"/>
            <w:hideMark/>
          </w:tcPr>
          <w:p w14:paraId="53F0C470" w14:textId="77777777" w:rsidR="000C3286" w:rsidRPr="00CF0CBF" w:rsidRDefault="000C3286" w:rsidP="00AE1B4E">
            <w:pPr>
              <w:jc w:val="center"/>
              <w:rPr>
                <w:rFonts w:asciiTheme="minorHAnsi" w:hAnsiTheme="minorHAnsi" w:cstheme="minorHAnsi"/>
                <w:lang w:eastAsia="ru-RU"/>
              </w:rPr>
            </w:pPr>
          </w:p>
        </w:tc>
        <w:tc>
          <w:tcPr>
            <w:tcW w:w="0" w:type="auto"/>
            <w:hideMark/>
          </w:tcPr>
          <w:p w14:paraId="56ACDF38" w14:textId="77777777" w:rsidR="000C3286" w:rsidRPr="00CF0CBF" w:rsidRDefault="000C3286" w:rsidP="00AE1B4E">
            <w:pPr>
              <w:jc w:val="center"/>
              <w:rPr>
                <w:rFonts w:asciiTheme="minorHAnsi" w:hAnsiTheme="minorHAnsi" w:cstheme="minorHAnsi"/>
                <w:lang w:eastAsia="ru-RU"/>
              </w:rPr>
            </w:pPr>
          </w:p>
        </w:tc>
        <w:tc>
          <w:tcPr>
            <w:tcW w:w="0" w:type="auto"/>
            <w:hideMark/>
          </w:tcPr>
          <w:p w14:paraId="40FC3BB7" w14:textId="77777777" w:rsidR="000C3286" w:rsidRPr="00CF0CBF" w:rsidRDefault="000C3286" w:rsidP="00AE1B4E">
            <w:pPr>
              <w:jc w:val="center"/>
              <w:rPr>
                <w:rFonts w:asciiTheme="minorHAnsi" w:hAnsiTheme="minorHAnsi" w:cstheme="minorHAnsi"/>
                <w:lang w:eastAsia="ru-RU"/>
              </w:rPr>
            </w:pPr>
          </w:p>
        </w:tc>
        <w:tc>
          <w:tcPr>
            <w:tcW w:w="0" w:type="auto"/>
            <w:hideMark/>
          </w:tcPr>
          <w:p w14:paraId="278BA330" w14:textId="77777777" w:rsidR="000C3286" w:rsidRPr="00CF0CBF" w:rsidRDefault="000C3286" w:rsidP="00AE1B4E">
            <w:pPr>
              <w:jc w:val="center"/>
              <w:rPr>
                <w:rFonts w:asciiTheme="minorHAnsi" w:hAnsiTheme="minorHAnsi" w:cstheme="minorHAnsi"/>
                <w:lang w:eastAsia="ru-RU"/>
              </w:rPr>
            </w:pPr>
          </w:p>
        </w:tc>
      </w:tr>
      <w:tr w:rsidR="00CF0CBF" w:rsidRPr="00CF0CBF" w14:paraId="79CF4DA1" w14:textId="77777777" w:rsidTr="00CF0CBF">
        <w:trPr>
          <w:trHeight w:val="300"/>
        </w:trPr>
        <w:tc>
          <w:tcPr>
            <w:tcW w:w="0" w:type="auto"/>
            <w:shd w:val="clear" w:color="auto" w:fill="2CADB2" w:themeFill="text2"/>
            <w:hideMark/>
          </w:tcPr>
          <w:p w14:paraId="2B015AB8"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Shipping and Tax</w:t>
            </w:r>
          </w:p>
        </w:tc>
        <w:tc>
          <w:tcPr>
            <w:tcW w:w="0" w:type="auto"/>
            <w:shd w:val="clear" w:color="auto" w:fill="2CADB2" w:themeFill="text2"/>
            <w:hideMark/>
          </w:tcPr>
          <w:p w14:paraId="6E02052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E8BBD5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1EBCAA3"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DC997BF"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DC3030E" w14:textId="77777777" w:rsidTr="00CF0CBF">
        <w:trPr>
          <w:trHeight w:val="300"/>
        </w:trPr>
        <w:tc>
          <w:tcPr>
            <w:tcW w:w="0" w:type="auto"/>
            <w:hideMark/>
          </w:tcPr>
          <w:p w14:paraId="20E2122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Delivery zones</w:t>
            </w:r>
          </w:p>
        </w:tc>
        <w:tc>
          <w:tcPr>
            <w:tcW w:w="0" w:type="auto"/>
            <w:hideMark/>
          </w:tcPr>
          <w:p w14:paraId="1BDE1A3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329F5EA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26FE335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c>
          <w:tcPr>
            <w:tcW w:w="0" w:type="auto"/>
            <w:hideMark/>
          </w:tcPr>
          <w:p w14:paraId="0105275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Unlimited</w:t>
            </w:r>
          </w:p>
        </w:tc>
      </w:tr>
      <w:tr w:rsidR="000C3286" w:rsidRPr="00CF0CBF" w14:paraId="713D51C3" w14:textId="77777777" w:rsidTr="00CF0CBF">
        <w:trPr>
          <w:trHeight w:val="300"/>
        </w:trPr>
        <w:tc>
          <w:tcPr>
            <w:tcW w:w="0" w:type="auto"/>
            <w:hideMark/>
          </w:tcPr>
          <w:p w14:paraId="7D5910B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Shipping configuration wizard</w:t>
            </w:r>
          </w:p>
        </w:tc>
        <w:tc>
          <w:tcPr>
            <w:tcW w:w="0" w:type="auto"/>
            <w:hideMark/>
          </w:tcPr>
          <w:p w14:paraId="5CE43A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AA3C15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73E20B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579159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C0C53BC" w14:textId="77777777" w:rsidTr="00CF0CBF">
        <w:trPr>
          <w:trHeight w:val="600"/>
        </w:trPr>
        <w:tc>
          <w:tcPr>
            <w:tcW w:w="0" w:type="auto"/>
            <w:hideMark/>
          </w:tcPr>
          <w:p w14:paraId="587689D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 xml:space="preserve">Flexibly configurable Shipping/Tax zones, </w:t>
            </w:r>
            <w:proofErr w:type="gramStart"/>
            <w:r w:rsidRPr="00CF0CBF">
              <w:rPr>
                <w:rFonts w:asciiTheme="minorHAnsi" w:hAnsiTheme="minorHAnsi" w:cstheme="minorHAnsi"/>
                <w:lang w:eastAsia="ru-RU"/>
              </w:rPr>
              <w:t>rates</w:t>
            </w:r>
            <w:proofErr w:type="gramEnd"/>
            <w:r w:rsidRPr="00CF0CBF">
              <w:rPr>
                <w:rFonts w:asciiTheme="minorHAnsi" w:hAnsiTheme="minorHAnsi" w:cstheme="minorHAnsi"/>
                <w:lang w:eastAsia="ru-RU"/>
              </w:rPr>
              <w:t xml:space="preserve"> and rules</w:t>
            </w:r>
          </w:p>
        </w:tc>
        <w:tc>
          <w:tcPr>
            <w:tcW w:w="0" w:type="auto"/>
            <w:hideMark/>
          </w:tcPr>
          <w:p w14:paraId="5693F6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55F637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778AF7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BF0482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3FEDDA7" w14:textId="77777777" w:rsidTr="00CF0CBF">
        <w:trPr>
          <w:trHeight w:val="600"/>
        </w:trPr>
        <w:tc>
          <w:tcPr>
            <w:tcW w:w="0" w:type="auto"/>
            <w:hideMark/>
          </w:tcPr>
          <w:p w14:paraId="3FF5382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Real-time shipping quotes for UPS, USPS, FedEx, Canada Post, EMS Russian Post, Correios and Australia Post</w:t>
            </w:r>
          </w:p>
        </w:tc>
        <w:tc>
          <w:tcPr>
            <w:tcW w:w="0" w:type="auto"/>
            <w:hideMark/>
          </w:tcPr>
          <w:p w14:paraId="3D77F6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E33A2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DE5831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E2E8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50513EB" w14:textId="77777777" w:rsidTr="00CF0CBF">
        <w:trPr>
          <w:trHeight w:val="300"/>
        </w:trPr>
        <w:tc>
          <w:tcPr>
            <w:tcW w:w="0" w:type="auto"/>
            <w:hideMark/>
          </w:tcPr>
          <w:p w14:paraId="238A37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Use real-time quotes without setting account with carrier</w:t>
            </w:r>
          </w:p>
        </w:tc>
        <w:tc>
          <w:tcPr>
            <w:tcW w:w="0" w:type="auto"/>
            <w:hideMark/>
          </w:tcPr>
          <w:p w14:paraId="087AF9F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0D4A3B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9990A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64F232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719AA29" w14:textId="77777777" w:rsidTr="00CF0CBF">
        <w:trPr>
          <w:trHeight w:val="300"/>
        </w:trPr>
        <w:tc>
          <w:tcPr>
            <w:tcW w:w="0" w:type="auto"/>
            <w:hideMark/>
          </w:tcPr>
          <w:p w14:paraId="6ED9FC6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Real-time shipment tracking</w:t>
            </w:r>
          </w:p>
        </w:tc>
        <w:tc>
          <w:tcPr>
            <w:tcW w:w="0" w:type="auto"/>
            <w:hideMark/>
          </w:tcPr>
          <w:p w14:paraId="3BB4FA0C"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E9774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F928FC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A19D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2E621C4" w14:textId="77777777" w:rsidTr="00CF0CBF">
        <w:trPr>
          <w:trHeight w:val="300"/>
        </w:trPr>
        <w:tc>
          <w:tcPr>
            <w:tcW w:w="0" w:type="auto"/>
            <w:hideMark/>
          </w:tcPr>
          <w:p w14:paraId="0EA1DCE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Handling fees</w:t>
            </w:r>
          </w:p>
        </w:tc>
        <w:tc>
          <w:tcPr>
            <w:tcW w:w="0" w:type="auto"/>
            <w:hideMark/>
          </w:tcPr>
          <w:p w14:paraId="72A48D57" w14:textId="77777777" w:rsidR="000C3286" w:rsidRPr="00CF0CBF" w:rsidRDefault="000C3286" w:rsidP="00AE1B4E">
            <w:pPr>
              <w:jc w:val="center"/>
              <w:rPr>
                <w:rFonts w:asciiTheme="minorHAnsi" w:hAnsiTheme="minorHAnsi" w:cstheme="minorHAnsi"/>
                <w:lang w:eastAsia="ru-RU"/>
              </w:rPr>
            </w:pPr>
          </w:p>
        </w:tc>
        <w:tc>
          <w:tcPr>
            <w:tcW w:w="0" w:type="auto"/>
            <w:hideMark/>
          </w:tcPr>
          <w:p w14:paraId="2DCF3360" w14:textId="77777777" w:rsidR="000C3286" w:rsidRPr="00CF0CBF" w:rsidRDefault="000C3286" w:rsidP="00AE1B4E">
            <w:pPr>
              <w:jc w:val="center"/>
              <w:rPr>
                <w:rFonts w:asciiTheme="minorHAnsi" w:hAnsiTheme="minorHAnsi" w:cstheme="minorHAnsi"/>
                <w:lang w:eastAsia="ru-RU"/>
              </w:rPr>
            </w:pPr>
          </w:p>
        </w:tc>
        <w:tc>
          <w:tcPr>
            <w:tcW w:w="0" w:type="auto"/>
            <w:hideMark/>
          </w:tcPr>
          <w:p w14:paraId="00F2AB9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8AD7EC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08ABA1D" w14:textId="77777777" w:rsidTr="00CF0CBF">
        <w:trPr>
          <w:trHeight w:val="300"/>
        </w:trPr>
        <w:tc>
          <w:tcPr>
            <w:tcW w:w="0" w:type="auto"/>
            <w:hideMark/>
          </w:tcPr>
          <w:p w14:paraId="41AA307F" w14:textId="77777777" w:rsidR="000C3286" w:rsidRPr="00CF0CBF" w:rsidRDefault="000C3286" w:rsidP="00AE1B4E">
            <w:pPr>
              <w:rPr>
                <w:rFonts w:asciiTheme="minorHAnsi" w:hAnsiTheme="minorHAnsi" w:cstheme="minorHAnsi"/>
                <w:lang w:eastAsia="ru-RU"/>
              </w:rPr>
            </w:pPr>
          </w:p>
        </w:tc>
        <w:tc>
          <w:tcPr>
            <w:tcW w:w="0" w:type="auto"/>
            <w:hideMark/>
          </w:tcPr>
          <w:p w14:paraId="39135F3D" w14:textId="77777777" w:rsidR="000C3286" w:rsidRPr="00CF0CBF" w:rsidRDefault="000C3286" w:rsidP="00AE1B4E">
            <w:pPr>
              <w:jc w:val="center"/>
              <w:rPr>
                <w:rFonts w:asciiTheme="minorHAnsi" w:hAnsiTheme="minorHAnsi" w:cstheme="minorHAnsi"/>
                <w:lang w:eastAsia="ru-RU"/>
              </w:rPr>
            </w:pPr>
          </w:p>
        </w:tc>
        <w:tc>
          <w:tcPr>
            <w:tcW w:w="0" w:type="auto"/>
            <w:hideMark/>
          </w:tcPr>
          <w:p w14:paraId="37397E9A" w14:textId="77777777" w:rsidR="000C3286" w:rsidRPr="00CF0CBF" w:rsidRDefault="000C3286" w:rsidP="00AE1B4E">
            <w:pPr>
              <w:jc w:val="center"/>
              <w:rPr>
                <w:rFonts w:asciiTheme="minorHAnsi" w:hAnsiTheme="minorHAnsi" w:cstheme="minorHAnsi"/>
                <w:lang w:eastAsia="ru-RU"/>
              </w:rPr>
            </w:pPr>
          </w:p>
        </w:tc>
        <w:tc>
          <w:tcPr>
            <w:tcW w:w="0" w:type="auto"/>
            <w:hideMark/>
          </w:tcPr>
          <w:p w14:paraId="33BAB2D0" w14:textId="77777777" w:rsidR="000C3286" w:rsidRPr="00CF0CBF" w:rsidRDefault="000C3286" w:rsidP="00AE1B4E">
            <w:pPr>
              <w:jc w:val="center"/>
              <w:rPr>
                <w:rFonts w:asciiTheme="minorHAnsi" w:hAnsiTheme="minorHAnsi" w:cstheme="minorHAnsi"/>
                <w:lang w:eastAsia="ru-RU"/>
              </w:rPr>
            </w:pPr>
          </w:p>
        </w:tc>
        <w:tc>
          <w:tcPr>
            <w:tcW w:w="0" w:type="auto"/>
            <w:hideMark/>
          </w:tcPr>
          <w:p w14:paraId="1C6A9960" w14:textId="77777777" w:rsidR="000C3286" w:rsidRPr="00CF0CBF" w:rsidRDefault="000C3286" w:rsidP="00AE1B4E">
            <w:pPr>
              <w:jc w:val="center"/>
              <w:rPr>
                <w:rFonts w:asciiTheme="minorHAnsi" w:hAnsiTheme="minorHAnsi" w:cstheme="minorHAnsi"/>
                <w:lang w:eastAsia="ru-RU"/>
              </w:rPr>
            </w:pPr>
          </w:p>
        </w:tc>
      </w:tr>
      <w:tr w:rsidR="00CF0CBF" w:rsidRPr="00CF0CBF" w14:paraId="1950C277" w14:textId="77777777" w:rsidTr="00CF0CBF">
        <w:trPr>
          <w:trHeight w:val="300"/>
        </w:trPr>
        <w:tc>
          <w:tcPr>
            <w:tcW w:w="0" w:type="auto"/>
            <w:shd w:val="clear" w:color="auto" w:fill="2CADB2" w:themeFill="text2"/>
            <w:hideMark/>
          </w:tcPr>
          <w:p w14:paraId="2512B3E4"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Promotions</w:t>
            </w:r>
          </w:p>
        </w:tc>
        <w:tc>
          <w:tcPr>
            <w:tcW w:w="0" w:type="auto"/>
            <w:shd w:val="clear" w:color="auto" w:fill="2CADB2" w:themeFill="text2"/>
            <w:hideMark/>
          </w:tcPr>
          <w:p w14:paraId="598C04FF"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BA89C4D"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E8124DE"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7B702BE4"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20A1F93E" w14:textId="77777777" w:rsidTr="00CF0CBF">
        <w:trPr>
          <w:trHeight w:val="300"/>
        </w:trPr>
        <w:tc>
          <w:tcPr>
            <w:tcW w:w="0" w:type="auto"/>
            <w:hideMark/>
          </w:tcPr>
          <w:p w14:paraId="4A4113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Discount coupons</w:t>
            </w:r>
          </w:p>
        </w:tc>
        <w:tc>
          <w:tcPr>
            <w:tcW w:w="0" w:type="auto"/>
            <w:hideMark/>
          </w:tcPr>
          <w:p w14:paraId="3DA10DF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6A09D0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AB61F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DE279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31B5717" w14:textId="77777777" w:rsidTr="00CF0CBF">
        <w:trPr>
          <w:trHeight w:val="300"/>
        </w:trPr>
        <w:tc>
          <w:tcPr>
            <w:tcW w:w="0" w:type="auto"/>
            <w:hideMark/>
          </w:tcPr>
          <w:p w14:paraId="00E37F4B"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Volume discounts and multi-tier prices</w:t>
            </w:r>
          </w:p>
        </w:tc>
        <w:tc>
          <w:tcPr>
            <w:tcW w:w="0" w:type="auto"/>
            <w:hideMark/>
          </w:tcPr>
          <w:p w14:paraId="32970377" w14:textId="77777777" w:rsidR="000C3286" w:rsidRPr="00CF0CBF" w:rsidRDefault="000C3286" w:rsidP="00AE1B4E">
            <w:pPr>
              <w:jc w:val="center"/>
              <w:rPr>
                <w:rFonts w:asciiTheme="minorHAnsi" w:hAnsiTheme="minorHAnsi" w:cstheme="minorHAnsi"/>
                <w:lang w:eastAsia="ru-RU"/>
              </w:rPr>
            </w:pPr>
          </w:p>
        </w:tc>
        <w:tc>
          <w:tcPr>
            <w:tcW w:w="0" w:type="auto"/>
            <w:hideMark/>
          </w:tcPr>
          <w:p w14:paraId="666CADF1" w14:textId="77777777" w:rsidR="000C3286" w:rsidRPr="00CF0CBF" w:rsidRDefault="000C3286" w:rsidP="00AE1B4E">
            <w:pPr>
              <w:jc w:val="center"/>
              <w:rPr>
                <w:rFonts w:asciiTheme="minorHAnsi" w:hAnsiTheme="minorHAnsi" w:cstheme="minorHAnsi"/>
                <w:lang w:eastAsia="ru-RU"/>
              </w:rPr>
            </w:pPr>
          </w:p>
        </w:tc>
        <w:tc>
          <w:tcPr>
            <w:tcW w:w="0" w:type="auto"/>
            <w:hideMark/>
          </w:tcPr>
          <w:p w14:paraId="7259E75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0D665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60411B" w14:textId="77777777" w:rsidTr="00CF0CBF">
        <w:trPr>
          <w:trHeight w:val="300"/>
        </w:trPr>
        <w:tc>
          <w:tcPr>
            <w:tcW w:w="0" w:type="auto"/>
            <w:hideMark/>
          </w:tcPr>
          <w:p w14:paraId="2AE8FE9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Sale and promotional price</w:t>
            </w:r>
          </w:p>
        </w:tc>
        <w:tc>
          <w:tcPr>
            <w:tcW w:w="0" w:type="auto"/>
            <w:hideMark/>
          </w:tcPr>
          <w:p w14:paraId="477B127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7810B0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C908ED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0C4A7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8A6EE91" w14:textId="77777777" w:rsidTr="00CF0CBF">
        <w:trPr>
          <w:trHeight w:val="300"/>
        </w:trPr>
        <w:tc>
          <w:tcPr>
            <w:tcW w:w="0" w:type="auto"/>
            <w:hideMark/>
          </w:tcPr>
          <w:p w14:paraId="0EAE6C5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Discounts for customer groups</w:t>
            </w:r>
          </w:p>
        </w:tc>
        <w:tc>
          <w:tcPr>
            <w:tcW w:w="0" w:type="auto"/>
            <w:hideMark/>
          </w:tcPr>
          <w:p w14:paraId="547E5284"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306BCC" w14:textId="77777777" w:rsidR="000C3286" w:rsidRPr="00CF0CBF" w:rsidRDefault="000C3286" w:rsidP="00AE1B4E">
            <w:pPr>
              <w:jc w:val="center"/>
              <w:rPr>
                <w:rFonts w:asciiTheme="minorHAnsi" w:hAnsiTheme="minorHAnsi" w:cstheme="minorHAnsi"/>
                <w:lang w:eastAsia="ru-RU"/>
              </w:rPr>
            </w:pPr>
          </w:p>
        </w:tc>
        <w:tc>
          <w:tcPr>
            <w:tcW w:w="0" w:type="auto"/>
            <w:hideMark/>
          </w:tcPr>
          <w:p w14:paraId="15A41C6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3E30E4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A02E8AF" w14:textId="77777777" w:rsidTr="00CF0CBF">
        <w:trPr>
          <w:trHeight w:val="300"/>
        </w:trPr>
        <w:tc>
          <w:tcPr>
            <w:tcW w:w="0" w:type="auto"/>
            <w:hideMark/>
          </w:tcPr>
          <w:p w14:paraId="471AFC6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Facebook Like buttons</w:t>
            </w:r>
          </w:p>
        </w:tc>
        <w:tc>
          <w:tcPr>
            <w:tcW w:w="0" w:type="auto"/>
            <w:hideMark/>
          </w:tcPr>
          <w:p w14:paraId="7152D3E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1997F1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ACAA2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307B6F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235A130" w14:textId="77777777" w:rsidTr="00CF0CBF">
        <w:trPr>
          <w:trHeight w:val="300"/>
        </w:trPr>
        <w:tc>
          <w:tcPr>
            <w:tcW w:w="0" w:type="auto"/>
            <w:hideMark/>
          </w:tcPr>
          <w:p w14:paraId="5CA5824D"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Facebook comments</w:t>
            </w:r>
          </w:p>
        </w:tc>
        <w:tc>
          <w:tcPr>
            <w:tcW w:w="0" w:type="auto"/>
            <w:hideMark/>
          </w:tcPr>
          <w:p w14:paraId="5484A035"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03021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17441B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08D7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7019A4" w14:textId="77777777" w:rsidTr="00CF0CBF">
        <w:trPr>
          <w:trHeight w:val="300"/>
        </w:trPr>
        <w:tc>
          <w:tcPr>
            <w:tcW w:w="0" w:type="auto"/>
            <w:hideMark/>
          </w:tcPr>
          <w:p w14:paraId="0E75957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Share purchase on Facebook, Twitter</w:t>
            </w:r>
          </w:p>
        </w:tc>
        <w:tc>
          <w:tcPr>
            <w:tcW w:w="0" w:type="auto"/>
            <w:hideMark/>
          </w:tcPr>
          <w:p w14:paraId="4FF3C6C7" w14:textId="77777777" w:rsidR="000C3286" w:rsidRPr="00CF0CBF" w:rsidRDefault="000C3286" w:rsidP="00AE1B4E">
            <w:pPr>
              <w:jc w:val="center"/>
              <w:rPr>
                <w:rFonts w:asciiTheme="minorHAnsi" w:hAnsiTheme="minorHAnsi" w:cstheme="minorHAnsi"/>
                <w:lang w:eastAsia="ru-RU"/>
              </w:rPr>
            </w:pPr>
          </w:p>
        </w:tc>
        <w:tc>
          <w:tcPr>
            <w:tcW w:w="0" w:type="auto"/>
            <w:hideMark/>
          </w:tcPr>
          <w:p w14:paraId="561DA4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32EA9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E5D82D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1F59B76" w14:textId="77777777" w:rsidTr="00CF0CBF">
        <w:trPr>
          <w:trHeight w:val="600"/>
        </w:trPr>
        <w:tc>
          <w:tcPr>
            <w:tcW w:w="0" w:type="auto"/>
            <w:hideMark/>
          </w:tcPr>
          <w:p w14:paraId="5B94654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Share product on Facebook, Pinterest, Twitter, Google+, Tumblr</w:t>
            </w:r>
          </w:p>
        </w:tc>
        <w:tc>
          <w:tcPr>
            <w:tcW w:w="0" w:type="auto"/>
            <w:hideMark/>
          </w:tcPr>
          <w:p w14:paraId="66FDE6D9" w14:textId="77777777" w:rsidR="000C3286" w:rsidRPr="00CF0CBF" w:rsidRDefault="000C3286" w:rsidP="00AE1B4E">
            <w:pPr>
              <w:jc w:val="center"/>
              <w:rPr>
                <w:rFonts w:asciiTheme="minorHAnsi" w:hAnsiTheme="minorHAnsi" w:cstheme="minorHAnsi"/>
                <w:lang w:eastAsia="ru-RU"/>
              </w:rPr>
            </w:pPr>
          </w:p>
        </w:tc>
        <w:tc>
          <w:tcPr>
            <w:tcW w:w="0" w:type="auto"/>
            <w:hideMark/>
          </w:tcPr>
          <w:p w14:paraId="358E0A6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53280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D84928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FFBB58B" w14:textId="77777777" w:rsidTr="00CF0CBF">
        <w:trPr>
          <w:trHeight w:val="300"/>
        </w:trPr>
        <w:tc>
          <w:tcPr>
            <w:tcW w:w="0" w:type="auto"/>
            <w:hideMark/>
          </w:tcPr>
          <w:p w14:paraId="4659B89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Ask friends</w:t>
            </w:r>
          </w:p>
        </w:tc>
        <w:tc>
          <w:tcPr>
            <w:tcW w:w="0" w:type="auto"/>
            <w:hideMark/>
          </w:tcPr>
          <w:p w14:paraId="7B0C2218" w14:textId="77777777" w:rsidR="000C3286" w:rsidRPr="00CF0CBF" w:rsidRDefault="000C3286" w:rsidP="00AE1B4E">
            <w:pPr>
              <w:jc w:val="center"/>
              <w:rPr>
                <w:rFonts w:asciiTheme="minorHAnsi" w:hAnsiTheme="minorHAnsi" w:cstheme="minorHAnsi"/>
                <w:lang w:eastAsia="ru-RU"/>
              </w:rPr>
            </w:pPr>
          </w:p>
        </w:tc>
        <w:tc>
          <w:tcPr>
            <w:tcW w:w="0" w:type="auto"/>
            <w:hideMark/>
          </w:tcPr>
          <w:p w14:paraId="1B84F9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75F4E5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4DF6A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802EB80" w14:textId="77777777" w:rsidTr="00CF0CBF">
        <w:trPr>
          <w:trHeight w:val="300"/>
        </w:trPr>
        <w:tc>
          <w:tcPr>
            <w:tcW w:w="0" w:type="auto"/>
            <w:hideMark/>
          </w:tcPr>
          <w:p w14:paraId="46703F62"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Basic affiliate features</w:t>
            </w:r>
          </w:p>
        </w:tc>
        <w:tc>
          <w:tcPr>
            <w:tcW w:w="0" w:type="auto"/>
            <w:hideMark/>
          </w:tcPr>
          <w:p w14:paraId="5B3C5AAE" w14:textId="77777777" w:rsidR="000C3286" w:rsidRPr="00CF0CBF" w:rsidRDefault="000C3286" w:rsidP="00AE1B4E">
            <w:pPr>
              <w:jc w:val="center"/>
              <w:rPr>
                <w:rFonts w:asciiTheme="minorHAnsi" w:hAnsiTheme="minorHAnsi" w:cstheme="minorHAnsi"/>
                <w:lang w:eastAsia="ru-RU"/>
              </w:rPr>
            </w:pPr>
          </w:p>
        </w:tc>
        <w:tc>
          <w:tcPr>
            <w:tcW w:w="0" w:type="auto"/>
            <w:hideMark/>
          </w:tcPr>
          <w:p w14:paraId="356FBB6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A7416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29061C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3B6278B" w14:textId="77777777" w:rsidTr="00CF0CBF">
        <w:trPr>
          <w:trHeight w:val="300"/>
        </w:trPr>
        <w:tc>
          <w:tcPr>
            <w:tcW w:w="0" w:type="auto"/>
            <w:hideMark/>
          </w:tcPr>
          <w:p w14:paraId="131164F2" w14:textId="77777777" w:rsidR="000C3286" w:rsidRPr="00CF0CBF" w:rsidRDefault="000C3286" w:rsidP="00AE1B4E">
            <w:pPr>
              <w:rPr>
                <w:rFonts w:asciiTheme="minorHAnsi" w:hAnsiTheme="minorHAnsi" w:cstheme="minorHAnsi"/>
                <w:lang w:eastAsia="ru-RU"/>
              </w:rPr>
            </w:pPr>
          </w:p>
        </w:tc>
        <w:tc>
          <w:tcPr>
            <w:tcW w:w="0" w:type="auto"/>
            <w:hideMark/>
          </w:tcPr>
          <w:p w14:paraId="1D5A4A6B" w14:textId="77777777" w:rsidR="000C3286" w:rsidRPr="00CF0CBF" w:rsidRDefault="000C3286" w:rsidP="00AE1B4E">
            <w:pPr>
              <w:jc w:val="center"/>
              <w:rPr>
                <w:rFonts w:asciiTheme="minorHAnsi" w:hAnsiTheme="minorHAnsi" w:cstheme="minorHAnsi"/>
                <w:lang w:eastAsia="ru-RU"/>
              </w:rPr>
            </w:pPr>
          </w:p>
        </w:tc>
        <w:tc>
          <w:tcPr>
            <w:tcW w:w="0" w:type="auto"/>
            <w:hideMark/>
          </w:tcPr>
          <w:p w14:paraId="2BE5AEAF" w14:textId="77777777" w:rsidR="000C3286" w:rsidRPr="00CF0CBF" w:rsidRDefault="000C3286" w:rsidP="00AE1B4E">
            <w:pPr>
              <w:jc w:val="center"/>
              <w:rPr>
                <w:rFonts w:asciiTheme="minorHAnsi" w:hAnsiTheme="minorHAnsi" w:cstheme="minorHAnsi"/>
                <w:lang w:eastAsia="ru-RU"/>
              </w:rPr>
            </w:pPr>
          </w:p>
        </w:tc>
        <w:tc>
          <w:tcPr>
            <w:tcW w:w="0" w:type="auto"/>
            <w:hideMark/>
          </w:tcPr>
          <w:p w14:paraId="256B31D0" w14:textId="77777777" w:rsidR="000C3286" w:rsidRPr="00CF0CBF" w:rsidRDefault="000C3286" w:rsidP="00AE1B4E">
            <w:pPr>
              <w:jc w:val="center"/>
              <w:rPr>
                <w:rFonts w:asciiTheme="minorHAnsi" w:hAnsiTheme="minorHAnsi" w:cstheme="minorHAnsi"/>
                <w:lang w:eastAsia="ru-RU"/>
              </w:rPr>
            </w:pPr>
          </w:p>
        </w:tc>
        <w:tc>
          <w:tcPr>
            <w:tcW w:w="0" w:type="auto"/>
            <w:hideMark/>
          </w:tcPr>
          <w:p w14:paraId="1C62C1EB" w14:textId="77777777" w:rsidR="000C3286" w:rsidRPr="00CF0CBF" w:rsidRDefault="000C3286" w:rsidP="00AE1B4E">
            <w:pPr>
              <w:jc w:val="center"/>
              <w:rPr>
                <w:rFonts w:asciiTheme="minorHAnsi" w:hAnsiTheme="minorHAnsi" w:cstheme="minorHAnsi"/>
                <w:lang w:eastAsia="ru-RU"/>
              </w:rPr>
            </w:pPr>
          </w:p>
        </w:tc>
      </w:tr>
      <w:tr w:rsidR="00CF0CBF" w:rsidRPr="00CF0CBF" w14:paraId="6172BA18" w14:textId="77777777" w:rsidTr="00CF0CBF">
        <w:trPr>
          <w:trHeight w:val="300"/>
        </w:trPr>
        <w:tc>
          <w:tcPr>
            <w:tcW w:w="0" w:type="auto"/>
            <w:shd w:val="clear" w:color="auto" w:fill="2CADB2" w:themeFill="text2"/>
            <w:hideMark/>
          </w:tcPr>
          <w:p w14:paraId="4E17CACC"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Integrations</w:t>
            </w:r>
          </w:p>
        </w:tc>
        <w:tc>
          <w:tcPr>
            <w:tcW w:w="0" w:type="auto"/>
            <w:shd w:val="clear" w:color="auto" w:fill="2CADB2" w:themeFill="text2"/>
            <w:hideMark/>
          </w:tcPr>
          <w:p w14:paraId="01CBE302"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5D0709D"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87CE2F2"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A1B3951"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47F6FF93" w14:textId="77777777" w:rsidTr="00CF0CBF">
        <w:trPr>
          <w:trHeight w:val="300"/>
        </w:trPr>
        <w:tc>
          <w:tcPr>
            <w:tcW w:w="0" w:type="auto"/>
            <w:hideMark/>
          </w:tcPr>
          <w:p w14:paraId="095A0ED4"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Free Facebook integration app</w:t>
            </w:r>
          </w:p>
        </w:tc>
        <w:tc>
          <w:tcPr>
            <w:tcW w:w="0" w:type="auto"/>
            <w:hideMark/>
          </w:tcPr>
          <w:p w14:paraId="5EF781E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83F5F2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32F62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1AD1F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F8BED7C" w14:textId="77777777" w:rsidTr="00CF0CBF">
        <w:trPr>
          <w:trHeight w:val="300"/>
        </w:trPr>
        <w:tc>
          <w:tcPr>
            <w:tcW w:w="0" w:type="auto"/>
            <w:hideMark/>
          </w:tcPr>
          <w:p w14:paraId="69B77F5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Remarketing with Google Analytics</w:t>
            </w:r>
          </w:p>
        </w:tc>
        <w:tc>
          <w:tcPr>
            <w:tcW w:w="0" w:type="auto"/>
            <w:hideMark/>
          </w:tcPr>
          <w:p w14:paraId="3F9E389A" w14:textId="77777777" w:rsidR="000C3286" w:rsidRPr="00CF0CBF" w:rsidRDefault="000C3286" w:rsidP="00AE1B4E">
            <w:pPr>
              <w:jc w:val="center"/>
              <w:rPr>
                <w:rFonts w:asciiTheme="minorHAnsi" w:hAnsiTheme="minorHAnsi" w:cstheme="minorHAnsi"/>
                <w:lang w:eastAsia="ru-RU"/>
              </w:rPr>
            </w:pPr>
          </w:p>
        </w:tc>
        <w:tc>
          <w:tcPr>
            <w:tcW w:w="0" w:type="auto"/>
            <w:hideMark/>
          </w:tcPr>
          <w:p w14:paraId="33EE44A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6CCE3A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D45885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3B414E5" w14:textId="77777777" w:rsidTr="00CF0CBF">
        <w:trPr>
          <w:trHeight w:val="300"/>
        </w:trPr>
        <w:tc>
          <w:tcPr>
            <w:tcW w:w="0" w:type="auto"/>
            <w:hideMark/>
          </w:tcPr>
          <w:p w14:paraId="76228842"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Google Shopping Feeds</w:t>
            </w:r>
          </w:p>
        </w:tc>
        <w:tc>
          <w:tcPr>
            <w:tcW w:w="0" w:type="auto"/>
            <w:hideMark/>
          </w:tcPr>
          <w:p w14:paraId="25D2407E" w14:textId="77777777" w:rsidR="000C3286" w:rsidRPr="00CF0CBF" w:rsidRDefault="000C3286" w:rsidP="00AE1B4E">
            <w:pPr>
              <w:jc w:val="center"/>
              <w:rPr>
                <w:rFonts w:asciiTheme="minorHAnsi" w:hAnsiTheme="minorHAnsi" w:cstheme="minorHAnsi"/>
                <w:lang w:eastAsia="ru-RU"/>
              </w:rPr>
            </w:pPr>
          </w:p>
        </w:tc>
        <w:tc>
          <w:tcPr>
            <w:tcW w:w="0" w:type="auto"/>
            <w:hideMark/>
          </w:tcPr>
          <w:p w14:paraId="0E00E6A3" w14:textId="77777777" w:rsidR="000C3286" w:rsidRPr="00CF0CBF" w:rsidRDefault="000C3286" w:rsidP="00AE1B4E">
            <w:pPr>
              <w:jc w:val="center"/>
              <w:rPr>
                <w:rFonts w:asciiTheme="minorHAnsi" w:hAnsiTheme="minorHAnsi" w:cstheme="minorHAnsi"/>
                <w:lang w:eastAsia="ru-RU"/>
              </w:rPr>
            </w:pPr>
          </w:p>
        </w:tc>
        <w:tc>
          <w:tcPr>
            <w:tcW w:w="0" w:type="auto"/>
            <w:hideMark/>
          </w:tcPr>
          <w:p w14:paraId="539CABE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C7C32C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C15C338" w14:textId="77777777" w:rsidTr="00CF0CBF">
        <w:trPr>
          <w:trHeight w:val="300"/>
        </w:trPr>
        <w:tc>
          <w:tcPr>
            <w:tcW w:w="0" w:type="auto"/>
            <w:hideMark/>
          </w:tcPr>
          <w:p w14:paraId="2E92558E"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ShopZilla (+Bizrate) Feeds</w:t>
            </w:r>
          </w:p>
        </w:tc>
        <w:tc>
          <w:tcPr>
            <w:tcW w:w="0" w:type="auto"/>
            <w:hideMark/>
          </w:tcPr>
          <w:p w14:paraId="3EE9038D" w14:textId="77777777" w:rsidR="000C3286" w:rsidRPr="00CF0CBF" w:rsidRDefault="000C3286" w:rsidP="00AE1B4E">
            <w:pPr>
              <w:jc w:val="center"/>
              <w:rPr>
                <w:rFonts w:asciiTheme="minorHAnsi" w:hAnsiTheme="minorHAnsi" w:cstheme="minorHAnsi"/>
                <w:lang w:eastAsia="ru-RU"/>
              </w:rPr>
            </w:pPr>
          </w:p>
        </w:tc>
        <w:tc>
          <w:tcPr>
            <w:tcW w:w="0" w:type="auto"/>
            <w:hideMark/>
          </w:tcPr>
          <w:p w14:paraId="0C39FF55"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0521D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7EF22C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D864165" w14:textId="77777777" w:rsidTr="00CF0CBF">
        <w:trPr>
          <w:trHeight w:val="300"/>
        </w:trPr>
        <w:tc>
          <w:tcPr>
            <w:tcW w:w="0" w:type="auto"/>
            <w:hideMark/>
          </w:tcPr>
          <w:p w14:paraId="49EF2B8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eBay Shopping Feeds (Shopping.com)</w:t>
            </w:r>
          </w:p>
        </w:tc>
        <w:tc>
          <w:tcPr>
            <w:tcW w:w="0" w:type="auto"/>
            <w:hideMark/>
          </w:tcPr>
          <w:p w14:paraId="77651734" w14:textId="77777777" w:rsidR="000C3286" w:rsidRPr="00CF0CBF" w:rsidRDefault="000C3286" w:rsidP="00AE1B4E">
            <w:pPr>
              <w:jc w:val="center"/>
              <w:rPr>
                <w:rFonts w:asciiTheme="minorHAnsi" w:hAnsiTheme="minorHAnsi" w:cstheme="minorHAnsi"/>
                <w:lang w:eastAsia="ru-RU"/>
              </w:rPr>
            </w:pPr>
          </w:p>
        </w:tc>
        <w:tc>
          <w:tcPr>
            <w:tcW w:w="0" w:type="auto"/>
            <w:hideMark/>
          </w:tcPr>
          <w:p w14:paraId="7C382531" w14:textId="77777777" w:rsidR="000C3286" w:rsidRPr="00CF0CBF" w:rsidRDefault="000C3286" w:rsidP="00AE1B4E">
            <w:pPr>
              <w:jc w:val="center"/>
              <w:rPr>
                <w:rFonts w:asciiTheme="minorHAnsi" w:hAnsiTheme="minorHAnsi" w:cstheme="minorHAnsi"/>
                <w:lang w:eastAsia="ru-RU"/>
              </w:rPr>
            </w:pPr>
          </w:p>
        </w:tc>
        <w:tc>
          <w:tcPr>
            <w:tcW w:w="0" w:type="auto"/>
            <w:hideMark/>
          </w:tcPr>
          <w:p w14:paraId="10F7BA0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AA816F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4EF02ED" w14:textId="77777777" w:rsidTr="00CF0CBF">
        <w:trPr>
          <w:trHeight w:val="300"/>
        </w:trPr>
        <w:tc>
          <w:tcPr>
            <w:tcW w:w="0" w:type="auto"/>
            <w:hideMark/>
          </w:tcPr>
          <w:p w14:paraId="5287B1F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Amazon Products Ads</w:t>
            </w:r>
          </w:p>
        </w:tc>
        <w:tc>
          <w:tcPr>
            <w:tcW w:w="0" w:type="auto"/>
            <w:hideMark/>
          </w:tcPr>
          <w:p w14:paraId="3AC2DDFE" w14:textId="77777777" w:rsidR="000C3286" w:rsidRPr="00CF0CBF" w:rsidRDefault="000C3286" w:rsidP="00AE1B4E">
            <w:pPr>
              <w:jc w:val="center"/>
              <w:rPr>
                <w:rFonts w:asciiTheme="minorHAnsi" w:hAnsiTheme="minorHAnsi" w:cstheme="minorHAnsi"/>
                <w:lang w:eastAsia="ru-RU"/>
              </w:rPr>
            </w:pPr>
          </w:p>
        </w:tc>
        <w:tc>
          <w:tcPr>
            <w:tcW w:w="0" w:type="auto"/>
            <w:hideMark/>
          </w:tcPr>
          <w:p w14:paraId="60CB38E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52073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8ECF1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DC5E524" w14:textId="77777777" w:rsidTr="00CF0CBF">
        <w:trPr>
          <w:trHeight w:val="300"/>
        </w:trPr>
        <w:tc>
          <w:tcPr>
            <w:tcW w:w="0" w:type="auto"/>
            <w:hideMark/>
          </w:tcPr>
          <w:p w14:paraId="10503B8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PriceGrabber Feeds</w:t>
            </w:r>
          </w:p>
        </w:tc>
        <w:tc>
          <w:tcPr>
            <w:tcW w:w="0" w:type="auto"/>
            <w:hideMark/>
          </w:tcPr>
          <w:p w14:paraId="71088694"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1FC21D" w14:textId="77777777" w:rsidR="000C3286" w:rsidRPr="00CF0CBF" w:rsidRDefault="000C3286" w:rsidP="00AE1B4E">
            <w:pPr>
              <w:jc w:val="center"/>
              <w:rPr>
                <w:rFonts w:asciiTheme="minorHAnsi" w:hAnsiTheme="minorHAnsi" w:cstheme="minorHAnsi"/>
                <w:lang w:eastAsia="ru-RU"/>
              </w:rPr>
            </w:pPr>
          </w:p>
        </w:tc>
        <w:tc>
          <w:tcPr>
            <w:tcW w:w="0" w:type="auto"/>
            <w:hideMark/>
          </w:tcPr>
          <w:p w14:paraId="3066D78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467662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0E80B7E" w14:textId="77777777" w:rsidTr="00CF0CBF">
        <w:trPr>
          <w:trHeight w:val="300"/>
        </w:trPr>
        <w:tc>
          <w:tcPr>
            <w:tcW w:w="0" w:type="auto"/>
            <w:hideMark/>
          </w:tcPr>
          <w:p w14:paraId="6BF4784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Yahoo.com Shopping Feeds</w:t>
            </w:r>
          </w:p>
        </w:tc>
        <w:tc>
          <w:tcPr>
            <w:tcW w:w="0" w:type="auto"/>
            <w:hideMark/>
          </w:tcPr>
          <w:p w14:paraId="1CB84D90" w14:textId="77777777" w:rsidR="000C3286" w:rsidRPr="00CF0CBF" w:rsidRDefault="000C3286" w:rsidP="00AE1B4E">
            <w:pPr>
              <w:jc w:val="center"/>
              <w:rPr>
                <w:rFonts w:asciiTheme="minorHAnsi" w:hAnsiTheme="minorHAnsi" w:cstheme="minorHAnsi"/>
                <w:lang w:eastAsia="ru-RU"/>
              </w:rPr>
            </w:pPr>
          </w:p>
        </w:tc>
        <w:tc>
          <w:tcPr>
            <w:tcW w:w="0" w:type="auto"/>
            <w:hideMark/>
          </w:tcPr>
          <w:p w14:paraId="65843F4A" w14:textId="77777777" w:rsidR="000C3286" w:rsidRPr="00CF0CBF" w:rsidRDefault="000C3286" w:rsidP="00AE1B4E">
            <w:pPr>
              <w:jc w:val="center"/>
              <w:rPr>
                <w:rFonts w:asciiTheme="minorHAnsi" w:hAnsiTheme="minorHAnsi" w:cstheme="minorHAnsi"/>
                <w:lang w:eastAsia="ru-RU"/>
              </w:rPr>
            </w:pPr>
          </w:p>
        </w:tc>
        <w:tc>
          <w:tcPr>
            <w:tcW w:w="0" w:type="auto"/>
            <w:hideMark/>
          </w:tcPr>
          <w:p w14:paraId="1D7CD9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9B647A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32BEDCD" w14:textId="77777777" w:rsidTr="00CF0CBF">
        <w:trPr>
          <w:trHeight w:val="300"/>
        </w:trPr>
        <w:tc>
          <w:tcPr>
            <w:tcW w:w="0" w:type="auto"/>
            <w:hideMark/>
          </w:tcPr>
          <w:p w14:paraId="210DA63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Nextag Comparison Platform Feeds</w:t>
            </w:r>
          </w:p>
        </w:tc>
        <w:tc>
          <w:tcPr>
            <w:tcW w:w="0" w:type="auto"/>
            <w:hideMark/>
          </w:tcPr>
          <w:p w14:paraId="23AF0DE3" w14:textId="77777777" w:rsidR="000C3286" w:rsidRPr="00CF0CBF" w:rsidRDefault="000C3286" w:rsidP="00AE1B4E">
            <w:pPr>
              <w:jc w:val="center"/>
              <w:rPr>
                <w:rFonts w:asciiTheme="minorHAnsi" w:hAnsiTheme="minorHAnsi" w:cstheme="minorHAnsi"/>
                <w:lang w:eastAsia="ru-RU"/>
              </w:rPr>
            </w:pPr>
          </w:p>
        </w:tc>
        <w:tc>
          <w:tcPr>
            <w:tcW w:w="0" w:type="auto"/>
            <w:hideMark/>
          </w:tcPr>
          <w:p w14:paraId="0DB478E3" w14:textId="77777777" w:rsidR="000C3286" w:rsidRPr="00CF0CBF" w:rsidRDefault="000C3286" w:rsidP="00AE1B4E">
            <w:pPr>
              <w:jc w:val="center"/>
              <w:rPr>
                <w:rFonts w:asciiTheme="minorHAnsi" w:hAnsiTheme="minorHAnsi" w:cstheme="minorHAnsi"/>
                <w:lang w:eastAsia="ru-RU"/>
              </w:rPr>
            </w:pPr>
          </w:p>
        </w:tc>
        <w:tc>
          <w:tcPr>
            <w:tcW w:w="0" w:type="auto"/>
            <w:hideMark/>
          </w:tcPr>
          <w:p w14:paraId="5F8E51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1D9FF8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2792C74" w14:textId="77777777" w:rsidTr="00CF0CBF">
        <w:trPr>
          <w:trHeight w:val="300"/>
        </w:trPr>
        <w:tc>
          <w:tcPr>
            <w:tcW w:w="0" w:type="auto"/>
            <w:hideMark/>
          </w:tcPr>
          <w:p w14:paraId="574EA7B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Yandex.Market Feed</w:t>
            </w:r>
          </w:p>
        </w:tc>
        <w:tc>
          <w:tcPr>
            <w:tcW w:w="0" w:type="auto"/>
            <w:hideMark/>
          </w:tcPr>
          <w:p w14:paraId="7F84F3F0" w14:textId="77777777" w:rsidR="000C3286" w:rsidRPr="00CF0CBF" w:rsidRDefault="000C3286" w:rsidP="00AE1B4E">
            <w:pPr>
              <w:jc w:val="center"/>
              <w:rPr>
                <w:rFonts w:asciiTheme="minorHAnsi" w:hAnsiTheme="minorHAnsi" w:cstheme="minorHAnsi"/>
                <w:lang w:eastAsia="ru-RU"/>
              </w:rPr>
            </w:pPr>
          </w:p>
        </w:tc>
        <w:tc>
          <w:tcPr>
            <w:tcW w:w="0" w:type="auto"/>
            <w:hideMark/>
          </w:tcPr>
          <w:p w14:paraId="2A8F43F0" w14:textId="77777777" w:rsidR="000C3286" w:rsidRPr="00CF0CBF" w:rsidRDefault="000C3286" w:rsidP="00AE1B4E">
            <w:pPr>
              <w:jc w:val="center"/>
              <w:rPr>
                <w:rFonts w:asciiTheme="minorHAnsi" w:hAnsiTheme="minorHAnsi" w:cstheme="minorHAnsi"/>
                <w:lang w:eastAsia="ru-RU"/>
              </w:rPr>
            </w:pPr>
          </w:p>
        </w:tc>
        <w:tc>
          <w:tcPr>
            <w:tcW w:w="0" w:type="auto"/>
            <w:hideMark/>
          </w:tcPr>
          <w:p w14:paraId="552E0A8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55D9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64D2CA2" w14:textId="77777777" w:rsidTr="00CF0CBF">
        <w:trPr>
          <w:trHeight w:val="300"/>
        </w:trPr>
        <w:tc>
          <w:tcPr>
            <w:tcW w:w="0" w:type="auto"/>
          </w:tcPr>
          <w:p w14:paraId="4DAB0BD9" w14:textId="77777777" w:rsidR="000C3286" w:rsidRPr="00CF0CBF" w:rsidRDefault="000C3286" w:rsidP="00AE1B4E">
            <w:pPr>
              <w:rPr>
                <w:rFonts w:asciiTheme="minorHAnsi" w:hAnsiTheme="minorHAnsi" w:cstheme="minorHAnsi"/>
                <w:lang w:eastAsia="ru-RU"/>
              </w:rPr>
            </w:pPr>
          </w:p>
        </w:tc>
        <w:tc>
          <w:tcPr>
            <w:tcW w:w="0" w:type="auto"/>
          </w:tcPr>
          <w:p w14:paraId="35F25608" w14:textId="77777777" w:rsidR="000C3286" w:rsidRPr="00CF0CBF" w:rsidRDefault="000C3286" w:rsidP="00AE1B4E">
            <w:pPr>
              <w:jc w:val="center"/>
              <w:rPr>
                <w:rFonts w:asciiTheme="minorHAnsi" w:hAnsiTheme="minorHAnsi" w:cstheme="minorHAnsi"/>
                <w:lang w:eastAsia="ru-RU"/>
              </w:rPr>
            </w:pPr>
          </w:p>
        </w:tc>
        <w:tc>
          <w:tcPr>
            <w:tcW w:w="0" w:type="auto"/>
          </w:tcPr>
          <w:p w14:paraId="2CDB2E59" w14:textId="77777777" w:rsidR="000C3286" w:rsidRPr="00CF0CBF" w:rsidRDefault="000C3286" w:rsidP="00AE1B4E">
            <w:pPr>
              <w:jc w:val="center"/>
              <w:rPr>
                <w:rFonts w:asciiTheme="minorHAnsi" w:hAnsiTheme="minorHAnsi" w:cstheme="minorHAnsi"/>
                <w:lang w:eastAsia="ru-RU"/>
              </w:rPr>
            </w:pPr>
          </w:p>
        </w:tc>
        <w:tc>
          <w:tcPr>
            <w:tcW w:w="0" w:type="auto"/>
          </w:tcPr>
          <w:p w14:paraId="6F8DE412" w14:textId="77777777" w:rsidR="000C3286" w:rsidRPr="00CF0CBF" w:rsidRDefault="000C3286" w:rsidP="00AE1B4E">
            <w:pPr>
              <w:jc w:val="center"/>
              <w:rPr>
                <w:rFonts w:asciiTheme="minorHAnsi" w:hAnsiTheme="minorHAnsi" w:cstheme="minorHAnsi"/>
                <w:lang w:eastAsia="ru-RU"/>
              </w:rPr>
            </w:pPr>
          </w:p>
        </w:tc>
        <w:tc>
          <w:tcPr>
            <w:tcW w:w="0" w:type="auto"/>
          </w:tcPr>
          <w:p w14:paraId="31737B47" w14:textId="77777777" w:rsidR="000C3286" w:rsidRPr="00CF0CBF" w:rsidRDefault="000C3286" w:rsidP="00AE1B4E">
            <w:pPr>
              <w:jc w:val="center"/>
              <w:rPr>
                <w:rFonts w:asciiTheme="minorHAnsi" w:hAnsiTheme="minorHAnsi" w:cstheme="minorHAnsi"/>
                <w:lang w:eastAsia="ru-RU"/>
              </w:rPr>
            </w:pPr>
          </w:p>
        </w:tc>
      </w:tr>
      <w:tr w:rsidR="00CF0CBF" w:rsidRPr="00CF0CBF" w14:paraId="75CA0410" w14:textId="77777777" w:rsidTr="00CF0CBF">
        <w:trPr>
          <w:trHeight w:val="300"/>
        </w:trPr>
        <w:tc>
          <w:tcPr>
            <w:tcW w:w="0" w:type="auto"/>
            <w:shd w:val="clear" w:color="auto" w:fill="2CADB2" w:themeFill="text2"/>
            <w:hideMark/>
          </w:tcPr>
          <w:p w14:paraId="49B61486"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lastRenderedPageBreak/>
              <w:t>Orders</w:t>
            </w:r>
          </w:p>
        </w:tc>
        <w:tc>
          <w:tcPr>
            <w:tcW w:w="0" w:type="auto"/>
            <w:shd w:val="clear" w:color="auto" w:fill="2CADB2" w:themeFill="text2"/>
            <w:hideMark/>
          </w:tcPr>
          <w:p w14:paraId="693E321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1213AAC4"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178AECF5"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47B13EFB"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7E10C39" w14:textId="77777777" w:rsidTr="00CF0CBF">
        <w:trPr>
          <w:trHeight w:val="300"/>
        </w:trPr>
        <w:tc>
          <w:tcPr>
            <w:tcW w:w="0" w:type="auto"/>
            <w:hideMark/>
          </w:tcPr>
          <w:p w14:paraId="620AD4B1"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Customizable e-mail notifications</w:t>
            </w:r>
          </w:p>
        </w:tc>
        <w:tc>
          <w:tcPr>
            <w:tcW w:w="0" w:type="auto"/>
            <w:hideMark/>
          </w:tcPr>
          <w:p w14:paraId="548E864E" w14:textId="77777777" w:rsidR="000C3286" w:rsidRPr="00CF0CBF" w:rsidRDefault="000C3286" w:rsidP="00AE1B4E">
            <w:pPr>
              <w:jc w:val="center"/>
              <w:rPr>
                <w:rFonts w:asciiTheme="minorHAnsi" w:hAnsiTheme="minorHAnsi" w:cstheme="minorHAnsi"/>
                <w:lang w:eastAsia="ru-RU"/>
              </w:rPr>
            </w:pPr>
          </w:p>
        </w:tc>
        <w:tc>
          <w:tcPr>
            <w:tcW w:w="0" w:type="auto"/>
            <w:hideMark/>
          </w:tcPr>
          <w:p w14:paraId="7AC34F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1D85F4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CC2CD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3FEC154" w14:textId="77777777" w:rsidTr="00CF0CBF">
        <w:trPr>
          <w:trHeight w:val="300"/>
        </w:trPr>
        <w:tc>
          <w:tcPr>
            <w:tcW w:w="0" w:type="auto"/>
            <w:hideMark/>
          </w:tcPr>
          <w:p w14:paraId="4F9EB18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history for customers and administrator</w:t>
            </w:r>
          </w:p>
        </w:tc>
        <w:tc>
          <w:tcPr>
            <w:tcW w:w="0" w:type="auto"/>
            <w:hideMark/>
          </w:tcPr>
          <w:p w14:paraId="160EA66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B125CA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A79B5C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A3F933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8332E05" w14:textId="77777777" w:rsidTr="00CF0CBF">
        <w:trPr>
          <w:trHeight w:val="300"/>
        </w:trPr>
        <w:tc>
          <w:tcPr>
            <w:tcW w:w="0" w:type="auto"/>
            <w:hideMark/>
          </w:tcPr>
          <w:p w14:paraId="5F4B770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email notifications to multiple recipients</w:t>
            </w:r>
          </w:p>
        </w:tc>
        <w:tc>
          <w:tcPr>
            <w:tcW w:w="0" w:type="auto"/>
            <w:hideMark/>
          </w:tcPr>
          <w:p w14:paraId="6D22144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F7074E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41BA0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C8A7EE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A2C52A8" w14:textId="77777777" w:rsidTr="00CF0CBF">
        <w:trPr>
          <w:trHeight w:val="300"/>
        </w:trPr>
        <w:tc>
          <w:tcPr>
            <w:tcW w:w="0" w:type="auto"/>
            <w:hideMark/>
          </w:tcPr>
          <w:p w14:paraId="0E79686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Track payment and shipping status</w:t>
            </w:r>
          </w:p>
        </w:tc>
        <w:tc>
          <w:tcPr>
            <w:tcW w:w="0" w:type="auto"/>
            <w:hideMark/>
          </w:tcPr>
          <w:p w14:paraId="62A6470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FFF9FB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E6CC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54C08E9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6E8D4C7B" w14:textId="77777777" w:rsidTr="00CF0CBF">
        <w:trPr>
          <w:trHeight w:val="300"/>
        </w:trPr>
        <w:tc>
          <w:tcPr>
            <w:tcW w:w="0" w:type="auto"/>
            <w:hideMark/>
          </w:tcPr>
          <w:p w14:paraId="116C02A0"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Customer IP in order details</w:t>
            </w:r>
          </w:p>
        </w:tc>
        <w:tc>
          <w:tcPr>
            <w:tcW w:w="0" w:type="auto"/>
            <w:hideMark/>
          </w:tcPr>
          <w:p w14:paraId="77AD76E2" w14:textId="77777777" w:rsidR="000C3286" w:rsidRPr="00CF0CBF" w:rsidRDefault="000C3286" w:rsidP="00AE1B4E">
            <w:pPr>
              <w:jc w:val="center"/>
              <w:rPr>
                <w:rFonts w:asciiTheme="minorHAnsi" w:hAnsiTheme="minorHAnsi" w:cstheme="minorHAnsi"/>
                <w:lang w:eastAsia="ru-RU"/>
              </w:rPr>
            </w:pPr>
          </w:p>
        </w:tc>
        <w:tc>
          <w:tcPr>
            <w:tcW w:w="0" w:type="auto"/>
            <w:hideMark/>
          </w:tcPr>
          <w:p w14:paraId="54B6B63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079F8A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443AB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5EF063D9" w14:textId="77777777" w:rsidTr="00CF0CBF">
        <w:trPr>
          <w:trHeight w:val="300"/>
        </w:trPr>
        <w:tc>
          <w:tcPr>
            <w:tcW w:w="0" w:type="auto"/>
            <w:hideMark/>
          </w:tcPr>
          <w:p w14:paraId="3DBBF35C"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Warning if IP is different from billing country</w:t>
            </w:r>
          </w:p>
        </w:tc>
        <w:tc>
          <w:tcPr>
            <w:tcW w:w="0" w:type="auto"/>
            <w:hideMark/>
          </w:tcPr>
          <w:p w14:paraId="6E73E0D1" w14:textId="77777777" w:rsidR="000C3286" w:rsidRPr="00CF0CBF" w:rsidRDefault="000C3286" w:rsidP="00AE1B4E">
            <w:pPr>
              <w:jc w:val="center"/>
              <w:rPr>
                <w:rFonts w:asciiTheme="minorHAnsi" w:hAnsiTheme="minorHAnsi" w:cstheme="minorHAnsi"/>
                <w:lang w:eastAsia="ru-RU"/>
              </w:rPr>
            </w:pPr>
          </w:p>
        </w:tc>
        <w:tc>
          <w:tcPr>
            <w:tcW w:w="0" w:type="auto"/>
            <w:hideMark/>
          </w:tcPr>
          <w:p w14:paraId="6E84AE4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31FD441"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71EAD7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932979F" w14:textId="77777777" w:rsidTr="00CF0CBF">
        <w:trPr>
          <w:trHeight w:val="300"/>
        </w:trPr>
        <w:tc>
          <w:tcPr>
            <w:tcW w:w="0" w:type="auto"/>
            <w:hideMark/>
          </w:tcPr>
          <w:p w14:paraId="47336495"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View unfinished orders</w:t>
            </w:r>
          </w:p>
        </w:tc>
        <w:tc>
          <w:tcPr>
            <w:tcW w:w="0" w:type="auto"/>
            <w:hideMark/>
          </w:tcPr>
          <w:p w14:paraId="19A67F6C" w14:textId="77777777" w:rsidR="000C3286" w:rsidRPr="00CF0CBF" w:rsidRDefault="000C3286" w:rsidP="00AE1B4E">
            <w:pPr>
              <w:jc w:val="center"/>
              <w:rPr>
                <w:rFonts w:asciiTheme="minorHAnsi" w:hAnsiTheme="minorHAnsi" w:cstheme="minorHAnsi"/>
                <w:lang w:eastAsia="ru-RU"/>
              </w:rPr>
            </w:pPr>
          </w:p>
        </w:tc>
        <w:tc>
          <w:tcPr>
            <w:tcW w:w="0" w:type="auto"/>
            <w:hideMark/>
          </w:tcPr>
          <w:p w14:paraId="23731D2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32A05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B3CDE8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DBB2F59" w14:textId="77777777" w:rsidTr="00CF0CBF">
        <w:trPr>
          <w:trHeight w:val="300"/>
        </w:trPr>
        <w:tc>
          <w:tcPr>
            <w:tcW w:w="0" w:type="auto"/>
            <w:hideMark/>
          </w:tcPr>
          <w:p w14:paraId="14EF84C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Invoice printing</w:t>
            </w:r>
          </w:p>
        </w:tc>
        <w:tc>
          <w:tcPr>
            <w:tcW w:w="0" w:type="auto"/>
            <w:hideMark/>
          </w:tcPr>
          <w:p w14:paraId="43C5B43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29F675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84D3C4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60DE29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201FF77" w14:textId="77777777" w:rsidTr="00CF0CBF">
        <w:trPr>
          <w:trHeight w:val="300"/>
        </w:trPr>
        <w:tc>
          <w:tcPr>
            <w:tcW w:w="0" w:type="auto"/>
            <w:hideMark/>
          </w:tcPr>
          <w:p w14:paraId="0114376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Bulk invoice printing</w:t>
            </w:r>
          </w:p>
        </w:tc>
        <w:tc>
          <w:tcPr>
            <w:tcW w:w="0" w:type="auto"/>
            <w:hideMark/>
          </w:tcPr>
          <w:p w14:paraId="7F9E74F5" w14:textId="77777777" w:rsidR="000C3286" w:rsidRPr="00CF0CBF" w:rsidRDefault="000C3286" w:rsidP="00AE1B4E">
            <w:pPr>
              <w:jc w:val="center"/>
              <w:rPr>
                <w:rFonts w:asciiTheme="minorHAnsi" w:hAnsiTheme="minorHAnsi" w:cstheme="minorHAnsi"/>
                <w:lang w:eastAsia="ru-RU"/>
              </w:rPr>
            </w:pPr>
          </w:p>
        </w:tc>
        <w:tc>
          <w:tcPr>
            <w:tcW w:w="0" w:type="auto"/>
            <w:hideMark/>
          </w:tcPr>
          <w:p w14:paraId="7CF9D59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83C7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57C70D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45E05F1" w14:textId="77777777" w:rsidTr="00CF0CBF">
        <w:trPr>
          <w:trHeight w:val="300"/>
        </w:trPr>
        <w:tc>
          <w:tcPr>
            <w:tcW w:w="0" w:type="auto"/>
            <w:hideMark/>
          </w:tcPr>
          <w:p w14:paraId="21B2286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Edit Invoice</w:t>
            </w:r>
          </w:p>
        </w:tc>
        <w:tc>
          <w:tcPr>
            <w:tcW w:w="0" w:type="auto"/>
            <w:hideMark/>
          </w:tcPr>
          <w:p w14:paraId="4AC5161E" w14:textId="77777777" w:rsidR="000C3286" w:rsidRPr="00CF0CBF" w:rsidRDefault="000C3286" w:rsidP="00AE1B4E">
            <w:pPr>
              <w:jc w:val="center"/>
              <w:rPr>
                <w:rFonts w:asciiTheme="minorHAnsi" w:hAnsiTheme="minorHAnsi" w:cstheme="minorHAnsi"/>
                <w:lang w:eastAsia="ru-RU"/>
              </w:rPr>
            </w:pPr>
          </w:p>
        </w:tc>
        <w:tc>
          <w:tcPr>
            <w:tcW w:w="0" w:type="auto"/>
            <w:hideMark/>
          </w:tcPr>
          <w:p w14:paraId="05EE62CE" w14:textId="77777777" w:rsidR="000C3286" w:rsidRPr="00CF0CBF" w:rsidRDefault="000C3286" w:rsidP="00AE1B4E">
            <w:pPr>
              <w:jc w:val="center"/>
              <w:rPr>
                <w:rFonts w:asciiTheme="minorHAnsi" w:hAnsiTheme="minorHAnsi" w:cstheme="minorHAnsi"/>
                <w:lang w:eastAsia="ru-RU"/>
              </w:rPr>
            </w:pPr>
          </w:p>
        </w:tc>
        <w:tc>
          <w:tcPr>
            <w:tcW w:w="0" w:type="auto"/>
            <w:hideMark/>
          </w:tcPr>
          <w:p w14:paraId="25512D8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64BC8A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46B8F73" w14:textId="77777777" w:rsidTr="00CF0CBF">
        <w:trPr>
          <w:trHeight w:val="300"/>
        </w:trPr>
        <w:tc>
          <w:tcPr>
            <w:tcW w:w="0" w:type="auto"/>
            <w:hideMark/>
          </w:tcPr>
          <w:p w14:paraId="76169C67"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Order comments field</w:t>
            </w:r>
          </w:p>
        </w:tc>
        <w:tc>
          <w:tcPr>
            <w:tcW w:w="0" w:type="auto"/>
            <w:hideMark/>
          </w:tcPr>
          <w:p w14:paraId="5C7B21E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AD0E9A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BA03E6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D86B8C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ADC50C8" w14:textId="77777777" w:rsidTr="00CF0CBF">
        <w:trPr>
          <w:trHeight w:val="300"/>
        </w:trPr>
        <w:tc>
          <w:tcPr>
            <w:tcW w:w="0" w:type="auto"/>
            <w:hideMark/>
          </w:tcPr>
          <w:p w14:paraId="2D6AEA7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Configurable min/max order amount limits</w:t>
            </w:r>
          </w:p>
        </w:tc>
        <w:tc>
          <w:tcPr>
            <w:tcW w:w="0" w:type="auto"/>
            <w:hideMark/>
          </w:tcPr>
          <w:p w14:paraId="79B2DB0E" w14:textId="77777777" w:rsidR="000C3286" w:rsidRPr="00CF0CBF" w:rsidRDefault="000C3286" w:rsidP="00AE1B4E">
            <w:pPr>
              <w:jc w:val="center"/>
              <w:rPr>
                <w:rFonts w:asciiTheme="minorHAnsi" w:hAnsiTheme="minorHAnsi" w:cstheme="minorHAnsi"/>
                <w:lang w:eastAsia="ru-RU"/>
              </w:rPr>
            </w:pPr>
          </w:p>
        </w:tc>
        <w:tc>
          <w:tcPr>
            <w:tcW w:w="0" w:type="auto"/>
            <w:hideMark/>
          </w:tcPr>
          <w:p w14:paraId="5D8AAEE1" w14:textId="77777777" w:rsidR="000C3286" w:rsidRPr="00CF0CBF" w:rsidRDefault="000C3286" w:rsidP="00AE1B4E">
            <w:pPr>
              <w:jc w:val="center"/>
              <w:rPr>
                <w:rFonts w:asciiTheme="minorHAnsi" w:hAnsiTheme="minorHAnsi" w:cstheme="minorHAnsi"/>
                <w:lang w:eastAsia="ru-RU"/>
              </w:rPr>
            </w:pPr>
          </w:p>
        </w:tc>
        <w:tc>
          <w:tcPr>
            <w:tcW w:w="0" w:type="auto"/>
            <w:hideMark/>
          </w:tcPr>
          <w:p w14:paraId="2C63E54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F5E973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075A8051" w14:textId="77777777" w:rsidTr="00CF0CBF">
        <w:trPr>
          <w:trHeight w:val="300"/>
        </w:trPr>
        <w:tc>
          <w:tcPr>
            <w:tcW w:w="0" w:type="auto"/>
            <w:hideMark/>
          </w:tcPr>
          <w:p w14:paraId="3113D1C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Low stock notification</w:t>
            </w:r>
          </w:p>
        </w:tc>
        <w:tc>
          <w:tcPr>
            <w:tcW w:w="0" w:type="auto"/>
            <w:hideMark/>
          </w:tcPr>
          <w:p w14:paraId="6063F0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513E7F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B702D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2F5B62B"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4F5E23E1" w14:textId="77777777" w:rsidTr="00CF0CBF">
        <w:trPr>
          <w:trHeight w:val="300"/>
        </w:trPr>
        <w:tc>
          <w:tcPr>
            <w:tcW w:w="0" w:type="auto"/>
            <w:hideMark/>
          </w:tcPr>
          <w:p w14:paraId="35F95E18"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Set next order number</w:t>
            </w:r>
          </w:p>
        </w:tc>
        <w:tc>
          <w:tcPr>
            <w:tcW w:w="0" w:type="auto"/>
            <w:hideMark/>
          </w:tcPr>
          <w:p w14:paraId="3A9BA12D"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8308BF"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0F37993"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78BF5B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130A1C03" w14:textId="77777777" w:rsidTr="00CF0CBF">
        <w:trPr>
          <w:trHeight w:val="300"/>
        </w:trPr>
        <w:tc>
          <w:tcPr>
            <w:tcW w:w="0" w:type="auto"/>
            <w:hideMark/>
          </w:tcPr>
          <w:p w14:paraId="699343C8" w14:textId="77777777" w:rsidR="000C3286" w:rsidRPr="00CF0CBF" w:rsidRDefault="000C3286" w:rsidP="00AE1B4E">
            <w:pPr>
              <w:rPr>
                <w:rFonts w:asciiTheme="minorHAnsi" w:hAnsiTheme="minorHAnsi" w:cstheme="minorHAnsi"/>
                <w:lang w:eastAsia="ru-RU"/>
              </w:rPr>
            </w:pPr>
          </w:p>
        </w:tc>
        <w:tc>
          <w:tcPr>
            <w:tcW w:w="0" w:type="auto"/>
            <w:hideMark/>
          </w:tcPr>
          <w:p w14:paraId="519C2FB7" w14:textId="77777777" w:rsidR="000C3286" w:rsidRPr="00CF0CBF" w:rsidRDefault="000C3286" w:rsidP="00AE1B4E">
            <w:pPr>
              <w:jc w:val="center"/>
              <w:rPr>
                <w:rFonts w:asciiTheme="minorHAnsi" w:hAnsiTheme="minorHAnsi" w:cstheme="minorHAnsi"/>
                <w:lang w:eastAsia="ru-RU"/>
              </w:rPr>
            </w:pPr>
          </w:p>
        </w:tc>
        <w:tc>
          <w:tcPr>
            <w:tcW w:w="0" w:type="auto"/>
            <w:hideMark/>
          </w:tcPr>
          <w:p w14:paraId="6FDF5412" w14:textId="77777777" w:rsidR="000C3286" w:rsidRPr="00CF0CBF" w:rsidRDefault="000C3286" w:rsidP="00AE1B4E">
            <w:pPr>
              <w:jc w:val="center"/>
              <w:rPr>
                <w:rFonts w:asciiTheme="minorHAnsi" w:hAnsiTheme="minorHAnsi" w:cstheme="minorHAnsi"/>
                <w:lang w:eastAsia="ru-RU"/>
              </w:rPr>
            </w:pPr>
          </w:p>
        </w:tc>
        <w:tc>
          <w:tcPr>
            <w:tcW w:w="0" w:type="auto"/>
            <w:hideMark/>
          </w:tcPr>
          <w:p w14:paraId="65A93983" w14:textId="77777777" w:rsidR="000C3286" w:rsidRPr="00CF0CBF" w:rsidRDefault="000C3286" w:rsidP="00AE1B4E">
            <w:pPr>
              <w:jc w:val="center"/>
              <w:rPr>
                <w:rFonts w:asciiTheme="minorHAnsi" w:hAnsiTheme="minorHAnsi" w:cstheme="minorHAnsi"/>
                <w:lang w:eastAsia="ru-RU"/>
              </w:rPr>
            </w:pPr>
          </w:p>
        </w:tc>
        <w:tc>
          <w:tcPr>
            <w:tcW w:w="0" w:type="auto"/>
            <w:hideMark/>
          </w:tcPr>
          <w:p w14:paraId="281043E9" w14:textId="77777777" w:rsidR="000C3286" w:rsidRPr="00CF0CBF" w:rsidRDefault="000C3286" w:rsidP="00AE1B4E">
            <w:pPr>
              <w:jc w:val="center"/>
              <w:rPr>
                <w:rFonts w:asciiTheme="minorHAnsi" w:hAnsiTheme="minorHAnsi" w:cstheme="minorHAnsi"/>
                <w:lang w:eastAsia="ru-RU"/>
              </w:rPr>
            </w:pPr>
          </w:p>
        </w:tc>
      </w:tr>
      <w:tr w:rsidR="00CF0CBF" w:rsidRPr="00CF0CBF" w14:paraId="3321B870" w14:textId="77777777" w:rsidTr="00CF0CBF">
        <w:trPr>
          <w:trHeight w:val="300"/>
        </w:trPr>
        <w:tc>
          <w:tcPr>
            <w:tcW w:w="0" w:type="auto"/>
            <w:shd w:val="clear" w:color="auto" w:fill="2CADB2" w:themeFill="text2"/>
            <w:hideMark/>
          </w:tcPr>
          <w:p w14:paraId="05E154D1"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Data Management</w:t>
            </w:r>
          </w:p>
        </w:tc>
        <w:tc>
          <w:tcPr>
            <w:tcW w:w="0" w:type="auto"/>
            <w:shd w:val="clear" w:color="auto" w:fill="2CADB2" w:themeFill="text2"/>
            <w:hideMark/>
          </w:tcPr>
          <w:p w14:paraId="307F927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2922D67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8898684"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EFA4B26"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0DCC7CD4" w14:textId="77777777" w:rsidTr="00CF0CBF">
        <w:trPr>
          <w:trHeight w:val="300"/>
        </w:trPr>
        <w:tc>
          <w:tcPr>
            <w:tcW w:w="0" w:type="auto"/>
            <w:hideMark/>
          </w:tcPr>
          <w:p w14:paraId="2FAD6D0A"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 xml:space="preserve">CSV export for order, </w:t>
            </w:r>
            <w:proofErr w:type="gramStart"/>
            <w:r w:rsidRPr="00CF0CBF">
              <w:rPr>
                <w:rFonts w:asciiTheme="minorHAnsi" w:hAnsiTheme="minorHAnsi" w:cstheme="minorHAnsi"/>
                <w:lang w:eastAsia="ru-RU"/>
              </w:rPr>
              <w:t>product</w:t>
            </w:r>
            <w:proofErr w:type="gramEnd"/>
            <w:r w:rsidRPr="00CF0CBF">
              <w:rPr>
                <w:rFonts w:asciiTheme="minorHAnsi" w:hAnsiTheme="minorHAnsi" w:cstheme="minorHAnsi"/>
                <w:lang w:eastAsia="ru-RU"/>
              </w:rPr>
              <w:t xml:space="preserve"> and customer data</w:t>
            </w:r>
          </w:p>
        </w:tc>
        <w:tc>
          <w:tcPr>
            <w:tcW w:w="0" w:type="auto"/>
            <w:hideMark/>
          </w:tcPr>
          <w:p w14:paraId="2B3CF5FF" w14:textId="77777777" w:rsidR="000C3286" w:rsidRPr="00CF0CBF" w:rsidRDefault="000C3286" w:rsidP="00AE1B4E">
            <w:pPr>
              <w:jc w:val="center"/>
              <w:rPr>
                <w:rFonts w:asciiTheme="minorHAnsi" w:hAnsiTheme="minorHAnsi" w:cstheme="minorHAnsi"/>
                <w:lang w:eastAsia="ru-RU"/>
              </w:rPr>
            </w:pPr>
          </w:p>
        </w:tc>
        <w:tc>
          <w:tcPr>
            <w:tcW w:w="0" w:type="auto"/>
            <w:hideMark/>
          </w:tcPr>
          <w:p w14:paraId="5CB5F78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BE6B3B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6C8A397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37BD6CA" w14:textId="77777777" w:rsidTr="00CF0CBF">
        <w:trPr>
          <w:trHeight w:val="300"/>
        </w:trPr>
        <w:tc>
          <w:tcPr>
            <w:tcW w:w="0" w:type="auto"/>
            <w:hideMark/>
          </w:tcPr>
          <w:p w14:paraId="78DD93C6"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CSV import for product data</w:t>
            </w:r>
          </w:p>
        </w:tc>
        <w:tc>
          <w:tcPr>
            <w:tcW w:w="0" w:type="auto"/>
            <w:hideMark/>
          </w:tcPr>
          <w:p w14:paraId="677B0D1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6B0FBA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7EB2EB2A"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30F49EC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3D23F33D" w14:textId="77777777" w:rsidTr="00CF0CBF">
        <w:trPr>
          <w:trHeight w:val="600"/>
        </w:trPr>
        <w:tc>
          <w:tcPr>
            <w:tcW w:w="0" w:type="auto"/>
            <w:hideMark/>
          </w:tcPr>
          <w:p w14:paraId="30EBDA73"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Configurable measurement units, date/time formats and currency symbol.</w:t>
            </w:r>
          </w:p>
        </w:tc>
        <w:tc>
          <w:tcPr>
            <w:tcW w:w="0" w:type="auto"/>
            <w:hideMark/>
          </w:tcPr>
          <w:p w14:paraId="63284A29"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BB205AD"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7907E3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1D46B895"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70C856B8" w14:textId="77777777" w:rsidTr="00CF0CBF">
        <w:trPr>
          <w:trHeight w:val="300"/>
        </w:trPr>
        <w:tc>
          <w:tcPr>
            <w:tcW w:w="0" w:type="auto"/>
            <w:hideMark/>
          </w:tcPr>
          <w:p w14:paraId="27372D19" w14:textId="77777777" w:rsidR="000C3286" w:rsidRPr="00CF0CBF" w:rsidRDefault="000C3286" w:rsidP="00AE1B4E">
            <w:pPr>
              <w:rPr>
                <w:rFonts w:asciiTheme="minorHAnsi" w:hAnsiTheme="minorHAnsi" w:cstheme="minorHAnsi"/>
                <w:lang w:eastAsia="ru-RU"/>
              </w:rPr>
            </w:pPr>
          </w:p>
        </w:tc>
        <w:tc>
          <w:tcPr>
            <w:tcW w:w="0" w:type="auto"/>
            <w:hideMark/>
          </w:tcPr>
          <w:p w14:paraId="0AC9EBEE" w14:textId="77777777" w:rsidR="000C3286" w:rsidRPr="00CF0CBF" w:rsidRDefault="000C3286" w:rsidP="00AE1B4E">
            <w:pPr>
              <w:jc w:val="center"/>
              <w:rPr>
                <w:rFonts w:asciiTheme="minorHAnsi" w:hAnsiTheme="minorHAnsi" w:cstheme="minorHAnsi"/>
                <w:lang w:eastAsia="ru-RU"/>
              </w:rPr>
            </w:pPr>
          </w:p>
        </w:tc>
        <w:tc>
          <w:tcPr>
            <w:tcW w:w="0" w:type="auto"/>
            <w:hideMark/>
          </w:tcPr>
          <w:p w14:paraId="7F6CC6C0" w14:textId="77777777" w:rsidR="000C3286" w:rsidRPr="00CF0CBF" w:rsidRDefault="000C3286" w:rsidP="00AE1B4E">
            <w:pPr>
              <w:jc w:val="center"/>
              <w:rPr>
                <w:rFonts w:asciiTheme="minorHAnsi" w:hAnsiTheme="minorHAnsi" w:cstheme="minorHAnsi"/>
                <w:lang w:eastAsia="ru-RU"/>
              </w:rPr>
            </w:pPr>
          </w:p>
        </w:tc>
        <w:tc>
          <w:tcPr>
            <w:tcW w:w="0" w:type="auto"/>
            <w:hideMark/>
          </w:tcPr>
          <w:p w14:paraId="0B11A3EC" w14:textId="77777777" w:rsidR="000C3286" w:rsidRPr="00CF0CBF" w:rsidRDefault="000C3286" w:rsidP="00AE1B4E">
            <w:pPr>
              <w:jc w:val="center"/>
              <w:rPr>
                <w:rFonts w:asciiTheme="minorHAnsi" w:hAnsiTheme="minorHAnsi" w:cstheme="minorHAnsi"/>
                <w:lang w:eastAsia="ru-RU"/>
              </w:rPr>
            </w:pPr>
          </w:p>
        </w:tc>
        <w:tc>
          <w:tcPr>
            <w:tcW w:w="0" w:type="auto"/>
            <w:hideMark/>
          </w:tcPr>
          <w:p w14:paraId="3ECA4510" w14:textId="77777777" w:rsidR="000C3286" w:rsidRPr="00CF0CBF" w:rsidRDefault="000C3286" w:rsidP="00AE1B4E">
            <w:pPr>
              <w:jc w:val="center"/>
              <w:rPr>
                <w:rFonts w:asciiTheme="minorHAnsi" w:hAnsiTheme="minorHAnsi" w:cstheme="minorHAnsi"/>
                <w:lang w:eastAsia="ru-RU"/>
              </w:rPr>
            </w:pPr>
          </w:p>
        </w:tc>
      </w:tr>
      <w:tr w:rsidR="00CF0CBF" w:rsidRPr="00CF0CBF" w14:paraId="63DF3C6F" w14:textId="77777777" w:rsidTr="00CF0CBF">
        <w:trPr>
          <w:trHeight w:val="300"/>
        </w:trPr>
        <w:tc>
          <w:tcPr>
            <w:tcW w:w="0" w:type="auto"/>
            <w:shd w:val="clear" w:color="auto" w:fill="2CADB2" w:themeFill="text2"/>
            <w:hideMark/>
          </w:tcPr>
          <w:p w14:paraId="50B3BDDD"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SEO</w:t>
            </w:r>
          </w:p>
        </w:tc>
        <w:tc>
          <w:tcPr>
            <w:tcW w:w="0" w:type="auto"/>
            <w:shd w:val="clear" w:color="auto" w:fill="2CADB2" w:themeFill="text2"/>
            <w:hideMark/>
          </w:tcPr>
          <w:p w14:paraId="1A87AC37"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1E68728"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63DBE6D1"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0632BF3D"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30E815BE" w14:textId="77777777" w:rsidTr="00CF0CBF">
        <w:trPr>
          <w:trHeight w:val="300"/>
        </w:trPr>
        <w:tc>
          <w:tcPr>
            <w:tcW w:w="0" w:type="auto"/>
            <w:hideMark/>
          </w:tcPr>
          <w:p w14:paraId="061E4DC9"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Native AJAX indexing</w:t>
            </w:r>
          </w:p>
        </w:tc>
        <w:tc>
          <w:tcPr>
            <w:tcW w:w="0" w:type="auto"/>
            <w:hideMark/>
          </w:tcPr>
          <w:p w14:paraId="539ADB3B" w14:textId="77777777" w:rsidR="000C3286" w:rsidRPr="00CF0CBF" w:rsidRDefault="000C3286" w:rsidP="00AE1B4E">
            <w:pPr>
              <w:jc w:val="center"/>
              <w:rPr>
                <w:rFonts w:asciiTheme="minorHAnsi" w:hAnsiTheme="minorHAnsi" w:cstheme="minorHAnsi"/>
                <w:lang w:eastAsia="ru-RU"/>
              </w:rPr>
            </w:pPr>
          </w:p>
        </w:tc>
        <w:tc>
          <w:tcPr>
            <w:tcW w:w="0" w:type="auto"/>
            <w:hideMark/>
          </w:tcPr>
          <w:p w14:paraId="76D93D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71EF3A2"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97537BC"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9537771" w14:textId="77777777" w:rsidTr="00CF0CBF">
        <w:trPr>
          <w:trHeight w:val="300"/>
        </w:trPr>
        <w:tc>
          <w:tcPr>
            <w:tcW w:w="0" w:type="auto"/>
            <w:hideMark/>
          </w:tcPr>
          <w:p w14:paraId="5296E9D2" w14:textId="77777777" w:rsidR="000C3286" w:rsidRPr="00CF0CBF" w:rsidRDefault="000C3286" w:rsidP="00AE1B4E">
            <w:pPr>
              <w:rPr>
                <w:rFonts w:asciiTheme="minorHAnsi" w:hAnsiTheme="minorHAnsi" w:cstheme="minorHAnsi"/>
                <w:lang w:eastAsia="ru-RU"/>
              </w:rPr>
            </w:pPr>
          </w:p>
        </w:tc>
        <w:tc>
          <w:tcPr>
            <w:tcW w:w="0" w:type="auto"/>
            <w:hideMark/>
          </w:tcPr>
          <w:p w14:paraId="0295084A" w14:textId="77777777" w:rsidR="000C3286" w:rsidRPr="00CF0CBF" w:rsidRDefault="000C3286" w:rsidP="00AE1B4E">
            <w:pPr>
              <w:jc w:val="center"/>
              <w:rPr>
                <w:rFonts w:asciiTheme="minorHAnsi" w:hAnsiTheme="minorHAnsi" w:cstheme="minorHAnsi"/>
                <w:lang w:eastAsia="ru-RU"/>
              </w:rPr>
            </w:pPr>
          </w:p>
        </w:tc>
        <w:tc>
          <w:tcPr>
            <w:tcW w:w="0" w:type="auto"/>
            <w:hideMark/>
          </w:tcPr>
          <w:p w14:paraId="2A6BC10C" w14:textId="77777777" w:rsidR="000C3286" w:rsidRPr="00CF0CBF" w:rsidRDefault="000C3286" w:rsidP="00AE1B4E">
            <w:pPr>
              <w:jc w:val="center"/>
              <w:rPr>
                <w:rFonts w:asciiTheme="minorHAnsi" w:hAnsiTheme="minorHAnsi" w:cstheme="minorHAnsi"/>
                <w:lang w:eastAsia="ru-RU"/>
              </w:rPr>
            </w:pPr>
          </w:p>
        </w:tc>
        <w:tc>
          <w:tcPr>
            <w:tcW w:w="0" w:type="auto"/>
            <w:hideMark/>
          </w:tcPr>
          <w:p w14:paraId="02D9ABC1" w14:textId="77777777" w:rsidR="000C3286" w:rsidRPr="00CF0CBF" w:rsidRDefault="000C3286" w:rsidP="00AE1B4E">
            <w:pPr>
              <w:jc w:val="center"/>
              <w:rPr>
                <w:rFonts w:asciiTheme="minorHAnsi" w:hAnsiTheme="minorHAnsi" w:cstheme="minorHAnsi"/>
                <w:lang w:eastAsia="ru-RU"/>
              </w:rPr>
            </w:pPr>
          </w:p>
        </w:tc>
        <w:tc>
          <w:tcPr>
            <w:tcW w:w="0" w:type="auto"/>
            <w:hideMark/>
          </w:tcPr>
          <w:p w14:paraId="739EACAE" w14:textId="77777777" w:rsidR="000C3286" w:rsidRPr="00CF0CBF" w:rsidRDefault="000C3286" w:rsidP="00AE1B4E">
            <w:pPr>
              <w:jc w:val="center"/>
              <w:rPr>
                <w:rFonts w:asciiTheme="minorHAnsi" w:hAnsiTheme="minorHAnsi" w:cstheme="minorHAnsi"/>
                <w:lang w:eastAsia="ru-RU"/>
              </w:rPr>
            </w:pPr>
          </w:p>
        </w:tc>
      </w:tr>
      <w:tr w:rsidR="00CF0CBF" w:rsidRPr="00CF0CBF" w14:paraId="4AB730E2" w14:textId="77777777" w:rsidTr="00CF0CBF">
        <w:trPr>
          <w:trHeight w:val="300"/>
        </w:trPr>
        <w:tc>
          <w:tcPr>
            <w:tcW w:w="0" w:type="auto"/>
            <w:shd w:val="clear" w:color="auto" w:fill="2CADB2" w:themeFill="text2"/>
            <w:hideMark/>
          </w:tcPr>
          <w:p w14:paraId="0219E792" w14:textId="77777777" w:rsidR="000C3286" w:rsidRPr="00CF0CBF" w:rsidRDefault="000C3286" w:rsidP="00AE1B4E">
            <w:pPr>
              <w:rPr>
                <w:rFonts w:asciiTheme="minorHAnsi" w:hAnsiTheme="minorHAnsi" w:cstheme="minorHAnsi"/>
                <w:b/>
                <w:bCs/>
                <w:color w:val="FFFFFF" w:themeColor="background1"/>
                <w:lang w:eastAsia="ru-RU"/>
              </w:rPr>
            </w:pPr>
            <w:r w:rsidRPr="00CF0CBF">
              <w:rPr>
                <w:rFonts w:asciiTheme="minorHAnsi" w:hAnsiTheme="minorHAnsi" w:cstheme="minorHAnsi"/>
                <w:b/>
                <w:bCs/>
                <w:color w:val="FFFFFF" w:themeColor="background1"/>
                <w:lang w:eastAsia="ru-RU"/>
              </w:rPr>
              <w:t>Tracking and Reporting</w:t>
            </w:r>
          </w:p>
        </w:tc>
        <w:tc>
          <w:tcPr>
            <w:tcW w:w="0" w:type="auto"/>
            <w:shd w:val="clear" w:color="auto" w:fill="2CADB2" w:themeFill="text2"/>
            <w:hideMark/>
          </w:tcPr>
          <w:p w14:paraId="36D58463"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844943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39F71969" w14:textId="77777777" w:rsidR="000C3286" w:rsidRPr="00CF0CBF" w:rsidRDefault="000C3286" w:rsidP="00AE1B4E">
            <w:pPr>
              <w:jc w:val="center"/>
              <w:rPr>
                <w:rFonts w:asciiTheme="minorHAnsi" w:hAnsiTheme="minorHAnsi" w:cstheme="minorHAnsi"/>
                <w:color w:val="FFFFFF" w:themeColor="background1"/>
                <w:lang w:eastAsia="ru-RU"/>
              </w:rPr>
            </w:pPr>
          </w:p>
        </w:tc>
        <w:tc>
          <w:tcPr>
            <w:tcW w:w="0" w:type="auto"/>
            <w:shd w:val="clear" w:color="auto" w:fill="2CADB2" w:themeFill="text2"/>
            <w:hideMark/>
          </w:tcPr>
          <w:p w14:paraId="5796AEA7" w14:textId="77777777" w:rsidR="000C3286" w:rsidRPr="00CF0CBF" w:rsidRDefault="000C3286" w:rsidP="00AE1B4E">
            <w:pPr>
              <w:jc w:val="center"/>
              <w:rPr>
                <w:rFonts w:asciiTheme="minorHAnsi" w:hAnsiTheme="minorHAnsi" w:cstheme="minorHAnsi"/>
                <w:color w:val="FFFFFF" w:themeColor="background1"/>
                <w:lang w:eastAsia="ru-RU"/>
              </w:rPr>
            </w:pPr>
          </w:p>
        </w:tc>
      </w:tr>
      <w:tr w:rsidR="000C3286" w:rsidRPr="00CF0CBF" w14:paraId="435C6183" w14:textId="77777777" w:rsidTr="00CF0CBF">
        <w:trPr>
          <w:trHeight w:val="300"/>
        </w:trPr>
        <w:tc>
          <w:tcPr>
            <w:tcW w:w="0" w:type="auto"/>
            <w:hideMark/>
          </w:tcPr>
          <w:p w14:paraId="70DB1D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Tracking and e-commerce reporting with Google Analytics</w:t>
            </w:r>
          </w:p>
        </w:tc>
        <w:tc>
          <w:tcPr>
            <w:tcW w:w="0" w:type="auto"/>
            <w:hideMark/>
          </w:tcPr>
          <w:p w14:paraId="2102CC7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036A8398"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846FE97"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6A1AC50"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r w:rsidR="000C3286" w:rsidRPr="00CF0CBF" w14:paraId="2A09EEAB" w14:textId="77777777" w:rsidTr="00CF0CBF">
        <w:trPr>
          <w:trHeight w:val="300"/>
        </w:trPr>
        <w:tc>
          <w:tcPr>
            <w:tcW w:w="0" w:type="auto"/>
            <w:hideMark/>
          </w:tcPr>
          <w:p w14:paraId="4A15C05F" w14:textId="77777777" w:rsidR="000C3286" w:rsidRPr="00CF0CBF" w:rsidRDefault="000C3286" w:rsidP="00AE1B4E">
            <w:pPr>
              <w:rPr>
                <w:rFonts w:asciiTheme="minorHAnsi" w:hAnsiTheme="minorHAnsi" w:cstheme="minorHAnsi"/>
                <w:lang w:eastAsia="ru-RU"/>
              </w:rPr>
            </w:pPr>
            <w:r w:rsidRPr="00CF0CBF">
              <w:rPr>
                <w:rFonts w:asciiTheme="minorHAnsi" w:hAnsiTheme="minorHAnsi" w:cstheme="minorHAnsi"/>
                <w:lang w:eastAsia="ru-RU"/>
              </w:rPr>
              <w:t>Custom tracking code on “Thank you for your order” page</w:t>
            </w:r>
          </w:p>
        </w:tc>
        <w:tc>
          <w:tcPr>
            <w:tcW w:w="0" w:type="auto"/>
            <w:hideMark/>
          </w:tcPr>
          <w:p w14:paraId="3F81D7ED" w14:textId="77777777" w:rsidR="000C3286" w:rsidRPr="00CF0CBF" w:rsidRDefault="000C3286" w:rsidP="00AE1B4E">
            <w:pPr>
              <w:jc w:val="center"/>
              <w:rPr>
                <w:rFonts w:asciiTheme="minorHAnsi" w:hAnsiTheme="minorHAnsi" w:cstheme="minorHAnsi"/>
                <w:lang w:eastAsia="ru-RU"/>
              </w:rPr>
            </w:pPr>
          </w:p>
        </w:tc>
        <w:tc>
          <w:tcPr>
            <w:tcW w:w="0" w:type="auto"/>
            <w:hideMark/>
          </w:tcPr>
          <w:p w14:paraId="734569A6"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48F2FB3E"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c>
          <w:tcPr>
            <w:tcW w:w="0" w:type="auto"/>
            <w:hideMark/>
          </w:tcPr>
          <w:p w14:paraId="2C9D4FC4" w14:textId="77777777" w:rsidR="000C3286" w:rsidRPr="00CF0CBF" w:rsidRDefault="000C3286" w:rsidP="00AE1B4E">
            <w:pPr>
              <w:jc w:val="center"/>
              <w:rPr>
                <w:rFonts w:asciiTheme="minorHAnsi" w:hAnsiTheme="minorHAnsi" w:cstheme="minorHAnsi"/>
                <w:lang w:eastAsia="ru-RU"/>
              </w:rPr>
            </w:pPr>
            <w:r w:rsidRPr="00CF0CBF">
              <w:rPr>
                <w:rFonts w:asciiTheme="minorHAnsi" w:hAnsiTheme="minorHAnsi" w:cstheme="minorHAnsi"/>
                <w:lang w:eastAsia="ru-RU"/>
              </w:rPr>
              <w:t>Yes</w:t>
            </w:r>
          </w:p>
        </w:tc>
      </w:tr>
    </w:tbl>
    <w:p w14:paraId="1A91461D" w14:textId="77777777" w:rsidR="004E4E3D" w:rsidRDefault="004E4E3D" w:rsidP="00250F00">
      <w:pPr>
        <w:pStyle w:val="BodyText"/>
        <w:ind w:left="2553" w:firstLine="851"/>
        <w:rPr>
          <w:color w:val="97999B"/>
          <w:sz w:val="28"/>
          <w:szCs w:val="28"/>
        </w:rPr>
      </w:pPr>
      <w:bookmarkStart w:id="21" w:name="_Appendix:_Hosting_Packages"/>
      <w:bookmarkEnd w:id="1"/>
      <w:bookmarkEnd w:id="21"/>
    </w:p>
    <w:p w14:paraId="523B7597" w14:textId="77777777" w:rsidR="004E4E3D" w:rsidRDefault="004E4E3D" w:rsidP="00250F00">
      <w:pPr>
        <w:pStyle w:val="BodyText"/>
        <w:ind w:left="2553" w:firstLine="851"/>
        <w:rPr>
          <w:color w:val="97999B"/>
          <w:sz w:val="28"/>
          <w:szCs w:val="28"/>
        </w:rPr>
      </w:pPr>
    </w:p>
    <w:p w14:paraId="4E1AFE64"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7C9E28AD" w14:textId="77777777" w:rsidR="00F44F6F" w:rsidRPr="004267A4" w:rsidRDefault="00F44F6F" w:rsidP="00250F00">
      <w:pPr>
        <w:pStyle w:val="BodyText"/>
      </w:pPr>
    </w:p>
    <w:sectPr w:rsidR="00F44F6F" w:rsidRPr="004267A4" w:rsidSect="00F9799E">
      <w:headerReference w:type="default" r:id="rId31"/>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D480D" w14:textId="77777777" w:rsidR="000B7F60" w:rsidRDefault="000B7F60" w:rsidP="008B0D1D">
      <w:pPr>
        <w:pStyle w:val="TableText"/>
      </w:pPr>
      <w:r>
        <w:separator/>
      </w:r>
    </w:p>
  </w:endnote>
  <w:endnote w:type="continuationSeparator" w:id="0">
    <w:p w14:paraId="607843EC" w14:textId="77777777" w:rsidR="000B7F60" w:rsidRDefault="000B7F60"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60005" w14:textId="77777777" w:rsidR="000B7F60" w:rsidRDefault="000B7F60" w:rsidP="008B0D1D">
      <w:pPr>
        <w:pStyle w:val="TableText"/>
      </w:pPr>
      <w:r>
        <w:separator/>
      </w:r>
    </w:p>
  </w:footnote>
  <w:footnote w:type="continuationSeparator" w:id="0">
    <w:p w14:paraId="3E1F0BF2" w14:textId="77777777" w:rsidR="000B7F60" w:rsidRDefault="000B7F60"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E259E7" w14:paraId="2A563EAC" w14:textId="77777777" w:rsidTr="00056331">
      <w:trPr>
        <w:cantSplit/>
      </w:trPr>
      <w:tc>
        <w:tcPr>
          <w:tcW w:w="1350" w:type="pct"/>
          <w:shd w:val="clear" w:color="auto" w:fill="auto"/>
        </w:tcPr>
        <w:p w14:paraId="0FE31727" w14:textId="32B04240" w:rsidR="00E259E7" w:rsidRDefault="00580D07"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15FBFA5A" w14:textId="77777777" w:rsidR="00E259E7" w:rsidRPr="00056331" w:rsidRDefault="00E259E7" w:rsidP="003535A6">
              <w:pPr>
                <w:pStyle w:val="Header"/>
                <w:pBdr>
                  <w:bottom w:val="none" w:sz="0" w:space="0" w:color="auto"/>
                </w:pBdr>
                <w:jc w:val="center"/>
                <w:rPr>
                  <w:color w:val="97999B"/>
                </w:rPr>
              </w:pPr>
              <w:r>
                <w:rPr>
                  <w:color w:val="97999B"/>
                </w:rPr>
                <w:t>Online Store</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23-05-10T00:00:00Z">
            <w:dateFormat w:val="M/d/yyyy"/>
            <w:lid w:val="en-US"/>
            <w:storeMappedDataAs w:val="dateTime"/>
            <w:calendar w:val="gregorian"/>
          </w:date>
        </w:sdtPr>
        <w:sdtEndPr/>
        <w:sdtContent>
          <w:tc>
            <w:tcPr>
              <w:tcW w:w="1065" w:type="pct"/>
              <w:shd w:val="clear" w:color="auto" w:fill="auto"/>
            </w:tcPr>
            <w:p w14:paraId="7EC01799" w14:textId="5ACC27FC" w:rsidR="00E259E7" w:rsidRDefault="008B61C9" w:rsidP="007B6AD4">
              <w:pPr>
                <w:pStyle w:val="Header"/>
                <w:pBdr>
                  <w:bottom w:val="none" w:sz="0" w:space="0" w:color="auto"/>
                </w:pBdr>
                <w:jc w:val="right"/>
              </w:pPr>
              <w:r>
                <w:t>5/10/2023</w:t>
              </w:r>
            </w:p>
          </w:tc>
        </w:sdtContent>
      </w:sdt>
    </w:tr>
  </w:tbl>
  <w:p w14:paraId="49AF0A26" w14:textId="77777777" w:rsidR="00E259E7" w:rsidRDefault="00E259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10C4DBA"/>
    <w:multiLevelType w:val="hybridMultilevel"/>
    <w:tmpl w:val="44D8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536438"/>
    <w:multiLevelType w:val="hybridMultilevel"/>
    <w:tmpl w:val="19342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29B2508"/>
    <w:multiLevelType w:val="hybridMultilevel"/>
    <w:tmpl w:val="95B6D7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03C53E57"/>
    <w:multiLevelType w:val="hybridMultilevel"/>
    <w:tmpl w:val="A9B036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6F3C04"/>
    <w:multiLevelType w:val="hybridMultilevel"/>
    <w:tmpl w:val="685ADEA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1F250A"/>
    <w:multiLevelType w:val="hybridMultilevel"/>
    <w:tmpl w:val="5B0656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AE1F1C"/>
    <w:multiLevelType w:val="hybridMultilevel"/>
    <w:tmpl w:val="46EE97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6E6020"/>
    <w:multiLevelType w:val="hybridMultilevel"/>
    <w:tmpl w:val="0EFC31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E066F2"/>
    <w:multiLevelType w:val="hybridMultilevel"/>
    <w:tmpl w:val="B5309A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7E33BFC"/>
    <w:multiLevelType w:val="hybridMultilevel"/>
    <w:tmpl w:val="07800E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9B755F7"/>
    <w:multiLevelType w:val="hybridMultilevel"/>
    <w:tmpl w:val="C85E5E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09D56089"/>
    <w:multiLevelType w:val="hybridMultilevel"/>
    <w:tmpl w:val="62EC5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09E24FB8"/>
    <w:multiLevelType w:val="hybridMultilevel"/>
    <w:tmpl w:val="FE90A5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C2A69AC"/>
    <w:multiLevelType w:val="hybridMultilevel"/>
    <w:tmpl w:val="50E265F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26" w15:restartNumberingAfterBreak="0">
    <w:nsid w:val="0C7C3132"/>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0F1725E6"/>
    <w:multiLevelType w:val="hybridMultilevel"/>
    <w:tmpl w:val="72AEF0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0F446814"/>
    <w:multiLevelType w:val="hybridMultilevel"/>
    <w:tmpl w:val="4BCEB5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0B1124D"/>
    <w:multiLevelType w:val="hybridMultilevel"/>
    <w:tmpl w:val="970878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1115B67"/>
    <w:multiLevelType w:val="multilevel"/>
    <w:tmpl w:val="B45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D64A06"/>
    <w:multiLevelType w:val="hybridMultilevel"/>
    <w:tmpl w:val="3C4A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C05F65"/>
    <w:multiLevelType w:val="hybridMultilevel"/>
    <w:tmpl w:val="C8E6C8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77A4A36"/>
    <w:multiLevelType w:val="hybridMultilevel"/>
    <w:tmpl w:val="562E749A"/>
    <w:lvl w:ilvl="0" w:tplc="04090001">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9E3788"/>
    <w:multiLevelType w:val="hybridMultilevel"/>
    <w:tmpl w:val="4462ED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874455F"/>
    <w:multiLevelType w:val="hybridMultilevel"/>
    <w:tmpl w:val="3F7A79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A32220C"/>
    <w:multiLevelType w:val="hybridMultilevel"/>
    <w:tmpl w:val="D51ABD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A4468B6"/>
    <w:multiLevelType w:val="hybridMultilevel"/>
    <w:tmpl w:val="B7F0F9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A6E122E"/>
    <w:multiLevelType w:val="hybridMultilevel"/>
    <w:tmpl w:val="4A4823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79496F"/>
    <w:multiLevelType w:val="hybridMultilevel"/>
    <w:tmpl w:val="D45094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D1F5735"/>
    <w:multiLevelType w:val="hybridMultilevel"/>
    <w:tmpl w:val="AA40FD82"/>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42" w15:restartNumberingAfterBreak="0">
    <w:nsid w:val="1DDB088C"/>
    <w:multiLevelType w:val="hybridMultilevel"/>
    <w:tmpl w:val="9634CA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44" w15:restartNumberingAfterBreak="0">
    <w:nsid w:val="21E163AF"/>
    <w:multiLevelType w:val="hybridMultilevel"/>
    <w:tmpl w:val="7402E3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21E13B9"/>
    <w:multiLevelType w:val="hybridMultilevel"/>
    <w:tmpl w:val="CD32B6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EE14F5"/>
    <w:multiLevelType w:val="hybridMultilevel"/>
    <w:tmpl w:val="6CDCC084"/>
    <w:lvl w:ilvl="0" w:tplc="07A6DDCA">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26025338"/>
    <w:multiLevelType w:val="hybridMultilevel"/>
    <w:tmpl w:val="852460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71492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1"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A03F8A"/>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80275"/>
    <w:multiLevelType w:val="hybridMultilevel"/>
    <w:tmpl w:val="E2464DA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A0716EF"/>
    <w:multiLevelType w:val="hybridMultilevel"/>
    <w:tmpl w:val="16AE58E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A886F02"/>
    <w:multiLevelType w:val="hybridMultilevel"/>
    <w:tmpl w:val="2084AF04"/>
    <w:lvl w:ilvl="0" w:tplc="08090001">
      <w:start w:val="1"/>
      <w:numFmt w:val="bullet"/>
      <w:lvlText w:val=""/>
      <w:lvlJc w:val="left"/>
      <w:pPr>
        <w:tabs>
          <w:tab w:val="num" w:pos="780"/>
        </w:tabs>
        <w:ind w:left="780" w:hanging="360"/>
      </w:pPr>
      <w:rPr>
        <w:rFonts w:ascii="Symbol" w:hAnsi="Symbol" w:hint="default"/>
      </w:rPr>
    </w:lvl>
    <w:lvl w:ilvl="1" w:tplc="08090003">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56" w15:restartNumberingAfterBreak="0">
    <w:nsid w:val="2AEE2772"/>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7" w15:restartNumberingAfterBreak="0">
    <w:nsid w:val="2CAE574C"/>
    <w:multiLevelType w:val="hybridMultilevel"/>
    <w:tmpl w:val="3850D9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CD10BCD"/>
    <w:multiLevelType w:val="hybridMultilevel"/>
    <w:tmpl w:val="C9F070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CE33567"/>
    <w:multiLevelType w:val="hybridMultilevel"/>
    <w:tmpl w:val="E5E8AE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CE751AC"/>
    <w:multiLevelType w:val="hybridMultilevel"/>
    <w:tmpl w:val="F356AA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D640519"/>
    <w:multiLevelType w:val="hybridMultilevel"/>
    <w:tmpl w:val="DC14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7F2E24"/>
    <w:multiLevelType w:val="hybridMultilevel"/>
    <w:tmpl w:val="DD883A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DBD5D91"/>
    <w:multiLevelType w:val="hybridMultilevel"/>
    <w:tmpl w:val="A080F4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2E4A10A4"/>
    <w:multiLevelType w:val="hybridMultilevel"/>
    <w:tmpl w:val="44561D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2142FC"/>
    <w:multiLevelType w:val="hybridMultilevel"/>
    <w:tmpl w:val="FC5E58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12B792C"/>
    <w:multiLevelType w:val="hybridMultilevel"/>
    <w:tmpl w:val="A10CDD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2534525"/>
    <w:multiLevelType w:val="hybridMultilevel"/>
    <w:tmpl w:val="7982131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4DF0EE9"/>
    <w:multiLevelType w:val="hybridMultilevel"/>
    <w:tmpl w:val="412A71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7D6412C"/>
    <w:multiLevelType w:val="hybridMultilevel"/>
    <w:tmpl w:val="116E2D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7DA7675"/>
    <w:multiLevelType w:val="hybridMultilevel"/>
    <w:tmpl w:val="AFC815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8804193"/>
    <w:multiLevelType w:val="hybridMultilevel"/>
    <w:tmpl w:val="EEEE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9318BE"/>
    <w:multiLevelType w:val="hybridMultilevel"/>
    <w:tmpl w:val="CC9C213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5" w15:restartNumberingAfterBreak="0">
    <w:nsid w:val="38932A96"/>
    <w:multiLevelType w:val="hybridMultilevel"/>
    <w:tmpl w:val="64EAF8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8B8180B"/>
    <w:multiLevelType w:val="hybridMultilevel"/>
    <w:tmpl w:val="031A4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E8D56BB"/>
    <w:multiLevelType w:val="hybridMultilevel"/>
    <w:tmpl w:val="10888B6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235250"/>
    <w:multiLevelType w:val="hybridMultilevel"/>
    <w:tmpl w:val="0EF0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E316DF"/>
    <w:multiLevelType w:val="hybridMultilevel"/>
    <w:tmpl w:val="6130ED3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0" w15:restartNumberingAfterBreak="0">
    <w:nsid w:val="40A4131A"/>
    <w:multiLevelType w:val="hybridMultilevel"/>
    <w:tmpl w:val="017A00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0DD1363"/>
    <w:multiLevelType w:val="hybridMultilevel"/>
    <w:tmpl w:val="5AFAC1F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428D6D3A"/>
    <w:multiLevelType w:val="hybridMultilevel"/>
    <w:tmpl w:val="D1309A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3" w15:restartNumberingAfterBreak="0">
    <w:nsid w:val="432D6903"/>
    <w:multiLevelType w:val="hybridMultilevel"/>
    <w:tmpl w:val="072687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4" w15:restartNumberingAfterBreak="0">
    <w:nsid w:val="438C25E4"/>
    <w:multiLevelType w:val="hybridMultilevel"/>
    <w:tmpl w:val="C16E43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4356C9D"/>
    <w:multiLevelType w:val="hybridMultilevel"/>
    <w:tmpl w:val="67301D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6" w15:restartNumberingAfterBreak="0">
    <w:nsid w:val="459E0771"/>
    <w:multiLevelType w:val="hybridMultilevel"/>
    <w:tmpl w:val="CA0CE8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7B821B9"/>
    <w:multiLevelType w:val="hybridMultilevel"/>
    <w:tmpl w:val="A62EAC3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8E832B5"/>
    <w:multiLevelType w:val="hybridMultilevel"/>
    <w:tmpl w:val="05AAABC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89" w15:restartNumberingAfterBreak="0">
    <w:nsid w:val="4C494028"/>
    <w:multiLevelType w:val="hybridMultilevel"/>
    <w:tmpl w:val="6264F4D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0" w15:restartNumberingAfterBreak="0">
    <w:nsid w:val="4FA079F9"/>
    <w:multiLevelType w:val="hybridMultilevel"/>
    <w:tmpl w:val="24FAF0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5076774A"/>
    <w:multiLevelType w:val="hybridMultilevel"/>
    <w:tmpl w:val="3C8E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3082E5D"/>
    <w:multiLevelType w:val="multilevel"/>
    <w:tmpl w:val="E89415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4"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54587F1E"/>
    <w:multiLevelType w:val="hybridMultilevel"/>
    <w:tmpl w:val="DA1CE8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97" w15:restartNumberingAfterBreak="0">
    <w:nsid w:val="54BC6E9F"/>
    <w:multiLevelType w:val="hybridMultilevel"/>
    <w:tmpl w:val="21B8141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8" w15:restartNumberingAfterBreak="0">
    <w:nsid w:val="567C0D54"/>
    <w:multiLevelType w:val="hybridMultilevel"/>
    <w:tmpl w:val="926266A2"/>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9" w15:restartNumberingAfterBreak="0">
    <w:nsid w:val="56F23838"/>
    <w:multiLevelType w:val="hybridMultilevel"/>
    <w:tmpl w:val="ECF06B5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5A930CA5"/>
    <w:multiLevelType w:val="hybridMultilevel"/>
    <w:tmpl w:val="8784652E"/>
    <w:lvl w:ilvl="0" w:tplc="08090001">
      <w:start w:val="1"/>
      <w:numFmt w:val="bullet"/>
      <w:lvlText w:val=""/>
      <w:lvlJc w:val="left"/>
      <w:pPr>
        <w:tabs>
          <w:tab w:val="num" w:pos="774"/>
        </w:tabs>
        <w:ind w:left="774" w:hanging="360"/>
      </w:pPr>
      <w:rPr>
        <w:rFonts w:ascii="Symbol" w:hAnsi="Symbol" w:hint="default"/>
      </w:rPr>
    </w:lvl>
    <w:lvl w:ilvl="1" w:tplc="08090003" w:tentative="1">
      <w:start w:val="1"/>
      <w:numFmt w:val="bullet"/>
      <w:lvlText w:val="o"/>
      <w:lvlJc w:val="left"/>
      <w:pPr>
        <w:tabs>
          <w:tab w:val="num" w:pos="1494"/>
        </w:tabs>
        <w:ind w:left="1494" w:hanging="360"/>
      </w:pPr>
      <w:rPr>
        <w:rFonts w:ascii="Courier New" w:hAnsi="Courier New" w:cs="Courier New" w:hint="default"/>
      </w:rPr>
    </w:lvl>
    <w:lvl w:ilvl="2" w:tplc="08090005" w:tentative="1">
      <w:start w:val="1"/>
      <w:numFmt w:val="bullet"/>
      <w:lvlText w:val=""/>
      <w:lvlJc w:val="left"/>
      <w:pPr>
        <w:tabs>
          <w:tab w:val="num" w:pos="2214"/>
        </w:tabs>
        <w:ind w:left="2214" w:hanging="360"/>
      </w:pPr>
      <w:rPr>
        <w:rFonts w:ascii="Wingdings" w:hAnsi="Wingdings" w:hint="default"/>
      </w:rPr>
    </w:lvl>
    <w:lvl w:ilvl="3" w:tplc="08090001" w:tentative="1">
      <w:start w:val="1"/>
      <w:numFmt w:val="bullet"/>
      <w:lvlText w:val=""/>
      <w:lvlJc w:val="left"/>
      <w:pPr>
        <w:tabs>
          <w:tab w:val="num" w:pos="2934"/>
        </w:tabs>
        <w:ind w:left="2934" w:hanging="360"/>
      </w:pPr>
      <w:rPr>
        <w:rFonts w:ascii="Symbol" w:hAnsi="Symbol" w:hint="default"/>
      </w:rPr>
    </w:lvl>
    <w:lvl w:ilvl="4" w:tplc="08090003" w:tentative="1">
      <w:start w:val="1"/>
      <w:numFmt w:val="bullet"/>
      <w:lvlText w:val="o"/>
      <w:lvlJc w:val="left"/>
      <w:pPr>
        <w:tabs>
          <w:tab w:val="num" w:pos="3654"/>
        </w:tabs>
        <w:ind w:left="3654" w:hanging="360"/>
      </w:pPr>
      <w:rPr>
        <w:rFonts w:ascii="Courier New" w:hAnsi="Courier New" w:cs="Courier New" w:hint="default"/>
      </w:rPr>
    </w:lvl>
    <w:lvl w:ilvl="5" w:tplc="08090005" w:tentative="1">
      <w:start w:val="1"/>
      <w:numFmt w:val="bullet"/>
      <w:lvlText w:val=""/>
      <w:lvlJc w:val="left"/>
      <w:pPr>
        <w:tabs>
          <w:tab w:val="num" w:pos="4374"/>
        </w:tabs>
        <w:ind w:left="4374" w:hanging="360"/>
      </w:pPr>
      <w:rPr>
        <w:rFonts w:ascii="Wingdings" w:hAnsi="Wingdings" w:hint="default"/>
      </w:rPr>
    </w:lvl>
    <w:lvl w:ilvl="6" w:tplc="08090001" w:tentative="1">
      <w:start w:val="1"/>
      <w:numFmt w:val="bullet"/>
      <w:lvlText w:val=""/>
      <w:lvlJc w:val="left"/>
      <w:pPr>
        <w:tabs>
          <w:tab w:val="num" w:pos="5094"/>
        </w:tabs>
        <w:ind w:left="5094" w:hanging="360"/>
      </w:pPr>
      <w:rPr>
        <w:rFonts w:ascii="Symbol" w:hAnsi="Symbol" w:hint="default"/>
      </w:rPr>
    </w:lvl>
    <w:lvl w:ilvl="7" w:tplc="08090003" w:tentative="1">
      <w:start w:val="1"/>
      <w:numFmt w:val="bullet"/>
      <w:lvlText w:val="o"/>
      <w:lvlJc w:val="left"/>
      <w:pPr>
        <w:tabs>
          <w:tab w:val="num" w:pos="5814"/>
        </w:tabs>
        <w:ind w:left="5814" w:hanging="360"/>
      </w:pPr>
      <w:rPr>
        <w:rFonts w:ascii="Courier New" w:hAnsi="Courier New" w:cs="Courier New" w:hint="default"/>
      </w:rPr>
    </w:lvl>
    <w:lvl w:ilvl="8" w:tplc="08090005" w:tentative="1">
      <w:start w:val="1"/>
      <w:numFmt w:val="bullet"/>
      <w:lvlText w:val=""/>
      <w:lvlJc w:val="left"/>
      <w:pPr>
        <w:tabs>
          <w:tab w:val="num" w:pos="6534"/>
        </w:tabs>
        <w:ind w:left="6534" w:hanging="360"/>
      </w:pPr>
      <w:rPr>
        <w:rFonts w:ascii="Wingdings" w:hAnsi="Wingdings" w:hint="default"/>
      </w:rPr>
    </w:lvl>
  </w:abstractNum>
  <w:abstractNum w:abstractNumId="101" w15:restartNumberingAfterBreak="0">
    <w:nsid w:val="5B9059F8"/>
    <w:multiLevelType w:val="hybridMultilevel"/>
    <w:tmpl w:val="8202ED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CAB4FB9"/>
    <w:multiLevelType w:val="hybridMultilevel"/>
    <w:tmpl w:val="72EC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D6F2A4D"/>
    <w:multiLevelType w:val="hybridMultilevel"/>
    <w:tmpl w:val="2B666D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5DD74365"/>
    <w:multiLevelType w:val="hybridMultilevel"/>
    <w:tmpl w:val="631C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E175B68"/>
    <w:multiLevelType w:val="hybridMultilevel"/>
    <w:tmpl w:val="DA0C8BB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06"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030A4"/>
    <w:multiLevelType w:val="hybridMultilevel"/>
    <w:tmpl w:val="942287D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0B82D98"/>
    <w:multiLevelType w:val="hybridMultilevel"/>
    <w:tmpl w:val="D1309AD6"/>
    <w:lvl w:ilvl="0" w:tplc="1009000F">
      <w:start w:val="1"/>
      <w:numFmt w:val="decimal"/>
      <w:lvlText w:val="%1."/>
      <w:lvlJc w:val="left"/>
      <w:pPr>
        <w:ind w:left="491" w:hanging="360"/>
      </w:pPr>
    </w:lvl>
    <w:lvl w:ilvl="1" w:tplc="10090019" w:tentative="1">
      <w:start w:val="1"/>
      <w:numFmt w:val="lowerLetter"/>
      <w:lvlText w:val="%2."/>
      <w:lvlJc w:val="left"/>
      <w:pPr>
        <w:ind w:left="1211" w:hanging="360"/>
      </w:pPr>
    </w:lvl>
    <w:lvl w:ilvl="2" w:tplc="1009001B" w:tentative="1">
      <w:start w:val="1"/>
      <w:numFmt w:val="lowerRoman"/>
      <w:lvlText w:val="%3."/>
      <w:lvlJc w:val="right"/>
      <w:pPr>
        <w:ind w:left="1931" w:hanging="180"/>
      </w:pPr>
    </w:lvl>
    <w:lvl w:ilvl="3" w:tplc="1009000F" w:tentative="1">
      <w:start w:val="1"/>
      <w:numFmt w:val="decimal"/>
      <w:lvlText w:val="%4."/>
      <w:lvlJc w:val="left"/>
      <w:pPr>
        <w:ind w:left="2651" w:hanging="360"/>
      </w:pPr>
    </w:lvl>
    <w:lvl w:ilvl="4" w:tplc="10090019" w:tentative="1">
      <w:start w:val="1"/>
      <w:numFmt w:val="lowerLetter"/>
      <w:lvlText w:val="%5."/>
      <w:lvlJc w:val="left"/>
      <w:pPr>
        <w:ind w:left="3371" w:hanging="360"/>
      </w:pPr>
    </w:lvl>
    <w:lvl w:ilvl="5" w:tplc="1009001B" w:tentative="1">
      <w:start w:val="1"/>
      <w:numFmt w:val="lowerRoman"/>
      <w:lvlText w:val="%6."/>
      <w:lvlJc w:val="right"/>
      <w:pPr>
        <w:ind w:left="4091" w:hanging="180"/>
      </w:pPr>
    </w:lvl>
    <w:lvl w:ilvl="6" w:tplc="1009000F" w:tentative="1">
      <w:start w:val="1"/>
      <w:numFmt w:val="decimal"/>
      <w:lvlText w:val="%7."/>
      <w:lvlJc w:val="left"/>
      <w:pPr>
        <w:ind w:left="4811" w:hanging="360"/>
      </w:pPr>
    </w:lvl>
    <w:lvl w:ilvl="7" w:tplc="10090019" w:tentative="1">
      <w:start w:val="1"/>
      <w:numFmt w:val="lowerLetter"/>
      <w:lvlText w:val="%8."/>
      <w:lvlJc w:val="left"/>
      <w:pPr>
        <w:ind w:left="5531" w:hanging="360"/>
      </w:pPr>
    </w:lvl>
    <w:lvl w:ilvl="8" w:tplc="1009001B" w:tentative="1">
      <w:start w:val="1"/>
      <w:numFmt w:val="lowerRoman"/>
      <w:lvlText w:val="%9."/>
      <w:lvlJc w:val="right"/>
      <w:pPr>
        <w:ind w:left="6251" w:hanging="180"/>
      </w:pPr>
    </w:lvl>
  </w:abstractNum>
  <w:abstractNum w:abstractNumId="110" w15:restartNumberingAfterBreak="0">
    <w:nsid w:val="60DC1192"/>
    <w:multiLevelType w:val="hybridMultilevel"/>
    <w:tmpl w:val="987C713A"/>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61262F12"/>
    <w:multiLevelType w:val="hybridMultilevel"/>
    <w:tmpl w:val="0FB632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4DF0512"/>
    <w:multiLevelType w:val="hybridMultilevel"/>
    <w:tmpl w:val="60C4A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650E1330"/>
    <w:multiLevelType w:val="hybridMultilevel"/>
    <w:tmpl w:val="A49EC1B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4" w15:restartNumberingAfterBreak="0">
    <w:nsid w:val="65C91C50"/>
    <w:multiLevelType w:val="hybridMultilevel"/>
    <w:tmpl w:val="DEDEA84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115" w15:restartNumberingAfterBreak="0">
    <w:nsid w:val="65E4394E"/>
    <w:multiLevelType w:val="hybridMultilevel"/>
    <w:tmpl w:val="36AE32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5F7735F"/>
    <w:multiLevelType w:val="hybridMultilevel"/>
    <w:tmpl w:val="8FBC9F22"/>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675C3B"/>
    <w:multiLevelType w:val="hybridMultilevel"/>
    <w:tmpl w:val="320450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670B5252"/>
    <w:multiLevelType w:val="hybridMultilevel"/>
    <w:tmpl w:val="A946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7FB4EED"/>
    <w:multiLevelType w:val="hybridMultilevel"/>
    <w:tmpl w:val="D0640F28"/>
    <w:lvl w:ilvl="0" w:tplc="0409000F">
      <w:start w:val="1"/>
      <w:numFmt w:val="decimal"/>
      <w:lvlText w:val="%1."/>
      <w:lvlJc w:val="left"/>
      <w:pPr>
        <w:ind w:left="720" w:hanging="360"/>
      </w:pPr>
      <w:rPr>
        <w:rFont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D86BC2"/>
    <w:multiLevelType w:val="multilevel"/>
    <w:tmpl w:val="702A9F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2B5980"/>
    <w:multiLevelType w:val="hybridMultilevel"/>
    <w:tmpl w:val="A5202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6A326063"/>
    <w:multiLevelType w:val="hybridMultilevel"/>
    <w:tmpl w:val="11682D3A"/>
    <w:lvl w:ilvl="0" w:tplc="08090019">
      <w:start w:val="1"/>
      <w:numFmt w:val="lowerLetter"/>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3" w15:restartNumberingAfterBreak="0">
    <w:nsid w:val="6C4B4559"/>
    <w:multiLevelType w:val="hybridMultilevel"/>
    <w:tmpl w:val="9542ADF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4" w15:restartNumberingAfterBreak="0">
    <w:nsid w:val="6C5F4D91"/>
    <w:multiLevelType w:val="hybridMultilevel"/>
    <w:tmpl w:val="06926698"/>
    <w:lvl w:ilvl="0" w:tplc="0809000F">
      <w:start w:val="1"/>
      <w:numFmt w:val="decimal"/>
      <w:lvlText w:val="%1."/>
      <w:lvlJc w:val="left"/>
      <w:pPr>
        <w:tabs>
          <w:tab w:val="num" w:pos="720"/>
        </w:tabs>
        <w:ind w:left="720" w:hanging="360"/>
      </w:pPr>
    </w:lvl>
    <w:lvl w:ilvl="1" w:tplc="0809000F">
      <w:start w:val="1"/>
      <w:numFmt w:val="decimal"/>
      <w:lvlText w:val="%2."/>
      <w:lvlJc w:val="left"/>
      <w:pPr>
        <w:tabs>
          <w:tab w:val="num" w:pos="720"/>
        </w:tabs>
        <w:ind w:left="72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5" w15:restartNumberingAfterBreak="0">
    <w:nsid w:val="6CED21D9"/>
    <w:multiLevelType w:val="hybridMultilevel"/>
    <w:tmpl w:val="53CAC7F4"/>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6E3B2619"/>
    <w:multiLevelType w:val="hybridMultilevel"/>
    <w:tmpl w:val="A6E8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128" w15:restartNumberingAfterBreak="0">
    <w:nsid w:val="6ECB2415"/>
    <w:multiLevelType w:val="hybridMultilevel"/>
    <w:tmpl w:val="BFD4BFC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F0A1462"/>
    <w:multiLevelType w:val="hybridMultilevel"/>
    <w:tmpl w:val="460464C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F1C63DD"/>
    <w:multiLevelType w:val="hybridMultilevel"/>
    <w:tmpl w:val="9CACE6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6F804D7F"/>
    <w:multiLevelType w:val="hybridMultilevel"/>
    <w:tmpl w:val="6A0609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7002464E"/>
    <w:multiLevelType w:val="hybridMultilevel"/>
    <w:tmpl w:val="69FEA6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70041C4F"/>
    <w:multiLevelType w:val="hybridMultilevel"/>
    <w:tmpl w:val="70002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723B1DA2"/>
    <w:multiLevelType w:val="hybridMultilevel"/>
    <w:tmpl w:val="F400463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72ED5000"/>
    <w:multiLevelType w:val="hybridMultilevel"/>
    <w:tmpl w:val="9CF6F2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7" w15:restartNumberingAfterBreak="0">
    <w:nsid w:val="73334C87"/>
    <w:multiLevelType w:val="hybridMultilevel"/>
    <w:tmpl w:val="08F860E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8" w15:restartNumberingAfterBreak="0">
    <w:nsid w:val="74344F3F"/>
    <w:multiLevelType w:val="hybridMultilevel"/>
    <w:tmpl w:val="B31843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484350B"/>
    <w:multiLevelType w:val="hybridMultilevel"/>
    <w:tmpl w:val="440CDA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4A53F66"/>
    <w:multiLevelType w:val="hybridMultilevel"/>
    <w:tmpl w:val="FA04129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1" w15:restartNumberingAfterBreak="0">
    <w:nsid w:val="74A65086"/>
    <w:multiLevelType w:val="hybridMultilevel"/>
    <w:tmpl w:val="BED20C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764D43AD"/>
    <w:multiLevelType w:val="hybridMultilevel"/>
    <w:tmpl w:val="322645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4" w15:restartNumberingAfterBreak="0">
    <w:nsid w:val="77651EAA"/>
    <w:multiLevelType w:val="hybridMultilevel"/>
    <w:tmpl w:val="24A657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7B359BE"/>
    <w:multiLevelType w:val="hybridMultilevel"/>
    <w:tmpl w:val="754EB63C"/>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7" w15:restartNumberingAfterBreak="0">
    <w:nsid w:val="7D0D22AA"/>
    <w:multiLevelType w:val="hybridMultilevel"/>
    <w:tmpl w:val="2F5088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D9F0A5A"/>
    <w:multiLevelType w:val="hybridMultilevel"/>
    <w:tmpl w:val="C2EC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DF6076F"/>
    <w:multiLevelType w:val="hybridMultilevel"/>
    <w:tmpl w:val="6F6CFC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0" w15:restartNumberingAfterBreak="0">
    <w:nsid w:val="7E140D3A"/>
    <w:multiLevelType w:val="hybridMultilevel"/>
    <w:tmpl w:val="DD7C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821E2E"/>
    <w:multiLevelType w:val="hybridMultilevel"/>
    <w:tmpl w:val="092C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0644318">
    <w:abstractNumId w:val="23"/>
  </w:num>
  <w:num w:numId="2" w16cid:durableId="227497800">
    <w:abstractNumId w:val="68"/>
  </w:num>
  <w:num w:numId="3" w16cid:durableId="1579099509">
    <w:abstractNumId w:val="40"/>
  </w:num>
  <w:num w:numId="4" w16cid:durableId="1164977311">
    <w:abstractNumId w:val="48"/>
  </w:num>
  <w:num w:numId="5" w16cid:durableId="2013339295">
    <w:abstractNumId w:val="92"/>
  </w:num>
  <w:num w:numId="6" w16cid:durableId="1503664525">
    <w:abstractNumId w:val="14"/>
  </w:num>
  <w:num w:numId="7" w16cid:durableId="530146806">
    <w:abstractNumId w:val="134"/>
  </w:num>
  <w:num w:numId="8" w16cid:durableId="2058386543">
    <w:abstractNumId w:val="96"/>
  </w:num>
  <w:num w:numId="9" w16cid:durableId="594215444">
    <w:abstractNumId w:val="127"/>
  </w:num>
  <w:num w:numId="10" w16cid:durableId="1802922208">
    <w:abstractNumId w:val="94"/>
  </w:num>
  <w:num w:numId="11" w16cid:durableId="1383021204">
    <w:abstractNumId w:val="146"/>
  </w:num>
  <w:num w:numId="12" w16cid:durableId="1670018703">
    <w:abstractNumId w:val="143"/>
  </w:num>
  <w:num w:numId="13" w16cid:durableId="118493775">
    <w:abstractNumId w:val="55"/>
  </w:num>
  <w:num w:numId="14" w16cid:durableId="185560683">
    <w:abstractNumId w:val="31"/>
  </w:num>
  <w:num w:numId="15" w16cid:durableId="411245506">
    <w:abstractNumId w:val="9"/>
  </w:num>
  <w:num w:numId="16" w16cid:durableId="154105100">
    <w:abstractNumId w:val="97"/>
  </w:num>
  <w:num w:numId="17" w16cid:durableId="557517194">
    <w:abstractNumId w:val="145"/>
  </w:num>
  <w:num w:numId="18" w16cid:durableId="1836070633">
    <w:abstractNumId w:val="100"/>
  </w:num>
  <w:num w:numId="19" w16cid:durableId="890116339">
    <w:abstractNumId w:val="38"/>
  </w:num>
  <w:num w:numId="20" w16cid:durableId="369888437">
    <w:abstractNumId w:val="105"/>
  </w:num>
  <w:num w:numId="21" w16cid:durableId="578559199">
    <w:abstractNumId w:val="122"/>
  </w:num>
  <w:num w:numId="22" w16cid:durableId="792361444">
    <w:abstractNumId w:val="113"/>
  </w:num>
  <w:num w:numId="23" w16cid:durableId="474873912">
    <w:abstractNumId w:val="129"/>
  </w:num>
  <w:num w:numId="24" w16cid:durableId="1162619455">
    <w:abstractNumId w:val="45"/>
  </w:num>
  <w:num w:numId="25" w16cid:durableId="1471632474">
    <w:abstractNumId w:val="66"/>
  </w:num>
  <w:num w:numId="26" w16cid:durableId="1508472240">
    <w:abstractNumId w:val="132"/>
  </w:num>
  <w:num w:numId="27" w16cid:durableId="696270375">
    <w:abstractNumId w:val="79"/>
  </w:num>
  <w:num w:numId="28" w16cid:durableId="149298061">
    <w:abstractNumId w:val="24"/>
  </w:num>
  <w:num w:numId="29" w16cid:durableId="423959538">
    <w:abstractNumId w:val="84"/>
  </w:num>
  <w:num w:numId="30" w16cid:durableId="1316492433">
    <w:abstractNumId w:val="108"/>
  </w:num>
  <w:num w:numId="31" w16cid:durableId="850804388">
    <w:abstractNumId w:val="13"/>
  </w:num>
  <w:num w:numId="32" w16cid:durableId="1816947139">
    <w:abstractNumId w:val="70"/>
  </w:num>
  <w:num w:numId="33" w16cid:durableId="1307541369">
    <w:abstractNumId w:val="25"/>
  </w:num>
  <w:num w:numId="34" w16cid:durableId="591208902">
    <w:abstractNumId w:val="19"/>
  </w:num>
  <w:num w:numId="35" w16cid:durableId="1816216559">
    <w:abstractNumId w:val="37"/>
  </w:num>
  <w:num w:numId="36" w16cid:durableId="561454110">
    <w:abstractNumId w:val="87"/>
  </w:num>
  <w:num w:numId="37" w16cid:durableId="418671522">
    <w:abstractNumId w:val="36"/>
  </w:num>
  <w:num w:numId="38" w16cid:durableId="532692839">
    <w:abstractNumId w:val="106"/>
  </w:num>
  <w:num w:numId="39" w16cid:durableId="1218011897">
    <w:abstractNumId w:val="43"/>
  </w:num>
  <w:num w:numId="40" w16cid:durableId="632055075">
    <w:abstractNumId w:val="32"/>
  </w:num>
  <w:num w:numId="41" w16cid:durableId="1036276578">
    <w:abstractNumId w:val="81"/>
  </w:num>
  <w:num w:numId="42" w16cid:durableId="419527278">
    <w:abstractNumId w:val="69"/>
  </w:num>
  <w:num w:numId="43" w16cid:durableId="642734446">
    <w:abstractNumId w:val="12"/>
  </w:num>
  <w:num w:numId="44" w16cid:durableId="16346499">
    <w:abstractNumId w:val="17"/>
  </w:num>
  <w:num w:numId="45" w16cid:durableId="359015589">
    <w:abstractNumId w:val="126"/>
  </w:num>
  <w:num w:numId="46" w16cid:durableId="1978535605">
    <w:abstractNumId w:val="49"/>
  </w:num>
  <w:num w:numId="47" w16cid:durableId="1251348674">
    <w:abstractNumId w:val="128"/>
  </w:num>
  <w:num w:numId="48" w16cid:durableId="712776345">
    <w:abstractNumId w:val="54"/>
  </w:num>
  <w:num w:numId="49" w16cid:durableId="305820336">
    <w:abstractNumId w:val="63"/>
  </w:num>
  <w:num w:numId="50" w16cid:durableId="744716951">
    <w:abstractNumId w:val="86"/>
  </w:num>
  <w:num w:numId="51" w16cid:durableId="2106269534">
    <w:abstractNumId w:val="58"/>
  </w:num>
  <w:num w:numId="52" w16cid:durableId="1615020219">
    <w:abstractNumId w:val="114"/>
  </w:num>
  <w:num w:numId="53" w16cid:durableId="633946818">
    <w:abstractNumId w:val="47"/>
  </w:num>
  <w:num w:numId="54" w16cid:durableId="1870070974">
    <w:abstractNumId w:val="111"/>
  </w:num>
  <w:num w:numId="55" w16cid:durableId="533688726">
    <w:abstractNumId w:val="67"/>
  </w:num>
  <w:num w:numId="56" w16cid:durableId="1101337758">
    <w:abstractNumId w:val="53"/>
  </w:num>
  <w:num w:numId="57" w16cid:durableId="61567703">
    <w:abstractNumId w:val="138"/>
  </w:num>
  <w:num w:numId="58" w16cid:durableId="1550804721">
    <w:abstractNumId w:val="135"/>
  </w:num>
  <w:num w:numId="59" w16cid:durableId="1511287017">
    <w:abstractNumId w:val="16"/>
  </w:num>
  <w:num w:numId="60" w16cid:durableId="70735856">
    <w:abstractNumId w:val="44"/>
  </w:num>
  <w:num w:numId="61" w16cid:durableId="1460143467">
    <w:abstractNumId w:val="39"/>
  </w:num>
  <w:num w:numId="62" w16cid:durableId="1710766234">
    <w:abstractNumId w:val="65"/>
  </w:num>
  <w:num w:numId="63" w16cid:durableId="495146640">
    <w:abstractNumId w:val="95"/>
  </w:num>
  <w:num w:numId="64" w16cid:durableId="1625845337">
    <w:abstractNumId w:val="123"/>
  </w:num>
  <w:num w:numId="65" w16cid:durableId="1649898370">
    <w:abstractNumId w:val="72"/>
  </w:num>
  <w:num w:numId="66" w16cid:durableId="1430618049">
    <w:abstractNumId w:val="99"/>
  </w:num>
  <w:num w:numId="67" w16cid:durableId="768432006">
    <w:abstractNumId w:val="131"/>
  </w:num>
  <w:num w:numId="68" w16cid:durableId="1193417005">
    <w:abstractNumId w:val="115"/>
  </w:num>
  <w:num w:numId="69" w16cid:durableId="1974410080">
    <w:abstractNumId w:val="15"/>
  </w:num>
  <w:num w:numId="70" w16cid:durableId="1436708232">
    <w:abstractNumId w:val="41"/>
  </w:num>
  <w:num w:numId="71" w16cid:durableId="373621088">
    <w:abstractNumId w:val="28"/>
  </w:num>
  <w:num w:numId="72" w16cid:durableId="362285570">
    <w:abstractNumId w:val="71"/>
  </w:num>
  <w:num w:numId="73" w16cid:durableId="227542782">
    <w:abstractNumId w:val="60"/>
  </w:num>
  <w:num w:numId="74" w16cid:durableId="1055852694">
    <w:abstractNumId w:val="29"/>
  </w:num>
  <w:num w:numId="75" w16cid:durableId="1978098006">
    <w:abstractNumId w:val="42"/>
  </w:num>
  <w:num w:numId="76" w16cid:durableId="840850075">
    <w:abstractNumId w:val="110"/>
  </w:num>
  <w:num w:numId="77" w16cid:durableId="529299688">
    <w:abstractNumId w:val="125"/>
  </w:num>
  <w:num w:numId="78" w16cid:durableId="1219827872">
    <w:abstractNumId w:val="112"/>
  </w:num>
  <w:num w:numId="79" w16cid:durableId="1222253831">
    <w:abstractNumId w:val="89"/>
  </w:num>
  <w:num w:numId="80" w16cid:durableId="193814675">
    <w:abstractNumId w:val="124"/>
  </w:num>
  <w:num w:numId="81" w16cid:durableId="1596935475">
    <w:abstractNumId w:val="142"/>
  </w:num>
  <w:num w:numId="82" w16cid:durableId="947352514">
    <w:abstractNumId w:val="139"/>
  </w:num>
  <w:num w:numId="83" w16cid:durableId="152533406">
    <w:abstractNumId w:val="80"/>
  </w:num>
  <w:num w:numId="84" w16cid:durableId="44716001">
    <w:abstractNumId w:val="101"/>
  </w:num>
  <w:num w:numId="85" w16cid:durableId="2093231098">
    <w:abstractNumId w:val="141"/>
  </w:num>
  <w:num w:numId="86" w16cid:durableId="1642537825">
    <w:abstractNumId w:val="85"/>
  </w:num>
  <w:num w:numId="87" w16cid:durableId="1495801329">
    <w:abstractNumId w:val="18"/>
  </w:num>
  <w:num w:numId="88" w16cid:durableId="1567883292">
    <w:abstractNumId w:val="98"/>
  </w:num>
  <w:num w:numId="89" w16cid:durableId="623393542">
    <w:abstractNumId w:val="103"/>
  </w:num>
  <w:num w:numId="90" w16cid:durableId="929001522">
    <w:abstractNumId w:val="75"/>
  </w:num>
  <w:num w:numId="91" w16cid:durableId="1317295706">
    <w:abstractNumId w:val="137"/>
  </w:num>
  <w:num w:numId="92" w16cid:durableId="521864463">
    <w:abstractNumId w:val="140"/>
  </w:num>
  <w:num w:numId="93" w16cid:durableId="98842924">
    <w:abstractNumId w:val="88"/>
  </w:num>
  <w:num w:numId="94" w16cid:durableId="486166378">
    <w:abstractNumId w:val="144"/>
  </w:num>
  <w:num w:numId="95" w16cid:durableId="24912245">
    <w:abstractNumId w:val="147"/>
  </w:num>
  <w:num w:numId="96" w16cid:durableId="1398286718">
    <w:abstractNumId w:val="50"/>
  </w:num>
  <w:num w:numId="97" w16cid:durableId="1396197968">
    <w:abstractNumId w:val="93"/>
  </w:num>
  <w:num w:numId="98" w16cid:durableId="321783035">
    <w:abstractNumId w:val="104"/>
  </w:num>
  <w:num w:numId="99" w16cid:durableId="196622458">
    <w:abstractNumId w:val="136"/>
  </w:num>
  <w:num w:numId="100" w16cid:durableId="1638560219">
    <w:abstractNumId w:val="74"/>
  </w:num>
  <w:num w:numId="101" w16cid:durableId="1932272470">
    <w:abstractNumId w:val="57"/>
  </w:num>
  <w:num w:numId="102" w16cid:durableId="1664314316">
    <w:abstractNumId w:val="117"/>
  </w:num>
  <w:num w:numId="103" w16cid:durableId="1906404592">
    <w:abstractNumId w:val="90"/>
  </w:num>
  <w:num w:numId="104" w16cid:durableId="1855460249">
    <w:abstractNumId w:val="56"/>
  </w:num>
  <w:num w:numId="105" w16cid:durableId="544561422">
    <w:abstractNumId w:val="59"/>
  </w:num>
  <w:num w:numId="106" w16cid:durableId="2107998085">
    <w:abstractNumId w:val="22"/>
  </w:num>
  <w:num w:numId="107" w16cid:durableId="1971593208">
    <w:abstractNumId w:val="130"/>
  </w:num>
  <w:num w:numId="108" w16cid:durableId="94255412">
    <w:abstractNumId w:val="46"/>
  </w:num>
  <w:num w:numId="109" w16cid:durableId="621156687">
    <w:abstractNumId w:val="30"/>
  </w:num>
  <w:num w:numId="110" w16cid:durableId="1607343549">
    <w:abstractNumId w:val="107"/>
  </w:num>
  <w:num w:numId="111" w16cid:durableId="1053578029">
    <w:abstractNumId w:val="11"/>
  </w:num>
  <w:num w:numId="112" w16cid:durableId="2101170315">
    <w:abstractNumId w:val="109"/>
  </w:num>
  <w:num w:numId="113" w16cid:durableId="1453288280">
    <w:abstractNumId w:val="26"/>
  </w:num>
  <w:num w:numId="114" w16cid:durableId="789473800">
    <w:abstractNumId w:val="34"/>
  </w:num>
  <w:num w:numId="115" w16cid:durableId="545802503">
    <w:abstractNumId w:val="82"/>
  </w:num>
  <w:num w:numId="116" w16cid:durableId="780224595">
    <w:abstractNumId w:val="10"/>
  </w:num>
  <w:num w:numId="117" w16cid:durableId="1148133251">
    <w:abstractNumId w:val="149"/>
  </w:num>
  <w:num w:numId="118" w16cid:durableId="2060543576">
    <w:abstractNumId w:val="64"/>
  </w:num>
  <w:num w:numId="119" w16cid:durableId="1608200687">
    <w:abstractNumId w:val="21"/>
  </w:num>
  <w:num w:numId="120" w16cid:durableId="132599691">
    <w:abstractNumId w:val="78"/>
  </w:num>
  <w:num w:numId="121" w16cid:durableId="2078823314">
    <w:abstractNumId w:val="150"/>
  </w:num>
  <w:num w:numId="122" w16cid:durableId="1691639868">
    <w:abstractNumId w:val="35"/>
  </w:num>
  <w:num w:numId="123" w16cid:durableId="1327130662">
    <w:abstractNumId w:val="73"/>
  </w:num>
  <w:num w:numId="124" w16cid:durableId="716392302">
    <w:abstractNumId w:val="151"/>
  </w:num>
  <w:num w:numId="125" w16cid:durableId="478226731">
    <w:abstractNumId w:val="62"/>
  </w:num>
  <w:num w:numId="126" w16cid:durableId="1736312713">
    <w:abstractNumId w:val="51"/>
  </w:num>
  <w:num w:numId="127" w16cid:durableId="1408267829">
    <w:abstractNumId w:val="77"/>
  </w:num>
  <w:num w:numId="128" w16cid:durableId="558784559">
    <w:abstractNumId w:val="52"/>
  </w:num>
  <w:num w:numId="129" w16cid:durableId="1501389380">
    <w:abstractNumId w:val="20"/>
  </w:num>
  <w:num w:numId="130" w16cid:durableId="840313273">
    <w:abstractNumId w:val="27"/>
  </w:num>
  <w:num w:numId="131" w16cid:durableId="887759195">
    <w:abstractNumId w:val="83"/>
  </w:num>
  <w:num w:numId="132" w16cid:durableId="1759129756">
    <w:abstractNumId w:val="118"/>
  </w:num>
  <w:num w:numId="133" w16cid:durableId="1148590285">
    <w:abstractNumId w:val="102"/>
  </w:num>
  <w:num w:numId="134" w16cid:durableId="1341271367">
    <w:abstractNumId w:val="120"/>
  </w:num>
  <w:num w:numId="135" w16cid:durableId="383530539">
    <w:abstractNumId w:val="121"/>
  </w:num>
  <w:num w:numId="136" w16cid:durableId="1200320604">
    <w:abstractNumId w:val="91"/>
  </w:num>
  <w:num w:numId="137" w16cid:durableId="233777827">
    <w:abstractNumId w:val="76"/>
  </w:num>
  <w:num w:numId="138" w16cid:durableId="2140218410">
    <w:abstractNumId w:val="118"/>
  </w:num>
  <w:num w:numId="139" w16cid:durableId="1247223991">
    <w:abstractNumId w:val="119"/>
  </w:num>
  <w:num w:numId="140" w16cid:durableId="1102725260">
    <w:abstractNumId w:val="116"/>
  </w:num>
  <w:num w:numId="141" w16cid:durableId="263341081">
    <w:abstractNumId w:val="33"/>
  </w:num>
  <w:num w:numId="142" w16cid:durableId="2125076646">
    <w:abstractNumId w:val="61"/>
  </w:num>
  <w:num w:numId="143" w16cid:durableId="96489713">
    <w:abstractNumId w:val="133"/>
  </w:num>
  <w:num w:numId="144" w16cid:durableId="503131148">
    <w:abstractNumId w:val="148"/>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0B4"/>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ECE"/>
    <w:rsid w:val="00015FFE"/>
    <w:rsid w:val="0001610D"/>
    <w:rsid w:val="00016CA2"/>
    <w:rsid w:val="00017172"/>
    <w:rsid w:val="00017886"/>
    <w:rsid w:val="000202BF"/>
    <w:rsid w:val="00020462"/>
    <w:rsid w:val="00020864"/>
    <w:rsid w:val="000213E3"/>
    <w:rsid w:val="000215B0"/>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0DA0"/>
    <w:rsid w:val="000318DB"/>
    <w:rsid w:val="000323B5"/>
    <w:rsid w:val="00032622"/>
    <w:rsid w:val="00032C58"/>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0EA3"/>
    <w:rsid w:val="00041A18"/>
    <w:rsid w:val="000435E5"/>
    <w:rsid w:val="000438AF"/>
    <w:rsid w:val="00044193"/>
    <w:rsid w:val="000442DF"/>
    <w:rsid w:val="00044341"/>
    <w:rsid w:val="00044475"/>
    <w:rsid w:val="000444C5"/>
    <w:rsid w:val="00044DE0"/>
    <w:rsid w:val="00044DEE"/>
    <w:rsid w:val="000458E5"/>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195"/>
    <w:rsid w:val="0006039B"/>
    <w:rsid w:val="00060F84"/>
    <w:rsid w:val="00061017"/>
    <w:rsid w:val="00061113"/>
    <w:rsid w:val="0006342F"/>
    <w:rsid w:val="00063ABF"/>
    <w:rsid w:val="00063D89"/>
    <w:rsid w:val="00063E2E"/>
    <w:rsid w:val="00065004"/>
    <w:rsid w:val="000659EA"/>
    <w:rsid w:val="00065A70"/>
    <w:rsid w:val="00065ABA"/>
    <w:rsid w:val="00065AF8"/>
    <w:rsid w:val="00065DE3"/>
    <w:rsid w:val="00065E64"/>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6E5"/>
    <w:rsid w:val="00075E3E"/>
    <w:rsid w:val="00076679"/>
    <w:rsid w:val="00076F03"/>
    <w:rsid w:val="0007704D"/>
    <w:rsid w:val="0007787F"/>
    <w:rsid w:val="0007788C"/>
    <w:rsid w:val="0008041B"/>
    <w:rsid w:val="00081569"/>
    <w:rsid w:val="00081927"/>
    <w:rsid w:val="000819C7"/>
    <w:rsid w:val="00081B57"/>
    <w:rsid w:val="00081BF8"/>
    <w:rsid w:val="00081C4A"/>
    <w:rsid w:val="00082483"/>
    <w:rsid w:val="00082C17"/>
    <w:rsid w:val="00082FEC"/>
    <w:rsid w:val="000832E4"/>
    <w:rsid w:val="00083F0E"/>
    <w:rsid w:val="00084A16"/>
    <w:rsid w:val="0008507B"/>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358"/>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0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B7F60"/>
    <w:rsid w:val="000C0490"/>
    <w:rsid w:val="000C0E3E"/>
    <w:rsid w:val="000C1495"/>
    <w:rsid w:val="000C152F"/>
    <w:rsid w:val="000C175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E62"/>
    <w:rsid w:val="000E1CF3"/>
    <w:rsid w:val="000E1D93"/>
    <w:rsid w:val="000E23FF"/>
    <w:rsid w:val="000E2461"/>
    <w:rsid w:val="000E24CB"/>
    <w:rsid w:val="000E30CD"/>
    <w:rsid w:val="000E4D74"/>
    <w:rsid w:val="000E4DA2"/>
    <w:rsid w:val="000E5A50"/>
    <w:rsid w:val="000E5C01"/>
    <w:rsid w:val="000E5D02"/>
    <w:rsid w:val="000E5E96"/>
    <w:rsid w:val="000E6625"/>
    <w:rsid w:val="000E6C88"/>
    <w:rsid w:val="000E7062"/>
    <w:rsid w:val="000E7177"/>
    <w:rsid w:val="000E793E"/>
    <w:rsid w:val="000E7C06"/>
    <w:rsid w:val="000F010A"/>
    <w:rsid w:val="000F03CE"/>
    <w:rsid w:val="000F049E"/>
    <w:rsid w:val="000F067C"/>
    <w:rsid w:val="000F0BF2"/>
    <w:rsid w:val="000F0CC6"/>
    <w:rsid w:val="000F0D76"/>
    <w:rsid w:val="000F1120"/>
    <w:rsid w:val="000F1150"/>
    <w:rsid w:val="000F1A5A"/>
    <w:rsid w:val="000F1AA4"/>
    <w:rsid w:val="000F1CE1"/>
    <w:rsid w:val="000F1DFF"/>
    <w:rsid w:val="000F2D9D"/>
    <w:rsid w:val="000F3017"/>
    <w:rsid w:val="000F3892"/>
    <w:rsid w:val="000F3BEE"/>
    <w:rsid w:val="000F4009"/>
    <w:rsid w:val="000F461A"/>
    <w:rsid w:val="000F47CD"/>
    <w:rsid w:val="000F4B36"/>
    <w:rsid w:val="000F5CED"/>
    <w:rsid w:val="000F6021"/>
    <w:rsid w:val="000F6B17"/>
    <w:rsid w:val="000F6D08"/>
    <w:rsid w:val="000F7024"/>
    <w:rsid w:val="000F78E1"/>
    <w:rsid w:val="00100022"/>
    <w:rsid w:val="0010004D"/>
    <w:rsid w:val="001016EF"/>
    <w:rsid w:val="0010187A"/>
    <w:rsid w:val="00101971"/>
    <w:rsid w:val="00101B7D"/>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5D1B"/>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ADE"/>
    <w:rsid w:val="0013034E"/>
    <w:rsid w:val="0013086F"/>
    <w:rsid w:val="0013298C"/>
    <w:rsid w:val="00132F00"/>
    <w:rsid w:val="00133120"/>
    <w:rsid w:val="00133C91"/>
    <w:rsid w:val="00133E4E"/>
    <w:rsid w:val="001341C4"/>
    <w:rsid w:val="00134393"/>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4F6D"/>
    <w:rsid w:val="00145B86"/>
    <w:rsid w:val="00145BA6"/>
    <w:rsid w:val="00145C63"/>
    <w:rsid w:val="00146286"/>
    <w:rsid w:val="00146484"/>
    <w:rsid w:val="001469A2"/>
    <w:rsid w:val="00146E02"/>
    <w:rsid w:val="001472C3"/>
    <w:rsid w:val="00147440"/>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471"/>
    <w:rsid w:val="0016186F"/>
    <w:rsid w:val="00161C40"/>
    <w:rsid w:val="00162B03"/>
    <w:rsid w:val="00162F28"/>
    <w:rsid w:val="00163180"/>
    <w:rsid w:val="0016320B"/>
    <w:rsid w:val="00163254"/>
    <w:rsid w:val="00163360"/>
    <w:rsid w:val="0016355E"/>
    <w:rsid w:val="0016375C"/>
    <w:rsid w:val="00163996"/>
    <w:rsid w:val="00163EDD"/>
    <w:rsid w:val="001641B8"/>
    <w:rsid w:val="001645E8"/>
    <w:rsid w:val="00164789"/>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34DA"/>
    <w:rsid w:val="00174663"/>
    <w:rsid w:val="001746F9"/>
    <w:rsid w:val="00174B6A"/>
    <w:rsid w:val="00174F1D"/>
    <w:rsid w:val="00174F4B"/>
    <w:rsid w:val="001750F6"/>
    <w:rsid w:val="00175335"/>
    <w:rsid w:val="0017562E"/>
    <w:rsid w:val="00175A4C"/>
    <w:rsid w:val="00176258"/>
    <w:rsid w:val="0017653C"/>
    <w:rsid w:val="00176A42"/>
    <w:rsid w:val="00176B54"/>
    <w:rsid w:val="001776F1"/>
    <w:rsid w:val="001801EE"/>
    <w:rsid w:val="00180983"/>
    <w:rsid w:val="001809CD"/>
    <w:rsid w:val="00180CFF"/>
    <w:rsid w:val="00181720"/>
    <w:rsid w:val="00181FA9"/>
    <w:rsid w:val="00182A8B"/>
    <w:rsid w:val="00182DF3"/>
    <w:rsid w:val="0018311B"/>
    <w:rsid w:val="00183164"/>
    <w:rsid w:val="00183529"/>
    <w:rsid w:val="00183A6B"/>
    <w:rsid w:val="001844EC"/>
    <w:rsid w:val="0018454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186D"/>
    <w:rsid w:val="0019208B"/>
    <w:rsid w:val="001923E6"/>
    <w:rsid w:val="00192415"/>
    <w:rsid w:val="001935EE"/>
    <w:rsid w:val="001942A9"/>
    <w:rsid w:val="00194475"/>
    <w:rsid w:val="00194B2F"/>
    <w:rsid w:val="00194CA6"/>
    <w:rsid w:val="00195346"/>
    <w:rsid w:val="00195535"/>
    <w:rsid w:val="001959D8"/>
    <w:rsid w:val="00195FCC"/>
    <w:rsid w:val="0019603C"/>
    <w:rsid w:val="0019610F"/>
    <w:rsid w:val="00196157"/>
    <w:rsid w:val="00196351"/>
    <w:rsid w:val="00196485"/>
    <w:rsid w:val="001965E4"/>
    <w:rsid w:val="001968F1"/>
    <w:rsid w:val="00196A7A"/>
    <w:rsid w:val="001A1213"/>
    <w:rsid w:val="001A12B9"/>
    <w:rsid w:val="001A1C01"/>
    <w:rsid w:val="001A213F"/>
    <w:rsid w:val="001A2190"/>
    <w:rsid w:val="001A2A44"/>
    <w:rsid w:val="001A2B29"/>
    <w:rsid w:val="001A2EB8"/>
    <w:rsid w:val="001A30F8"/>
    <w:rsid w:val="001A3183"/>
    <w:rsid w:val="001A31E8"/>
    <w:rsid w:val="001A46EF"/>
    <w:rsid w:val="001A49DE"/>
    <w:rsid w:val="001A4FAD"/>
    <w:rsid w:val="001A4FBC"/>
    <w:rsid w:val="001A4FEC"/>
    <w:rsid w:val="001A6126"/>
    <w:rsid w:val="001A646F"/>
    <w:rsid w:val="001A6913"/>
    <w:rsid w:val="001A6F26"/>
    <w:rsid w:val="001A6F63"/>
    <w:rsid w:val="001A778F"/>
    <w:rsid w:val="001B03C1"/>
    <w:rsid w:val="001B07C8"/>
    <w:rsid w:val="001B0A67"/>
    <w:rsid w:val="001B1391"/>
    <w:rsid w:val="001B2740"/>
    <w:rsid w:val="001B2E39"/>
    <w:rsid w:val="001B3CA6"/>
    <w:rsid w:val="001B4318"/>
    <w:rsid w:val="001B4351"/>
    <w:rsid w:val="001B4889"/>
    <w:rsid w:val="001B4B72"/>
    <w:rsid w:val="001B4CA6"/>
    <w:rsid w:val="001B5149"/>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6369"/>
    <w:rsid w:val="001D69C0"/>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113"/>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280"/>
    <w:rsid w:val="00205BC9"/>
    <w:rsid w:val="002061A7"/>
    <w:rsid w:val="002066F4"/>
    <w:rsid w:val="002073A5"/>
    <w:rsid w:val="00207438"/>
    <w:rsid w:val="002075E5"/>
    <w:rsid w:val="002119AA"/>
    <w:rsid w:val="00211C0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E8D"/>
    <w:rsid w:val="00223FED"/>
    <w:rsid w:val="002249C9"/>
    <w:rsid w:val="00224A1A"/>
    <w:rsid w:val="00224ECC"/>
    <w:rsid w:val="002250F5"/>
    <w:rsid w:val="00225596"/>
    <w:rsid w:val="002255E3"/>
    <w:rsid w:val="00226502"/>
    <w:rsid w:val="0022658D"/>
    <w:rsid w:val="00227ABE"/>
    <w:rsid w:val="00227F01"/>
    <w:rsid w:val="00230025"/>
    <w:rsid w:val="00230468"/>
    <w:rsid w:val="0023054B"/>
    <w:rsid w:val="00230712"/>
    <w:rsid w:val="0023088A"/>
    <w:rsid w:val="002309D2"/>
    <w:rsid w:val="0023105A"/>
    <w:rsid w:val="00231208"/>
    <w:rsid w:val="00231591"/>
    <w:rsid w:val="00232159"/>
    <w:rsid w:val="002324EC"/>
    <w:rsid w:val="002332B7"/>
    <w:rsid w:val="00233A87"/>
    <w:rsid w:val="00233AB3"/>
    <w:rsid w:val="00234614"/>
    <w:rsid w:val="0023533F"/>
    <w:rsid w:val="0023559A"/>
    <w:rsid w:val="00235650"/>
    <w:rsid w:val="00235685"/>
    <w:rsid w:val="00235A96"/>
    <w:rsid w:val="00235C49"/>
    <w:rsid w:val="00235CC2"/>
    <w:rsid w:val="00235CDB"/>
    <w:rsid w:val="00236146"/>
    <w:rsid w:val="0023631E"/>
    <w:rsid w:val="00237BE9"/>
    <w:rsid w:val="00237C69"/>
    <w:rsid w:val="00240445"/>
    <w:rsid w:val="00241669"/>
    <w:rsid w:val="00241CD4"/>
    <w:rsid w:val="002422FF"/>
    <w:rsid w:val="00242F8A"/>
    <w:rsid w:val="002437D7"/>
    <w:rsid w:val="002441CA"/>
    <w:rsid w:val="00244381"/>
    <w:rsid w:val="00244614"/>
    <w:rsid w:val="002447A7"/>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53"/>
    <w:rsid w:val="00260E6D"/>
    <w:rsid w:val="002612C5"/>
    <w:rsid w:val="00261362"/>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9C3"/>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842"/>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5C43"/>
    <w:rsid w:val="0028630B"/>
    <w:rsid w:val="00286648"/>
    <w:rsid w:val="00286CB4"/>
    <w:rsid w:val="00287693"/>
    <w:rsid w:val="0029049A"/>
    <w:rsid w:val="002906DA"/>
    <w:rsid w:val="00290C05"/>
    <w:rsid w:val="00290F3C"/>
    <w:rsid w:val="002910C5"/>
    <w:rsid w:val="0029161B"/>
    <w:rsid w:val="002917F5"/>
    <w:rsid w:val="00291843"/>
    <w:rsid w:val="00291871"/>
    <w:rsid w:val="00291A4A"/>
    <w:rsid w:val="0029262E"/>
    <w:rsid w:val="00292F84"/>
    <w:rsid w:val="00293084"/>
    <w:rsid w:val="00293466"/>
    <w:rsid w:val="00293C20"/>
    <w:rsid w:val="00295205"/>
    <w:rsid w:val="00295972"/>
    <w:rsid w:val="0029597F"/>
    <w:rsid w:val="00295C5D"/>
    <w:rsid w:val="00296244"/>
    <w:rsid w:val="0029651F"/>
    <w:rsid w:val="00296755"/>
    <w:rsid w:val="002970AD"/>
    <w:rsid w:val="0029721D"/>
    <w:rsid w:val="00297EB5"/>
    <w:rsid w:val="002A0318"/>
    <w:rsid w:val="002A0343"/>
    <w:rsid w:val="002A0C05"/>
    <w:rsid w:val="002A1006"/>
    <w:rsid w:val="002A134E"/>
    <w:rsid w:val="002A2090"/>
    <w:rsid w:val="002A209F"/>
    <w:rsid w:val="002A2601"/>
    <w:rsid w:val="002A358D"/>
    <w:rsid w:val="002A373F"/>
    <w:rsid w:val="002A3B5F"/>
    <w:rsid w:val="002A454F"/>
    <w:rsid w:val="002A4980"/>
    <w:rsid w:val="002A4E48"/>
    <w:rsid w:val="002A5399"/>
    <w:rsid w:val="002A591A"/>
    <w:rsid w:val="002A5AF6"/>
    <w:rsid w:val="002A6095"/>
    <w:rsid w:val="002A77F5"/>
    <w:rsid w:val="002B03A5"/>
    <w:rsid w:val="002B1C55"/>
    <w:rsid w:val="002B1DCF"/>
    <w:rsid w:val="002B2A5B"/>
    <w:rsid w:val="002B2F20"/>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220F"/>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226"/>
    <w:rsid w:val="002D34CC"/>
    <w:rsid w:val="002D3571"/>
    <w:rsid w:val="002D3724"/>
    <w:rsid w:val="002D377D"/>
    <w:rsid w:val="002D42EE"/>
    <w:rsid w:val="002D4357"/>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18A4"/>
    <w:rsid w:val="002E2591"/>
    <w:rsid w:val="002E29CD"/>
    <w:rsid w:val="002E2A41"/>
    <w:rsid w:val="002E3C10"/>
    <w:rsid w:val="002E3E8E"/>
    <w:rsid w:val="002E4102"/>
    <w:rsid w:val="002E41CC"/>
    <w:rsid w:val="002E4C28"/>
    <w:rsid w:val="002E4E06"/>
    <w:rsid w:val="002E4FBB"/>
    <w:rsid w:val="002E54C8"/>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4CDB"/>
    <w:rsid w:val="00305561"/>
    <w:rsid w:val="003057A0"/>
    <w:rsid w:val="00306120"/>
    <w:rsid w:val="0030636B"/>
    <w:rsid w:val="003064CF"/>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619"/>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CED"/>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119"/>
    <w:rsid w:val="003402EF"/>
    <w:rsid w:val="00341299"/>
    <w:rsid w:val="003414C0"/>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65E"/>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5E7"/>
    <w:rsid w:val="00356163"/>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D15"/>
    <w:rsid w:val="0036768E"/>
    <w:rsid w:val="003677B7"/>
    <w:rsid w:val="00367C5B"/>
    <w:rsid w:val="003705F0"/>
    <w:rsid w:val="0037106E"/>
    <w:rsid w:val="003713BF"/>
    <w:rsid w:val="003718F1"/>
    <w:rsid w:val="00371EEB"/>
    <w:rsid w:val="00372624"/>
    <w:rsid w:val="00372990"/>
    <w:rsid w:val="003729A8"/>
    <w:rsid w:val="00372A78"/>
    <w:rsid w:val="00372AFD"/>
    <w:rsid w:val="00372F12"/>
    <w:rsid w:val="00374079"/>
    <w:rsid w:val="003742FD"/>
    <w:rsid w:val="00374442"/>
    <w:rsid w:val="00374882"/>
    <w:rsid w:val="00374AD8"/>
    <w:rsid w:val="00375051"/>
    <w:rsid w:val="003756A9"/>
    <w:rsid w:val="003773B5"/>
    <w:rsid w:val="003776AB"/>
    <w:rsid w:val="00377BC9"/>
    <w:rsid w:val="00380764"/>
    <w:rsid w:val="00380A81"/>
    <w:rsid w:val="00380B83"/>
    <w:rsid w:val="00380C9F"/>
    <w:rsid w:val="00381168"/>
    <w:rsid w:val="00382858"/>
    <w:rsid w:val="003831DD"/>
    <w:rsid w:val="003832D5"/>
    <w:rsid w:val="0038366C"/>
    <w:rsid w:val="00384471"/>
    <w:rsid w:val="003846B4"/>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2F62"/>
    <w:rsid w:val="00393B18"/>
    <w:rsid w:val="00393BEB"/>
    <w:rsid w:val="00394613"/>
    <w:rsid w:val="0039489D"/>
    <w:rsid w:val="00394D1A"/>
    <w:rsid w:val="003950BD"/>
    <w:rsid w:val="003955AB"/>
    <w:rsid w:val="00396237"/>
    <w:rsid w:val="00396D18"/>
    <w:rsid w:val="0039717C"/>
    <w:rsid w:val="00397521"/>
    <w:rsid w:val="003A00D3"/>
    <w:rsid w:val="003A05D1"/>
    <w:rsid w:val="003A08ED"/>
    <w:rsid w:val="003A0CA1"/>
    <w:rsid w:val="003A0F0C"/>
    <w:rsid w:val="003A0F6D"/>
    <w:rsid w:val="003A13FF"/>
    <w:rsid w:val="003A14DA"/>
    <w:rsid w:val="003A14E4"/>
    <w:rsid w:val="003A154B"/>
    <w:rsid w:val="003A167C"/>
    <w:rsid w:val="003A1857"/>
    <w:rsid w:val="003A2027"/>
    <w:rsid w:val="003A2039"/>
    <w:rsid w:val="003A2526"/>
    <w:rsid w:val="003A26F0"/>
    <w:rsid w:val="003A27B1"/>
    <w:rsid w:val="003A3023"/>
    <w:rsid w:val="003A3383"/>
    <w:rsid w:val="003A4091"/>
    <w:rsid w:val="003A414F"/>
    <w:rsid w:val="003A4524"/>
    <w:rsid w:val="003A4D24"/>
    <w:rsid w:val="003A4E7E"/>
    <w:rsid w:val="003A51D7"/>
    <w:rsid w:val="003A5B08"/>
    <w:rsid w:val="003A5EFD"/>
    <w:rsid w:val="003A6151"/>
    <w:rsid w:val="003A633C"/>
    <w:rsid w:val="003A64AA"/>
    <w:rsid w:val="003A65BE"/>
    <w:rsid w:val="003A6DF6"/>
    <w:rsid w:val="003A7664"/>
    <w:rsid w:val="003A7685"/>
    <w:rsid w:val="003A77A2"/>
    <w:rsid w:val="003A7851"/>
    <w:rsid w:val="003B01B1"/>
    <w:rsid w:val="003B030B"/>
    <w:rsid w:val="003B09FD"/>
    <w:rsid w:val="003B11F2"/>
    <w:rsid w:val="003B12AC"/>
    <w:rsid w:val="003B24DF"/>
    <w:rsid w:val="003B27A7"/>
    <w:rsid w:val="003B2FBA"/>
    <w:rsid w:val="003B35BC"/>
    <w:rsid w:val="003B394A"/>
    <w:rsid w:val="003B3D22"/>
    <w:rsid w:val="003B40E6"/>
    <w:rsid w:val="003B41F2"/>
    <w:rsid w:val="003B4580"/>
    <w:rsid w:val="003B51E8"/>
    <w:rsid w:val="003B59CF"/>
    <w:rsid w:val="003B5D19"/>
    <w:rsid w:val="003B5DE3"/>
    <w:rsid w:val="003B63D7"/>
    <w:rsid w:val="003B697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A64"/>
    <w:rsid w:val="003C7E00"/>
    <w:rsid w:val="003D0A2B"/>
    <w:rsid w:val="003D1819"/>
    <w:rsid w:val="003D181C"/>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499"/>
    <w:rsid w:val="003E5950"/>
    <w:rsid w:val="003E59E8"/>
    <w:rsid w:val="003E59EB"/>
    <w:rsid w:val="003E5BBC"/>
    <w:rsid w:val="003E5E9A"/>
    <w:rsid w:val="003E617D"/>
    <w:rsid w:val="003E6E62"/>
    <w:rsid w:val="003E72A6"/>
    <w:rsid w:val="003E77A0"/>
    <w:rsid w:val="003E7B27"/>
    <w:rsid w:val="003F070E"/>
    <w:rsid w:val="003F08D7"/>
    <w:rsid w:val="003F0A18"/>
    <w:rsid w:val="003F0E9A"/>
    <w:rsid w:val="003F1B4F"/>
    <w:rsid w:val="003F1E52"/>
    <w:rsid w:val="003F23B2"/>
    <w:rsid w:val="003F2748"/>
    <w:rsid w:val="003F32E1"/>
    <w:rsid w:val="003F3B06"/>
    <w:rsid w:val="003F43AF"/>
    <w:rsid w:val="003F45A1"/>
    <w:rsid w:val="003F5647"/>
    <w:rsid w:val="003F5791"/>
    <w:rsid w:val="003F5871"/>
    <w:rsid w:val="003F5C53"/>
    <w:rsid w:val="003F6A20"/>
    <w:rsid w:val="003F70E7"/>
    <w:rsid w:val="003F7333"/>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6E76"/>
    <w:rsid w:val="00407490"/>
    <w:rsid w:val="00407625"/>
    <w:rsid w:val="00407AE9"/>
    <w:rsid w:val="00407BC5"/>
    <w:rsid w:val="00410020"/>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6D25"/>
    <w:rsid w:val="00417D3A"/>
    <w:rsid w:val="00420B79"/>
    <w:rsid w:val="0042113B"/>
    <w:rsid w:val="004213E8"/>
    <w:rsid w:val="0042148B"/>
    <w:rsid w:val="0042155E"/>
    <w:rsid w:val="00421948"/>
    <w:rsid w:val="00421C0E"/>
    <w:rsid w:val="00421E1F"/>
    <w:rsid w:val="00421F06"/>
    <w:rsid w:val="00422427"/>
    <w:rsid w:val="004224CF"/>
    <w:rsid w:val="00422BE9"/>
    <w:rsid w:val="004233CC"/>
    <w:rsid w:val="00424309"/>
    <w:rsid w:val="00424980"/>
    <w:rsid w:val="004249D6"/>
    <w:rsid w:val="00425ED9"/>
    <w:rsid w:val="00425FBC"/>
    <w:rsid w:val="004267A4"/>
    <w:rsid w:val="00426DD9"/>
    <w:rsid w:val="0042714A"/>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CE3"/>
    <w:rsid w:val="00441F87"/>
    <w:rsid w:val="00441F94"/>
    <w:rsid w:val="00442113"/>
    <w:rsid w:val="004426E9"/>
    <w:rsid w:val="00442DF1"/>
    <w:rsid w:val="004431A1"/>
    <w:rsid w:val="004431E7"/>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D39"/>
    <w:rsid w:val="00472FA9"/>
    <w:rsid w:val="00473DBC"/>
    <w:rsid w:val="00473E1C"/>
    <w:rsid w:val="00473E83"/>
    <w:rsid w:val="00474546"/>
    <w:rsid w:val="00474C8A"/>
    <w:rsid w:val="00474D82"/>
    <w:rsid w:val="0047511F"/>
    <w:rsid w:val="00475833"/>
    <w:rsid w:val="004758AF"/>
    <w:rsid w:val="00475CCC"/>
    <w:rsid w:val="00475F3A"/>
    <w:rsid w:val="00476421"/>
    <w:rsid w:val="0047690C"/>
    <w:rsid w:val="00477652"/>
    <w:rsid w:val="0047795B"/>
    <w:rsid w:val="004802DE"/>
    <w:rsid w:val="0048084A"/>
    <w:rsid w:val="00480BC8"/>
    <w:rsid w:val="004810DF"/>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3CB"/>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150"/>
    <w:rsid w:val="004A27A1"/>
    <w:rsid w:val="004A3167"/>
    <w:rsid w:val="004A3F5D"/>
    <w:rsid w:val="004A4D2A"/>
    <w:rsid w:val="004A4F77"/>
    <w:rsid w:val="004A53FA"/>
    <w:rsid w:val="004A566A"/>
    <w:rsid w:val="004A5713"/>
    <w:rsid w:val="004A5C48"/>
    <w:rsid w:val="004A63D9"/>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EE8"/>
    <w:rsid w:val="004B3FB9"/>
    <w:rsid w:val="004B4F7D"/>
    <w:rsid w:val="004B521F"/>
    <w:rsid w:val="004B571B"/>
    <w:rsid w:val="004B71B5"/>
    <w:rsid w:val="004B7694"/>
    <w:rsid w:val="004B78F8"/>
    <w:rsid w:val="004B7A8A"/>
    <w:rsid w:val="004B7ACF"/>
    <w:rsid w:val="004B7C3B"/>
    <w:rsid w:val="004C005D"/>
    <w:rsid w:val="004C0119"/>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64D"/>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4FF"/>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D48"/>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223"/>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B"/>
    <w:rsid w:val="00515618"/>
    <w:rsid w:val="00515F91"/>
    <w:rsid w:val="00515FFB"/>
    <w:rsid w:val="005160E8"/>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4773"/>
    <w:rsid w:val="0052503E"/>
    <w:rsid w:val="005255FA"/>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509"/>
    <w:rsid w:val="005409CF"/>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599A"/>
    <w:rsid w:val="005470BA"/>
    <w:rsid w:val="00547860"/>
    <w:rsid w:val="00547E78"/>
    <w:rsid w:val="0055085D"/>
    <w:rsid w:val="00550FF6"/>
    <w:rsid w:val="0055122E"/>
    <w:rsid w:val="0055134E"/>
    <w:rsid w:val="00551422"/>
    <w:rsid w:val="00551575"/>
    <w:rsid w:val="00551FA2"/>
    <w:rsid w:val="0055217F"/>
    <w:rsid w:val="00552BAB"/>
    <w:rsid w:val="00553222"/>
    <w:rsid w:val="00553346"/>
    <w:rsid w:val="005538DA"/>
    <w:rsid w:val="00553CE6"/>
    <w:rsid w:val="00554398"/>
    <w:rsid w:val="0055439D"/>
    <w:rsid w:val="0055481A"/>
    <w:rsid w:val="00554D8E"/>
    <w:rsid w:val="00555A6C"/>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DF1"/>
    <w:rsid w:val="00574F5A"/>
    <w:rsid w:val="005751B3"/>
    <w:rsid w:val="00575ED4"/>
    <w:rsid w:val="00576061"/>
    <w:rsid w:val="00576479"/>
    <w:rsid w:val="005764EB"/>
    <w:rsid w:val="00576523"/>
    <w:rsid w:val="005768BE"/>
    <w:rsid w:val="00576974"/>
    <w:rsid w:val="005769F9"/>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902C8"/>
    <w:rsid w:val="005906AB"/>
    <w:rsid w:val="00590750"/>
    <w:rsid w:val="00590BDF"/>
    <w:rsid w:val="00591299"/>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085D"/>
    <w:rsid w:val="005A1B8B"/>
    <w:rsid w:val="005A1D90"/>
    <w:rsid w:val="005A2138"/>
    <w:rsid w:val="005A2627"/>
    <w:rsid w:val="005A2B24"/>
    <w:rsid w:val="005A2FE1"/>
    <w:rsid w:val="005A336F"/>
    <w:rsid w:val="005A36C4"/>
    <w:rsid w:val="005A3A23"/>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0B5F"/>
    <w:rsid w:val="005B1262"/>
    <w:rsid w:val="005B1813"/>
    <w:rsid w:val="005B1A33"/>
    <w:rsid w:val="005B1C0E"/>
    <w:rsid w:val="005B1C6F"/>
    <w:rsid w:val="005B2529"/>
    <w:rsid w:val="005B2832"/>
    <w:rsid w:val="005B3018"/>
    <w:rsid w:val="005B32D5"/>
    <w:rsid w:val="005B3E27"/>
    <w:rsid w:val="005B3E92"/>
    <w:rsid w:val="005B462E"/>
    <w:rsid w:val="005B47F6"/>
    <w:rsid w:val="005B5565"/>
    <w:rsid w:val="005B59BD"/>
    <w:rsid w:val="005B5BA6"/>
    <w:rsid w:val="005B61B7"/>
    <w:rsid w:val="005B655C"/>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6E05"/>
    <w:rsid w:val="005D71C0"/>
    <w:rsid w:val="005E02D0"/>
    <w:rsid w:val="005E124D"/>
    <w:rsid w:val="005E12CC"/>
    <w:rsid w:val="005E13E6"/>
    <w:rsid w:val="005E175B"/>
    <w:rsid w:val="005E194B"/>
    <w:rsid w:val="005E1F8B"/>
    <w:rsid w:val="005E24BC"/>
    <w:rsid w:val="005E268D"/>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6F99"/>
    <w:rsid w:val="0060751C"/>
    <w:rsid w:val="00607D0F"/>
    <w:rsid w:val="00607F05"/>
    <w:rsid w:val="00607F46"/>
    <w:rsid w:val="006100C7"/>
    <w:rsid w:val="00610EB0"/>
    <w:rsid w:val="0061106D"/>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0052"/>
    <w:rsid w:val="00620921"/>
    <w:rsid w:val="00621CE9"/>
    <w:rsid w:val="00622398"/>
    <w:rsid w:val="0062277B"/>
    <w:rsid w:val="00622C70"/>
    <w:rsid w:val="006235E1"/>
    <w:rsid w:val="00623CAA"/>
    <w:rsid w:val="00624151"/>
    <w:rsid w:val="00624E6E"/>
    <w:rsid w:val="00624F7E"/>
    <w:rsid w:val="00625448"/>
    <w:rsid w:val="00625D55"/>
    <w:rsid w:val="00626913"/>
    <w:rsid w:val="00626D24"/>
    <w:rsid w:val="00626E68"/>
    <w:rsid w:val="006270D0"/>
    <w:rsid w:val="0062755F"/>
    <w:rsid w:val="00627D93"/>
    <w:rsid w:val="00627EFD"/>
    <w:rsid w:val="006309F7"/>
    <w:rsid w:val="00630BB0"/>
    <w:rsid w:val="0063146F"/>
    <w:rsid w:val="00631CF9"/>
    <w:rsid w:val="006325E5"/>
    <w:rsid w:val="0063360E"/>
    <w:rsid w:val="00633996"/>
    <w:rsid w:val="00633CB1"/>
    <w:rsid w:val="00634038"/>
    <w:rsid w:val="006342A0"/>
    <w:rsid w:val="006342AF"/>
    <w:rsid w:val="006345C0"/>
    <w:rsid w:val="006345F8"/>
    <w:rsid w:val="00634A26"/>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728A"/>
    <w:rsid w:val="00657541"/>
    <w:rsid w:val="006575CF"/>
    <w:rsid w:val="00660192"/>
    <w:rsid w:val="0066080B"/>
    <w:rsid w:val="00660837"/>
    <w:rsid w:val="00660F39"/>
    <w:rsid w:val="00661268"/>
    <w:rsid w:val="006613A4"/>
    <w:rsid w:val="0066259A"/>
    <w:rsid w:val="006629EA"/>
    <w:rsid w:val="006638AB"/>
    <w:rsid w:val="00663FCE"/>
    <w:rsid w:val="00664C6D"/>
    <w:rsid w:val="00664C8B"/>
    <w:rsid w:val="0066518E"/>
    <w:rsid w:val="0066533B"/>
    <w:rsid w:val="0066537B"/>
    <w:rsid w:val="006654A7"/>
    <w:rsid w:val="006656C8"/>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5AC"/>
    <w:rsid w:val="00670F1C"/>
    <w:rsid w:val="0067226A"/>
    <w:rsid w:val="006728B2"/>
    <w:rsid w:val="00672A83"/>
    <w:rsid w:val="00673562"/>
    <w:rsid w:val="00673710"/>
    <w:rsid w:val="00673928"/>
    <w:rsid w:val="00673A13"/>
    <w:rsid w:val="00673D23"/>
    <w:rsid w:val="006740E1"/>
    <w:rsid w:val="00674E70"/>
    <w:rsid w:val="00674FD2"/>
    <w:rsid w:val="00675188"/>
    <w:rsid w:val="006753EB"/>
    <w:rsid w:val="00676198"/>
    <w:rsid w:val="00676283"/>
    <w:rsid w:val="0067646B"/>
    <w:rsid w:val="006766A0"/>
    <w:rsid w:val="0067670E"/>
    <w:rsid w:val="006768FA"/>
    <w:rsid w:val="00676AC6"/>
    <w:rsid w:val="00676C97"/>
    <w:rsid w:val="00676FA4"/>
    <w:rsid w:val="0068006A"/>
    <w:rsid w:val="0068047B"/>
    <w:rsid w:val="00680C68"/>
    <w:rsid w:val="00681039"/>
    <w:rsid w:val="00681388"/>
    <w:rsid w:val="0068168B"/>
    <w:rsid w:val="0068214A"/>
    <w:rsid w:val="0068286F"/>
    <w:rsid w:val="006828BE"/>
    <w:rsid w:val="00682A65"/>
    <w:rsid w:val="0068312E"/>
    <w:rsid w:val="006833DB"/>
    <w:rsid w:val="0068368F"/>
    <w:rsid w:val="006838A0"/>
    <w:rsid w:val="00683D75"/>
    <w:rsid w:val="00683F15"/>
    <w:rsid w:val="00685547"/>
    <w:rsid w:val="00685A97"/>
    <w:rsid w:val="00685B3A"/>
    <w:rsid w:val="00685FA4"/>
    <w:rsid w:val="0068710B"/>
    <w:rsid w:val="00687283"/>
    <w:rsid w:val="006873AA"/>
    <w:rsid w:val="00687449"/>
    <w:rsid w:val="0068774B"/>
    <w:rsid w:val="00687B79"/>
    <w:rsid w:val="00690929"/>
    <w:rsid w:val="00690985"/>
    <w:rsid w:val="00691604"/>
    <w:rsid w:val="00691F60"/>
    <w:rsid w:val="0069250D"/>
    <w:rsid w:val="00692D05"/>
    <w:rsid w:val="006931AE"/>
    <w:rsid w:val="0069389D"/>
    <w:rsid w:val="00693B1C"/>
    <w:rsid w:val="00693B2B"/>
    <w:rsid w:val="006943B3"/>
    <w:rsid w:val="00694FDA"/>
    <w:rsid w:val="006950BC"/>
    <w:rsid w:val="00695A18"/>
    <w:rsid w:val="0069604F"/>
    <w:rsid w:val="006965C6"/>
    <w:rsid w:val="006971D4"/>
    <w:rsid w:val="006974BD"/>
    <w:rsid w:val="00697846"/>
    <w:rsid w:val="006A0187"/>
    <w:rsid w:val="006A0ABF"/>
    <w:rsid w:val="006A0BB2"/>
    <w:rsid w:val="006A1215"/>
    <w:rsid w:val="006A1C07"/>
    <w:rsid w:val="006A1FAA"/>
    <w:rsid w:val="006A212B"/>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B035E"/>
    <w:rsid w:val="006B05DD"/>
    <w:rsid w:val="006B064C"/>
    <w:rsid w:val="006B0F33"/>
    <w:rsid w:val="006B170C"/>
    <w:rsid w:val="006B1F24"/>
    <w:rsid w:val="006B1F5E"/>
    <w:rsid w:val="006B2564"/>
    <w:rsid w:val="006B323C"/>
    <w:rsid w:val="006B34A7"/>
    <w:rsid w:val="006B3733"/>
    <w:rsid w:val="006B3A11"/>
    <w:rsid w:val="006B3CE7"/>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8F"/>
    <w:rsid w:val="006C3CD2"/>
    <w:rsid w:val="006C46CA"/>
    <w:rsid w:val="006C48EC"/>
    <w:rsid w:val="006C57DA"/>
    <w:rsid w:val="006C5EB2"/>
    <w:rsid w:val="006C63ED"/>
    <w:rsid w:val="006C6569"/>
    <w:rsid w:val="006C6E17"/>
    <w:rsid w:val="006C7700"/>
    <w:rsid w:val="006C7882"/>
    <w:rsid w:val="006C7931"/>
    <w:rsid w:val="006C7D13"/>
    <w:rsid w:val="006C7F90"/>
    <w:rsid w:val="006D028E"/>
    <w:rsid w:val="006D138C"/>
    <w:rsid w:val="006D1A40"/>
    <w:rsid w:val="006D2A53"/>
    <w:rsid w:val="006D2AB3"/>
    <w:rsid w:val="006D335C"/>
    <w:rsid w:val="006D354D"/>
    <w:rsid w:val="006D3687"/>
    <w:rsid w:val="006D3990"/>
    <w:rsid w:val="006D3A2F"/>
    <w:rsid w:val="006D5358"/>
    <w:rsid w:val="006D549A"/>
    <w:rsid w:val="006D565C"/>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46C"/>
    <w:rsid w:val="006E16D7"/>
    <w:rsid w:val="006E1F72"/>
    <w:rsid w:val="006E30B1"/>
    <w:rsid w:val="006E33D1"/>
    <w:rsid w:val="006E34EE"/>
    <w:rsid w:val="006E39DB"/>
    <w:rsid w:val="006E39EF"/>
    <w:rsid w:val="006E3AB7"/>
    <w:rsid w:val="006E3ABE"/>
    <w:rsid w:val="006E3E38"/>
    <w:rsid w:val="006E420C"/>
    <w:rsid w:val="006E4764"/>
    <w:rsid w:val="006E47C0"/>
    <w:rsid w:val="006E48D1"/>
    <w:rsid w:val="006E4AFD"/>
    <w:rsid w:val="006E4C2B"/>
    <w:rsid w:val="006E5121"/>
    <w:rsid w:val="006E5239"/>
    <w:rsid w:val="006E546C"/>
    <w:rsid w:val="006E61C4"/>
    <w:rsid w:val="006E636F"/>
    <w:rsid w:val="006E690D"/>
    <w:rsid w:val="006E6B14"/>
    <w:rsid w:val="006E6FCB"/>
    <w:rsid w:val="006F0456"/>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62"/>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10E"/>
    <w:rsid w:val="00727581"/>
    <w:rsid w:val="00727694"/>
    <w:rsid w:val="00727C72"/>
    <w:rsid w:val="007303F5"/>
    <w:rsid w:val="00730806"/>
    <w:rsid w:val="00730C68"/>
    <w:rsid w:val="007313A6"/>
    <w:rsid w:val="00731CE3"/>
    <w:rsid w:val="00732093"/>
    <w:rsid w:val="007320C6"/>
    <w:rsid w:val="007322D5"/>
    <w:rsid w:val="00732D5E"/>
    <w:rsid w:val="00732E28"/>
    <w:rsid w:val="00733116"/>
    <w:rsid w:val="00733189"/>
    <w:rsid w:val="00733B6E"/>
    <w:rsid w:val="00733B83"/>
    <w:rsid w:val="007340D1"/>
    <w:rsid w:val="007343B8"/>
    <w:rsid w:val="007344A3"/>
    <w:rsid w:val="007351D6"/>
    <w:rsid w:val="00735583"/>
    <w:rsid w:val="00735BC2"/>
    <w:rsid w:val="00735CBA"/>
    <w:rsid w:val="00736235"/>
    <w:rsid w:val="0073663A"/>
    <w:rsid w:val="00736FBC"/>
    <w:rsid w:val="00737020"/>
    <w:rsid w:val="00737477"/>
    <w:rsid w:val="00737935"/>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475"/>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4C7D"/>
    <w:rsid w:val="00755099"/>
    <w:rsid w:val="00755712"/>
    <w:rsid w:val="00755AAD"/>
    <w:rsid w:val="00755C30"/>
    <w:rsid w:val="007562E6"/>
    <w:rsid w:val="0075664A"/>
    <w:rsid w:val="0075684F"/>
    <w:rsid w:val="00756BB7"/>
    <w:rsid w:val="00756CCF"/>
    <w:rsid w:val="00756E4F"/>
    <w:rsid w:val="00757506"/>
    <w:rsid w:val="0075750C"/>
    <w:rsid w:val="00757640"/>
    <w:rsid w:val="007576A9"/>
    <w:rsid w:val="00757F6E"/>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8F6"/>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3E7"/>
    <w:rsid w:val="00774657"/>
    <w:rsid w:val="00774E4F"/>
    <w:rsid w:val="00775B25"/>
    <w:rsid w:val="0077624A"/>
    <w:rsid w:val="0077635D"/>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65D"/>
    <w:rsid w:val="00787724"/>
    <w:rsid w:val="0078783B"/>
    <w:rsid w:val="007879C8"/>
    <w:rsid w:val="00787B38"/>
    <w:rsid w:val="00787B4D"/>
    <w:rsid w:val="007902E7"/>
    <w:rsid w:val="00790559"/>
    <w:rsid w:val="00790B3B"/>
    <w:rsid w:val="00791F06"/>
    <w:rsid w:val="00792225"/>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062"/>
    <w:rsid w:val="0079627C"/>
    <w:rsid w:val="00796B94"/>
    <w:rsid w:val="0079737D"/>
    <w:rsid w:val="007976A7"/>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1A9A"/>
    <w:rsid w:val="007B1B21"/>
    <w:rsid w:val="007B1B8A"/>
    <w:rsid w:val="007B22F5"/>
    <w:rsid w:val="007B231F"/>
    <w:rsid w:val="007B37B8"/>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139C"/>
    <w:rsid w:val="007C1D67"/>
    <w:rsid w:val="007C2ABE"/>
    <w:rsid w:val="007C2D5F"/>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0E4F"/>
    <w:rsid w:val="007E13D6"/>
    <w:rsid w:val="007E1669"/>
    <w:rsid w:val="007E1680"/>
    <w:rsid w:val="007E2011"/>
    <w:rsid w:val="007E2387"/>
    <w:rsid w:val="007E2426"/>
    <w:rsid w:val="007E2E91"/>
    <w:rsid w:val="007E324F"/>
    <w:rsid w:val="007E327F"/>
    <w:rsid w:val="007E3390"/>
    <w:rsid w:val="007E3FA0"/>
    <w:rsid w:val="007E475A"/>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1996"/>
    <w:rsid w:val="007F21B0"/>
    <w:rsid w:val="007F2801"/>
    <w:rsid w:val="007F3D42"/>
    <w:rsid w:val="007F412B"/>
    <w:rsid w:val="007F44C5"/>
    <w:rsid w:val="007F4B01"/>
    <w:rsid w:val="007F4E49"/>
    <w:rsid w:val="007F516B"/>
    <w:rsid w:val="007F5648"/>
    <w:rsid w:val="007F57BB"/>
    <w:rsid w:val="007F58A5"/>
    <w:rsid w:val="007F5C45"/>
    <w:rsid w:val="007F5F24"/>
    <w:rsid w:val="007F6867"/>
    <w:rsid w:val="007F6D32"/>
    <w:rsid w:val="007F730E"/>
    <w:rsid w:val="007F755A"/>
    <w:rsid w:val="007F7765"/>
    <w:rsid w:val="007F7B83"/>
    <w:rsid w:val="007F7F6E"/>
    <w:rsid w:val="0080051F"/>
    <w:rsid w:val="00800680"/>
    <w:rsid w:val="00800C1B"/>
    <w:rsid w:val="00800C3E"/>
    <w:rsid w:val="00800F92"/>
    <w:rsid w:val="00801BA8"/>
    <w:rsid w:val="00801C43"/>
    <w:rsid w:val="00803056"/>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DB0"/>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17E5E"/>
    <w:rsid w:val="008208D4"/>
    <w:rsid w:val="008218E9"/>
    <w:rsid w:val="0082268B"/>
    <w:rsid w:val="00823076"/>
    <w:rsid w:val="0082385D"/>
    <w:rsid w:val="008241A9"/>
    <w:rsid w:val="00824390"/>
    <w:rsid w:val="008248A4"/>
    <w:rsid w:val="008248E0"/>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540"/>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57F8F"/>
    <w:rsid w:val="008608B0"/>
    <w:rsid w:val="00861240"/>
    <w:rsid w:val="00861A23"/>
    <w:rsid w:val="00862CC8"/>
    <w:rsid w:val="00863653"/>
    <w:rsid w:val="0086389B"/>
    <w:rsid w:val="00864339"/>
    <w:rsid w:val="00864539"/>
    <w:rsid w:val="00864E92"/>
    <w:rsid w:val="00864F46"/>
    <w:rsid w:val="00865042"/>
    <w:rsid w:val="00865166"/>
    <w:rsid w:val="00865757"/>
    <w:rsid w:val="00865C6E"/>
    <w:rsid w:val="00865C7F"/>
    <w:rsid w:val="00865E7E"/>
    <w:rsid w:val="0086623C"/>
    <w:rsid w:val="008666E7"/>
    <w:rsid w:val="008667FF"/>
    <w:rsid w:val="008669B1"/>
    <w:rsid w:val="00866D5F"/>
    <w:rsid w:val="00866F42"/>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4658"/>
    <w:rsid w:val="00884D24"/>
    <w:rsid w:val="00885AEC"/>
    <w:rsid w:val="00885F65"/>
    <w:rsid w:val="008870EC"/>
    <w:rsid w:val="0088744A"/>
    <w:rsid w:val="00887ED7"/>
    <w:rsid w:val="008909DD"/>
    <w:rsid w:val="00891136"/>
    <w:rsid w:val="008913E8"/>
    <w:rsid w:val="008916C8"/>
    <w:rsid w:val="00891A19"/>
    <w:rsid w:val="00891D27"/>
    <w:rsid w:val="00892408"/>
    <w:rsid w:val="0089250E"/>
    <w:rsid w:val="0089258B"/>
    <w:rsid w:val="00892824"/>
    <w:rsid w:val="008934D7"/>
    <w:rsid w:val="008935D4"/>
    <w:rsid w:val="00893CD8"/>
    <w:rsid w:val="00893D25"/>
    <w:rsid w:val="0089402E"/>
    <w:rsid w:val="00894DF1"/>
    <w:rsid w:val="00895723"/>
    <w:rsid w:val="0089573F"/>
    <w:rsid w:val="008958D5"/>
    <w:rsid w:val="0089595E"/>
    <w:rsid w:val="00895992"/>
    <w:rsid w:val="008959F4"/>
    <w:rsid w:val="00897481"/>
    <w:rsid w:val="00897C91"/>
    <w:rsid w:val="008A0924"/>
    <w:rsid w:val="008A0CAF"/>
    <w:rsid w:val="008A1249"/>
    <w:rsid w:val="008A18D2"/>
    <w:rsid w:val="008A19E3"/>
    <w:rsid w:val="008A1AAB"/>
    <w:rsid w:val="008A1B42"/>
    <w:rsid w:val="008A1EF8"/>
    <w:rsid w:val="008A2051"/>
    <w:rsid w:val="008A256B"/>
    <w:rsid w:val="008A2CAE"/>
    <w:rsid w:val="008A33F2"/>
    <w:rsid w:val="008A3CD8"/>
    <w:rsid w:val="008A4224"/>
    <w:rsid w:val="008A4981"/>
    <w:rsid w:val="008A4AFE"/>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5D5"/>
    <w:rsid w:val="008B5DB8"/>
    <w:rsid w:val="008B5F22"/>
    <w:rsid w:val="008B5F2F"/>
    <w:rsid w:val="008B613C"/>
    <w:rsid w:val="008B61C9"/>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915"/>
    <w:rsid w:val="008C5F70"/>
    <w:rsid w:val="008C5FC3"/>
    <w:rsid w:val="008C616E"/>
    <w:rsid w:val="008C6409"/>
    <w:rsid w:val="008C69D3"/>
    <w:rsid w:val="008C6E24"/>
    <w:rsid w:val="008C7528"/>
    <w:rsid w:val="008C7784"/>
    <w:rsid w:val="008C7ABD"/>
    <w:rsid w:val="008D040A"/>
    <w:rsid w:val="008D0832"/>
    <w:rsid w:val="008D0AA8"/>
    <w:rsid w:val="008D0CB2"/>
    <w:rsid w:val="008D128B"/>
    <w:rsid w:val="008D245F"/>
    <w:rsid w:val="008D3047"/>
    <w:rsid w:val="008D3101"/>
    <w:rsid w:val="008D36E7"/>
    <w:rsid w:val="008D5DE5"/>
    <w:rsid w:val="008D625E"/>
    <w:rsid w:val="008D658D"/>
    <w:rsid w:val="008D6BC8"/>
    <w:rsid w:val="008D6F18"/>
    <w:rsid w:val="008D74E4"/>
    <w:rsid w:val="008D7A0D"/>
    <w:rsid w:val="008D7AA1"/>
    <w:rsid w:val="008D7D51"/>
    <w:rsid w:val="008E0292"/>
    <w:rsid w:val="008E0D6C"/>
    <w:rsid w:val="008E1446"/>
    <w:rsid w:val="008E19F5"/>
    <w:rsid w:val="008E1ABD"/>
    <w:rsid w:val="008E1B27"/>
    <w:rsid w:val="008E2275"/>
    <w:rsid w:val="008E3328"/>
    <w:rsid w:val="008E3B8A"/>
    <w:rsid w:val="008E3D8B"/>
    <w:rsid w:val="008E3F87"/>
    <w:rsid w:val="008E4DB7"/>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3312"/>
    <w:rsid w:val="009141A0"/>
    <w:rsid w:val="009142D6"/>
    <w:rsid w:val="0091454D"/>
    <w:rsid w:val="00914C30"/>
    <w:rsid w:val="00914C35"/>
    <w:rsid w:val="0091589F"/>
    <w:rsid w:val="00915D1E"/>
    <w:rsid w:val="00915F6B"/>
    <w:rsid w:val="009165B8"/>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8A8"/>
    <w:rsid w:val="00923D9F"/>
    <w:rsid w:val="00924211"/>
    <w:rsid w:val="009244D6"/>
    <w:rsid w:val="00924DBE"/>
    <w:rsid w:val="00925A5A"/>
    <w:rsid w:val="00925D64"/>
    <w:rsid w:val="00926339"/>
    <w:rsid w:val="00926365"/>
    <w:rsid w:val="0092637D"/>
    <w:rsid w:val="00926793"/>
    <w:rsid w:val="009268AC"/>
    <w:rsid w:val="00926B33"/>
    <w:rsid w:val="00927857"/>
    <w:rsid w:val="009278DE"/>
    <w:rsid w:val="00930256"/>
    <w:rsid w:val="009310B6"/>
    <w:rsid w:val="0093170E"/>
    <w:rsid w:val="00931FE1"/>
    <w:rsid w:val="00932404"/>
    <w:rsid w:val="00932760"/>
    <w:rsid w:val="00932C15"/>
    <w:rsid w:val="00932D78"/>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64E"/>
    <w:rsid w:val="009439B2"/>
    <w:rsid w:val="00943EFF"/>
    <w:rsid w:val="00944925"/>
    <w:rsid w:val="00945043"/>
    <w:rsid w:val="009463A4"/>
    <w:rsid w:val="00946530"/>
    <w:rsid w:val="009468D5"/>
    <w:rsid w:val="00946A44"/>
    <w:rsid w:val="00947BBD"/>
    <w:rsid w:val="00947E6D"/>
    <w:rsid w:val="00947F26"/>
    <w:rsid w:val="009504CE"/>
    <w:rsid w:val="00950AA4"/>
    <w:rsid w:val="00951A3E"/>
    <w:rsid w:val="00951BFA"/>
    <w:rsid w:val="00952139"/>
    <w:rsid w:val="00952523"/>
    <w:rsid w:val="00952FAF"/>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311"/>
    <w:rsid w:val="009575B5"/>
    <w:rsid w:val="00957DC6"/>
    <w:rsid w:val="00957E9C"/>
    <w:rsid w:val="0096131C"/>
    <w:rsid w:val="0096189B"/>
    <w:rsid w:val="009619BB"/>
    <w:rsid w:val="00961A3C"/>
    <w:rsid w:val="0096285C"/>
    <w:rsid w:val="00962950"/>
    <w:rsid w:val="00963388"/>
    <w:rsid w:val="009635D2"/>
    <w:rsid w:val="00963651"/>
    <w:rsid w:val="00963891"/>
    <w:rsid w:val="00963E52"/>
    <w:rsid w:val="00963EA6"/>
    <w:rsid w:val="00964151"/>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302E"/>
    <w:rsid w:val="00973213"/>
    <w:rsid w:val="00973257"/>
    <w:rsid w:val="00973989"/>
    <w:rsid w:val="00973D4D"/>
    <w:rsid w:val="0097411F"/>
    <w:rsid w:val="009742D5"/>
    <w:rsid w:val="00974362"/>
    <w:rsid w:val="00974D2D"/>
    <w:rsid w:val="00974DB1"/>
    <w:rsid w:val="009758AC"/>
    <w:rsid w:val="00975AFB"/>
    <w:rsid w:val="0097698C"/>
    <w:rsid w:val="00976E18"/>
    <w:rsid w:val="00977853"/>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762"/>
    <w:rsid w:val="00986BCD"/>
    <w:rsid w:val="00987BE6"/>
    <w:rsid w:val="00990A7A"/>
    <w:rsid w:val="00990E1C"/>
    <w:rsid w:val="00990FC5"/>
    <w:rsid w:val="00991576"/>
    <w:rsid w:val="00991705"/>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58A9"/>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33A9"/>
    <w:rsid w:val="009B3E77"/>
    <w:rsid w:val="009B4035"/>
    <w:rsid w:val="009B42E7"/>
    <w:rsid w:val="009B59C1"/>
    <w:rsid w:val="009B5B80"/>
    <w:rsid w:val="009B5CBC"/>
    <w:rsid w:val="009B5E0B"/>
    <w:rsid w:val="009B6340"/>
    <w:rsid w:val="009B64E0"/>
    <w:rsid w:val="009B6584"/>
    <w:rsid w:val="009B69BD"/>
    <w:rsid w:val="009B6F1F"/>
    <w:rsid w:val="009B7181"/>
    <w:rsid w:val="009B7252"/>
    <w:rsid w:val="009B72EF"/>
    <w:rsid w:val="009B7A28"/>
    <w:rsid w:val="009B7FEC"/>
    <w:rsid w:val="009C0172"/>
    <w:rsid w:val="009C057A"/>
    <w:rsid w:val="009C0894"/>
    <w:rsid w:val="009C1002"/>
    <w:rsid w:val="009C180F"/>
    <w:rsid w:val="009C1A38"/>
    <w:rsid w:val="009C272B"/>
    <w:rsid w:val="009C2F9C"/>
    <w:rsid w:val="009C380A"/>
    <w:rsid w:val="009C3EC9"/>
    <w:rsid w:val="009C43F4"/>
    <w:rsid w:val="009C4416"/>
    <w:rsid w:val="009C4672"/>
    <w:rsid w:val="009C4A85"/>
    <w:rsid w:val="009C4DAA"/>
    <w:rsid w:val="009C5174"/>
    <w:rsid w:val="009C51DF"/>
    <w:rsid w:val="009C52CF"/>
    <w:rsid w:val="009C61AB"/>
    <w:rsid w:val="009C6BD3"/>
    <w:rsid w:val="009C7067"/>
    <w:rsid w:val="009C7268"/>
    <w:rsid w:val="009C733F"/>
    <w:rsid w:val="009C78E7"/>
    <w:rsid w:val="009C7A61"/>
    <w:rsid w:val="009C7FF5"/>
    <w:rsid w:val="009D045C"/>
    <w:rsid w:val="009D0C43"/>
    <w:rsid w:val="009D1398"/>
    <w:rsid w:val="009D15E9"/>
    <w:rsid w:val="009D160B"/>
    <w:rsid w:val="009D184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2D1"/>
    <w:rsid w:val="009E4445"/>
    <w:rsid w:val="009E46BC"/>
    <w:rsid w:val="009E4B05"/>
    <w:rsid w:val="009E5208"/>
    <w:rsid w:val="009E54CB"/>
    <w:rsid w:val="009E5972"/>
    <w:rsid w:val="009E5FD9"/>
    <w:rsid w:val="009E67EF"/>
    <w:rsid w:val="009E6B75"/>
    <w:rsid w:val="009E6D7B"/>
    <w:rsid w:val="009E70F8"/>
    <w:rsid w:val="009E7222"/>
    <w:rsid w:val="009E75B9"/>
    <w:rsid w:val="009F02ED"/>
    <w:rsid w:val="009F0658"/>
    <w:rsid w:val="009F0EF4"/>
    <w:rsid w:val="009F1936"/>
    <w:rsid w:val="009F20A3"/>
    <w:rsid w:val="009F2430"/>
    <w:rsid w:val="009F293A"/>
    <w:rsid w:val="009F2A57"/>
    <w:rsid w:val="009F342C"/>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1453"/>
    <w:rsid w:val="00A01679"/>
    <w:rsid w:val="00A01DFC"/>
    <w:rsid w:val="00A01EC3"/>
    <w:rsid w:val="00A021F4"/>
    <w:rsid w:val="00A02E81"/>
    <w:rsid w:val="00A03840"/>
    <w:rsid w:val="00A03BF0"/>
    <w:rsid w:val="00A0410A"/>
    <w:rsid w:val="00A048B5"/>
    <w:rsid w:val="00A0582E"/>
    <w:rsid w:val="00A05EF7"/>
    <w:rsid w:val="00A0703C"/>
    <w:rsid w:val="00A072F0"/>
    <w:rsid w:val="00A07904"/>
    <w:rsid w:val="00A07E3D"/>
    <w:rsid w:val="00A07F42"/>
    <w:rsid w:val="00A10020"/>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B3C"/>
    <w:rsid w:val="00A42E82"/>
    <w:rsid w:val="00A42F87"/>
    <w:rsid w:val="00A4396E"/>
    <w:rsid w:val="00A439D6"/>
    <w:rsid w:val="00A43A62"/>
    <w:rsid w:val="00A43A82"/>
    <w:rsid w:val="00A4426A"/>
    <w:rsid w:val="00A442F6"/>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D55"/>
    <w:rsid w:val="00A62EA4"/>
    <w:rsid w:val="00A63520"/>
    <w:rsid w:val="00A638B6"/>
    <w:rsid w:val="00A63F1E"/>
    <w:rsid w:val="00A64152"/>
    <w:rsid w:val="00A64A14"/>
    <w:rsid w:val="00A64D20"/>
    <w:rsid w:val="00A64F01"/>
    <w:rsid w:val="00A65C98"/>
    <w:rsid w:val="00A665CE"/>
    <w:rsid w:val="00A6695F"/>
    <w:rsid w:val="00A6701D"/>
    <w:rsid w:val="00A671CC"/>
    <w:rsid w:val="00A67586"/>
    <w:rsid w:val="00A67D72"/>
    <w:rsid w:val="00A67FD8"/>
    <w:rsid w:val="00A702DD"/>
    <w:rsid w:val="00A710D0"/>
    <w:rsid w:val="00A713CF"/>
    <w:rsid w:val="00A716EF"/>
    <w:rsid w:val="00A71B62"/>
    <w:rsid w:val="00A71C5C"/>
    <w:rsid w:val="00A71FD0"/>
    <w:rsid w:val="00A7211D"/>
    <w:rsid w:val="00A725AD"/>
    <w:rsid w:val="00A72856"/>
    <w:rsid w:val="00A7294B"/>
    <w:rsid w:val="00A72B2D"/>
    <w:rsid w:val="00A73283"/>
    <w:rsid w:val="00A73DFB"/>
    <w:rsid w:val="00A73E1F"/>
    <w:rsid w:val="00A73E8F"/>
    <w:rsid w:val="00A74B6E"/>
    <w:rsid w:val="00A74E60"/>
    <w:rsid w:val="00A75B88"/>
    <w:rsid w:val="00A7731F"/>
    <w:rsid w:val="00A77D56"/>
    <w:rsid w:val="00A80054"/>
    <w:rsid w:val="00A80459"/>
    <w:rsid w:val="00A8095E"/>
    <w:rsid w:val="00A80AF0"/>
    <w:rsid w:val="00A80F50"/>
    <w:rsid w:val="00A81317"/>
    <w:rsid w:val="00A8144A"/>
    <w:rsid w:val="00A819E5"/>
    <w:rsid w:val="00A82AC6"/>
    <w:rsid w:val="00A836B9"/>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4E7"/>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18FD"/>
    <w:rsid w:val="00AA2726"/>
    <w:rsid w:val="00AA3510"/>
    <w:rsid w:val="00AA3712"/>
    <w:rsid w:val="00AA3D99"/>
    <w:rsid w:val="00AA4350"/>
    <w:rsid w:val="00AA45F9"/>
    <w:rsid w:val="00AA47C2"/>
    <w:rsid w:val="00AA4D57"/>
    <w:rsid w:val="00AA504F"/>
    <w:rsid w:val="00AA546E"/>
    <w:rsid w:val="00AA577E"/>
    <w:rsid w:val="00AA5BC2"/>
    <w:rsid w:val="00AA700F"/>
    <w:rsid w:val="00AA7172"/>
    <w:rsid w:val="00AA755A"/>
    <w:rsid w:val="00AA7BE5"/>
    <w:rsid w:val="00AA7D61"/>
    <w:rsid w:val="00AA7F6F"/>
    <w:rsid w:val="00AB1971"/>
    <w:rsid w:val="00AB2936"/>
    <w:rsid w:val="00AB2E4C"/>
    <w:rsid w:val="00AB3538"/>
    <w:rsid w:val="00AB3A97"/>
    <w:rsid w:val="00AB40C2"/>
    <w:rsid w:val="00AB47BB"/>
    <w:rsid w:val="00AB4E8E"/>
    <w:rsid w:val="00AB50D2"/>
    <w:rsid w:val="00AB746A"/>
    <w:rsid w:val="00AC168C"/>
    <w:rsid w:val="00AC1979"/>
    <w:rsid w:val="00AC1AD2"/>
    <w:rsid w:val="00AC1C54"/>
    <w:rsid w:val="00AC2383"/>
    <w:rsid w:val="00AC23CA"/>
    <w:rsid w:val="00AC249B"/>
    <w:rsid w:val="00AC284A"/>
    <w:rsid w:val="00AC2CF3"/>
    <w:rsid w:val="00AC2F37"/>
    <w:rsid w:val="00AC30C7"/>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6FC5"/>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118"/>
    <w:rsid w:val="00AD2452"/>
    <w:rsid w:val="00AD24BA"/>
    <w:rsid w:val="00AD335D"/>
    <w:rsid w:val="00AD34BE"/>
    <w:rsid w:val="00AD3617"/>
    <w:rsid w:val="00AD372E"/>
    <w:rsid w:val="00AD3A1F"/>
    <w:rsid w:val="00AD3AEF"/>
    <w:rsid w:val="00AD3DF3"/>
    <w:rsid w:val="00AD3E28"/>
    <w:rsid w:val="00AD4A47"/>
    <w:rsid w:val="00AD4BAC"/>
    <w:rsid w:val="00AD4C71"/>
    <w:rsid w:val="00AD524B"/>
    <w:rsid w:val="00AD5B44"/>
    <w:rsid w:val="00AD5C2C"/>
    <w:rsid w:val="00AD5C51"/>
    <w:rsid w:val="00AD6700"/>
    <w:rsid w:val="00AD6AEE"/>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237"/>
    <w:rsid w:val="00AE5D4B"/>
    <w:rsid w:val="00AE62EE"/>
    <w:rsid w:val="00AE64BF"/>
    <w:rsid w:val="00AE6DE4"/>
    <w:rsid w:val="00AE723D"/>
    <w:rsid w:val="00AE7551"/>
    <w:rsid w:val="00AE7595"/>
    <w:rsid w:val="00AF031C"/>
    <w:rsid w:val="00AF055C"/>
    <w:rsid w:val="00AF0B69"/>
    <w:rsid w:val="00AF1143"/>
    <w:rsid w:val="00AF1458"/>
    <w:rsid w:val="00AF1CFE"/>
    <w:rsid w:val="00AF222A"/>
    <w:rsid w:val="00AF22FE"/>
    <w:rsid w:val="00AF29B2"/>
    <w:rsid w:val="00AF2AD0"/>
    <w:rsid w:val="00AF2D7E"/>
    <w:rsid w:val="00AF338E"/>
    <w:rsid w:val="00AF3D96"/>
    <w:rsid w:val="00AF4A3A"/>
    <w:rsid w:val="00AF4B9F"/>
    <w:rsid w:val="00AF4D81"/>
    <w:rsid w:val="00AF53AF"/>
    <w:rsid w:val="00AF5976"/>
    <w:rsid w:val="00AF5AB9"/>
    <w:rsid w:val="00AF5D36"/>
    <w:rsid w:val="00AF6D2D"/>
    <w:rsid w:val="00AF6E09"/>
    <w:rsid w:val="00B00786"/>
    <w:rsid w:val="00B0137E"/>
    <w:rsid w:val="00B0144C"/>
    <w:rsid w:val="00B02014"/>
    <w:rsid w:val="00B02614"/>
    <w:rsid w:val="00B02CD9"/>
    <w:rsid w:val="00B03D68"/>
    <w:rsid w:val="00B04576"/>
    <w:rsid w:val="00B04ABE"/>
    <w:rsid w:val="00B05780"/>
    <w:rsid w:val="00B05A42"/>
    <w:rsid w:val="00B05FEC"/>
    <w:rsid w:val="00B06410"/>
    <w:rsid w:val="00B06B43"/>
    <w:rsid w:val="00B07AF4"/>
    <w:rsid w:val="00B10B91"/>
    <w:rsid w:val="00B11515"/>
    <w:rsid w:val="00B12E60"/>
    <w:rsid w:val="00B13F84"/>
    <w:rsid w:val="00B14CB9"/>
    <w:rsid w:val="00B15646"/>
    <w:rsid w:val="00B1579D"/>
    <w:rsid w:val="00B15CFE"/>
    <w:rsid w:val="00B16993"/>
    <w:rsid w:val="00B16B1B"/>
    <w:rsid w:val="00B16B58"/>
    <w:rsid w:val="00B176FA"/>
    <w:rsid w:val="00B179C4"/>
    <w:rsid w:val="00B17F31"/>
    <w:rsid w:val="00B207D1"/>
    <w:rsid w:val="00B2116C"/>
    <w:rsid w:val="00B21C76"/>
    <w:rsid w:val="00B22668"/>
    <w:rsid w:val="00B22A77"/>
    <w:rsid w:val="00B23EE2"/>
    <w:rsid w:val="00B24209"/>
    <w:rsid w:val="00B2449A"/>
    <w:rsid w:val="00B244C1"/>
    <w:rsid w:val="00B24C92"/>
    <w:rsid w:val="00B24F67"/>
    <w:rsid w:val="00B252AD"/>
    <w:rsid w:val="00B255D5"/>
    <w:rsid w:val="00B25709"/>
    <w:rsid w:val="00B25729"/>
    <w:rsid w:val="00B2647A"/>
    <w:rsid w:val="00B2658E"/>
    <w:rsid w:val="00B26B63"/>
    <w:rsid w:val="00B273D2"/>
    <w:rsid w:val="00B27745"/>
    <w:rsid w:val="00B2782F"/>
    <w:rsid w:val="00B27C2B"/>
    <w:rsid w:val="00B30A1A"/>
    <w:rsid w:val="00B310FA"/>
    <w:rsid w:val="00B31621"/>
    <w:rsid w:val="00B3174E"/>
    <w:rsid w:val="00B319E6"/>
    <w:rsid w:val="00B32010"/>
    <w:rsid w:val="00B32171"/>
    <w:rsid w:val="00B32269"/>
    <w:rsid w:val="00B32312"/>
    <w:rsid w:val="00B32490"/>
    <w:rsid w:val="00B3258F"/>
    <w:rsid w:val="00B335C1"/>
    <w:rsid w:val="00B33956"/>
    <w:rsid w:val="00B3415E"/>
    <w:rsid w:val="00B3419C"/>
    <w:rsid w:val="00B34A49"/>
    <w:rsid w:val="00B34A51"/>
    <w:rsid w:val="00B34E1D"/>
    <w:rsid w:val="00B350A6"/>
    <w:rsid w:val="00B350B0"/>
    <w:rsid w:val="00B35551"/>
    <w:rsid w:val="00B35FAD"/>
    <w:rsid w:val="00B36699"/>
    <w:rsid w:val="00B3727E"/>
    <w:rsid w:val="00B376E9"/>
    <w:rsid w:val="00B3778F"/>
    <w:rsid w:val="00B378DB"/>
    <w:rsid w:val="00B37AA9"/>
    <w:rsid w:val="00B37F3B"/>
    <w:rsid w:val="00B4003F"/>
    <w:rsid w:val="00B40071"/>
    <w:rsid w:val="00B403C7"/>
    <w:rsid w:val="00B40684"/>
    <w:rsid w:val="00B416F2"/>
    <w:rsid w:val="00B41A40"/>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6118A"/>
    <w:rsid w:val="00B61391"/>
    <w:rsid w:val="00B6154C"/>
    <w:rsid w:val="00B624D7"/>
    <w:rsid w:val="00B62598"/>
    <w:rsid w:val="00B62F63"/>
    <w:rsid w:val="00B630F2"/>
    <w:rsid w:val="00B63E90"/>
    <w:rsid w:val="00B6443F"/>
    <w:rsid w:val="00B65E8C"/>
    <w:rsid w:val="00B660C8"/>
    <w:rsid w:val="00B660EC"/>
    <w:rsid w:val="00B6639C"/>
    <w:rsid w:val="00B67063"/>
    <w:rsid w:val="00B70F35"/>
    <w:rsid w:val="00B7155E"/>
    <w:rsid w:val="00B7183B"/>
    <w:rsid w:val="00B720FF"/>
    <w:rsid w:val="00B7294B"/>
    <w:rsid w:val="00B72CDE"/>
    <w:rsid w:val="00B72DBA"/>
    <w:rsid w:val="00B73262"/>
    <w:rsid w:val="00B73850"/>
    <w:rsid w:val="00B739A3"/>
    <w:rsid w:val="00B73E73"/>
    <w:rsid w:val="00B741C2"/>
    <w:rsid w:val="00B751FE"/>
    <w:rsid w:val="00B76334"/>
    <w:rsid w:val="00B76404"/>
    <w:rsid w:val="00B767AF"/>
    <w:rsid w:val="00B76CEE"/>
    <w:rsid w:val="00B7759D"/>
    <w:rsid w:val="00B77DCF"/>
    <w:rsid w:val="00B77E2A"/>
    <w:rsid w:val="00B8077B"/>
    <w:rsid w:val="00B80B65"/>
    <w:rsid w:val="00B81601"/>
    <w:rsid w:val="00B81CF5"/>
    <w:rsid w:val="00B82A39"/>
    <w:rsid w:val="00B834CE"/>
    <w:rsid w:val="00B83B18"/>
    <w:rsid w:val="00B840A1"/>
    <w:rsid w:val="00B840BF"/>
    <w:rsid w:val="00B84B06"/>
    <w:rsid w:val="00B84C6C"/>
    <w:rsid w:val="00B853E8"/>
    <w:rsid w:val="00B85AF0"/>
    <w:rsid w:val="00B85C0F"/>
    <w:rsid w:val="00B85F56"/>
    <w:rsid w:val="00B86CB4"/>
    <w:rsid w:val="00B86CDA"/>
    <w:rsid w:val="00B8777C"/>
    <w:rsid w:val="00B877DF"/>
    <w:rsid w:val="00B87BAA"/>
    <w:rsid w:val="00B87EE6"/>
    <w:rsid w:val="00B87EE7"/>
    <w:rsid w:val="00B9148C"/>
    <w:rsid w:val="00B9187B"/>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379"/>
    <w:rsid w:val="00BA438C"/>
    <w:rsid w:val="00BA524C"/>
    <w:rsid w:val="00BA5A27"/>
    <w:rsid w:val="00BA6276"/>
    <w:rsid w:val="00BA6942"/>
    <w:rsid w:val="00BA71CA"/>
    <w:rsid w:val="00BB01F2"/>
    <w:rsid w:val="00BB2960"/>
    <w:rsid w:val="00BB2B68"/>
    <w:rsid w:val="00BB2C5E"/>
    <w:rsid w:val="00BB2FEB"/>
    <w:rsid w:val="00BB4166"/>
    <w:rsid w:val="00BB44C9"/>
    <w:rsid w:val="00BB471D"/>
    <w:rsid w:val="00BB4D5F"/>
    <w:rsid w:val="00BB4FD7"/>
    <w:rsid w:val="00BB583A"/>
    <w:rsid w:val="00BB5BD2"/>
    <w:rsid w:val="00BB6191"/>
    <w:rsid w:val="00BB638A"/>
    <w:rsid w:val="00BB64F6"/>
    <w:rsid w:val="00BB6550"/>
    <w:rsid w:val="00BB661F"/>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8AC"/>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78E"/>
    <w:rsid w:val="00BC7B9F"/>
    <w:rsid w:val="00BC7D0E"/>
    <w:rsid w:val="00BD0067"/>
    <w:rsid w:val="00BD019C"/>
    <w:rsid w:val="00BD0A15"/>
    <w:rsid w:val="00BD17C8"/>
    <w:rsid w:val="00BD1EB2"/>
    <w:rsid w:val="00BD2DD4"/>
    <w:rsid w:val="00BD2F20"/>
    <w:rsid w:val="00BD2F58"/>
    <w:rsid w:val="00BD3301"/>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7E7"/>
    <w:rsid w:val="00BE6DED"/>
    <w:rsid w:val="00BE6E36"/>
    <w:rsid w:val="00BE7301"/>
    <w:rsid w:val="00BE740E"/>
    <w:rsid w:val="00BE7ACB"/>
    <w:rsid w:val="00BE7D46"/>
    <w:rsid w:val="00BF048F"/>
    <w:rsid w:val="00BF08B0"/>
    <w:rsid w:val="00BF0F08"/>
    <w:rsid w:val="00BF1076"/>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5E23"/>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65E"/>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3F8C"/>
    <w:rsid w:val="00C240AF"/>
    <w:rsid w:val="00C24587"/>
    <w:rsid w:val="00C24BC2"/>
    <w:rsid w:val="00C2522D"/>
    <w:rsid w:val="00C259CF"/>
    <w:rsid w:val="00C26388"/>
    <w:rsid w:val="00C2659E"/>
    <w:rsid w:val="00C269B7"/>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875"/>
    <w:rsid w:val="00C459CB"/>
    <w:rsid w:val="00C45C5E"/>
    <w:rsid w:val="00C465BE"/>
    <w:rsid w:val="00C46D11"/>
    <w:rsid w:val="00C46E03"/>
    <w:rsid w:val="00C470A8"/>
    <w:rsid w:val="00C47593"/>
    <w:rsid w:val="00C479B5"/>
    <w:rsid w:val="00C47F4C"/>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6FB9"/>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E77"/>
    <w:rsid w:val="00C64E93"/>
    <w:rsid w:val="00C6517B"/>
    <w:rsid w:val="00C6612A"/>
    <w:rsid w:val="00C661A5"/>
    <w:rsid w:val="00C66CB7"/>
    <w:rsid w:val="00C67011"/>
    <w:rsid w:val="00C677D2"/>
    <w:rsid w:val="00C70555"/>
    <w:rsid w:val="00C708A5"/>
    <w:rsid w:val="00C71102"/>
    <w:rsid w:val="00C71BDF"/>
    <w:rsid w:val="00C73E4B"/>
    <w:rsid w:val="00C73F61"/>
    <w:rsid w:val="00C74813"/>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4ACA"/>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1558"/>
    <w:rsid w:val="00C9171E"/>
    <w:rsid w:val="00C921AC"/>
    <w:rsid w:val="00C92C62"/>
    <w:rsid w:val="00C9389F"/>
    <w:rsid w:val="00C93A12"/>
    <w:rsid w:val="00C943BF"/>
    <w:rsid w:val="00C9447A"/>
    <w:rsid w:val="00C94938"/>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791"/>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0F6B"/>
    <w:rsid w:val="00CC109C"/>
    <w:rsid w:val="00CC126B"/>
    <w:rsid w:val="00CC190C"/>
    <w:rsid w:val="00CC21A0"/>
    <w:rsid w:val="00CC233A"/>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C0C"/>
    <w:rsid w:val="00CD6E44"/>
    <w:rsid w:val="00CD71D3"/>
    <w:rsid w:val="00CD734D"/>
    <w:rsid w:val="00CD7457"/>
    <w:rsid w:val="00CD7519"/>
    <w:rsid w:val="00CD774A"/>
    <w:rsid w:val="00CD7DD9"/>
    <w:rsid w:val="00CE014C"/>
    <w:rsid w:val="00CE133C"/>
    <w:rsid w:val="00CE1520"/>
    <w:rsid w:val="00CE19EF"/>
    <w:rsid w:val="00CE1DCE"/>
    <w:rsid w:val="00CE202D"/>
    <w:rsid w:val="00CE2E72"/>
    <w:rsid w:val="00CE362A"/>
    <w:rsid w:val="00CE3AC6"/>
    <w:rsid w:val="00CE3E85"/>
    <w:rsid w:val="00CE3F1F"/>
    <w:rsid w:val="00CE3FB3"/>
    <w:rsid w:val="00CE56E2"/>
    <w:rsid w:val="00CE6B53"/>
    <w:rsid w:val="00CE6F34"/>
    <w:rsid w:val="00CE7763"/>
    <w:rsid w:val="00CE78CA"/>
    <w:rsid w:val="00CF0B12"/>
    <w:rsid w:val="00CF0CBF"/>
    <w:rsid w:val="00CF0FC8"/>
    <w:rsid w:val="00CF1125"/>
    <w:rsid w:val="00CF1498"/>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873"/>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4568"/>
    <w:rsid w:val="00D1578C"/>
    <w:rsid w:val="00D15A6B"/>
    <w:rsid w:val="00D163A7"/>
    <w:rsid w:val="00D16444"/>
    <w:rsid w:val="00D16E5B"/>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CF"/>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DCF"/>
    <w:rsid w:val="00D41773"/>
    <w:rsid w:val="00D42A5D"/>
    <w:rsid w:val="00D42CC5"/>
    <w:rsid w:val="00D43603"/>
    <w:rsid w:val="00D436BA"/>
    <w:rsid w:val="00D439E6"/>
    <w:rsid w:val="00D43C33"/>
    <w:rsid w:val="00D43E01"/>
    <w:rsid w:val="00D442BA"/>
    <w:rsid w:val="00D4446A"/>
    <w:rsid w:val="00D44EB4"/>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D15"/>
    <w:rsid w:val="00D55E1E"/>
    <w:rsid w:val="00D57199"/>
    <w:rsid w:val="00D603B2"/>
    <w:rsid w:val="00D603F3"/>
    <w:rsid w:val="00D6082C"/>
    <w:rsid w:val="00D60D1A"/>
    <w:rsid w:val="00D610DB"/>
    <w:rsid w:val="00D61123"/>
    <w:rsid w:val="00D61267"/>
    <w:rsid w:val="00D6148B"/>
    <w:rsid w:val="00D62C95"/>
    <w:rsid w:val="00D62E36"/>
    <w:rsid w:val="00D63166"/>
    <w:rsid w:val="00D6327A"/>
    <w:rsid w:val="00D637E4"/>
    <w:rsid w:val="00D63BCB"/>
    <w:rsid w:val="00D6448A"/>
    <w:rsid w:val="00D649B6"/>
    <w:rsid w:val="00D65180"/>
    <w:rsid w:val="00D651D4"/>
    <w:rsid w:val="00D65436"/>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2EC3"/>
    <w:rsid w:val="00D73C63"/>
    <w:rsid w:val="00D73D75"/>
    <w:rsid w:val="00D74B57"/>
    <w:rsid w:val="00D7515C"/>
    <w:rsid w:val="00D7517A"/>
    <w:rsid w:val="00D759DB"/>
    <w:rsid w:val="00D75DE8"/>
    <w:rsid w:val="00D7675B"/>
    <w:rsid w:val="00D76E1D"/>
    <w:rsid w:val="00D76F07"/>
    <w:rsid w:val="00D77040"/>
    <w:rsid w:val="00D772BA"/>
    <w:rsid w:val="00D77C25"/>
    <w:rsid w:val="00D804F9"/>
    <w:rsid w:val="00D8092E"/>
    <w:rsid w:val="00D80DE0"/>
    <w:rsid w:val="00D80FB5"/>
    <w:rsid w:val="00D8127F"/>
    <w:rsid w:val="00D812A3"/>
    <w:rsid w:val="00D81366"/>
    <w:rsid w:val="00D81429"/>
    <w:rsid w:val="00D81BA9"/>
    <w:rsid w:val="00D81F3C"/>
    <w:rsid w:val="00D82379"/>
    <w:rsid w:val="00D830DF"/>
    <w:rsid w:val="00D83913"/>
    <w:rsid w:val="00D83A11"/>
    <w:rsid w:val="00D83B92"/>
    <w:rsid w:val="00D84016"/>
    <w:rsid w:val="00D847DB"/>
    <w:rsid w:val="00D84E4A"/>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3A6"/>
    <w:rsid w:val="00D92BB3"/>
    <w:rsid w:val="00D93359"/>
    <w:rsid w:val="00D93B23"/>
    <w:rsid w:val="00D956E7"/>
    <w:rsid w:val="00D95989"/>
    <w:rsid w:val="00D95C74"/>
    <w:rsid w:val="00D967D9"/>
    <w:rsid w:val="00D96BEF"/>
    <w:rsid w:val="00D96F85"/>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A7686"/>
    <w:rsid w:val="00DB07B1"/>
    <w:rsid w:val="00DB09E8"/>
    <w:rsid w:val="00DB0D0D"/>
    <w:rsid w:val="00DB0D65"/>
    <w:rsid w:val="00DB10B4"/>
    <w:rsid w:val="00DB112C"/>
    <w:rsid w:val="00DB21A1"/>
    <w:rsid w:val="00DB26BC"/>
    <w:rsid w:val="00DB2AD2"/>
    <w:rsid w:val="00DB2C21"/>
    <w:rsid w:val="00DB3223"/>
    <w:rsid w:val="00DB3790"/>
    <w:rsid w:val="00DB3865"/>
    <w:rsid w:val="00DB3BCC"/>
    <w:rsid w:val="00DB4096"/>
    <w:rsid w:val="00DB4196"/>
    <w:rsid w:val="00DB4A52"/>
    <w:rsid w:val="00DB4FB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D77B8"/>
    <w:rsid w:val="00DE0115"/>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989"/>
    <w:rsid w:val="00DE4B2F"/>
    <w:rsid w:val="00DE4C2C"/>
    <w:rsid w:val="00DE5361"/>
    <w:rsid w:val="00DE54E1"/>
    <w:rsid w:val="00DE5AF1"/>
    <w:rsid w:val="00DE5BCB"/>
    <w:rsid w:val="00DE60F0"/>
    <w:rsid w:val="00DE6579"/>
    <w:rsid w:val="00DE6DE6"/>
    <w:rsid w:val="00DE6F0B"/>
    <w:rsid w:val="00DE798D"/>
    <w:rsid w:val="00DE7A68"/>
    <w:rsid w:val="00DF009A"/>
    <w:rsid w:val="00DF0117"/>
    <w:rsid w:val="00DF07D9"/>
    <w:rsid w:val="00DF0F68"/>
    <w:rsid w:val="00DF11B5"/>
    <w:rsid w:val="00DF1EAC"/>
    <w:rsid w:val="00DF2653"/>
    <w:rsid w:val="00DF29B1"/>
    <w:rsid w:val="00DF2C7D"/>
    <w:rsid w:val="00DF31B5"/>
    <w:rsid w:val="00DF362C"/>
    <w:rsid w:val="00DF3857"/>
    <w:rsid w:val="00DF49B4"/>
    <w:rsid w:val="00DF4CD9"/>
    <w:rsid w:val="00DF75BA"/>
    <w:rsid w:val="00DF789A"/>
    <w:rsid w:val="00DF789E"/>
    <w:rsid w:val="00DF7BE6"/>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4C9"/>
    <w:rsid w:val="00E11702"/>
    <w:rsid w:val="00E120DC"/>
    <w:rsid w:val="00E1242A"/>
    <w:rsid w:val="00E12BCF"/>
    <w:rsid w:val="00E12E68"/>
    <w:rsid w:val="00E12FC7"/>
    <w:rsid w:val="00E1348C"/>
    <w:rsid w:val="00E137F4"/>
    <w:rsid w:val="00E13A50"/>
    <w:rsid w:val="00E13E1E"/>
    <w:rsid w:val="00E14F15"/>
    <w:rsid w:val="00E14FA8"/>
    <w:rsid w:val="00E163D4"/>
    <w:rsid w:val="00E16AF2"/>
    <w:rsid w:val="00E16E5F"/>
    <w:rsid w:val="00E1748E"/>
    <w:rsid w:val="00E17561"/>
    <w:rsid w:val="00E17629"/>
    <w:rsid w:val="00E20A8D"/>
    <w:rsid w:val="00E214E0"/>
    <w:rsid w:val="00E223FC"/>
    <w:rsid w:val="00E22AF3"/>
    <w:rsid w:val="00E22BBF"/>
    <w:rsid w:val="00E232F8"/>
    <w:rsid w:val="00E24830"/>
    <w:rsid w:val="00E24B68"/>
    <w:rsid w:val="00E253D8"/>
    <w:rsid w:val="00E259E7"/>
    <w:rsid w:val="00E25AD3"/>
    <w:rsid w:val="00E25FD7"/>
    <w:rsid w:val="00E26387"/>
    <w:rsid w:val="00E26A08"/>
    <w:rsid w:val="00E26BC0"/>
    <w:rsid w:val="00E2712A"/>
    <w:rsid w:val="00E274A0"/>
    <w:rsid w:val="00E27A65"/>
    <w:rsid w:val="00E27EC2"/>
    <w:rsid w:val="00E30273"/>
    <w:rsid w:val="00E30AFB"/>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2AE"/>
    <w:rsid w:val="00E46BEB"/>
    <w:rsid w:val="00E46FCC"/>
    <w:rsid w:val="00E50441"/>
    <w:rsid w:val="00E504B7"/>
    <w:rsid w:val="00E50786"/>
    <w:rsid w:val="00E513CA"/>
    <w:rsid w:val="00E51BBB"/>
    <w:rsid w:val="00E51BBE"/>
    <w:rsid w:val="00E5269A"/>
    <w:rsid w:val="00E52B56"/>
    <w:rsid w:val="00E54276"/>
    <w:rsid w:val="00E542E1"/>
    <w:rsid w:val="00E542FA"/>
    <w:rsid w:val="00E54595"/>
    <w:rsid w:val="00E5529C"/>
    <w:rsid w:val="00E554EF"/>
    <w:rsid w:val="00E55A3C"/>
    <w:rsid w:val="00E561B3"/>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969"/>
    <w:rsid w:val="00E7149C"/>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364"/>
    <w:rsid w:val="00E824EF"/>
    <w:rsid w:val="00E82620"/>
    <w:rsid w:val="00E827C2"/>
    <w:rsid w:val="00E8411A"/>
    <w:rsid w:val="00E84C3D"/>
    <w:rsid w:val="00E84CB0"/>
    <w:rsid w:val="00E84D13"/>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A08A9"/>
    <w:rsid w:val="00EA1221"/>
    <w:rsid w:val="00EA1E76"/>
    <w:rsid w:val="00EA3907"/>
    <w:rsid w:val="00EA41D6"/>
    <w:rsid w:val="00EA4592"/>
    <w:rsid w:val="00EA5118"/>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B73"/>
    <w:rsid w:val="00EB5DA1"/>
    <w:rsid w:val="00EB6CF9"/>
    <w:rsid w:val="00EB7388"/>
    <w:rsid w:val="00EB7983"/>
    <w:rsid w:val="00EB7C9E"/>
    <w:rsid w:val="00EB7E38"/>
    <w:rsid w:val="00EC0121"/>
    <w:rsid w:val="00EC04E9"/>
    <w:rsid w:val="00EC0579"/>
    <w:rsid w:val="00EC09A1"/>
    <w:rsid w:val="00EC0BFA"/>
    <w:rsid w:val="00EC0E85"/>
    <w:rsid w:val="00EC159D"/>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664D"/>
    <w:rsid w:val="00EC73C2"/>
    <w:rsid w:val="00EC7AE7"/>
    <w:rsid w:val="00EC7DE5"/>
    <w:rsid w:val="00EC7F92"/>
    <w:rsid w:val="00ED04D3"/>
    <w:rsid w:val="00ED04E6"/>
    <w:rsid w:val="00ED05B7"/>
    <w:rsid w:val="00ED147D"/>
    <w:rsid w:val="00ED1B0C"/>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1461"/>
    <w:rsid w:val="00EE1BDB"/>
    <w:rsid w:val="00EE20B5"/>
    <w:rsid w:val="00EE2181"/>
    <w:rsid w:val="00EE35AE"/>
    <w:rsid w:val="00EE3896"/>
    <w:rsid w:val="00EE3936"/>
    <w:rsid w:val="00EE3F8F"/>
    <w:rsid w:val="00EE477D"/>
    <w:rsid w:val="00EE4876"/>
    <w:rsid w:val="00EE48B1"/>
    <w:rsid w:val="00EE4B31"/>
    <w:rsid w:val="00EE4D0E"/>
    <w:rsid w:val="00EE4EDF"/>
    <w:rsid w:val="00EE5EB2"/>
    <w:rsid w:val="00EE60A2"/>
    <w:rsid w:val="00EE6375"/>
    <w:rsid w:val="00EE6906"/>
    <w:rsid w:val="00EE7197"/>
    <w:rsid w:val="00EE7D43"/>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4B0B"/>
    <w:rsid w:val="00EF5440"/>
    <w:rsid w:val="00EF5897"/>
    <w:rsid w:val="00EF58C0"/>
    <w:rsid w:val="00EF6419"/>
    <w:rsid w:val="00EF6711"/>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689"/>
    <w:rsid w:val="00F1169F"/>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17009"/>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2E2F"/>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CCA"/>
    <w:rsid w:val="00F42E4E"/>
    <w:rsid w:val="00F42ED7"/>
    <w:rsid w:val="00F43310"/>
    <w:rsid w:val="00F43727"/>
    <w:rsid w:val="00F43C4C"/>
    <w:rsid w:val="00F43F8E"/>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33B"/>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4F3"/>
    <w:rsid w:val="00F5772E"/>
    <w:rsid w:val="00F577B1"/>
    <w:rsid w:val="00F6000D"/>
    <w:rsid w:val="00F60653"/>
    <w:rsid w:val="00F607D2"/>
    <w:rsid w:val="00F60DE1"/>
    <w:rsid w:val="00F61019"/>
    <w:rsid w:val="00F6101B"/>
    <w:rsid w:val="00F6195C"/>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4A18"/>
    <w:rsid w:val="00F95216"/>
    <w:rsid w:val="00F95252"/>
    <w:rsid w:val="00F957F2"/>
    <w:rsid w:val="00F96A39"/>
    <w:rsid w:val="00F96B1B"/>
    <w:rsid w:val="00F97247"/>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3382"/>
    <w:rsid w:val="00FA364F"/>
    <w:rsid w:val="00FA39CE"/>
    <w:rsid w:val="00FA3C19"/>
    <w:rsid w:val="00FA42B8"/>
    <w:rsid w:val="00FA434C"/>
    <w:rsid w:val="00FA5E8B"/>
    <w:rsid w:val="00FA6007"/>
    <w:rsid w:val="00FA61ED"/>
    <w:rsid w:val="00FA622B"/>
    <w:rsid w:val="00FA657F"/>
    <w:rsid w:val="00FA65FB"/>
    <w:rsid w:val="00FA6ADB"/>
    <w:rsid w:val="00FA6DFC"/>
    <w:rsid w:val="00FA6EDD"/>
    <w:rsid w:val="00FB0144"/>
    <w:rsid w:val="00FB0D89"/>
    <w:rsid w:val="00FB1FE4"/>
    <w:rsid w:val="00FB1FF3"/>
    <w:rsid w:val="00FB2351"/>
    <w:rsid w:val="00FB27D9"/>
    <w:rsid w:val="00FB2989"/>
    <w:rsid w:val="00FB3299"/>
    <w:rsid w:val="00FB4061"/>
    <w:rsid w:val="00FB4464"/>
    <w:rsid w:val="00FB47FF"/>
    <w:rsid w:val="00FB4FD6"/>
    <w:rsid w:val="00FB50FA"/>
    <w:rsid w:val="00FB5323"/>
    <w:rsid w:val="00FB552B"/>
    <w:rsid w:val="00FB56FF"/>
    <w:rsid w:val="00FB5D58"/>
    <w:rsid w:val="00FB5FBC"/>
    <w:rsid w:val="00FB6CA5"/>
    <w:rsid w:val="00FB6D45"/>
    <w:rsid w:val="00FB70A6"/>
    <w:rsid w:val="00FB77E1"/>
    <w:rsid w:val="00FC0701"/>
    <w:rsid w:val="00FC077C"/>
    <w:rsid w:val="00FC07DF"/>
    <w:rsid w:val="00FC0DDC"/>
    <w:rsid w:val="00FC1147"/>
    <w:rsid w:val="00FC1D3E"/>
    <w:rsid w:val="00FC1EAC"/>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 w:val="00FF7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5FC46"/>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3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3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3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23054B"/>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38"/>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39"/>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39"/>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styleId="Revision">
    <w:name w:val="Revision"/>
    <w:hidden/>
    <w:uiPriority w:val="99"/>
    <w:semiHidden/>
    <w:rsid w:val="00F42CCA"/>
  </w:style>
  <w:style w:type="character" w:styleId="UnresolvedMention">
    <w:name w:val="Unresolved Mention"/>
    <w:basedOn w:val="DefaultParagraphFont"/>
    <w:uiPriority w:val="99"/>
    <w:semiHidden/>
    <w:unhideWhenUsed/>
    <w:rsid w:val="00267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23739783">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184562852">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394205621">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72261202">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39559">
      <w:bodyDiv w:val="1"/>
      <w:marLeft w:val="0"/>
      <w:marRight w:val="0"/>
      <w:marTop w:val="0"/>
      <w:marBottom w:val="0"/>
      <w:divBdr>
        <w:top w:val="none" w:sz="0" w:space="0" w:color="auto"/>
        <w:left w:val="none" w:sz="0" w:space="0" w:color="auto"/>
        <w:bottom w:val="none" w:sz="0" w:space="0" w:color="auto"/>
        <w:right w:val="none" w:sz="0" w:space="0" w:color="auto"/>
      </w:divBdr>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05356598">
      <w:bodyDiv w:val="1"/>
      <w:marLeft w:val="0"/>
      <w:marRight w:val="0"/>
      <w:marTop w:val="0"/>
      <w:marBottom w:val="0"/>
      <w:divBdr>
        <w:top w:val="none" w:sz="0" w:space="0" w:color="auto"/>
        <w:left w:val="none" w:sz="0" w:space="0" w:color="auto"/>
        <w:bottom w:val="none" w:sz="0" w:space="0" w:color="auto"/>
        <w:right w:val="none" w:sz="0" w:space="0" w:color="auto"/>
      </w:divBdr>
    </w:div>
    <w:div w:id="630596186">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6802">
      <w:bodyDiv w:val="1"/>
      <w:marLeft w:val="0"/>
      <w:marRight w:val="0"/>
      <w:marTop w:val="0"/>
      <w:marBottom w:val="0"/>
      <w:divBdr>
        <w:top w:val="none" w:sz="0" w:space="0" w:color="auto"/>
        <w:left w:val="none" w:sz="0" w:space="0" w:color="auto"/>
        <w:bottom w:val="none" w:sz="0" w:space="0" w:color="auto"/>
        <w:right w:val="none" w:sz="0" w:space="0" w:color="auto"/>
      </w:divBdr>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6951">
      <w:bodyDiv w:val="1"/>
      <w:marLeft w:val="0"/>
      <w:marRight w:val="0"/>
      <w:marTop w:val="0"/>
      <w:marBottom w:val="0"/>
      <w:divBdr>
        <w:top w:val="none" w:sz="0" w:space="0" w:color="auto"/>
        <w:left w:val="none" w:sz="0" w:space="0" w:color="auto"/>
        <w:bottom w:val="none" w:sz="0" w:space="0" w:color="auto"/>
        <w:right w:val="none" w:sz="0" w:space="0" w:color="auto"/>
      </w:divBdr>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787090776">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28470256">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2242">
      <w:bodyDiv w:val="1"/>
      <w:marLeft w:val="0"/>
      <w:marRight w:val="0"/>
      <w:marTop w:val="0"/>
      <w:marBottom w:val="0"/>
      <w:divBdr>
        <w:top w:val="none" w:sz="0" w:space="0" w:color="auto"/>
        <w:left w:val="none" w:sz="0" w:space="0" w:color="auto"/>
        <w:bottom w:val="none" w:sz="0" w:space="0" w:color="auto"/>
        <w:right w:val="none" w:sz="0" w:space="0" w:color="auto"/>
      </w:divBdr>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5929466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1549311">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3183490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27841723">
      <w:bodyDiv w:val="1"/>
      <w:marLeft w:val="0"/>
      <w:marRight w:val="0"/>
      <w:marTop w:val="0"/>
      <w:marBottom w:val="0"/>
      <w:divBdr>
        <w:top w:val="none" w:sz="0" w:space="0" w:color="auto"/>
        <w:left w:val="none" w:sz="0" w:space="0" w:color="auto"/>
        <w:bottom w:val="none" w:sz="0" w:space="0" w:color="auto"/>
        <w:right w:val="none" w:sz="0" w:space="0" w:color="auto"/>
      </w:divBdr>
    </w:div>
    <w:div w:id="1434519127">
      <w:bodyDiv w:val="1"/>
      <w:marLeft w:val="0"/>
      <w:marRight w:val="0"/>
      <w:marTop w:val="0"/>
      <w:marBottom w:val="0"/>
      <w:divBdr>
        <w:top w:val="none" w:sz="0" w:space="0" w:color="auto"/>
        <w:left w:val="none" w:sz="0" w:space="0" w:color="auto"/>
        <w:bottom w:val="none" w:sz="0" w:space="0" w:color="auto"/>
        <w:right w:val="none" w:sz="0" w:space="0" w:color="auto"/>
      </w:divBdr>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63036189">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22372111">
      <w:bodyDiv w:val="1"/>
      <w:marLeft w:val="0"/>
      <w:marRight w:val="0"/>
      <w:marTop w:val="0"/>
      <w:marBottom w:val="0"/>
      <w:divBdr>
        <w:top w:val="none" w:sz="0" w:space="0" w:color="auto"/>
        <w:left w:val="none" w:sz="0" w:space="0" w:color="auto"/>
        <w:bottom w:val="none" w:sz="0" w:space="0" w:color="auto"/>
        <w:right w:val="none" w:sz="0" w:space="0" w:color="auto"/>
      </w:divBdr>
    </w:div>
    <w:div w:id="1640308457">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02628539">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7951">
      <w:bodyDiv w:val="1"/>
      <w:marLeft w:val="0"/>
      <w:marRight w:val="0"/>
      <w:marTop w:val="0"/>
      <w:marBottom w:val="0"/>
      <w:divBdr>
        <w:top w:val="none" w:sz="0" w:space="0" w:color="auto"/>
        <w:left w:val="none" w:sz="0" w:space="0" w:color="auto"/>
        <w:bottom w:val="none" w:sz="0" w:space="0" w:color="auto"/>
        <w:right w:val="none" w:sz="0" w:space="0" w:color="auto"/>
      </w:divBdr>
    </w:div>
    <w:div w:id="1914928889">
      <w:bodyDiv w:val="1"/>
      <w:marLeft w:val="0"/>
      <w:marRight w:val="0"/>
      <w:marTop w:val="0"/>
      <w:marBottom w:val="0"/>
      <w:divBdr>
        <w:top w:val="none" w:sz="0" w:space="0" w:color="auto"/>
        <w:left w:val="none" w:sz="0" w:space="0" w:color="auto"/>
        <w:bottom w:val="none" w:sz="0" w:space="0" w:color="auto"/>
        <w:right w:val="none" w:sz="0" w:space="0" w:color="auto"/>
      </w:divBdr>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1954441048">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 w:id="2121140973">
      <w:bodyDiv w:val="1"/>
      <w:marLeft w:val="0"/>
      <w:marRight w:val="0"/>
      <w:marTop w:val="0"/>
      <w:marBottom w:val="0"/>
      <w:divBdr>
        <w:top w:val="none" w:sz="0" w:space="0" w:color="auto"/>
        <w:left w:val="none" w:sz="0" w:space="0" w:color="auto"/>
        <w:bottom w:val="none" w:sz="0" w:space="0" w:color="auto"/>
        <w:right w:val="none" w:sz="0" w:space="0" w:color="auto"/>
      </w:divBdr>
    </w:div>
    <w:div w:id="213007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johnkoetsier/2022/03/15/pandemic-digital-spend-17-trillion/?sh=2508a6845035"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app.smartsheet.com/sheets/c8fpV7745gqWjrPcr7J6mgR57G6Xhq9X6gcjRq81?view=grid"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forbes.com/advisor/business/ecommerce-statistics/"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webSettings" Target="webSettings.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achnight.com/sleep/sleepy-shoppers-what-1000-people-reveal-about-their-late-night-purchase-habit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fitsmallbusiness.com/online-shopping-statistics/" TargetMode="Externa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97"/>
    <w:rsid w:val="000234D6"/>
    <w:rsid w:val="00026ED9"/>
    <w:rsid w:val="00346915"/>
    <w:rsid w:val="00500649"/>
    <w:rsid w:val="00543A6E"/>
    <w:rsid w:val="005A48A6"/>
    <w:rsid w:val="005C05CA"/>
    <w:rsid w:val="00620004"/>
    <w:rsid w:val="00622313"/>
    <w:rsid w:val="006614A8"/>
    <w:rsid w:val="00721720"/>
    <w:rsid w:val="00874E74"/>
    <w:rsid w:val="00915F90"/>
    <w:rsid w:val="0099016B"/>
    <w:rsid w:val="00AE6D97"/>
    <w:rsid w:val="00B12A0C"/>
    <w:rsid w:val="00B816E9"/>
    <w:rsid w:val="00CC505F"/>
    <w:rsid w:val="00D164B5"/>
    <w:rsid w:val="00D2295A"/>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2023-05-10T00:00:00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7B38CA-9428-4F08-9A74-F80C80741F27}">
  <ds:schemaRefs>
    <ds:schemaRef ds:uri="http://schemas.openxmlformats.org/officeDocument/2006/bibliography"/>
  </ds:schemaRefs>
</ds:datastoreItem>
</file>

<file path=customXml/itemProps3.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5.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6.xml><?xml version="1.0" encoding="utf-8"?>
<ds:datastoreItem xmlns:ds="http://schemas.openxmlformats.org/officeDocument/2006/customXml" ds:itemID="{C545D740-6883-43C7-B4E3-740ABAA875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2538</TotalTime>
  <Pages>25</Pages>
  <Words>5796</Words>
  <Characters>32651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Online Store</vt:lpstr>
    </vt:vector>
  </TitlesOfParts>
  <Company>Vodafone Group Technology</Company>
  <LinksUpToDate>false</LinksUpToDate>
  <CharactersWithSpaces>38371</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Store</dc:title>
  <dc:subject>Functional Architecture</dc:subject>
  <dc:creator>Kayla.Fejdasz@deluxe.com</dc:creator>
  <cp:keywords/>
  <dc:description/>
  <cp:lastModifiedBy>Fejdasz, Kayla</cp:lastModifiedBy>
  <cp:revision>137</cp:revision>
  <cp:lastPrinted>2016-02-08T20:24:00Z</cp:lastPrinted>
  <dcterms:created xsi:type="dcterms:W3CDTF">2023-05-31T18:39:00Z</dcterms:created>
  <dcterms:modified xsi:type="dcterms:W3CDTF">2023-06-19T13:46:00Z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y fmtid="{D5CDD505-2E9C-101B-9397-08002B2CF9AE}" pid="7" name="MSIP_Label_7aca698d-2970-434b-8525-8980de153bc7_Enabled">
    <vt:lpwstr>true</vt:lpwstr>
  </property>
  <property fmtid="{D5CDD505-2E9C-101B-9397-08002B2CF9AE}" pid="8" name="MSIP_Label_7aca698d-2970-434b-8525-8980de153bc7_SetDate">
    <vt:lpwstr>2023-04-27T15:21:59Z</vt:lpwstr>
  </property>
  <property fmtid="{D5CDD505-2E9C-101B-9397-08002B2CF9AE}" pid="9" name="MSIP_Label_7aca698d-2970-434b-8525-8980de153bc7_Method">
    <vt:lpwstr>Privileged</vt:lpwstr>
  </property>
  <property fmtid="{D5CDD505-2E9C-101B-9397-08002B2CF9AE}" pid="10" name="MSIP_Label_7aca698d-2970-434b-8525-8980de153bc7_Name">
    <vt:lpwstr>Internal - No Label</vt:lpwstr>
  </property>
  <property fmtid="{D5CDD505-2E9C-101B-9397-08002B2CF9AE}" pid="11" name="MSIP_Label_7aca698d-2970-434b-8525-8980de153bc7_SiteId">
    <vt:lpwstr>1f7c1878-7408-4f86-b429-cf17f96a717c</vt:lpwstr>
  </property>
  <property fmtid="{D5CDD505-2E9C-101B-9397-08002B2CF9AE}" pid="12" name="MSIP_Label_7aca698d-2970-434b-8525-8980de153bc7_ActionId">
    <vt:lpwstr>c8a03cf1-9997-4634-9db5-e783a36d6acb</vt:lpwstr>
  </property>
  <property fmtid="{D5CDD505-2E9C-101B-9397-08002B2CF9AE}" pid="13" name="MSIP_Label_7aca698d-2970-434b-8525-8980de153bc7_ContentBits">
    <vt:lpwstr>0</vt:lpwstr>
  </property>
</Properties>
</file>