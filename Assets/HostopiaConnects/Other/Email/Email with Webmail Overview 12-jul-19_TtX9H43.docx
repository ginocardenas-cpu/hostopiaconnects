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5D1FD" w14:textId="77777777" w:rsidR="006F52DB" w:rsidRPr="004267A4" w:rsidRDefault="006F52DB" w:rsidP="00A0703C">
      <w:pPr>
        <w:pStyle w:val="Title"/>
        <w:jc w:val="left"/>
      </w:pPr>
    </w:p>
    <w:p w14:paraId="0755BC84" w14:textId="77777777" w:rsidR="00385855" w:rsidRPr="004267A4" w:rsidRDefault="00385855" w:rsidP="00D359CE">
      <w:pPr>
        <w:ind w:left="5760"/>
        <w:jc w:val="center"/>
        <w:rPr>
          <w:b/>
          <w:smallCaps/>
        </w:rPr>
      </w:pPr>
    </w:p>
    <w:p w14:paraId="7F2DD31D" w14:textId="77777777" w:rsidR="00385855" w:rsidRPr="004267A4" w:rsidRDefault="00385855" w:rsidP="00D359CE">
      <w:pPr>
        <w:ind w:left="5760"/>
        <w:jc w:val="center"/>
        <w:rPr>
          <w:b/>
          <w:smallCaps/>
        </w:rPr>
      </w:pPr>
    </w:p>
    <w:p w14:paraId="1C090476" w14:textId="77777777" w:rsidR="00385855" w:rsidRPr="004267A4" w:rsidRDefault="00385855" w:rsidP="00D359CE">
      <w:pPr>
        <w:ind w:left="5760"/>
        <w:jc w:val="center"/>
        <w:rPr>
          <w:b/>
          <w:smallCaps/>
        </w:rPr>
      </w:pPr>
    </w:p>
    <w:p w14:paraId="20FCDF56" w14:textId="77777777" w:rsidR="00385855" w:rsidRPr="004267A4" w:rsidRDefault="00385855" w:rsidP="00D359CE">
      <w:pPr>
        <w:ind w:left="5760"/>
        <w:jc w:val="center"/>
        <w:rPr>
          <w:b/>
          <w:smallCaps/>
        </w:rPr>
      </w:pPr>
    </w:p>
    <w:p w14:paraId="2010B020" w14:textId="77777777" w:rsidR="00385855" w:rsidRPr="004267A4" w:rsidRDefault="00385855" w:rsidP="00D359CE">
      <w:pPr>
        <w:ind w:left="5760"/>
        <w:jc w:val="center"/>
        <w:rPr>
          <w:b/>
          <w:smallCaps/>
        </w:rPr>
      </w:pPr>
    </w:p>
    <w:p w14:paraId="3B4172D9"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Content>
        <w:p w14:paraId="58DFC3A6" w14:textId="213B4097" w:rsidR="00503A65" w:rsidRPr="004267A4" w:rsidRDefault="00EF7147" w:rsidP="00532CCF">
          <w:pPr>
            <w:pStyle w:val="Title"/>
            <w:ind w:left="2520"/>
            <w:rPr>
              <w:b w:val="0"/>
              <w:color w:val="2CADB2" w:themeColor="accent1"/>
            </w:rPr>
          </w:pPr>
          <w:r>
            <w:rPr>
              <w:b w:val="0"/>
              <w:color w:val="2CADB2" w:themeColor="accent1"/>
            </w:rPr>
            <w:t>Email with Webmail</w:t>
          </w:r>
        </w:p>
      </w:sdtContent>
    </w:sdt>
    <w:p w14:paraId="1B61A8D3" w14:textId="77777777" w:rsidR="00BE0BD8" w:rsidRDefault="0085561A" w:rsidP="007F21B0">
      <w:pPr>
        <w:pStyle w:val="Title"/>
        <w:rPr>
          <w:b w:val="0"/>
          <w:sz w:val="40"/>
        </w:rPr>
      </w:pPr>
      <w:r w:rsidRPr="0085561A">
        <w:rPr>
          <w:b w:val="0"/>
          <w:sz w:val="40"/>
        </w:rPr>
        <w:t>Overview</w:t>
      </w:r>
    </w:p>
    <w:p w14:paraId="0C966140" w14:textId="77777777" w:rsidR="0085561A" w:rsidRDefault="0085561A" w:rsidP="007F21B0">
      <w:pPr>
        <w:pStyle w:val="Title"/>
        <w:rPr>
          <w:b w:val="0"/>
          <w:sz w:val="40"/>
        </w:rPr>
      </w:pPr>
    </w:p>
    <w:p w14:paraId="001D8961" w14:textId="77777777" w:rsidR="0085561A" w:rsidRDefault="0085561A" w:rsidP="007F21B0">
      <w:pPr>
        <w:pStyle w:val="Title"/>
        <w:rPr>
          <w:b w:val="0"/>
          <w:sz w:val="40"/>
        </w:rPr>
      </w:pPr>
    </w:p>
    <w:p w14:paraId="082BF967" w14:textId="77777777" w:rsidR="0085561A" w:rsidRPr="0085561A" w:rsidRDefault="0085561A" w:rsidP="007F21B0">
      <w:pPr>
        <w:pStyle w:val="Title"/>
        <w:rPr>
          <w:b w:val="0"/>
          <w:sz w:val="40"/>
        </w:rPr>
      </w:pPr>
    </w:p>
    <w:p w14:paraId="1A0B8983" w14:textId="77777777" w:rsidR="00F0011A" w:rsidRPr="004267A4" w:rsidRDefault="00F0011A" w:rsidP="004213E8">
      <w:pPr>
        <w:pStyle w:val="UsecaseExceptionlvl2"/>
      </w:pPr>
      <w:r w:rsidRPr="004267A4">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bookmarkStart w:id="0" w:name="_GoBack" w:displacedByCustomXml="prev"/>
        <w:bookmarkEnd w:id="0" w:displacedByCustomXml="prev"/>
        <w:p w14:paraId="47A72512" w14:textId="77777777" w:rsidR="00994309" w:rsidRPr="00137C58" w:rsidRDefault="00994309" w:rsidP="00994309">
          <w:pPr>
            <w:pStyle w:val="TOCHeading"/>
            <w:jc w:val="center"/>
            <w:rPr>
              <w:rFonts w:asciiTheme="minorHAnsi" w:hAnsiTheme="minorHAnsi" w:cstheme="minorHAnsi"/>
              <w:b w:val="0"/>
              <w:color w:val="auto"/>
              <w:sz w:val="40"/>
            </w:rPr>
          </w:pPr>
          <w:r w:rsidRPr="00137C58">
            <w:rPr>
              <w:rFonts w:asciiTheme="minorHAnsi" w:hAnsiTheme="minorHAnsi" w:cstheme="minorHAnsi"/>
              <w:b w:val="0"/>
              <w:color w:val="auto"/>
              <w:sz w:val="40"/>
            </w:rPr>
            <w:t>Contents</w:t>
          </w:r>
        </w:p>
        <w:p w14:paraId="395B7117" w14:textId="5EF083C1" w:rsidR="00137C58" w:rsidRPr="00137C58" w:rsidRDefault="00994309">
          <w:pPr>
            <w:pStyle w:val="TOC1"/>
            <w:tabs>
              <w:tab w:val="right" w:leader="dot" w:pos="9060"/>
            </w:tabs>
            <w:rPr>
              <w:rFonts w:asciiTheme="minorHAnsi" w:eastAsiaTheme="minorEastAsia" w:hAnsiTheme="minorHAnsi" w:cstheme="minorHAnsi"/>
              <w:b w:val="0"/>
              <w:bCs w:val="0"/>
              <w:caps w:val="0"/>
              <w:noProof/>
              <w:sz w:val="22"/>
              <w:szCs w:val="22"/>
              <w:lang w:val="en-CA" w:eastAsia="en-CA"/>
            </w:rPr>
          </w:pPr>
          <w:r w:rsidRPr="00137C58">
            <w:rPr>
              <w:rFonts w:asciiTheme="minorHAnsi" w:hAnsiTheme="minorHAnsi" w:cstheme="minorHAnsi"/>
              <w:caps w:val="0"/>
            </w:rPr>
            <w:fldChar w:fldCharType="begin"/>
          </w:r>
          <w:r w:rsidRPr="00137C58">
            <w:rPr>
              <w:rFonts w:asciiTheme="minorHAnsi" w:hAnsiTheme="minorHAnsi" w:cstheme="minorHAnsi"/>
              <w:caps w:val="0"/>
            </w:rPr>
            <w:instrText xml:space="preserve"> TOC \o "1-3" \h \z \u </w:instrText>
          </w:r>
          <w:r w:rsidRPr="00137C58">
            <w:rPr>
              <w:rFonts w:asciiTheme="minorHAnsi" w:hAnsiTheme="minorHAnsi" w:cstheme="minorHAnsi"/>
              <w:caps w:val="0"/>
            </w:rPr>
            <w:fldChar w:fldCharType="separate"/>
          </w:r>
          <w:hyperlink w:anchor="_Toc13833038" w:history="1">
            <w:r w:rsidR="00137C58" w:rsidRPr="00137C58">
              <w:rPr>
                <w:rStyle w:val="Hyperlink"/>
                <w:rFonts w:asciiTheme="minorHAnsi" w:hAnsiTheme="minorHAnsi" w:cstheme="minorHAnsi"/>
                <w:noProof/>
              </w:rPr>
              <w:t>Messaging</w:t>
            </w:r>
            <w:r w:rsidR="00137C58" w:rsidRPr="00137C58">
              <w:rPr>
                <w:rFonts w:asciiTheme="minorHAnsi" w:hAnsiTheme="minorHAnsi" w:cstheme="minorHAnsi"/>
                <w:noProof/>
                <w:webHidden/>
              </w:rPr>
              <w:tab/>
            </w:r>
            <w:r w:rsidR="00137C58" w:rsidRPr="00137C58">
              <w:rPr>
                <w:rFonts w:asciiTheme="minorHAnsi" w:hAnsiTheme="minorHAnsi" w:cstheme="minorHAnsi"/>
                <w:noProof/>
                <w:webHidden/>
              </w:rPr>
              <w:fldChar w:fldCharType="begin"/>
            </w:r>
            <w:r w:rsidR="00137C58" w:rsidRPr="00137C58">
              <w:rPr>
                <w:rFonts w:asciiTheme="minorHAnsi" w:hAnsiTheme="minorHAnsi" w:cstheme="minorHAnsi"/>
                <w:noProof/>
                <w:webHidden/>
              </w:rPr>
              <w:instrText xml:space="preserve"> PAGEREF _Toc13833038 \h </w:instrText>
            </w:r>
            <w:r w:rsidR="00137C58" w:rsidRPr="00137C58">
              <w:rPr>
                <w:rFonts w:asciiTheme="minorHAnsi" w:hAnsiTheme="minorHAnsi" w:cstheme="minorHAnsi"/>
                <w:noProof/>
                <w:webHidden/>
              </w:rPr>
            </w:r>
            <w:r w:rsidR="00137C58" w:rsidRPr="00137C58">
              <w:rPr>
                <w:rFonts w:asciiTheme="minorHAnsi" w:hAnsiTheme="minorHAnsi" w:cstheme="minorHAnsi"/>
                <w:noProof/>
                <w:webHidden/>
              </w:rPr>
              <w:fldChar w:fldCharType="separate"/>
            </w:r>
            <w:r w:rsidR="00C7007D">
              <w:rPr>
                <w:rFonts w:asciiTheme="minorHAnsi" w:hAnsiTheme="minorHAnsi" w:cstheme="minorHAnsi"/>
                <w:noProof/>
                <w:webHidden/>
              </w:rPr>
              <w:t>2</w:t>
            </w:r>
            <w:r w:rsidR="00137C58" w:rsidRPr="00137C58">
              <w:rPr>
                <w:rFonts w:asciiTheme="minorHAnsi" w:hAnsiTheme="minorHAnsi" w:cstheme="minorHAnsi"/>
                <w:noProof/>
                <w:webHidden/>
              </w:rPr>
              <w:fldChar w:fldCharType="end"/>
            </w:r>
          </w:hyperlink>
        </w:p>
        <w:p w14:paraId="040E547A" w14:textId="098DBBC0"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39" w:history="1">
            <w:r w:rsidRPr="00137C58">
              <w:rPr>
                <w:rStyle w:val="Hyperlink"/>
                <w:rFonts w:asciiTheme="minorHAnsi" w:hAnsiTheme="minorHAnsi" w:cstheme="minorHAnsi"/>
                <w:noProof/>
                <w:lang w:eastAsia="en-CA"/>
              </w:rPr>
              <w:t>Quick Pitch</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_Toc13833039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2</w:t>
            </w:r>
            <w:r w:rsidRPr="00137C58">
              <w:rPr>
                <w:rFonts w:asciiTheme="minorHAnsi" w:hAnsiTheme="minorHAnsi" w:cstheme="minorHAnsi"/>
                <w:noProof/>
                <w:webHidden/>
              </w:rPr>
              <w:fldChar w:fldCharType="end"/>
            </w:r>
          </w:hyperlink>
        </w:p>
        <w:p w14:paraId="34CB8CFC" w14:textId="495F2BA6"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40" w:history="1">
            <w:r w:rsidRPr="00137C58">
              <w:rPr>
                <w:rStyle w:val="Hyperlink"/>
                <w:rFonts w:asciiTheme="minorHAnsi" w:hAnsiTheme="minorHAnsi" w:cstheme="minorHAnsi"/>
                <w:noProof/>
                <w:lang w:eastAsia="en-CA"/>
              </w:rPr>
              <w:t>Top-line Benefits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_Toc13833040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2</w:t>
            </w:r>
            <w:r w:rsidRPr="00137C58">
              <w:rPr>
                <w:rFonts w:asciiTheme="minorHAnsi" w:hAnsiTheme="minorHAnsi" w:cstheme="minorHAnsi"/>
                <w:noProof/>
                <w:webHidden/>
              </w:rPr>
              <w:fldChar w:fldCharType="end"/>
            </w:r>
          </w:hyperlink>
        </w:p>
        <w:p w14:paraId="7FEC7004" w14:textId="035C6351"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41" w:history="1">
            <w:r w:rsidRPr="00137C58">
              <w:rPr>
                <w:rStyle w:val="Hyperlink"/>
                <w:rFonts w:asciiTheme="minorHAnsi" w:hAnsiTheme="minorHAnsi" w:cstheme="minorHAnsi"/>
                <w:noProof/>
                <w:lang w:eastAsia="en-CA"/>
              </w:rPr>
              <w:t>Detailed Benefits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_Toc13833041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2</w:t>
            </w:r>
            <w:r w:rsidRPr="00137C58">
              <w:rPr>
                <w:rFonts w:asciiTheme="minorHAnsi" w:hAnsiTheme="minorHAnsi" w:cstheme="minorHAnsi"/>
                <w:noProof/>
                <w:webHidden/>
              </w:rPr>
              <w:fldChar w:fldCharType="end"/>
            </w:r>
          </w:hyperlink>
        </w:p>
        <w:p w14:paraId="2C924CCE" w14:textId="5A2F365B" w:rsidR="00137C58" w:rsidRPr="00137C58" w:rsidRDefault="00137C58">
          <w:pPr>
            <w:pStyle w:val="TOC1"/>
            <w:tabs>
              <w:tab w:val="right" w:leader="dot" w:pos="9060"/>
            </w:tabs>
            <w:rPr>
              <w:rFonts w:asciiTheme="minorHAnsi" w:eastAsiaTheme="minorEastAsia" w:hAnsiTheme="minorHAnsi" w:cstheme="minorHAnsi"/>
              <w:b w:val="0"/>
              <w:bCs w:val="0"/>
              <w:caps w:val="0"/>
              <w:noProof/>
              <w:sz w:val="22"/>
              <w:szCs w:val="22"/>
              <w:lang w:val="en-CA" w:eastAsia="en-CA"/>
            </w:rPr>
          </w:pPr>
          <w:hyperlink w:anchor="_Toc13833042" w:history="1">
            <w:r w:rsidRPr="00137C58">
              <w:rPr>
                <w:rStyle w:val="Hyperlink"/>
                <w:rFonts w:asciiTheme="minorHAnsi" w:hAnsiTheme="minorHAnsi" w:cstheme="minorHAnsi"/>
                <w:noProof/>
              </w:rPr>
              <w:t>Features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_Toc13833042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4</w:t>
            </w:r>
            <w:r w:rsidRPr="00137C58">
              <w:rPr>
                <w:rFonts w:asciiTheme="minorHAnsi" w:hAnsiTheme="minorHAnsi" w:cstheme="minorHAnsi"/>
                <w:noProof/>
                <w:webHidden/>
              </w:rPr>
              <w:fldChar w:fldCharType="end"/>
            </w:r>
          </w:hyperlink>
        </w:p>
        <w:p w14:paraId="03993E5A" w14:textId="553CE5B3"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43" w:history="1">
            <w:r w:rsidRPr="00137C58">
              <w:rPr>
                <w:rStyle w:val="Hyperlink"/>
                <w:rFonts w:asciiTheme="minorHAnsi" w:hAnsiTheme="minorHAnsi" w:cstheme="minorHAnsi"/>
                <w:noProof/>
                <w:lang w:eastAsia="en-CA"/>
              </w:rPr>
              <w:t>Features Overview</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_Toc13833043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4</w:t>
            </w:r>
            <w:r w:rsidRPr="00137C58">
              <w:rPr>
                <w:rFonts w:asciiTheme="minorHAnsi" w:hAnsiTheme="minorHAnsi" w:cstheme="minorHAnsi"/>
                <w:noProof/>
                <w:webHidden/>
              </w:rPr>
              <w:fldChar w:fldCharType="end"/>
            </w:r>
          </w:hyperlink>
        </w:p>
        <w:p w14:paraId="28F9A90F" w14:textId="1CF711AC" w:rsidR="00137C58" w:rsidRPr="00137C58" w:rsidRDefault="00137C58">
          <w:pPr>
            <w:pStyle w:val="TOC1"/>
            <w:tabs>
              <w:tab w:val="right" w:leader="dot" w:pos="9060"/>
            </w:tabs>
            <w:rPr>
              <w:rFonts w:asciiTheme="minorHAnsi" w:eastAsiaTheme="minorEastAsia" w:hAnsiTheme="minorHAnsi" w:cstheme="minorHAnsi"/>
              <w:b w:val="0"/>
              <w:bCs w:val="0"/>
              <w:caps w:val="0"/>
              <w:noProof/>
              <w:sz w:val="22"/>
              <w:szCs w:val="22"/>
              <w:lang w:val="en-CA" w:eastAsia="en-CA"/>
            </w:rPr>
          </w:pPr>
          <w:hyperlink w:anchor="_Toc13833044" w:history="1">
            <w:r w:rsidRPr="00137C58">
              <w:rPr>
                <w:rStyle w:val="Hyperlink"/>
                <w:rFonts w:asciiTheme="minorHAnsi" w:hAnsiTheme="minorHAnsi" w:cstheme="minorHAnsi"/>
                <w:noProof/>
              </w:rPr>
              <w:t>Customer Experience</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_Toc13833044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6</w:t>
            </w:r>
            <w:r w:rsidRPr="00137C58">
              <w:rPr>
                <w:rFonts w:asciiTheme="minorHAnsi" w:hAnsiTheme="minorHAnsi" w:cstheme="minorHAnsi"/>
                <w:noProof/>
                <w:webHidden/>
              </w:rPr>
              <w:fldChar w:fldCharType="end"/>
            </w:r>
          </w:hyperlink>
        </w:p>
        <w:p w14:paraId="0CD77E4B" w14:textId="030F9884" w:rsidR="00137C58" w:rsidRPr="00137C58" w:rsidRDefault="00137C58">
          <w:pPr>
            <w:pStyle w:val="TOC1"/>
            <w:tabs>
              <w:tab w:val="right" w:leader="dot" w:pos="9060"/>
            </w:tabs>
            <w:rPr>
              <w:rFonts w:asciiTheme="minorHAnsi" w:eastAsiaTheme="minorEastAsia" w:hAnsiTheme="minorHAnsi" w:cstheme="minorHAnsi"/>
              <w:b w:val="0"/>
              <w:bCs w:val="0"/>
              <w:caps w:val="0"/>
              <w:noProof/>
              <w:sz w:val="22"/>
              <w:szCs w:val="22"/>
              <w:lang w:val="en-CA" w:eastAsia="en-CA"/>
            </w:rPr>
          </w:pPr>
          <w:hyperlink w:anchor="_Toc13833045" w:history="1">
            <w:r w:rsidRPr="00137C58">
              <w:rPr>
                <w:rStyle w:val="Hyperlink"/>
                <w:rFonts w:asciiTheme="minorHAnsi" w:hAnsiTheme="minorHAnsi" w:cstheme="minorHAnsi"/>
                <w:noProof/>
              </w:rPr>
              <w:t>Sales Support</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_Toc13833045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12</w:t>
            </w:r>
            <w:r w:rsidRPr="00137C58">
              <w:rPr>
                <w:rFonts w:asciiTheme="minorHAnsi" w:hAnsiTheme="minorHAnsi" w:cstheme="minorHAnsi"/>
                <w:noProof/>
                <w:webHidden/>
              </w:rPr>
              <w:fldChar w:fldCharType="end"/>
            </w:r>
          </w:hyperlink>
        </w:p>
        <w:p w14:paraId="4214AE8E" w14:textId="1BF2A582"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46" w:history="1">
            <w:r w:rsidRPr="00137C58">
              <w:rPr>
                <w:rStyle w:val="Hyperlink"/>
                <w:rFonts w:asciiTheme="minorHAnsi" w:hAnsiTheme="minorHAnsi" w:cstheme="minorHAnsi"/>
                <w:noProof/>
                <w:lang w:eastAsia="en-CA"/>
              </w:rPr>
              <w:t>Probing Questions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_Toc13833046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12</w:t>
            </w:r>
            <w:r w:rsidRPr="00137C58">
              <w:rPr>
                <w:rFonts w:asciiTheme="minorHAnsi" w:hAnsiTheme="minorHAnsi" w:cstheme="minorHAnsi"/>
                <w:noProof/>
                <w:webHidden/>
              </w:rPr>
              <w:fldChar w:fldCharType="end"/>
            </w:r>
          </w:hyperlink>
        </w:p>
        <w:p w14:paraId="2E7956FA" w14:textId="6D1D70CB"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47" w:history="1">
            <w:r w:rsidRPr="00137C58">
              <w:rPr>
                <w:rStyle w:val="Hyperlink"/>
                <w:rFonts w:asciiTheme="minorHAnsi" w:hAnsiTheme="minorHAnsi" w:cstheme="minorHAnsi"/>
                <w:noProof/>
              </w:rPr>
              <w:t>Selling Points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_Toc13833047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13</w:t>
            </w:r>
            <w:r w:rsidRPr="00137C58">
              <w:rPr>
                <w:rFonts w:asciiTheme="minorHAnsi" w:hAnsiTheme="minorHAnsi" w:cstheme="minorHAnsi"/>
                <w:noProof/>
                <w:webHidden/>
              </w:rPr>
              <w:fldChar w:fldCharType="end"/>
            </w:r>
          </w:hyperlink>
        </w:p>
        <w:p w14:paraId="000A830D" w14:textId="607E4F70"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48" w:history="1">
            <w:r w:rsidRPr="00137C58">
              <w:rPr>
                <w:rStyle w:val="Hyperlink"/>
                <w:rFonts w:asciiTheme="minorHAnsi" w:hAnsiTheme="minorHAnsi" w:cstheme="minorHAnsi"/>
                <w:noProof/>
                <w:lang w:eastAsia="en-CA"/>
              </w:rPr>
              <w:t>Objection Handlers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_Toc13833048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14</w:t>
            </w:r>
            <w:r w:rsidRPr="00137C58">
              <w:rPr>
                <w:rFonts w:asciiTheme="minorHAnsi" w:hAnsiTheme="minorHAnsi" w:cstheme="minorHAnsi"/>
                <w:noProof/>
                <w:webHidden/>
              </w:rPr>
              <w:fldChar w:fldCharType="end"/>
            </w:r>
          </w:hyperlink>
        </w:p>
        <w:p w14:paraId="2E522F1D" w14:textId="52866A26" w:rsidR="00137C58" w:rsidRPr="00137C58" w:rsidRDefault="00137C58">
          <w:pPr>
            <w:pStyle w:val="TOC1"/>
            <w:tabs>
              <w:tab w:val="right" w:leader="dot" w:pos="9060"/>
            </w:tabs>
            <w:rPr>
              <w:rFonts w:asciiTheme="minorHAnsi" w:eastAsiaTheme="minorEastAsia" w:hAnsiTheme="minorHAnsi" w:cstheme="minorHAnsi"/>
              <w:b w:val="0"/>
              <w:bCs w:val="0"/>
              <w:caps w:val="0"/>
              <w:noProof/>
              <w:sz w:val="22"/>
              <w:szCs w:val="22"/>
              <w:lang w:val="en-CA" w:eastAsia="en-CA"/>
            </w:rPr>
          </w:pPr>
          <w:hyperlink w:anchor="_Toc13833049" w:history="1">
            <w:r w:rsidRPr="00137C58">
              <w:rPr>
                <w:rStyle w:val="Hyperlink"/>
                <w:rFonts w:asciiTheme="minorHAnsi" w:hAnsiTheme="minorHAnsi" w:cstheme="minorHAnsi"/>
                <w:noProof/>
              </w:rPr>
              <w:t>Frequently Asked Questions</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_Toc13833049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16</w:t>
            </w:r>
            <w:r w:rsidRPr="00137C58">
              <w:rPr>
                <w:rFonts w:asciiTheme="minorHAnsi" w:hAnsiTheme="minorHAnsi" w:cstheme="minorHAnsi"/>
                <w:noProof/>
                <w:webHidden/>
              </w:rPr>
              <w:fldChar w:fldCharType="end"/>
            </w:r>
          </w:hyperlink>
        </w:p>
        <w:p w14:paraId="21E63784" w14:textId="51E186FF" w:rsidR="00137C58" w:rsidRPr="00137C58" w:rsidRDefault="00137C58">
          <w:pPr>
            <w:pStyle w:val="TOC2"/>
            <w:rPr>
              <w:rFonts w:asciiTheme="minorHAnsi" w:eastAsiaTheme="minorEastAsia" w:hAnsiTheme="minorHAnsi" w:cstheme="minorHAnsi"/>
              <w:smallCaps w:val="0"/>
              <w:noProof/>
              <w:sz w:val="22"/>
              <w:szCs w:val="22"/>
              <w:lang w:val="en-CA" w:eastAsia="en-CA"/>
            </w:rPr>
          </w:pPr>
          <w:hyperlink w:anchor="_Toc13833050" w:history="1">
            <w:r w:rsidRPr="00137C58">
              <w:rPr>
                <w:rStyle w:val="Hyperlink"/>
                <w:rFonts w:asciiTheme="minorHAnsi" w:hAnsiTheme="minorHAnsi" w:cstheme="minorHAnsi"/>
                <w:noProof/>
                <w:lang w:eastAsia="en-CA"/>
              </w:rPr>
              <w:t>General</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_Toc13833050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16</w:t>
            </w:r>
            <w:r w:rsidRPr="00137C58">
              <w:rPr>
                <w:rFonts w:asciiTheme="minorHAnsi" w:hAnsiTheme="minorHAnsi" w:cstheme="minorHAnsi"/>
                <w:noProof/>
                <w:webHidden/>
              </w:rPr>
              <w:fldChar w:fldCharType="end"/>
            </w:r>
          </w:hyperlink>
        </w:p>
        <w:p w14:paraId="17EC8B1D" w14:textId="57482641" w:rsidR="00137C58" w:rsidRPr="00137C58" w:rsidRDefault="00137C58">
          <w:pPr>
            <w:pStyle w:val="TOC1"/>
            <w:tabs>
              <w:tab w:val="right" w:leader="dot" w:pos="9060"/>
            </w:tabs>
            <w:rPr>
              <w:rFonts w:asciiTheme="minorHAnsi" w:eastAsiaTheme="minorEastAsia" w:hAnsiTheme="minorHAnsi" w:cstheme="minorHAnsi"/>
              <w:b w:val="0"/>
              <w:bCs w:val="0"/>
              <w:caps w:val="0"/>
              <w:noProof/>
              <w:sz w:val="22"/>
              <w:szCs w:val="22"/>
              <w:lang w:val="en-CA" w:eastAsia="en-CA"/>
            </w:rPr>
          </w:pPr>
          <w:hyperlink w:anchor="_Toc13833051" w:history="1">
            <w:r w:rsidRPr="00137C58">
              <w:rPr>
                <w:rStyle w:val="Hyperlink"/>
                <w:rFonts w:asciiTheme="minorHAnsi" w:hAnsiTheme="minorHAnsi" w:cstheme="minorHAnsi"/>
                <w:noProof/>
              </w:rPr>
              <w:t>Full Feature List: Webmail</w:t>
            </w:r>
            <w:r w:rsidRPr="00137C58">
              <w:rPr>
                <w:rFonts w:asciiTheme="minorHAnsi" w:hAnsiTheme="minorHAnsi" w:cstheme="minorHAnsi"/>
                <w:noProof/>
                <w:webHidden/>
              </w:rPr>
              <w:tab/>
            </w:r>
            <w:r w:rsidRPr="00137C58">
              <w:rPr>
                <w:rFonts w:asciiTheme="minorHAnsi" w:hAnsiTheme="minorHAnsi" w:cstheme="minorHAnsi"/>
                <w:noProof/>
                <w:webHidden/>
              </w:rPr>
              <w:fldChar w:fldCharType="begin"/>
            </w:r>
            <w:r w:rsidRPr="00137C58">
              <w:rPr>
                <w:rFonts w:asciiTheme="minorHAnsi" w:hAnsiTheme="minorHAnsi" w:cstheme="minorHAnsi"/>
                <w:noProof/>
                <w:webHidden/>
              </w:rPr>
              <w:instrText xml:space="preserve"> PAGEREF _Toc13833051 \h </w:instrText>
            </w:r>
            <w:r w:rsidRPr="00137C58">
              <w:rPr>
                <w:rFonts w:asciiTheme="minorHAnsi" w:hAnsiTheme="minorHAnsi" w:cstheme="minorHAnsi"/>
                <w:noProof/>
                <w:webHidden/>
              </w:rPr>
            </w:r>
            <w:r w:rsidRPr="00137C58">
              <w:rPr>
                <w:rFonts w:asciiTheme="minorHAnsi" w:hAnsiTheme="minorHAnsi" w:cstheme="minorHAnsi"/>
                <w:noProof/>
                <w:webHidden/>
              </w:rPr>
              <w:fldChar w:fldCharType="separate"/>
            </w:r>
            <w:r w:rsidR="00C7007D">
              <w:rPr>
                <w:rFonts w:asciiTheme="minorHAnsi" w:hAnsiTheme="minorHAnsi" w:cstheme="minorHAnsi"/>
                <w:noProof/>
                <w:webHidden/>
              </w:rPr>
              <w:t>19</w:t>
            </w:r>
            <w:r w:rsidRPr="00137C58">
              <w:rPr>
                <w:rFonts w:asciiTheme="minorHAnsi" w:hAnsiTheme="minorHAnsi" w:cstheme="minorHAnsi"/>
                <w:noProof/>
                <w:webHidden/>
              </w:rPr>
              <w:fldChar w:fldCharType="end"/>
            </w:r>
          </w:hyperlink>
        </w:p>
        <w:p w14:paraId="4394EACD" w14:textId="5A924B31" w:rsidR="00994309" w:rsidRPr="00023B68" w:rsidRDefault="00994309">
          <w:r w:rsidRPr="00137C58">
            <w:rPr>
              <w:rFonts w:asciiTheme="minorHAnsi" w:hAnsiTheme="minorHAnsi" w:cstheme="minorHAnsi"/>
              <w:b/>
              <w:bCs/>
              <w:noProof/>
            </w:rPr>
            <w:fldChar w:fldCharType="end"/>
          </w:r>
        </w:p>
      </w:sdtContent>
    </w:sdt>
    <w:p w14:paraId="43009A28" w14:textId="77777777" w:rsidR="00A048B5" w:rsidRPr="004267A4" w:rsidRDefault="00A048B5" w:rsidP="00A048B5">
      <w:pPr>
        <w:keepNext/>
        <w:jc w:val="center"/>
        <w:rPr>
          <w:b/>
          <w:sz w:val="36"/>
          <w:szCs w:val="36"/>
        </w:rPr>
      </w:pPr>
    </w:p>
    <w:p w14:paraId="0926C8A7" w14:textId="77777777" w:rsidR="00E915CD" w:rsidRPr="004267A4" w:rsidRDefault="00E915CD" w:rsidP="00BF7F06"/>
    <w:p w14:paraId="2FEC5329" w14:textId="77777777" w:rsidR="000C3286" w:rsidRPr="004267A4" w:rsidRDefault="000C3286" w:rsidP="000C3286">
      <w:pPr>
        <w:pStyle w:val="Heading1"/>
        <w:rPr>
          <w:bCs/>
        </w:rPr>
      </w:pPr>
      <w:bookmarkStart w:id="1" w:name="_Toc256417558"/>
      <w:bookmarkStart w:id="2" w:name="_Toc13833038"/>
      <w:r w:rsidRPr="004267A4">
        <w:rPr>
          <w:bCs/>
        </w:rPr>
        <w:lastRenderedPageBreak/>
        <w:t>Messaging</w:t>
      </w:r>
      <w:bookmarkEnd w:id="2"/>
    </w:p>
    <w:p w14:paraId="183F10FB" w14:textId="77777777" w:rsidR="000C3286" w:rsidRPr="004267A4" w:rsidRDefault="000C3286" w:rsidP="004267A4">
      <w:pPr>
        <w:pStyle w:val="Heading2"/>
        <w:rPr>
          <w:lang w:eastAsia="en-CA"/>
        </w:rPr>
      </w:pPr>
      <w:bookmarkStart w:id="3" w:name="_Toc13833039"/>
      <w:r w:rsidRPr="004267A4">
        <w:rPr>
          <w:lang w:eastAsia="en-CA"/>
        </w:rPr>
        <w:t>Quick Pitch</w:t>
      </w:r>
      <w:bookmarkEnd w:id="3"/>
    </w:p>
    <w:p w14:paraId="467B32CB" w14:textId="77777777" w:rsidR="00F87865" w:rsidRDefault="00F87865" w:rsidP="00EF7147">
      <w:pPr>
        <w:rPr>
          <w:rFonts w:eastAsia="Times New Roman"/>
          <w:bCs/>
          <w:color w:val="000000"/>
          <w:lang w:eastAsia="en-CA"/>
        </w:rPr>
      </w:pPr>
      <w:r>
        <w:rPr>
          <w:rFonts w:eastAsia="Times New Roman"/>
          <w:bCs/>
          <w:color w:val="000000"/>
          <w:lang w:eastAsia="en-CA"/>
        </w:rPr>
        <w:t xml:space="preserve">Your business </w:t>
      </w:r>
      <w:r w:rsidR="00F25901">
        <w:rPr>
          <w:rFonts w:eastAsia="Times New Roman"/>
          <w:bCs/>
          <w:color w:val="000000"/>
          <w:lang w:eastAsia="en-CA"/>
        </w:rPr>
        <w:t>relies</w:t>
      </w:r>
      <w:r>
        <w:rPr>
          <w:rFonts w:eastAsia="Times New Roman"/>
          <w:bCs/>
          <w:color w:val="000000"/>
          <w:lang w:eastAsia="en-CA"/>
        </w:rPr>
        <w:t xml:space="preserve"> on secure and reliable email communications</w:t>
      </w:r>
      <w:r w:rsidR="0079308D">
        <w:rPr>
          <w:rFonts w:eastAsia="Times New Roman"/>
          <w:bCs/>
          <w:color w:val="000000"/>
          <w:lang w:eastAsia="en-CA"/>
        </w:rPr>
        <w:t xml:space="preserve"> to communicate with prospects, customers and staff</w:t>
      </w:r>
      <w:r>
        <w:rPr>
          <w:rFonts w:eastAsia="Times New Roman"/>
          <w:bCs/>
          <w:color w:val="000000"/>
          <w:lang w:eastAsia="en-CA"/>
        </w:rPr>
        <w:t xml:space="preserve">. </w:t>
      </w:r>
    </w:p>
    <w:p w14:paraId="7F5865C4" w14:textId="77777777" w:rsidR="00F87865" w:rsidRDefault="00176BB7" w:rsidP="00EF7147">
      <w:pPr>
        <w:rPr>
          <w:rFonts w:eastAsia="Times New Roman"/>
          <w:bCs/>
          <w:color w:val="000000"/>
          <w:lang w:eastAsia="en-CA"/>
        </w:rPr>
      </w:pPr>
      <w:r>
        <w:rPr>
          <w:rFonts w:eastAsia="Times New Roman"/>
          <w:bCs/>
          <w:color w:val="000000"/>
          <w:lang w:eastAsia="en-CA"/>
        </w:rPr>
        <w:t>You need</w:t>
      </w:r>
      <w:r w:rsidRPr="00176BB7">
        <w:rPr>
          <w:rFonts w:eastAsia="Times New Roman"/>
          <w:bCs/>
          <w:color w:val="000000"/>
          <w:lang w:eastAsia="en-CA"/>
        </w:rPr>
        <w:t xml:space="preserve"> branded, domain-based email </w:t>
      </w:r>
      <w:r w:rsidR="00F87865">
        <w:rPr>
          <w:rFonts w:eastAsia="Times New Roman"/>
          <w:bCs/>
          <w:color w:val="000000"/>
          <w:lang w:eastAsia="en-CA"/>
        </w:rPr>
        <w:t xml:space="preserve">that promotes your business every time emails are </w:t>
      </w:r>
      <w:r w:rsidR="0079308D">
        <w:rPr>
          <w:rFonts w:eastAsia="Times New Roman"/>
          <w:bCs/>
          <w:color w:val="000000"/>
          <w:lang w:eastAsia="en-CA"/>
        </w:rPr>
        <w:t>exchanged</w:t>
      </w:r>
      <w:r w:rsidR="00F87865">
        <w:rPr>
          <w:rFonts w:eastAsia="Times New Roman"/>
          <w:bCs/>
          <w:color w:val="000000"/>
          <w:lang w:eastAsia="en-CA"/>
        </w:rPr>
        <w:t xml:space="preserve"> </w:t>
      </w:r>
      <w:r w:rsidR="006E54C7" w:rsidRPr="00176BB7">
        <w:rPr>
          <w:rFonts w:eastAsia="Times New Roman"/>
          <w:bCs/>
          <w:color w:val="000000"/>
          <w:lang w:eastAsia="en-CA"/>
        </w:rPr>
        <w:t>and not your service provider or any other company.</w:t>
      </w:r>
      <w:r w:rsidR="006E54C7">
        <w:rPr>
          <w:rFonts w:eastAsia="Times New Roman"/>
          <w:bCs/>
          <w:color w:val="000000"/>
          <w:lang w:eastAsia="en-CA"/>
        </w:rPr>
        <w:t xml:space="preserve"> </w:t>
      </w:r>
      <w:r w:rsidR="00F87865">
        <w:rPr>
          <w:rFonts w:eastAsia="Times New Roman"/>
          <w:bCs/>
          <w:color w:val="000000"/>
          <w:lang w:eastAsia="en-CA"/>
        </w:rPr>
        <w:t xml:space="preserve">You need simple to use email that works on any device and provides the </w:t>
      </w:r>
      <w:r w:rsidR="0079308D">
        <w:rPr>
          <w:rFonts w:eastAsia="Times New Roman"/>
          <w:bCs/>
          <w:color w:val="000000"/>
          <w:lang w:eastAsia="en-CA"/>
        </w:rPr>
        <w:t>necessary</w:t>
      </w:r>
      <w:r w:rsidR="00F87865">
        <w:rPr>
          <w:rFonts w:eastAsia="Times New Roman"/>
          <w:bCs/>
          <w:color w:val="000000"/>
          <w:lang w:eastAsia="en-CA"/>
        </w:rPr>
        <w:t xml:space="preserve"> tools </w:t>
      </w:r>
      <w:r w:rsidR="0079308D">
        <w:rPr>
          <w:rFonts w:eastAsia="Times New Roman"/>
          <w:bCs/>
          <w:color w:val="000000"/>
          <w:lang w:eastAsia="en-CA"/>
        </w:rPr>
        <w:t xml:space="preserve">your employees need to </w:t>
      </w:r>
      <w:r w:rsidR="00F87865">
        <w:rPr>
          <w:rFonts w:eastAsia="Times New Roman"/>
          <w:bCs/>
          <w:color w:val="000000"/>
          <w:lang w:eastAsia="en-CA"/>
        </w:rPr>
        <w:t xml:space="preserve">improve productivity. </w:t>
      </w:r>
    </w:p>
    <w:p w14:paraId="7D45101A" w14:textId="77777777" w:rsidR="00176BB7" w:rsidRDefault="00176BB7" w:rsidP="00EF7147">
      <w:pPr>
        <w:rPr>
          <w:rFonts w:eastAsia="Times New Roman"/>
          <w:bCs/>
          <w:color w:val="000000"/>
          <w:lang w:eastAsia="en-CA"/>
        </w:rPr>
      </w:pPr>
      <w:r>
        <w:rPr>
          <w:rFonts w:eastAsia="Times New Roman"/>
          <w:bCs/>
          <w:color w:val="000000"/>
          <w:lang w:eastAsia="en-CA"/>
        </w:rPr>
        <w:t>With our email packages, you can c</w:t>
      </w:r>
      <w:r w:rsidRPr="00176BB7">
        <w:rPr>
          <w:rFonts w:eastAsia="Times New Roman"/>
          <w:bCs/>
          <w:color w:val="000000"/>
          <w:lang w:eastAsia="en-CA"/>
        </w:rPr>
        <w:t>reate and manage accounts, and get anywhere access to your email through Webmail.</w:t>
      </w:r>
      <w:r>
        <w:rPr>
          <w:rFonts w:eastAsia="Times New Roman"/>
          <w:bCs/>
          <w:color w:val="000000"/>
          <w:lang w:eastAsia="en-CA"/>
        </w:rPr>
        <w:t xml:space="preserve"> </w:t>
      </w:r>
    </w:p>
    <w:p w14:paraId="3AAC6EEA" w14:textId="415B3CCA" w:rsidR="00F87865" w:rsidRDefault="00AD16E4" w:rsidP="00AD16E4">
      <w:pPr>
        <w:rPr>
          <w:rFonts w:eastAsia="Times New Roman"/>
          <w:bCs/>
          <w:color w:val="000000"/>
          <w:lang w:eastAsia="en-CA"/>
        </w:rPr>
      </w:pPr>
      <w:r>
        <w:rPr>
          <w:rFonts w:eastAsia="Times New Roman"/>
          <w:bCs/>
          <w:color w:val="000000"/>
          <w:lang w:eastAsia="en-CA"/>
        </w:rPr>
        <w:t>Webmail can help simplify your day-to-day to-do list with intuitive productivity tools built into your Inbox:</w:t>
      </w:r>
      <w:r w:rsidRPr="00AD16E4">
        <w:rPr>
          <w:rFonts w:eastAsia="Times New Roman"/>
          <w:bCs/>
          <w:color w:val="000000"/>
          <w:lang w:eastAsia="en-CA"/>
        </w:rPr>
        <w:t xml:space="preserve"> </w:t>
      </w:r>
      <w:r>
        <w:rPr>
          <w:rFonts w:eastAsia="Times New Roman"/>
          <w:bCs/>
          <w:color w:val="000000"/>
          <w:lang w:eastAsia="en-CA"/>
        </w:rPr>
        <w:t xml:space="preserve">manage your time with </w:t>
      </w:r>
      <w:proofErr w:type="spellStart"/>
      <w:r>
        <w:rPr>
          <w:rFonts w:eastAsia="Times New Roman"/>
          <w:bCs/>
          <w:color w:val="000000"/>
          <w:lang w:eastAsia="en-CA"/>
        </w:rPr>
        <w:t>TaskBox</w:t>
      </w:r>
      <w:proofErr w:type="spellEnd"/>
      <w:r>
        <w:rPr>
          <w:rFonts w:eastAsia="Times New Roman"/>
          <w:bCs/>
          <w:color w:val="000000"/>
          <w:lang w:eastAsia="en-CA"/>
        </w:rPr>
        <w:t xml:space="preserve"> and </w:t>
      </w:r>
      <w:r w:rsidR="0079308D">
        <w:rPr>
          <w:rFonts w:eastAsia="Times New Roman"/>
          <w:bCs/>
          <w:color w:val="000000"/>
          <w:lang w:eastAsia="en-CA"/>
        </w:rPr>
        <w:t xml:space="preserve">easily find and </w:t>
      </w:r>
      <w:r>
        <w:rPr>
          <w:rFonts w:eastAsia="Times New Roman"/>
          <w:bCs/>
          <w:color w:val="000000"/>
          <w:lang w:eastAsia="en-CA"/>
        </w:rPr>
        <w:t xml:space="preserve">access files anywhere with Online Storage. </w:t>
      </w:r>
    </w:p>
    <w:p w14:paraId="0427D696" w14:textId="3D138E5B" w:rsidR="00AD16E4" w:rsidRDefault="00AD16E4" w:rsidP="00AD16E4">
      <w:pPr>
        <w:rPr>
          <w:rFonts w:eastAsia="Times New Roman"/>
          <w:bCs/>
          <w:color w:val="000000"/>
          <w:lang w:eastAsia="en-CA"/>
        </w:rPr>
      </w:pPr>
      <w:r>
        <w:rPr>
          <w:rFonts w:eastAsia="Times New Roman"/>
          <w:bCs/>
          <w:color w:val="000000"/>
          <w:lang w:eastAsia="en-CA"/>
        </w:rPr>
        <w:t xml:space="preserve">Manage all of your personal and business </w:t>
      </w:r>
      <w:r w:rsidR="0079308D">
        <w:rPr>
          <w:rFonts w:eastAsia="Times New Roman"/>
          <w:bCs/>
          <w:color w:val="000000"/>
          <w:lang w:eastAsia="en-CA"/>
        </w:rPr>
        <w:t>email accounts in one</w:t>
      </w:r>
      <w:r w:rsidR="0032659F">
        <w:rPr>
          <w:rFonts w:eastAsia="Times New Roman"/>
          <w:bCs/>
          <w:color w:val="000000"/>
          <w:lang w:eastAsia="en-CA"/>
        </w:rPr>
        <w:t xml:space="preserve"> Inbox. G</w:t>
      </w:r>
      <w:r>
        <w:rPr>
          <w:rFonts w:eastAsia="Times New Roman"/>
          <w:bCs/>
          <w:color w:val="000000"/>
          <w:lang w:eastAsia="en-CA"/>
        </w:rPr>
        <w:t xml:space="preserve">et more time back in your day. </w:t>
      </w:r>
    </w:p>
    <w:p w14:paraId="075FE83A" w14:textId="77777777" w:rsidR="000C3286" w:rsidRDefault="00AD16E4" w:rsidP="004267A4">
      <w:pPr>
        <w:pStyle w:val="Heading2"/>
        <w:rPr>
          <w:lang w:eastAsia="en-CA"/>
        </w:rPr>
      </w:pPr>
      <w:bookmarkStart w:id="4" w:name="_Toc13833040"/>
      <w:r>
        <w:rPr>
          <w:lang w:eastAsia="en-CA"/>
        </w:rPr>
        <w:t>T</w:t>
      </w:r>
      <w:r w:rsidR="000C3286" w:rsidRPr="004267A4">
        <w:rPr>
          <w:lang w:eastAsia="en-CA"/>
        </w:rPr>
        <w:t>op-line Benefits</w:t>
      </w:r>
      <w:bookmarkEnd w:id="4"/>
    </w:p>
    <w:p w14:paraId="055CA13C" w14:textId="77777777" w:rsidR="0057027F" w:rsidRPr="00521326" w:rsidRDefault="007B66AD" w:rsidP="0057027F">
      <w:pPr>
        <w:numPr>
          <w:ilvl w:val="0"/>
          <w:numId w:val="126"/>
        </w:numPr>
        <w:spacing w:before="0"/>
        <w:contextualSpacing/>
        <w:rPr>
          <w:rFonts w:eastAsia="Times New Roman"/>
          <w:b/>
          <w:iCs/>
          <w:color w:val="000000"/>
          <w:lang w:eastAsia="en-CA"/>
        </w:rPr>
      </w:pPr>
      <w:r>
        <w:rPr>
          <w:rFonts w:eastAsia="Times New Roman"/>
          <w:b/>
          <w:iCs/>
          <w:color w:val="000000"/>
          <w:lang w:eastAsia="en-CA"/>
        </w:rPr>
        <w:t>Look professional</w:t>
      </w:r>
      <w:r w:rsidR="0057027F">
        <w:rPr>
          <w:rFonts w:eastAsia="Times New Roman"/>
          <w:b/>
          <w:iCs/>
          <w:color w:val="000000"/>
          <w:lang w:eastAsia="en-CA"/>
        </w:rPr>
        <w:t xml:space="preserve">.  </w:t>
      </w:r>
      <w:r>
        <w:rPr>
          <w:rFonts w:eastAsia="Times New Roman"/>
          <w:iCs/>
          <w:color w:val="000000"/>
          <w:lang w:eastAsia="en-CA"/>
        </w:rPr>
        <w:t>Customers trust businesses with domain-based email over free or other email service providers. Make sure your brand is front and center in all of your collateral and communications.</w:t>
      </w:r>
      <w:r w:rsidR="0057027F">
        <w:rPr>
          <w:rFonts w:eastAsia="Times New Roman"/>
          <w:iCs/>
          <w:color w:val="000000"/>
          <w:lang w:eastAsia="en-CA"/>
        </w:rPr>
        <w:t xml:space="preserve"> </w:t>
      </w:r>
    </w:p>
    <w:p w14:paraId="4DA23C0F" w14:textId="016463D5" w:rsidR="0057027F" w:rsidRDefault="007B66AD" w:rsidP="0057027F">
      <w:pPr>
        <w:numPr>
          <w:ilvl w:val="0"/>
          <w:numId w:val="126"/>
        </w:numPr>
        <w:spacing w:before="0"/>
        <w:contextualSpacing/>
        <w:rPr>
          <w:rFonts w:eastAsia="Times New Roman"/>
          <w:b/>
          <w:iCs/>
          <w:color w:val="000000"/>
          <w:lang w:eastAsia="en-CA"/>
        </w:rPr>
      </w:pPr>
      <w:r>
        <w:rPr>
          <w:rFonts w:eastAsia="Times New Roman"/>
          <w:b/>
          <w:iCs/>
          <w:color w:val="000000"/>
          <w:lang w:eastAsia="en-CA"/>
        </w:rPr>
        <w:t>Be more productive</w:t>
      </w:r>
      <w:r w:rsidR="0057027F">
        <w:rPr>
          <w:rFonts w:eastAsia="Times New Roman"/>
          <w:b/>
          <w:iCs/>
          <w:color w:val="000000"/>
          <w:lang w:eastAsia="en-CA"/>
        </w:rPr>
        <w:t xml:space="preserve">. </w:t>
      </w:r>
      <w:r w:rsidR="0057027F">
        <w:rPr>
          <w:rFonts w:eastAsia="Times New Roman"/>
          <w:iCs/>
          <w:color w:val="000000"/>
          <w:lang w:eastAsia="en-CA"/>
        </w:rPr>
        <w:t xml:space="preserve">By creating one central place for your </w:t>
      </w:r>
      <w:r>
        <w:rPr>
          <w:rFonts w:eastAsia="Times New Roman"/>
          <w:iCs/>
          <w:color w:val="000000"/>
          <w:lang w:eastAsia="en-CA"/>
        </w:rPr>
        <w:t xml:space="preserve">different </w:t>
      </w:r>
      <w:r w:rsidR="0057027F">
        <w:rPr>
          <w:rFonts w:eastAsia="Times New Roman"/>
          <w:iCs/>
          <w:color w:val="000000"/>
          <w:lang w:eastAsia="en-CA"/>
        </w:rPr>
        <w:t>email</w:t>
      </w:r>
      <w:r>
        <w:rPr>
          <w:rFonts w:eastAsia="Times New Roman"/>
          <w:iCs/>
          <w:color w:val="000000"/>
          <w:lang w:eastAsia="en-CA"/>
        </w:rPr>
        <w:t xml:space="preserve"> accounts</w:t>
      </w:r>
      <w:r w:rsidR="0032659F">
        <w:rPr>
          <w:rFonts w:eastAsia="Times New Roman"/>
          <w:iCs/>
          <w:color w:val="000000"/>
          <w:lang w:eastAsia="en-CA"/>
        </w:rPr>
        <w:t xml:space="preserve">, tasks and your </w:t>
      </w:r>
      <w:r w:rsidR="0057027F">
        <w:rPr>
          <w:rFonts w:eastAsia="Times New Roman"/>
          <w:iCs/>
          <w:color w:val="000000"/>
          <w:lang w:eastAsia="en-CA"/>
        </w:rPr>
        <w:t xml:space="preserve">calendar, getting business done is effective and productive like never before. </w:t>
      </w:r>
    </w:p>
    <w:p w14:paraId="63E6ED4E" w14:textId="77777777" w:rsidR="0057027F" w:rsidRDefault="007B66AD" w:rsidP="0057027F">
      <w:pPr>
        <w:numPr>
          <w:ilvl w:val="0"/>
          <w:numId w:val="126"/>
        </w:numPr>
        <w:spacing w:before="0"/>
        <w:contextualSpacing/>
        <w:rPr>
          <w:rFonts w:eastAsia="Times New Roman"/>
          <w:b/>
          <w:iCs/>
          <w:color w:val="000000"/>
          <w:lang w:eastAsia="en-CA"/>
        </w:rPr>
      </w:pPr>
      <w:r>
        <w:rPr>
          <w:rFonts w:eastAsia="Times New Roman"/>
          <w:b/>
          <w:iCs/>
          <w:color w:val="000000"/>
          <w:lang w:eastAsia="en-CA"/>
        </w:rPr>
        <w:t>Stay organized</w:t>
      </w:r>
      <w:r w:rsidR="0057027F">
        <w:rPr>
          <w:rFonts w:eastAsia="Times New Roman"/>
          <w:b/>
          <w:iCs/>
          <w:color w:val="000000"/>
          <w:lang w:eastAsia="en-CA"/>
        </w:rPr>
        <w:t xml:space="preserve">. </w:t>
      </w:r>
      <w:r w:rsidR="0057027F" w:rsidRPr="00B40206">
        <w:rPr>
          <w:rFonts w:eastAsia="Times New Roman"/>
          <w:iCs/>
          <w:color w:val="000000"/>
          <w:lang w:eastAsia="en-CA"/>
        </w:rPr>
        <w:t>Turn your emails into tasks while also being able to categorize emails, keep a list of tasks</w:t>
      </w:r>
      <w:r>
        <w:rPr>
          <w:rFonts w:eastAsia="Times New Roman"/>
          <w:iCs/>
          <w:color w:val="000000"/>
          <w:lang w:eastAsia="en-CA"/>
        </w:rPr>
        <w:t>,</w:t>
      </w:r>
      <w:r w:rsidRPr="007B66AD">
        <w:rPr>
          <w:rFonts w:eastAsia="Times New Roman"/>
          <w:iCs/>
          <w:color w:val="000000"/>
          <w:lang w:eastAsia="en-CA"/>
        </w:rPr>
        <w:t xml:space="preserve"> </w:t>
      </w:r>
      <w:r>
        <w:rPr>
          <w:rFonts w:eastAsia="Times New Roman"/>
          <w:iCs/>
          <w:color w:val="000000"/>
          <w:lang w:eastAsia="en-CA"/>
        </w:rPr>
        <w:t>set due dates and reminders</w:t>
      </w:r>
      <w:r w:rsidR="0057027F" w:rsidRPr="00B40206">
        <w:rPr>
          <w:rFonts w:eastAsia="Times New Roman"/>
          <w:iCs/>
          <w:color w:val="000000"/>
          <w:lang w:eastAsia="en-CA"/>
        </w:rPr>
        <w:t xml:space="preserve"> and even assign a task to someone else if needed!</w:t>
      </w:r>
    </w:p>
    <w:p w14:paraId="590A7846" w14:textId="375735F9" w:rsidR="0057027F" w:rsidRDefault="007B66AD" w:rsidP="0057027F">
      <w:pPr>
        <w:numPr>
          <w:ilvl w:val="0"/>
          <w:numId w:val="126"/>
        </w:numPr>
        <w:spacing w:before="0"/>
        <w:contextualSpacing/>
        <w:rPr>
          <w:rFonts w:eastAsia="Times New Roman"/>
          <w:b/>
          <w:iCs/>
          <w:color w:val="000000"/>
          <w:lang w:eastAsia="en-CA"/>
        </w:rPr>
      </w:pPr>
      <w:r>
        <w:rPr>
          <w:rFonts w:eastAsia="Times New Roman"/>
          <w:b/>
          <w:iCs/>
          <w:color w:val="000000"/>
          <w:lang w:eastAsia="en-CA"/>
        </w:rPr>
        <w:t>Online Storage</w:t>
      </w:r>
      <w:r w:rsidR="0057027F">
        <w:rPr>
          <w:rFonts w:eastAsia="Times New Roman"/>
          <w:b/>
          <w:iCs/>
          <w:color w:val="000000"/>
          <w:lang w:eastAsia="en-CA"/>
        </w:rPr>
        <w:t xml:space="preserve">. </w:t>
      </w:r>
      <w:r w:rsidR="0057027F" w:rsidRPr="007C7FB2">
        <w:rPr>
          <w:rFonts w:eastAsia="Times New Roman"/>
          <w:iCs/>
          <w:color w:val="000000"/>
          <w:lang w:eastAsia="en-CA"/>
        </w:rPr>
        <w:t xml:space="preserve">Access emails, documents, or attachments from </w:t>
      </w:r>
      <w:proofErr w:type="gramStart"/>
      <w:r w:rsidR="0057027F" w:rsidRPr="007C7FB2">
        <w:rPr>
          <w:rFonts w:eastAsia="Times New Roman"/>
          <w:iCs/>
          <w:color w:val="000000"/>
          <w:lang w:eastAsia="en-CA"/>
        </w:rPr>
        <w:t>everywhere.</w:t>
      </w:r>
      <w:r w:rsidR="006052B1">
        <w:rPr>
          <w:rFonts w:eastAsia="Times New Roman"/>
          <w:b/>
          <w:iCs/>
          <w:color w:val="000000"/>
          <w:lang w:eastAsia="en-CA"/>
        </w:rPr>
        <w:t>*</w:t>
      </w:r>
      <w:proofErr w:type="gramEnd"/>
    </w:p>
    <w:p w14:paraId="01B50BBF" w14:textId="4DE242E5" w:rsidR="00E12837" w:rsidRPr="006052B1" w:rsidRDefault="00E12837" w:rsidP="0057027F">
      <w:pPr>
        <w:numPr>
          <w:ilvl w:val="0"/>
          <w:numId w:val="126"/>
        </w:numPr>
        <w:spacing w:before="0"/>
        <w:contextualSpacing/>
        <w:rPr>
          <w:rFonts w:eastAsia="Times New Roman"/>
          <w:b/>
          <w:iCs/>
          <w:color w:val="000000"/>
          <w:lang w:eastAsia="en-CA"/>
        </w:rPr>
      </w:pPr>
      <w:r>
        <w:rPr>
          <w:rFonts w:eastAsia="Times New Roman"/>
          <w:b/>
          <w:iCs/>
          <w:color w:val="000000"/>
          <w:lang w:eastAsia="en-CA"/>
        </w:rPr>
        <w:t xml:space="preserve">Enhanced calendar. </w:t>
      </w:r>
      <w:r w:rsidRPr="00E12837">
        <w:rPr>
          <w:rFonts w:eastAsia="Times New Roman"/>
          <w:iCs/>
          <w:color w:val="000000"/>
          <w:lang w:eastAsia="en-CA"/>
        </w:rPr>
        <w:t xml:space="preserve">See free/busy views of colleagues; and share your availability publically with a calendar link. Plus share/subscribe to calendars, and improved features included map links and </w:t>
      </w:r>
      <w:proofErr w:type="gramStart"/>
      <w:r w:rsidRPr="00E12837">
        <w:rPr>
          <w:rFonts w:eastAsia="Times New Roman"/>
          <w:iCs/>
          <w:color w:val="000000"/>
          <w:lang w:eastAsia="en-CA"/>
        </w:rPr>
        <w:t>more.</w:t>
      </w:r>
      <w:r w:rsidR="006052B1">
        <w:rPr>
          <w:rFonts w:eastAsia="Times New Roman"/>
          <w:iCs/>
          <w:color w:val="000000"/>
          <w:lang w:eastAsia="en-CA"/>
        </w:rPr>
        <w:t>*</w:t>
      </w:r>
      <w:proofErr w:type="gramEnd"/>
    </w:p>
    <w:p w14:paraId="6BAD4D2B" w14:textId="77777777" w:rsidR="006052B1" w:rsidRPr="006052B1" w:rsidRDefault="006052B1" w:rsidP="006052B1">
      <w:pPr>
        <w:spacing w:before="0"/>
        <w:ind w:left="1080"/>
        <w:contextualSpacing/>
        <w:rPr>
          <w:rFonts w:eastAsia="Times New Roman"/>
          <w:b/>
          <w:iCs/>
          <w:color w:val="000000"/>
          <w:lang w:eastAsia="en-CA"/>
        </w:rPr>
      </w:pPr>
    </w:p>
    <w:p w14:paraId="27BE62D5" w14:textId="7C2D29E6" w:rsidR="006052B1" w:rsidRPr="006052B1" w:rsidRDefault="006052B1" w:rsidP="006052B1">
      <w:pPr>
        <w:spacing w:before="0"/>
        <w:contextualSpacing/>
        <w:rPr>
          <w:rFonts w:eastAsia="Times New Roman"/>
          <w:i/>
          <w:iCs/>
          <w:color w:val="000000"/>
          <w:sz w:val="18"/>
          <w:lang w:eastAsia="en-CA"/>
        </w:rPr>
      </w:pPr>
      <w:r w:rsidRPr="006052B1">
        <w:rPr>
          <w:rFonts w:eastAsia="Times New Roman"/>
          <w:i/>
          <w:iCs/>
          <w:color w:val="000000"/>
          <w:sz w:val="18"/>
          <w:lang w:eastAsia="en-CA"/>
        </w:rPr>
        <w:t>*Enhanced and Premium features.</w:t>
      </w:r>
    </w:p>
    <w:p w14:paraId="4F8A8981" w14:textId="77777777" w:rsidR="000C3286" w:rsidRDefault="000C3286" w:rsidP="004267A4">
      <w:pPr>
        <w:pStyle w:val="Heading2"/>
        <w:rPr>
          <w:lang w:eastAsia="en-CA"/>
        </w:rPr>
      </w:pPr>
      <w:bookmarkStart w:id="5" w:name="_Toc13833041"/>
      <w:r w:rsidRPr="004267A4">
        <w:rPr>
          <w:lang w:eastAsia="en-CA"/>
        </w:rPr>
        <w:t>Detailed Benefits</w:t>
      </w:r>
      <w:bookmarkEnd w:id="5"/>
    </w:p>
    <w:p w14:paraId="1922882A" w14:textId="7927BF59" w:rsidR="00C858E8" w:rsidRDefault="00C858E8" w:rsidP="00C858E8">
      <w:pPr>
        <w:rPr>
          <w:lang w:eastAsia="en-CA"/>
        </w:rPr>
      </w:pPr>
      <w:r>
        <w:rPr>
          <w:lang w:eastAsia="en-CA"/>
        </w:rPr>
        <w:t>Basic Features</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2"/>
        <w:gridCol w:w="6608"/>
      </w:tblGrid>
      <w:tr w:rsidR="00C858E8" w:rsidRPr="004267A4" w14:paraId="0A8A5D35" w14:textId="77777777" w:rsidTr="003E129E">
        <w:trPr>
          <w:trHeight w:val="287"/>
        </w:trPr>
        <w:tc>
          <w:tcPr>
            <w:tcW w:w="2452" w:type="dxa"/>
            <w:shd w:val="clear" w:color="auto" w:fill="auto"/>
          </w:tcPr>
          <w:p w14:paraId="578EF492" w14:textId="77777777" w:rsidR="00C858E8" w:rsidRPr="00C41E49" w:rsidRDefault="00C858E8" w:rsidP="003E129E">
            <w:pPr>
              <w:spacing w:before="120" w:after="120"/>
              <w:rPr>
                <w:rFonts w:asciiTheme="minorHAnsi" w:hAnsiTheme="minorHAnsi" w:cstheme="minorHAnsi"/>
                <w:color w:val="2CADB2" w:themeColor="text2"/>
              </w:rPr>
            </w:pPr>
            <w:r w:rsidRPr="00C41E49">
              <w:rPr>
                <w:rFonts w:asciiTheme="minorHAnsi" w:eastAsia="Times New Roman" w:hAnsiTheme="minorHAnsi" w:cstheme="minorHAnsi"/>
                <w:color w:val="00ABC1"/>
                <w:lang w:eastAsia="en-CA"/>
              </w:rPr>
              <w:t xml:space="preserve">Easy to Use  </w:t>
            </w:r>
          </w:p>
        </w:tc>
        <w:tc>
          <w:tcPr>
            <w:tcW w:w="6608" w:type="dxa"/>
            <w:shd w:val="clear" w:color="auto" w:fill="auto"/>
          </w:tcPr>
          <w:p w14:paraId="22496480" w14:textId="6F8FABA9" w:rsidR="00C858E8" w:rsidRPr="009252F5" w:rsidRDefault="00C858E8" w:rsidP="003E129E">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 xml:space="preserve">Set up email accounts in seconds with </w:t>
            </w:r>
            <w:proofErr w:type="spellStart"/>
            <w:r w:rsidR="0032659F">
              <w:rPr>
                <w:rFonts w:ascii="Arial" w:eastAsia="Times New Roman" w:hAnsi="Arial"/>
                <w:sz w:val="20"/>
                <w:szCs w:val="20"/>
              </w:rPr>
              <w:t>MailManager</w:t>
            </w:r>
            <w:proofErr w:type="spellEnd"/>
            <w:r w:rsidR="00ED5A8C">
              <w:rPr>
                <w:rFonts w:ascii="Arial" w:eastAsia="Times New Roman" w:hAnsi="Arial"/>
                <w:sz w:val="20"/>
                <w:szCs w:val="20"/>
              </w:rPr>
              <w:t xml:space="preserve"> or </w:t>
            </w:r>
            <w:proofErr w:type="spellStart"/>
            <w:r w:rsidR="00ED5A8C">
              <w:rPr>
                <w:rFonts w:ascii="Arial" w:eastAsia="Times New Roman" w:hAnsi="Arial"/>
                <w:sz w:val="20"/>
                <w:szCs w:val="20"/>
              </w:rPr>
              <w:t>EasyMail</w:t>
            </w:r>
            <w:proofErr w:type="spellEnd"/>
            <w:r w:rsidR="00ED5A8C">
              <w:rPr>
                <w:rFonts w:ascii="Arial" w:eastAsia="Times New Roman" w:hAnsi="Arial"/>
                <w:sz w:val="20"/>
                <w:szCs w:val="20"/>
              </w:rPr>
              <w:t xml:space="preserve"> Setup</w:t>
            </w:r>
            <w:r w:rsidRPr="009252F5">
              <w:rPr>
                <w:rFonts w:ascii="Arial" w:eastAsia="Times New Roman" w:hAnsi="Arial"/>
                <w:sz w:val="20"/>
                <w:szCs w:val="20"/>
              </w:rPr>
              <w:t>.</w:t>
            </w:r>
          </w:p>
          <w:p w14:paraId="74A145B5" w14:textId="5FE3C78C" w:rsidR="00C858E8" w:rsidRPr="009252F5" w:rsidRDefault="00ED5A8C" w:rsidP="003E129E">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Free, easy-to-</w:t>
            </w:r>
            <w:r w:rsidR="00C858E8">
              <w:rPr>
                <w:rFonts w:ascii="Arial" w:eastAsia="Times New Roman" w:hAnsi="Arial"/>
                <w:sz w:val="20"/>
                <w:szCs w:val="20"/>
              </w:rPr>
              <w:t xml:space="preserve">use </w:t>
            </w:r>
            <w:r w:rsidR="00C858E8" w:rsidRPr="009252F5">
              <w:rPr>
                <w:rFonts w:ascii="Arial" w:eastAsia="Times New Roman" w:hAnsi="Arial"/>
                <w:sz w:val="20"/>
                <w:szCs w:val="20"/>
              </w:rPr>
              <w:t xml:space="preserve">Webmail </w:t>
            </w:r>
            <w:r w:rsidR="00C858E8">
              <w:rPr>
                <w:rFonts w:ascii="Arial" w:eastAsia="Times New Roman" w:hAnsi="Arial"/>
                <w:sz w:val="20"/>
                <w:szCs w:val="20"/>
              </w:rPr>
              <w:t>interface</w:t>
            </w:r>
            <w:r w:rsidR="00C858E8" w:rsidRPr="009252F5">
              <w:rPr>
                <w:rFonts w:ascii="Arial" w:eastAsia="Times New Roman" w:hAnsi="Arial"/>
                <w:sz w:val="20"/>
                <w:szCs w:val="20"/>
              </w:rPr>
              <w:t xml:space="preserve"> to manage your email.</w:t>
            </w:r>
          </w:p>
          <w:p w14:paraId="69FC2E55" w14:textId="77777777" w:rsidR="00C858E8" w:rsidRPr="008E4341" w:rsidRDefault="00C858E8" w:rsidP="003E129E">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Visual cues such as tagging emails with color-code helps organize messages and email threads.</w:t>
            </w:r>
          </w:p>
        </w:tc>
      </w:tr>
      <w:tr w:rsidR="00C858E8" w:rsidRPr="004267A4" w14:paraId="32F404A8" w14:textId="77777777" w:rsidTr="003E129E">
        <w:trPr>
          <w:trHeight w:val="936"/>
        </w:trPr>
        <w:tc>
          <w:tcPr>
            <w:tcW w:w="2452" w:type="dxa"/>
            <w:shd w:val="clear" w:color="auto" w:fill="auto"/>
          </w:tcPr>
          <w:p w14:paraId="79266410" w14:textId="77777777" w:rsidR="00C858E8" w:rsidRPr="00C41E49" w:rsidRDefault="00C858E8" w:rsidP="003E129E">
            <w:pPr>
              <w:spacing w:before="120" w:after="120"/>
              <w:rPr>
                <w:rFonts w:asciiTheme="minorHAnsi" w:hAnsiTheme="minorHAnsi" w:cstheme="minorHAnsi"/>
                <w:color w:val="2CADB2" w:themeColor="text2"/>
              </w:rPr>
            </w:pPr>
            <w:r w:rsidRPr="00C41E49">
              <w:rPr>
                <w:rFonts w:asciiTheme="minorHAnsi" w:eastAsia="Times New Roman" w:hAnsiTheme="minorHAnsi" w:cstheme="minorHAnsi"/>
                <w:color w:val="00ABC1"/>
                <w:lang w:eastAsia="en-CA"/>
              </w:rPr>
              <w:t xml:space="preserve">Stay Organized with </w:t>
            </w:r>
            <w:proofErr w:type="spellStart"/>
            <w:r w:rsidRPr="00C41E49">
              <w:rPr>
                <w:rFonts w:asciiTheme="minorHAnsi" w:eastAsia="Times New Roman" w:hAnsiTheme="minorHAnsi" w:cstheme="minorHAnsi"/>
                <w:color w:val="00ABC1"/>
                <w:lang w:eastAsia="en-CA"/>
              </w:rPr>
              <w:t>TaskBox</w:t>
            </w:r>
            <w:proofErr w:type="spellEnd"/>
            <w:r w:rsidRPr="00C41E49">
              <w:rPr>
                <w:rFonts w:asciiTheme="minorHAnsi" w:eastAsia="Times New Roman" w:hAnsiTheme="minorHAnsi" w:cstheme="minorHAnsi"/>
                <w:color w:val="00ABC1"/>
                <w:lang w:eastAsia="en-CA"/>
              </w:rPr>
              <w:t xml:space="preserve">  </w:t>
            </w:r>
          </w:p>
        </w:tc>
        <w:tc>
          <w:tcPr>
            <w:tcW w:w="6608" w:type="dxa"/>
            <w:shd w:val="clear" w:color="auto" w:fill="auto"/>
          </w:tcPr>
          <w:p w14:paraId="50D9A14A" w14:textId="77777777" w:rsidR="00C858E8" w:rsidRPr="009252F5" w:rsidRDefault="00C858E8" w:rsidP="003E129E">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 xml:space="preserve">Turn your emails into </w:t>
            </w:r>
            <w:r>
              <w:rPr>
                <w:rFonts w:ascii="Arial" w:eastAsia="Times New Roman" w:hAnsi="Arial"/>
                <w:sz w:val="20"/>
                <w:szCs w:val="20"/>
              </w:rPr>
              <w:t>tasks and flag them with different status flags</w:t>
            </w:r>
            <w:r w:rsidRPr="009252F5">
              <w:rPr>
                <w:rFonts w:ascii="Arial" w:eastAsia="Times New Roman" w:hAnsi="Arial"/>
                <w:sz w:val="20"/>
                <w:szCs w:val="20"/>
              </w:rPr>
              <w:t xml:space="preserve"> such as to</w:t>
            </w:r>
            <w:r>
              <w:rPr>
                <w:rFonts w:ascii="Arial" w:eastAsia="Times New Roman" w:hAnsi="Arial"/>
                <w:sz w:val="20"/>
                <w:szCs w:val="20"/>
              </w:rPr>
              <w:t>-</w:t>
            </w:r>
            <w:r w:rsidRPr="009252F5">
              <w:rPr>
                <w:rFonts w:ascii="Arial" w:eastAsia="Times New Roman" w:hAnsi="Arial"/>
                <w:sz w:val="20"/>
                <w:szCs w:val="20"/>
              </w:rPr>
              <w:t>do, priority, pending, future and more.</w:t>
            </w:r>
          </w:p>
          <w:p w14:paraId="4556EDF7" w14:textId="3BC4DE87" w:rsidR="00C858E8" w:rsidRPr="006052B1" w:rsidRDefault="00C858E8" w:rsidP="006052B1">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Set reminders and add due dates to emails in order to help you stay organized.</w:t>
            </w:r>
          </w:p>
        </w:tc>
      </w:tr>
      <w:tr w:rsidR="00C858E8" w:rsidRPr="009252F5" w14:paraId="5B2EAA88" w14:textId="77777777" w:rsidTr="003E129E">
        <w:trPr>
          <w:trHeight w:val="241"/>
        </w:trPr>
        <w:tc>
          <w:tcPr>
            <w:tcW w:w="2452" w:type="dxa"/>
            <w:shd w:val="clear" w:color="auto" w:fill="auto"/>
          </w:tcPr>
          <w:p w14:paraId="098B7FA9" w14:textId="77777777" w:rsidR="00C858E8" w:rsidRPr="00C41E49" w:rsidDel="00193DFA" w:rsidRDefault="00C858E8" w:rsidP="003E129E">
            <w:pPr>
              <w:spacing w:before="120" w:after="120"/>
              <w:rPr>
                <w:rFonts w:asciiTheme="minorHAnsi" w:hAnsiTheme="minorHAnsi" w:cstheme="minorHAnsi"/>
                <w:color w:val="2CADB2" w:themeColor="text2"/>
              </w:rPr>
            </w:pPr>
            <w:r w:rsidRPr="00C41E49">
              <w:rPr>
                <w:rFonts w:asciiTheme="minorHAnsi" w:eastAsia="Times New Roman" w:hAnsiTheme="minorHAnsi" w:cstheme="minorHAnsi"/>
                <w:color w:val="00ABC1"/>
                <w:lang w:eastAsia="en-CA"/>
              </w:rPr>
              <w:t xml:space="preserve">Ad Free  </w:t>
            </w:r>
          </w:p>
        </w:tc>
        <w:tc>
          <w:tcPr>
            <w:tcW w:w="6608" w:type="dxa"/>
            <w:shd w:val="clear" w:color="auto" w:fill="auto"/>
          </w:tcPr>
          <w:p w14:paraId="47AD3748" w14:textId="77777777" w:rsidR="00C858E8" w:rsidRPr="004267A4" w:rsidRDefault="00C858E8" w:rsidP="003E129E">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Avoid</w:t>
            </w:r>
            <w:r w:rsidRPr="009252F5">
              <w:rPr>
                <w:rFonts w:ascii="Arial" w:eastAsia="Times New Roman" w:hAnsi="Arial"/>
                <w:sz w:val="20"/>
                <w:szCs w:val="20"/>
              </w:rPr>
              <w:t xml:space="preserve"> invasive ads, creating a </w:t>
            </w:r>
            <w:r>
              <w:rPr>
                <w:rFonts w:ascii="Arial" w:eastAsia="Times New Roman" w:hAnsi="Arial"/>
                <w:sz w:val="20"/>
                <w:szCs w:val="20"/>
              </w:rPr>
              <w:t>cleaner, secure and distraction-free</w:t>
            </w:r>
            <w:r w:rsidRPr="009252F5">
              <w:rPr>
                <w:rFonts w:ascii="Arial" w:eastAsia="Times New Roman" w:hAnsi="Arial"/>
                <w:sz w:val="20"/>
                <w:szCs w:val="20"/>
              </w:rPr>
              <w:t xml:space="preserve"> experience for you and your employees. </w:t>
            </w:r>
          </w:p>
        </w:tc>
      </w:tr>
      <w:tr w:rsidR="00C858E8" w:rsidRPr="009252F5" w14:paraId="0662CDCF" w14:textId="77777777" w:rsidTr="003E129E">
        <w:trPr>
          <w:trHeight w:val="241"/>
        </w:trPr>
        <w:tc>
          <w:tcPr>
            <w:tcW w:w="2452" w:type="dxa"/>
            <w:shd w:val="clear" w:color="auto" w:fill="auto"/>
          </w:tcPr>
          <w:p w14:paraId="28511A65" w14:textId="77777777" w:rsidR="00C858E8" w:rsidRPr="00C41E49" w:rsidRDefault="00C858E8" w:rsidP="003E129E">
            <w:pPr>
              <w:spacing w:before="120" w:after="120"/>
              <w:rPr>
                <w:rFonts w:asciiTheme="minorHAnsi" w:eastAsia="Times New Roman" w:hAnsiTheme="minorHAnsi" w:cstheme="minorHAnsi"/>
                <w:color w:val="00ABC1"/>
                <w:lang w:eastAsia="en-CA"/>
              </w:rPr>
            </w:pPr>
            <w:r w:rsidRPr="00C41E49">
              <w:rPr>
                <w:rFonts w:asciiTheme="minorHAnsi" w:eastAsia="Times New Roman" w:hAnsiTheme="minorHAnsi" w:cstheme="minorHAnsi"/>
                <w:color w:val="00ABC1"/>
                <w:lang w:eastAsia="en-CA"/>
              </w:rPr>
              <w:t>Secure and Reliable</w:t>
            </w:r>
          </w:p>
        </w:tc>
        <w:tc>
          <w:tcPr>
            <w:tcW w:w="6608" w:type="dxa"/>
            <w:shd w:val="clear" w:color="auto" w:fill="auto"/>
          </w:tcPr>
          <w:p w14:paraId="4A6E5940" w14:textId="157653D7" w:rsidR="00C858E8" w:rsidRDefault="00C858E8" w:rsidP="003E129E">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Our email is securely hosted and</w:t>
            </w:r>
            <w:r w:rsidR="00ED5A8C">
              <w:rPr>
                <w:rFonts w:ascii="Arial" w:eastAsia="Times New Roman" w:hAnsi="Arial"/>
                <w:sz w:val="20"/>
                <w:szCs w:val="20"/>
              </w:rPr>
              <w:t xml:space="preserve"> monitored 24/7 so you can rest </w:t>
            </w:r>
            <w:r>
              <w:rPr>
                <w:rFonts w:ascii="Arial" w:eastAsia="Times New Roman" w:hAnsi="Arial"/>
                <w:sz w:val="20"/>
                <w:szCs w:val="20"/>
              </w:rPr>
              <w:t>assured your business is in good hands.</w:t>
            </w:r>
          </w:p>
        </w:tc>
      </w:tr>
    </w:tbl>
    <w:p w14:paraId="5CCE8095" w14:textId="77777777" w:rsidR="00C858E8" w:rsidRDefault="00C858E8" w:rsidP="00C858E8">
      <w:pPr>
        <w:rPr>
          <w:lang w:eastAsia="en-CA"/>
        </w:rPr>
      </w:pPr>
    </w:p>
    <w:p w14:paraId="07A03FD6" w14:textId="77777777" w:rsidR="002B1269" w:rsidRDefault="002B1269" w:rsidP="00C858E8">
      <w:pPr>
        <w:rPr>
          <w:lang w:eastAsia="en-CA"/>
        </w:rPr>
      </w:pPr>
    </w:p>
    <w:p w14:paraId="04E4B6C4" w14:textId="3581B860" w:rsidR="00C858E8" w:rsidRDefault="006052B1" w:rsidP="00C858E8">
      <w:pPr>
        <w:rPr>
          <w:lang w:eastAsia="en-CA"/>
        </w:rPr>
      </w:pPr>
      <w:r>
        <w:rPr>
          <w:lang w:eastAsia="en-CA"/>
        </w:rPr>
        <w:lastRenderedPageBreak/>
        <w:t xml:space="preserve">Added </w:t>
      </w:r>
      <w:r w:rsidR="00C858E8">
        <w:rPr>
          <w:lang w:eastAsia="en-CA"/>
        </w:rPr>
        <w:t>Enhanced and Premium Features</w:t>
      </w:r>
    </w:p>
    <w:p w14:paraId="4C8AFE03" w14:textId="77777777" w:rsidR="00651195" w:rsidRPr="00C858E8" w:rsidRDefault="00651195" w:rsidP="00C858E8">
      <w:pPr>
        <w:rPr>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2"/>
        <w:gridCol w:w="6608"/>
      </w:tblGrid>
      <w:tr w:rsidR="0057027F" w:rsidRPr="004267A4" w14:paraId="6D797FB0" w14:textId="77777777" w:rsidTr="0057027F">
        <w:trPr>
          <w:trHeight w:val="936"/>
        </w:trPr>
        <w:tc>
          <w:tcPr>
            <w:tcW w:w="2452" w:type="dxa"/>
            <w:shd w:val="clear" w:color="auto" w:fill="auto"/>
          </w:tcPr>
          <w:p w14:paraId="5E651571" w14:textId="77777777" w:rsidR="0057027F" w:rsidRPr="00C41E49" w:rsidRDefault="009252F5" w:rsidP="0057027F">
            <w:pPr>
              <w:spacing w:before="120" w:after="120"/>
              <w:rPr>
                <w:rFonts w:asciiTheme="minorHAnsi" w:hAnsiTheme="minorHAnsi" w:cstheme="minorHAnsi"/>
                <w:color w:val="2CADB2" w:themeColor="text2"/>
              </w:rPr>
            </w:pPr>
            <w:r w:rsidRPr="00C41E49">
              <w:rPr>
                <w:rFonts w:asciiTheme="minorHAnsi" w:eastAsia="Times New Roman" w:hAnsiTheme="minorHAnsi" w:cstheme="minorHAnsi"/>
                <w:color w:val="00ABC1"/>
                <w:lang w:eastAsia="en-CA"/>
              </w:rPr>
              <w:t xml:space="preserve">Stay Organized with </w:t>
            </w:r>
            <w:proofErr w:type="spellStart"/>
            <w:r w:rsidR="0057027F" w:rsidRPr="00C41E49">
              <w:rPr>
                <w:rFonts w:asciiTheme="minorHAnsi" w:eastAsia="Times New Roman" w:hAnsiTheme="minorHAnsi" w:cstheme="minorHAnsi"/>
                <w:color w:val="00ABC1"/>
                <w:lang w:eastAsia="en-CA"/>
              </w:rPr>
              <w:t>TaskBox</w:t>
            </w:r>
            <w:proofErr w:type="spellEnd"/>
            <w:r w:rsidR="0057027F" w:rsidRPr="00C41E49">
              <w:rPr>
                <w:rFonts w:asciiTheme="minorHAnsi" w:eastAsia="Times New Roman" w:hAnsiTheme="minorHAnsi" w:cstheme="minorHAnsi"/>
                <w:color w:val="00ABC1"/>
                <w:lang w:eastAsia="en-CA"/>
              </w:rPr>
              <w:t xml:space="preserve">  </w:t>
            </w:r>
          </w:p>
        </w:tc>
        <w:tc>
          <w:tcPr>
            <w:tcW w:w="6608" w:type="dxa"/>
            <w:shd w:val="clear" w:color="auto" w:fill="auto"/>
          </w:tcPr>
          <w:p w14:paraId="2C986578" w14:textId="77578C86" w:rsidR="009252F5" w:rsidRPr="004267A4" w:rsidRDefault="009252F5" w:rsidP="0057027F">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Add collaborators to tasks, with email notifications.</w:t>
            </w:r>
            <w:r w:rsidR="00C858E8">
              <w:rPr>
                <w:rFonts w:ascii="Arial" w:eastAsia="Times New Roman" w:hAnsi="Arial"/>
                <w:sz w:val="20"/>
                <w:szCs w:val="20"/>
              </w:rPr>
              <w:t>*</w:t>
            </w:r>
          </w:p>
        </w:tc>
      </w:tr>
      <w:tr w:rsidR="0057027F" w:rsidRPr="004267A4" w14:paraId="7E76011B" w14:textId="77777777" w:rsidTr="0057027F">
        <w:trPr>
          <w:trHeight w:val="640"/>
        </w:trPr>
        <w:tc>
          <w:tcPr>
            <w:tcW w:w="2452" w:type="dxa"/>
            <w:shd w:val="clear" w:color="auto" w:fill="auto"/>
          </w:tcPr>
          <w:p w14:paraId="69246DA2" w14:textId="74B6DC20" w:rsidR="0057027F" w:rsidRPr="00C41E49" w:rsidRDefault="009252F5" w:rsidP="0057027F">
            <w:pPr>
              <w:spacing w:before="120" w:after="120"/>
              <w:rPr>
                <w:rFonts w:asciiTheme="minorHAnsi" w:hAnsiTheme="minorHAnsi" w:cstheme="minorHAnsi"/>
                <w:color w:val="2CADB2" w:themeColor="text2"/>
              </w:rPr>
            </w:pPr>
            <w:r w:rsidRPr="00C41E49">
              <w:rPr>
                <w:rFonts w:asciiTheme="minorHAnsi" w:eastAsia="Times New Roman" w:hAnsiTheme="minorHAnsi" w:cstheme="minorHAnsi"/>
                <w:color w:val="00ABC1"/>
                <w:lang w:eastAsia="en-CA"/>
              </w:rPr>
              <w:t>Anytime File Access with Online Storage</w:t>
            </w:r>
            <w:r w:rsidR="00C858E8">
              <w:rPr>
                <w:rFonts w:asciiTheme="minorHAnsi" w:eastAsia="Times New Roman" w:hAnsiTheme="minorHAnsi" w:cstheme="minorHAnsi"/>
                <w:color w:val="00ABC1"/>
                <w:lang w:eastAsia="en-CA"/>
              </w:rPr>
              <w:t>*</w:t>
            </w:r>
            <w:r w:rsidR="0057027F" w:rsidRPr="00C41E49">
              <w:rPr>
                <w:rFonts w:asciiTheme="minorHAnsi" w:eastAsia="Times New Roman" w:hAnsiTheme="minorHAnsi" w:cstheme="minorHAnsi"/>
                <w:color w:val="00ABC1"/>
                <w:lang w:eastAsia="en-CA"/>
              </w:rPr>
              <w:t xml:space="preserve"> </w:t>
            </w:r>
          </w:p>
        </w:tc>
        <w:tc>
          <w:tcPr>
            <w:tcW w:w="6608" w:type="dxa"/>
            <w:shd w:val="clear" w:color="auto" w:fill="auto"/>
          </w:tcPr>
          <w:p w14:paraId="358ED2DE" w14:textId="77777777" w:rsidR="0057027F" w:rsidRPr="009252F5" w:rsidRDefault="0057027F" w:rsidP="009252F5">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Access attachments</w:t>
            </w:r>
            <w:r w:rsidR="009252F5" w:rsidRPr="009252F5">
              <w:rPr>
                <w:rFonts w:ascii="Arial" w:eastAsia="Times New Roman" w:hAnsi="Arial"/>
                <w:sz w:val="20"/>
                <w:szCs w:val="20"/>
              </w:rPr>
              <w:t xml:space="preserve">, </w:t>
            </w:r>
            <w:r w:rsidRPr="009252F5">
              <w:rPr>
                <w:rFonts w:ascii="Arial" w:eastAsia="Times New Roman" w:hAnsi="Arial"/>
                <w:sz w:val="20"/>
                <w:szCs w:val="20"/>
              </w:rPr>
              <w:t xml:space="preserve">documents </w:t>
            </w:r>
            <w:r w:rsidR="009252F5" w:rsidRPr="009252F5">
              <w:rPr>
                <w:rFonts w:ascii="Arial" w:eastAsia="Times New Roman" w:hAnsi="Arial"/>
                <w:sz w:val="20"/>
                <w:szCs w:val="20"/>
              </w:rPr>
              <w:t>and other files anywhere with Online Storage.</w:t>
            </w:r>
          </w:p>
          <w:p w14:paraId="433C6185" w14:textId="77777777" w:rsidR="009252F5" w:rsidRPr="004267A4" w:rsidRDefault="009252F5" w:rsidP="009252F5">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Easy one-click uploading of attachments.</w:t>
            </w:r>
          </w:p>
        </w:tc>
      </w:tr>
      <w:tr w:rsidR="0057027F" w:rsidRPr="004267A4" w14:paraId="6DD42E6D" w14:textId="77777777" w:rsidTr="0057027F">
        <w:trPr>
          <w:trHeight w:val="139"/>
        </w:trPr>
        <w:tc>
          <w:tcPr>
            <w:tcW w:w="2452" w:type="dxa"/>
            <w:shd w:val="clear" w:color="auto" w:fill="auto"/>
          </w:tcPr>
          <w:p w14:paraId="10156831" w14:textId="774CF46D" w:rsidR="0057027F" w:rsidRPr="00C41E49" w:rsidRDefault="006052B1" w:rsidP="0057027F">
            <w:pPr>
              <w:spacing w:before="120" w:after="120"/>
              <w:rPr>
                <w:rFonts w:asciiTheme="minorHAnsi" w:hAnsiTheme="minorHAnsi" w:cstheme="minorHAnsi"/>
                <w:color w:val="2CADB2" w:themeColor="text2"/>
              </w:rPr>
            </w:pPr>
            <w:r>
              <w:rPr>
                <w:rFonts w:asciiTheme="minorHAnsi" w:eastAsia="Times New Roman" w:hAnsiTheme="minorHAnsi" w:cstheme="minorHAnsi"/>
                <w:color w:val="00ABC1"/>
                <w:lang w:eastAsia="en-CA"/>
              </w:rPr>
              <w:t>Multi-Inbox Support</w:t>
            </w:r>
            <w:r w:rsidR="0057027F" w:rsidRPr="00C41E49">
              <w:rPr>
                <w:rFonts w:asciiTheme="minorHAnsi" w:eastAsia="Times New Roman" w:hAnsiTheme="minorHAnsi" w:cstheme="minorHAnsi"/>
                <w:color w:val="00ABC1"/>
                <w:lang w:eastAsia="en-CA"/>
              </w:rPr>
              <w:t xml:space="preserve"> </w:t>
            </w:r>
          </w:p>
        </w:tc>
        <w:tc>
          <w:tcPr>
            <w:tcW w:w="6608" w:type="dxa"/>
            <w:shd w:val="clear" w:color="auto" w:fill="auto"/>
          </w:tcPr>
          <w:p w14:paraId="7061AA6E" w14:textId="0E32AB8D" w:rsidR="0057027F" w:rsidRPr="006052B1" w:rsidRDefault="006052B1" w:rsidP="00ED5A8C">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Connect and manage external email</w:t>
            </w:r>
            <w:r w:rsidR="0057027F" w:rsidRPr="009252F5">
              <w:rPr>
                <w:rFonts w:ascii="Arial" w:eastAsia="Times New Roman" w:hAnsi="Arial"/>
                <w:sz w:val="20"/>
                <w:szCs w:val="20"/>
              </w:rPr>
              <w:t xml:space="preserve"> </w:t>
            </w:r>
            <w:r>
              <w:rPr>
                <w:rFonts w:ascii="Arial" w:eastAsia="Times New Roman" w:hAnsi="Arial"/>
                <w:sz w:val="20"/>
                <w:szCs w:val="20"/>
              </w:rPr>
              <w:t>accounts</w:t>
            </w:r>
            <w:r w:rsidR="0057027F" w:rsidRPr="009252F5">
              <w:rPr>
                <w:rFonts w:ascii="Arial" w:eastAsia="Times New Roman" w:hAnsi="Arial"/>
                <w:sz w:val="20"/>
                <w:szCs w:val="20"/>
              </w:rPr>
              <w:t xml:space="preserve"> (G</w:t>
            </w:r>
            <w:r>
              <w:rPr>
                <w:rFonts w:ascii="Arial" w:eastAsia="Times New Roman" w:hAnsi="Arial"/>
                <w:sz w:val="20"/>
                <w:szCs w:val="20"/>
              </w:rPr>
              <w:t xml:space="preserve">mail, </w:t>
            </w:r>
            <w:r w:rsidR="00ED5A8C">
              <w:rPr>
                <w:rFonts w:ascii="Arial" w:eastAsia="Times New Roman" w:hAnsi="Arial"/>
                <w:sz w:val="20"/>
                <w:szCs w:val="20"/>
              </w:rPr>
              <w:t>Yahoo</w:t>
            </w:r>
            <w:r>
              <w:rPr>
                <w:rFonts w:ascii="Arial" w:eastAsia="Times New Roman" w:hAnsi="Arial"/>
                <w:sz w:val="20"/>
                <w:szCs w:val="20"/>
              </w:rPr>
              <w:t>, etc.) through your Webmail Inbox</w:t>
            </w:r>
            <w:r w:rsidR="0057027F" w:rsidRPr="009252F5">
              <w:rPr>
                <w:rFonts w:ascii="Arial" w:eastAsia="Times New Roman" w:hAnsi="Arial"/>
                <w:sz w:val="20"/>
                <w:szCs w:val="20"/>
              </w:rPr>
              <w:t xml:space="preserve">. </w:t>
            </w:r>
          </w:p>
        </w:tc>
      </w:tr>
      <w:tr w:rsidR="0057027F" w:rsidRPr="004267A4" w14:paraId="7B80113E" w14:textId="77777777" w:rsidTr="0057027F">
        <w:trPr>
          <w:trHeight w:val="139"/>
        </w:trPr>
        <w:tc>
          <w:tcPr>
            <w:tcW w:w="2452" w:type="dxa"/>
            <w:shd w:val="clear" w:color="auto" w:fill="auto"/>
          </w:tcPr>
          <w:p w14:paraId="0005FE2B" w14:textId="77777777" w:rsidR="0057027F" w:rsidRPr="00C41E49" w:rsidRDefault="009252F5" w:rsidP="0057027F">
            <w:pPr>
              <w:spacing w:before="120" w:after="120"/>
              <w:rPr>
                <w:rFonts w:asciiTheme="minorHAnsi" w:hAnsiTheme="minorHAnsi" w:cstheme="minorHAnsi"/>
                <w:color w:val="2CADB2" w:themeColor="text2"/>
              </w:rPr>
            </w:pPr>
            <w:r w:rsidRPr="00C41E49">
              <w:rPr>
                <w:rFonts w:asciiTheme="minorHAnsi" w:eastAsia="Times New Roman" w:hAnsiTheme="minorHAnsi" w:cstheme="minorHAnsi"/>
                <w:color w:val="00ABC1"/>
                <w:lang w:eastAsia="en-CA"/>
              </w:rPr>
              <w:t>Scheduling Made Easy</w:t>
            </w:r>
            <w:r w:rsidR="0057027F" w:rsidRPr="00C41E49">
              <w:rPr>
                <w:rFonts w:asciiTheme="minorHAnsi" w:eastAsia="Times New Roman" w:hAnsiTheme="minorHAnsi" w:cstheme="minorHAnsi"/>
                <w:color w:val="00ABC1"/>
                <w:lang w:eastAsia="en-CA"/>
              </w:rPr>
              <w:t xml:space="preserve">  </w:t>
            </w:r>
          </w:p>
        </w:tc>
        <w:tc>
          <w:tcPr>
            <w:tcW w:w="6608" w:type="dxa"/>
            <w:shd w:val="clear" w:color="auto" w:fill="auto"/>
          </w:tcPr>
          <w:p w14:paraId="00F460C3" w14:textId="77777777" w:rsidR="0057027F" w:rsidRPr="009252F5" w:rsidRDefault="0057027F" w:rsidP="009252F5">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 xml:space="preserve">Save time and effort by using the Smart “Time Finder” time slot generator to take the guess work out of planning a meeting. </w:t>
            </w:r>
          </w:p>
          <w:p w14:paraId="3A30C19A" w14:textId="77777777" w:rsidR="0057027F" w:rsidRPr="004267A4" w:rsidRDefault="0057027F" w:rsidP="0057027F">
            <w:pPr>
              <w:pStyle w:val="ListParagraph"/>
              <w:numPr>
                <w:ilvl w:val="0"/>
                <w:numId w:val="125"/>
              </w:numPr>
              <w:spacing w:before="120" w:after="120"/>
              <w:ind w:left="260" w:right="86" w:hanging="202"/>
              <w:contextualSpacing w:val="0"/>
              <w:rPr>
                <w:rFonts w:ascii="Arial" w:eastAsia="Times New Roman" w:hAnsi="Arial"/>
                <w:sz w:val="20"/>
                <w:szCs w:val="20"/>
              </w:rPr>
            </w:pPr>
            <w:r w:rsidRPr="009252F5">
              <w:rPr>
                <w:rFonts w:ascii="Arial" w:eastAsia="Times New Roman" w:hAnsi="Arial"/>
                <w:sz w:val="20"/>
                <w:szCs w:val="20"/>
              </w:rPr>
              <w:t>Easily see your contacts availability by sharing your calendar with your fellow employees.</w:t>
            </w:r>
            <w:r w:rsidRPr="00230FB5">
              <w:rPr>
                <w:rFonts w:ascii="Calibri" w:eastAsia="Calibri" w:hAnsi="Calibri" w:cs="Times New Roman"/>
                <w:sz w:val="21"/>
                <w:szCs w:val="21"/>
                <w:lang w:eastAsia="en-CA"/>
              </w:rPr>
              <w:t xml:space="preserve"> </w:t>
            </w:r>
          </w:p>
        </w:tc>
      </w:tr>
      <w:tr w:rsidR="006052B1" w:rsidRPr="004267A4" w14:paraId="1053C366" w14:textId="77777777" w:rsidTr="0057027F">
        <w:trPr>
          <w:trHeight w:val="139"/>
        </w:trPr>
        <w:tc>
          <w:tcPr>
            <w:tcW w:w="2452" w:type="dxa"/>
            <w:shd w:val="clear" w:color="auto" w:fill="auto"/>
          </w:tcPr>
          <w:p w14:paraId="38394019" w14:textId="652E4AAD" w:rsidR="006052B1" w:rsidRPr="00C41E49" w:rsidRDefault="006052B1" w:rsidP="006052B1">
            <w:pPr>
              <w:spacing w:before="120" w:after="120"/>
              <w:rPr>
                <w:rFonts w:asciiTheme="minorHAnsi" w:eastAsia="Times New Roman" w:hAnsiTheme="minorHAnsi" w:cstheme="minorHAnsi"/>
                <w:color w:val="00ABC1"/>
                <w:lang w:eastAsia="en-CA"/>
              </w:rPr>
            </w:pPr>
            <w:r>
              <w:rPr>
                <w:rFonts w:asciiTheme="minorHAnsi" w:eastAsia="Times New Roman" w:hAnsiTheme="minorHAnsi" w:cstheme="minorHAnsi"/>
                <w:color w:val="00ABC1"/>
                <w:lang w:eastAsia="en-CA"/>
              </w:rPr>
              <w:t>Attachment View</w:t>
            </w:r>
            <w:r w:rsidRPr="00C41E49">
              <w:rPr>
                <w:rFonts w:asciiTheme="minorHAnsi" w:eastAsia="Times New Roman" w:hAnsiTheme="minorHAnsi" w:cstheme="minorHAnsi"/>
                <w:color w:val="00ABC1"/>
                <w:lang w:eastAsia="en-CA"/>
              </w:rPr>
              <w:t xml:space="preserve"> </w:t>
            </w:r>
          </w:p>
        </w:tc>
        <w:tc>
          <w:tcPr>
            <w:tcW w:w="6608" w:type="dxa"/>
            <w:shd w:val="clear" w:color="auto" w:fill="auto"/>
          </w:tcPr>
          <w:p w14:paraId="075CDB3F" w14:textId="27E730DC" w:rsidR="006052B1" w:rsidRPr="009252F5" w:rsidRDefault="006052B1" w:rsidP="006052B1">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View and download received attachments in one list—and sort by date, sender, file type and more</w:t>
            </w:r>
            <w:r w:rsidRPr="009252F5">
              <w:rPr>
                <w:rFonts w:ascii="Arial" w:eastAsia="Times New Roman" w:hAnsi="Arial"/>
                <w:sz w:val="20"/>
                <w:szCs w:val="20"/>
              </w:rPr>
              <w:t xml:space="preserve">. </w:t>
            </w:r>
          </w:p>
        </w:tc>
      </w:tr>
    </w:tbl>
    <w:p w14:paraId="52CCEDDD" w14:textId="77777777" w:rsidR="000C3286" w:rsidRPr="004267A4" w:rsidRDefault="000C3286" w:rsidP="000C3286">
      <w:pPr>
        <w:rPr>
          <w:rFonts w:eastAsia="Times New Roman"/>
          <w:lang w:eastAsia="en-CA"/>
        </w:rPr>
      </w:pPr>
    </w:p>
    <w:p w14:paraId="1ACE25E2" w14:textId="77777777" w:rsidR="000C3286" w:rsidRPr="004267A4" w:rsidRDefault="000C3286" w:rsidP="000C3286">
      <w:pPr>
        <w:rPr>
          <w:rFonts w:eastAsia="Times New Roman"/>
          <w:b/>
          <w:iCs/>
          <w:color w:val="000000"/>
          <w:lang w:eastAsia="en-CA"/>
        </w:rPr>
      </w:pPr>
    </w:p>
    <w:p w14:paraId="71900679" w14:textId="77777777" w:rsidR="000C3286" w:rsidRPr="004267A4" w:rsidRDefault="000C3286" w:rsidP="000C3286">
      <w:pPr>
        <w:widowControl w:val="0"/>
        <w:autoSpaceDE w:val="0"/>
        <w:autoSpaceDN w:val="0"/>
        <w:adjustRightInd w:val="0"/>
      </w:pPr>
    </w:p>
    <w:p w14:paraId="3D5532B7" w14:textId="77777777" w:rsidR="000C3286" w:rsidRPr="004267A4" w:rsidRDefault="000C3286" w:rsidP="004267A4">
      <w:pPr>
        <w:pStyle w:val="Heading1"/>
      </w:pPr>
      <w:bookmarkStart w:id="6" w:name="_Toc13833042"/>
      <w:r w:rsidRPr="004267A4">
        <w:lastRenderedPageBreak/>
        <w:t>Features</w:t>
      </w:r>
      <w:bookmarkEnd w:id="6"/>
    </w:p>
    <w:p w14:paraId="0887598C" w14:textId="77777777" w:rsidR="000C3286" w:rsidRDefault="000C3286" w:rsidP="004267A4">
      <w:pPr>
        <w:pStyle w:val="Heading2"/>
        <w:rPr>
          <w:lang w:eastAsia="en-CA"/>
        </w:rPr>
      </w:pPr>
      <w:bookmarkStart w:id="7" w:name="_Toc13833043"/>
      <w:r w:rsidRPr="004267A4">
        <w:rPr>
          <w:lang w:eastAsia="en-CA"/>
        </w:rPr>
        <w:t>Feature</w:t>
      </w:r>
      <w:r w:rsidR="004E4E3D">
        <w:rPr>
          <w:lang w:eastAsia="en-CA"/>
        </w:rPr>
        <w:t>s</w:t>
      </w:r>
      <w:r w:rsidRPr="004267A4">
        <w:rPr>
          <w:lang w:eastAsia="en-CA"/>
        </w:rPr>
        <w:t xml:space="preserve"> Overview</w:t>
      </w:r>
      <w:bookmarkEnd w:id="7"/>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0C3286" w:rsidRPr="004267A4" w14:paraId="6987B55C" w14:textId="77777777" w:rsidTr="00AE1B4E">
        <w:trPr>
          <w:trHeight w:val="936"/>
        </w:trPr>
        <w:tc>
          <w:tcPr>
            <w:tcW w:w="2457" w:type="dxa"/>
            <w:shd w:val="clear" w:color="auto" w:fill="auto"/>
          </w:tcPr>
          <w:p w14:paraId="4B82F2C7" w14:textId="71EBDA87" w:rsidR="000C3286" w:rsidRPr="00901680" w:rsidRDefault="00ED5A8C" w:rsidP="00AE1B4E">
            <w:pPr>
              <w:spacing w:before="120" w:after="120"/>
              <w:rPr>
                <w:color w:val="2CADB2" w:themeColor="text2"/>
              </w:rPr>
            </w:pPr>
            <w:r>
              <w:rPr>
                <w:color w:val="2CADB2" w:themeColor="text2"/>
              </w:rPr>
              <w:t>Email</w:t>
            </w:r>
            <w:r w:rsidR="00A93DE8">
              <w:rPr>
                <w:color w:val="2CADB2" w:themeColor="text2"/>
              </w:rPr>
              <w:t xml:space="preserve"> </w:t>
            </w:r>
            <w:r w:rsidR="008E4341">
              <w:rPr>
                <w:color w:val="2CADB2" w:themeColor="text2"/>
              </w:rPr>
              <w:t>Setup</w:t>
            </w:r>
            <w:r w:rsidR="000C3286" w:rsidRPr="00901680">
              <w:rPr>
                <w:color w:val="2CADB2" w:themeColor="text2"/>
              </w:rPr>
              <w:t xml:space="preserve"> </w:t>
            </w:r>
          </w:p>
        </w:tc>
        <w:tc>
          <w:tcPr>
            <w:tcW w:w="6555" w:type="dxa"/>
            <w:shd w:val="clear" w:color="auto" w:fill="auto"/>
          </w:tcPr>
          <w:p w14:paraId="79A8887E" w14:textId="77777777" w:rsidR="000C3286" w:rsidRPr="008E4341" w:rsidRDefault="008E4341"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8E4341">
              <w:rPr>
                <w:rFonts w:ascii="Arial" w:eastAsia="Times New Roman" w:hAnsi="Arial"/>
                <w:sz w:val="20"/>
                <w:szCs w:val="20"/>
              </w:rPr>
              <w:t xml:space="preserve">Create and manage new and existing </w:t>
            </w:r>
            <w:r w:rsidR="009207A8">
              <w:rPr>
                <w:rFonts w:ascii="Arial" w:eastAsia="Times New Roman" w:hAnsi="Arial"/>
                <w:sz w:val="20"/>
                <w:szCs w:val="20"/>
              </w:rPr>
              <w:t xml:space="preserve">domain-based </w:t>
            </w:r>
            <w:r w:rsidRPr="008E4341">
              <w:rPr>
                <w:rFonts w:ascii="Arial" w:eastAsia="Times New Roman" w:hAnsi="Arial"/>
                <w:sz w:val="20"/>
                <w:szCs w:val="20"/>
              </w:rPr>
              <w:t>email accounts or alias email addresses in two easy steps.</w:t>
            </w:r>
          </w:p>
          <w:p w14:paraId="51893F8F" w14:textId="77777777" w:rsidR="008E4341" w:rsidRPr="008E4341" w:rsidRDefault="00B2043F"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B2043F">
              <w:rPr>
                <w:rFonts w:ascii="Arial" w:eastAsia="Times New Roman" w:hAnsi="Arial"/>
                <w:sz w:val="20"/>
                <w:szCs w:val="20"/>
              </w:rPr>
              <w:t>Configurable anti-virus and spam filtering</w:t>
            </w:r>
            <w:r w:rsidR="008E4341" w:rsidRPr="008E4341">
              <w:rPr>
                <w:rFonts w:ascii="Arial" w:eastAsia="Times New Roman" w:hAnsi="Arial"/>
                <w:sz w:val="20"/>
                <w:szCs w:val="20"/>
              </w:rPr>
              <w:t>.</w:t>
            </w:r>
          </w:p>
          <w:p w14:paraId="19583F79" w14:textId="77777777" w:rsidR="008E4341" w:rsidRPr="008E4341" w:rsidRDefault="008E4341">
            <w:pPr>
              <w:pStyle w:val="ListParagraph"/>
              <w:numPr>
                <w:ilvl w:val="0"/>
                <w:numId w:val="125"/>
              </w:numPr>
              <w:spacing w:before="120" w:after="120"/>
              <w:ind w:left="260" w:right="86" w:hanging="202"/>
              <w:contextualSpacing w:val="0"/>
              <w:rPr>
                <w:rFonts w:ascii="Arial" w:eastAsia="Times New Roman" w:hAnsi="Arial"/>
                <w:sz w:val="20"/>
                <w:szCs w:val="20"/>
              </w:rPr>
            </w:pPr>
            <w:r w:rsidRPr="008E4341">
              <w:rPr>
                <w:rFonts w:ascii="Arial" w:eastAsia="Times New Roman" w:hAnsi="Arial"/>
                <w:sz w:val="20"/>
                <w:szCs w:val="20"/>
              </w:rPr>
              <w:t xml:space="preserve">Set up </w:t>
            </w:r>
            <w:r>
              <w:rPr>
                <w:rFonts w:ascii="Arial" w:eastAsia="Times New Roman" w:hAnsi="Arial"/>
                <w:sz w:val="20"/>
                <w:szCs w:val="20"/>
              </w:rPr>
              <w:t>catch-</w:t>
            </w:r>
            <w:proofErr w:type="spellStart"/>
            <w:r>
              <w:rPr>
                <w:rFonts w:ascii="Arial" w:eastAsia="Times New Roman" w:hAnsi="Arial"/>
                <w:sz w:val="20"/>
                <w:szCs w:val="20"/>
              </w:rPr>
              <w:t>alls</w:t>
            </w:r>
            <w:proofErr w:type="spellEnd"/>
            <w:r>
              <w:rPr>
                <w:rFonts w:ascii="Arial" w:eastAsia="Times New Roman" w:hAnsi="Arial"/>
                <w:sz w:val="20"/>
                <w:szCs w:val="20"/>
              </w:rPr>
              <w:t>, aliases and email forwarding.</w:t>
            </w:r>
          </w:p>
        </w:tc>
      </w:tr>
      <w:tr w:rsidR="000C3286" w:rsidRPr="004267A4" w14:paraId="34B4EFCC" w14:textId="77777777" w:rsidTr="00AE1B4E">
        <w:trPr>
          <w:trHeight w:val="287"/>
        </w:trPr>
        <w:tc>
          <w:tcPr>
            <w:tcW w:w="2457" w:type="dxa"/>
            <w:shd w:val="clear" w:color="auto" w:fill="auto"/>
          </w:tcPr>
          <w:p w14:paraId="1645714D" w14:textId="77777777" w:rsidR="000C3286" w:rsidRPr="00901680" w:rsidRDefault="008E4341" w:rsidP="008E4341">
            <w:pPr>
              <w:spacing w:before="120" w:after="120"/>
              <w:rPr>
                <w:color w:val="2CADB2" w:themeColor="text2"/>
              </w:rPr>
            </w:pPr>
            <w:r>
              <w:rPr>
                <w:color w:val="2CADB2" w:themeColor="text2"/>
              </w:rPr>
              <w:t>Email Settings</w:t>
            </w:r>
            <w:r w:rsidR="000C3286" w:rsidRPr="00901680">
              <w:rPr>
                <w:color w:val="2CADB2" w:themeColor="text2"/>
              </w:rPr>
              <w:t xml:space="preserve"> </w:t>
            </w:r>
          </w:p>
        </w:tc>
        <w:tc>
          <w:tcPr>
            <w:tcW w:w="6555" w:type="dxa"/>
            <w:shd w:val="clear" w:color="auto" w:fill="auto"/>
          </w:tcPr>
          <w:p w14:paraId="01185983" w14:textId="4908DF61" w:rsidR="000C3286" w:rsidRPr="008E4341" w:rsidRDefault="00FE680F" w:rsidP="008E4341">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hAnsi="Arial"/>
                <w:sz w:val="20"/>
                <w:szCs w:val="20"/>
              </w:rPr>
              <w:t xml:space="preserve">Supports </w:t>
            </w:r>
            <w:r w:rsidR="008E4341" w:rsidRPr="008E4341">
              <w:rPr>
                <w:rFonts w:ascii="Arial" w:hAnsi="Arial"/>
                <w:sz w:val="20"/>
                <w:szCs w:val="20"/>
              </w:rPr>
              <w:t xml:space="preserve">IMAP/POP3/SMTP </w:t>
            </w:r>
          </w:p>
          <w:p w14:paraId="1E2EB575" w14:textId="7BE0344B" w:rsidR="008E4341" w:rsidRPr="008E4341" w:rsidRDefault="00FE680F" w:rsidP="008E4341">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hAnsi="Arial"/>
                <w:sz w:val="20"/>
                <w:szCs w:val="20"/>
              </w:rPr>
              <w:t xml:space="preserve">Configure </w:t>
            </w:r>
            <w:r w:rsidR="008E4341" w:rsidRPr="008E4341">
              <w:rPr>
                <w:rFonts w:ascii="Arial" w:hAnsi="Arial"/>
                <w:sz w:val="20"/>
                <w:szCs w:val="20"/>
              </w:rPr>
              <w:t>any email client</w:t>
            </w:r>
            <w:r>
              <w:rPr>
                <w:rFonts w:ascii="Arial" w:hAnsi="Arial"/>
                <w:sz w:val="20"/>
                <w:szCs w:val="20"/>
              </w:rPr>
              <w:t xml:space="preserve"> such as Microsoft Outlook</w:t>
            </w:r>
            <w:r w:rsidR="008E4341" w:rsidRPr="008E4341">
              <w:rPr>
                <w:rFonts w:ascii="Arial" w:hAnsi="Arial"/>
                <w:sz w:val="20"/>
                <w:szCs w:val="20"/>
              </w:rPr>
              <w:t xml:space="preserve"> to manage your email account(s).</w:t>
            </w:r>
          </w:p>
          <w:p w14:paraId="00F40C32" w14:textId="214D2BC4" w:rsidR="00FE680F" w:rsidRDefault="00FE680F" w:rsidP="008E4341">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Large email mailbox sizes ideal for power business email users</w:t>
            </w:r>
            <w:r w:rsidR="00B50718">
              <w:rPr>
                <w:rFonts w:ascii="Arial" w:eastAsia="Times New Roman" w:hAnsi="Arial"/>
                <w:sz w:val="20"/>
                <w:szCs w:val="20"/>
              </w:rPr>
              <w:t>.</w:t>
            </w:r>
          </w:p>
          <w:p w14:paraId="2D848C1B" w14:textId="2A5F80E7" w:rsidR="00FE680F" w:rsidRDefault="00FE680F">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Send and receive files over email up to </w:t>
            </w:r>
            <w:r w:rsidR="00B50718">
              <w:rPr>
                <w:rFonts w:ascii="Arial" w:eastAsia="Times New Roman" w:hAnsi="Arial"/>
                <w:sz w:val="20"/>
                <w:szCs w:val="20"/>
              </w:rPr>
              <w:t>25 MB.</w:t>
            </w:r>
          </w:p>
          <w:p w14:paraId="7C326761" w14:textId="46BD24CA" w:rsidR="00B2043F" w:rsidRPr="008E4341" w:rsidRDefault="00B2043F" w:rsidP="00ED5A8C">
            <w:pPr>
              <w:pStyle w:val="ListParagraph"/>
              <w:numPr>
                <w:ilvl w:val="0"/>
                <w:numId w:val="125"/>
              </w:numPr>
              <w:spacing w:before="120" w:after="120"/>
              <w:ind w:left="260" w:right="86" w:hanging="202"/>
              <w:contextualSpacing w:val="0"/>
              <w:rPr>
                <w:rFonts w:ascii="Arial" w:eastAsia="Times New Roman" w:hAnsi="Arial"/>
                <w:sz w:val="20"/>
                <w:szCs w:val="20"/>
              </w:rPr>
            </w:pPr>
            <w:r w:rsidRPr="00B2043F">
              <w:rPr>
                <w:rFonts w:ascii="Arial" w:eastAsia="Times New Roman" w:hAnsi="Arial"/>
                <w:sz w:val="20"/>
                <w:szCs w:val="20"/>
              </w:rPr>
              <w:t xml:space="preserve">Mobile Access </w:t>
            </w:r>
            <w:r w:rsidR="00ED5A8C">
              <w:rPr>
                <w:rFonts w:ascii="Arial" w:eastAsia="Times New Roman" w:hAnsi="Arial"/>
                <w:sz w:val="20"/>
                <w:szCs w:val="20"/>
              </w:rPr>
              <w:t>–</w:t>
            </w:r>
            <w:r w:rsidRPr="00B2043F">
              <w:rPr>
                <w:rFonts w:ascii="Arial" w:eastAsia="Times New Roman" w:hAnsi="Arial"/>
                <w:sz w:val="20"/>
                <w:szCs w:val="20"/>
              </w:rPr>
              <w:t xml:space="preserve"> </w:t>
            </w:r>
            <w:r w:rsidR="00ED5A8C">
              <w:rPr>
                <w:rFonts w:ascii="Arial" w:eastAsia="Times New Roman" w:hAnsi="Arial"/>
                <w:sz w:val="20"/>
                <w:szCs w:val="20"/>
              </w:rPr>
              <w:t>set up your email on iOS and Android devices</w:t>
            </w:r>
            <w:r w:rsidR="00733F51">
              <w:rPr>
                <w:rFonts w:ascii="Arial" w:eastAsia="Times New Roman" w:hAnsi="Arial"/>
                <w:sz w:val="20"/>
                <w:szCs w:val="20"/>
              </w:rPr>
              <w:t>.</w:t>
            </w:r>
          </w:p>
        </w:tc>
      </w:tr>
      <w:tr w:rsidR="000C3286" w:rsidRPr="004267A4" w14:paraId="50F0DCF3" w14:textId="77777777" w:rsidTr="00AE1B4E">
        <w:trPr>
          <w:trHeight w:val="640"/>
        </w:trPr>
        <w:tc>
          <w:tcPr>
            <w:tcW w:w="2457" w:type="dxa"/>
            <w:shd w:val="clear" w:color="auto" w:fill="auto"/>
          </w:tcPr>
          <w:p w14:paraId="1C602CD1" w14:textId="77777777" w:rsidR="000C3286" w:rsidRPr="00901680" w:rsidRDefault="00B2043F" w:rsidP="00B2043F">
            <w:pPr>
              <w:spacing w:before="120" w:after="120"/>
              <w:rPr>
                <w:color w:val="2CADB2" w:themeColor="text2"/>
              </w:rPr>
            </w:pPr>
            <w:r>
              <w:rPr>
                <w:color w:val="2CADB2" w:themeColor="text2"/>
              </w:rPr>
              <w:t>Webmail</w:t>
            </w:r>
          </w:p>
        </w:tc>
        <w:tc>
          <w:tcPr>
            <w:tcW w:w="6555" w:type="dxa"/>
            <w:shd w:val="clear" w:color="auto" w:fill="auto"/>
          </w:tcPr>
          <w:p w14:paraId="30A4213F" w14:textId="4D6746DE" w:rsidR="000C3286" w:rsidRPr="002133B8" w:rsidRDefault="00B2043F" w:rsidP="000C328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 xml:space="preserve">Feature-rich </w:t>
            </w:r>
            <w:r w:rsidR="00FE680F">
              <w:rPr>
                <w:rFonts w:ascii="Arial" w:hAnsi="Arial"/>
                <w:sz w:val="20"/>
                <w:szCs w:val="20"/>
              </w:rPr>
              <w:t>Webmail</w:t>
            </w:r>
            <w:r w:rsidRPr="002133B8">
              <w:rPr>
                <w:rFonts w:ascii="Arial" w:hAnsi="Arial"/>
                <w:sz w:val="20"/>
                <w:szCs w:val="20"/>
              </w:rPr>
              <w:t xml:space="preserve"> client: send, receive and manage email </w:t>
            </w:r>
            <w:r w:rsidR="003A1987">
              <w:rPr>
                <w:rFonts w:ascii="Arial" w:hAnsi="Arial"/>
                <w:sz w:val="20"/>
                <w:szCs w:val="20"/>
              </w:rPr>
              <w:t xml:space="preserve">settings </w:t>
            </w:r>
            <w:r w:rsidRPr="002133B8">
              <w:rPr>
                <w:rFonts w:ascii="Arial" w:hAnsi="Arial"/>
                <w:sz w:val="20"/>
                <w:szCs w:val="20"/>
              </w:rPr>
              <w:t>anywhere.</w:t>
            </w:r>
          </w:p>
          <w:p w14:paraId="600FE0C9" w14:textId="0E168705" w:rsidR="00B2043F" w:rsidRPr="002133B8" w:rsidRDefault="00B2043F" w:rsidP="00B2043F">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 xml:space="preserve">Create email signatures, out-of-office </w:t>
            </w:r>
            <w:r w:rsidR="003A1987">
              <w:rPr>
                <w:rFonts w:ascii="Arial" w:hAnsi="Arial"/>
                <w:sz w:val="20"/>
                <w:szCs w:val="20"/>
              </w:rPr>
              <w:t xml:space="preserve">notifications </w:t>
            </w:r>
            <w:r w:rsidRPr="002133B8">
              <w:rPr>
                <w:rFonts w:ascii="Arial" w:hAnsi="Arial"/>
                <w:sz w:val="20"/>
                <w:szCs w:val="20"/>
              </w:rPr>
              <w:t>and more.</w:t>
            </w:r>
          </w:p>
          <w:p w14:paraId="5C2F709C" w14:textId="47A59DC1" w:rsidR="00B2043F" w:rsidRPr="002133B8" w:rsidRDefault="00B2043F" w:rsidP="00B2043F">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Add and manage contacts, including importing from other email clients, and create contact groups. Add contact photos, and share and subscribe to address books with team members.</w:t>
            </w:r>
          </w:p>
          <w:p w14:paraId="105C42DD" w14:textId="77777777" w:rsidR="00B2043F" w:rsidRPr="00816EA6" w:rsidRDefault="00B2043F" w:rsidP="00B2043F">
            <w:pPr>
              <w:pStyle w:val="ListParagraph"/>
              <w:numPr>
                <w:ilvl w:val="0"/>
                <w:numId w:val="125"/>
              </w:numPr>
              <w:spacing w:before="120" w:after="120"/>
              <w:ind w:left="260" w:right="86" w:hanging="202"/>
              <w:contextualSpacing w:val="0"/>
              <w:rPr>
                <w:rFonts w:ascii="Arial" w:eastAsia="Times New Roman" w:hAnsi="Arial"/>
                <w:sz w:val="20"/>
                <w:szCs w:val="20"/>
              </w:rPr>
            </w:pPr>
            <w:r w:rsidRPr="002133B8">
              <w:rPr>
                <w:rFonts w:ascii="Arial" w:hAnsi="Arial"/>
                <w:sz w:val="20"/>
                <w:szCs w:val="20"/>
              </w:rPr>
              <w:t>Quick "add event to calendar" links from message content.</w:t>
            </w:r>
          </w:p>
          <w:p w14:paraId="3E7DDFB1" w14:textId="77777777" w:rsidR="00816EA6" w:rsidRPr="00E962DC" w:rsidRDefault="00816EA6" w:rsidP="00816EA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Multi Mailbox Support (integrate IMAP mailboxes, send messages from different accounts</w:t>
            </w:r>
            <w:proofErr w:type="gramStart"/>
            <w:r w:rsidRPr="002133B8">
              <w:rPr>
                <w:rFonts w:ascii="Arial" w:hAnsi="Arial"/>
                <w:sz w:val="20"/>
                <w:szCs w:val="20"/>
              </w:rPr>
              <w:t>).</w:t>
            </w:r>
            <w:r>
              <w:rPr>
                <w:rFonts w:ascii="Arial" w:hAnsi="Arial"/>
                <w:sz w:val="20"/>
                <w:szCs w:val="20"/>
              </w:rPr>
              <w:t>*</w:t>
            </w:r>
            <w:proofErr w:type="gramEnd"/>
          </w:p>
          <w:p w14:paraId="5001BB4D" w14:textId="77777777" w:rsidR="00816EA6" w:rsidRDefault="00816EA6" w:rsidP="00816EA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 xml:space="preserve">Attachment view to quickly view and download attachments received to their email, and sort by Date Received, File Name, Subject, File Size or </w:t>
            </w:r>
            <w:proofErr w:type="gramStart"/>
            <w:r w:rsidRPr="002133B8">
              <w:rPr>
                <w:rFonts w:ascii="Arial" w:hAnsi="Arial"/>
                <w:sz w:val="20"/>
                <w:szCs w:val="20"/>
              </w:rPr>
              <w:t>Sender.</w:t>
            </w:r>
            <w:r>
              <w:rPr>
                <w:rFonts w:ascii="Arial" w:hAnsi="Arial"/>
                <w:sz w:val="20"/>
                <w:szCs w:val="20"/>
              </w:rPr>
              <w:t>*</w:t>
            </w:r>
            <w:proofErr w:type="gramEnd"/>
          </w:p>
          <w:p w14:paraId="36B2130A" w14:textId="77777777" w:rsidR="00A93DE8" w:rsidRDefault="00A93DE8" w:rsidP="00816EA6">
            <w:pPr>
              <w:pStyle w:val="ListParagraph"/>
              <w:numPr>
                <w:ilvl w:val="0"/>
                <w:numId w:val="125"/>
              </w:numPr>
              <w:spacing w:before="120" w:after="120"/>
              <w:ind w:left="260" w:right="86" w:hanging="202"/>
              <w:contextualSpacing w:val="0"/>
              <w:rPr>
                <w:rFonts w:ascii="Arial" w:hAnsi="Arial"/>
                <w:sz w:val="20"/>
                <w:szCs w:val="20"/>
              </w:rPr>
            </w:pPr>
            <w:r>
              <w:rPr>
                <w:rFonts w:ascii="Arial" w:hAnsi="Arial"/>
                <w:sz w:val="20"/>
                <w:szCs w:val="20"/>
              </w:rPr>
              <w:t>Customize Webmail with themes and background images.</w:t>
            </w:r>
          </w:p>
          <w:p w14:paraId="22FFF899" w14:textId="18409E36" w:rsidR="00A93DE8" w:rsidRPr="00816EA6" w:rsidRDefault="00A93DE8" w:rsidP="00816EA6">
            <w:pPr>
              <w:pStyle w:val="ListParagraph"/>
              <w:numPr>
                <w:ilvl w:val="0"/>
                <w:numId w:val="125"/>
              </w:numPr>
              <w:spacing w:before="120" w:after="120"/>
              <w:ind w:left="260" w:right="86" w:hanging="202"/>
              <w:contextualSpacing w:val="0"/>
              <w:rPr>
                <w:rFonts w:ascii="Arial" w:hAnsi="Arial"/>
                <w:sz w:val="20"/>
                <w:szCs w:val="20"/>
              </w:rPr>
            </w:pPr>
            <w:r>
              <w:rPr>
                <w:rFonts w:ascii="Arial" w:hAnsi="Arial"/>
                <w:sz w:val="20"/>
                <w:szCs w:val="20"/>
              </w:rPr>
              <w:t>Include “placeholders” in outgoing emails to personalize emails with fields such as the recipient’s name.</w:t>
            </w:r>
          </w:p>
        </w:tc>
      </w:tr>
      <w:tr w:rsidR="0078798C" w:rsidRPr="004267A4" w14:paraId="3C0CF60F" w14:textId="77777777" w:rsidTr="00AE1B4E">
        <w:trPr>
          <w:trHeight w:val="640"/>
        </w:trPr>
        <w:tc>
          <w:tcPr>
            <w:tcW w:w="2457" w:type="dxa"/>
            <w:shd w:val="clear" w:color="auto" w:fill="auto"/>
          </w:tcPr>
          <w:p w14:paraId="22A77C14" w14:textId="77777777" w:rsidR="0078798C" w:rsidRDefault="0078798C" w:rsidP="00AE1B4E">
            <w:pPr>
              <w:spacing w:before="120" w:after="120"/>
              <w:rPr>
                <w:color w:val="2CADB2" w:themeColor="text2"/>
              </w:rPr>
            </w:pPr>
            <w:r>
              <w:rPr>
                <w:color w:val="2CADB2" w:themeColor="text2"/>
              </w:rPr>
              <w:t>Webmail: Calendars</w:t>
            </w:r>
          </w:p>
        </w:tc>
        <w:tc>
          <w:tcPr>
            <w:tcW w:w="6555" w:type="dxa"/>
            <w:shd w:val="clear" w:color="auto" w:fill="auto"/>
          </w:tcPr>
          <w:p w14:paraId="0E4FD4B3" w14:textId="77777777" w:rsidR="0078798C" w:rsidRDefault="0078798C" w:rsidP="000C3286">
            <w:pPr>
              <w:pStyle w:val="ListParagraph"/>
              <w:numPr>
                <w:ilvl w:val="0"/>
                <w:numId w:val="125"/>
              </w:numPr>
              <w:spacing w:before="120" w:after="120"/>
              <w:ind w:left="260" w:right="86" w:hanging="202"/>
              <w:contextualSpacing w:val="0"/>
              <w:rPr>
                <w:rFonts w:ascii="Arial" w:hAnsi="Arial"/>
                <w:sz w:val="20"/>
                <w:szCs w:val="20"/>
              </w:rPr>
            </w:pPr>
            <w:r>
              <w:rPr>
                <w:rFonts w:ascii="Arial" w:hAnsi="Arial"/>
                <w:sz w:val="20"/>
                <w:szCs w:val="20"/>
              </w:rPr>
              <w:t>Simple, intuitive calendar views within your Webmail Inbox, with customizable settings.</w:t>
            </w:r>
          </w:p>
          <w:p w14:paraId="5120DE64" w14:textId="77777777" w:rsidR="00816EA6" w:rsidRDefault="0078798C" w:rsidP="000C3286">
            <w:pPr>
              <w:pStyle w:val="ListParagraph"/>
              <w:numPr>
                <w:ilvl w:val="0"/>
                <w:numId w:val="125"/>
              </w:numPr>
              <w:spacing w:before="120" w:after="120"/>
              <w:ind w:left="260" w:right="86" w:hanging="202"/>
              <w:contextualSpacing w:val="0"/>
              <w:rPr>
                <w:rFonts w:ascii="Arial" w:hAnsi="Arial"/>
                <w:sz w:val="20"/>
                <w:szCs w:val="20"/>
              </w:rPr>
            </w:pPr>
            <w:r>
              <w:rPr>
                <w:rFonts w:ascii="Arial" w:hAnsi="Arial"/>
                <w:sz w:val="20"/>
                <w:szCs w:val="20"/>
              </w:rPr>
              <w:t>Create new calendars</w:t>
            </w:r>
            <w:r w:rsidR="00816EA6">
              <w:rPr>
                <w:rFonts w:ascii="Arial" w:hAnsi="Arial"/>
                <w:sz w:val="20"/>
                <w:szCs w:val="20"/>
              </w:rPr>
              <w:t>.</w:t>
            </w:r>
          </w:p>
          <w:p w14:paraId="0203F8EF" w14:textId="77777777" w:rsidR="0078798C" w:rsidRPr="0078798C" w:rsidRDefault="0078798C" w:rsidP="000C3286">
            <w:pPr>
              <w:pStyle w:val="ListParagraph"/>
              <w:numPr>
                <w:ilvl w:val="0"/>
                <w:numId w:val="125"/>
              </w:numPr>
              <w:spacing w:before="120" w:after="120"/>
              <w:ind w:left="260" w:right="86" w:hanging="202"/>
              <w:contextualSpacing w:val="0"/>
              <w:rPr>
                <w:rFonts w:ascii="Arial" w:hAnsi="Arial"/>
                <w:sz w:val="20"/>
                <w:szCs w:val="20"/>
              </w:rPr>
            </w:pPr>
            <w:r w:rsidRPr="00E962DC">
              <w:rPr>
                <w:rFonts w:ascii="Arial" w:hAnsi="Arial"/>
                <w:sz w:val="20"/>
                <w:szCs w:val="20"/>
              </w:rPr>
              <w:t>Upload iCal and/or Calendar URL from external source and view.</w:t>
            </w:r>
          </w:p>
          <w:p w14:paraId="006E6A6F" w14:textId="77777777" w:rsidR="0078798C" w:rsidRDefault="0078798C" w:rsidP="0078798C">
            <w:pPr>
              <w:pStyle w:val="ListParagraph"/>
              <w:numPr>
                <w:ilvl w:val="0"/>
                <w:numId w:val="125"/>
              </w:numPr>
              <w:spacing w:before="120" w:after="120"/>
              <w:ind w:left="260" w:right="86" w:hanging="202"/>
              <w:contextualSpacing w:val="0"/>
              <w:rPr>
                <w:rFonts w:ascii="Arial" w:hAnsi="Arial"/>
                <w:sz w:val="20"/>
                <w:szCs w:val="20"/>
              </w:rPr>
            </w:pPr>
            <w:r w:rsidRPr="00E962DC">
              <w:rPr>
                <w:rFonts w:ascii="Arial" w:hAnsi="Arial"/>
                <w:sz w:val="20"/>
                <w:szCs w:val="20"/>
              </w:rPr>
              <w:t>Click to view address location of calendar event location (Google Map view).</w:t>
            </w:r>
          </w:p>
          <w:p w14:paraId="26F5D9E6" w14:textId="13204861" w:rsidR="00816EA6" w:rsidRDefault="00816EA6" w:rsidP="00816EA6">
            <w:pPr>
              <w:pStyle w:val="ListParagraph"/>
              <w:numPr>
                <w:ilvl w:val="0"/>
                <w:numId w:val="125"/>
              </w:numPr>
              <w:spacing w:before="120" w:after="120"/>
              <w:ind w:left="260" w:right="86" w:hanging="202"/>
              <w:contextualSpacing w:val="0"/>
              <w:rPr>
                <w:rFonts w:ascii="Arial" w:hAnsi="Arial"/>
                <w:sz w:val="20"/>
                <w:szCs w:val="20"/>
              </w:rPr>
            </w:pPr>
            <w:r>
              <w:rPr>
                <w:rFonts w:ascii="Arial" w:hAnsi="Arial"/>
                <w:sz w:val="20"/>
                <w:szCs w:val="20"/>
              </w:rPr>
              <w:t xml:space="preserve">Share and subscribe to calendars with team members on your </w:t>
            </w:r>
            <w:proofErr w:type="gramStart"/>
            <w:r>
              <w:rPr>
                <w:rFonts w:ascii="Arial" w:hAnsi="Arial"/>
                <w:sz w:val="20"/>
                <w:szCs w:val="20"/>
              </w:rPr>
              <w:t>domain.*</w:t>
            </w:r>
            <w:proofErr w:type="gramEnd"/>
          </w:p>
          <w:p w14:paraId="40B52186" w14:textId="588567B6" w:rsidR="00816EA6" w:rsidRDefault="00816EA6" w:rsidP="00816EA6">
            <w:pPr>
              <w:pStyle w:val="ListParagraph"/>
              <w:numPr>
                <w:ilvl w:val="0"/>
                <w:numId w:val="125"/>
              </w:numPr>
              <w:spacing w:before="120" w:after="120"/>
              <w:ind w:left="260" w:right="86" w:hanging="202"/>
              <w:contextualSpacing w:val="0"/>
              <w:rPr>
                <w:rFonts w:ascii="Arial" w:hAnsi="Arial"/>
                <w:sz w:val="20"/>
                <w:szCs w:val="20"/>
              </w:rPr>
            </w:pPr>
            <w:r>
              <w:rPr>
                <w:rFonts w:ascii="Arial" w:hAnsi="Arial"/>
                <w:sz w:val="20"/>
                <w:szCs w:val="20"/>
              </w:rPr>
              <w:t xml:space="preserve">View free/busy timeslots of team members on your domain, and use a </w:t>
            </w:r>
            <w:r w:rsidRPr="0078798C">
              <w:rPr>
                <w:rFonts w:ascii="Arial" w:hAnsi="Arial"/>
                <w:sz w:val="20"/>
                <w:szCs w:val="20"/>
              </w:rPr>
              <w:t xml:space="preserve">Scheduling Assistant to find the next free time to meet across attendees on the </w:t>
            </w:r>
            <w:proofErr w:type="gramStart"/>
            <w:r w:rsidRPr="0078798C">
              <w:rPr>
                <w:rFonts w:ascii="Arial" w:hAnsi="Arial"/>
                <w:sz w:val="20"/>
                <w:szCs w:val="20"/>
              </w:rPr>
              <w:t>domain.</w:t>
            </w:r>
            <w:r>
              <w:rPr>
                <w:rFonts w:ascii="Arial" w:hAnsi="Arial"/>
                <w:sz w:val="20"/>
                <w:szCs w:val="20"/>
              </w:rPr>
              <w:t>*</w:t>
            </w:r>
            <w:proofErr w:type="gramEnd"/>
          </w:p>
          <w:p w14:paraId="6D71A67D" w14:textId="10E88CFC" w:rsidR="00816EA6" w:rsidRPr="00816EA6" w:rsidRDefault="00816EA6" w:rsidP="00816EA6">
            <w:pPr>
              <w:pStyle w:val="ListParagraph"/>
              <w:numPr>
                <w:ilvl w:val="0"/>
                <w:numId w:val="125"/>
              </w:numPr>
              <w:spacing w:before="120" w:after="120"/>
              <w:ind w:left="260" w:right="86" w:hanging="202"/>
              <w:contextualSpacing w:val="0"/>
              <w:rPr>
                <w:rFonts w:ascii="Arial" w:hAnsi="Arial"/>
                <w:sz w:val="20"/>
                <w:szCs w:val="20"/>
              </w:rPr>
            </w:pPr>
            <w:r w:rsidRPr="0078798C">
              <w:rPr>
                <w:rFonts w:ascii="Arial" w:hAnsi="Arial"/>
                <w:sz w:val="20"/>
                <w:szCs w:val="20"/>
              </w:rPr>
              <w:t>Share calendars outside of your domain with a Personal Calendar URL with free/busy timeslots.</w:t>
            </w:r>
            <w:r>
              <w:rPr>
                <w:rFonts w:ascii="Arial" w:hAnsi="Arial"/>
                <w:sz w:val="20"/>
                <w:szCs w:val="20"/>
              </w:rPr>
              <w:t>*</w:t>
            </w:r>
          </w:p>
        </w:tc>
      </w:tr>
      <w:tr w:rsidR="000C3286" w:rsidRPr="004267A4" w14:paraId="51C19D21" w14:textId="77777777" w:rsidTr="00AE1B4E">
        <w:trPr>
          <w:trHeight w:val="640"/>
        </w:trPr>
        <w:tc>
          <w:tcPr>
            <w:tcW w:w="2457" w:type="dxa"/>
            <w:shd w:val="clear" w:color="auto" w:fill="auto"/>
          </w:tcPr>
          <w:p w14:paraId="5848768A" w14:textId="750090EB" w:rsidR="000C3286" w:rsidRPr="00901680" w:rsidRDefault="00B2043F" w:rsidP="00AE1B4E">
            <w:pPr>
              <w:spacing w:before="120" w:after="120"/>
              <w:rPr>
                <w:color w:val="2CADB2" w:themeColor="text2"/>
              </w:rPr>
            </w:pPr>
            <w:r>
              <w:rPr>
                <w:color w:val="2CADB2" w:themeColor="text2"/>
              </w:rPr>
              <w:t xml:space="preserve">Webmail: </w:t>
            </w:r>
            <w:proofErr w:type="spellStart"/>
            <w:r>
              <w:rPr>
                <w:color w:val="2CADB2" w:themeColor="text2"/>
              </w:rPr>
              <w:t>TaskBox</w:t>
            </w:r>
            <w:proofErr w:type="spellEnd"/>
            <w:r w:rsidR="000C3286" w:rsidRPr="00901680">
              <w:rPr>
                <w:color w:val="2CADB2" w:themeColor="text2"/>
              </w:rPr>
              <w:t xml:space="preserve"> </w:t>
            </w:r>
          </w:p>
        </w:tc>
        <w:tc>
          <w:tcPr>
            <w:tcW w:w="6555" w:type="dxa"/>
            <w:shd w:val="clear" w:color="auto" w:fill="auto"/>
          </w:tcPr>
          <w:p w14:paraId="6EF864D8" w14:textId="77777777" w:rsidR="000C3286" w:rsidRPr="002133B8" w:rsidRDefault="00B2043F" w:rsidP="000C328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 xml:space="preserve">Create and edit tasks with varying priority, list sub-tasks and include notes and </w:t>
            </w:r>
            <w:r w:rsidR="00D235A0" w:rsidRPr="002133B8">
              <w:rPr>
                <w:rFonts w:ascii="Arial" w:hAnsi="Arial"/>
                <w:sz w:val="20"/>
                <w:szCs w:val="20"/>
              </w:rPr>
              <w:t>attachments</w:t>
            </w:r>
            <w:r w:rsidRPr="002133B8">
              <w:rPr>
                <w:rFonts w:ascii="Arial" w:hAnsi="Arial"/>
                <w:sz w:val="20"/>
                <w:szCs w:val="20"/>
              </w:rPr>
              <w:t>.</w:t>
            </w:r>
          </w:p>
          <w:p w14:paraId="4A41B512" w14:textId="38683888" w:rsidR="00B2043F" w:rsidRPr="002133B8" w:rsidRDefault="00B2043F" w:rsidP="000C328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Add due dates and configurable reminders.</w:t>
            </w:r>
          </w:p>
          <w:p w14:paraId="55CC3E17" w14:textId="77777777" w:rsidR="00B2043F" w:rsidRPr="002133B8" w:rsidRDefault="00B2043F" w:rsidP="000C328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lastRenderedPageBreak/>
              <w:t xml:space="preserve">Sort tasks by views including Due Today, This Week, Later, Shared, No Due Date, </w:t>
            </w:r>
            <w:r w:rsidR="00D235A0" w:rsidRPr="002133B8">
              <w:rPr>
                <w:rFonts w:ascii="Arial" w:hAnsi="Arial"/>
                <w:sz w:val="20"/>
                <w:szCs w:val="20"/>
              </w:rPr>
              <w:t>and Create</w:t>
            </w:r>
            <w:r w:rsidRPr="002133B8">
              <w:rPr>
                <w:rFonts w:ascii="Arial" w:hAnsi="Arial"/>
                <w:sz w:val="20"/>
                <w:szCs w:val="20"/>
              </w:rPr>
              <w:t xml:space="preserve"> Date.</w:t>
            </w:r>
          </w:p>
          <w:p w14:paraId="1776EE4C" w14:textId="77777777" w:rsidR="00B2043F" w:rsidRPr="002133B8" w:rsidRDefault="00B2043F" w:rsidP="000C328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Add custom tags to tasks for simple sorting and customizable views.</w:t>
            </w:r>
          </w:p>
          <w:p w14:paraId="6238B349" w14:textId="77777777" w:rsidR="000C3286" w:rsidRPr="00816EA6" w:rsidRDefault="002133B8"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2133B8">
              <w:rPr>
                <w:rFonts w:ascii="Arial" w:hAnsi="Arial"/>
                <w:sz w:val="20"/>
                <w:szCs w:val="20"/>
              </w:rPr>
              <w:t xml:space="preserve">Add emails to </w:t>
            </w:r>
            <w:proofErr w:type="spellStart"/>
            <w:r w:rsidRPr="002133B8">
              <w:rPr>
                <w:rFonts w:ascii="Arial" w:hAnsi="Arial"/>
                <w:sz w:val="20"/>
                <w:szCs w:val="20"/>
              </w:rPr>
              <w:t>TaskBox</w:t>
            </w:r>
            <w:proofErr w:type="spellEnd"/>
            <w:r w:rsidRPr="002133B8">
              <w:rPr>
                <w:rFonts w:ascii="Arial" w:hAnsi="Arial"/>
                <w:sz w:val="20"/>
                <w:szCs w:val="20"/>
              </w:rPr>
              <w:t xml:space="preserve"> in one-click from your Inbox.</w:t>
            </w:r>
          </w:p>
          <w:p w14:paraId="48A08957" w14:textId="69025EF4" w:rsidR="00816EA6" w:rsidRPr="00816EA6" w:rsidRDefault="00816EA6" w:rsidP="00816EA6">
            <w:pPr>
              <w:pStyle w:val="ListParagraph"/>
              <w:numPr>
                <w:ilvl w:val="0"/>
                <w:numId w:val="125"/>
              </w:numPr>
              <w:spacing w:before="120" w:after="120"/>
              <w:ind w:left="260" w:right="86" w:hanging="202"/>
              <w:contextualSpacing w:val="0"/>
              <w:rPr>
                <w:rFonts w:ascii="Arial" w:hAnsi="Arial"/>
                <w:sz w:val="20"/>
                <w:szCs w:val="20"/>
              </w:rPr>
            </w:pPr>
            <w:r w:rsidRPr="002133B8">
              <w:rPr>
                <w:rFonts w:ascii="Arial" w:hAnsi="Arial"/>
                <w:sz w:val="20"/>
                <w:szCs w:val="20"/>
              </w:rPr>
              <w:t>Add collaborators to be notified by email.</w:t>
            </w:r>
            <w:r>
              <w:rPr>
                <w:rFonts w:ascii="Arial" w:hAnsi="Arial"/>
                <w:sz w:val="20"/>
                <w:szCs w:val="20"/>
              </w:rPr>
              <w:t>*</w:t>
            </w:r>
          </w:p>
        </w:tc>
      </w:tr>
      <w:tr w:rsidR="000C3286" w:rsidRPr="004267A4" w14:paraId="5895A90C" w14:textId="77777777" w:rsidTr="00AE1B4E">
        <w:trPr>
          <w:trHeight w:val="139"/>
        </w:trPr>
        <w:tc>
          <w:tcPr>
            <w:tcW w:w="2457" w:type="dxa"/>
            <w:shd w:val="clear" w:color="auto" w:fill="auto"/>
          </w:tcPr>
          <w:p w14:paraId="0BB5E29E" w14:textId="1B019760" w:rsidR="000C3286" w:rsidRPr="0078798C" w:rsidRDefault="0078798C" w:rsidP="00AE1B4E">
            <w:pPr>
              <w:spacing w:before="120" w:after="120"/>
              <w:rPr>
                <w:color w:val="2CADB2" w:themeColor="text2"/>
              </w:rPr>
            </w:pPr>
            <w:r w:rsidRPr="0078798C">
              <w:rPr>
                <w:color w:val="2CADB2" w:themeColor="text2"/>
              </w:rPr>
              <w:lastRenderedPageBreak/>
              <w:t>Webmail: Online Storage</w:t>
            </w:r>
            <w:r w:rsidR="00816EA6">
              <w:rPr>
                <w:color w:val="2CADB2" w:themeColor="text2"/>
              </w:rPr>
              <w:t>*</w:t>
            </w:r>
          </w:p>
        </w:tc>
        <w:tc>
          <w:tcPr>
            <w:tcW w:w="6555" w:type="dxa"/>
            <w:shd w:val="clear" w:color="auto" w:fill="auto"/>
          </w:tcPr>
          <w:p w14:paraId="5BC382E4" w14:textId="77777777" w:rsidR="000C3286" w:rsidRPr="0078798C" w:rsidRDefault="0078798C"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78798C">
              <w:rPr>
                <w:rFonts w:ascii="Arial" w:eastAsia="Times New Roman" w:hAnsi="Arial"/>
                <w:sz w:val="20"/>
                <w:szCs w:val="20"/>
              </w:rPr>
              <w:t>Anytime access to important documents and files with secure Online Storage.</w:t>
            </w:r>
          </w:p>
          <w:p w14:paraId="76814735" w14:textId="77777777" w:rsidR="0078798C" w:rsidRPr="0078798C" w:rsidRDefault="0078798C"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78798C">
              <w:rPr>
                <w:rFonts w:ascii="Arial" w:eastAsia="Times New Roman" w:hAnsi="Arial"/>
                <w:sz w:val="20"/>
                <w:szCs w:val="20"/>
              </w:rPr>
              <w:t>Save and share attachments and documents.</w:t>
            </w:r>
          </w:p>
        </w:tc>
      </w:tr>
    </w:tbl>
    <w:p w14:paraId="05CCDA65" w14:textId="77777777" w:rsidR="00816EA6" w:rsidRPr="006052B1" w:rsidRDefault="00816EA6" w:rsidP="00816EA6">
      <w:pPr>
        <w:spacing w:before="0"/>
        <w:contextualSpacing/>
        <w:rPr>
          <w:rFonts w:eastAsia="Times New Roman"/>
          <w:i/>
          <w:iCs/>
          <w:color w:val="000000"/>
          <w:sz w:val="18"/>
          <w:lang w:eastAsia="en-CA"/>
        </w:rPr>
      </w:pPr>
      <w:r w:rsidRPr="006052B1">
        <w:rPr>
          <w:rFonts w:eastAsia="Times New Roman"/>
          <w:i/>
          <w:iCs/>
          <w:color w:val="000000"/>
          <w:sz w:val="18"/>
          <w:lang w:eastAsia="en-CA"/>
        </w:rPr>
        <w:t>*Enhanced and Premium features.</w:t>
      </w:r>
    </w:p>
    <w:p w14:paraId="4295C40E" w14:textId="77777777" w:rsidR="000C3286" w:rsidRPr="004267A4" w:rsidRDefault="000C3286" w:rsidP="004267A4">
      <w:pPr>
        <w:rPr>
          <w:rFonts w:eastAsia="Times New Roman"/>
          <w:b/>
          <w:bCs/>
          <w:color w:val="209AB8"/>
          <w:sz w:val="32"/>
          <w:szCs w:val="32"/>
          <w:lang w:eastAsia="en-CA"/>
        </w:rPr>
      </w:pPr>
    </w:p>
    <w:p w14:paraId="068F2D60" w14:textId="77777777" w:rsidR="00FE3D35" w:rsidRDefault="00FE3D35" w:rsidP="004267A4">
      <w:pPr>
        <w:pStyle w:val="Heading1"/>
      </w:pPr>
      <w:bookmarkStart w:id="8" w:name="_Toc13833044"/>
      <w:r>
        <w:lastRenderedPageBreak/>
        <w:t>Customer Experience</w:t>
      </w:r>
      <w:bookmarkEnd w:id="8"/>
    </w:p>
    <w:p w14:paraId="3DCC641D" w14:textId="42FF2395" w:rsidR="00CF402A" w:rsidRPr="00BC4FA8" w:rsidRDefault="009207A8" w:rsidP="00CF402A">
      <w:r>
        <w:t xml:space="preserve">Login to your Webmail account using the email and password set up in </w:t>
      </w:r>
      <w:proofErr w:type="spellStart"/>
      <w:r w:rsidR="00A93DE8">
        <w:t>MailManager</w:t>
      </w:r>
      <w:proofErr w:type="spellEnd"/>
      <w:r w:rsidR="00D722BB">
        <w:t xml:space="preserve"> or </w:t>
      </w:r>
      <w:proofErr w:type="spellStart"/>
      <w:r w:rsidR="00D722BB">
        <w:t>EasyMail</w:t>
      </w:r>
      <w:proofErr w:type="spellEnd"/>
      <w:r w:rsidR="00D722BB">
        <w:t xml:space="preserve"> Setup</w:t>
      </w:r>
      <w:r>
        <w:t xml:space="preserve">. Your service Welcome email will contain instructions to access </w:t>
      </w:r>
      <w:proofErr w:type="spellStart"/>
      <w:r w:rsidR="00A93DE8">
        <w:t>MailManager</w:t>
      </w:r>
      <w:proofErr w:type="spellEnd"/>
      <w:r w:rsidR="00D722BB">
        <w:t xml:space="preserve"> or </w:t>
      </w:r>
      <w:proofErr w:type="spellStart"/>
      <w:r w:rsidR="00D722BB">
        <w:t>EasyMail</w:t>
      </w:r>
      <w:proofErr w:type="spellEnd"/>
      <w:r w:rsidR="00D722BB">
        <w:t xml:space="preserve"> Setup</w:t>
      </w:r>
      <w:r>
        <w:t>, and will provide your Webmail login link.</w:t>
      </w:r>
    </w:p>
    <w:p w14:paraId="652974C4" w14:textId="77777777" w:rsidR="00CF402A" w:rsidRDefault="00CF402A" w:rsidP="00CF402A">
      <w:pPr>
        <w:jc w:val="center"/>
      </w:pPr>
      <w:r>
        <w:rPr>
          <w:noProof/>
          <w:lang w:val="en-CA" w:eastAsia="en-CA"/>
        </w:rPr>
        <w:drawing>
          <wp:inline distT="0" distB="0" distL="0" distR="0" wp14:anchorId="44B82732" wp14:editId="67C48446">
            <wp:extent cx="2895238" cy="300952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95238" cy="3009524"/>
                    </a:xfrm>
                    <a:prstGeom prst="rect">
                      <a:avLst/>
                    </a:prstGeom>
                    <a:ln>
                      <a:noFill/>
                    </a:ln>
                    <a:effectLst/>
                  </pic:spPr>
                </pic:pic>
              </a:graphicData>
            </a:graphic>
          </wp:inline>
        </w:drawing>
      </w:r>
    </w:p>
    <w:p w14:paraId="027160F1" w14:textId="77777777" w:rsidR="00CF402A" w:rsidRDefault="00CF402A" w:rsidP="00CF402A">
      <w:r>
        <w:t>Upon first login, users are presented with an interactive Tour pop-up, highlighting the main features within Webmail.</w:t>
      </w:r>
    </w:p>
    <w:p w14:paraId="52A0B9F1" w14:textId="77777777" w:rsidR="00CF402A" w:rsidRDefault="00CF402A" w:rsidP="00CF402A">
      <w:r>
        <w:rPr>
          <w:noProof/>
          <w:lang w:val="en-CA" w:eastAsia="en-CA"/>
        </w:rPr>
        <w:drawing>
          <wp:inline distT="0" distB="0" distL="0" distR="0" wp14:anchorId="79136CD5" wp14:editId="79432DCC">
            <wp:extent cx="5759450" cy="3013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863"/>
                    <a:stretch/>
                  </pic:blipFill>
                  <pic:spPr bwMode="auto">
                    <a:xfrm>
                      <a:off x="0" y="0"/>
                      <a:ext cx="5759450" cy="3013710"/>
                    </a:xfrm>
                    <a:prstGeom prst="rect">
                      <a:avLst/>
                    </a:prstGeom>
                    <a:ln>
                      <a:noFill/>
                    </a:ln>
                    <a:extLst>
                      <a:ext uri="{53640926-AAD7-44D8-BBD7-CCE9431645EC}">
                        <a14:shadowObscured xmlns:a14="http://schemas.microsoft.com/office/drawing/2010/main"/>
                      </a:ext>
                    </a:extLst>
                  </pic:spPr>
                </pic:pic>
              </a:graphicData>
            </a:graphic>
          </wp:inline>
        </w:drawing>
      </w:r>
    </w:p>
    <w:p w14:paraId="7B0A3BD3" w14:textId="77777777" w:rsidR="00793CA5" w:rsidRDefault="00793CA5" w:rsidP="00CF402A"/>
    <w:p w14:paraId="52A6065C" w14:textId="77777777" w:rsidR="00793CA5" w:rsidRPr="00793CA5" w:rsidRDefault="00793CA5" w:rsidP="00CF402A">
      <w:pPr>
        <w:rPr>
          <w:b/>
        </w:rPr>
      </w:pPr>
      <w:r w:rsidRPr="00793CA5">
        <w:rPr>
          <w:b/>
        </w:rPr>
        <w:t>Inbox</w:t>
      </w:r>
    </w:p>
    <w:p w14:paraId="464EE93D" w14:textId="77777777" w:rsidR="00CF402A" w:rsidRDefault="00CF402A" w:rsidP="00CF402A">
      <w:r w:rsidRPr="00BC4FA8">
        <w:t xml:space="preserve">The </w:t>
      </w:r>
      <w:r>
        <w:t>In</w:t>
      </w:r>
      <w:r w:rsidRPr="00BC4FA8">
        <w:t xml:space="preserve">box </w:t>
      </w:r>
      <w:r>
        <w:t xml:space="preserve">contains a left-hand Secondary menu that allows you to create new messages, move between or create new folders, or search folder contents. </w:t>
      </w:r>
    </w:p>
    <w:p w14:paraId="5C569FA0" w14:textId="77777777" w:rsidR="00A44A57" w:rsidRDefault="00A44A57" w:rsidP="00CF402A">
      <w:r>
        <w:t>Create folders to manage your email, and add your other email accounts to be able to view your email in one easy interface.</w:t>
      </w:r>
    </w:p>
    <w:p w14:paraId="06D0EACC" w14:textId="77777777" w:rsidR="00CF402A" w:rsidRDefault="00CF402A" w:rsidP="00CF402A">
      <w:r>
        <w:t>Webmail allows you to compose a new email, or reply or forward an existing email. You can also send email messages from your Contacts list</w:t>
      </w:r>
      <w:r w:rsidR="00410A4E">
        <w:t xml:space="preserve"> </w:t>
      </w:r>
      <w:r>
        <w:t>to an individual contact or group of contacts.</w:t>
      </w:r>
    </w:p>
    <w:p w14:paraId="17CC517B" w14:textId="77777777" w:rsidR="00CF402A" w:rsidRDefault="00A44A57" w:rsidP="00CF402A">
      <w:r>
        <w:rPr>
          <w:noProof/>
          <w:lang w:val="en-CA" w:eastAsia="en-CA"/>
        </w:rPr>
        <w:lastRenderedPageBreak/>
        <w:drawing>
          <wp:inline distT="0" distB="0" distL="0" distR="0" wp14:anchorId="35861DFE" wp14:editId="75397043">
            <wp:extent cx="5759450" cy="31327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562"/>
                    <a:stretch/>
                  </pic:blipFill>
                  <pic:spPr bwMode="auto">
                    <a:xfrm>
                      <a:off x="0" y="0"/>
                      <a:ext cx="5759450" cy="3132794"/>
                    </a:xfrm>
                    <a:prstGeom prst="rect">
                      <a:avLst/>
                    </a:prstGeom>
                    <a:ln>
                      <a:noFill/>
                    </a:ln>
                    <a:extLst>
                      <a:ext uri="{53640926-AAD7-44D8-BBD7-CCE9431645EC}">
                        <a14:shadowObscured xmlns:a14="http://schemas.microsoft.com/office/drawing/2010/main"/>
                      </a:ext>
                    </a:extLst>
                  </pic:spPr>
                </pic:pic>
              </a:graphicData>
            </a:graphic>
          </wp:inline>
        </w:drawing>
      </w:r>
    </w:p>
    <w:p w14:paraId="297A9854" w14:textId="09FAA279" w:rsidR="00CF402A" w:rsidRDefault="000E37E6" w:rsidP="00CF402A">
      <w:r>
        <w:t>For Enhanced or Premium users, a</w:t>
      </w:r>
      <w:r w:rsidR="00CF402A">
        <w:t xml:space="preserve"> useful “Attachments” view allows </w:t>
      </w:r>
      <w:r w:rsidR="009207A8">
        <w:t>you</w:t>
      </w:r>
      <w:r w:rsidR="00CF402A">
        <w:t xml:space="preserve"> to quickly </w:t>
      </w:r>
      <w:r w:rsidR="00E507C8">
        <w:t>view and download</w:t>
      </w:r>
      <w:r w:rsidR="00CF402A">
        <w:t xml:space="preserve"> attachments received </w:t>
      </w:r>
      <w:r w:rsidR="00E507C8">
        <w:t xml:space="preserve">to </w:t>
      </w:r>
      <w:r w:rsidR="008C50BE">
        <w:t>your</w:t>
      </w:r>
      <w:r w:rsidR="00E507C8">
        <w:t xml:space="preserve"> email, and sort by Date Received, File Name, Subject, File Size or Sender.</w:t>
      </w:r>
    </w:p>
    <w:p w14:paraId="32FBF90E" w14:textId="4665D9CA" w:rsidR="001220F0" w:rsidRDefault="00A93DE8" w:rsidP="00E507C8">
      <w:pPr>
        <w:rPr>
          <w:noProof/>
          <w:lang w:val="en-CA" w:eastAsia="en-CA"/>
        </w:rPr>
      </w:pPr>
      <w:r w:rsidRPr="00A93DE8">
        <w:rPr>
          <w:noProof/>
          <w:lang w:val="en-CA" w:eastAsia="en-CA"/>
        </w:rPr>
        <w:t xml:space="preserve"> </w:t>
      </w:r>
      <w:r w:rsidRPr="00A93DE8">
        <w:rPr>
          <w:noProof/>
          <w:lang w:val="en-CA" w:eastAsia="en-CA"/>
        </w:rPr>
        <w:drawing>
          <wp:inline distT="0" distB="0" distL="0" distR="0" wp14:anchorId="4C1EB4F6" wp14:editId="3E405E13">
            <wp:extent cx="575945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1676400"/>
                    </a:xfrm>
                    <a:prstGeom prst="rect">
                      <a:avLst/>
                    </a:prstGeom>
                  </pic:spPr>
                </pic:pic>
              </a:graphicData>
            </a:graphic>
          </wp:inline>
        </w:drawing>
      </w:r>
    </w:p>
    <w:p w14:paraId="4C6100E2" w14:textId="77777777" w:rsidR="00A93DE8" w:rsidRDefault="00A93DE8" w:rsidP="00E507C8"/>
    <w:p w14:paraId="29084A0C" w14:textId="2A46438F" w:rsidR="00D409CA" w:rsidRDefault="00D409CA" w:rsidP="00E507C8">
      <w:r>
        <w:t>Enhanced and Premium users can also add external mailboxes to manage via their Webmail Inbox with Multi-Inbox support. Users will be able to toggle between email accounts and view all emails through one login.</w:t>
      </w:r>
    </w:p>
    <w:p w14:paraId="0B14712B" w14:textId="34E4A971" w:rsidR="00D409CA" w:rsidRDefault="00D409CA" w:rsidP="00E507C8">
      <w:r>
        <w:rPr>
          <w:noProof/>
          <w:lang w:val="en-CA" w:eastAsia="en-CA"/>
        </w:rPr>
        <w:drawing>
          <wp:inline distT="0" distB="0" distL="0" distR="0" wp14:anchorId="434527BF" wp14:editId="7E24B3D4">
            <wp:extent cx="2695073" cy="271527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01511" cy="2721766"/>
                    </a:xfrm>
                    <a:prstGeom prst="rect">
                      <a:avLst/>
                    </a:prstGeom>
                  </pic:spPr>
                </pic:pic>
              </a:graphicData>
            </a:graphic>
          </wp:inline>
        </w:drawing>
      </w:r>
    </w:p>
    <w:p w14:paraId="3E0D862E" w14:textId="77777777" w:rsidR="00D409CA" w:rsidRPr="00D409CA" w:rsidRDefault="00D409CA" w:rsidP="00E507C8"/>
    <w:p w14:paraId="078E5546" w14:textId="77777777" w:rsidR="001220F0" w:rsidRPr="001220F0" w:rsidRDefault="001220F0" w:rsidP="00E507C8">
      <w:pPr>
        <w:rPr>
          <w:b/>
        </w:rPr>
      </w:pPr>
      <w:r w:rsidRPr="001220F0">
        <w:rPr>
          <w:b/>
        </w:rPr>
        <w:t>Calendar</w:t>
      </w:r>
    </w:p>
    <w:p w14:paraId="7A6A00F8" w14:textId="11469287" w:rsidR="00E507C8" w:rsidRDefault="00E507C8" w:rsidP="00E507C8">
      <w:r>
        <w:t>The Calendar section allows you to schedule meetings, appointments and other events. Webmail supports multiple calendars, which display on the same daily, monthly or weekly view, allowing you to further organize and color-code various types of events.</w:t>
      </w:r>
    </w:p>
    <w:p w14:paraId="4FB4202E" w14:textId="77777777" w:rsidR="00CF402A" w:rsidRDefault="008C50BE" w:rsidP="00081BBE">
      <w:pPr>
        <w:spacing w:after="80"/>
        <w:ind w:right="360"/>
        <w:rPr>
          <w:rFonts w:eastAsia="Times New Roman"/>
          <w:b/>
          <w:bCs/>
          <w:color w:val="000000"/>
          <w:sz w:val="24"/>
          <w:szCs w:val="16"/>
          <w:lang w:eastAsia="en-CA"/>
        </w:rPr>
      </w:pPr>
      <w:r>
        <w:rPr>
          <w:noProof/>
          <w:lang w:val="en-CA" w:eastAsia="en-CA"/>
        </w:rPr>
        <w:drawing>
          <wp:inline distT="0" distB="0" distL="0" distR="0" wp14:anchorId="6F9CE468" wp14:editId="70F35035">
            <wp:extent cx="5759450" cy="25986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891"/>
                    <a:stretch/>
                  </pic:blipFill>
                  <pic:spPr bwMode="auto">
                    <a:xfrm>
                      <a:off x="0" y="0"/>
                      <a:ext cx="5759450" cy="2598669"/>
                    </a:xfrm>
                    <a:prstGeom prst="rect">
                      <a:avLst/>
                    </a:prstGeom>
                    <a:ln>
                      <a:noFill/>
                    </a:ln>
                    <a:extLst>
                      <a:ext uri="{53640926-AAD7-44D8-BBD7-CCE9431645EC}">
                        <a14:shadowObscured xmlns:a14="http://schemas.microsoft.com/office/drawing/2010/main"/>
                      </a:ext>
                    </a:extLst>
                  </pic:spPr>
                </pic:pic>
              </a:graphicData>
            </a:graphic>
          </wp:inline>
        </w:drawing>
      </w:r>
    </w:p>
    <w:p w14:paraId="4C4368BD" w14:textId="43F404A1" w:rsidR="00A44A57" w:rsidRPr="00793CA5" w:rsidRDefault="000E37E6" w:rsidP="00793CA5">
      <w:r>
        <w:t>For Enhanced and Premium email, a</w:t>
      </w:r>
      <w:r w:rsidR="00A44A57" w:rsidRPr="00793CA5">
        <w:t xml:space="preserve"> free/busy scheduling views allows you to easily book meetings with other users on your email domain.</w:t>
      </w:r>
    </w:p>
    <w:p w14:paraId="5116074E" w14:textId="77777777" w:rsidR="00A44A57" w:rsidRDefault="0065554C" w:rsidP="00081BBE">
      <w:pPr>
        <w:spacing w:after="80"/>
        <w:ind w:right="360"/>
        <w:rPr>
          <w:rFonts w:eastAsia="Times New Roman"/>
          <w:b/>
          <w:bCs/>
          <w:color w:val="000000"/>
          <w:sz w:val="24"/>
          <w:szCs w:val="16"/>
          <w:lang w:eastAsia="en-CA"/>
        </w:rPr>
      </w:pPr>
      <w:r>
        <w:rPr>
          <w:noProof/>
          <w:lang w:val="en-CA" w:eastAsia="en-CA"/>
        </w:rPr>
        <w:drawing>
          <wp:inline distT="0" distB="0" distL="0" distR="0" wp14:anchorId="4158E6C8" wp14:editId="0A9A654B">
            <wp:extent cx="5758629" cy="3330718"/>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917"/>
                    <a:stretch/>
                  </pic:blipFill>
                  <pic:spPr bwMode="auto">
                    <a:xfrm>
                      <a:off x="0" y="0"/>
                      <a:ext cx="5759450" cy="3331193"/>
                    </a:xfrm>
                    <a:prstGeom prst="rect">
                      <a:avLst/>
                    </a:prstGeom>
                    <a:ln>
                      <a:noFill/>
                    </a:ln>
                    <a:extLst>
                      <a:ext uri="{53640926-AAD7-44D8-BBD7-CCE9431645EC}">
                        <a14:shadowObscured xmlns:a14="http://schemas.microsoft.com/office/drawing/2010/main"/>
                      </a:ext>
                    </a:extLst>
                  </pic:spPr>
                </pic:pic>
              </a:graphicData>
            </a:graphic>
          </wp:inline>
        </w:drawing>
      </w:r>
    </w:p>
    <w:p w14:paraId="552323B6" w14:textId="77777777" w:rsidR="00E507C8" w:rsidRDefault="00E507C8" w:rsidP="00081BBE">
      <w:pPr>
        <w:spacing w:after="80"/>
        <w:ind w:right="360"/>
        <w:rPr>
          <w:rFonts w:eastAsia="Times New Roman"/>
          <w:b/>
          <w:bCs/>
          <w:color w:val="000000"/>
          <w:sz w:val="24"/>
          <w:szCs w:val="16"/>
          <w:lang w:eastAsia="en-CA"/>
        </w:rPr>
      </w:pPr>
    </w:p>
    <w:p w14:paraId="401DD7EE" w14:textId="77777777" w:rsidR="001220F0" w:rsidRPr="001220F0" w:rsidRDefault="001220F0" w:rsidP="001220F0">
      <w:pPr>
        <w:rPr>
          <w:b/>
        </w:rPr>
      </w:pPr>
      <w:proofErr w:type="spellStart"/>
      <w:r w:rsidRPr="001220F0">
        <w:rPr>
          <w:b/>
        </w:rPr>
        <w:t>TaskBox</w:t>
      </w:r>
      <w:proofErr w:type="spellEnd"/>
    </w:p>
    <w:p w14:paraId="53F1A4FE" w14:textId="77777777" w:rsidR="001220F0" w:rsidRDefault="001220F0" w:rsidP="001220F0">
      <w:r>
        <w:t>Webmail provides a Task list to help you prioritize tasks, set calendar events and quickly turn emails into tasks. You can also tag your tasks to help you sort and search for relevant tasks.</w:t>
      </w:r>
    </w:p>
    <w:p w14:paraId="785394D0" w14:textId="77777777" w:rsidR="001220F0" w:rsidRDefault="001220F0" w:rsidP="001220F0">
      <w:r>
        <w:rPr>
          <w:noProof/>
          <w:lang w:val="en-CA" w:eastAsia="en-CA"/>
        </w:rPr>
        <w:lastRenderedPageBreak/>
        <w:drawing>
          <wp:inline distT="0" distB="0" distL="0" distR="0" wp14:anchorId="602CB188" wp14:editId="2DA38C98">
            <wp:extent cx="5759450" cy="2295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9057"/>
                    <a:stretch/>
                  </pic:blipFill>
                  <pic:spPr bwMode="auto">
                    <a:xfrm>
                      <a:off x="0" y="0"/>
                      <a:ext cx="5759450" cy="2295525"/>
                    </a:xfrm>
                    <a:prstGeom prst="rect">
                      <a:avLst/>
                    </a:prstGeom>
                    <a:ln>
                      <a:noFill/>
                    </a:ln>
                    <a:extLst>
                      <a:ext uri="{53640926-AAD7-44D8-BBD7-CCE9431645EC}">
                        <a14:shadowObscured xmlns:a14="http://schemas.microsoft.com/office/drawing/2010/main"/>
                      </a:ext>
                    </a:extLst>
                  </pic:spPr>
                </pic:pic>
              </a:graphicData>
            </a:graphic>
          </wp:inline>
        </w:drawing>
      </w:r>
    </w:p>
    <w:p w14:paraId="3980E906" w14:textId="5585E1D0" w:rsidR="001220F0" w:rsidRDefault="001220F0" w:rsidP="001220F0">
      <w:r>
        <w:t>Create tasks, due dates, reminder alerts, subtasks,</w:t>
      </w:r>
      <w:r w:rsidR="003A1987">
        <w:t xml:space="preserve"> </w:t>
      </w:r>
      <w:r>
        <w:t xml:space="preserve">tags for easy sorting, </w:t>
      </w:r>
      <w:r w:rsidR="003A1987">
        <w:t xml:space="preserve">notify </w:t>
      </w:r>
      <w:r>
        <w:t>collaborators and more.</w:t>
      </w:r>
    </w:p>
    <w:p w14:paraId="21784F97" w14:textId="77777777" w:rsidR="001220F0" w:rsidRDefault="001220F0" w:rsidP="001220F0">
      <w:r>
        <w:rPr>
          <w:noProof/>
          <w:lang w:val="en-CA" w:eastAsia="en-CA"/>
        </w:rPr>
        <w:drawing>
          <wp:inline distT="0" distB="0" distL="0" distR="0" wp14:anchorId="7655630E" wp14:editId="44C606FF">
            <wp:extent cx="5759450" cy="3101679"/>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6624"/>
                    <a:stretch/>
                  </pic:blipFill>
                  <pic:spPr bwMode="auto">
                    <a:xfrm>
                      <a:off x="0" y="0"/>
                      <a:ext cx="5759450" cy="3101679"/>
                    </a:xfrm>
                    <a:prstGeom prst="rect">
                      <a:avLst/>
                    </a:prstGeom>
                    <a:ln>
                      <a:noFill/>
                    </a:ln>
                    <a:extLst>
                      <a:ext uri="{53640926-AAD7-44D8-BBD7-CCE9431645EC}">
                        <a14:shadowObscured xmlns:a14="http://schemas.microsoft.com/office/drawing/2010/main"/>
                      </a:ext>
                    </a:extLst>
                  </pic:spPr>
                </pic:pic>
              </a:graphicData>
            </a:graphic>
          </wp:inline>
        </w:drawing>
      </w:r>
    </w:p>
    <w:p w14:paraId="1F92277A" w14:textId="7C901B20" w:rsidR="00793CA5" w:rsidRDefault="00793CA5" w:rsidP="001220F0">
      <w:r>
        <w:t xml:space="preserve">You can also turn emails into tasks using the Task sorting dropdown from your Inbox. Once your email is in </w:t>
      </w:r>
      <w:proofErr w:type="spellStart"/>
      <w:r>
        <w:t>TaskBox</w:t>
      </w:r>
      <w:proofErr w:type="spellEnd"/>
      <w:r>
        <w:t>, you can add more details includ</w:t>
      </w:r>
      <w:r w:rsidR="003A1987">
        <w:t>ing</w:t>
      </w:r>
      <w:r>
        <w:t xml:space="preserve"> reminders</w:t>
      </w:r>
      <w:r w:rsidR="00AB1339">
        <w:t xml:space="preserve"> and</w:t>
      </w:r>
      <w:r>
        <w:t xml:space="preserve"> tags.</w:t>
      </w:r>
      <w:r w:rsidR="00AB1339">
        <w:t xml:space="preserve"> Enhanced or Premium </w:t>
      </w:r>
      <w:r w:rsidR="000E37E6">
        <w:t>users can also add collaborators to</w:t>
      </w:r>
      <w:r w:rsidR="00AB1339">
        <w:t xml:space="preserve"> </w:t>
      </w:r>
      <w:r w:rsidR="000E37E6">
        <w:t>tasks, who will be notified via email</w:t>
      </w:r>
      <w:r w:rsidR="00AB1339">
        <w:t>.</w:t>
      </w:r>
    </w:p>
    <w:p w14:paraId="45014212" w14:textId="77777777" w:rsidR="00793CA5" w:rsidRDefault="00793CA5" w:rsidP="001220F0">
      <w:r w:rsidRPr="006417DA">
        <w:rPr>
          <w:noProof/>
          <w:lang w:val="en-CA" w:eastAsia="en-CA"/>
        </w:rPr>
        <w:drawing>
          <wp:inline distT="0" distB="0" distL="0" distR="0" wp14:anchorId="7C0748AA" wp14:editId="3E7B8E67">
            <wp:extent cx="5758815" cy="2440691"/>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22"/>
                    <a:srcRect t="5516" b="41559"/>
                    <a:stretch/>
                  </pic:blipFill>
                  <pic:spPr bwMode="auto">
                    <a:xfrm>
                      <a:off x="0" y="0"/>
                      <a:ext cx="5759450" cy="2440960"/>
                    </a:xfrm>
                    <a:prstGeom prst="rect">
                      <a:avLst/>
                    </a:prstGeom>
                    <a:ln>
                      <a:noFill/>
                    </a:ln>
                    <a:extLst>
                      <a:ext uri="{53640926-AAD7-44D8-BBD7-CCE9431645EC}">
                        <a14:shadowObscured xmlns:a14="http://schemas.microsoft.com/office/drawing/2010/main"/>
                      </a:ext>
                    </a:extLst>
                  </pic:spPr>
                </pic:pic>
              </a:graphicData>
            </a:graphic>
          </wp:inline>
        </w:drawing>
      </w:r>
    </w:p>
    <w:p w14:paraId="5C5082B5" w14:textId="77777777" w:rsidR="00793CA5" w:rsidRDefault="00793CA5" w:rsidP="001220F0"/>
    <w:p w14:paraId="17B32F40" w14:textId="77777777" w:rsidR="001220F0" w:rsidRPr="001220F0" w:rsidRDefault="001220F0" w:rsidP="001220F0">
      <w:pPr>
        <w:rPr>
          <w:b/>
        </w:rPr>
      </w:pPr>
      <w:r w:rsidRPr="001220F0">
        <w:rPr>
          <w:b/>
        </w:rPr>
        <w:lastRenderedPageBreak/>
        <w:t>Contacts</w:t>
      </w:r>
    </w:p>
    <w:p w14:paraId="50286764" w14:textId="77777777" w:rsidR="001220F0" w:rsidRDefault="001220F0" w:rsidP="001220F0">
      <w:pPr>
        <w:spacing w:before="120"/>
      </w:pPr>
      <w:r>
        <w:t>The Contacts section allows you to manage your contacts through Groups, Address Books and Subscribed Books. This section explains the different views and lists that are available, as well as how to manage and edit contact details, groups and address books. Contacts can also be shared across the domain or with specific email address through shared address books.</w:t>
      </w:r>
    </w:p>
    <w:p w14:paraId="3913498F" w14:textId="77777777" w:rsidR="001220F0" w:rsidRDefault="007D4542" w:rsidP="001220F0">
      <w:r>
        <w:rPr>
          <w:noProof/>
          <w:lang w:val="en-CA" w:eastAsia="en-CA"/>
        </w:rPr>
        <w:drawing>
          <wp:inline distT="0" distB="0" distL="0" distR="0" wp14:anchorId="2512EDF2" wp14:editId="623F1F4C">
            <wp:extent cx="5759450" cy="2974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974975"/>
                    </a:xfrm>
                    <a:prstGeom prst="rect">
                      <a:avLst/>
                    </a:prstGeom>
                  </pic:spPr>
                </pic:pic>
              </a:graphicData>
            </a:graphic>
          </wp:inline>
        </w:drawing>
      </w:r>
    </w:p>
    <w:p w14:paraId="33F9D1CF" w14:textId="77777777" w:rsidR="001220F0" w:rsidRDefault="001220F0" w:rsidP="001220F0"/>
    <w:p w14:paraId="11F2CA65" w14:textId="08BFF84F" w:rsidR="00A44A57" w:rsidRPr="00A44A57" w:rsidRDefault="00A44A57" w:rsidP="00A44A57">
      <w:pPr>
        <w:rPr>
          <w:rFonts w:eastAsia="Times New Roman" w:cs="Times New Roman"/>
          <w:b/>
          <w:lang w:eastAsia="en-CA"/>
        </w:rPr>
      </w:pPr>
      <w:r w:rsidRPr="00C65B41">
        <w:rPr>
          <w:rFonts w:eastAsia="Times New Roman" w:cs="Times New Roman"/>
          <w:b/>
          <w:lang w:eastAsia="en-CA"/>
        </w:rPr>
        <w:t>Online Storage</w:t>
      </w:r>
      <w:r w:rsidR="00996935">
        <w:rPr>
          <w:rFonts w:eastAsia="Times New Roman" w:cs="Times New Roman"/>
          <w:b/>
          <w:lang w:eastAsia="en-CA"/>
        </w:rPr>
        <w:t xml:space="preserve"> (Premium Webmail Feature)</w:t>
      </w:r>
    </w:p>
    <w:p w14:paraId="2A4B3027" w14:textId="5D4A15FB" w:rsidR="00793CA5" w:rsidRDefault="002925B3" w:rsidP="00793CA5">
      <w:r>
        <w:t xml:space="preserve">Premium </w:t>
      </w:r>
      <w:r w:rsidR="00D409CA">
        <w:t>users</w:t>
      </w:r>
      <w:r>
        <w:t xml:space="preserve"> of Webmail can </w:t>
      </w:r>
      <w:r w:rsidR="00D409CA">
        <w:t>access</w:t>
      </w:r>
      <w:r w:rsidR="00793CA5">
        <w:t xml:space="preserve"> Online Storage that allows users to upload large email and desktop attachments such as files, photos, videos and other documents. </w:t>
      </w:r>
    </w:p>
    <w:p w14:paraId="21830922" w14:textId="373D2300" w:rsidR="00A44A57" w:rsidRPr="001910BD" w:rsidRDefault="00A93DE8" w:rsidP="00A44A57">
      <w:pPr>
        <w:rPr>
          <w:rFonts w:eastAsia="Times New Roman" w:cs="Times New Roman"/>
          <w:b/>
          <w:sz w:val="24"/>
          <w:szCs w:val="24"/>
          <w:lang w:eastAsia="en-CA"/>
        </w:rPr>
      </w:pPr>
      <w:r w:rsidRPr="00A93DE8">
        <w:rPr>
          <w:noProof/>
          <w:lang w:val="en-CA" w:eastAsia="en-CA"/>
        </w:rPr>
        <w:t xml:space="preserve"> </w:t>
      </w:r>
      <w:r w:rsidRPr="00A93DE8">
        <w:rPr>
          <w:rFonts w:eastAsia="Times New Roman" w:cs="Times New Roman"/>
          <w:b/>
          <w:noProof/>
          <w:sz w:val="24"/>
          <w:szCs w:val="24"/>
          <w:lang w:val="en-CA" w:eastAsia="en-CA"/>
        </w:rPr>
        <w:drawing>
          <wp:inline distT="0" distB="0" distL="0" distR="0" wp14:anchorId="3794DBC6" wp14:editId="0EEE0C65">
            <wp:extent cx="5759450" cy="2447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447925"/>
                    </a:xfrm>
                    <a:prstGeom prst="rect">
                      <a:avLst/>
                    </a:prstGeom>
                  </pic:spPr>
                </pic:pic>
              </a:graphicData>
            </a:graphic>
          </wp:inline>
        </w:drawing>
      </w:r>
    </w:p>
    <w:p w14:paraId="3B022356" w14:textId="08F9DA76" w:rsidR="00A44A57" w:rsidRDefault="00A93DE8" w:rsidP="001220F0">
      <w:r w:rsidRPr="00A93DE8">
        <w:rPr>
          <w:noProof/>
          <w:lang w:val="en-CA" w:eastAsia="en-CA"/>
        </w:rPr>
        <w:lastRenderedPageBreak/>
        <w:drawing>
          <wp:inline distT="0" distB="0" distL="0" distR="0" wp14:anchorId="743E952A" wp14:editId="634A7D7D">
            <wp:extent cx="5759450" cy="2780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2780030"/>
                    </a:xfrm>
                    <a:prstGeom prst="rect">
                      <a:avLst/>
                    </a:prstGeom>
                  </pic:spPr>
                </pic:pic>
              </a:graphicData>
            </a:graphic>
          </wp:inline>
        </w:drawing>
      </w:r>
    </w:p>
    <w:p w14:paraId="5C1266BE" w14:textId="77777777" w:rsidR="00A44A57" w:rsidRPr="00A44A57" w:rsidRDefault="00A44A57" w:rsidP="001220F0">
      <w:pPr>
        <w:rPr>
          <w:b/>
        </w:rPr>
      </w:pPr>
      <w:r w:rsidRPr="00A44A57">
        <w:rPr>
          <w:b/>
        </w:rPr>
        <w:t>Preferences</w:t>
      </w:r>
    </w:p>
    <w:p w14:paraId="48FC7252" w14:textId="77777777" w:rsidR="00A44A57" w:rsidRDefault="00A44A57" w:rsidP="001220F0">
      <w:r>
        <w:t>The</w:t>
      </w:r>
      <w:r w:rsidRPr="00BC4FA8">
        <w:t xml:space="preserve"> </w:t>
      </w:r>
      <w:r>
        <w:t xml:space="preserve">Webmail </w:t>
      </w:r>
      <w:r w:rsidRPr="00BC4FA8">
        <w:t xml:space="preserve">Preferences </w:t>
      </w:r>
      <w:r>
        <w:t xml:space="preserve">section allows </w:t>
      </w:r>
      <w:r w:rsidRPr="00BC4FA8">
        <w:t xml:space="preserve">you </w:t>
      </w:r>
      <w:r>
        <w:t>to</w:t>
      </w:r>
      <w:r w:rsidRPr="00BC4FA8">
        <w:t xml:space="preserve"> manage </w:t>
      </w:r>
      <w:r>
        <w:t xml:space="preserve">your email account preferences, including default compose options, auto reply messages, default email signatures and more. </w:t>
      </w:r>
    </w:p>
    <w:p w14:paraId="17BA91D4" w14:textId="77777777" w:rsidR="00081BBE" w:rsidRDefault="00A44A57" w:rsidP="00081BBE">
      <w:pPr>
        <w:rPr>
          <w:rFonts w:eastAsia="Times New Roman" w:cs="Times New Roman"/>
          <w:b/>
          <w:sz w:val="24"/>
          <w:szCs w:val="24"/>
          <w:lang w:eastAsia="en-CA"/>
        </w:rPr>
      </w:pPr>
      <w:r>
        <w:rPr>
          <w:noProof/>
          <w:lang w:val="en-CA" w:eastAsia="en-CA"/>
        </w:rPr>
        <w:drawing>
          <wp:inline distT="0" distB="0" distL="0" distR="0" wp14:anchorId="2AA0A444" wp14:editId="6FCA8FA1">
            <wp:extent cx="5759450" cy="31327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6562"/>
                    <a:stretch/>
                  </pic:blipFill>
                  <pic:spPr bwMode="auto">
                    <a:xfrm>
                      <a:off x="0" y="0"/>
                      <a:ext cx="5759450" cy="3132794"/>
                    </a:xfrm>
                    <a:prstGeom prst="rect">
                      <a:avLst/>
                    </a:prstGeom>
                    <a:ln>
                      <a:noFill/>
                    </a:ln>
                    <a:extLst>
                      <a:ext uri="{53640926-AAD7-44D8-BBD7-CCE9431645EC}">
                        <a14:shadowObscured xmlns:a14="http://schemas.microsoft.com/office/drawing/2010/main"/>
                      </a:ext>
                    </a:extLst>
                  </pic:spPr>
                </pic:pic>
              </a:graphicData>
            </a:graphic>
          </wp:inline>
        </w:drawing>
      </w:r>
    </w:p>
    <w:p w14:paraId="6B7923EA" w14:textId="77777777" w:rsidR="00081BBE" w:rsidRDefault="00081BBE" w:rsidP="00081BBE"/>
    <w:p w14:paraId="2163C72A" w14:textId="77777777" w:rsidR="000C3286" w:rsidRPr="004267A4" w:rsidRDefault="000C3286" w:rsidP="004267A4">
      <w:pPr>
        <w:pStyle w:val="Heading1"/>
      </w:pPr>
      <w:bookmarkStart w:id="9" w:name="_Toc13833045"/>
      <w:r w:rsidRPr="004267A4">
        <w:lastRenderedPageBreak/>
        <w:t>Sales Support</w:t>
      </w:r>
      <w:bookmarkEnd w:id="9"/>
    </w:p>
    <w:p w14:paraId="0BDC532E" w14:textId="77777777" w:rsidR="00901680" w:rsidRPr="004267A4" w:rsidRDefault="00901680" w:rsidP="00901680">
      <w:pPr>
        <w:pStyle w:val="Heading2"/>
        <w:rPr>
          <w:lang w:eastAsia="en-CA"/>
        </w:rPr>
      </w:pPr>
      <w:bookmarkStart w:id="10" w:name="_Toc13833046"/>
      <w:r>
        <w:rPr>
          <w:lang w:eastAsia="en-CA"/>
        </w:rPr>
        <w:t>Probing Questions</w:t>
      </w:r>
      <w:bookmarkEnd w:id="10"/>
    </w:p>
    <w:p w14:paraId="1E6FB2AD" w14:textId="2FB8CB0E" w:rsidR="00347CA2" w:rsidRDefault="00347CA2" w:rsidP="00347CA2">
      <w:pPr>
        <w:spacing w:before="0"/>
        <w:textAlignment w:val="baseline"/>
        <w:rPr>
          <w:rFonts w:eastAsia="Times New Roman"/>
          <w:color w:val="000000"/>
          <w:lang w:eastAsia="en-CA"/>
        </w:rPr>
      </w:pPr>
      <w:r w:rsidRPr="00347CA2">
        <w:rPr>
          <w:rFonts w:eastAsia="Times New Roman"/>
          <w:b/>
          <w:color w:val="000000"/>
          <w:lang w:eastAsia="en-CA"/>
        </w:rPr>
        <w:t>Are you using domain-based email</w:t>
      </w:r>
      <w:r>
        <w:rPr>
          <w:rFonts w:eastAsia="Times New Roman"/>
          <w:b/>
          <w:color w:val="000000"/>
          <w:lang w:eastAsia="en-CA"/>
        </w:rPr>
        <w:t xml:space="preserve"> or free email</w:t>
      </w:r>
      <w:r w:rsidRPr="00347CA2">
        <w:rPr>
          <w:rFonts w:eastAsia="Times New Roman"/>
          <w:b/>
          <w:color w:val="000000"/>
          <w:lang w:eastAsia="en-CA"/>
        </w:rPr>
        <w:t>?</w:t>
      </w:r>
      <w:r>
        <w:rPr>
          <w:rFonts w:eastAsia="Times New Roman"/>
          <w:color w:val="000000"/>
          <w:lang w:eastAsia="en-CA"/>
        </w:rPr>
        <w:t xml:space="preserve"> </w:t>
      </w:r>
    </w:p>
    <w:p w14:paraId="3E265BB5" w14:textId="77777777" w:rsidR="00347CA2" w:rsidRDefault="00347CA2" w:rsidP="00347CA2">
      <w:pPr>
        <w:spacing w:before="0"/>
        <w:textAlignment w:val="baseline"/>
        <w:rPr>
          <w:rFonts w:eastAsia="Times New Roman"/>
          <w:color w:val="000000"/>
          <w:lang w:eastAsia="en-CA"/>
        </w:rPr>
      </w:pPr>
      <w:r>
        <w:rPr>
          <w:rFonts w:eastAsia="Times New Roman"/>
          <w:color w:val="000000"/>
          <w:lang w:eastAsia="en-CA"/>
        </w:rPr>
        <w:t>or</w:t>
      </w:r>
    </w:p>
    <w:p w14:paraId="609905D2" w14:textId="5F52B033" w:rsidR="00347CA2" w:rsidRDefault="00347CA2" w:rsidP="00347CA2">
      <w:pPr>
        <w:spacing w:before="0"/>
        <w:textAlignment w:val="baseline"/>
        <w:rPr>
          <w:rFonts w:eastAsia="Times New Roman"/>
          <w:color w:val="000000"/>
          <w:lang w:eastAsia="en-CA"/>
        </w:rPr>
      </w:pPr>
      <w:r w:rsidRPr="00347CA2">
        <w:rPr>
          <w:rFonts w:eastAsia="Times New Roman"/>
          <w:b/>
          <w:color w:val="000000"/>
          <w:lang w:eastAsia="en-CA"/>
        </w:rPr>
        <w:t xml:space="preserve">I notice you’re using a free email </w:t>
      </w:r>
      <w:r w:rsidR="003A1987">
        <w:rPr>
          <w:rFonts w:eastAsia="Times New Roman"/>
          <w:b/>
          <w:color w:val="000000"/>
          <w:lang w:eastAsia="en-CA"/>
        </w:rPr>
        <w:t>service</w:t>
      </w:r>
      <w:r w:rsidRPr="00347CA2">
        <w:rPr>
          <w:rFonts w:eastAsia="Times New Roman"/>
          <w:b/>
          <w:color w:val="000000"/>
          <w:lang w:eastAsia="en-CA"/>
        </w:rPr>
        <w:t>.</w:t>
      </w:r>
    </w:p>
    <w:p w14:paraId="698125AC" w14:textId="77777777" w:rsidR="00347CA2" w:rsidRPr="00AA0408" w:rsidRDefault="00347CA2" w:rsidP="00347CA2">
      <w:pPr>
        <w:spacing w:before="0"/>
        <w:textAlignment w:val="baseline"/>
        <w:rPr>
          <w:rFonts w:eastAsia="Times New Roman"/>
          <w:color w:val="000000"/>
          <w:lang w:eastAsia="en-CA"/>
        </w:rPr>
      </w:pPr>
    </w:p>
    <w:p w14:paraId="03218F12" w14:textId="15D659F1" w:rsidR="003A1987" w:rsidRDefault="00347CA2" w:rsidP="00347CA2">
      <w:pPr>
        <w:spacing w:before="0"/>
        <w:textAlignment w:val="baseline"/>
        <w:rPr>
          <w:rFonts w:eastAsia="Times New Roman"/>
          <w:color w:val="000000"/>
          <w:lang w:eastAsia="en-CA"/>
        </w:rPr>
      </w:pPr>
      <w:r>
        <w:rPr>
          <w:rFonts w:eastAsia="Times New Roman"/>
          <w:color w:val="000000"/>
          <w:lang w:eastAsia="en-CA"/>
        </w:rPr>
        <w:t xml:space="preserve">Branded email is important for building trust and credibility in your company—and is a really easy thing to set up! </w:t>
      </w:r>
    </w:p>
    <w:p w14:paraId="10171BEB" w14:textId="77777777" w:rsidR="00B50718" w:rsidRDefault="00B50718" w:rsidP="00347CA2">
      <w:pPr>
        <w:spacing w:before="0"/>
        <w:textAlignment w:val="baseline"/>
        <w:rPr>
          <w:rFonts w:eastAsia="Times New Roman"/>
          <w:color w:val="000000"/>
          <w:lang w:eastAsia="en-CA"/>
        </w:rPr>
      </w:pPr>
    </w:p>
    <w:p w14:paraId="6196CFB9" w14:textId="727A53F4" w:rsidR="00B50718" w:rsidRDefault="000A34F1" w:rsidP="00B50718">
      <w:pPr>
        <w:spacing w:before="0"/>
        <w:textAlignment w:val="baseline"/>
        <w:rPr>
          <w:color w:val="333333"/>
          <w:shd w:val="clear" w:color="auto" w:fill="FFFFFF"/>
        </w:rPr>
      </w:pPr>
      <w:r w:rsidRPr="000A34F1">
        <w:rPr>
          <w:i/>
          <w:color w:val="333333"/>
          <w:shd w:val="clear" w:color="auto" w:fill="FFFFFF"/>
        </w:rPr>
        <w:t>Three-quarters (or 75 percent) of U.S ecommerce customers think having a domain-based email that matches your website is a very important factor when it comes to trusting an online small business</w:t>
      </w:r>
      <w:r>
        <w:rPr>
          <w:color w:val="333333"/>
          <w:shd w:val="clear" w:color="auto" w:fill="FFFFFF"/>
        </w:rPr>
        <w:t xml:space="preserve"> (</w:t>
      </w:r>
      <w:hyperlink r:id="rId27" w:history="1">
        <w:r w:rsidRPr="000A34F1">
          <w:rPr>
            <w:rStyle w:val="Hyperlink"/>
            <w:shd w:val="clear" w:color="auto" w:fill="FFFFFF"/>
          </w:rPr>
          <w:t>source</w:t>
        </w:r>
      </w:hyperlink>
      <w:r>
        <w:rPr>
          <w:color w:val="333333"/>
          <w:shd w:val="clear" w:color="auto" w:fill="FFFFFF"/>
        </w:rPr>
        <w:t>).</w:t>
      </w:r>
    </w:p>
    <w:p w14:paraId="1E15A667" w14:textId="77777777" w:rsidR="000A34F1" w:rsidRPr="00B50718" w:rsidRDefault="000A34F1" w:rsidP="00B50718">
      <w:pPr>
        <w:spacing w:before="0"/>
        <w:textAlignment w:val="baseline"/>
        <w:rPr>
          <w:rFonts w:eastAsia="Times New Roman"/>
          <w:i/>
          <w:color w:val="000000"/>
          <w:lang w:eastAsia="en-CA"/>
        </w:rPr>
      </w:pPr>
    </w:p>
    <w:p w14:paraId="3EB8B061" w14:textId="0C1AA9B5" w:rsidR="003A1987" w:rsidRDefault="000552FD" w:rsidP="00347CA2">
      <w:pPr>
        <w:spacing w:before="0"/>
        <w:textAlignment w:val="baseline"/>
        <w:rPr>
          <w:rFonts w:eastAsia="Times New Roman"/>
          <w:color w:val="000000"/>
          <w:lang w:eastAsia="en-CA"/>
        </w:rPr>
      </w:pPr>
      <w:r>
        <w:rPr>
          <w:rFonts w:eastAsia="Times New Roman"/>
          <w:color w:val="000000"/>
          <w:lang w:eastAsia="en-CA"/>
        </w:rPr>
        <w:t xml:space="preserve">You can have branded email set up today; </w:t>
      </w:r>
      <w:r w:rsidR="00972A4B">
        <w:rPr>
          <w:rFonts w:eastAsia="Times New Roman"/>
          <w:color w:val="000000"/>
          <w:lang w:eastAsia="en-CA"/>
        </w:rPr>
        <w:t>all</w:t>
      </w:r>
      <w:r>
        <w:rPr>
          <w:rFonts w:eastAsia="Times New Roman"/>
          <w:color w:val="000000"/>
          <w:lang w:eastAsia="en-CA"/>
        </w:rPr>
        <w:t xml:space="preserve"> of our email packages </w:t>
      </w:r>
      <w:r w:rsidR="003A1987">
        <w:rPr>
          <w:rFonts w:eastAsia="Times New Roman"/>
          <w:color w:val="000000"/>
          <w:lang w:eastAsia="en-CA"/>
        </w:rPr>
        <w:t>are business class</w:t>
      </w:r>
      <w:r w:rsidR="00972A4B">
        <w:rPr>
          <w:rFonts w:eastAsia="Times New Roman"/>
          <w:color w:val="000000"/>
          <w:lang w:eastAsia="en-CA"/>
        </w:rPr>
        <w:t xml:space="preserve"> -</w:t>
      </w:r>
      <w:r w:rsidR="003A1987">
        <w:rPr>
          <w:rFonts w:eastAsia="Times New Roman"/>
          <w:color w:val="000000"/>
          <w:lang w:eastAsia="en-CA"/>
        </w:rPr>
        <w:t xml:space="preserve"> </w:t>
      </w:r>
      <w:r w:rsidR="00972A4B">
        <w:rPr>
          <w:rFonts w:eastAsia="Times New Roman"/>
          <w:color w:val="000000"/>
          <w:lang w:eastAsia="en-CA"/>
        </w:rPr>
        <w:t xml:space="preserve">providing top grade security and reliability with powerful productivity features, accessible via a simple to use </w:t>
      </w:r>
      <w:r w:rsidR="00B50718">
        <w:rPr>
          <w:rFonts w:eastAsia="Times New Roman"/>
          <w:color w:val="000000"/>
          <w:lang w:eastAsia="en-CA"/>
        </w:rPr>
        <w:t>W</w:t>
      </w:r>
      <w:r w:rsidR="00972A4B">
        <w:rPr>
          <w:rFonts w:eastAsia="Times New Roman"/>
          <w:color w:val="000000"/>
          <w:lang w:eastAsia="en-CA"/>
        </w:rPr>
        <w:t xml:space="preserve">ebmail interface. </w:t>
      </w:r>
    </w:p>
    <w:p w14:paraId="4E534404" w14:textId="77777777" w:rsidR="003A1987" w:rsidRDefault="003A1987" w:rsidP="00347CA2">
      <w:pPr>
        <w:spacing w:before="0"/>
        <w:textAlignment w:val="baseline"/>
        <w:rPr>
          <w:rFonts w:eastAsia="Times New Roman"/>
          <w:color w:val="000000"/>
          <w:lang w:eastAsia="en-CA"/>
        </w:rPr>
      </w:pPr>
    </w:p>
    <w:p w14:paraId="4946823C" w14:textId="77777777" w:rsidR="00347CA2" w:rsidRPr="00AA0408" w:rsidRDefault="00347CA2" w:rsidP="00347CA2">
      <w:pPr>
        <w:spacing w:before="0"/>
        <w:textAlignment w:val="baseline"/>
        <w:rPr>
          <w:rFonts w:eastAsia="Times New Roman"/>
          <w:color w:val="000000"/>
          <w:lang w:eastAsia="en-CA"/>
        </w:rPr>
      </w:pPr>
      <w:r>
        <w:rPr>
          <w:rFonts w:eastAsia="Times New Roman"/>
          <w:color w:val="000000"/>
          <w:lang w:eastAsia="en-CA"/>
        </w:rPr>
        <w:t xml:space="preserve">Which email address looks better </w:t>
      </w:r>
      <w:hyperlink r:id="rId28" w:history="1">
        <w:r w:rsidRPr="00B50718">
          <w:rPr>
            <w:color w:val="000000"/>
          </w:rPr>
          <w:t>sales@mydomain.com</w:t>
        </w:r>
      </w:hyperlink>
      <w:r>
        <w:rPr>
          <w:rFonts w:eastAsia="Times New Roman"/>
          <w:color w:val="000000"/>
          <w:lang w:eastAsia="en-CA"/>
        </w:rPr>
        <w:t xml:space="preserve"> or </w:t>
      </w:r>
      <w:hyperlink r:id="rId29" w:history="1">
        <w:r w:rsidR="0073785D" w:rsidRPr="00B50718">
          <w:rPr>
            <w:color w:val="000000"/>
          </w:rPr>
          <w:t>businessname@gmail.com</w:t>
        </w:r>
      </w:hyperlink>
      <w:r w:rsidR="000552FD">
        <w:rPr>
          <w:rFonts w:eastAsia="Times New Roman"/>
          <w:color w:val="000000"/>
          <w:lang w:eastAsia="en-CA"/>
        </w:rPr>
        <w:t>?</w:t>
      </w:r>
      <w:r>
        <w:rPr>
          <w:rFonts w:eastAsia="Times New Roman"/>
          <w:color w:val="000000"/>
          <w:lang w:eastAsia="en-CA"/>
        </w:rPr>
        <w:t xml:space="preserve"> </w:t>
      </w:r>
      <w:r w:rsidR="000552FD">
        <w:rPr>
          <w:rFonts w:eastAsia="Times New Roman"/>
          <w:color w:val="000000"/>
          <w:lang w:eastAsia="en-CA"/>
        </w:rPr>
        <w:t>Of</w:t>
      </w:r>
      <w:r>
        <w:rPr>
          <w:rFonts w:eastAsia="Times New Roman"/>
          <w:color w:val="000000"/>
          <w:lang w:eastAsia="en-CA"/>
        </w:rPr>
        <w:t xml:space="preserve"> course the custom email looks best! </w:t>
      </w:r>
    </w:p>
    <w:p w14:paraId="30FF14DC" w14:textId="77777777" w:rsidR="00347CA2" w:rsidRDefault="00347CA2" w:rsidP="00347CA2">
      <w:pPr>
        <w:spacing w:before="0"/>
        <w:textAlignment w:val="baseline"/>
        <w:rPr>
          <w:rFonts w:eastAsia="Times New Roman"/>
          <w:color w:val="000000"/>
          <w:lang w:eastAsia="en-CA"/>
        </w:rPr>
      </w:pPr>
    </w:p>
    <w:p w14:paraId="44D00653" w14:textId="77777777" w:rsidR="00860B21" w:rsidRDefault="00860B21" w:rsidP="000552FD">
      <w:pPr>
        <w:spacing w:before="0"/>
        <w:textAlignment w:val="baseline"/>
        <w:rPr>
          <w:rFonts w:eastAsia="Times New Roman"/>
          <w:b/>
          <w:color w:val="000000"/>
          <w:lang w:eastAsia="en-CA"/>
        </w:rPr>
      </w:pPr>
      <w:r w:rsidRPr="000552FD">
        <w:rPr>
          <w:rFonts w:eastAsia="Times New Roman"/>
          <w:b/>
          <w:color w:val="000000"/>
          <w:lang w:eastAsia="en-CA"/>
        </w:rPr>
        <w:t>Do you have an email provider?</w:t>
      </w:r>
    </w:p>
    <w:p w14:paraId="7B8F8626" w14:textId="77777777" w:rsidR="000552FD" w:rsidRPr="000552FD" w:rsidRDefault="000552FD" w:rsidP="000552FD">
      <w:pPr>
        <w:spacing w:before="0"/>
        <w:textAlignment w:val="baseline"/>
        <w:rPr>
          <w:rFonts w:eastAsia="Times New Roman"/>
          <w:b/>
          <w:color w:val="000000"/>
          <w:lang w:eastAsia="en-CA"/>
        </w:rPr>
      </w:pPr>
    </w:p>
    <w:p w14:paraId="4C1A6481" w14:textId="77777777" w:rsidR="000552FD" w:rsidRPr="0073785D" w:rsidRDefault="00860B21" w:rsidP="000552FD">
      <w:pPr>
        <w:numPr>
          <w:ilvl w:val="0"/>
          <w:numId w:val="110"/>
        </w:numPr>
        <w:spacing w:before="0"/>
        <w:textAlignment w:val="baseline"/>
        <w:rPr>
          <w:rFonts w:eastAsia="Times New Roman"/>
          <w:b/>
          <w:color w:val="000000"/>
          <w:lang w:eastAsia="en-CA"/>
        </w:rPr>
      </w:pPr>
      <w:r w:rsidRPr="0073785D">
        <w:rPr>
          <w:rFonts w:eastAsia="Times New Roman"/>
          <w:b/>
          <w:color w:val="000000"/>
          <w:lang w:eastAsia="en-CA"/>
        </w:rPr>
        <w:t>Yes</w:t>
      </w:r>
      <w:r w:rsidR="000552FD" w:rsidRPr="0073785D">
        <w:rPr>
          <w:rFonts w:eastAsia="Times New Roman"/>
          <w:b/>
          <w:color w:val="000000"/>
          <w:lang w:eastAsia="en-CA"/>
        </w:rPr>
        <w:t>.</w:t>
      </w:r>
      <w:r w:rsidRPr="0073785D">
        <w:rPr>
          <w:rFonts w:eastAsia="Times New Roman"/>
          <w:b/>
          <w:color w:val="000000"/>
          <w:lang w:eastAsia="en-CA"/>
        </w:rPr>
        <w:t xml:space="preserve">  </w:t>
      </w:r>
    </w:p>
    <w:p w14:paraId="2B8E76B7" w14:textId="697D406C" w:rsidR="00860B21" w:rsidRPr="00AA0408" w:rsidRDefault="00972A4B" w:rsidP="000552FD">
      <w:pPr>
        <w:numPr>
          <w:ilvl w:val="1"/>
          <w:numId w:val="110"/>
        </w:numPr>
        <w:spacing w:before="0"/>
        <w:textAlignment w:val="baseline"/>
        <w:rPr>
          <w:rFonts w:eastAsia="Times New Roman"/>
          <w:color w:val="000000"/>
          <w:lang w:eastAsia="en-CA"/>
        </w:rPr>
      </w:pPr>
      <w:r>
        <w:rPr>
          <w:rFonts w:eastAsia="Times New Roman"/>
          <w:color w:val="000000"/>
          <w:lang w:eastAsia="en-CA"/>
        </w:rPr>
        <w:t>Is your</w:t>
      </w:r>
      <w:r w:rsidR="00860B21">
        <w:rPr>
          <w:rFonts w:eastAsia="Times New Roman"/>
          <w:color w:val="000000"/>
          <w:lang w:eastAsia="en-CA"/>
        </w:rPr>
        <w:t xml:space="preserve"> current </w:t>
      </w:r>
      <w:r>
        <w:rPr>
          <w:rFonts w:eastAsia="Times New Roman"/>
          <w:color w:val="000000"/>
          <w:lang w:eastAsia="en-CA"/>
        </w:rPr>
        <w:t xml:space="preserve">email solution geared for personal use?  Our email solution is designed to address the needs of business users focusing on the tools that can help improve user productivity. These features include: </w:t>
      </w:r>
      <w:r w:rsidR="00860B21">
        <w:rPr>
          <w:rFonts w:eastAsia="Times New Roman"/>
          <w:color w:val="000000"/>
          <w:lang w:eastAsia="en-CA"/>
        </w:rPr>
        <w:t xml:space="preserve">tasks </w:t>
      </w:r>
      <w:r w:rsidR="0032659F">
        <w:rPr>
          <w:rFonts w:eastAsia="Times New Roman"/>
          <w:color w:val="000000"/>
          <w:lang w:eastAsia="en-CA"/>
        </w:rPr>
        <w:t xml:space="preserve">and advanced calendar features. </w:t>
      </w:r>
      <w:r>
        <w:rPr>
          <w:rFonts w:eastAsia="Times New Roman"/>
          <w:color w:val="000000"/>
          <w:lang w:eastAsia="en-CA"/>
        </w:rPr>
        <w:t>All of your</w:t>
      </w:r>
      <w:r w:rsidR="000552FD">
        <w:rPr>
          <w:rFonts w:eastAsia="Times New Roman"/>
          <w:color w:val="000000"/>
          <w:lang w:eastAsia="en-CA"/>
        </w:rPr>
        <w:t xml:space="preserve"> services together and we can set you up today with everything you need in one place.</w:t>
      </w:r>
    </w:p>
    <w:p w14:paraId="136D19C2" w14:textId="77777777" w:rsidR="000552FD" w:rsidRPr="0073785D" w:rsidRDefault="00860B21" w:rsidP="000552FD">
      <w:pPr>
        <w:numPr>
          <w:ilvl w:val="0"/>
          <w:numId w:val="110"/>
        </w:numPr>
        <w:spacing w:before="0"/>
        <w:textAlignment w:val="baseline"/>
        <w:rPr>
          <w:rFonts w:eastAsia="Times New Roman"/>
          <w:b/>
          <w:color w:val="000000"/>
          <w:lang w:eastAsia="en-CA"/>
        </w:rPr>
      </w:pPr>
      <w:r w:rsidRPr="0073785D">
        <w:rPr>
          <w:rFonts w:eastAsia="Times New Roman"/>
          <w:b/>
          <w:color w:val="000000"/>
          <w:lang w:eastAsia="en-CA"/>
        </w:rPr>
        <w:t>No</w:t>
      </w:r>
      <w:r w:rsidR="000552FD" w:rsidRPr="0073785D">
        <w:rPr>
          <w:rFonts w:eastAsia="Times New Roman"/>
          <w:b/>
          <w:color w:val="000000"/>
          <w:lang w:eastAsia="en-CA"/>
        </w:rPr>
        <w:t>.</w:t>
      </w:r>
      <w:r w:rsidRPr="0073785D">
        <w:rPr>
          <w:rFonts w:eastAsia="Times New Roman"/>
          <w:b/>
          <w:color w:val="000000"/>
          <w:lang w:eastAsia="en-CA"/>
        </w:rPr>
        <w:t xml:space="preserve"> </w:t>
      </w:r>
    </w:p>
    <w:p w14:paraId="5B81E1B2" w14:textId="2ED7C023" w:rsidR="00860B21" w:rsidRDefault="00860B21" w:rsidP="000552FD">
      <w:pPr>
        <w:numPr>
          <w:ilvl w:val="1"/>
          <w:numId w:val="110"/>
        </w:numPr>
        <w:spacing w:before="0"/>
        <w:textAlignment w:val="baseline"/>
        <w:rPr>
          <w:rFonts w:eastAsia="Times New Roman"/>
          <w:color w:val="000000"/>
          <w:lang w:eastAsia="en-CA"/>
        </w:rPr>
      </w:pPr>
      <w:r>
        <w:rPr>
          <w:rFonts w:eastAsia="Times New Roman"/>
          <w:color w:val="000000"/>
          <w:lang w:eastAsia="en-CA"/>
        </w:rPr>
        <w:t>Great, we can set you up with our business email product</w:t>
      </w:r>
      <w:r w:rsidR="000552FD">
        <w:rPr>
          <w:rFonts w:eastAsia="Times New Roman"/>
          <w:color w:val="000000"/>
          <w:lang w:eastAsia="en-CA"/>
        </w:rPr>
        <w:t>,</w:t>
      </w:r>
      <w:r>
        <w:rPr>
          <w:rFonts w:eastAsia="Times New Roman"/>
          <w:color w:val="000000"/>
          <w:lang w:eastAsia="en-CA"/>
        </w:rPr>
        <w:t xml:space="preserve"> </w:t>
      </w:r>
      <w:r w:rsidR="000552FD">
        <w:rPr>
          <w:rFonts w:eastAsia="Times New Roman"/>
          <w:color w:val="000000"/>
          <w:lang w:eastAsia="en-CA"/>
        </w:rPr>
        <w:t xml:space="preserve">which comes with </w:t>
      </w:r>
      <w:r w:rsidR="00B50718">
        <w:rPr>
          <w:rFonts w:eastAsia="Times New Roman"/>
          <w:color w:val="000000"/>
          <w:lang w:eastAsia="en-CA"/>
        </w:rPr>
        <w:t>an easy-to-use</w:t>
      </w:r>
      <w:r w:rsidR="00972A4B">
        <w:rPr>
          <w:rFonts w:eastAsia="Times New Roman"/>
          <w:color w:val="000000"/>
          <w:lang w:eastAsia="en-CA"/>
        </w:rPr>
        <w:t xml:space="preserve"> Webmail interface to </w:t>
      </w:r>
      <w:r w:rsidR="000552FD">
        <w:rPr>
          <w:rFonts w:eastAsia="Times New Roman"/>
          <w:color w:val="000000"/>
          <w:lang w:eastAsia="en-CA"/>
        </w:rPr>
        <w:t>access and manage your emails from anywhere.</w:t>
      </w:r>
      <w:r>
        <w:rPr>
          <w:rFonts w:eastAsia="Times New Roman"/>
          <w:color w:val="000000"/>
          <w:lang w:eastAsia="en-CA"/>
        </w:rPr>
        <w:t xml:space="preserve"> </w:t>
      </w:r>
    </w:p>
    <w:p w14:paraId="20BC48AD" w14:textId="77777777" w:rsidR="00860B21" w:rsidRPr="00B50718" w:rsidRDefault="00860B21" w:rsidP="00B50718">
      <w:pPr>
        <w:spacing w:before="0"/>
        <w:textAlignment w:val="baseline"/>
        <w:rPr>
          <w:rFonts w:eastAsia="Times New Roman"/>
          <w:b/>
          <w:color w:val="000000"/>
          <w:lang w:eastAsia="en-CA"/>
        </w:rPr>
      </w:pPr>
    </w:p>
    <w:p w14:paraId="723CD49C" w14:textId="19BC519E" w:rsidR="00F00340" w:rsidRDefault="00B50718" w:rsidP="00B50718">
      <w:pPr>
        <w:spacing w:before="0"/>
        <w:textAlignment w:val="baseline"/>
        <w:rPr>
          <w:rFonts w:eastAsia="Times New Roman"/>
          <w:b/>
          <w:color w:val="000000"/>
          <w:lang w:eastAsia="en-CA"/>
        </w:rPr>
      </w:pPr>
      <w:r>
        <w:rPr>
          <w:rFonts w:eastAsia="Times New Roman"/>
          <w:b/>
          <w:color w:val="000000"/>
          <w:lang w:eastAsia="en-CA"/>
        </w:rPr>
        <w:t xml:space="preserve">Are you using </w:t>
      </w:r>
      <w:r w:rsidR="00F00340" w:rsidRPr="00B50718">
        <w:rPr>
          <w:rFonts w:eastAsia="Times New Roman"/>
          <w:b/>
          <w:color w:val="000000"/>
          <w:lang w:eastAsia="en-CA"/>
        </w:rPr>
        <w:t>Office365 or Google Mail for Business</w:t>
      </w:r>
      <w:r>
        <w:rPr>
          <w:rFonts w:eastAsia="Times New Roman"/>
          <w:b/>
          <w:color w:val="000000"/>
          <w:lang w:eastAsia="en-CA"/>
        </w:rPr>
        <w:t>?</w:t>
      </w:r>
    </w:p>
    <w:p w14:paraId="22B5549E" w14:textId="77777777" w:rsidR="00F00340" w:rsidRDefault="00F00340" w:rsidP="00B50718">
      <w:pPr>
        <w:spacing w:before="0"/>
        <w:textAlignment w:val="baseline"/>
        <w:rPr>
          <w:rFonts w:eastAsia="Times New Roman"/>
          <w:b/>
          <w:color w:val="000000"/>
          <w:lang w:eastAsia="en-CA"/>
        </w:rPr>
      </w:pPr>
    </w:p>
    <w:p w14:paraId="217BF343" w14:textId="25F2D2C9" w:rsidR="00F00340" w:rsidRDefault="00F00340" w:rsidP="00F00340">
      <w:pPr>
        <w:spacing w:before="0"/>
        <w:textAlignment w:val="baseline"/>
        <w:rPr>
          <w:rFonts w:eastAsia="Times New Roman"/>
          <w:color w:val="000000"/>
          <w:lang w:eastAsia="en-CA"/>
        </w:rPr>
      </w:pPr>
      <w:r>
        <w:rPr>
          <w:rFonts w:eastAsia="Times New Roman"/>
          <w:color w:val="000000"/>
          <w:lang w:eastAsia="en-CA"/>
        </w:rPr>
        <w:t xml:space="preserve">These are great email and collaboration tools however they also come at a premium in terms of cost. Office365 and Google Mail are first and foremost collaboration software in the cloud intended for mid to larger businesses with many employees and many locations. Because of all of these collaboration features, these products cost more per user and often provide more features than anyone really uses. </w:t>
      </w:r>
    </w:p>
    <w:p w14:paraId="2B301E38" w14:textId="77777777" w:rsidR="00F00340" w:rsidRDefault="00F00340" w:rsidP="00F00340">
      <w:pPr>
        <w:spacing w:before="0"/>
        <w:textAlignment w:val="baseline"/>
        <w:rPr>
          <w:rFonts w:eastAsia="Times New Roman"/>
          <w:color w:val="000000"/>
          <w:lang w:eastAsia="en-CA"/>
        </w:rPr>
      </w:pPr>
    </w:p>
    <w:p w14:paraId="70040BC1" w14:textId="77777777" w:rsidR="00F00340" w:rsidRDefault="00F00340" w:rsidP="00F00340">
      <w:pPr>
        <w:spacing w:before="0"/>
        <w:textAlignment w:val="baseline"/>
        <w:rPr>
          <w:rFonts w:eastAsia="Times New Roman"/>
          <w:color w:val="000000"/>
          <w:lang w:eastAsia="en-CA"/>
        </w:rPr>
      </w:pPr>
      <w:r>
        <w:rPr>
          <w:rFonts w:eastAsia="Times New Roman"/>
          <w:color w:val="000000"/>
          <w:lang w:eastAsia="en-CA"/>
        </w:rPr>
        <w:t xml:space="preserve">Our email solution delivers the right mix of features that users often use at an affordable and cost effective price point.  </w:t>
      </w:r>
    </w:p>
    <w:p w14:paraId="6643DAE7" w14:textId="77777777" w:rsidR="00F00340" w:rsidRDefault="00F00340" w:rsidP="00F00340">
      <w:pPr>
        <w:spacing w:before="0"/>
        <w:textAlignment w:val="baseline"/>
        <w:rPr>
          <w:rFonts w:eastAsia="Times New Roman"/>
          <w:color w:val="000000"/>
          <w:lang w:eastAsia="en-CA"/>
        </w:rPr>
      </w:pPr>
    </w:p>
    <w:p w14:paraId="5431D06B" w14:textId="77777777" w:rsidR="00F00340" w:rsidRPr="00B50718" w:rsidRDefault="00F00340" w:rsidP="00B50718">
      <w:pPr>
        <w:spacing w:before="0"/>
        <w:textAlignment w:val="baseline"/>
        <w:rPr>
          <w:rFonts w:eastAsia="Times New Roman"/>
          <w:b/>
          <w:color w:val="000000"/>
          <w:lang w:eastAsia="en-CA"/>
        </w:rPr>
      </w:pPr>
    </w:p>
    <w:p w14:paraId="52D27FC7" w14:textId="77777777" w:rsidR="00860B21" w:rsidRDefault="00860B21" w:rsidP="000552FD">
      <w:pPr>
        <w:spacing w:before="0"/>
        <w:textAlignment w:val="baseline"/>
        <w:rPr>
          <w:rFonts w:eastAsia="Times New Roman"/>
          <w:b/>
          <w:color w:val="000000"/>
          <w:lang w:eastAsia="en-CA"/>
        </w:rPr>
      </w:pPr>
      <w:r w:rsidRPr="000552FD">
        <w:rPr>
          <w:rFonts w:eastAsia="Times New Roman"/>
          <w:b/>
          <w:color w:val="000000"/>
          <w:lang w:eastAsia="en-CA"/>
        </w:rPr>
        <w:t>What features are important to you for an email service?</w:t>
      </w:r>
    </w:p>
    <w:p w14:paraId="707CC504" w14:textId="77777777" w:rsidR="000552FD" w:rsidRPr="000552FD" w:rsidRDefault="000552FD" w:rsidP="000552FD">
      <w:pPr>
        <w:spacing w:before="0"/>
        <w:textAlignment w:val="baseline"/>
        <w:rPr>
          <w:rFonts w:eastAsia="Times New Roman"/>
          <w:b/>
          <w:color w:val="000000"/>
          <w:lang w:eastAsia="en-CA"/>
        </w:rPr>
      </w:pPr>
    </w:p>
    <w:p w14:paraId="7D9F0E7B" w14:textId="2C767952" w:rsidR="00860B21" w:rsidRDefault="000552FD" w:rsidP="000552FD">
      <w:pPr>
        <w:numPr>
          <w:ilvl w:val="0"/>
          <w:numId w:val="110"/>
        </w:numPr>
        <w:spacing w:before="0"/>
        <w:textAlignment w:val="baseline"/>
        <w:rPr>
          <w:rFonts w:eastAsia="Times New Roman"/>
          <w:color w:val="000000"/>
          <w:lang w:eastAsia="en-CA"/>
        </w:rPr>
      </w:pPr>
      <w:r w:rsidRPr="000552FD">
        <w:rPr>
          <w:rFonts w:eastAsia="Times New Roman"/>
          <w:b/>
          <w:color w:val="000000"/>
          <w:lang w:eastAsia="en-CA"/>
        </w:rPr>
        <w:t>Security</w:t>
      </w:r>
      <w:r>
        <w:rPr>
          <w:rFonts w:eastAsia="Times New Roman"/>
          <w:color w:val="000000"/>
          <w:lang w:eastAsia="en-CA"/>
        </w:rPr>
        <w:t xml:space="preserve"> – </w:t>
      </w:r>
      <w:r w:rsidR="00860B21">
        <w:rPr>
          <w:rFonts w:eastAsia="Times New Roman"/>
          <w:color w:val="000000"/>
          <w:lang w:eastAsia="en-CA"/>
        </w:rPr>
        <w:t>O</w:t>
      </w:r>
      <w:r>
        <w:rPr>
          <w:rFonts w:eastAsia="Times New Roman"/>
          <w:color w:val="000000"/>
          <w:lang w:eastAsia="en-CA"/>
        </w:rPr>
        <w:t xml:space="preserve">ur email </w:t>
      </w:r>
      <w:r w:rsidR="00972A4B">
        <w:rPr>
          <w:rFonts w:eastAsia="Times New Roman"/>
          <w:color w:val="000000"/>
          <w:lang w:eastAsia="en-CA"/>
        </w:rPr>
        <w:t>offers premium levels of security and</w:t>
      </w:r>
      <w:r>
        <w:rPr>
          <w:rFonts w:eastAsia="Times New Roman"/>
          <w:color w:val="000000"/>
          <w:lang w:eastAsia="en-CA"/>
        </w:rPr>
        <w:t xml:space="preserve"> relia</w:t>
      </w:r>
      <w:r w:rsidR="00972A4B">
        <w:rPr>
          <w:rFonts w:eastAsia="Times New Roman"/>
          <w:color w:val="000000"/>
          <w:lang w:eastAsia="en-CA"/>
        </w:rPr>
        <w:t>bility</w:t>
      </w:r>
      <w:r>
        <w:rPr>
          <w:rFonts w:eastAsia="Times New Roman"/>
          <w:color w:val="000000"/>
          <w:lang w:eastAsia="en-CA"/>
        </w:rPr>
        <w:t xml:space="preserve">; with </w:t>
      </w:r>
      <w:r w:rsidR="00972A4B">
        <w:rPr>
          <w:rFonts w:eastAsia="Times New Roman"/>
          <w:color w:val="000000"/>
          <w:lang w:eastAsia="en-CA"/>
        </w:rPr>
        <w:t xml:space="preserve">advanced anti-virus and antispam protection and enterprise </w:t>
      </w:r>
      <w:r w:rsidR="00F00340">
        <w:rPr>
          <w:rFonts w:eastAsia="Times New Roman"/>
          <w:color w:val="000000"/>
          <w:lang w:eastAsia="en-CA"/>
        </w:rPr>
        <w:t xml:space="preserve">level </w:t>
      </w:r>
      <w:r w:rsidR="00972A4B">
        <w:rPr>
          <w:rFonts w:eastAsia="Times New Roman"/>
          <w:color w:val="000000"/>
          <w:lang w:eastAsia="en-CA"/>
        </w:rPr>
        <w:t>redundancy</w:t>
      </w:r>
      <w:r w:rsidR="00C90EEB">
        <w:rPr>
          <w:rFonts w:eastAsia="Times New Roman"/>
          <w:color w:val="000000"/>
          <w:lang w:eastAsia="en-CA"/>
        </w:rPr>
        <w:t>.</w:t>
      </w:r>
    </w:p>
    <w:p w14:paraId="59FB7167" w14:textId="77777777" w:rsidR="000552FD" w:rsidRDefault="000552FD" w:rsidP="000552FD">
      <w:pPr>
        <w:numPr>
          <w:ilvl w:val="0"/>
          <w:numId w:val="110"/>
        </w:numPr>
        <w:spacing w:before="0"/>
        <w:textAlignment w:val="baseline"/>
        <w:rPr>
          <w:rFonts w:eastAsia="Times New Roman"/>
          <w:color w:val="000000"/>
          <w:lang w:eastAsia="en-CA"/>
        </w:rPr>
      </w:pPr>
      <w:r w:rsidRPr="000552FD">
        <w:rPr>
          <w:rFonts w:eastAsia="Times New Roman"/>
          <w:b/>
          <w:color w:val="000000"/>
          <w:lang w:eastAsia="en-CA"/>
        </w:rPr>
        <w:t>Privacy/Ad-free</w:t>
      </w:r>
      <w:r>
        <w:rPr>
          <w:rFonts w:eastAsia="Times New Roman"/>
          <w:color w:val="000000"/>
          <w:lang w:eastAsia="en-CA"/>
        </w:rPr>
        <w:t xml:space="preserve"> – Our Webmail is ad-free, so you and any team members aren’t giving your email content to your service providers to hit you with targeted ads. We protect the privacy of our customers.</w:t>
      </w:r>
    </w:p>
    <w:p w14:paraId="1E3A6BD7" w14:textId="424F6662" w:rsidR="00860B21" w:rsidRDefault="00860B21" w:rsidP="000552FD">
      <w:pPr>
        <w:numPr>
          <w:ilvl w:val="0"/>
          <w:numId w:val="110"/>
        </w:numPr>
        <w:spacing w:before="0"/>
        <w:textAlignment w:val="baseline"/>
        <w:rPr>
          <w:rFonts w:eastAsia="Times New Roman"/>
          <w:color w:val="000000"/>
          <w:lang w:eastAsia="en-CA"/>
        </w:rPr>
      </w:pPr>
      <w:r w:rsidRPr="000552FD">
        <w:rPr>
          <w:rFonts w:eastAsia="Times New Roman"/>
          <w:b/>
          <w:color w:val="000000"/>
          <w:lang w:eastAsia="en-CA"/>
        </w:rPr>
        <w:t>Calendar</w:t>
      </w:r>
      <w:r w:rsidR="000552FD">
        <w:rPr>
          <w:rFonts w:eastAsia="Times New Roman"/>
          <w:color w:val="000000"/>
          <w:lang w:eastAsia="en-CA"/>
        </w:rPr>
        <w:t xml:space="preserve"> –</w:t>
      </w:r>
      <w:r>
        <w:rPr>
          <w:rFonts w:eastAsia="Times New Roman"/>
          <w:color w:val="000000"/>
          <w:lang w:eastAsia="en-CA"/>
        </w:rPr>
        <w:t xml:space="preserve"> </w:t>
      </w:r>
      <w:r w:rsidR="000552FD">
        <w:rPr>
          <w:rFonts w:eastAsia="Times New Roman"/>
          <w:color w:val="000000"/>
          <w:lang w:eastAsia="en-CA"/>
        </w:rPr>
        <w:t>The Webmail calendar lets you e</w:t>
      </w:r>
      <w:r>
        <w:rPr>
          <w:rFonts w:eastAsia="Times New Roman"/>
          <w:color w:val="000000"/>
          <w:lang w:eastAsia="en-CA"/>
        </w:rPr>
        <w:t xml:space="preserve">asily schedule meetings or events, view others calendars to see when they are available or just the use Smart Time </w:t>
      </w:r>
      <w:proofErr w:type="gramStart"/>
      <w:r>
        <w:rPr>
          <w:rFonts w:eastAsia="Times New Roman"/>
          <w:color w:val="000000"/>
          <w:lang w:eastAsia="en-CA"/>
        </w:rPr>
        <w:t>Finder.</w:t>
      </w:r>
      <w:r w:rsidR="00D614C7">
        <w:rPr>
          <w:rFonts w:eastAsia="Times New Roman"/>
          <w:color w:val="000000"/>
          <w:lang w:eastAsia="en-CA"/>
        </w:rPr>
        <w:t>*</w:t>
      </w:r>
      <w:proofErr w:type="gramEnd"/>
      <w:r>
        <w:rPr>
          <w:rFonts w:eastAsia="Times New Roman"/>
          <w:color w:val="000000"/>
          <w:lang w:eastAsia="en-CA"/>
        </w:rPr>
        <w:t xml:space="preserve"> </w:t>
      </w:r>
    </w:p>
    <w:p w14:paraId="57C62134" w14:textId="77777777" w:rsidR="00901680" w:rsidRPr="004267A4" w:rsidRDefault="00901680" w:rsidP="00F25CB4">
      <w:pPr>
        <w:spacing w:before="0"/>
        <w:textAlignment w:val="baseline"/>
        <w:rPr>
          <w:rFonts w:eastAsia="Times New Roman"/>
          <w:color w:val="000000"/>
          <w:lang w:eastAsia="en-CA"/>
        </w:rPr>
      </w:pPr>
    </w:p>
    <w:p w14:paraId="077C1B24" w14:textId="77777777" w:rsidR="00D85988" w:rsidRDefault="00D85988">
      <w:pPr>
        <w:spacing w:before="0"/>
        <w:rPr>
          <w:color w:val="2CADB2" w:themeColor="text2"/>
          <w:sz w:val="32"/>
          <w:szCs w:val="28"/>
        </w:rPr>
      </w:pPr>
      <w:r>
        <w:br w:type="page"/>
      </w:r>
    </w:p>
    <w:p w14:paraId="66F4B549" w14:textId="00F6648D" w:rsidR="00044341" w:rsidRPr="003C6D5A" w:rsidRDefault="00044341" w:rsidP="00425ED9">
      <w:pPr>
        <w:pStyle w:val="Heading2"/>
      </w:pPr>
      <w:bookmarkStart w:id="11" w:name="_Toc13833047"/>
      <w:r w:rsidRPr="003C6D5A">
        <w:lastRenderedPageBreak/>
        <w:t>Selling Points</w:t>
      </w:r>
      <w:bookmarkEnd w:id="11"/>
    </w:p>
    <w:p w14:paraId="54DB92DA" w14:textId="77777777" w:rsidR="00FA59CB" w:rsidRPr="00006D93" w:rsidRDefault="00FA59CB" w:rsidP="00006D93">
      <w:pPr>
        <w:spacing w:before="0"/>
        <w:rPr>
          <w:b/>
        </w:rPr>
      </w:pPr>
      <w:r w:rsidRPr="005D3D49">
        <w:rPr>
          <w:b/>
        </w:rPr>
        <w:t>Look professional and reinforce your brand</w:t>
      </w:r>
      <w:r>
        <w:rPr>
          <w:b/>
        </w:rPr>
        <w:t>.</w:t>
      </w:r>
    </w:p>
    <w:p w14:paraId="069D8D2A" w14:textId="77777777" w:rsidR="00FA59CB" w:rsidRPr="00006D93" w:rsidRDefault="00FA59CB" w:rsidP="00006D93">
      <w:pPr>
        <w:spacing w:before="0"/>
      </w:pPr>
      <w:r w:rsidRPr="00006D93">
        <w:t>Having your own domain-based email reinforces your brand within your everyday communication and makes it easier for customers to remember your address. It also validates you and your business.</w:t>
      </w:r>
    </w:p>
    <w:p w14:paraId="653D412C" w14:textId="77777777" w:rsidR="00FA59CB" w:rsidRPr="00006D93" w:rsidRDefault="00FA59CB" w:rsidP="00006D93">
      <w:pPr>
        <w:spacing w:before="0"/>
        <w:rPr>
          <w:b/>
        </w:rPr>
      </w:pPr>
    </w:p>
    <w:p w14:paraId="79FA28AC" w14:textId="77777777" w:rsidR="00860B21" w:rsidRPr="00006D93" w:rsidRDefault="00FA59CB" w:rsidP="00006D93">
      <w:pPr>
        <w:spacing w:before="0"/>
        <w:rPr>
          <w:b/>
        </w:rPr>
      </w:pPr>
      <w:r w:rsidRPr="00006D93">
        <w:rPr>
          <w:b/>
        </w:rPr>
        <w:t>Webmail is included and automatically available.</w:t>
      </w:r>
    </w:p>
    <w:p w14:paraId="0CF739B6" w14:textId="77777777" w:rsidR="00860B21" w:rsidRPr="00006D93" w:rsidRDefault="00860B21" w:rsidP="00006D93">
      <w:pPr>
        <w:spacing w:before="0"/>
      </w:pPr>
      <w:r w:rsidRPr="00006D93">
        <w:t xml:space="preserve">Webmail is </w:t>
      </w:r>
      <w:r w:rsidR="00FA59CB" w:rsidRPr="00006D93">
        <w:t>our</w:t>
      </w:r>
      <w:r w:rsidRPr="00006D93">
        <w:t xml:space="preserve"> innovative online email service that gives you the ability to access, send, receive, and review email </w:t>
      </w:r>
      <w:r w:rsidR="00FA59CB" w:rsidRPr="00006D93">
        <w:t>in any web browser</w:t>
      </w:r>
      <w:r w:rsidR="00006D93" w:rsidRPr="00006D93">
        <w:t>, plus a built-in feature-rich calendar and task management.</w:t>
      </w:r>
    </w:p>
    <w:p w14:paraId="036DABE6" w14:textId="77777777" w:rsidR="00860B21" w:rsidRPr="00006D93" w:rsidRDefault="00860B21" w:rsidP="00006D93">
      <w:pPr>
        <w:spacing w:before="0"/>
        <w:rPr>
          <w:b/>
        </w:rPr>
      </w:pPr>
    </w:p>
    <w:p w14:paraId="2168538C" w14:textId="77777777" w:rsidR="00FA59CB" w:rsidRPr="00006D93" w:rsidRDefault="00FA59CB" w:rsidP="00006D93">
      <w:pPr>
        <w:spacing w:before="0"/>
        <w:rPr>
          <w:b/>
        </w:rPr>
      </w:pPr>
      <w:r w:rsidRPr="00006D93">
        <w:rPr>
          <w:b/>
        </w:rPr>
        <w:t>Avoid the hassle and redundant features in Office 365 or Google.</w:t>
      </w:r>
    </w:p>
    <w:p w14:paraId="3A59F628" w14:textId="77777777" w:rsidR="00FA59CB" w:rsidRPr="00006D93" w:rsidRDefault="00FA59CB" w:rsidP="00006D93">
      <w:pPr>
        <w:spacing w:before="0"/>
      </w:pPr>
      <w:r w:rsidRPr="00006D93">
        <w:t>Small businesses often need IT support to be able to set up and manage Office 365 and Google. Webmail includes productivity tools and Online Storage to stay organized and take advantage of the most useful online tools for small business, but is much easier to set-up and navigate. Simply create email accounts and you’ll get access to Webmail.</w:t>
      </w:r>
    </w:p>
    <w:p w14:paraId="28451D45" w14:textId="77777777" w:rsidR="00006D93" w:rsidRPr="00006D93" w:rsidRDefault="00006D93" w:rsidP="00006D93">
      <w:pPr>
        <w:spacing w:before="0"/>
        <w:rPr>
          <w:b/>
        </w:rPr>
      </w:pPr>
    </w:p>
    <w:p w14:paraId="7E80B781" w14:textId="77777777" w:rsidR="00CF402A" w:rsidRPr="005D3D49" w:rsidRDefault="00CF402A" w:rsidP="00006D93">
      <w:pPr>
        <w:spacing w:before="0"/>
        <w:rPr>
          <w:b/>
        </w:rPr>
      </w:pPr>
      <w:r w:rsidRPr="005D3D49">
        <w:rPr>
          <w:b/>
        </w:rPr>
        <w:t>Security and reliability</w:t>
      </w:r>
    </w:p>
    <w:p w14:paraId="2B0CCF18" w14:textId="77777777" w:rsidR="00CF402A" w:rsidRPr="00006D93" w:rsidRDefault="00CF402A" w:rsidP="00006D93">
      <w:pPr>
        <w:spacing w:before="0"/>
      </w:pPr>
      <w:r w:rsidRPr="00006D93">
        <w:t xml:space="preserve">With automatic virus scanning, configurable spam filtering options and optional SSL security, your email has never been safer.  Our clustered server environment is both fully redundant and monitored 24X365 so you can have peace of mind knowing that your email is safe and secure. </w:t>
      </w:r>
    </w:p>
    <w:p w14:paraId="25718FAE" w14:textId="77777777" w:rsidR="00CF402A" w:rsidRPr="00006D93" w:rsidRDefault="00CF402A" w:rsidP="00006D93">
      <w:pPr>
        <w:spacing w:before="0"/>
        <w:rPr>
          <w:b/>
        </w:rPr>
      </w:pPr>
    </w:p>
    <w:p w14:paraId="10A1D663" w14:textId="77777777" w:rsidR="00CF402A" w:rsidRPr="005D3D49" w:rsidRDefault="00CF402A" w:rsidP="00006D93">
      <w:pPr>
        <w:spacing w:before="0"/>
        <w:rPr>
          <w:b/>
        </w:rPr>
      </w:pPr>
      <w:r w:rsidRPr="005D3D49">
        <w:rPr>
          <w:b/>
        </w:rPr>
        <w:t>Save money</w:t>
      </w:r>
    </w:p>
    <w:p w14:paraId="2BAA5514" w14:textId="77777777" w:rsidR="00CF402A" w:rsidRPr="00006D93" w:rsidRDefault="00CF402A" w:rsidP="00006D93">
      <w:pPr>
        <w:spacing w:before="0"/>
      </w:pPr>
      <w:r w:rsidRPr="00006D93">
        <w:t>The true costs of running email in a company are higher than you may think once you add up the cost of servers, software, and technical staff to maintain it. Our professional email system makes email management so easy, any non-technical administrator can do it. You’ll get big company performance at small company prices.</w:t>
      </w:r>
    </w:p>
    <w:p w14:paraId="408EB430" w14:textId="77777777" w:rsidR="00006D93" w:rsidRPr="005D3D49" w:rsidRDefault="00006D93" w:rsidP="00CF402A"/>
    <w:p w14:paraId="3DA359B3" w14:textId="77777777" w:rsidR="00432F13" w:rsidRPr="00713011" w:rsidRDefault="00006D93" w:rsidP="00713011">
      <w:pPr>
        <w:pStyle w:val="NormalWeb"/>
        <w:spacing w:before="0" w:beforeAutospacing="0" w:after="80" w:afterAutospacing="0"/>
        <w:ind w:right="360"/>
        <w:rPr>
          <w:rFonts w:ascii="Arial" w:hAnsi="Arial"/>
          <w:b/>
          <w:bCs/>
          <w:color w:val="000000"/>
          <w:sz w:val="20"/>
          <w:szCs w:val="16"/>
        </w:rPr>
      </w:pPr>
      <w:r w:rsidRPr="00713011">
        <w:rPr>
          <w:rFonts w:ascii="Arial" w:hAnsi="Arial"/>
          <w:b/>
          <w:bCs/>
          <w:color w:val="000000"/>
          <w:sz w:val="20"/>
          <w:szCs w:val="16"/>
        </w:rPr>
        <w:t>Why should I choose your business email offering?</w:t>
      </w:r>
    </w:p>
    <w:p w14:paraId="3EB4EDB6" w14:textId="77777777" w:rsidR="00341992" w:rsidRPr="003C6D5A" w:rsidRDefault="00341992" w:rsidP="00341992">
      <w:pPr>
        <w:numPr>
          <w:ilvl w:val="0"/>
          <w:numId w:val="108"/>
        </w:numPr>
        <w:spacing w:before="0"/>
        <w:textAlignment w:val="baseline"/>
        <w:rPr>
          <w:rFonts w:eastAsia="Times New Roman"/>
          <w:color w:val="000000"/>
          <w:lang w:eastAsia="en-CA"/>
        </w:rPr>
      </w:pPr>
      <w:r>
        <w:rPr>
          <w:rFonts w:eastAsia="Times New Roman"/>
          <w:color w:val="000000"/>
          <w:lang w:eastAsia="en-CA"/>
        </w:rPr>
        <w:t>It’s very affordable, and email is included in our website packages so all of your services are together</w:t>
      </w:r>
      <w:r w:rsidRPr="00425ED9">
        <w:rPr>
          <w:rFonts w:eastAsia="Times New Roman"/>
          <w:color w:val="000000"/>
          <w:lang w:eastAsia="en-CA"/>
        </w:rPr>
        <w:t xml:space="preserve">. </w:t>
      </w:r>
    </w:p>
    <w:p w14:paraId="3E10361C" w14:textId="12142466" w:rsidR="00341992" w:rsidRDefault="00341992" w:rsidP="00341992">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Our domain-based email packages come with free Webmail access, a full-featured online email to manage your email, send and receive messages, and use a calendar, task management, and more</w:t>
      </w:r>
      <w:r w:rsidRPr="004267A4">
        <w:rPr>
          <w:rFonts w:ascii="Arial" w:eastAsia="Times New Roman" w:hAnsi="Arial"/>
          <w:iCs/>
          <w:color w:val="000000"/>
          <w:sz w:val="20"/>
          <w:szCs w:val="20"/>
          <w:lang w:eastAsia="en-CA"/>
        </w:rPr>
        <w:t>.</w:t>
      </w:r>
      <w:r>
        <w:rPr>
          <w:rFonts w:ascii="Arial" w:eastAsia="Times New Roman" w:hAnsi="Arial"/>
          <w:iCs/>
          <w:color w:val="000000"/>
          <w:sz w:val="20"/>
          <w:szCs w:val="20"/>
          <w:lang w:eastAsia="en-CA"/>
        </w:rPr>
        <w:t xml:space="preserve"> </w:t>
      </w:r>
      <w:r w:rsidR="0082268F">
        <w:rPr>
          <w:rFonts w:ascii="Arial" w:eastAsia="Times New Roman" w:hAnsi="Arial"/>
          <w:iCs/>
          <w:color w:val="000000"/>
          <w:sz w:val="20"/>
          <w:szCs w:val="20"/>
          <w:lang w:eastAsia="en-CA"/>
        </w:rPr>
        <w:t xml:space="preserve">We also have packages with Online Storage for anytime access to </w:t>
      </w:r>
      <w:proofErr w:type="gramStart"/>
      <w:r w:rsidR="0082268F">
        <w:rPr>
          <w:rFonts w:ascii="Arial" w:eastAsia="Times New Roman" w:hAnsi="Arial"/>
          <w:iCs/>
          <w:color w:val="000000"/>
          <w:sz w:val="20"/>
          <w:szCs w:val="20"/>
          <w:lang w:eastAsia="en-CA"/>
        </w:rPr>
        <w:t>files.*</w:t>
      </w:r>
      <w:proofErr w:type="gramEnd"/>
      <w:r w:rsidR="0082268F">
        <w:rPr>
          <w:rFonts w:ascii="Arial" w:eastAsia="Times New Roman" w:hAnsi="Arial"/>
          <w:iCs/>
          <w:color w:val="000000"/>
          <w:sz w:val="20"/>
          <w:szCs w:val="20"/>
          <w:lang w:eastAsia="en-CA"/>
        </w:rPr>
        <w:t xml:space="preserve"> </w:t>
      </w:r>
      <w:r>
        <w:rPr>
          <w:rFonts w:ascii="Arial" w:eastAsia="Times New Roman" w:hAnsi="Arial"/>
          <w:iCs/>
          <w:color w:val="000000"/>
          <w:sz w:val="20"/>
          <w:szCs w:val="20"/>
          <w:lang w:eastAsia="en-CA"/>
        </w:rPr>
        <w:t>It’s a great tool to manage your email and other parts of your business in one place!</w:t>
      </w:r>
    </w:p>
    <w:p w14:paraId="0EF8A598" w14:textId="77777777" w:rsidR="00341992" w:rsidRDefault="00341992" w:rsidP="00341992">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You can add external email accounts to your Webmail Inbox so you can see all of your emails in one place.</w:t>
      </w:r>
    </w:p>
    <w:p w14:paraId="2998D8AF" w14:textId="051D5836" w:rsidR="00341992" w:rsidRDefault="00341992" w:rsidP="00341992">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Our Webmail service was built for businesses like yours—</w:t>
      </w:r>
      <w:r w:rsidRPr="00341992">
        <w:rPr>
          <w:rFonts w:ascii="Arial" w:eastAsia="Times New Roman" w:hAnsi="Arial"/>
          <w:iCs/>
          <w:color w:val="000000"/>
          <w:sz w:val="20"/>
          <w:szCs w:val="20"/>
          <w:lang w:eastAsia="en-CA"/>
        </w:rPr>
        <w:t xml:space="preserve">premium email services are difficult to set up and offer too many complex features for most users. Webmail provides easy setup with </w:t>
      </w:r>
      <w:r>
        <w:rPr>
          <w:rFonts w:ascii="Arial" w:eastAsia="Times New Roman" w:hAnsi="Arial"/>
          <w:iCs/>
          <w:color w:val="000000"/>
          <w:sz w:val="20"/>
          <w:szCs w:val="20"/>
          <w:lang w:eastAsia="en-CA"/>
        </w:rPr>
        <w:t>just the right functions: email, calendar (with collaboration and free/busy scheduling</w:t>
      </w:r>
      <w:r w:rsidR="0082268F">
        <w:rPr>
          <w:rFonts w:ascii="Arial" w:eastAsia="Times New Roman" w:hAnsi="Arial"/>
          <w:iCs/>
          <w:color w:val="000000"/>
          <w:sz w:val="20"/>
          <w:szCs w:val="20"/>
          <w:lang w:eastAsia="en-CA"/>
        </w:rPr>
        <w:t xml:space="preserve"> included in Enhanced or Premium packages*</w:t>
      </w:r>
      <w:r>
        <w:rPr>
          <w:rFonts w:ascii="Arial" w:eastAsia="Times New Roman" w:hAnsi="Arial"/>
          <w:iCs/>
          <w:color w:val="000000"/>
          <w:sz w:val="20"/>
          <w:szCs w:val="20"/>
          <w:lang w:eastAsia="en-CA"/>
        </w:rPr>
        <w:t xml:space="preserve">), task management (where you can turn emails to tasks, set reminders, due dates) and </w:t>
      </w:r>
      <w:r w:rsidR="0082268F">
        <w:rPr>
          <w:rFonts w:ascii="Arial" w:eastAsia="Times New Roman" w:hAnsi="Arial"/>
          <w:iCs/>
          <w:color w:val="000000"/>
          <w:sz w:val="20"/>
          <w:szCs w:val="20"/>
          <w:lang w:eastAsia="en-CA"/>
        </w:rPr>
        <w:t>Online</w:t>
      </w:r>
      <w:r>
        <w:rPr>
          <w:rFonts w:ascii="Arial" w:eastAsia="Times New Roman" w:hAnsi="Arial"/>
          <w:iCs/>
          <w:color w:val="000000"/>
          <w:sz w:val="20"/>
          <w:szCs w:val="20"/>
          <w:lang w:eastAsia="en-CA"/>
        </w:rPr>
        <w:t xml:space="preserve"> </w:t>
      </w:r>
      <w:r w:rsidR="0082268F">
        <w:rPr>
          <w:rFonts w:ascii="Arial" w:eastAsia="Times New Roman" w:hAnsi="Arial"/>
          <w:iCs/>
          <w:color w:val="000000"/>
          <w:sz w:val="20"/>
          <w:szCs w:val="20"/>
          <w:lang w:eastAsia="en-CA"/>
        </w:rPr>
        <w:t>S</w:t>
      </w:r>
      <w:r>
        <w:rPr>
          <w:rFonts w:ascii="Arial" w:eastAsia="Times New Roman" w:hAnsi="Arial"/>
          <w:iCs/>
          <w:color w:val="000000"/>
          <w:sz w:val="20"/>
          <w:szCs w:val="20"/>
          <w:lang w:eastAsia="en-CA"/>
        </w:rPr>
        <w:t>torage</w:t>
      </w:r>
      <w:r w:rsidR="0082268F">
        <w:rPr>
          <w:rFonts w:ascii="Arial" w:eastAsia="Times New Roman" w:hAnsi="Arial"/>
          <w:iCs/>
          <w:color w:val="000000"/>
          <w:sz w:val="20"/>
          <w:szCs w:val="20"/>
          <w:lang w:eastAsia="en-CA"/>
        </w:rPr>
        <w:t xml:space="preserve"> options*</w:t>
      </w:r>
      <w:r w:rsidRPr="00341992">
        <w:rPr>
          <w:rFonts w:ascii="Arial" w:eastAsia="Times New Roman" w:hAnsi="Arial"/>
          <w:iCs/>
          <w:color w:val="000000"/>
          <w:sz w:val="20"/>
          <w:szCs w:val="20"/>
          <w:lang w:eastAsia="en-CA"/>
        </w:rPr>
        <w:t>.</w:t>
      </w:r>
      <w:r>
        <w:rPr>
          <w:rFonts w:ascii="Arial" w:eastAsia="Times New Roman" w:hAnsi="Arial"/>
          <w:iCs/>
          <w:color w:val="000000"/>
          <w:sz w:val="20"/>
          <w:szCs w:val="20"/>
          <w:lang w:eastAsia="en-CA"/>
        </w:rPr>
        <w:t xml:space="preserve"> </w:t>
      </w:r>
      <w:proofErr w:type="gramStart"/>
      <w:r>
        <w:rPr>
          <w:rFonts w:ascii="Arial" w:eastAsia="Times New Roman" w:hAnsi="Arial"/>
          <w:iCs/>
          <w:color w:val="000000"/>
          <w:sz w:val="20"/>
          <w:szCs w:val="20"/>
          <w:lang w:eastAsia="en-CA"/>
        </w:rPr>
        <w:t>Plus</w:t>
      </w:r>
      <w:proofErr w:type="gramEnd"/>
      <w:r>
        <w:rPr>
          <w:rFonts w:ascii="Arial" w:eastAsia="Times New Roman" w:hAnsi="Arial"/>
          <w:iCs/>
          <w:color w:val="000000"/>
          <w:sz w:val="20"/>
          <w:szCs w:val="20"/>
          <w:lang w:eastAsia="en-CA"/>
        </w:rPr>
        <w:t xml:space="preserve"> all these extras like multi-email inbox support. It’s really a great product!</w:t>
      </w:r>
    </w:p>
    <w:p w14:paraId="67BD69D8" w14:textId="01201392" w:rsidR="00341992" w:rsidRPr="00341992" w:rsidRDefault="00341992" w:rsidP="00341992">
      <w:pPr>
        <w:pStyle w:val="ListParagraph"/>
        <w:numPr>
          <w:ilvl w:val="0"/>
          <w:numId w:val="108"/>
        </w:numPr>
        <w:spacing w:beforeAutospacing="1" w:after="100" w:afterAutospacing="1"/>
        <w:rPr>
          <w:rFonts w:ascii="Arial" w:eastAsia="Times New Roman" w:hAnsi="Arial"/>
          <w:iCs/>
          <w:color w:val="000000"/>
          <w:sz w:val="20"/>
          <w:szCs w:val="20"/>
          <w:lang w:eastAsia="en-CA"/>
        </w:rPr>
      </w:pPr>
      <w:r w:rsidRPr="00341992">
        <w:rPr>
          <w:rFonts w:ascii="Arial" w:eastAsia="Times New Roman" w:hAnsi="Arial"/>
          <w:iCs/>
          <w:color w:val="000000"/>
          <w:sz w:val="20"/>
          <w:szCs w:val="20"/>
          <w:lang w:eastAsia="en-CA"/>
        </w:rPr>
        <w:t xml:space="preserve">Organizing meetings with multiple people in different time zones can </w:t>
      </w:r>
      <w:r>
        <w:rPr>
          <w:rFonts w:ascii="Arial" w:eastAsia="Times New Roman" w:hAnsi="Arial"/>
          <w:iCs/>
          <w:color w:val="000000"/>
          <w:sz w:val="20"/>
          <w:szCs w:val="20"/>
          <w:lang w:eastAsia="en-CA"/>
        </w:rPr>
        <w:t>take a lot of time and effort</w:t>
      </w:r>
      <w:r w:rsidRPr="00341992">
        <w:rPr>
          <w:rFonts w:ascii="Arial" w:eastAsia="Times New Roman" w:hAnsi="Arial"/>
          <w:iCs/>
          <w:color w:val="000000"/>
          <w:sz w:val="20"/>
          <w:szCs w:val="20"/>
          <w:lang w:eastAsia="en-CA"/>
        </w:rPr>
        <w:t xml:space="preserve">.  Webmail </w:t>
      </w:r>
      <w:r>
        <w:rPr>
          <w:rFonts w:ascii="Arial" w:eastAsia="Times New Roman" w:hAnsi="Arial"/>
          <w:iCs/>
          <w:color w:val="000000"/>
          <w:sz w:val="20"/>
          <w:szCs w:val="20"/>
          <w:lang w:eastAsia="en-CA"/>
        </w:rPr>
        <w:t>has a</w:t>
      </w:r>
      <w:r w:rsidRPr="00341992">
        <w:rPr>
          <w:rFonts w:ascii="Arial" w:eastAsia="Times New Roman" w:hAnsi="Arial"/>
          <w:iCs/>
          <w:color w:val="000000"/>
          <w:sz w:val="20"/>
          <w:szCs w:val="20"/>
          <w:lang w:eastAsia="en-CA"/>
        </w:rPr>
        <w:t xml:space="preserve"> Smart Time Finder to find the perfect time to </w:t>
      </w:r>
      <w:proofErr w:type="gramStart"/>
      <w:r w:rsidRPr="00341992">
        <w:rPr>
          <w:rFonts w:ascii="Arial" w:eastAsia="Times New Roman" w:hAnsi="Arial"/>
          <w:iCs/>
          <w:color w:val="000000"/>
          <w:sz w:val="20"/>
          <w:szCs w:val="20"/>
          <w:lang w:eastAsia="en-CA"/>
        </w:rPr>
        <w:t>meet.</w:t>
      </w:r>
      <w:r w:rsidR="0082268F">
        <w:rPr>
          <w:rFonts w:ascii="Arial" w:eastAsia="Times New Roman" w:hAnsi="Arial"/>
          <w:iCs/>
          <w:color w:val="000000"/>
          <w:sz w:val="20"/>
          <w:szCs w:val="20"/>
          <w:lang w:eastAsia="en-CA"/>
        </w:rPr>
        <w:t>*</w:t>
      </w:r>
      <w:proofErr w:type="gramEnd"/>
      <w:r w:rsidRPr="00341992">
        <w:rPr>
          <w:rFonts w:ascii="Arial" w:eastAsia="Times New Roman" w:hAnsi="Arial"/>
          <w:iCs/>
          <w:color w:val="000000"/>
          <w:sz w:val="20"/>
          <w:szCs w:val="20"/>
          <w:lang w:eastAsia="en-CA"/>
        </w:rPr>
        <w:t xml:space="preserve"> Plus you can share your cal</w:t>
      </w:r>
      <w:r>
        <w:rPr>
          <w:rFonts w:ascii="Arial" w:eastAsia="Times New Roman" w:hAnsi="Arial"/>
          <w:iCs/>
          <w:color w:val="000000"/>
          <w:sz w:val="20"/>
          <w:szCs w:val="20"/>
          <w:lang w:eastAsia="en-CA"/>
        </w:rPr>
        <w:t>endar with anyone on your team, or publically with a personal calendar URL.</w:t>
      </w:r>
      <w:r w:rsidR="0082268F">
        <w:rPr>
          <w:rFonts w:ascii="Arial" w:eastAsia="Times New Roman" w:hAnsi="Arial"/>
          <w:iCs/>
          <w:color w:val="000000"/>
          <w:sz w:val="20"/>
          <w:szCs w:val="20"/>
          <w:lang w:eastAsia="en-CA"/>
        </w:rPr>
        <w:t>*</w:t>
      </w:r>
    </w:p>
    <w:p w14:paraId="68926D1E" w14:textId="77777777" w:rsidR="00341992" w:rsidRDefault="00341992" w:rsidP="00341992">
      <w:pPr>
        <w:pStyle w:val="ListParagraph"/>
        <w:numPr>
          <w:ilvl w:val="0"/>
          <w:numId w:val="108"/>
        </w:numPr>
        <w:spacing w:beforeAutospacing="1" w:after="100" w:afterAutospacing="1"/>
        <w:rPr>
          <w:rFonts w:ascii="Arial" w:eastAsia="Times New Roman" w:hAnsi="Arial"/>
          <w:iCs/>
          <w:color w:val="000000"/>
          <w:sz w:val="20"/>
          <w:szCs w:val="20"/>
          <w:lang w:eastAsia="en-CA"/>
        </w:rPr>
      </w:pPr>
      <w:r w:rsidRPr="00341992">
        <w:rPr>
          <w:rFonts w:ascii="Arial" w:eastAsia="Times New Roman" w:hAnsi="Arial"/>
          <w:iCs/>
          <w:color w:val="000000"/>
          <w:sz w:val="20"/>
          <w:szCs w:val="20"/>
          <w:lang w:eastAsia="en-CA"/>
        </w:rPr>
        <w:t>Our Webmail is ad-free, so you and any team members aren’t giving your email content to your service providers to hit you with targeted ads. We protect the privacy of our customers.</w:t>
      </w:r>
    </w:p>
    <w:p w14:paraId="29454E81" w14:textId="77777777" w:rsidR="0082268F" w:rsidRPr="0082268F" w:rsidRDefault="0082268F" w:rsidP="0082268F">
      <w:pPr>
        <w:ind w:left="360"/>
        <w:rPr>
          <w:rFonts w:eastAsia="Times New Roman"/>
          <w:i/>
          <w:iCs/>
          <w:color w:val="000000"/>
          <w:sz w:val="18"/>
          <w:lang w:eastAsia="en-CA"/>
        </w:rPr>
      </w:pPr>
      <w:r w:rsidRPr="0082268F">
        <w:rPr>
          <w:rFonts w:eastAsia="Times New Roman"/>
          <w:i/>
          <w:iCs/>
          <w:color w:val="000000"/>
          <w:sz w:val="18"/>
          <w:lang w:eastAsia="en-CA"/>
        </w:rPr>
        <w:t>*Enhanced and Premium features.</w:t>
      </w:r>
    </w:p>
    <w:p w14:paraId="1DCCC615" w14:textId="77777777" w:rsidR="0082268F" w:rsidRPr="0082268F" w:rsidRDefault="0082268F" w:rsidP="0082268F">
      <w:pPr>
        <w:spacing w:beforeAutospacing="1" w:after="100" w:afterAutospacing="1"/>
        <w:rPr>
          <w:rFonts w:eastAsia="Times New Roman"/>
          <w:iCs/>
          <w:color w:val="000000"/>
          <w:lang w:eastAsia="en-CA"/>
        </w:rPr>
      </w:pPr>
    </w:p>
    <w:p w14:paraId="5470F615" w14:textId="77777777" w:rsidR="00F00340" w:rsidRDefault="00F00340" w:rsidP="00425ED9">
      <w:pPr>
        <w:rPr>
          <w:rFonts w:eastAsia="Times New Roman"/>
          <w:bCs/>
          <w:color w:val="209AB8"/>
          <w:sz w:val="32"/>
          <w:szCs w:val="32"/>
          <w:lang w:eastAsia="en-CA"/>
        </w:rPr>
      </w:pPr>
    </w:p>
    <w:p w14:paraId="0C9D69D6" w14:textId="77777777" w:rsidR="00F00340" w:rsidRDefault="00F00340" w:rsidP="00425ED9">
      <w:pPr>
        <w:rPr>
          <w:rFonts w:eastAsia="Times New Roman"/>
          <w:bCs/>
          <w:color w:val="209AB8"/>
          <w:sz w:val="32"/>
          <w:szCs w:val="32"/>
          <w:lang w:eastAsia="en-CA"/>
        </w:rPr>
      </w:pPr>
    </w:p>
    <w:p w14:paraId="5CE594C1" w14:textId="77777777" w:rsidR="0082268F" w:rsidRDefault="0082268F">
      <w:pPr>
        <w:spacing w:before="0"/>
        <w:rPr>
          <w:rFonts w:eastAsia="Times New Roman"/>
          <w:bCs/>
          <w:color w:val="209AB8"/>
          <w:sz w:val="32"/>
          <w:szCs w:val="32"/>
          <w:lang w:eastAsia="en-CA"/>
        </w:rPr>
      </w:pPr>
      <w:r>
        <w:rPr>
          <w:rFonts w:eastAsia="Times New Roman"/>
          <w:bCs/>
          <w:color w:val="209AB8"/>
          <w:sz w:val="32"/>
          <w:szCs w:val="32"/>
          <w:lang w:eastAsia="en-CA"/>
        </w:rPr>
        <w:br w:type="page"/>
      </w:r>
    </w:p>
    <w:p w14:paraId="2E13B58D" w14:textId="4CD68628" w:rsidR="000C3286" w:rsidRPr="00425ED9" w:rsidRDefault="000C3286" w:rsidP="00425ED9">
      <w:pPr>
        <w:rPr>
          <w:rFonts w:eastAsia="Times New Roman"/>
          <w:bCs/>
          <w:color w:val="209AB8"/>
          <w:sz w:val="32"/>
          <w:szCs w:val="32"/>
          <w:lang w:eastAsia="en-CA"/>
        </w:rPr>
      </w:pPr>
      <w:r w:rsidRPr="00425ED9">
        <w:rPr>
          <w:rFonts w:eastAsia="Times New Roman"/>
          <w:bCs/>
          <w:color w:val="209AB8"/>
          <w:sz w:val="32"/>
          <w:szCs w:val="32"/>
          <w:lang w:eastAsia="en-CA"/>
        </w:rPr>
        <w:lastRenderedPageBreak/>
        <w:t>Competitive Information</w:t>
      </w:r>
    </w:p>
    <w:p w14:paraId="4528BCA9" w14:textId="77777777" w:rsidR="00A2078E" w:rsidRPr="00425ED9" w:rsidRDefault="00A2078E" w:rsidP="00A2078E">
      <w:pPr>
        <w:rPr>
          <w:rFonts w:eastAsia="Times New Roman"/>
          <w:lang w:eastAsia="en-CA"/>
        </w:rPr>
      </w:pPr>
      <w:r w:rsidRPr="00425ED9">
        <w:rPr>
          <w:rFonts w:eastAsia="Times New Roman"/>
          <w:lang w:eastAsia="en-CA"/>
        </w:rPr>
        <w:t xml:space="preserve">How does </w:t>
      </w:r>
      <w:r>
        <w:rPr>
          <w:rFonts w:eastAsia="Times New Roman"/>
          <w:lang w:eastAsia="en-CA"/>
        </w:rPr>
        <w:t>Webmail compare to other business email tools in the market</w:t>
      </w:r>
      <w:r w:rsidRPr="00425ED9">
        <w:rPr>
          <w:rFonts w:eastAsia="Times New Roman"/>
          <w:lang w:eastAsia="en-CA"/>
        </w:rPr>
        <w:t>?</w:t>
      </w:r>
    </w:p>
    <w:tbl>
      <w:tblPr>
        <w:tblStyle w:val="TableGrid"/>
        <w:tblW w:w="0" w:type="auto"/>
        <w:tblLook w:val="04A0" w:firstRow="1" w:lastRow="0" w:firstColumn="1" w:lastColumn="0" w:noHBand="0" w:noVBand="1"/>
      </w:tblPr>
      <w:tblGrid>
        <w:gridCol w:w="3685"/>
        <w:gridCol w:w="5375"/>
      </w:tblGrid>
      <w:tr w:rsidR="000E0DBC" w:rsidRPr="000E0DBC" w14:paraId="5E77E989" w14:textId="77777777" w:rsidTr="000E0DBC">
        <w:tc>
          <w:tcPr>
            <w:tcW w:w="3685" w:type="dxa"/>
            <w:shd w:val="clear" w:color="auto" w:fill="25282A" w:themeFill="accent5"/>
          </w:tcPr>
          <w:p w14:paraId="46DA8273" w14:textId="77777777" w:rsidR="00860B21" w:rsidRPr="000E0DBC" w:rsidRDefault="00860B21" w:rsidP="000E0DBC">
            <w:pPr>
              <w:spacing w:before="120" w:after="120"/>
              <w:rPr>
                <w:rFonts w:asciiTheme="minorHAnsi" w:hAnsiTheme="minorHAnsi" w:cstheme="minorHAnsi"/>
                <w:b/>
                <w:color w:val="FFFFFF" w:themeColor="background1"/>
                <w:lang w:eastAsia="en-CA"/>
              </w:rPr>
            </w:pPr>
            <w:r w:rsidRPr="000E0DBC">
              <w:rPr>
                <w:rFonts w:asciiTheme="minorHAnsi" w:hAnsiTheme="minorHAnsi" w:cstheme="minorHAnsi"/>
                <w:b/>
                <w:color w:val="FFFFFF" w:themeColor="background1"/>
                <w:lang w:eastAsia="en-CA"/>
              </w:rPr>
              <w:t xml:space="preserve">Platform </w:t>
            </w:r>
          </w:p>
        </w:tc>
        <w:tc>
          <w:tcPr>
            <w:tcW w:w="5375" w:type="dxa"/>
            <w:shd w:val="clear" w:color="auto" w:fill="25282A" w:themeFill="accent5"/>
          </w:tcPr>
          <w:p w14:paraId="47CB5490" w14:textId="77777777" w:rsidR="00860B21" w:rsidRPr="000E0DBC" w:rsidRDefault="00860B21" w:rsidP="000E0DBC">
            <w:pPr>
              <w:spacing w:before="120" w:after="120"/>
              <w:rPr>
                <w:rFonts w:asciiTheme="minorHAnsi" w:hAnsiTheme="minorHAnsi" w:cstheme="minorHAnsi"/>
                <w:b/>
                <w:color w:val="FFFFFF" w:themeColor="background1"/>
                <w:lang w:eastAsia="en-CA"/>
              </w:rPr>
            </w:pPr>
            <w:r w:rsidRPr="000E0DBC">
              <w:rPr>
                <w:rFonts w:asciiTheme="minorHAnsi" w:hAnsiTheme="minorHAnsi" w:cstheme="minorHAnsi"/>
                <w:b/>
                <w:color w:val="FFFFFF" w:themeColor="background1"/>
                <w:lang w:eastAsia="en-CA"/>
              </w:rPr>
              <w:t xml:space="preserve">Opportunities </w:t>
            </w:r>
          </w:p>
        </w:tc>
      </w:tr>
      <w:tr w:rsidR="00860B21" w:rsidRPr="000E0DBC" w14:paraId="3B42B5A7" w14:textId="77777777" w:rsidTr="000E0DBC">
        <w:tc>
          <w:tcPr>
            <w:tcW w:w="3685" w:type="dxa"/>
            <w:shd w:val="clear" w:color="auto" w:fill="D0F2F3" w:themeFill="text2" w:themeFillTint="33"/>
          </w:tcPr>
          <w:p w14:paraId="394702B7" w14:textId="77777777" w:rsidR="00860B21" w:rsidRPr="000E0DBC" w:rsidRDefault="00860B21" w:rsidP="000E0DBC">
            <w:pPr>
              <w:spacing w:before="120" w:after="120"/>
              <w:rPr>
                <w:rFonts w:asciiTheme="minorHAnsi" w:eastAsia="Times New Roman" w:hAnsiTheme="minorHAnsi" w:cstheme="minorHAnsi"/>
                <w:b/>
                <w:bCs/>
                <w:lang w:eastAsia="en-CA"/>
              </w:rPr>
            </w:pPr>
            <w:r w:rsidRPr="000E0DBC">
              <w:rPr>
                <w:rFonts w:asciiTheme="minorHAnsi" w:eastAsia="Times New Roman" w:hAnsiTheme="minorHAnsi" w:cstheme="minorHAnsi"/>
                <w:b/>
                <w:bCs/>
                <w:lang w:eastAsia="en-CA"/>
              </w:rPr>
              <w:t xml:space="preserve">Office 365 </w:t>
            </w:r>
          </w:p>
          <w:p w14:paraId="743FE711" w14:textId="77777777" w:rsidR="00860B21" w:rsidRPr="000E0DBC" w:rsidRDefault="00860B21" w:rsidP="000E0DBC">
            <w:pPr>
              <w:spacing w:before="120" w:after="120"/>
              <w:rPr>
                <w:rFonts w:asciiTheme="minorHAnsi" w:eastAsia="Times New Roman" w:hAnsiTheme="minorHAnsi" w:cstheme="minorHAnsi"/>
                <w:bCs/>
                <w:lang w:eastAsia="en-CA"/>
              </w:rPr>
            </w:pPr>
            <w:r w:rsidRPr="000E0DBC">
              <w:rPr>
                <w:rFonts w:asciiTheme="minorHAnsi" w:eastAsia="Times New Roman" w:hAnsiTheme="minorHAnsi" w:cstheme="minorHAnsi"/>
                <w:bCs/>
                <w:lang w:eastAsia="en-CA"/>
              </w:rPr>
              <w:t xml:space="preserve">$6/user/seat &amp; up </w:t>
            </w:r>
          </w:p>
        </w:tc>
        <w:tc>
          <w:tcPr>
            <w:tcW w:w="5375" w:type="dxa"/>
          </w:tcPr>
          <w:p w14:paraId="5290670B" w14:textId="77777777" w:rsidR="00860B21" w:rsidRPr="000E0DBC" w:rsidRDefault="00860B21"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sidRPr="000E0DBC">
              <w:rPr>
                <w:rFonts w:asciiTheme="minorHAnsi" w:eastAsia="Times New Roman" w:hAnsiTheme="minorHAnsi" w:cstheme="minorHAnsi"/>
                <w:bCs/>
                <w:sz w:val="20"/>
                <w:szCs w:val="20"/>
                <w:lang w:eastAsia="en-CA"/>
              </w:rPr>
              <w:t>Too complex to get started easily</w:t>
            </w:r>
          </w:p>
          <w:p w14:paraId="08CDF22F" w14:textId="77777777" w:rsidR="00860B21" w:rsidRPr="000E0DBC" w:rsidRDefault="000E0DBC"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Paying for complex features and large-scale collaboration tools that you won’t use</w:t>
            </w:r>
          </w:p>
          <w:p w14:paraId="5FD098BD" w14:textId="77777777" w:rsidR="00860B21" w:rsidRDefault="00860B21"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sidRPr="000E0DBC">
              <w:rPr>
                <w:rFonts w:asciiTheme="minorHAnsi" w:eastAsia="Times New Roman" w:hAnsiTheme="minorHAnsi" w:cstheme="minorHAnsi"/>
                <w:bCs/>
                <w:sz w:val="20"/>
                <w:szCs w:val="20"/>
                <w:lang w:eastAsia="en-CA"/>
              </w:rPr>
              <w:t>3rd Party onboarding required</w:t>
            </w:r>
          </w:p>
          <w:p w14:paraId="6080762E" w14:textId="77777777" w:rsidR="000E0DBC" w:rsidRPr="000E0DBC" w:rsidRDefault="000E0DBC"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Often requires IT support</w:t>
            </w:r>
          </w:p>
        </w:tc>
      </w:tr>
      <w:tr w:rsidR="00F00340" w:rsidRPr="000E0DBC" w14:paraId="4F3487C7" w14:textId="77777777" w:rsidTr="005562CA">
        <w:trPr>
          <w:trHeight w:val="1006"/>
        </w:trPr>
        <w:tc>
          <w:tcPr>
            <w:tcW w:w="3685" w:type="dxa"/>
            <w:shd w:val="clear" w:color="auto" w:fill="D0F2F3" w:themeFill="text2" w:themeFillTint="33"/>
          </w:tcPr>
          <w:p w14:paraId="093F9393" w14:textId="77777777" w:rsidR="00F00340" w:rsidRDefault="00F00340" w:rsidP="000E0DBC">
            <w:pPr>
              <w:spacing w:before="120" w:after="120"/>
              <w:rPr>
                <w:rFonts w:asciiTheme="minorHAnsi" w:eastAsia="Times New Roman" w:hAnsiTheme="minorHAnsi" w:cstheme="minorHAnsi"/>
                <w:b/>
                <w:bCs/>
                <w:lang w:eastAsia="en-CA"/>
              </w:rPr>
            </w:pPr>
            <w:r>
              <w:rPr>
                <w:rFonts w:asciiTheme="minorHAnsi" w:eastAsia="Times New Roman" w:hAnsiTheme="minorHAnsi" w:cstheme="minorHAnsi"/>
                <w:b/>
                <w:bCs/>
                <w:lang w:eastAsia="en-CA"/>
              </w:rPr>
              <w:t>Gmail for Business (Apps)</w:t>
            </w:r>
          </w:p>
          <w:p w14:paraId="670D21F3" w14:textId="77777777" w:rsidR="00F00340" w:rsidRPr="005562CA" w:rsidRDefault="00F00340" w:rsidP="000E0DBC">
            <w:pPr>
              <w:spacing w:before="120" w:after="120"/>
              <w:rPr>
                <w:rFonts w:asciiTheme="minorHAnsi" w:eastAsia="Times New Roman" w:hAnsiTheme="minorHAnsi" w:cstheme="minorHAnsi"/>
                <w:bCs/>
                <w:lang w:eastAsia="en-CA"/>
              </w:rPr>
            </w:pPr>
            <w:r w:rsidRPr="005562CA">
              <w:rPr>
                <w:rFonts w:asciiTheme="minorHAnsi" w:eastAsia="Times New Roman" w:hAnsiTheme="minorHAnsi" w:cstheme="minorHAnsi"/>
                <w:bCs/>
                <w:lang w:eastAsia="en-CA"/>
              </w:rPr>
              <w:t xml:space="preserve">$5 and $10/user/seat </w:t>
            </w:r>
          </w:p>
          <w:p w14:paraId="7DDC6647" w14:textId="77777777" w:rsidR="00F00340" w:rsidRPr="000E0DBC" w:rsidRDefault="00F00340" w:rsidP="000E0DBC">
            <w:pPr>
              <w:spacing w:before="120" w:after="120"/>
              <w:rPr>
                <w:rFonts w:asciiTheme="minorHAnsi" w:eastAsia="Times New Roman" w:hAnsiTheme="minorHAnsi" w:cstheme="minorHAnsi"/>
                <w:b/>
                <w:bCs/>
                <w:lang w:eastAsia="en-CA"/>
              </w:rPr>
            </w:pPr>
          </w:p>
        </w:tc>
        <w:tc>
          <w:tcPr>
            <w:tcW w:w="5375" w:type="dxa"/>
          </w:tcPr>
          <w:p w14:paraId="0B4CAD6E" w14:textId="77777777" w:rsidR="00F00340" w:rsidRDefault="00F00340"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 xml:space="preserve">Costly </w:t>
            </w:r>
          </w:p>
          <w:p w14:paraId="17A5FD5A" w14:textId="77777777" w:rsidR="00F00340" w:rsidRDefault="00F00340"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 xml:space="preserve">Known issues integrating with Microsoft and Apple </w:t>
            </w:r>
          </w:p>
          <w:p w14:paraId="55F51580" w14:textId="77777777" w:rsidR="00F00340" w:rsidRDefault="00A9692F"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Toll free s</w:t>
            </w:r>
            <w:r w:rsidR="00F00340">
              <w:rPr>
                <w:rFonts w:asciiTheme="minorHAnsi" w:eastAsia="Times New Roman" w:hAnsiTheme="minorHAnsi" w:cstheme="minorHAnsi"/>
                <w:bCs/>
                <w:sz w:val="20"/>
                <w:szCs w:val="20"/>
                <w:lang w:eastAsia="en-CA"/>
              </w:rPr>
              <w:t xml:space="preserve">upport is limited </w:t>
            </w:r>
          </w:p>
          <w:p w14:paraId="3646A4FE" w14:textId="77777777" w:rsidR="00A9692F" w:rsidRPr="000E0DBC" w:rsidRDefault="00A9692F"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Focused on collaboration to compete with Office365</w:t>
            </w:r>
          </w:p>
        </w:tc>
      </w:tr>
      <w:tr w:rsidR="00860B21" w:rsidRPr="000E0DBC" w14:paraId="36A88937" w14:textId="77777777" w:rsidTr="000E0DBC">
        <w:tc>
          <w:tcPr>
            <w:tcW w:w="3685" w:type="dxa"/>
            <w:shd w:val="clear" w:color="auto" w:fill="D0F2F3" w:themeFill="text2" w:themeFillTint="33"/>
          </w:tcPr>
          <w:p w14:paraId="2D49BF87" w14:textId="77777777" w:rsidR="00860B21" w:rsidRPr="000E0DBC" w:rsidRDefault="00860B21" w:rsidP="000E0DBC">
            <w:pPr>
              <w:spacing w:before="120" w:after="120"/>
              <w:rPr>
                <w:rFonts w:asciiTheme="minorHAnsi" w:eastAsia="Times New Roman" w:hAnsiTheme="minorHAnsi" w:cstheme="minorHAnsi"/>
                <w:b/>
                <w:bCs/>
                <w:lang w:eastAsia="en-CA"/>
              </w:rPr>
            </w:pPr>
            <w:r w:rsidRPr="000E0DBC">
              <w:rPr>
                <w:rFonts w:asciiTheme="minorHAnsi" w:eastAsia="Times New Roman" w:hAnsiTheme="minorHAnsi" w:cstheme="minorHAnsi"/>
                <w:b/>
                <w:bCs/>
                <w:lang w:eastAsia="en-CA"/>
              </w:rPr>
              <w:t xml:space="preserve">Gmail </w:t>
            </w:r>
          </w:p>
          <w:p w14:paraId="0145568B" w14:textId="01AD0B71" w:rsidR="00860B21" w:rsidRPr="000E0DBC" w:rsidRDefault="00A9692F" w:rsidP="000E0DBC">
            <w:pPr>
              <w:spacing w:before="120" w:after="120"/>
              <w:rPr>
                <w:rFonts w:asciiTheme="minorHAnsi" w:eastAsia="Times New Roman" w:hAnsiTheme="minorHAnsi" w:cstheme="minorHAnsi"/>
                <w:bCs/>
                <w:lang w:eastAsia="en-CA"/>
              </w:rPr>
            </w:pPr>
            <w:r>
              <w:rPr>
                <w:rFonts w:asciiTheme="minorHAnsi" w:eastAsia="Times New Roman" w:hAnsiTheme="minorHAnsi" w:cstheme="minorHAnsi"/>
                <w:bCs/>
                <w:lang w:eastAsia="en-CA"/>
              </w:rPr>
              <w:t>F</w:t>
            </w:r>
            <w:r w:rsidR="00860B21" w:rsidRPr="000E0DBC">
              <w:rPr>
                <w:rFonts w:asciiTheme="minorHAnsi" w:eastAsia="Times New Roman" w:hAnsiTheme="minorHAnsi" w:cstheme="minorHAnsi"/>
                <w:bCs/>
                <w:lang w:eastAsia="en-CA"/>
              </w:rPr>
              <w:t xml:space="preserve">ree Gmail </w:t>
            </w:r>
          </w:p>
        </w:tc>
        <w:tc>
          <w:tcPr>
            <w:tcW w:w="5375" w:type="dxa"/>
          </w:tcPr>
          <w:p w14:paraId="5C15C452" w14:textId="77777777" w:rsidR="00860B21" w:rsidRPr="000E0DBC" w:rsidRDefault="00860B21"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sidRPr="000E0DBC">
              <w:rPr>
                <w:rFonts w:asciiTheme="minorHAnsi" w:eastAsia="Times New Roman" w:hAnsiTheme="minorHAnsi" w:cstheme="minorHAnsi"/>
                <w:bCs/>
                <w:sz w:val="20"/>
                <w:szCs w:val="20"/>
                <w:lang w:eastAsia="en-CA"/>
              </w:rPr>
              <w:t xml:space="preserve">Google/Microsoft withdrawing from ISP mail </w:t>
            </w:r>
          </w:p>
          <w:p w14:paraId="4A1975FA" w14:textId="77777777" w:rsidR="00860B21" w:rsidRDefault="00860B21"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sidRPr="000E0DBC">
              <w:rPr>
                <w:rFonts w:asciiTheme="minorHAnsi" w:eastAsia="Times New Roman" w:hAnsiTheme="minorHAnsi" w:cstheme="minorHAnsi"/>
                <w:bCs/>
                <w:sz w:val="20"/>
                <w:szCs w:val="20"/>
                <w:lang w:eastAsia="en-CA"/>
              </w:rPr>
              <w:t>Ad driven client reads your email content</w:t>
            </w:r>
          </w:p>
          <w:p w14:paraId="4DCFC43F" w14:textId="77777777" w:rsidR="000E0DBC" w:rsidRPr="000E0DBC" w:rsidRDefault="000E0DBC"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Distracts you and employees with ads</w:t>
            </w:r>
          </w:p>
        </w:tc>
      </w:tr>
      <w:tr w:rsidR="00860B21" w:rsidRPr="000E0DBC" w14:paraId="4A85EE3C" w14:textId="77777777" w:rsidTr="000E0DBC">
        <w:tc>
          <w:tcPr>
            <w:tcW w:w="3685" w:type="dxa"/>
            <w:shd w:val="clear" w:color="auto" w:fill="D0F2F3" w:themeFill="text2" w:themeFillTint="33"/>
          </w:tcPr>
          <w:p w14:paraId="7AA4E522" w14:textId="77777777" w:rsidR="00860B21" w:rsidRPr="000E0DBC" w:rsidRDefault="00860B21" w:rsidP="000E0DBC">
            <w:pPr>
              <w:spacing w:before="120" w:after="120"/>
              <w:rPr>
                <w:rFonts w:asciiTheme="minorHAnsi" w:eastAsia="Times New Roman" w:hAnsiTheme="minorHAnsi" w:cstheme="minorHAnsi"/>
                <w:b/>
                <w:bCs/>
                <w:lang w:eastAsia="en-CA"/>
              </w:rPr>
            </w:pPr>
            <w:r w:rsidRPr="000E0DBC">
              <w:rPr>
                <w:rFonts w:asciiTheme="minorHAnsi" w:eastAsia="Times New Roman" w:hAnsiTheme="minorHAnsi" w:cstheme="minorHAnsi"/>
                <w:b/>
                <w:bCs/>
                <w:lang w:eastAsia="en-CA"/>
              </w:rPr>
              <w:t xml:space="preserve">Outlook </w:t>
            </w:r>
          </w:p>
          <w:p w14:paraId="22F7479C" w14:textId="77777777" w:rsidR="00860B21" w:rsidRPr="000E0DBC" w:rsidRDefault="00860B21" w:rsidP="000E0DBC">
            <w:pPr>
              <w:spacing w:before="120" w:after="120"/>
              <w:rPr>
                <w:rFonts w:asciiTheme="minorHAnsi" w:eastAsia="Times New Roman" w:hAnsiTheme="minorHAnsi" w:cstheme="minorHAnsi"/>
                <w:bCs/>
                <w:lang w:eastAsia="en-CA"/>
              </w:rPr>
            </w:pPr>
            <w:r w:rsidRPr="000E0DBC">
              <w:rPr>
                <w:rFonts w:asciiTheme="minorHAnsi" w:eastAsia="Times New Roman" w:hAnsiTheme="minorHAnsi" w:cstheme="minorHAnsi"/>
                <w:bCs/>
                <w:lang w:eastAsia="en-CA"/>
              </w:rPr>
              <w:t xml:space="preserve">$5/user/seat or free outlook.com </w:t>
            </w:r>
          </w:p>
        </w:tc>
        <w:tc>
          <w:tcPr>
            <w:tcW w:w="5375" w:type="dxa"/>
          </w:tcPr>
          <w:p w14:paraId="0382E1B3" w14:textId="77777777" w:rsidR="00860B21" w:rsidRPr="000E0DBC" w:rsidRDefault="00860B21"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sidRPr="000E0DBC">
              <w:rPr>
                <w:rFonts w:asciiTheme="minorHAnsi" w:eastAsia="Times New Roman" w:hAnsiTheme="minorHAnsi" w:cstheme="minorHAnsi"/>
                <w:bCs/>
                <w:sz w:val="20"/>
                <w:szCs w:val="20"/>
                <w:lang w:eastAsia="en-CA"/>
              </w:rPr>
              <w:t xml:space="preserve">Microsoft </w:t>
            </w:r>
            <w:r w:rsidR="000E0DBC">
              <w:rPr>
                <w:rFonts w:asciiTheme="minorHAnsi" w:eastAsia="Times New Roman" w:hAnsiTheme="minorHAnsi" w:cstheme="minorHAnsi"/>
                <w:bCs/>
                <w:sz w:val="20"/>
                <w:szCs w:val="20"/>
                <w:lang w:eastAsia="en-CA"/>
              </w:rPr>
              <w:t>focused more on</w:t>
            </w:r>
            <w:r w:rsidRPr="000E0DBC">
              <w:rPr>
                <w:rFonts w:asciiTheme="minorHAnsi" w:eastAsia="Times New Roman" w:hAnsiTheme="minorHAnsi" w:cstheme="minorHAnsi"/>
                <w:bCs/>
                <w:sz w:val="20"/>
                <w:szCs w:val="20"/>
                <w:lang w:eastAsia="en-CA"/>
              </w:rPr>
              <w:t xml:space="preserve"> Office 365</w:t>
            </w:r>
          </w:p>
          <w:p w14:paraId="4F194214" w14:textId="77777777" w:rsidR="00860B21" w:rsidRDefault="00860B21"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sidRPr="000E0DBC">
              <w:rPr>
                <w:rFonts w:asciiTheme="minorHAnsi" w:eastAsia="Times New Roman" w:hAnsiTheme="minorHAnsi" w:cstheme="minorHAnsi"/>
                <w:bCs/>
                <w:sz w:val="20"/>
                <w:szCs w:val="20"/>
                <w:lang w:eastAsia="en-CA"/>
              </w:rPr>
              <w:t>Outlook.com is Ad driven like Gmail</w:t>
            </w:r>
          </w:p>
          <w:p w14:paraId="1708DFFF" w14:textId="77777777" w:rsidR="000E0DBC" w:rsidRPr="000E0DBC" w:rsidRDefault="000E0DBC" w:rsidP="000E0DBC">
            <w:pPr>
              <w:pStyle w:val="ListParagraph"/>
              <w:numPr>
                <w:ilvl w:val="0"/>
                <w:numId w:val="144"/>
              </w:numPr>
              <w:spacing w:before="120" w:after="120"/>
              <w:ind w:left="346" w:hanging="270"/>
              <w:rPr>
                <w:rFonts w:asciiTheme="minorHAnsi" w:eastAsia="Times New Roman" w:hAnsiTheme="minorHAnsi" w:cstheme="minorHAnsi"/>
                <w:bCs/>
                <w:sz w:val="20"/>
                <w:szCs w:val="20"/>
                <w:lang w:eastAsia="en-CA"/>
              </w:rPr>
            </w:pPr>
            <w:r>
              <w:rPr>
                <w:rFonts w:asciiTheme="minorHAnsi" w:eastAsia="Times New Roman" w:hAnsiTheme="minorHAnsi" w:cstheme="minorHAnsi"/>
                <w:bCs/>
                <w:sz w:val="20"/>
                <w:szCs w:val="20"/>
                <w:lang w:eastAsia="en-CA"/>
              </w:rPr>
              <w:t>Outlook is a bit outdated, doesn’t support the latest email trends</w:t>
            </w:r>
          </w:p>
        </w:tc>
      </w:tr>
    </w:tbl>
    <w:p w14:paraId="0F116145" w14:textId="77777777" w:rsidR="000C3286" w:rsidRPr="004267A4" w:rsidRDefault="000C3286" w:rsidP="000E0DBC">
      <w:pPr>
        <w:jc w:val="center"/>
        <w:rPr>
          <w:rFonts w:eastAsia="Times New Roman"/>
          <w:b/>
          <w:bCs/>
          <w:color w:val="209AB8"/>
          <w:sz w:val="32"/>
          <w:szCs w:val="32"/>
          <w:lang w:eastAsia="en-CA"/>
        </w:rPr>
      </w:pPr>
    </w:p>
    <w:p w14:paraId="28CD5601" w14:textId="77777777" w:rsidR="000C3286" w:rsidRPr="004267A4" w:rsidRDefault="00F54AD5" w:rsidP="00425ED9">
      <w:pPr>
        <w:pStyle w:val="Heading2"/>
        <w:rPr>
          <w:lang w:eastAsia="en-CA"/>
        </w:rPr>
      </w:pPr>
      <w:bookmarkStart w:id="12" w:name="_Toc13833048"/>
      <w:r>
        <w:rPr>
          <w:lang w:eastAsia="en-CA"/>
        </w:rPr>
        <w:t>Objection Handlers</w:t>
      </w:r>
      <w:bookmarkEnd w:id="12"/>
    </w:p>
    <w:p w14:paraId="68693835" w14:textId="77777777" w:rsidR="00860B21" w:rsidRPr="000E0DBC" w:rsidRDefault="00860B21" w:rsidP="000E0DBC">
      <w:pPr>
        <w:spacing w:beforeAutospacing="1" w:after="100" w:afterAutospacing="1"/>
        <w:contextualSpacing/>
        <w:rPr>
          <w:rFonts w:eastAsia="Times New Roman"/>
          <w:b/>
          <w:color w:val="000000"/>
        </w:rPr>
      </w:pPr>
      <w:r w:rsidRPr="000E0DBC">
        <w:rPr>
          <w:rFonts w:eastAsia="Times New Roman"/>
          <w:b/>
          <w:color w:val="000000"/>
        </w:rPr>
        <w:t xml:space="preserve">I already have an email for my business  </w:t>
      </w:r>
    </w:p>
    <w:p w14:paraId="279E2CE9" w14:textId="77777777" w:rsidR="000E0DBC" w:rsidRDefault="000E0DBC" w:rsidP="000E0DBC">
      <w:pPr>
        <w:spacing w:beforeAutospacing="1" w:after="100" w:afterAutospacing="1"/>
        <w:contextualSpacing/>
        <w:rPr>
          <w:rFonts w:eastAsia="Times New Roman"/>
          <w:color w:val="000000"/>
        </w:rPr>
      </w:pPr>
    </w:p>
    <w:p w14:paraId="7A2DB072" w14:textId="77777777" w:rsidR="00926927" w:rsidRDefault="00926927" w:rsidP="000E0DBC">
      <w:pPr>
        <w:spacing w:beforeAutospacing="1" w:after="100" w:afterAutospacing="1"/>
        <w:contextualSpacing/>
        <w:rPr>
          <w:rFonts w:eastAsia="Times New Roman"/>
          <w:color w:val="000000"/>
        </w:rPr>
      </w:pPr>
      <w:r>
        <w:rPr>
          <w:rFonts w:eastAsia="Times New Roman"/>
          <w:color w:val="000000"/>
        </w:rPr>
        <w:t>Is your email professional, domain-based? Having domain-based email builds trust and credibility with your company, and is incredibly easy and affordable to set up.</w:t>
      </w:r>
    </w:p>
    <w:p w14:paraId="45D70265" w14:textId="77777777" w:rsidR="00926927" w:rsidRDefault="00926927" w:rsidP="000E0DBC">
      <w:pPr>
        <w:spacing w:beforeAutospacing="1" w:after="100" w:afterAutospacing="1"/>
        <w:contextualSpacing/>
        <w:rPr>
          <w:rFonts w:eastAsia="Times New Roman"/>
          <w:color w:val="000000"/>
        </w:rPr>
      </w:pPr>
    </w:p>
    <w:p w14:paraId="6483B5A1" w14:textId="77777777" w:rsidR="00926927" w:rsidRDefault="00926927" w:rsidP="000E0DBC">
      <w:pPr>
        <w:spacing w:beforeAutospacing="1" w:after="100" w:afterAutospacing="1"/>
        <w:contextualSpacing/>
        <w:rPr>
          <w:rFonts w:eastAsia="Times New Roman"/>
          <w:color w:val="000000"/>
        </w:rPr>
      </w:pPr>
      <w:r>
        <w:rPr>
          <w:rFonts w:eastAsia="Times New Roman"/>
          <w:color w:val="000000"/>
        </w:rPr>
        <w:t>Our email is included in website packages, so you can manage your services together!</w:t>
      </w:r>
    </w:p>
    <w:p w14:paraId="2BDBD2A2" w14:textId="77777777" w:rsidR="00926927" w:rsidRDefault="00926927" w:rsidP="000E0DBC">
      <w:pPr>
        <w:spacing w:beforeAutospacing="1" w:after="100" w:afterAutospacing="1"/>
        <w:contextualSpacing/>
        <w:rPr>
          <w:rFonts w:eastAsia="Times New Roman"/>
          <w:color w:val="000000"/>
        </w:rPr>
      </w:pPr>
    </w:p>
    <w:p w14:paraId="2B2C4EF8" w14:textId="608281B4" w:rsidR="00860B21" w:rsidRPr="00AA0408" w:rsidRDefault="00926927" w:rsidP="000E0DBC">
      <w:pPr>
        <w:spacing w:beforeAutospacing="1" w:after="100" w:afterAutospacing="1"/>
        <w:contextualSpacing/>
        <w:rPr>
          <w:rFonts w:eastAsia="Times New Roman"/>
          <w:color w:val="000000"/>
        </w:rPr>
      </w:pPr>
      <w:r>
        <w:rPr>
          <w:rFonts w:eastAsia="Times New Roman"/>
          <w:color w:val="000000"/>
        </w:rPr>
        <w:t xml:space="preserve">Our email comes with </w:t>
      </w:r>
      <w:r w:rsidR="00860B21">
        <w:rPr>
          <w:rFonts w:eastAsia="Times New Roman"/>
          <w:color w:val="000000"/>
        </w:rPr>
        <w:t>Webmail</w:t>
      </w:r>
      <w:r>
        <w:rPr>
          <w:rFonts w:eastAsia="Times New Roman"/>
          <w:color w:val="000000"/>
        </w:rPr>
        <w:t>, our online email to manage your Inbox—we just launched a new version with great tools to help run your business; task management, calendars that enable sharing and free/busy scheduling; and online file storage!</w:t>
      </w:r>
      <w:r w:rsidR="00860B21">
        <w:rPr>
          <w:rFonts w:eastAsia="Times New Roman"/>
          <w:color w:val="000000"/>
        </w:rPr>
        <w:t xml:space="preserve"> </w:t>
      </w:r>
    </w:p>
    <w:p w14:paraId="5DDE49D2" w14:textId="77777777" w:rsidR="000E0DBC" w:rsidRDefault="000E0DBC" w:rsidP="000E0DBC">
      <w:pPr>
        <w:spacing w:beforeAutospacing="1" w:after="100" w:afterAutospacing="1"/>
        <w:contextualSpacing/>
        <w:rPr>
          <w:rFonts w:eastAsia="Times New Roman"/>
          <w:b/>
          <w:i/>
          <w:color w:val="000000"/>
        </w:rPr>
      </w:pPr>
    </w:p>
    <w:p w14:paraId="33C2F34D" w14:textId="77777777" w:rsidR="000E0DBC" w:rsidRPr="000E0DBC" w:rsidRDefault="00860B21" w:rsidP="000E0DBC">
      <w:pPr>
        <w:spacing w:beforeAutospacing="1" w:after="100" w:afterAutospacing="1"/>
        <w:contextualSpacing/>
        <w:rPr>
          <w:rFonts w:eastAsia="Times New Roman"/>
          <w:b/>
          <w:color w:val="000000"/>
        </w:rPr>
      </w:pPr>
      <w:r w:rsidRPr="000E0DBC">
        <w:rPr>
          <w:rFonts w:eastAsia="Times New Roman"/>
          <w:b/>
          <w:color w:val="000000"/>
        </w:rPr>
        <w:t>I don’t need all those ext</w:t>
      </w:r>
      <w:r w:rsidR="000E0DBC" w:rsidRPr="000E0DBC">
        <w:rPr>
          <w:rFonts w:eastAsia="Times New Roman"/>
          <w:b/>
          <w:color w:val="000000"/>
        </w:rPr>
        <w:t xml:space="preserve">ra </w:t>
      </w:r>
      <w:proofErr w:type="gramStart"/>
      <w:r w:rsidR="000E0DBC" w:rsidRPr="000E0DBC">
        <w:rPr>
          <w:rFonts w:eastAsia="Times New Roman"/>
          <w:b/>
          <w:color w:val="000000"/>
        </w:rPr>
        <w:t>features,</w:t>
      </w:r>
      <w:proofErr w:type="gramEnd"/>
      <w:r w:rsidR="000E0DBC" w:rsidRPr="000E0DBC">
        <w:rPr>
          <w:rFonts w:eastAsia="Times New Roman"/>
          <w:b/>
          <w:color w:val="000000"/>
        </w:rPr>
        <w:t xml:space="preserve"> I just need email.</w:t>
      </w:r>
    </w:p>
    <w:p w14:paraId="58FCAE08" w14:textId="77777777" w:rsidR="000E0DBC" w:rsidRDefault="000E0DBC" w:rsidP="000E0DBC">
      <w:pPr>
        <w:spacing w:beforeAutospacing="1" w:after="100" w:afterAutospacing="1"/>
        <w:contextualSpacing/>
        <w:rPr>
          <w:rFonts w:eastAsia="Times New Roman"/>
          <w:b/>
          <w:i/>
          <w:color w:val="000000"/>
        </w:rPr>
      </w:pPr>
    </w:p>
    <w:p w14:paraId="70AD59AC" w14:textId="77777777" w:rsidR="00926927" w:rsidRDefault="00926927" w:rsidP="000E0DBC">
      <w:pPr>
        <w:spacing w:beforeAutospacing="1" w:after="100" w:afterAutospacing="1"/>
        <w:contextualSpacing/>
        <w:rPr>
          <w:rFonts w:eastAsia="Times New Roman"/>
          <w:color w:val="000000"/>
        </w:rPr>
      </w:pPr>
      <w:r>
        <w:rPr>
          <w:rFonts w:eastAsia="Times New Roman"/>
          <w:color w:val="000000"/>
        </w:rPr>
        <w:t>Our email is secure, reliable and fully featured.</w:t>
      </w:r>
    </w:p>
    <w:p w14:paraId="4556037C" w14:textId="77777777" w:rsidR="00926927" w:rsidRDefault="00926927" w:rsidP="000E0DBC">
      <w:pPr>
        <w:spacing w:beforeAutospacing="1" w:after="100" w:afterAutospacing="1"/>
        <w:contextualSpacing/>
        <w:rPr>
          <w:rFonts w:eastAsia="Times New Roman"/>
          <w:color w:val="000000"/>
        </w:rPr>
      </w:pPr>
    </w:p>
    <w:p w14:paraId="0FD08A63" w14:textId="77777777" w:rsidR="00860B21" w:rsidRPr="00AA0408" w:rsidRDefault="00926927" w:rsidP="000E0DBC">
      <w:pPr>
        <w:spacing w:beforeAutospacing="1" w:after="100" w:afterAutospacing="1"/>
        <w:contextualSpacing/>
        <w:rPr>
          <w:rFonts w:eastAsia="Times New Roman"/>
          <w:b/>
          <w:i/>
          <w:color w:val="000000"/>
        </w:rPr>
      </w:pPr>
      <w:r>
        <w:rPr>
          <w:rFonts w:eastAsia="Times New Roman"/>
          <w:color w:val="000000"/>
        </w:rPr>
        <w:t>These extra are included for if you choose to use them, now or at a later date. Either way, you can rest assured that your business is protected with a carrier-grade email provider.</w:t>
      </w:r>
      <w:r w:rsidR="00860B21">
        <w:rPr>
          <w:rFonts w:eastAsia="Times New Roman"/>
          <w:color w:val="000000"/>
        </w:rPr>
        <w:t xml:space="preserve"> </w:t>
      </w:r>
      <w:r w:rsidR="00860B21">
        <w:rPr>
          <w:rFonts w:eastAsia="Times New Roman"/>
          <w:b/>
          <w:i/>
          <w:color w:val="000000"/>
        </w:rPr>
        <w:t xml:space="preserve">  </w:t>
      </w:r>
    </w:p>
    <w:p w14:paraId="4E599F60" w14:textId="77777777" w:rsidR="00860B21" w:rsidRPr="00AA0408" w:rsidRDefault="00860B21" w:rsidP="00860B21">
      <w:pPr>
        <w:spacing w:beforeAutospacing="1" w:after="100" w:afterAutospacing="1"/>
        <w:ind w:left="720"/>
        <w:contextualSpacing/>
        <w:rPr>
          <w:rFonts w:eastAsia="Times New Roman"/>
          <w:color w:val="000000"/>
        </w:rPr>
      </w:pPr>
    </w:p>
    <w:p w14:paraId="5F44148B" w14:textId="77777777" w:rsidR="00860B21" w:rsidRPr="000E0DBC" w:rsidRDefault="00860B21" w:rsidP="000E0DBC">
      <w:pPr>
        <w:spacing w:before="0"/>
        <w:contextualSpacing/>
        <w:rPr>
          <w:b/>
        </w:rPr>
      </w:pPr>
      <w:r w:rsidRPr="000E0DBC">
        <w:rPr>
          <w:b/>
        </w:rPr>
        <w:t>Why would I pay for email, when I can get it free from Gmail or Outlook?</w:t>
      </w:r>
    </w:p>
    <w:p w14:paraId="51D4FD33" w14:textId="77777777" w:rsidR="000E0DBC" w:rsidRDefault="000E0DBC" w:rsidP="000E0DBC">
      <w:pPr>
        <w:spacing w:before="0"/>
        <w:contextualSpacing/>
        <w:rPr>
          <w:i/>
        </w:rPr>
      </w:pPr>
    </w:p>
    <w:p w14:paraId="73026C29" w14:textId="77777777" w:rsidR="006E3E48" w:rsidRDefault="006E3E48" w:rsidP="000E0DBC">
      <w:pPr>
        <w:contextualSpacing/>
      </w:pPr>
      <w:r>
        <w:t xml:space="preserve">It’s really important to your business to </w:t>
      </w:r>
      <w:r w:rsidR="00926927">
        <w:t>have secure, domain-based email versus sharing a generic Gmail, Yahoo or Hotmail account with customers or vendors.</w:t>
      </w:r>
    </w:p>
    <w:p w14:paraId="3EFC4A8B" w14:textId="77777777" w:rsidR="006E3E48" w:rsidRDefault="006E3E48" w:rsidP="000E0DBC">
      <w:pPr>
        <w:contextualSpacing/>
      </w:pPr>
    </w:p>
    <w:p w14:paraId="6FC494D4" w14:textId="77777777" w:rsidR="000E0DBC" w:rsidRDefault="00860B21" w:rsidP="000E0DBC">
      <w:pPr>
        <w:contextualSpacing/>
      </w:pPr>
      <w:r w:rsidRPr="0088417B">
        <w:t xml:space="preserve">The email providers that provide free services often have invasive ads, and are limited in what they can do. </w:t>
      </w:r>
      <w:r w:rsidR="00926927">
        <w:t xml:space="preserve">Did you know that Gmail “reads” your emails in order to serve you custom ads? </w:t>
      </w:r>
      <w:r w:rsidRPr="0088417B">
        <w:t xml:space="preserve">Other email clients often use </w:t>
      </w:r>
      <w:r w:rsidR="00926927">
        <w:t>third p</w:t>
      </w:r>
      <w:r w:rsidRPr="0088417B">
        <w:t xml:space="preserve">arty apps, so not all features are in one inbox. </w:t>
      </w:r>
      <w:r>
        <w:t xml:space="preserve"> </w:t>
      </w:r>
    </w:p>
    <w:p w14:paraId="638E7D27" w14:textId="77777777" w:rsidR="00926927" w:rsidRPr="0088417B" w:rsidRDefault="00926927" w:rsidP="000E0DBC">
      <w:pPr>
        <w:contextualSpacing/>
      </w:pPr>
    </w:p>
    <w:p w14:paraId="6C642FFC" w14:textId="77777777" w:rsidR="00860B21" w:rsidRPr="000E0DBC" w:rsidRDefault="00860B21" w:rsidP="000E0DBC">
      <w:pPr>
        <w:spacing w:before="0"/>
        <w:contextualSpacing/>
        <w:rPr>
          <w:b/>
        </w:rPr>
      </w:pPr>
      <w:r w:rsidRPr="000E0DBC">
        <w:rPr>
          <w:b/>
        </w:rPr>
        <w:t xml:space="preserve">I </w:t>
      </w:r>
      <w:r w:rsidR="009A477E">
        <w:rPr>
          <w:b/>
        </w:rPr>
        <w:t>use my personal email for my business</w:t>
      </w:r>
      <w:r w:rsidRPr="000E0DBC">
        <w:rPr>
          <w:b/>
        </w:rPr>
        <w:t xml:space="preserve">.  </w:t>
      </w:r>
    </w:p>
    <w:p w14:paraId="5A91C930" w14:textId="77777777" w:rsidR="000E0DBC" w:rsidRDefault="000E0DBC" w:rsidP="000E0DBC">
      <w:pPr>
        <w:spacing w:before="0"/>
        <w:contextualSpacing/>
        <w:rPr>
          <w:i/>
        </w:rPr>
      </w:pPr>
    </w:p>
    <w:p w14:paraId="25E00CFB" w14:textId="77777777" w:rsidR="00860B21" w:rsidRDefault="004A3F69" w:rsidP="000E0DBC">
      <w:pPr>
        <w:contextualSpacing/>
      </w:pPr>
      <w:r>
        <w:lastRenderedPageBreak/>
        <w:t>Having business email using your domain is really important to the credibility of your business! If you’re not ready to manage two accounts (even though you can add your personal account in Webmail to be able to see both!), you can always forward your domain-based email to a different account. Studies have shown that consumers will choose companies with professional emails over those using a Gmail or Yahoo or other email account.</w:t>
      </w:r>
    </w:p>
    <w:p w14:paraId="1F5ECB28" w14:textId="77777777" w:rsidR="00860B21" w:rsidRPr="00AA0408" w:rsidRDefault="00860B21" w:rsidP="00860B21">
      <w:pPr>
        <w:rPr>
          <w:rFonts w:eastAsia="Times New Roman" w:cs="Times New Roman"/>
          <w:lang w:eastAsia="en-CA"/>
        </w:rPr>
      </w:pPr>
    </w:p>
    <w:p w14:paraId="12A48C6F" w14:textId="77777777" w:rsidR="000C3286" w:rsidRPr="004267A4" w:rsidRDefault="000C3286" w:rsidP="000C3286"/>
    <w:p w14:paraId="4DAC3C11" w14:textId="77777777" w:rsidR="000C3286" w:rsidRPr="004267A4" w:rsidRDefault="000C3286" w:rsidP="000C3286">
      <w:pPr>
        <w:textAlignment w:val="baseline"/>
        <w:rPr>
          <w:rFonts w:eastAsia="Times New Roman"/>
          <w:color w:val="000000"/>
          <w:lang w:eastAsia="en-CA"/>
        </w:rPr>
      </w:pPr>
      <w:r w:rsidRPr="004267A4">
        <w:rPr>
          <w:rFonts w:eastAsia="Times New Roman"/>
          <w:b/>
          <w:bCs/>
          <w:color w:val="000000"/>
          <w:lang w:eastAsia="en-CA"/>
        </w:rPr>
        <w:br w:type="page"/>
      </w:r>
    </w:p>
    <w:p w14:paraId="6389256D" w14:textId="77777777" w:rsidR="000C3286" w:rsidRPr="004267A4" w:rsidRDefault="0095551A" w:rsidP="0095551A">
      <w:pPr>
        <w:pStyle w:val="Heading1"/>
      </w:pPr>
      <w:bookmarkStart w:id="13" w:name="_Toc13833049"/>
      <w:r>
        <w:lastRenderedPageBreak/>
        <w:t>Frequently Asked Questions</w:t>
      </w:r>
      <w:bookmarkEnd w:id="13"/>
    </w:p>
    <w:p w14:paraId="1F6DAADB" w14:textId="77777777" w:rsidR="0095551A" w:rsidRDefault="0095551A" w:rsidP="0095551A">
      <w:pPr>
        <w:pStyle w:val="Heading2"/>
        <w:rPr>
          <w:lang w:eastAsia="en-CA"/>
        </w:rPr>
      </w:pPr>
      <w:bookmarkStart w:id="14" w:name="_Toc13833050"/>
      <w:r>
        <w:rPr>
          <w:lang w:eastAsia="en-CA"/>
        </w:rPr>
        <w:t>General</w:t>
      </w:r>
      <w:bookmarkEnd w:id="14"/>
      <w:r>
        <w:rPr>
          <w:lang w:eastAsia="en-CA"/>
        </w:rPr>
        <w:t xml:space="preserve"> </w:t>
      </w:r>
    </w:p>
    <w:p w14:paraId="4D404862" w14:textId="77777777" w:rsidR="00081BBE" w:rsidRDefault="00081BBE" w:rsidP="00081BBE">
      <w:pPr>
        <w:rPr>
          <w:rFonts w:eastAsia="Times New Roman" w:cs="Times New Roman"/>
          <w:b/>
          <w:lang w:eastAsia="en-CA"/>
        </w:rPr>
      </w:pPr>
      <w:r>
        <w:rPr>
          <w:rFonts w:eastAsia="Times New Roman" w:cs="Times New Roman"/>
          <w:b/>
          <w:lang w:eastAsia="en-CA"/>
        </w:rPr>
        <w:t xml:space="preserve">How </w:t>
      </w:r>
      <w:r w:rsidR="00A06F7B">
        <w:rPr>
          <w:rFonts w:eastAsia="Times New Roman" w:cs="Times New Roman"/>
          <w:b/>
          <w:lang w:eastAsia="en-CA"/>
        </w:rPr>
        <w:t>do I create email accounts</w:t>
      </w:r>
      <w:r>
        <w:rPr>
          <w:rFonts w:eastAsia="Times New Roman" w:cs="Times New Roman"/>
          <w:b/>
          <w:lang w:eastAsia="en-CA"/>
        </w:rPr>
        <w:t xml:space="preserve">? </w:t>
      </w:r>
    </w:p>
    <w:p w14:paraId="3625B39D" w14:textId="3060C758" w:rsidR="00A06F7B" w:rsidRDefault="00A06F7B" w:rsidP="00081BBE">
      <w:pPr>
        <w:rPr>
          <w:rFonts w:eastAsia="Times New Roman" w:cs="Times New Roman"/>
          <w:lang w:eastAsia="en-CA"/>
        </w:rPr>
      </w:pPr>
      <w:r>
        <w:rPr>
          <w:rFonts w:eastAsia="Times New Roman" w:cs="Times New Roman"/>
          <w:lang w:eastAsia="en-CA"/>
        </w:rPr>
        <w:t xml:space="preserve">When you sign up, you’ll receive a Welcome email with instructions to access </w:t>
      </w:r>
      <w:proofErr w:type="spellStart"/>
      <w:r w:rsidR="00ED5A8C">
        <w:rPr>
          <w:rFonts w:eastAsia="Times New Roman" w:cs="Times New Roman"/>
          <w:lang w:eastAsia="en-CA"/>
        </w:rPr>
        <w:t>MailManager</w:t>
      </w:r>
      <w:proofErr w:type="spellEnd"/>
      <w:r w:rsidR="00ED5A8C">
        <w:rPr>
          <w:rFonts w:eastAsia="Times New Roman" w:cs="Times New Roman"/>
          <w:lang w:eastAsia="en-CA"/>
        </w:rPr>
        <w:t xml:space="preserve"> or </w:t>
      </w:r>
      <w:proofErr w:type="spellStart"/>
      <w:r>
        <w:rPr>
          <w:rFonts w:eastAsia="Times New Roman" w:cs="Times New Roman"/>
          <w:lang w:eastAsia="en-CA"/>
        </w:rPr>
        <w:t>EasyMail</w:t>
      </w:r>
      <w:proofErr w:type="spellEnd"/>
      <w:r>
        <w:rPr>
          <w:rFonts w:eastAsia="Times New Roman" w:cs="Times New Roman"/>
          <w:lang w:eastAsia="en-CA"/>
        </w:rPr>
        <w:t xml:space="preserve"> Setup. </w:t>
      </w:r>
      <w:r w:rsidR="00ED5A8C">
        <w:rPr>
          <w:rFonts w:eastAsia="Times New Roman" w:cs="Times New Roman"/>
          <w:lang w:eastAsia="en-CA"/>
        </w:rPr>
        <w:t>There is a</w:t>
      </w:r>
      <w:r>
        <w:rPr>
          <w:rFonts w:eastAsia="Times New Roman" w:cs="Times New Roman"/>
          <w:lang w:eastAsia="en-CA"/>
        </w:rPr>
        <w:t xml:space="preserve"> really easy onboard</w:t>
      </w:r>
      <w:r w:rsidR="00185A48">
        <w:rPr>
          <w:rFonts w:eastAsia="Times New Roman" w:cs="Times New Roman"/>
          <w:lang w:eastAsia="en-CA"/>
        </w:rPr>
        <w:t>ing tool</w:t>
      </w:r>
      <w:r>
        <w:rPr>
          <w:rFonts w:eastAsia="Times New Roman" w:cs="Times New Roman"/>
          <w:lang w:eastAsia="en-CA"/>
        </w:rPr>
        <w:t xml:space="preserve"> that lets you create email accounts in </w:t>
      </w:r>
      <w:r w:rsidR="00012A80">
        <w:rPr>
          <w:rFonts w:eastAsia="Times New Roman" w:cs="Times New Roman"/>
          <w:lang w:eastAsia="en-CA"/>
        </w:rPr>
        <w:t>two</w:t>
      </w:r>
      <w:r>
        <w:rPr>
          <w:rFonts w:eastAsia="Times New Roman" w:cs="Times New Roman"/>
          <w:lang w:eastAsia="en-CA"/>
        </w:rPr>
        <w:t xml:space="preserve"> steps; just type in the email and password, choose any forwarding if desired, and set spam filtering preferences.</w:t>
      </w:r>
    </w:p>
    <w:p w14:paraId="5F6869F8" w14:textId="77777777" w:rsidR="00224F77" w:rsidRDefault="00224F77" w:rsidP="00081BBE">
      <w:pPr>
        <w:rPr>
          <w:rFonts w:eastAsia="Times New Roman" w:cs="Times New Roman"/>
          <w:lang w:eastAsia="en-CA"/>
        </w:rPr>
      </w:pPr>
    </w:p>
    <w:p w14:paraId="43B64A6D" w14:textId="77777777" w:rsidR="00224F77" w:rsidRPr="00224F77" w:rsidRDefault="00224F77" w:rsidP="00081BBE">
      <w:pPr>
        <w:rPr>
          <w:rFonts w:eastAsia="Times New Roman" w:cs="Times New Roman"/>
          <w:b/>
          <w:lang w:eastAsia="en-CA"/>
        </w:rPr>
      </w:pPr>
      <w:r w:rsidRPr="00224F77">
        <w:rPr>
          <w:rFonts w:eastAsia="Times New Roman" w:cs="Times New Roman"/>
          <w:b/>
          <w:lang w:eastAsia="en-CA"/>
        </w:rPr>
        <w:t>How do I forward emails to a different email account?</w:t>
      </w:r>
    </w:p>
    <w:p w14:paraId="435210B0" w14:textId="77777777" w:rsidR="00224F77" w:rsidRDefault="00224F77" w:rsidP="00081BBE">
      <w:pPr>
        <w:rPr>
          <w:rFonts w:eastAsia="Times New Roman" w:cs="Times New Roman"/>
          <w:lang w:eastAsia="en-CA"/>
        </w:rPr>
      </w:pPr>
      <w:r>
        <w:rPr>
          <w:rFonts w:eastAsia="Times New Roman" w:cs="Times New Roman"/>
          <w:lang w:eastAsia="en-CA"/>
        </w:rPr>
        <w:t>There are two options for forwarding emails: creating a new email account and forward mail to a different account, or create an alias email account.</w:t>
      </w:r>
    </w:p>
    <w:p w14:paraId="3E5708A7" w14:textId="77777777" w:rsidR="00224F77" w:rsidRDefault="00224F77" w:rsidP="00081BBE">
      <w:pPr>
        <w:rPr>
          <w:rFonts w:eastAsia="Times New Roman" w:cs="Times New Roman"/>
          <w:lang w:eastAsia="en-CA"/>
        </w:rPr>
      </w:pPr>
      <w:r>
        <w:rPr>
          <w:rFonts w:eastAsia="Times New Roman" w:cs="Times New Roman"/>
          <w:lang w:eastAsia="en-CA"/>
        </w:rPr>
        <w:t>Alias accounts do not have their own Inbox and are only used to forward email to one or more accounts.</w:t>
      </w:r>
    </w:p>
    <w:p w14:paraId="2BF3CAE8" w14:textId="22DE54FF" w:rsidR="00224F77" w:rsidRDefault="00224F77" w:rsidP="00081BBE">
      <w:pPr>
        <w:rPr>
          <w:rFonts w:eastAsia="Times New Roman" w:cs="Times New Roman"/>
          <w:lang w:eastAsia="en-CA"/>
        </w:rPr>
      </w:pPr>
      <w:r>
        <w:rPr>
          <w:rFonts w:eastAsia="Times New Roman" w:cs="Times New Roman"/>
          <w:lang w:eastAsia="en-CA"/>
        </w:rPr>
        <w:t xml:space="preserve">To forward email from a regular email account, create a new or modify an existing email account within </w:t>
      </w:r>
      <w:proofErr w:type="spellStart"/>
      <w:r w:rsidR="00ED5A8C">
        <w:rPr>
          <w:rFonts w:eastAsia="Times New Roman" w:cs="Times New Roman"/>
          <w:lang w:eastAsia="en-CA"/>
        </w:rPr>
        <w:t>MailManager</w:t>
      </w:r>
      <w:proofErr w:type="spellEnd"/>
      <w:r w:rsidR="00ED5A8C">
        <w:rPr>
          <w:rFonts w:eastAsia="Times New Roman" w:cs="Times New Roman"/>
          <w:lang w:eastAsia="en-CA"/>
        </w:rPr>
        <w:t xml:space="preserve"> or </w:t>
      </w:r>
      <w:proofErr w:type="spellStart"/>
      <w:r>
        <w:rPr>
          <w:rFonts w:eastAsia="Times New Roman" w:cs="Times New Roman"/>
          <w:lang w:eastAsia="en-CA"/>
        </w:rPr>
        <w:t>EasyMail</w:t>
      </w:r>
      <w:proofErr w:type="spellEnd"/>
      <w:r>
        <w:rPr>
          <w:rFonts w:eastAsia="Times New Roman" w:cs="Times New Roman"/>
          <w:lang w:eastAsia="en-CA"/>
        </w:rPr>
        <w:t xml:space="preserve"> Setup, and input the account where you would like email forwarded to under “Forward mail </w:t>
      </w:r>
      <w:proofErr w:type="gramStart"/>
      <w:r>
        <w:rPr>
          <w:rFonts w:eastAsia="Times New Roman" w:cs="Times New Roman"/>
          <w:lang w:eastAsia="en-CA"/>
        </w:rPr>
        <w:t>to:</w:t>
      </w:r>
      <w:r w:rsidR="00447FBE">
        <w:rPr>
          <w:rFonts w:eastAsia="Times New Roman" w:cs="Times New Roman"/>
          <w:lang w:eastAsia="en-CA"/>
        </w:rPr>
        <w:t>.</w:t>
      </w:r>
      <w:proofErr w:type="gramEnd"/>
      <w:r w:rsidR="00447FBE">
        <w:rPr>
          <w:rFonts w:eastAsia="Times New Roman" w:cs="Times New Roman"/>
          <w:lang w:eastAsia="en-CA"/>
        </w:rPr>
        <w:t>”</w:t>
      </w:r>
    </w:p>
    <w:p w14:paraId="42BBF0C3" w14:textId="120DAC60" w:rsidR="00224F77" w:rsidRDefault="00224F77" w:rsidP="00081BBE">
      <w:pPr>
        <w:rPr>
          <w:rFonts w:eastAsia="Times New Roman" w:cs="Times New Roman"/>
          <w:lang w:eastAsia="en-CA"/>
        </w:rPr>
      </w:pPr>
      <w:r>
        <w:rPr>
          <w:rFonts w:eastAsia="Times New Roman" w:cs="Times New Roman"/>
          <w:lang w:eastAsia="en-CA"/>
        </w:rPr>
        <w:t xml:space="preserve">To create a new alias email account, log into </w:t>
      </w:r>
      <w:proofErr w:type="spellStart"/>
      <w:r w:rsidR="00ED5A8C">
        <w:rPr>
          <w:rFonts w:eastAsia="Times New Roman" w:cs="Times New Roman"/>
          <w:lang w:eastAsia="en-CA"/>
        </w:rPr>
        <w:t>MailManager</w:t>
      </w:r>
      <w:proofErr w:type="spellEnd"/>
      <w:r w:rsidR="00ED5A8C">
        <w:rPr>
          <w:rFonts w:eastAsia="Times New Roman" w:cs="Times New Roman"/>
          <w:lang w:eastAsia="en-CA"/>
        </w:rPr>
        <w:t xml:space="preserve"> or </w:t>
      </w:r>
      <w:proofErr w:type="spellStart"/>
      <w:r>
        <w:rPr>
          <w:rFonts w:eastAsia="Times New Roman" w:cs="Times New Roman"/>
          <w:lang w:eastAsia="en-CA"/>
        </w:rPr>
        <w:t>EasyMail</w:t>
      </w:r>
      <w:proofErr w:type="spellEnd"/>
      <w:r>
        <w:rPr>
          <w:rFonts w:eastAsia="Times New Roman" w:cs="Times New Roman"/>
          <w:lang w:eastAsia="en-CA"/>
        </w:rPr>
        <w:t xml:space="preserve"> Setup and select “Create a new account” and “Create an Alias Account” and fill out the appropriate fields.</w:t>
      </w:r>
    </w:p>
    <w:p w14:paraId="3F103172" w14:textId="77777777" w:rsidR="00224F77" w:rsidRDefault="00224F77" w:rsidP="00081BBE">
      <w:pPr>
        <w:rPr>
          <w:rFonts w:eastAsia="Times New Roman" w:cs="Times New Roman"/>
          <w:b/>
          <w:lang w:eastAsia="en-CA"/>
        </w:rPr>
      </w:pPr>
    </w:p>
    <w:p w14:paraId="6B45BCA0" w14:textId="77777777" w:rsidR="00224F77" w:rsidRPr="00224F77" w:rsidRDefault="00224F77" w:rsidP="00081BBE">
      <w:pPr>
        <w:rPr>
          <w:rFonts w:eastAsia="Times New Roman" w:cs="Times New Roman"/>
          <w:b/>
          <w:lang w:eastAsia="en-CA"/>
        </w:rPr>
      </w:pPr>
      <w:r w:rsidRPr="00224F77">
        <w:rPr>
          <w:rFonts w:eastAsia="Times New Roman" w:cs="Times New Roman"/>
          <w:b/>
          <w:lang w:eastAsia="en-CA"/>
        </w:rPr>
        <w:t>What is an alias email account and how can I create one?</w:t>
      </w:r>
    </w:p>
    <w:p w14:paraId="6D623AA3" w14:textId="77777777" w:rsidR="00224F77" w:rsidRDefault="00224F77" w:rsidP="00081BBE">
      <w:pPr>
        <w:rPr>
          <w:rFonts w:eastAsia="Times New Roman" w:cs="Times New Roman"/>
          <w:lang w:eastAsia="en-CA"/>
        </w:rPr>
      </w:pPr>
      <w:r>
        <w:rPr>
          <w:rFonts w:eastAsia="Times New Roman" w:cs="Times New Roman"/>
          <w:lang w:eastAsia="en-CA"/>
        </w:rPr>
        <w:t xml:space="preserve">An alias account is an email address which forwards to one or more email accounts. Alias accounts do not have their own inbox. </w:t>
      </w:r>
    </w:p>
    <w:p w14:paraId="6C706A6F" w14:textId="25336B20" w:rsidR="00224F77" w:rsidRDefault="00224F77" w:rsidP="00081BBE">
      <w:pPr>
        <w:rPr>
          <w:rFonts w:eastAsia="Times New Roman" w:cs="Times New Roman"/>
          <w:lang w:eastAsia="en-CA"/>
        </w:rPr>
      </w:pPr>
      <w:r>
        <w:rPr>
          <w:rFonts w:eastAsia="Times New Roman" w:cs="Times New Roman"/>
          <w:lang w:eastAsia="en-CA"/>
        </w:rPr>
        <w:t xml:space="preserve">To create an alias account, log into </w:t>
      </w:r>
      <w:proofErr w:type="spellStart"/>
      <w:r w:rsidR="00ED5A8C">
        <w:rPr>
          <w:rFonts w:eastAsia="Times New Roman" w:cs="Times New Roman"/>
          <w:lang w:eastAsia="en-CA"/>
        </w:rPr>
        <w:t>MailManager</w:t>
      </w:r>
      <w:proofErr w:type="spellEnd"/>
      <w:r w:rsidR="00ED5A8C">
        <w:rPr>
          <w:rFonts w:eastAsia="Times New Roman" w:cs="Times New Roman"/>
          <w:lang w:eastAsia="en-CA"/>
        </w:rPr>
        <w:t xml:space="preserve"> or </w:t>
      </w:r>
      <w:proofErr w:type="spellStart"/>
      <w:r>
        <w:rPr>
          <w:rFonts w:eastAsia="Times New Roman" w:cs="Times New Roman"/>
          <w:lang w:eastAsia="en-CA"/>
        </w:rPr>
        <w:t>EasyMail</w:t>
      </w:r>
      <w:proofErr w:type="spellEnd"/>
      <w:r>
        <w:rPr>
          <w:rFonts w:eastAsia="Times New Roman" w:cs="Times New Roman"/>
          <w:lang w:eastAsia="en-CA"/>
        </w:rPr>
        <w:t xml:space="preserve"> Setup using the information in your Welcome email. Select “Create a new account” and “Create an Alias Account” and fill out the appropriate fields.</w:t>
      </w:r>
    </w:p>
    <w:p w14:paraId="2FB021D5" w14:textId="77777777" w:rsidR="00542CDA" w:rsidRDefault="00542CDA" w:rsidP="00081BBE">
      <w:pPr>
        <w:rPr>
          <w:rFonts w:eastAsia="Times New Roman" w:cs="Times New Roman"/>
          <w:b/>
          <w:lang w:eastAsia="en-CA"/>
        </w:rPr>
      </w:pPr>
    </w:p>
    <w:p w14:paraId="130EA573" w14:textId="77777777" w:rsidR="00A06F7B" w:rsidRPr="00A06F7B" w:rsidRDefault="00A06F7B" w:rsidP="00081BBE">
      <w:pPr>
        <w:rPr>
          <w:rFonts w:eastAsia="Times New Roman" w:cs="Times New Roman"/>
          <w:b/>
          <w:lang w:eastAsia="en-CA"/>
        </w:rPr>
      </w:pPr>
      <w:r w:rsidRPr="00A06F7B">
        <w:rPr>
          <w:rFonts w:eastAsia="Times New Roman" w:cs="Times New Roman"/>
          <w:b/>
          <w:lang w:eastAsia="en-CA"/>
        </w:rPr>
        <w:t>How can I access Webmail?</w:t>
      </w:r>
    </w:p>
    <w:p w14:paraId="33EDE1AE" w14:textId="40A16718" w:rsidR="00081BBE" w:rsidRDefault="00A06F7B" w:rsidP="00081BBE">
      <w:pPr>
        <w:rPr>
          <w:rFonts w:eastAsia="Times New Roman" w:cs="Times New Roman"/>
          <w:lang w:eastAsia="en-CA"/>
        </w:rPr>
      </w:pPr>
      <w:r>
        <w:rPr>
          <w:rFonts w:eastAsia="Times New Roman" w:cs="Times New Roman"/>
          <w:lang w:eastAsia="en-CA"/>
        </w:rPr>
        <w:t>Once you create an email account, you will be able to login</w:t>
      </w:r>
      <w:r w:rsidR="00B66D39">
        <w:rPr>
          <w:rFonts w:eastAsia="Times New Roman" w:cs="Times New Roman"/>
          <w:lang w:eastAsia="en-CA"/>
        </w:rPr>
        <w:t xml:space="preserve"> to Webmail to use your email. T</w:t>
      </w:r>
      <w:r>
        <w:rPr>
          <w:rFonts w:eastAsia="Times New Roman" w:cs="Times New Roman"/>
          <w:lang w:eastAsia="en-CA"/>
        </w:rPr>
        <w:t xml:space="preserve">he Webmail link will be included in your Welcome message. </w:t>
      </w:r>
    </w:p>
    <w:p w14:paraId="47F78CD4" w14:textId="77777777" w:rsidR="00A06F7B" w:rsidRDefault="00A06F7B" w:rsidP="00081BBE">
      <w:pPr>
        <w:rPr>
          <w:rFonts w:eastAsia="Times New Roman" w:cs="Times New Roman"/>
          <w:b/>
          <w:lang w:eastAsia="en-CA"/>
        </w:rPr>
      </w:pPr>
      <w:r>
        <w:rPr>
          <w:rFonts w:eastAsia="Times New Roman" w:cs="Times New Roman"/>
          <w:lang w:eastAsia="en-CA"/>
        </w:rPr>
        <w:t>From Webmail you’ll be able to sta</w:t>
      </w:r>
      <w:r w:rsidR="00883756">
        <w:rPr>
          <w:rFonts w:eastAsia="Times New Roman" w:cs="Times New Roman"/>
          <w:lang w:eastAsia="en-CA"/>
        </w:rPr>
        <w:t>rt sending and receiving emails.</w:t>
      </w:r>
    </w:p>
    <w:p w14:paraId="7EE278D4" w14:textId="77777777" w:rsidR="00542CDA" w:rsidRDefault="00542CDA" w:rsidP="00081BBE">
      <w:pPr>
        <w:rPr>
          <w:rFonts w:eastAsia="Times New Roman" w:cs="Times New Roman"/>
          <w:b/>
          <w:lang w:eastAsia="en-CA"/>
        </w:rPr>
      </w:pPr>
    </w:p>
    <w:p w14:paraId="514258B9" w14:textId="77777777" w:rsidR="00224F77" w:rsidRDefault="00224F77" w:rsidP="00081BBE">
      <w:pPr>
        <w:rPr>
          <w:rFonts w:eastAsia="Times New Roman" w:cs="Times New Roman"/>
          <w:b/>
          <w:lang w:eastAsia="en-CA"/>
        </w:rPr>
      </w:pPr>
      <w:r>
        <w:rPr>
          <w:rFonts w:eastAsia="Times New Roman" w:cs="Times New Roman"/>
          <w:b/>
          <w:lang w:eastAsia="en-CA"/>
        </w:rPr>
        <w:t>How can I change my password?</w:t>
      </w:r>
    </w:p>
    <w:p w14:paraId="795286D9" w14:textId="649D4546" w:rsidR="00224F77" w:rsidRPr="00224F77" w:rsidRDefault="00224F77" w:rsidP="00081BBE">
      <w:pPr>
        <w:rPr>
          <w:rFonts w:eastAsia="Times New Roman" w:cs="Times New Roman"/>
          <w:lang w:eastAsia="en-CA"/>
        </w:rPr>
      </w:pPr>
      <w:r w:rsidRPr="00224F77">
        <w:rPr>
          <w:rFonts w:eastAsia="Times New Roman" w:cs="Times New Roman"/>
          <w:lang w:eastAsia="en-CA"/>
        </w:rPr>
        <w:t>To change your main email account password,</w:t>
      </w:r>
      <w:r w:rsidR="00ED5A8C">
        <w:rPr>
          <w:rFonts w:eastAsia="Times New Roman" w:cs="Times New Roman"/>
          <w:lang w:eastAsia="en-CA"/>
        </w:rPr>
        <w:t xml:space="preserve"> log in your account through Portal, open the email application,</w:t>
      </w:r>
      <w:r w:rsidRPr="00224F77">
        <w:rPr>
          <w:rFonts w:eastAsia="Times New Roman" w:cs="Times New Roman"/>
          <w:lang w:eastAsia="en-CA"/>
        </w:rPr>
        <w:t xml:space="preserve"> select “Modify</w:t>
      </w:r>
      <w:r w:rsidR="00ED5A8C">
        <w:rPr>
          <w:rFonts w:eastAsia="Times New Roman" w:cs="Times New Roman"/>
          <w:lang w:eastAsia="en-CA"/>
        </w:rPr>
        <w:t xml:space="preserve"> an existing Email Account”</w:t>
      </w:r>
      <w:r w:rsidRPr="00224F77">
        <w:rPr>
          <w:rFonts w:eastAsia="Times New Roman" w:cs="Times New Roman"/>
          <w:lang w:eastAsia="en-CA"/>
        </w:rPr>
        <w:t xml:space="preserve"> and select “change password.”</w:t>
      </w:r>
    </w:p>
    <w:p w14:paraId="6E0C2445" w14:textId="77777777" w:rsidR="00224F77" w:rsidRPr="00224F77" w:rsidRDefault="00224F77" w:rsidP="00081BBE">
      <w:pPr>
        <w:rPr>
          <w:rFonts w:eastAsia="Times New Roman" w:cs="Times New Roman"/>
          <w:lang w:eastAsia="en-CA"/>
        </w:rPr>
      </w:pPr>
      <w:r w:rsidRPr="00224F77">
        <w:rPr>
          <w:rFonts w:eastAsia="Times New Roman" w:cs="Times New Roman"/>
          <w:lang w:eastAsia="en-CA"/>
        </w:rPr>
        <w:t>To change your Webmail password, select “Preferences” (gear icon) from the left-hand menu within Webmail. Select “Account Security”, and input your current and new password. Hit “Save.”</w:t>
      </w:r>
    </w:p>
    <w:p w14:paraId="62D86B91" w14:textId="77777777" w:rsidR="00224F77" w:rsidRDefault="00224F77" w:rsidP="00081BBE">
      <w:pPr>
        <w:rPr>
          <w:rFonts w:eastAsia="Times New Roman" w:cs="Times New Roman"/>
          <w:b/>
          <w:lang w:eastAsia="en-CA"/>
        </w:rPr>
      </w:pPr>
    </w:p>
    <w:p w14:paraId="136B2A1F" w14:textId="77777777" w:rsidR="0087557C" w:rsidRPr="0087557C" w:rsidRDefault="0087557C" w:rsidP="0087557C">
      <w:pPr>
        <w:rPr>
          <w:rFonts w:eastAsia="Times New Roman" w:cs="Times New Roman"/>
          <w:b/>
          <w:lang w:eastAsia="en-CA"/>
        </w:rPr>
      </w:pPr>
      <w:r w:rsidRPr="0087557C">
        <w:rPr>
          <w:rFonts w:eastAsia="Times New Roman" w:cs="Times New Roman"/>
          <w:b/>
          <w:lang w:eastAsia="en-CA"/>
        </w:rPr>
        <w:t>How do I add my email to an iOS device?</w:t>
      </w:r>
    </w:p>
    <w:p w14:paraId="3CB92994" w14:textId="50421852" w:rsidR="0087557C" w:rsidRPr="0087557C" w:rsidRDefault="0087557C" w:rsidP="0087557C">
      <w:pPr>
        <w:pStyle w:val="NormalWeb"/>
        <w:numPr>
          <w:ilvl w:val="0"/>
          <w:numId w:val="151"/>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On your device, go to </w:t>
      </w:r>
      <w:r w:rsidRPr="0087557C">
        <w:rPr>
          <w:rFonts w:asciiTheme="minorHAnsi" w:hAnsiTheme="minorHAnsi" w:cstheme="minorHAnsi"/>
          <w:b/>
          <w:bCs/>
          <w:sz w:val="20"/>
          <w:szCs w:val="20"/>
          <w:lang w:eastAsia="en-CA"/>
        </w:rPr>
        <w:t>Settings &gt; Passwords &amp; Accounts</w:t>
      </w:r>
      <w:r w:rsidRPr="0087557C">
        <w:rPr>
          <w:rFonts w:asciiTheme="minorHAnsi" w:hAnsiTheme="minorHAnsi" w:cstheme="minorHAnsi"/>
          <w:sz w:val="20"/>
          <w:szCs w:val="20"/>
          <w:lang w:eastAsia="en-CA"/>
        </w:rPr>
        <w:t>.</w:t>
      </w:r>
    </w:p>
    <w:p w14:paraId="267CEF87" w14:textId="2FE969DC" w:rsidR="0087557C" w:rsidRPr="0087557C" w:rsidRDefault="0087557C" w:rsidP="0087557C">
      <w:pPr>
        <w:pStyle w:val="NormalWeb"/>
        <w:numPr>
          <w:ilvl w:val="0"/>
          <w:numId w:val="151"/>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Tap </w:t>
      </w:r>
      <w:r w:rsidRPr="0087557C">
        <w:rPr>
          <w:rFonts w:asciiTheme="minorHAnsi" w:hAnsiTheme="minorHAnsi" w:cstheme="minorHAnsi"/>
          <w:b/>
          <w:bCs/>
          <w:sz w:val="20"/>
          <w:szCs w:val="20"/>
          <w:lang w:eastAsia="en-CA"/>
        </w:rPr>
        <w:t>Add account</w:t>
      </w:r>
      <w:r w:rsidRPr="0087557C">
        <w:rPr>
          <w:rFonts w:asciiTheme="minorHAnsi" w:hAnsiTheme="minorHAnsi" w:cstheme="minorHAnsi"/>
          <w:sz w:val="20"/>
          <w:szCs w:val="20"/>
          <w:lang w:eastAsia="en-CA"/>
        </w:rPr>
        <w:t>.</w:t>
      </w:r>
    </w:p>
    <w:p w14:paraId="21FDE2F0" w14:textId="288EF93C" w:rsidR="0087557C" w:rsidRPr="0087557C" w:rsidRDefault="0087557C" w:rsidP="0087557C">
      <w:pPr>
        <w:pStyle w:val="NormalWeb"/>
        <w:numPr>
          <w:ilvl w:val="0"/>
          <w:numId w:val="151"/>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Tap </w:t>
      </w:r>
      <w:r w:rsidRPr="0087557C">
        <w:rPr>
          <w:rFonts w:asciiTheme="minorHAnsi" w:hAnsiTheme="minorHAnsi" w:cstheme="minorHAnsi"/>
          <w:b/>
          <w:bCs/>
          <w:sz w:val="20"/>
          <w:szCs w:val="20"/>
          <w:lang w:eastAsia="en-CA"/>
        </w:rPr>
        <w:t>Other</w:t>
      </w:r>
      <w:r w:rsidRPr="0087557C">
        <w:rPr>
          <w:rFonts w:asciiTheme="minorHAnsi" w:hAnsiTheme="minorHAnsi" w:cstheme="minorHAnsi"/>
          <w:sz w:val="20"/>
          <w:szCs w:val="20"/>
          <w:lang w:eastAsia="en-CA"/>
        </w:rPr>
        <w:t>. </w:t>
      </w:r>
    </w:p>
    <w:p w14:paraId="23F7E350" w14:textId="0FFC443F" w:rsidR="0087557C" w:rsidRPr="0087557C" w:rsidRDefault="0087557C" w:rsidP="0087557C">
      <w:pPr>
        <w:pStyle w:val="NormalWeb"/>
        <w:numPr>
          <w:ilvl w:val="0"/>
          <w:numId w:val="151"/>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Next, select </w:t>
      </w:r>
      <w:r w:rsidRPr="0087557C">
        <w:rPr>
          <w:rFonts w:asciiTheme="minorHAnsi" w:hAnsiTheme="minorHAnsi" w:cstheme="minorHAnsi"/>
          <w:b/>
          <w:bCs/>
          <w:sz w:val="20"/>
          <w:szCs w:val="20"/>
          <w:lang w:eastAsia="en-CA"/>
        </w:rPr>
        <w:t>Add mail account</w:t>
      </w:r>
      <w:r w:rsidRPr="0087557C">
        <w:rPr>
          <w:rFonts w:asciiTheme="minorHAnsi" w:hAnsiTheme="minorHAnsi" w:cstheme="minorHAnsi"/>
          <w:sz w:val="20"/>
          <w:szCs w:val="20"/>
          <w:lang w:eastAsia="en-CA"/>
        </w:rPr>
        <w:t>.</w:t>
      </w:r>
    </w:p>
    <w:p w14:paraId="148D5C69" w14:textId="77777777" w:rsidR="0087557C" w:rsidRDefault="0087557C" w:rsidP="0087557C">
      <w:pPr>
        <w:pStyle w:val="NormalWeb"/>
        <w:numPr>
          <w:ilvl w:val="0"/>
          <w:numId w:val="151"/>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Enter your name, email address, email password and a nickname (description) for your account. </w:t>
      </w:r>
    </w:p>
    <w:p w14:paraId="3AE4A5A2" w14:textId="6234898A" w:rsidR="0087557C" w:rsidRPr="0087557C" w:rsidRDefault="0087557C" w:rsidP="0087557C">
      <w:pPr>
        <w:pStyle w:val="NormalWeb"/>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If mail does not find your email settings and automatically set up your account, follow these steps: </w:t>
      </w:r>
    </w:p>
    <w:p w14:paraId="70B30600" w14:textId="454FBC1A" w:rsidR="0087557C" w:rsidRPr="0087557C" w:rsidRDefault="0087557C" w:rsidP="0087557C">
      <w:pPr>
        <w:pStyle w:val="NormalWeb"/>
        <w:numPr>
          <w:ilvl w:val="0"/>
          <w:numId w:val="152"/>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lastRenderedPageBreak/>
        <w:t>In your Webmail account go to </w:t>
      </w:r>
      <w:r w:rsidRPr="0087557C">
        <w:rPr>
          <w:rFonts w:asciiTheme="minorHAnsi" w:hAnsiTheme="minorHAnsi" w:cstheme="minorHAnsi"/>
          <w:b/>
          <w:bCs/>
          <w:sz w:val="20"/>
          <w:szCs w:val="20"/>
          <w:lang w:eastAsia="en-CA"/>
        </w:rPr>
        <w:t>Preferences &gt; POP/IMAP</w:t>
      </w:r>
      <w:r w:rsidRPr="0087557C">
        <w:rPr>
          <w:rFonts w:asciiTheme="minorHAnsi" w:hAnsiTheme="minorHAnsi" w:cstheme="minorHAnsi"/>
          <w:sz w:val="20"/>
          <w:szCs w:val="20"/>
          <w:lang w:eastAsia="en-CA"/>
        </w:rPr>
        <w:t>. Keep the tab open as you will need to enter this information into your mobile device. </w:t>
      </w:r>
    </w:p>
    <w:p w14:paraId="1EFA1926" w14:textId="3080B36D" w:rsidR="0087557C" w:rsidRPr="0087557C" w:rsidRDefault="0087557C" w:rsidP="0087557C">
      <w:pPr>
        <w:pStyle w:val="NormalWeb"/>
        <w:numPr>
          <w:ilvl w:val="0"/>
          <w:numId w:val="152"/>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 xml:space="preserve">Enter the information for Incoming Mail Server (POP) and Outgoing Mail Server (IMAP) on your mobile device. You may also need type your email username (i.e. </w:t>
      </w:r>
      <w:proofErr w:type="spellStart"/>
      <w:proofErr w:type="gramStart"/>
      <w:r w:rsidRPr="0087557C">
        <w:rPr>
          <w:rFonts w:asciiTheme="minorHAnsi" w:hAnsiTheme="minorHAnsi" w:cstheme="minorHAnsi"/>
          <w:sz w:val="20"/>
          <w:szCs w:val="20"/>
          <w:lang w:eastAsia="en-CA"/>
        </w:rPr>
        <w:t>john.carrington</w:t>
      </w:r>
      <w:proofErr w:type="spellEnd"/>
      <w:proofErr w:type="gramEnd"/>
      <w:r w:rsidRPr="0087557C">
        <w:rPr>
          <w:rFonts w:asciiTheme="minorHAnsi" w:hAnsiTheme="minorHAnsi" w:cstheme="minorHAnsi"/>
          <w:sz w:val="20"/>
          <w:szCs w:val="20"/>
          <w:lang w:eastAsia="en-CA"/>
        </w:rPr>
        <w:t>) and password again. (You do not need to add your full email address in the "User Name" field)</w:t>
      </w:r>
    </w:p>
    <w:p w14:paraId="7BA3970D" w14:textId="547030BE" w:rsidR="0087557C" w:rsidRPr="0087557C" w:rsidRDefault="0087557C" w:rsidP="0087557C">
      <w:pPr>
        <w:pStyle w:val="NormalWeb"/>
        <w:numPr>
          <w:ilvl w:val="0"/>
          <w:numId w:val="152"/>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Select, </w:t>
      </w:r>
      <w:r w:rsidRPr="0087557C">
        <w:rPr>
          <w:rFonts w:asciiTheme="minorHAnsi" w:hAnsiTheme="minorHAnsi" w:cstheme="minorHAnsi"/>
          <w:b/>
          <w:bCs/>
          <w:sz w:val="20"/>
          <w:szCs w:val="20"/>
          <w:lang w:eastAsia="en-CA"/>
        </w:rPr>
        <w:t>Next</w:t>
      </w:r>
      <w:r w:rsidRPr="0087557C">
        <w:rPr>
          <w:rFonts w:asciiTheme="minorHAnsi" w:hAnsiTheme="minorHAnsi" w:cstheme="minorHAnsi"/>
          <w:sz w:val="20"/>
          <w:szCs w:val="20"/>
          <w:lang w:eastAsia="en-CA"/>
        </w:rPr>
        <w:t>. </w:t>
      </w:r>
    </w:p>
    <w:p w14:paraId="4DE6BC2B" w14:textId="6F0AC230" w:rsidR="0087557C" w:rsidRPr="0087557C" w:rsidRDefault="0087557C" w:rsidP="0087557C">
      <w:pPr>
        <w:pStyle w:val="NormalWeb"/>
        <w:numPr>
          <w:ilvl w:val="0"/>
          <w:numId w:val="152"/>
        </w:numPr>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Last, if your email settings are correct select </w:t>
      </w:r>
      <w:r w:rsidRPr="0087557C">
        <w:rPr>
          <w:rFonts w:asciiTheme="minorHAnsi" w:hAnsiTheme="minorHAnsi" w:cstheme="minorHAnsi"/>
          <w:b/>
          <w:bCs/>
          <w:sz w:val="20"/>
          <w:szCs w:val="20"/>
          <w:lang w:eastAsia="en-CA"/>
        </w:rPr>
        <w:t>Save</w:t>
      </w:r>
      <w:r w:rsidRPr="0087557C">
        <w:rPr>
          <w:rFonts w:asciiTheme="minorHAnsi" w:hAnsiTheme="minorHAnsi" w:cstheme="minorHAnsi"/>
          <w:sz w:val="20"/>
          <w:szCs w:val="20"/>
          <w:lang w:eastAsia="en-CA"/>
        </w:rPr>
        <w:t> to complete setup, if they are not you may need to re-enter your information. </w:t>
      </w:r>
    </w:p>
    <w:p w14:paraId="27CD8D92" w14:textId="77777777" w:rsidR="0087557C" w:rsidRPr="0087557C" w:rsidRDefault="0087557C" w:rsidP="0087557C">
      <w:pPr>
        <w:pStyle w:val="NormalWeb"/>
        <w:shd w:val="clear" w:color="auto" w:fill="FFFFFF"/>
        <w:rPr>
          <w:rFonts w:asciiTheme="minorHAnsi" w:hAnsiTheme="minorHAnsi" w:cstheme="minorHAnsi"/>
          <w:sz w:val="20"/>
          <w:szCs w:val="20"/>
          <w:lang w:eastAsia="en-CA"/>
        </w:rPr>
      </w:pPr>
      <w:r w:rsidRPr="0087557C">
        <w:rPr>
          <w:rFonts w:asciiTheme="minorHAnsi" w:hAnsiTheme="minorHAnsi" w:cstheme="minorHAnsi"/>
          <w:b/>
          <w:bCs/>
          <w:sz w:val="20"/>
          <w:szCs w:val="20"/>
          <w:lang w:eastAsia="en-CA"/>
        </w:rPr>
        <w:t>Note:</w:t>
      </w:r>
      <w:r w:rsidRPr="0087557C">
        <w:rPr>
          <w:rFonts w:asciiTheme="minorHAnsi" w:hAnsiTheme="minorHAnsi" w:cstheme="minorHAnsi"/>
          <w:sz w:val="20"/>
          <w:szCs w:val="20"/>
          <w:lang w:eastAsia="en-CA"/>
        </w:rPr>
        <w:t> Make sure your email your username and password are typed in correctly. </w:t>
      </w:r>
    </w:p>
    <w:p w14:paraId="13BCEC9D" w14:textId="5A6A49E5" w:rsidR="0087557C" w:rsidRPr="0087557C" w:rsidRDefault="0087557C" w:rsidP="0087557C">
      <w:pPr>
        <w:pStyle w:val="NormalWeb"/>
        <w:shd w:val="clear" w:color="auto" w:fill="FFFFFF"/>
        <w:rPr>
          <w:rFonts w:asciiTheme="minorHAnsi" w:hAnsiTheme="minorHAnsi" w:cstheme="minorHAnsi"/>
          <w:sz w:val="20"/>
          <w:szCs w:val="20"/>
          <w:lang w:eastAsia="en-CA"/>
        </w:rPr>
      </w:pPr>
      <w:r w:rsidRPr="0087557C">
        <w:rPr>
          <w:rFonts w:asciiTheme="minorHAnsi" w:hAnsiTheme="minorHAnsi" w:cstheme="minorHAnsi"/>
          <w:sz w:val="20"/>
          <w:szCs w:val="20"/>
          <w:lang w:eastAsia="en-CA"/>
        </w:rPr>
        <w:t>If you are still having issues connecting your email account, try getting in touch with the technical support team for your iOS device.</w:t>
      </w:r>
    </w:p>
    <w:p w14:paraId="3AA1CC94" w14:textId="5E1B6FC3" w:rsidR="0087557C" w:rsidRPr="0087557C" w:rsidRDefault="0087557C" w:rsidP="0087557C">
      <w:pPr>
        <w:pStyle w:val="NormalWeb"/>
        <w:shd w:val="clear" w:color="auto" w:fill="FFFFFF"/>
        <w:rPr>
          <w:rFonts w:asciiTheme="minorHAnsi" w:hAnsiTheme="minorHAnsi" w:cstheme="minorHAnsi"/>
          <w:b/>
          <w:sz w:val="20"/>
          <w:szCs w:val="20"/>
          <w:lang w:eastAsia="en-CA"/>
        </w:rPr>
      </w:pPr>
      <w:r w:rsidRPr="0087557C">
        <w:rPr>
          <w:rFonts w:asciiTheme="minorHAnsi" w:hAnsiTheme="minorHAnsi" w:cstheme="minorHAnsi"/>
          <w:b/>
          <w:sz w:val="20"/>
          <w:szCs w:val="20"/>
          <w:lang w:eastAsia="en-CA"/>
        </w:rPr>
        <w:t>How do I add my email to my Android device?</w:t>
      </w:r>
    </w:p>
    <w:p w14:paraId="319E3E21" w14:textId="05F6F5AA"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Open the Menu, then select </w:t>
      </w:r>
      <w:r w:rsidRPr="0087557C">
        <w:rPr>
          <w:rStyle w:val="Strong"/>
          <w:rFonts w:asciiTheme="minorHAnsi" w:hAnsiTheme="minorHAnsi" w:cstheme="minorHAnsi"/>
          <w:sz w:val="20"/>
          <w:szCs w:val="20"/>
        </w:rPr>
        <w:t>System settings</w:t>
      </w:r>
      <w:r w:rsidRPr="0087557C">
        <w:rPr>
          <w:rFonts w:asciiTheme="minorHAnsi" w:hAnsiTheme="minorHAnsi" w:cstheme="minorHAnsi"/>
          <w:sz w:val="20"/>
          <w:szCs w:val="20"/>
        </w:rPr>
        <w:t>.</w:t>
      </w:r>
    </w:p>
    <w:p w14:paraId="1EC23AFA" w14:textId="647CEFAB"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Select </w:t>
      </w:r>
      <w:r w:rsidRPr="0087557C">
        <w:rPr>
          <w:rStyle w:val="Strong"/>
          <w:rFonts w:asciiTheme="minorHAnsi" w:hAnsiTheme="minorHAnsi" w:cstheme="minorHAnsi"/>
          <w:sz w:val="20"/>
          <w:szCs w:val="20"/>
        </w:rPr>
        <w:t>Accounts &gt; Add account.</w:t>
      </w:r>
    </w:p>
    <w:p w14:paraId="7A52D8E9" w14:textId="77777777"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Enter your email address and email password. </w:t>
      </w:r>
    </w:p>
    <w:p w14:paraId="50F2F670" w14:textId="77777777"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Select </w:t>
      </w:r>
      <w:r w:rsidRPr="0087557C">
        <w:rPr>
          <w:rStyle w:val="Strong"/>
          <w:rFonts w:asciiTheme="minorHAnsi" w:hAnsiTheme="minorHAnsi" w:cstheme="minorHAnsi"/>
          <w:sz w:val="20"/>
          <w:szCs w:val="20"/>
        </w:rPr>
        <w:t>IMAP</w:t>
      </w:r>
      <w:r w:rsidRPr="0087557C">
        <w:rPr>
          <w:rFonts w:asciiTheme="minorHAnsi" w:hAnsiTheme="minorHAnsi" w:cstheme="minorHAnsi"/>
          <w:sz w:val="20"/>
          <w:szCs w:val="20"/>
        </w:rPr>
        <w:t> (recommended),</w:t>
      </w:r>
      <w:r w:rsidRPr="0087557C">
        <w:rPr>
          <w:rStyle w:val="Emphasis"/>
          <w:rFonts w:asciiTheme="minorHAnsi" w:hAnsiTheme="minorHAnsi" w:cstheme="minorHAnsi"/>
          <w:sz w:val="20"/>
          <w:szCs w:val="20"/>
        </w:rPr>
        <w:t> </w:t>
      </w:r>
      <w:r w:rsidRPr="0087557C">
        <w:rPr>
          <w:rFonts w:asciiTheme="minorHAnsi" w:hAnsiTheme="minorHAnsi" w:cstheme="minorHAnsi"/>
          <w:sz w:val="20"/>
          <w:szCs w:val="20"/>
        </w:rPr>
        <w:t>or </w:t>
      </w:r>
      <w:r w:rsidRPr="0087557C">
        <w:rPr>
          <w:rStyle w:val="Strong"/>
          <w:rFonts w:asciiTheme="minorHAnsi" w:hAnsiTheme="minorHAnsi" w:cstheme="minorHAnsi"/>
          <w:sz w:val="20"/>
          <w:szCs w:val="20"/>
        </w:rPr>
        <w:t>POP</w:t>
      </w:r>
      <w:r w:rsidRPr="0087557C">
        <w:rPr>
          <w:rFonts w:asciiTheme="minorHAnsi" w:hAnsiTheme="minorHAnsi" w:cstheme="minorHAnsi"/>
          <w:sz w:val="20"/>
          <w:szCs w:val="20"/>
        </w:rPr>
        <w:t>.</w:t>
      </w:r>
    </w:p>
    <w:p w14:paraId="03631D84" w14:textId="77777777"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Enter your email address and email password.</w:t>
      </w:r>
    </w:p>
    <w:p w14:paraId="421827AD" w14:textId="0C700D6C"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 xml:space="preserve">Enter the server </w:t>
      </w:r>
      <w:proofErr w:type="spellStart"/>
      <w:r w:rsidRPr="0087557C">
        <w:rPr>
          <w:rFonts w:asciiTheme="minorHAnsi" w:hAnsiTheme="minorHAnsi" w:cstheme="minorHAnsi"/>
          <w:sz w:val="20"/>
          <w:szCs w:val="20"/>
        </w:rPr>
        <w:t>mail.yourdomain.tld</w:t>
      </w:r>
      <w:proofErr w:type="spellEnd"/>
      <w:r w:rsidRPr="0087557C">
        <w:rPr>
          <w:rFonts w:asciiTheme="minorHAnsi" w:hAnsiTheme="minorHAnsi" w:cstheme="minorHAnsi"/>
          <w:sz w:val="20"/>
          <w:szCs w:val="20"/>
        </w:rPr>
        <w:t xml:space="preserve"> (ex: mail.examplesetup.ca) followed by the port number. (This can be found in your Webmail under </w:t>
      </w:r>
      <w:r w:rsidRPr="0087557C">
        <w:rPr>
          <w:rStyle w:val="Strong"/>
          <w:rFonts w:asciiTheme="minorHAnsi" w:hAnsiTheme="minorHAnsi" w:cstheme="minorHAnsi"/>
          <w:sz w:val="20"/>
          <w:szCs w:val="20"/>
        </w:rPr>
        <w:t>Preferences &gt; POP/IMAP</w:t>
      </w:r>
      <w:r w:rsidRPr="0087557C">
        <w:rPr>
          <w:rFonts w:asciiTheme="minorHAnsi" w:hAnsiTheme="minorHAnsi" w:cstheme="minorHAnsi"/>
          <w:sz w:val="20"/>
          <w:szCs w:val="20"/>
        </w:rPr>
        <w:t>)</w:t>
      </w:r>
    </w:p>
    <w:p w14:paraId="33B6E6E6" w14:textId="631DF517" w:rsidR="0087557C" w:rsidRPr="0087557C" w:rsidRDefault="0087557C" w:rsidP="0087557C">
      <w:pPr>
        <w:pStyle w:val="ListParagraph"/>
        <w:rPr>
          <w:rFonts w:asciiTheme="minorHAnsi" w:hAnsiTheme="minorHAnsi" w:cstheme="minorHAnsi"/>
          <w:sz w:val="20"/>
          <w:szCs w:val="20"/>
        </w:rPr>
      </w:pPr>
      <w:r w:rsidRPr="0087557C">
        <w:rPr>
          <w:rStyle w:val="Strong"/>
          <w:rFonts w:asciiTheme="minorHAnsi" w:hAnsiTheme="minorHAnsi" w:cstheme="minorHAnsi"/>
          <w:sz w:val="20"/>
          <w:szCs w:val="20"/>
        </w:rPr>
        <w:t>Note</w:t>
      </w:r>
      <w:r w:rsidRPr="0087557C">
        <w:rPr>
          <w:rFonts w:asciiTheme="minorHAnsi" w:hAnsiTheme="minorHAnsi" w:cstheme="minorHAnsi"/>
          <w:sz w:val="20"/>
          <w:szCs w:val="20"/>
        </w:rPr>
        <w:t>: be sure that the </w:t>
      </w:r>
      <w:r w:rsidRPr="0087557C">
        <w:rPr>
          <w:rStyle w:val="Emphasis"/>
          <w:rFonts w:asciiTheme="minorHAnsi" w:hAnsiTheme="minorHAnsi" w:cstheme="minorHAnsi"/>
          <w:sz w:val="20"/>
          <w:szCs w:val="20"/>
        </w:rPr>
        <w:t>Security Type</w:t>
      </w:r>
      <w:r w:rsidRPr="0087557C">
        <w:rPr>
          <w:rFonts w:asciiTheme="minorHAnsi" w:hAnsiTheme="minorHAnsi" w:cstheme="minorHAnsi"/>
          <w:sz w:val="20"/>
          <w:szCs w:val="20"/>
        </w:rPr>
        <w:t> is </w:t>
      </w:r>
      <w:r w:rsidRPr="0087557C">
        <w:rPr>
          <w:rStyle w:val="Emphasis"/>
          <w:rFonts w:asciiTheme="minorHAnsi" w:hAnsiTheme="minorHAnsi" w:cstheme="minorHAnsi"/>
          <w:sz w:val="20"/>
          <w:szCs w:val="20"/>
        </w:rPr>
        <w:t>None</w:t>
      </w:r>
      <w:r w:rsidRPr="0087557C">
        <w:rPr>
          <w:rFonts w:asciiTheme="minorHAnsi" w:hAnsiTheme="minorHAnsi" w:cstheme="minorHAnsi"/>
          <w:sz w:val="20"/>
          <w:szCs w:val="20"/>
        </w:rPr>
        <w:t>.</w:t>
      </w:r>
    </w:p>
    <w:p w14:paraId="0AC4D13C" w14:textId="023CD772"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Enter </w:t>
      </w:r>
      <w:r w:rsidRPr="0087557C">
        <w:rPr>
          <w:rStyle w:val="Strong"/>
          <w:rFonts w:asciiTheme="minorHAnsi" w:hAnsiTheme="minorHAnsi" w:cstheme="minorHAnsi"/>
          <w:sz w:val="20"/>
          <w:szCs w:val="20"/>
        </w:rPr>
        <w:t>Inbox</w:t>
      </w:r>
      <w:r w:rsidRPr="0087557C">
        <w:rPr>
          <w:rStyle w:val="Emphasis"/>
          <w:rFonts w:asciiTheme="minorHAnsi" w:hAnsiTheme="minorHAnsi" w:cstheme="minorHAnsi"/>
          <w:sz w:val="20"/>
          <w:szCs w:val="20"/>
        </w:rPr>
        <w:t> </w:t>
      </w:r>
      <w:r w:rsidRPr="0087557C">
        <w:rPr>
          <w:rFonts w:asciiTheme="minorHAnsi" w:hAnsiTheme="minorHAnsi" w:cstheme="minorHAnsi"/>
          <w:sz w:val="20"/>
          <w:szCs w:val="20"/>
        </w:rPr>
        <w:t>in the </w:t>
      </w:r>
      <w:r w:rsidRPr="0087557C">
        <w:rPr>
          <w:rStyle w:val="Emphasis"/>
          <w:rFonts w:asciiTheme="minorHAnsi" w:hAnsiTheme="minorHAnsi" w:cstheme="minorHAnsi"/>
          <w:sz w:val="20"/>
          <w:szCs w:val="20"/>
        </w:rPr>
        <w:t>IMAP Path Prefix</w:t>
      </w:r>
      <w:r w:rsidRPr="0087557C">
        <w:rPr>
          <w:rFonts w:asciiTheme="minorHAnsi" w:hAnsiTheme="minorHAnsi" w:cstheme="minorHAnsi"/>
          <w:sz w:val="20"/>
          <w:szCs w:val="20"/>
        </w:rPr>
        <w:t>. C</w:t>
      </w:r>
    </w:p>
    <w:p w14:paraId="1DB52454" w14:textId="24BB21A7" w:rsidR="0087557C" w:rsidRPr="0087557C" w:rsidRDefault="0087557C" w:rsidP="0087557C">
      <w:pPr>
        <w:pStyle w:val="ListParagraph"/>
        <w:numPr>
          <w:ilvl w:val="0"/>
          <w:numId w:val="154"/>
        </w:numPr>
        <w:rPr>
          <w:rFonts w:asciiTheme="minorHAnsi" w:hAnsiTheme="minorHAnsi" w:cstheme="minorHAnsi"/>
          <w:sz w:val="20"/>
          <w:szCs w:val="20"/>
        </w:rPr>
      </w:pPr>
      <w:r w:rsidRPr="0087557C">
        <w:rPr>
          <w:rFonts w:asciiTheme="minorHAnsi" w:hAnsiTheme="minorHAnsi" w:cstheme="minorHAnsi"/>
          <w:sz w:val="20"/>
          <w:szCs w:val="20"/>
        </w:rPr>
        <w:t>Click, </w:t>
      </w:r>
      <w:r w:rsidRPr="0087557C">
        <w:rPr>
          <w:rStyle w:val="Strong"/>
          <w:rFonts w:asciiTheme="minorHAnsi" w:hAnsiTheme="minorHAnsi" w:cstheme="minorHAnsi"/>
          <w:sz w:val="20"/>
          <w:szCs w:val="20"/>
        </w:rPr>
        <w:t>next</w:t>
      </w:r>
      <w:r w:rsidRPr="0087557C">
        <w:rPr>
          <w:rFonts w:asciiTheme="minorHAnsi" w:hAnsiTheme="minorHAnsi" w:cstheme="minorHAnsi"/>
          <w:sz w:val="20"/>
          <w:szCs w:val="20"/>
        </w:rPr>
        <w:t>.</w:t>
      </w:r>
    </w:p>
    <w:p w14:paraId="5EB456D6" w14:textId="3A06CA1A" w:rsidR="0087557C" w:rsidRPr="0087557C" w:rsidRDefault="0087557C" w:rsidP="0087557C">
      <w:pPr>
        <w:rPr>
          <w:rFonts w:asciiTheme="minorHAnsi" w:hAnsiTheme="minorHAnsi" w:cstheme="minorHAnsi"/>
        </w:rPr>
      </w:pPr>
      <w:r w:rsidRPr="0087557C">
        <w:rPr>
          <w:rFonts w:asciiTheme="minorHAnsi" w:hAnsiTheme="minorHAnsi" w:cstheme="minorHAnsi"/>
        </w:rPr>
        <w:t>For the SMTP Outgoing mail server:</w:t>
      </w:r>
    </w:p>
    <w:p w14:paraId="31841765" w14:textId="77777777" w:rsidR="0087557C" w:rsidRPr="0087557C" w:rsidRDefault="0087557C" w:rsidP="0087557C">
      <w:pPr>
        <w:rPr>
          <w:rFonts w:asciiTheme="minorHAnsi" w:hAnsiTheme="minorHAnsi" w:cstheme="minorHAnsi"/>
        </w:rPr>
      </w:pPr>
    </w:p>
    <w:p w14:paraId="47744A40" w14:textId="11CF0EC8" w:rsidR="0087557C" w:rsidRPr="0087557C" w:rsidRDefault="0087557C" w:rsidP="0087557C">
      <w:pPr>
        <w:pStyle w:val="ListParagraph"/>
        <w:numPr>
          <w:ilvl w:val="0"/>
          <w:numId w:val="155"/>
        </w:numPr>
        <w:rPr>
          <w:rFonts w:asciiTheme="minorHAnsi" w:hAnsiTheme="minorHAnsi" w:cstheme="minorHAnsi"/>
          <w:sz w:val="20"/>
          <w:szCs w:val="20"/>
        </w:rPr>
      </w:pPr>
      <w:r w:rsidRPr="0087557C">
        <w:rPr>
          <w:rFonts w:asciiTheme="minorHAnsi" w:hAnsiTheme="minorHAnsi" w:cstheme="minorHAnsi"/>
          <w:sz w:val="20"/>
          <w:szCs w:val="20"/>
        </w:rPr>
        <w:t xml:space="preserve">Input </w:t>
      </w:r>
      <w:proofErr w:type="spellStart"/>
      <w:r w:rsidRPr="0087557C">
        <w:rPr>
          <w:rFonts w:asciiTheme="minorHAnsi" w:hAnsiTheme="minorHAnsi" w:cstheme="minorHAnsi"/>
          <w:sz w:val="20"/>
          <w:szCs w:val="20"/>
        </w:rPr>
        <w:t>mail.yourdomain.tld</w:t>
      </w:r>
      <w:proofErr w:type="spellEnd"/>
      <w:r w:rsidRPr="0087557C">
        <w:rPr>
          <w:rFonts w:asciiTheme="minorHAnsi" w:hAnsiTheme="minorHAnsi" w:cstheme="minorHAnsi"/>
          <w:sz w:val="20"/>
          <w:szCs w:val="20"/>
        </w:rPr>
        <w:t xml:space="preserve"> (ex: mail.examplesetup.ca) followed by the port number. (This can be found in your Webmail under </w:t>
      </w:r>
      <w:r w:rsidRPr="0087557C">
        <w:rPr>
          <w:rStyle w:val="Strong"/>
          <w:rFonts w:asciiTheme="minorHAnsi" w:hAnsiTheme="minorHAnsi" w:cstheme="minorHAnsi"/>
          <w:sz w:val="20"/>
          <w:szCs w:val="20"/>
        </w:rPr>
        <w:t>Preferences &gt; POP/IMAP</w:t>
      </w:r>
      <w:r w:rsidRPr="0087557C">
        <w:rPr>
          <w:rFonts w:asciiTheme="minorHAnsi" w:hAnsiTheme="minorHAnsi" w:cstheme="minorHAnsi"/>
          <w:sz w:val="20"/>
          <w:szCs w:val="20"/>
        </w:rPr>
        <w:t>)</w:t>
      </w:r>
    </w:p>
    <w:p w14:paraId="5351526A" w14:textId="77777777" w:rsidR="0087557C" w:rsidRPr="0087557C" w:rsidRDefault="0087557C" w:rsidP="0087557C">
      <w:pPr>
        <w:pStyle w:val="ListParagraph"/>
        <w:rPr>
          <w:rFonts w:asciiTheme="minorHAnsi" w:hAnsiTheme="minorHAnsi" w:cstheme="minorHAnsi"/>
          <w:sz w:val="20"/>
          <w:szCs w:val="20"/>
        </w:rPr>
      </w:pPr>
      <w:r w:rsidRPr="0087557C">
        <w:rPr>
          <w:rStyle w:val="Strong"/>
          <w:rFonts w:asciiTheme="minorHAnsi" w:hAnsiTheme="minorHAnsi" w:cstheme="minorHAnsi"/>
          <w:sz w:val="20"/>
          <w:szCs w:val="20"/>
        </w:rPr>
        <w:t>Note</w:t>
      </w:r>
      <w:r w:rsidRPr="0087557C">
        <w:rPr>
          <w:rFonts w:asciiTheme="minorHAnsi" w:hAnsiTheme="minorHAnsi" w:cstheme="minorHAnsi"/>
          <w:sz w:val="20"/>
          <w:szCs w:val="20"/>
        </w:rPr>
        <w:t>: be sure that the </w:t>
      </w:r>
      <w:r w:rsidRPr="0087557C">
        <w:rPr>
          <w:rStyle w:val="Emphasis"/>
          <w:rFonts w:asciiTheme="minorHAnsi" w:hAnsiTheme="minorHAnsi" w:cstheme="minorHAnsi"/>
          <w:sz w:val="20"/>
          <w:szCs w:val="20"/>
        </w:rPr>
        <w:t>Security Type</w:t>
      </w:r>
      <w:r w:rsidRPr="0087557C">
        <w:rPr>
          <w:rFonts w:asciiTheme="minorHAnsi" w:hAnsiTheme="minorHAnsi" w:cstheme="minorHAnsi"/>
          <w:sz w:val="20"/>
          <w:szCs w:val="20"/>
        </w:rPr>
        <w:t> is </w:t>
      </w:r>
      <w:r w:rsidRPr="0087557C">
        <w:rPr>
          <w:rStyle w:val="Emphasis"/>
          <w:rFonts w:asciiTheme="minorHAnsi" w:hAnsiTheme="minorHAnsi" w:cstheme="minorHAnsi"/>
          <w:sz w:val="20"/>
          <w:szCs w:val="20"/>
        </w:rPr>
        <w:t>None </w:t>
      </w:r>
      <w:r w:rsidRPr="0087557C">
        <w:rPr>
          <w:rFonts w:asciiTheme="minorHAnsi" w:hAnsiTheme="minorHAnsi" w:cstheme="minorHAnsi"/>
          <w:sz w:val="20"/>
          <w:szCs w:val="20"/>
        </w:rPr>
        <w:t>then check the box for </w:t>
      </w:r>
      <w:r w:rsidRPr="0087557C">
        <w:rPr>
          <w:rStyle w:val="Strong"/>
          <w:rFonts w:asciiTheme="minorHAnsi" w:hAnsiTheme="minorHAnsi" w:cstheme="minorHAnsi"/>
          <w:sz w:val="20"/>
          <w:szCs w:val="20"/>
        </w:rPr>
        <w:t>Require Sign-In</w:t>
      </w:r>
      <w:r w:rsidRPr="0087557C">
        <w:rPr>
          <w:rFonts w:asciiTheme="minorHAnsi" w:hAnsiTheme="minorHAnsi" w:cstheme="minorHAnsi"/>
          <w:sz w:val="20"/>
          <w:szCs w:val="20"/>
        </w:rPr>
        <w:t>.</w:t>
      </w:r>
    </w:p>
    <w:p w14:paraId="71D38C30" w14:textId="09622660" w:rsidR="0087557C" w:rsidRPr="0087557C" w:rsidRDefault="0087557C" w:rsidP="0087557C">
      <w:pPr>
        <w:pStyle w:val="ListParagraph"/>
        <w:numPr>
          <w:ilvl w:val="0"/>
          <w:numId w:val="155"/>
        </w:numPr>
        <w:rPr>
          <w:rFonts w:asciiTheme="minorHAnsi" w:hAnsiTheme="minorHAnsi" w:cstheme="minorHAnsi"/>
          <w:sz w:val="20"/>
          <w:szCs w:val="20"/>
        </w:rPr>
      </w:pPr>
      <w:r w:rsidRPr="0087557C">
        <w:rPr>
          <w:rFonts w:asciiTheme="minorHAnsi" w:hAnsiTheme="minorHAnsi" w:cstheme="minorHAnsi"/>
          <w:sz w:val="20"/>
          <w:szCs w:val="20"/>
        </w:rPr>
        <w:t>Enter your email address next to the username followed by the password for your email address. </w:t>
      </w:r>
    </w:p>
    <w:p w14:paraId="5BB60BEA" w14:textId="0BA962C6" w:rsidR="0087557C" w:rsidRPr="0087557C" w:rsidRDefault="0087557C" w:rsidP="0087557C">
      <w:pPr>
        <w:pStyle w:val="ListParagraph"/>
        <w:numPr>
          <w:ilvl w:val="0"/>
          <w:numId w:val="155"/>
        </w:numPr>
        <w:rPr>
          <w:rFonts w:asciiTheme="minorHAnsi" w:hAnsiTheme="minorHAnsi" w:cstheme="minorHAnsi"/>
          <w:sz w:val="20"/>
          <w:szCs w:val="20"/>
        </w:rPr>
      </w:pPr>
      <w:r w:rsidRPr="0087557C">
        <w:rPr>
          <w:rFonts w:asciiTheme="minorHAnsi" w:hAnsiTheme="minorHAnsi" w:cstheme="minorHAnsi"/>
          <w:sz w:val="20"/>
          <w:szCs w:val="20"/>
        </w:rPr>
        <w:t>Click,</w:t>
      </w:r>
      <w:r w:rsidRPr="0087557C">
        <w:rPr>
          <w:rStyle w:val="Strong"/>
          <w:rFonts w:asciiTheme="minorHAnsi" w:hAnsiTheme="minorHAnsi" w:cstheme="minorHAnsi"/>
          <w:sz w:val="20"/>
          <w:szCs w:val="20"/>
        </w:rPr>
        <w:t> next</w:t>
      </w:r>
      <w:r w:rsidRPr="0087557C">
        <w:rPr>
          <w:rFonts w:asciiTheme="minorHAnsi" w:hAnsiTheme="minorHAnsi" w:cstheme="minorHAnsi"/>
          <w:sz w:val="20"/>
          <w:szCs w:val="20"/>
        </w:rPr>
        <w:t>. </w:t>
      </w:r>
    </w:p>
    <w:p w14:paraId="71F40139" w14:textId="77777777" w:rsidR="0087557C" w:rsidRPr="0087557C" w:rsidRDefault="0087557C" w:rsidP="0087557C">
      <w:pPr>
        <w:rPr>
          <w:rFonts w:asciiTheme="minorHAnsi" w:hAnsiTheme="minorHAnsi" w:cstheme="minorHAnsi"/>
        </w:rPr>
      </w:pPr>
      <w:r w:rsidRPr="0087557C">
        <w:rPr>
          <w:rStyle w:val="Strong"/>
          <w:rFonts w:asciiTheme="minorHAnsi" w:hAnsiTheme="minorHAnsi" w:cstheme="minorHAnsi"/>
        </w:rPr>
        <w:t>Note:</w:t>
      </w:r>
      <w:r w:rsidRPr="0087557C">
        <w:rPr>
          <w:rFonts w:asciiTheme="minorHAnsi" w:hAnsiTheme="minorHAnsi" w:cstheme="minorHAnsi"/>
        </w:rPr>
        <w:t> Make sure you have entered your username and password correctly.</w:t>
      </w:r>
    </w:p>
    <w:p w14:paraId="38DFD328" w14:textId="77777777" w:rsidR="0087557C" w:rsidRPr="0087557C" w:rsidRDefault="0087557C" w:rsidP="0087557C">
      <w:pPr>
        <w:rPr>
          <w:rFonts w:asciiTheme="minorHAnsi" w:hAnsiTheme="minorHAnsi" w:cstheme="minorHAnsi"/>
        </w:rPr>
      </w:pPr>
      <w:r w:rsidRPr="0087557C">
        <w:rPr>
          <w:rFonts w:asciiTheme="minorHAnsi" w:hAnsiTheme="minorHAnsi" w:cstheme="minorHAnsi"/>
        </w:rPr>
        <w:t>If you are still having issues connecting your email account, try getting in touch with the technical support team for your specific Android device.</w:t>
      </w:r>
    </w:p>
    <w:p w14:paraId="5ED48C2F" w14:textId="77777777" w:rsidR="0087557C" w:rsidRDefault="0087557C" w:rsidP="00081BBE">
      <w:pPr>
        <w:rPr>
          <w:rFonts w:eastAsia="Times New Roman" w:cs="Times New Roman"/>
          <w:b/>
          <w:lang w:eastAsia="en-CA"/>
        </w:rPr>
      </w:pPr>
    </w:p>
    <w:p w14:paraId="23A3874C" w14:textId="21EB66D4" w:rsidR="00081BBE" w:rsidRDefault="00081BBE" w:rsidP="00081BBE">
      <w:pPr>
        <w:rPr>
          <w:rFonts w:eastAsia="Times New Roman" w:cs="Times New Roman"/>
          <w:b/>
          <w:lang w:eastAsia="en-CA"/>
        </w:rPr>
      </w:pPr>
      <w:r>
        <w:rPr>
          <w:rFonts w:eastAsia="Times New Roman" w:cs="Times New Roman"/>
          <w:b/>
          <w:lang w:eastAsia="en-CA"/>
        </w:rPr>
        <w:t xml:space="preserve">What is </w:t>
      </w:r>
      <w:proofErr w:type="spellStart"/>
      <w:r>
        <w:rPr>
          <w:rFonts w:eastAsia="Times New Roman" w:cs="Times New Roman"/>
          <w:b/>
          <w:lang w:eastAsia="en-CA"/>
        </w:rPr>
        <w:t>Task</w:t>
      </w:r>
      <w:r w:rsidR="00A06F7B">
        <w:rPr>
          <w:rFonts w:eastAsia="Times New Roman" w:cs="Times New Roman"/>
          <w:b/>
          <w:lang w:eastAsia="en-CA"/>
        </w:rPr>
        <w:t>B</w:t>
      </w:r>
      <w:r>
        <w:rPr>
          <w:rFonts w:eastAsia="Times New Roman" w:cs="Times New Roman"/>
          <w:b/>
          <w:lang w:eastAsia="en-CA"/>
        </w:rPr>
        <w:t>ox</w:t>
      </w:r>
      <w:proofErr w:type="spellEnd"/>
      <w:r>
        <w:rPr>
          <w:rFonts w:eastAsia="Times New Roman" w:cs="Times New Roman"/>
          <w:b/>
          <w:lang w:eastAsia="en-CA"/>
        </w:rPr>
        <w:t xml:space="preserve">? </w:t>
      </w:r>
    </w:p>
    <w:p w14:paraId="538A3E7B" w14:textId="77777777" w:rsidR="00081BBE" w:rsidRDefault="00081BBE" w:rsidP="00081BBE">
      <w:pPr>
        <w:rPr>
          <w:rFonts w:eastAsia="Times New Roman" w:cs="Times New Roman"/>
          <w:lang w:eastAsia="en-CA"/>
        </w:rPr>
      </w:pPr>
      <w:proofErr w:type="spellStart"/>
      <w:r w:rsidRPr="006A5685">
        <w:rPr>
          <w:rFonts w:eastAsia="Times New Roman" w:cs="Times New Roman"/>
          <w:lang w:eastAsia="en-CA"/>
        </w:rPr>
        <w:t>TaskBox</w:t>
      </w:r>
      <w:proofErr w:type="spellEnd"/>
      <w:r w:rsidRPr="006A5685">
        <w:rPr>
          <w:rFonts w:eastAsia="Times New Roman" w:cs="Times New Roman"/>
          <w:lang w:eastAsia="en-CA"/>
        </w:rPr>
        <w:t xml:space="preserve"> </w:t>
      </w:r>
      <w:r w:rsidR="00A06F7B">
        <w:rPr>
          <w:rFonts w:eastAsia="Times New Roman" w:cs="Times New Roman"/>
          <w:lang w:eastAsia="en-CA"/>
        </w:rPr>
        <w:t xml:space="preserve">helps you manage your Inbox </w:t>
      </w:r>
      <w:r>
        <w:rPr>
          <w:rFonts w:eastAsia="Times New Roman" w:cs="Times New Roman"/>
          <w:lang w:eastAsia="en-CA"/>
        </w:rPr>
        <w:t xml:space="preserve">to-do list.  It will help you </w:t>
      </w:r>
      <w:r w:rsidRPr="006A5685">
        <w:rPr>
          <w:rFonts w:eastAsia="Times New Roman" w:cs="Times New Roman"/>
          <w:lang w:eastAsia="en-CA"/>
        </w:rPr>
        <w:t>instantly organize your inbox into categories that mak</w:t>
      </w:r>
      <w:r>
        <w:rPr>
          <w:rFonts w:eastAsia="Times New Roman" w:cs="Times New Roman"/>
          <w:lang w:eastAsia="en-CA"/>
        </w:rPr>
        <w:t>e sense all within the inbox such as: priority, future, pending and future r</w:t>
      </w:r>
      <w:r w:rsidRPr="006A5685">
        <w:rPr>
          <w:rFonts w:eastAsia="Times New Roman" w:cs="Times New Roman"/>
          <w:lang w:eastAsia="en-CA"/>
        </w:rPr>
        <w:t>eference</w:t>
      </w:r>
      <w:r>
        <w:rPr>
          <w:rFonts w:eastAsia="Times New Roman" w:cs="Times New Roman"/>
          <w:lang w:eastAsia="en-CA"/>
        </w:rPr>
        <w:t xml:space="preserve">.  You’ll be able to set reminders, dues dates and even share/assign tasks to other people!  </w:t>
      </w:r>
    </w:p>
    <w:p w14:paraId="798BE6A5" w14:textId="77777777" w:rsidR="00CE019E" w:rsidRPr="006A5685" w:rsidRDefault="00CE019E" w:rsidP="00081BBE">
      <w:pPr>
        <w:rPr>
          <w:rFonts w:eastAsia="Times New Roman" w:cs="Times New Roman"/>
          <w:lang w:eastAsia="en-CA"/>
        </w:rPr>
      </w:pPr>
      <w:r>
        <w:rPr>
          <w:rFonts w:eastAsia="Times New Roman" w:cs="Times New Roman"/>
          <w:lang w:eastAsia="en-CA"/>
        </w:rPr>
        <w:t xml:space="preserve">To activate the function to tag emails to turn them into tasks, </w:t>
      </w:r>
      <w:r w:rsidRPr="00224F77">
        <w:rPr>
          <w:rFonts w:eastAsia="Times New Roman" w:cs="Times New Roman"/>
          <w:lang w:eastAsia="en-CA"/>
        </w:rPr>
        <w:t>select “Preferences” (gear icon) from the left-hand menu within Webmail. Select “</w:t>
      </w:r>
      <w:r>
        <w:rPr>
          <w:rFonts w:eastAsia="Times New Roman" w:cs="Times New Roman"/>
          <w:lang w:eastAsia="en-CA"/>
        </w:rPr>
        <w:t>Advanced</w:t>
      </w:r>
      <w:r w:rsidRPr="00224F77">
        <w:rPr>
          <w:rFonts w:eastAsia="Times New Roman" w:cs="Times New Roman"/>
          <w:lang w:eastAsia="en-CA"/>
        </w:rPr>
        <w:t>”,</w:t>
      </w:r>
      <w:r>
        <w:rPr>
          <w:rFonts w:eastAsia="Times New Roman" w:cs="Times New Roman"/>
          <w:lang w:eastAsia="en-CA"/>
        </w:rPr>
        <w:t xml:space="preserve"> and make sure the checkbox next to “Turn on </w:t>
      </w:r>
      <w:proofErr w:type="spellStart"/>
      <w:r>
        <w:rPr>
          <w:rFonts w:eastAsia="Times New Roman" w:cs="Times New Roman"/>
          <w:lang w:eastAsia="en-CA"/>
        </w:rPr>
        <w:t>TaskBox</w:t>
      </w:r>
      <w:proofErr w:type="spellEnd"/>
      <w:r>
        <w:rPr>
          <w:rFonts w:eastAsia="Times New Roman" w:cs="Times New Roman"/>
          <w:lang w:eastAsia="en-CA"/>
        </w:rPr>
        <w:t>” is checked. Click “Save.”</w:t>
      </w:r>
    </w:p>
    <w:p w14:paraId="071C52B6" w14:textId="77777777" w:rsidR="00542CDA" w:rsidRDefault="00542CDA" w:rsidP="00081BBE">
      <w:pPr>
        <w:rPr>
          <w:rFonts w:eastAsia="Times New Roman" w:cs="Times New Roman"/>
          <w:b/>
          <w:lang w:eastAsia="en-CA"/>
        </w:rPr>
      </w:pPr>
    </w:p>
    <w:p w14:paraId="6AE485A5" w14:textId="77777777" w:rsidR="00081BBE" w:rsidRDefault="00081BBE" w:rsidP="00081BBE">
      <w:pPr>
        <w:rPr>
          <w:rFonts w:eastAsia="Times New Roman" w:cs="Times New Roman"/>
          <w:b/>
          <w:lang w:eastAsia="en-CA"/>
        </w:rPr>
      </w:pPr>
      <w:r>
        <w:rPr>
          <w:rFonts w:eastAsia="Times New Roman" w:cs="Times New Roman"/>
          <w:b/>
          <w:lang w:eastAsia="en-CA"/>
        </w:rPr>
        <w:t xml:space="preserve">What is </w:t>
      </w:r>
      <w:r w:rsidR="00542CDA">
        <w:rPr>
          <w:rFonts w:eastAsia="Times New Roman" w:cs="Times New Roman"/>
          <w:b/>
          <w:lang w:eastAsia="en-CA"/>
        </w:rPr>
        <w:t>Online Storage</w:t>
      </w:r>
      <w:r>
        <w:rPr>
          <w:rFonts w:eastAsia="Times New Roman" w:cs="Times New Roman"/>
          <w:b/>
          <w:lang w:eastAsia="en-CA"/>
        </w:rPr>
        <w:t xml:space="preserve">? </w:t>
      </w:r>
    </w:p>
    <w:p w14:paraId="5BE7F676" w14:textId="77777777" w:rsidR="00081BBE" w:rsidRPr="00D125B5" w:rsidRDefault="00542CDA" w:rsidP="00081BBE">
      <w:pPr>
        <w:rPr>
          <w:rFonts w:eastAsia="Times New Roman" w:cs="Times New Roman"/>
          <w:lang w:eastAsia="en-CA"/>
        </w:rPr>
      </w:pPr>
      <w:r>
        <w:rPr>
          <w:rFonts w:eastAsia="Times New Roman" w:cs="Times New Roman"/>
          <w:lang w:eastAsia="en-CA"/>
        </w:rPr>
        <w:t>Online Storage</w:t>
      </w:r>
      <w:r w:rsidR="00081BBE">
        <w:rPr>
          <w:rFonts w:eastAsia="Times New Roman" w:cs="Times New Roman"/>
          <w:lang w:eastAsia="en-CA"/>
        </w:rPr>
        <w:t xml:space="preserve"> is an online file-sharing tool that allows you to access your files from anywhere. Share files via secure URL or email them directly, making it easy to work from anywhere! </w:t>
      </w:r>
    </w:p>
    <w:p w14:paraId="6CE6FFE1" w14:textId="77777777" w:rsidR="00081BBE" w:rsidRDefault="00081BBE" w:rsidP="00081BBE">
      <w:pPr>
        <w:rPr>
          <w:rFonts w:eastAsia="Times New Roman" w:cs="Times New Roman"/>
          <w:b/>
          <w:lang w:eastAsia="en-CA"/>
        </w:rPr>
      </w:pPr>
    </w:p>
    <w:p w14:paraId="74F353F8" w14:textId="77777777" w:rsidR="00224F77" w:rsidRDefault="00224F77" w:rsidP="00224F77">
      <w:pPr>
        <w:rPr>
          <w:rFonts w:eastAsia="Times New Roman" w:cs="Times New Roman"/>
          <w:b/>
          <w:lang w:eastAsia="en-CA"/>
        </w:rPr>
      </w:pPr>
      <w:r>
        <w:rPr>
          <w:rFonts w:eastAsia="Times New Roman" w:cs="Times New Roman"/>
          <w:b/>
          <w:lang w:eastAsia="en-CA"/>
        </w:rPr>
        <w:t>How can I change set an Auto Reply message to respond to incoming messages while I’m absent?</w:t>
      </w:r>
    </w:p>
    <w:p w14:paraId="35E94D67" w14:textId="77777777" w:rsidR="00224F77" w:rsidRDefault="00224F77" w:rsidP="00224F77">
      <w:pPr>
        <w:rPr>
          <w:rFonts w:eastAsia="Times New Roman" w:cs="Times New Roman"/>
          <w:lang w:eastAsia="en-CA"/>
        </w:rPr>
      </w:pPr>
      <w:r w:rsidRPr="00224F77">
        <w:rPr>
          <w:rFonts w:eastAsia="Times New Roman" w:cs="Times New Roman"/>
          <w:lang w:eastAsia="en-CA"/>
        </w:rPr>
        <w:lastRenderedPageBreak/>
        <w:t xml:space="preserve">To </w:t>
      </w:r>
      <w:r>
        <w:rPr>
          <w:rFonts w:eastAsia="Times New Roman" w:cs="Times New Roman"/>
          <w:lang w:eastAsia="en-CA"/>
        </w:rPr>
        <w:t>set up an Auto Reply</w:t>
      </w:r>
      <w:r w:rsidRPr="00224F77">
        <w:rPr>
          <w:rFonts w:eastAsia="Times New Roman" w:cs="Times New Roman"/>
          <w:lang w:eastAsia="en-CA"/>
        </w:rPr>
        <w:t>, select “Preferences” (gear icon) from the left-hand menu within Webmail. Select “</w:t>
      </w:r>
      <w:r>
        <w:rPr>
          <w:rFonts w:eastAsia="Times New Roman" w:cs="Times New Roman"/>
          <w:lang w:eastAsia="en-CA"/>
        </w:rPr>
        <w:t>Auto Reply</w:t>
      </w:r>
      <w:r w:rsidRPr="00224F77">
        <w:rPr>
          <w:rFonts w:eastAsia="Times New Roman" w:cs="Times New Roman"/>
          <w:lang w:eastAsia="en-CA"/>
        </w:rPr>
        <w:t xml:space="preserve">”, and input </w:t>
      </w:r>
      <w:r>
        <w:rPr>
          <w:rFonts w:eastAsia="Times New Roman" w:cs="Times New Roman"/>
          <w:lang w:eastAsia="en-CA"/>
        </w:rPr>
        <w:t>a title, start and end date, any conditions and the content of your message and hit “Save.”</w:t>
      </w:r>
    </w:p>
    <w:p w14:paraId="524B2915" w14:textId="77777777" w:rsidR="00825990" w:rsidRDefault="00825990" w:rsidP="00224F77">
      <w:pPr>
        <w:rPr>
          <w:rFonts w:eastAsia="Times New Roman" w:cs="Times New Roman"/>
          <w:lang w:eastAsia="en-CA"/>
        </w:rPr>
      </w:pPr>
    </w:p>
    <w:p w14:paraId="2873DB1B" w14:textId="77777777" w:rsidR="00825990" w:rsidRDefault="00825990" w:rsidP="00825990">
      <w:pPr>
        <w:rPr>
          <w:rFonts w:eastAsia="Times New Roman" w:cs="Times New Roman"/>
          <w:b/>
          <w:lang w:eastAsia="en-CA"/>
        </w:rPr>
      </w:pPr>
      <w:r>
        <w:rPr>
          <w:rFonts w:eastAsia="Times New Roman" w:cs="Times New Roman"/>
          <w:b/>
          <w:lang w:eastAsia="en-CA"/>
        </w:rPr>
        <w:t>How can I create a default email signature on my outgoing emails?</w:t>
      </w:r>
    </w:p>
    <w:p w14:paraId="7FA9516E" w14:textId="77777777" w:rsidR="00825990" w:rsidRDefault="00825990" w:rsidP="00825990">
      <w:pPr>
        <w:rPr>
          <w:rFonts w:eastAsia="Times New Roman" w:cs="Times New Roman"/>
          <w:lang w:eastAsia="en-CA"/>
        </w:rPr>
      </w:pPr>
      <w:r w:rsidRPr="00224F77">
        <w:rPr>
          <w:rFonts w:eastAsia="Times New Roman" w:cs="Times New Roman"/>
          <w:lang w:eastAsia="en-CA"/>
        </w:rPr>
        <w:t xml:space="preserve">To </w:t>
      </w:r>
      <w:r>
        <w:rPr>
          <w:rFonts w:eastAsia="Times New Roman" w:cs="Times New Roman"/>
          <w:lang w:eastAsia="en-CA"/>
        </w:rPr>
        <w:t>create an email signature</w:t>
      </w:r>
      <w:r w:rsidRPr="00224F77">
        <w:rPr>
          <w:rFonts w:eastAsia="Times New Roman" w:cs="Times New Roman"/>
          <w:lang w:eastAsia="en-CA"/>
        </w:rPr>
        <w:t>, select “Preferences” (gear icon) from the left-hand menu within Webmail. Select “</w:t>
      </w:r>
      <w:r>
        <w:rPr>
          <w:rFonts w:eastAsia="Times New Roman" w:cs="Times New Roman"/>
          <w:lang w:eastAsia="en-CA"/>
        </w:rPr>
        <w:t>Signatures</w:t>
      </w:r>
      <w:r w:rsidRPr="00224F77">
        <w:rPr>
          <w:rFonts w:eastAsia="Times New Roman" w:cs="Times New Roman"/>
          <w:lang w:eastAsia="en-CA"/>
        </w:rPr>
        <w:t xml:space="preserve">”, and input </w:t>
      </w:r>
      <w:r>
        <w:rPr>
          <w:rFonts w:eastAsia="Times New Roman" w:cs="Times New Roman"/>
          <w:lang w:eastAsia="en-CA"/>
        </w:rPr>
        <w:t xml:space="preserve">a title, and write and format your email signature and click “Add.” Your new signature will now appear on your List of Signatures. </w:t>
      </w:r>
    </w:p>
    <w:p w14:paraId="1DA5D2C3" w14:textId="77777777" w:rsidR="00825990" w:rsidRDefault="00825990" w:rsidP="00825990">
      <w:pPr>
        <w:rPr>
          <w:rFonts w:eastAsia="Times New Roman" w:cs="Times New Roman"/>
          <w:lang w:eastAsia="en-CA"/>
        </w:rPr>
      </w:pPr>
      <w:r>
        <w:rPr>
          <w:rFonts w:eastAsia="Times New Roman" w:cs="Times New Roman"/>
          <w:lang w:eastAsia="en-CA"/>
        </w:rPr>
        <w:t>You can create multiple email signatures and select a default signature by selecting the star next to the title on your List of Signatures. When composing a new email, your default email signature will appear at the bottom of the email and there will be a dropdown of all of your available signatures so you can select an alternative signature if desired.</w:t>
      </w:r>
    </w:p>
    <w:p w14:paraId="7D934898" w14:textId="77777777" w:rsidR="00825990" w:rsidRDefault="00825990" w:rsidP="00224F77">
      <w:pPr>
        <w:rPr>
          <w:rFonts w:eastAsia="Times New Roman" w:cs="Times New Roman"/>
          <w:lang w:eastAsia="en-CA"/>
        </w:rPr>
      </w:pPr>
    </w:p>
    <w:p w14:paraId="1654F38C" w14:textId="77777777" w:rsidR="00825990" w:rsidRPr="00825990" w:rsidRDefault="00825990" w:rsidP="00224F77">
      <w:pPr>
        <w:rPr>
          <w:rFonts w:eastAsia="Times New Roman" w:cs="Times New Roman"/>
          <w:b/>
          <w:lang w:eastAsia="en-CA"/>
        </w:rPr>
      </w:pPr>
      <w:r w:rsidRPr="00825990">
        <w:rPr>
          <w:rFonts w:eastAsia="Times New Roman" w:cs="Times New Roman"/>
          <w:b/>
          <w:lang w:eastAsia="en-CA"/>
        </w:rPr>
        <w:t>Where can I see my data usage or disk space used?</w:t>
      </w:r>
    </w:p>
    <w:p w14:paraId="540FECF1" w14:textId="77777777" w:rsidR="00825990" w:rsidRPr="00224F77" w:rsidRDefault="00825990" w:rsidP="00224F77">
      <w:pPr>
        <w:rPr>
          <w:rFonts w:eastAsia="Times New Roman" w:cs="Times New Roman"/>
          <w:lang w:eastAsia="en-CA"/>
        </w:rPr>
      </w:pPr>
      <w:r>
        <w:rPr>
          <w:rFonts w:eastAsia="Times New Roman" w:cs="Times New Roman"/>
          <w:lang w:eastAsia="en-CA"/>
        </w:rPr>
        <w:t xml:space="preserve">In Webmail, </w:t>
      </w:r>
      <w:r w:rsidRPr="00224F77">
        <w:rPr>
          <w:rFonts w:eastAsia="Times New Roman" w:cs="Times New Roman"/>
          <w:lang w:eastAsia="en-CA"/>
        </w:rPr>
        <w:t>select “Preferences” (gear icon) from the left-hand menu within Webmail. Select “</w:t>
      </w:r>
      <w:r>
        <w:rPr>
          <w:rFonts w:eastAsia="Times New Roman" w:cs="Times New Roman"/>
          <w:lang w:eastAsia="en-CA"/>
        </w:rPr>
        <w:t>Data Usage</w:t>
      </w:r>
      <w:r w:rsidRPr="00224F77">
        <w:rPr>
          <w:rFonts w:eastAsia="Times New Roman" w:cs="Times New Roman"/>
          <w:lang w:eastAsia="en-CA"/>
        </w:rPr>
        <w:t>”</w:t>
      </w:r>
      <w:r>
        <w:rPr>
          <w:rFonts w:eastAsia="Times New Roman" w:cs="Times New Roman"/>
          <w:lang w:eastAsia="en-CA"/>
        </w:rPr>
        <w:t xml:space="preserve"> to view your disk space used and remaining, as well as a breakdown by Inbox folder.</w:t>
      </w:r>
    </w:p>
    <w:p w14:paraId="0201C467" w14:textId="0ED05044" w:rsidR="000C3286" w:rsidRDefault="00CF0CBF" w:rsidP="00594716">
      <w:pPr>
        <w:pStyle w:val="Heading1"/>
      </w:pPr>
      <w:bookmarkStart w:id="15" w:name="_Toc13833051"/>
      <w:r>
        <w:lastRenderedPageBreak/>
        <w:t>Full Feature List</w:t>
      </w:r>
      <w:r w:rsidR="003D0AAC">
        <w:t>: Webmail</w:t>
      </w:r>
      <w:bookmarkEnd w:id="15"/>
    </w:p>
    <w:tbl>
      <w:tblPr>
        <w:tblW w:w="8956" w:type="dxa"/>
        <w:tblLook w:val="04A0" w:firstRow="1" w:lastRow="0" w:firstColumn="1" w:lastColumn="0" w:noHBand="0" w:noVBand="1"/>
      </w:tblPr>
      <w:tblGrid>
        <w:gridCol w:w="4914"/>
        <w:gridCol w:w="4042"/>
      </w:tblGrid>
      <w:tr w:rsidR="008D4E19" w:rsidRPr="008D4E19" w14:paraId="2C731196" w14:textId="77777777" w:rsidTr="008D4E19">
        <w:trPr>
          <w:trHeight w:val="300"/>
        </w:trPr>
        <w:tc>
          <w:tcPr>
            <w:tcW w:w="4914" w:type="dxa"/>
            <w:tcBorders>
              <w:top w:val="nil"/>
              <w:left w:val="single" w:sz="4" w:space="0" w:color="A6A6A6"/>
              <w:bottom w:val="single" w:sz="4" w:space="0" w:color="A6A6A6"/>
              <w:right w:val="single" w:sz="4" w:space="0" w:color="A6A6A6"/>
            </w:tcBorders>
            <w:shd w:val="clear" w:color="auto" w:fill="25282A" w:themeFill="accent5"/>
            <w:noWrap/>
            <w:vAlign w:val="center"/>
            <w:hideMark/>
          </w:tcPr>
          <w:p w14:paraId="18D857A5" w14:textId="77777777" w:rsidR="008D4E19" w:rsidRPr="008D4E19" w:rsidRDefault="008D4E19" w:rsidP="008D4E19">
            <w:pPr>
              <w:rPr>
                <w:rFonts w:asciiTheme="minorHAnsi" w:eastAsia="Times New Roman" w:hAnsiTheme="minorHAnsi" w:cstheme="minorHAnsi"/>
                <w:b/>
                <w:bCs/>
                <w:color w:val="FFFFFF" w:themeColor="background1"/>
                <w:lang w:eastAsia="en-CA"/>
              </w:rPr>
            </w:pPr>
            <w:r w:rsidRPr="008D4E19">
              <w:rPr>
                <w:rFonts w:asciiTheme="minorHAnsi" w:eastAsia="Times New Roman" w:hAnsiTheme="minorHAnsi" w:cstheme="minorHAnsi"/>
                <w:b/>
                <w:bCs/>
                <w:color w:val="FFFFFF" w:themeColor="background1"/>
                <w:lang w:eastAsia="en-CA"/>
              </w:rPr>
              <w:t>Features</w:t>
            </w:r>
          </w:p>
        </w:tc>
        <w:tc>
          <w:tcPr>
            <w:tcW w:w="4042" w:type="dxa"/>
            <w:tcBorders>
              <w:top w:val="nil"/>
              <w:left w:val="single" w:sz="4" w:space="0" w:color="A6A6A6"/>
              <w:bottom w:val="nil"/>
              <w:right w:val="single" w:sz="4" w:space="0" w:color="A6A6A6"/>
            </w:tcBorders>
            <w:shd w:val="clear" w:color="auto" w:fill="25282A" w:themeFill="accent5"/>
            <w:vAlign w:val="center"/>
            <w:hideMark/>
          </w:tcPr>
          <w:p w14:paraId="3EA71F93" w14:textId="77777777" w:rsidR="008D4E19" w:rsidRPr="008D4E19" w:rsidRDefault="008D4E19" w:rsidP="008D4E19">
            <w:pPr>
              <w:jc w:val="center"/>
              <w:rPr>
                <w:rFonts w:asciiTheme="minorHAnsi" w:eastAsia="Times New Roman" w:hAnsiTheme="minorHAnsi" w:cstheme="minorHAnsi"/>
                <w:b/>
                <w:bCs/>
                <w:color w:val="FFFFFF" w:themeColor="background1"/>
                <w:lang w:eastAsia="en-CA"/>
              </w:rPr>
            </w:pPr>
            <w:r w:rsidRPr="008D4E19">
              <w:rPr>
                <w:rFonts w:asciiTheme="minorHAnsi" w:eastAsia="Times New Roman" w:hAnsiTheme="minorHAnsi" w:cstheme="minorHAnsi"/>
                <w:b/>
                <w:bCs/>
                <w:color w:val="FFFFFF" w:themeColor="background1"/>
                <w:lang w:eastAsia="en-CA"/>
              </w:rPr>
              <w:t> </w:t>
            </w:r>
          </w:p>
        </w:tc>
      </w:tr>
      <w:tr w:rsidR="008D4E19" w:rsidRPr="00716816" w14:paraId="3A9D5E5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5767065"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Email Storage Per Email Box</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BC2C8C7" w14:textId="77777777" w:rsidR="008D4E19" w:rsidRPr="008D4E19" w:rsidRDefault="003D0AAC" w:rsidP="008D4E19">
            <w:pPr>
              <w:jc w:val="center"/>
              <w:rPr>
                <w:rFonts w:asciiTheme="minorHAnsi" w:eastAsia="Times New Roman" w:hAnsiTheme="minorHAnsi" w:cstheme="minorHAnsi"/>
                <w:lang w:eastAsia="en-CA"/>
              </w:rPr>
            </w:pPr>
            <w:r>
              <w:rPr>
                <w:rFonts w:asciiTheme="minorHAnsi" w:eastAsia="Times New Roman" w:hAnsiTheme="minorHAnsi" w:cstheme="minorHAnsi"/>
                <w:lang w:eastAsia="en-CA"/>
              </w:rPr>
              <w:t>Multiple options available</w:t>
            </w:r>
          </w:p>
        </w:tc>
      </w:tr>
      <w:tr w:rsidR="008D4E19" w:rsidRPr="00716816" w14:paraId="158B0BD8"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2385C6F"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of mailboxes included</w:t>
            </w:r>
          </w:p>
        </w:tc>
        <w:tc>
          <w:tcPr>
            <w:tcW w:w="4042" w:type="dxa"/>
            <w:tcBorders>
              <w:top w:val="nil"/>
              <w:left w:val="single" w:sz="4" w:space="0" w:color="808080"/>
              <w:bottom w:val="single" w:sz="4" w:space="0" w:color="808080"/>
              <w:right w:val="single" w:sz="4" w:space="0" w:color="808080"/>
            </w:tcBorders>
            <w:shd w:val="clear" w:color="auto" w:fill="auto"/>
            <w:noWrap/>
            <w:vAlign w:val="center"/>
            <w:hideMark/>
          </w:tcPr>
          <w:p w14:paraId="073EF6B4" w14:textId="77777777" w:rsidR="008D4E19" w:rsidRPr="008D4E19" w:rsidRDefault="003D0AAC" w:rsidP="008D4E19">
            <w:pPr>
              <w:jc w:val="center"/>
              <w:rPr>
                <w:rFonts w:asciiTheme="minorHAnsi" w:eastAsia="Times New Roman" w:hAnsiTheme="minorHAnsi" w:cstheme="minorHAnsi"/>
                <w:lang w:eastAsia="en-CA"/>
              </w:rPr>
            </w:pPr>
            <w:r>
              <w:rPr>
                <w:rFonts w:asciiTheme="minorHAnsi" w:eastAsia="Times New Roman" w:hAnsiTheme="minorHAnsi" w:cstheme="minorHAnsi"/>
                <w:lang w:eastAsia="en-CA"/>
              </w:rPr>
              <w:t>Multiple options available</w:t>
            </w:r>
          </w:p>
        </w:tc>
      </w:tr>
      <w:tr w:rsidR="008D4E19" w:rsidRPr="00716816" w14:paraId="6A3BF49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25216A4"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Configurable Anti-Virus and Spam Filtering</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23B5BC1"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AE5A3D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9226FD1" w14:textId="77777777" w:rsidR="008D4E19" w:rsidRPr="008D4E19" w:rsidRDefault="008D4E19" w:rsidP="008D4E19">
            <w:pPr>
              <w:rPr>
                <w:rFonts w:asciiTheme="minorHAnsi" w:eastAsia="Times New Roman" w:hAnsiTheme="minorHAnsi" w:cstheme="minorHAnsi"/>
                <w:lang w:eastAsia="en-CA"/>
              </w:rPr>
            </w:pPr>
            <w:proofErr w:type="spellStart"/>
            <w:r w:rsidRPr="008D4E19">
              <w:rPr>
                <w:rFonts w:asciiTheme="minorHAnsi" w:eastAsia="Times New Roman" w:hAnsiTheme="minorHAnsi" w:cstheme="minorHAnsi"/>
                <w:lang w:eastAsia="en-CA"/>
              </w:rPr>
              <w:t>Autoresponder</w:t>
            </w:r>
            <w:proofErr w:type="spellEnd"/>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928522E"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815D7E6"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6CAABD2"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w:t>
            </w:r>
            <w:proofErr w:type="spellStart"/>
            <w:r w:rsidRPr="008D4E19">
              <w:rPr>
                <w:rFonts w:asciiTheme="minorHAnsi" w:eastAsia="Times New Roman" w:hAnsiTheme="minorHAnsi" w:cstheme="minorHAnsi"/>
                <w:lang w:eastAsia="en-CA"/>
              </w:rPr>
              <w:t>Autoresponder</w:t>
            </w:r>
            <w:proofErr w:type="spellEnd"/>
            <w:r w:rsidRPr="008D4E19">
              <w:rPr>
                <w:rFonts w:asciiTheme="minorHAnsi" w:eastAsia="Times New Roman" w:hAnsiTheme="minorHAnsi" w:cstheme="minorHAnsi"/>
                <w:lang w:eastAsia="en-CA"/>
              </w:rPr>
              <w:t xml:space="preserve"> Time Period Settings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82E6CEF"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733D4F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90892E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Max Attachment Size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8F8ADE4" w14:textId="77777777" w:rsidR="008D4E19" w:rsidRPr="008D4E19" w:rsidRDefault="008D4E19" w:rsidP="008D4E19">
            <w:pPr>
              <w:jc w:val="cente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25 MB</w:t>
            </w:r>
          </w:p>
        </w:tc>
      </w:tr>
      <w:tr w:rsidR="008D4E19" w:rsidRPr="00716816" w14:paraId="2C6E8C2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1DA7D7F" w14:textId="026231A0" w:rsidR="008D4E19" w:rsidRPr="008D4E19" w:rsidRDefault="000F6EDB" w:rsidP="008D4E19">
            <w:pPr>
              <w:rPr>
                <w:rFonts w:asciiTheme="minorHAnsi" w:eastAsia="Times New Roman" w:hAnsiTheme="minorHAnsi" w:cstheme="minorHAnsi"/>
                <w:lang w:eastAsia="en-CA"/>
              </w:rPr>
            </w:pPr>
            <w:proofErr w:type="spellStart"/>
            <w:r>
              <w:rPr>
                <w:rFonts w:asciiTheme="minorHAnsi" w:eastAsia="Times New Roman" w:hAnsiTheme="minorHAnsi" w:cstheme="minorHAnsi"/>
                <w:lang w:eastAsia="en-CA"/>
              </w:rPr>
              <w:t>EasyMail</w:t>
            </w:r>
            <w:proofErr w:type="spellEnd"/>
            <w:r>
              <w:rPr>
                <w:rFonts w:asciiTheme="minorHAnsi" w:eastAsia="Times New Roman" w:hAnsiTheme="minorHAnsi" w:cstheme="minorHAnsi"/>
                <w:lang w:eastAsia="en-CA"/>
              </w:rPr>
              <w:t xml:space="preserve"> Setup or </w:t>
            </w:r>
            <w:proofErr w:type="spellStart"/>
            <w:r>
              <w:rPr>
                <w:rFonts w:asciiTheme="minorHAnsi" w:eastAsia="Times New Roman" w:hAnsiTheme="minorHAnsi" w:cstheme="minorHAnsi"/>
                <w:lang w:eastAsia="en-CA"/>
              </w:rPr>
              <w:t>MailManager</w:t>
            </w:r>
            <w:proofErr w:type="spellEnd"/>
            <w:r>
              <w:rPr>
                <w:rFonts w:asciiTheme="minorHAnsi" w:eastAsia="Times New Roman" w:hAnsiTheme="minorHAnsi" w:cstheme="minorHAnsi"/>
                <w:lang w:eastAsia="en-CA"/>
              </w:rPr>
              <w:t xml:space="preserve"> app to create and manage email accounts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60D6F2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1EA8126F"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804861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Blacklisting / Whitelisting</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0992833"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EE73C14"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0D7E10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IMAP, POP3, SMTP</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4DF8B13"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4E4AE04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7F8C5D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Unlimited Catch-all</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DCAF5F7"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1B6D91D"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98B75BD" w14:textId="069436FF" w:rsidR="008D4E19" w:rsidRPr="008D4E19" w:rsidRDefault="008D4E19" w:rsidP="000F6EDB">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M</w:t>
            </w:r>
            <w:r w:rsidR="000F6EDB">
              <w:rPr>
                <w:rFonts w:asciiTheme="minorHAnsi" w:eastAsia="Times New Roman" w:hAnsiTheme="minorHAnsi" w:cstheme="minorHAnsi"/>
                <w:lang w:eastAsia="en-CA"/>
              </w:rPr>
              <w:t>obile Access - iPhone, Android</w:t>
            </w:r>
          </w:p>
        </w:tc>
        <w:tc>
          <w:tcPr>
            <w:tcW w:w="4042" w:type="dxa"/>
            <w:tcBorders>
              <w:top w:val="nil"/>
              <w:left w:val="single" w:sz="4" w:space="0" w:color="808080"/>
              <w:bottom w:val="single" w:sz="4" w:space="0" w:color="808080"/>
              <w:right w:val="single" w:sz="4" w:space="0" w:color="808080"/>
            </w:tcBorders>
            <w:shd w:val="clear" w:color="auto" w:fill="auto"/>
            <w:noWrap/>
            <w:vAlign w:val="center"/>
            <w:hideMark/>
          </w:tcPr>
          <w:p w14:paraId="66309AFD" w14:textId="77777777" w:rsidR="008D4E19" w:rsidRPr="008D4E19" w:rsidRDefault="003D0AAC" w:rsidP="003D0AAC">
            <w:pPr>
              <w:jc w:val="center"/>
              <w:rPr>
                <w:rFonts w:asciiTheme="minorHAnsi" w:eastAsia="Times New Roman" w:hAnsiTheme="minorHAnsi" w:cstheme="minorHAnsi"/>
                <w:lang w:eastAsia="en-CA"/>
              </w:rPr>
            </w:pPr>
            <w:r>
              <w:rPr>
                <w:rFonts w:asciiTheme="minorHAnsi" w:eastAsia="Times New Roman" w:hAnsiTheme="minorHAnsi" w:cstheme="minorHAnsi"/>
                <w:lang w:eastAsia="en-CA"/>
              </w:rPr>
              <w:t>Native apps</w:t>
            </w:r>
          </w:p>
        </w:tc>
      </w:tr>
      <w:tr w:rsidR="008D4E19" w:rsidRPr="00716816" w14:paraId="27C343F5"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noWrap/>
            <w:vAlign w:val="center"/>
            <w:hideMark/>
          </w:tcPr>
          <w:p w14:paraId="552F4F45" w14:textId="61C40BD6" w:rsidR="008D4E19" w:rsidRPr="008D4E19" w:rsidRDefault="000F6EDB" w:rsidP="008D4E19">
            <w:pPr>
              <w:rPr>
                <w:rFonts w:asciiTheme="minorHAnsi" w:eastAsia="Times New Roman" w:hAnsiTheme="minorHAnsi" w:cstheme="minorHAnsi"/>
                <w:b/>
                <w:bCs/>
                <w:color w:val="FFFFFF"/>
                <w:lang w:eastAsia="en-CA"/>
              </w:rPr>
            </w:pPr>
            <w:r>
              <w:rPr>
                <w:rFonts w:asciiTheme="minorHAnsi" w:eastAsia="Times New Roman" w:hAnsiTheme="minorHAnsi" w:cstheme="minorHAnsi"/>
                <w:b/>
                <w:bCs/>
                <w:color w:val="FFFFFF"/>
                <w:lang w:eastAsia="en-CA"/>
              </w:rPr>
              <w:t>Webmail</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1300FBA9" w14:textId="77777777" w:rsidR="008D4E19" w:rsidRPr="008D4E19" w:rsidRDefault="008D4E19" w:rsidP="008D4E19">
            <w:pPr>
              <w:jc w:val="center"/>
              <w:rPr>
                <w:rFonts w:asciiTheme="minorHAnsi" w:eastAsia="Times New Roman" w:hAnsiTheme="minorHAnsi" w:cstheme="minorHAnsi"/>
                <w:color w:val="FFFFFF"/>
                <w:lang w:eastAsia="en-CA"/>
              </w:rPr>
            </w:pPr>
          </w:p>
        </w:tc>
      </w:tr>
      <w:tr w:rsidR="008D4E19" w:rsidRPr="00716816" w14:paraId="65EB6713"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912E56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Send from different addresses in same webmail client (Alias creation and sending)</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4F63F69"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DC09810"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2DE2C2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Text / HTML message creation</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04FBADD"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2F19DD5"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0966752"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Priority Settings and Read Receipts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5066F88"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1BF4650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A40BDA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Auto fill of email addresses into To, Cc, Bcc from contact list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0B8C89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4943C86"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9D3C5E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Drag and drop attachments from desktop</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C5B45DF"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0115466"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5E2C994" w14:textId="7E804B8A" w:rsidR="008D4E19" w:rsidRPr="008D4E19" w:rsidRDefault="008D4E19" w:rsidP="002927A0">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Drag and drop/ add attachments from </w:t>
            </w:r>
            <w:r w:rsidR="002927A0">
              <w:rPr>
                <w:rFonts w:asciiTheme="minorHAnsi" w:eastAsia="Times New Roman" w:hAnsiTheme="minorHAnsi" w:cstheme="minorHAnsi"/>
                <w:lang w:eastAsia="en-CA"/>
              </w:rPr>
              <w:t>Online</w:t>
            </w:r>
            <w:r w:rsidRPr="008D4E19">
              <w:rPr>
                <w:rFonts w:asciiTheme="minorHAnsi" w:eastAsia="Times New Roman" w:hAnsiTheme="minorHAnsi" w:cstheme="minorHAnsi"/>
                <w:lang w:eastAsia="en-CA"/>
              </w:rPr>
              <w:t xml:space="preserve"> Storage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ADEF428" w14:textId="77777777" w:rsid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185C17FF" w14:textId="784CC730" w:rsidR="002927A0" w:rsidRPr="008D4E19" w:rsidRDefault="002927A0" w:rsidP="002927A0">
            <w:pPr>
              <w:jc w:val="center"/>
              <w:rPr>
                <w:rFonts w:ascii="Wingdings" w:eastAsia="Times New Roman" w:hAnsi="Wingdings" w:cstheme="minorHAnsi"/>
                <w:lang w:eastAsia="en-CA"/>
              </w:rPr>
            </w:pPr>
            <w:r>
              <w:rPr>
                <w:rFonts w:eastAsia="Times New Roman"/>
                <w:sz w:val="16"/>
                <w:szCs w:val="16"/>
                <w:lang w:eastAsia="en-CA"/>
              </w:rPr>
              <w:t xml:space="preserve">Available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68392687"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3DFA0D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Auto save message compose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5299B57"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E4477BC"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38805A5" w14:textId="77777777" w:rsidR="008D4E19" w:rsidRPr="008D4E19" w:rsidRDefault="008D4E19" w:rsidP="003D0AAC">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Multi Mailbox Support (integrate IMAP mailboxes including Gmail, Yahoo and Hotmail accounts with accordion viewing)</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48264AA" w14:textId="77777777" w:rsid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444D8DC4" w14:textId="095C9AB6" w:rsidR="002927A0" w:rsidRPr="008D4E19" w:rsidRDefault="002927A0" w:rsidP="008D4E19">
            <w:pPr>
              <w:jc w:val="center"/>
              <w:rPr>
                <w:rFonts w:ascii="Wingdings" w:eastAsia="Times New Roman" w:hAnsi="Wingdings" w:cstheme="minorHAnsi"/>
                <w:lang w:eastAsia="en-CA"/>
              </w:rPr>
            </w:pPr>
            <w:r>
              <w:rPr>
                <w:rFonts w:eastAsia="Times New Roman"/>
                <w:sz w:val="16"/>
                <w:szCs w:val="16"/>
                <w:lang w:eastAsia="en-CA"/>
              </w:rPr>
              <w:t xml:space="preserve">Available in </w:t>
            </w:r>
            <w:r w:rsidRPr="002270E6">
              <w:rPr>
                <w:rFonts w:eastAsia="Times New Roman"/>
                <w:sz w:val="16"/>
                <w:szCs w:val="16"/>
                <w:lang w:eastAsia="en-CA"/>
              </w:rPr>
              <w:t>Enhance</w:t>
            </w:r>
            <w:r>
              <w:rPr>
                <w:rFonts w:eastAsia="Times New Roman"/>
                <w:sz w:val="16"/>
                <w:szCs w:val="16"/>
                <w:lang w:eastAsia="en-CA"/>
              </w:rPr>
              <w:t xml:space="preserve">d and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745A9CF7"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3B257D7"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Set Webmail compose default font style, size and </w:t>
            </w:r>
            <w:r w:rsidR="003D0AAC" w:rsidRPr="008D4E19">
              <w:rPr>
                <w:rFonts w:asciiTheme="minorHAnsi" w:eastAsia="Times New Roman" w:hAnsiTheme="minorHAnsi" w:cstheme="minorHAnsi"/>
                <w:lang w:eastAsia="en-CA"/>
              </w:rPr>
              <w:t>color</w:t>
            </w:r>
            <w:r w:rsidRPr="008D4E19">
              <w:rPr>
                <w:rFonts w:asciiTheme="minorHAnsi" w:eastAsia="Times New Roman" w:hAnsiTheme="minorHAnsi" w:cstheme="minorHAnsi"/>
                <w:lang w:eastAsia="en-CA"/>
              </w:rPr>
              <w:t xml:space="preserve"> adjustment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BE0A659"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4DC8974"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3449AA7"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Spell check</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9EDDA4E" w14:textId="77777777" w:rsidR="008D4E19" w:rsidRPr="008D4E19" w:rsidRDefault="008D4E19" w:rsidP="008D4E19">
            <w:pPr>
              <w:jc w:val="cente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Browser Based</w:t>
            </w:r>
          </w:p>
        </w:tc>
      </w:tr>
      <w:tr w:rsidR="008D4E19" w:rsidRPr="00716816" w14:paraId="5DC6F734"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B91D39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Attachment view (easily view and download received attachments in Attachment view; filter by mail folder)</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0A80080" w14:textId="77777777" w:rsid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446E7D3A" w14:textId="0827F3D0" w:rsidR="002927A0" w:rsidRPr="008D4E19" w:rsidRDefault="002927A0" w:rsidP="008D4E19">
            <w:pPr>
              <w:jc w:val="center"/>
              <w:rPr>
                <w:rFonts w:ascii="Wingdings" w:eastAsia="Times New Roman" w:hAnsi="Wingdings" w:cstheme="minorHAnsi"/>
                <w:lang w:eastAsia="en-CA"/>
              </w:rPr>
            </w:pPr>
            <w:r>
              <w:rPr>
                <w:rFonts w:eastAsia="Times New Roman"/>
                <w:sz w:val="16"/>
                <w:szCs w:val="16"/>
                <w:lang w:eastAsia="en-CA"/>
              </w:rPr>
              <w:t xml:space="preserve">Available in </w:t>
            </w:r>
            <w:r w:rsidRPr="002270E6">
              <w:rPr>
                <w:rFonts w:eastAsia="Times New Roman"/>
                <w:sz w:val="16"/>
                <w:szCs w:val="16"/>
                <w:lang w:eastAsia="en-CA"/>
              </w:rPr>
              <w:t>Enhance</w:t>
            </w:r>
            <w:r>
              <w:rPr>
                <w:rFonts w:eastAsia="Times New Roman"/>
                <w:sz w:val="16"/>
                <w:szCs w:val="16"/>
                <w:lang w:eastAsia="en-CA"/>
              </w:rPr>
              <w:t xml:space="preserve">d and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1FC6D01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5067DA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Attachment thumbnail preview with carousel</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50E4701"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60C30CD"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9293328"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Threaded messages view (Conversation view)</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2C9C5F99"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D9FEA5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CB8CF2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View horizontal or vertical messages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8EF4110"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86E2BBF"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AEECCD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Quick "add event to calendar" from message body (Natural Language Parsing)</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63488B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71C26A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659138F8"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Click to view address location found in the body of an email (Google Map view)</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F43623B"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A7630D1"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noWrap/>
            <w:vAlign w:val="center"/>
            <w:hideMark/>
          </w:tcPr>
          <w:p w14:paraId="7E02ED57" w14:textId="77777777" w:rsidR="008D4E19" w:rsidRPr="008D4E19" w:rsidRDefault="008D4E19" w:rsidP="008D4E19">
            <w:pPr>
              <w:rPr>
                <w:rFonts w:asciiTheme="minorHAnsi" w:eastAsia="Times New Roman" w:hAnsiTheme="minorHAnsi" w:cstheme="minorHAnsi"/>
                <w:b/>
                <w:bCs/>
                <w:color w:val="FFFFFF"/>
                <w:lang w:eastAsia="en-CA"/>
              </w:rPr>
            </w:pPr>
            <w:r w:rsidRPr="008D4E19">
              <w:rPr>
                <w:rFonts w:asciiTheme="minorHAnsi" w:eastAsia="Times New Roman" w:hAnsiTheme="minorHAnsi" w:cstheme="minorHAnsi"/>
                <w:b/>
                <w:bCs/>
                <w:color w:val="FFFFFF"/>
                <w:lang w:eastAsia="en-CA"/>
              </w:rPr>
              <w:t xml:space="preserve">Contacts  </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5158104D" w14:textId="77777777" w:rsidR="008D4E19" w:rsidRPr="008D4E19" w:rsidRDefault="008D4E19" w:rsidP="008D4E19">
            <w:pPr>
              <w:jc w:val="center"/>
              <w:rPr>
                <w:rFonts w:asciiTheme="minorHAnsi" w:eastAsia="Times New Roman" w:hAnsiTheme="minorHAnsi" w:cstheme="minorHAnsi"/>
                <w:color w:val="FFFFFF"/>
                <w:lang w:eastAsia="en-CA"/>
              </w:rPr>
            </w:pPr>
          </w:p>
        </w:tc>
      </w:tr>
      <w:tr w:rsidR="008D4E19" w:rsidRPr="00716816" w14:paraId="437A368D"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633B8968"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Create new contacts and groups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E133F8E"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5B491161"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28BA4C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Import/Export Contacts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23C3850" w14:textId="7FC126B6" w:rsidR="008D4E19" w:rsidRPr="008D4E19" w:rsidRDefault="008D4E19" w:rsidP="002927A0">
            <w:pPr>
              <w:jc w:val="cente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CSV, Yahoo! Mail, Gmail, Hotmail </w:t>
            </w:r>
          </w:p>
        </w:tc>
      </w:tr>
      <w:tr w:rsidR="008D4E19" w:rsidRPr="00716816" w14:paraId="37A3A685"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D2C988D"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Share and subscribe to Address Books with Team Members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2E50953"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309D63C"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C380F57"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lastRenderedPageBreak/>
              <w:t xml:space="preserve">    Sync Contacts to Mobile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2DB139F9" w14:textId="77777777" w:rsidR="008D4E19" w:rsidRPr="008D4E19" w:rsidRDefault="008D4E19" w:rsidP="008D4E19">
            <w:pPr>
              <w:jc w:val="center"/>
              <w:rPr>
                <w:rFonts w:asciiTheme="minorHAnsi" w:eastAsia="Times New Roman" w:hAnsiTheme="minorHAnsi" w:cstheme="minorHAnsi"/>
                <w:lang w:eastAsia="en-CA"/>
              </w:rPr>
            </w:pPr>
            <w:proofErr w:type="spellStart"/>
            <w:r w:rsidRPr="008D4E19">
              <w:rPr>
                <w:rFonts w:asciiTheme="minorHAnsi" w:eastAsia="Times New Roman" w:hAnsiTheme="minorHAnsi" w:cstheme="minorHAnsi"/>
                <w:lang w:eastAsia="en-CA"/>
              </w:rPr>
              <w:t>SyncSuite</w:t>
            </w:r>
            <w:proofErr w:type="spellEnd"/>
            <w:r w:rsidRPr="008D4E19">
              <w:rPr>
                <w:rFonts w:asciiTheme="minorHAnsi" w:eastAsia="Times New Roman" w:hAnsiTheme="minorHAnsi" w:cstheme="minorHAnsi"/>
                <w:lang w:eastAsia="en-CA"/>
              </w:rPr>
              <w:t xml:space="preserve"> (</w:t>
            </w:r>
            <w:proofErr w:type="spellStart"/>
            <w:r w:rsidRPr="008D4E19">
              <w:rPr>
                <w:rFonts w:asciiTheme="minorHAnsi" w:eastAsia="Times New Roman" w:hAnsiTheme="minorHAnsi" w:cstheme="minorHAnsi"/>
                <w:lang w:eastAsia="en-CA"/>
              </w:rPr>
              <w:t>CardDav</w:t>
            </w:r>
            <w:proofErr w:type="spellEnd"/>
            <w:r w:rsidRPr="008D4E19">
              <w:rPr>
                <w:rFonts w:asciiTheme="minorHAnsi" w:eastAsia="Times New Roman" w:hAnsiTheme="minorHAnsi" w:cstheme="minorHAnsi"/>
                <w:lang w:eastAsia="en-CA"/>
              </w:rPr>
              <w:t>)</w:t>
            </w:r>
          </w:p>
        </w:tc>
      </w:tr>
      <w:tr w:rsidR="008D4E19" w:rsidRPr="00716816" w14:paraId="2864268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B6C67EE"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Photo Upload to contact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8DBEEC6"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3F5C60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527DC8C"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Distribution Lists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5449ADD"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B94CC91"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6BA1DA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Collected Address Book</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D0FA0B3"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4ED5492D"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vAlign w:val="center"/>
            <w:hideMark/>
          </w:tcPr>
          <w:p w14:paraId="63798476" w14:textId="77777777" w:rsidR="008D4E19" w:rsidRPr="008D4E19" w:rsidRDefault="008D4E19" w:rsidP="008D4E19">
            <w:pPr>
              <w:rPr>
                <w:rFonts w:asciiTheme="minorHAnsi" w:eastAsia="Times New Roman" w:hAnsiTheme="minorHAnsi" w:cstheme="minorHAnsi"/>
                <w:b/>
                <w:bCs/>
                <w:color w:val="FFFFFF"/>
                <w:lang w:eastAsia="en-CA"/>
              </w:rPr>
            </w:pPr>
            <w:r w:rsidRPr="008D4E19">
              <w:rPr>
                <w:rFonts w:asciiTheme="minorHAnsi" w:eastAsia="Times New Roman" w:hAnsiTheme="minorHAnsi" w:cstheme="minorHAnsi"/>
                <w:b/>
                <w:bCs/>
                <w:color w:val="FFFFFF"/>
                <w:lang w:eastAsia="en-CA"/>
              </w:rPr>
              <w:t>Calendar</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47DB9AFA" w14:textId="77777777" w:rsidR="008D4E19" w:rsidRPr="008D4E19" w:rsidRDefault="008D4E19" w:rsidP="008D4E19">
            <w:pPr>
              <w:jc w:val="center"/>
              <w:rPr>
                <w:rFonts w:asciiTheme="minorHAnsi" w:eastAsia="Times New Roman" w:hAnsiTheme="minorHAnsi" w:cstheme="minorHAnsi"/>
                <w:color w:val="FFFFFF"/>
                <w:lang w:eastAsia="en-CA"/>
              </w:rPr>
            </w:pPr>
          </w:p>
        </w:tc>
      </w:tr>
      <w:tr w:rsidR="008D4E19" w:rsidRPr="00716816" w14:paraId="78A5D28A"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676533D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Supported calendar types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081A50E" w14:textId="77777777" w:rsidR="008D4E19" w:rsidRPr="008D4E19" w:rsidRDefault="008D4E19" w:rsidP="008D4E19">
            <w:pPr>
              <w:jc w:val="cente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iCal, </w:t>
            </w:r>
            <w:proofErr w:type="spellStart"/>
            <w:r w:rsidRPr="008D4E19">
              <w:rPr>
                <w:rFonts w:asciiTheme="minorHAnsi" w:eastAsia="Times New Roman" w:hAnsiTheme="minorHAnsi" w:cstheme="minorHAnsi"/>
                <w:lang w:eastAsia="en-CA"/>
              </w:rPr>
              <w:t>WebDav</w:t>
            </w:r>
            <w:proofErr w:type="spellEnd"/>
            <w:r w:rsidRPr="008D4E19">
              <w:rPr>
                <w:rFonts w:asciiTheme="minorHAnsi" w:eastAsia="Times New Roman" w:hAnsiTheme="minorHAnsi" w:cstheme="minorHAnsi"/>
                <w:lang w:eastAsia="en-CA"/>
              </w:rPr>
              <w:t xml:space="preserve"> (</w:t>
            </w:r>
            <w:proofErr w:type="spellStart"/>
            <w:r w:rsidRPr="008D4E19">
              <w:rPr>
                <w:rFonts w:asciiTheme="minorHAnsi" w:eastAsia="Times New Roman" w:hAnsiTheme="minorHAnsi" w:cstheme="minorHAnsi"/>
                <w:lang w:eastAsia="en-CA"/>
              </w:rPr>
              <w:t>CalDav</w:t>
            </w:r>
            <w:proofErr w:type="spellEnd"/>
            <w:r w:rsidRPr="008D4E19">
              <w:rPr>
                <w:rFonts w:asciiTheme="minorHAnsi" w:eastAsia="Times New Roman" w:hAnsiTheme="minorHAnsi" w:cstheme="minorHAnsi"/>
                <w:lang w:eastAsia="en-CA"/>
              </w:rPr>
              <w:t>)</w:t>
            </w:r>
          </w:p>
        </w:tc>
      </w:tr>
      <w:tr w:rsidR="008D4E19" w:rsidRPr="00716816" w14:paraId="46AFE7E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C8AEAC7"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Create new calendars </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85D8479"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5CB654C"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6561645C"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Share and subscribe to Calendars with team members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2FF6FE24" w14:textId="77777777" w:rsid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64540186" w14:textId="318085D1" w:rsidR="002927A0" w:rsidRPr="008D4E19" w:rsidRDefault="002927A0" w:rsidP="008D4E19">
            <w:pPr>
              <w:jc w:val="center"/>
              <w:rPr>
                <w:rFonts w:ascii="Wingdings" w:eastAsia="Times New Roman" w:hAnsi="Wingdings" w:cstheme="minorHAnsi"/>
                <w:lang w:eastAsia="en-CA"/>
              </w:rPr>
            </w:pPr>
            <w:r>
              <w:rPr>
                <w:rFonts w:eastAsia="Times New Roman"/>
                <w:sz w:val="16"/>
                <w:szCs w:val="16"/>
                <w:lang w:eastAsia="en-CA"/>
              </w:rPr>
              <w:t xml:space="preserve">Available in </w:t>
            </w:r>
            <w:r w:rsidRPr="002270E6">
              <w:rPr>
                <w:rFonts w:eastAsia="Times New Roman"/>
                <w:sz w:val="16"/>
                <w:szCs w:val="16"/>
                <w:lang w:eastAsia="en-CA"/>
              </w:rPr>
              <w:t>Enhance</w:t>
            </w:r>
            <w:r>
              <w:rPr>
                <w:rFonts w:eastAsia="Times New Roman"/>
                <w:sz w:val="16"/>
                <w:szCs w:val="16"/>
                <w:lang w:eastAsia="en-CA"/>
              </w:rPr>
              <w:t xml:space="preserve">d and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2F5062F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66F9D28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Upload iCal and/or Calendar URL from external source and view</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90D53B1"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604AD5F"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9F0E037"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Schedule new events - add attendees; set meeting location; set recurrence schedules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8D672F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60AF03B" w14:textId="77777777" w:rsidTr="008D4E19">
        <w:trPr>
          <w:trHeight w:val="525"/>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C7BC7DC"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Scheduler adjusts attendees based on their Time Zones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3AF4586"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1D337D6"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CAEFD5F"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Scheduling Assistant (Suggest the next free time to meet across attendees on the domain)</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03AFB9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A11ECBA"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F11CE0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View Free/Busy times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2A9A7B7E" w14:textId="77777777" w:rsid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2918DE39" w14:textId="03805F14" w:rsidR="002927A0" w:rsidRPr="008D4E19" w:rsidRDefault="002927A0" w:rsidP="008D4E19">
            <w:pPr>
              <w:jc w:val="center"/>
              <w:rPr>
                <w:rFonts w:ascii="Wingdings" w:eastAsia="Times New Roman" w:hAnsi="Wingdings" w:cstheme="minorHAnsi"/>
                <w:lang w:eastAsia="en-CA"/>
              </w:rPr>
            </w:pPr>
            <w:r>
              <w:rPr>
                <w:rFonts w:eastAsia="Times New Roman"/>
                <w:sz w:val="16"/>
                <w:szCs w:val="16"/>
                <w:lang w:eastAsia="en-CA"/>
              </w:rPr>
              <w:t xml:space="preserve">Available in </w:t>
            </w:r>
            <w:r w:rsidRPr="002270E6">
              <w:rPr>
                <w:rFonts w:eastAsia="Times New Roman"/>
                <w:sz w:val="16"/>
                <w:szCs w:val="16"/>
                <w:lang w:eastAsia="en-CA"/>
              </w:rPr>
              <w:t>Enhance</w:t>
            </w:r>
            <w:r>
              <w:rPr>
                <w:rFonts w:eastAsia="Times New Roman"/>
                <w:sz w:val="16"/>
                <w:szCs w:val="16"/>
                <w:lang w:eastAsia="en-CA"/>
              </w:rPr>
              <w:t xml:space="preserve">d and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31841FA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CB3620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Set Reminders X minutes before event on specific days or intervals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8C3904F"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0A11272"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4BE6A2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Share calendars outside of your domain (Personal Calendar URL w</w:t>
            </w:r>
            <w:r>
              <w:rPr>
                <w:rFonts w:asciiTheme="minorHAnsi" w:eastAsia="Times New Roman" w:hAnsiTheme="minorHAnsi" w:cstheme="minorHAnsi"/>
                <w:lang w:eastAsia="en-CA"/>
              </w:rPr>
              <w:t xml:space="preserve">ith </w:t>
            </w:r>
            <w:r w:rsidRPr="008D4E19">
              <w:rPr>
                <w:rFonts w:asciiTheme="minorHAnsi" w:eastAsia="Times New Roman" w:hAnsiTheme="minorHAnsi" w:cstheme="minorHAnsi"/>
                <w:lang w:eastAsia="en-CA"/>
              </w:rPr>
              <w:t>Free/Busy Times)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ECC2E9F" w14:textId="77777777" w:rsidR="008D4E19" w:rsidRDefault="003D0AAC"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07FA83DB" w14:textId="2A2577FC" w:rsidR="002927A0" w:rsidRPr="008D4E19" w:rsidRDefault="002927A0" w:rsidP="008D4E19">
            <w:pPr>
              <w:jc w:val="center"/>
              <w:rPr>
                <w:rFonts w:asciiTheme="minorHAnsi" w:eastAsia="Times New Roman" w:hAnsiTheme="minorHAnsi" w:cstheme="minorHAnsi"/>
                <w:lang w:eastAsia="en-CA"/>
              </w:rPr>
            </w:pPr>
            <w:r>
              <w:rPr>
                <w:rFonts w:eastAsia="Times New Roman"/>
                <w:sz w:val="16"/>
                <w:szCs w:val="16"/>
                <w:lang w:eastAsia="en-CA"/>
              </w:rPr>
              <w:t xml:space="preserve">Available in </w:t>
            </w:r>
            <w:r w:rsidRPr="002270E6">
              <w:rPr>
                <w:rFonts w:eastAsia="Times New Roman"/>
                <w:sz w:val="16"/>
                <w:szCs w:val="16"/>
                <w:lang w:eastAsia="en-CA"/>
              </w:rPr>
              <w:t>Enhance</w:t>
            </w:r>
            <w:r>
              <w:rPr>
                <w:rFonts w:eastAsia="Times New Roman"/>
                <w:sz w:val="16"/>
                <w:szCs w:val="16"/>
                <w:lang w:eastAsia="en-CA"/>
              </w:rPr>
              <w:t xml:space="preserve">d and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087CB5D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000000" w:fill="FFFFFF"/>
            <w:vAlign w:val="center"/>
            <w:hideMark/>
          </w:tcPr>
          <w:p w14:paraId="2E4D677F"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Delegate access (View, Manage, Admin) of Shared Calendar</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A8842EF" w14:textId="77777777" w:rsidR="008D4E19" w:rsidRPr="008D4E19" w:rsidRDefault="003D0AAC" w:rsidP="008D4E19">
            <w:pPr>
              <w:jc w:val="center"/>
              <w:rPr>
                <w:rFonts w:asciiTheme="minorHAnsi" w:eastAsia="Times New Roman" w:hAnsiTheme="minorHAnsi" w:cstheme="minorHAnsi"/>
                <w:lang w:eastAsia="en-CA"/>
              </w:rPr>
            </w:pPr>
            <w:r w:rsidRPr="008D4E19">
              <w:rPr>
                <w:rFonts w:ascii="Wingdings" w:eastAsia="Times New Roman" w:hAnsi="Wingdings" w:cstheme="minorHAnsi"/>
                <w:lang w:eastAsia="en-CA"/>
              </w:rPr>
              <w:t></w:t>
            </w:r>
          </w:p>
        </w:tc>
      </w:tr>
      <w:tr w:rsidR="008D4E19" w:rsidRPr="00716816" w14:paraId="04A3015C"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35821D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Multiple views - day; week; month, agenda, </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7161150"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3AB204A"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C77CAFC"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Drag and drop events - change dates, expand meeting times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AB317F7"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5877E4C1"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702B49D"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Create and track tasks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DD7BCEE"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B18FC75"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A8FA858"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Create Notes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439DE7B"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DE6D9E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vAlign w:val="center"/>
            <w:hideMark/>
          </w:tcPr>
          <w:p w14:paraId="089A044D" w14:textId="77777777" w:rsidR="008D4E19" w:rsidRPr="008D4E19" w:rsidRDefault="008D4E19" w:rsidP="008D4E19">
            <w:pPr>
              <w:rPr>
                <w:rFonts w:asciiTheme="minorHAnsi" w:eastAsia="Times New Roman" w:hAnsiTheme="minorHAnsi" w:cstheme="minorHAnsi"/>
                <w:b/>
                <w:bCs/>
                <w:color w:val="FFFFFF"/>
                <w:lang w:eastAsia="en-CA"/>
              </w:rPr>
            </w:pPr>
            <w:r w:rsidRPr="008D4E19">
              <w:rPr>
                <w:rFonts w:asciiTheme="minorHAnsi" w:eastAsia="Times New Roman" w:hAnsiTheme="minorHAnsi" w:cstheme="minorHAnsi"/>
                <w:b/>
                <w:bCs/>
                <w:color w:val="FFFFFF"/>
                <w:lang w:eastAsia="en-CA"/>
              </w:rPr>
              <w:t>Tasks</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17A3B1C0" w14:textId="77777777" w:rsidR="008D4E19" w:rsidRPr="008D4E19" w:rsidRDefault="008D4E19" w:rsidP="008D4E19">
            <w:pPr>
              <w:jc w:val="center"/>
              <w:rPr>
                <w:rFonts w:asciiTheme="minorHAnsi" w:eastAsia="Times New Roman" w:hAnsiTheme="minorHAnsi" w:cstheme="minorHAnsi"/>
                <w:color w:val="FFFFFF"/>
                <w:lang w:eastAsia="en-CA"/>
              </w:rPr>
            </w:pPr>
          </w:p>
        </w:tc>
      </w:tr>
      <w:tr w:rsidR="008D4E19" w:rsidRPr="00716816" w14:paraId="13C3AFEF"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tcPr>
          <w:p w14:paraId="1C436EBB" w14:textId="77777777" w:rsidR="008D4E19" w:rsidRPr="008D4E19" w:rsidRDefault="008D4E19" w:rsidP="008D4E19">
            <w:pPr>
              <w:rPr>
                <w:rFonts w:asciiTheme="minorHAnsi" w:eastAsia="Times New Roman" w:hAnsiTheme="minorHAnsi" w:cstheme="minorHAnsi"/>
                <w:lang w:eastAsia="en-CA"/>
              </w:rPr>
            </w:pPr>
            <w:proofErr w:type="spellStart"/>
            <w:r w:rsidRPr="008D4E19">
              <w:rPr>
                <w:rFonts w:asciiTheme="minorHAnsi" w:eastAsia="Times New Roman" w:hAnsiTheme="minorHAnsi" w:cstheme="minorHAnsi"/>
                <w:lang w:eastAsia="en-CA"/>
              </w:rPr>
              <w:t>TaskBox</w:t>
            </w:r>
            <w:proofErr w:type="spellEnd"/>
            <w:r w:rsidRPr="008D4E19">
              <w:rPr>
                <w:rFonts w:asciiTheme="minorHAnsi" w:eastAsia="Times New Roman" w:hAnsiTheme="minorHAnsi" w:cstheme="minorHAnsi"/>
                <w:lang w:eastAsia="en-CA"/>
              </w:rPr>
              <w:t xml:space="preserve"> management</w:t>
            </w:r>
          </w:p>
        </w:tc>
        <w:tc>
          <w:tcPr>
            <w:tcW w:w="4042" w:type="dxa"/>
            <w:tcBorders>
              <w:top w:val="nil"/>
              <w:left w:val="single" w:sz="4" w:space="0" w:color="808080"/>
              <w:bottom w:val="single" w:sz="4" w:space="0" w:color="808080"/>
              <w:right w:val="single" w:sz="4" w:space="0" w:color="808080"/>
            </w:tcBorders>
            <w:shd w:val="clear" w:color="auto" w:fill="auto"/>
            <w:vAlign w:val="center"/>
          </w:tcPr>
          <w:p w14:paraId="61FBCBBB"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57FC3E7"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54125FC"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Create, edit tasks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F5B1D4C"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95C4CF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18B3FD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Add due dates and reminders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61D33E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B88543A"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500FD0B"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Sorting of tasks (Due Today, This Week, Later, Shared, No Due Date, Create Date, Inbox Zero tags)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1F83EA6"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10565AA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813FA75"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Tagging of tasks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17C15A0"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AEAC15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BE106CC"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Click tag to sort on ANY or ALL tags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2CE99AF"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11F7A93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B08F11E"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Sub tasks creation with a Task</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116C7B0"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4E9F7ED"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tcPr>
          <w:p w14:paraId="6522992F"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Add task collaborators</w:t>
            </w:r>
          </w:p>
        </w:tc>
        <w:tc>
          <w:tcPr>
            <w:tcW w:w="4042" w:type="dxa"/>
            <w:tcBorders>
              <w:top w:val="nil"/>
              <w:left w:val="single" w:sz="4" w:space="0" w:color="808080"/>
              <w:bottom w:val="single" w:sz="4" w:space="0" w:color="808080"/>
              <w:right w:val="single" w:sz="4" w:space="0" w:color="808080"/>
            </w:tcBorders>
            <w:shd w:val="clear" w:color="auto" w:fill="auto"/>
            <w:vAlign w:val="center"/>
          </w:tcPr>
          <w:p w14:paraId="7A78B983" w14:textId="77777777" w:rsid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p w14:paraId="7B5B9ED9" w14:textId="0471D4EC" w:rsidR="002927A0" w:rsidRPr="008D4E19" w:rsidRDefault="002927A0" w:rsidP="008D4E19">
            <w:pPr>
              <w:jc w:val="center"/>
              <w:rPr>
                <w:rFonts w:ascii="Wingdings" w:eastAsia="Times New Roman" w:hAnsi="Wingdings" w:cstheme="minorHAnsi"/>
                <w:lang w:eastAsia="en-CA"/>
              </w:rPr>
            </w:pPr>
            <w:r>
              <w:rPr>
                <w:rFonts w:eastAsia="Times New Roman"/>
                <w:sz w:val="16"/>
                <w:szCs w:val="16"/>
                <w:lang w:eastAsia="en-CA"/>
              </w:rPr>
              <w:t xml:space="preserve">Available in </w:t>
            </w:r>
            <w:r w:rsidRPr="002270E6">
              <w:rPr>
                <w:rFonts w:eastAsia="Times New Roman"/>
                <w:sz w:val="16"/>
                <w:szCs w:val="16"/>
                <w:lang w:eastAsia="en-CA"/>
              </w:rPr>
              <w:t>Enhance</w:t>
            </w:r>
            <w:r>
              <w:rPr>
                <w:rFonts w:eastAsia="Times New Roman"/>
                <w:sz w:val="16"/>
                <w:szCs w:val="16"/>
                <w:lang w:eastAsia="en-CA"/>
              </w:rPr>
              <w:t xml:space="preserve">d and </w:t>
            </w:r>
            <w:r w:rsidRPr="002270E6">
              <w:rPr>
                <w:rFonts w:eastAsia="Times New Roman"/>
                <w:sz w:val="16"/>
                <w:szCs w:val="16"/>
                <w:lang w:eastAsia="en-CA"/>
              </w:rPr>
              <w:t>Premium</w:t>
            </w:r>
            <w:r>
              <w:rPr>
                <w:rFonts w:eastAsia="Times New Roman"/>
                <w:sz w:val="16"/>
                <w:szCs w:val="16"/>
                <w:lang w:eastAsia="en-CA"/>
              </w:rPr>
              <w:t xml:space="preserve"> packages</w:t>
            </w:r>
          </w:p>
        </w:tc>
      </w:tr>
      <w:tr w:rsidR="008D4E19" w:rsidRPr="00716816" w14:paraId="7855278A"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ED8F3C6"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Share tasks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40CC10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7A6A9A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5DAD3B6"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Task notes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6F8F39D"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C62C796"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FC80AF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Add attachments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858A946"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DA0DAD" w14:paraId="12131F9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vAlign w:val="center"/>
            <w:hideMark/>
          </w:tcPr>
          <w:p w14:paraId="448F8136" w14:textId="77777777" w:rsidR="008D4E19" w:rsidRPr="008D4E19" w:rsidRDefault="008D4E19" w:rsidP="008D4E19">
            <w:pPr>
              <w:rPr>
                <w:rFonts w:asciiTheme="minorHAnsi" w:eastAsia="Times New Roman" w:hAnsiTheme="minorHAnsi" w:cstheme="minorHAnsi"/>
                <w:b/>
                <w:bCs/>
                <w:color w:val="FFFFFF"/>
                <w:lang w:eastAsia="en-CA"/>
              </w:rPr>
            </w:pPr>
            <w:r w:rsidRPr="008D4E19">
              <w:rPr>
                <w:rFonts w:asciiTheme="minorHAnsi" w:eastAsia="Times New Roman" w:hAnsiTheme="minorHAnsi" w:cstheme="minorHAnsi"/>
                <w:b/>
                <w:bCs/>
                <w:color w:val="FFFFFF"/>
                <w:lang w:eastAsia="en-CA"/>
              </w:rPr>
              <w:t>Online Storage / File Management</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505CC58A" w14:textId="526479BC" w:rsidR="008D4E19" w:rsidRPr="008D4E19" w:rsidRDefault="002927A0" w:rsidP="002927A0">
            <w:pPr>
              <w:jc w:val="center"/>
              <w:rPr>
                <w:rFonts w:asciiTheme="minorHAnsi" w:eastAsia="Times New Roman" w:hAnsiTheme="minorHAnsi" w:cstheme="minorHAnsi"/>
                <w:bCs/>
                <w:color w:val="FFFFFF"/>
                <w:lang w:eastAsia="en-CA"/>
              </w:rPr>
            </w:pPr>
            <w:r w:rsidRPr="002927A0">
              <w:rPr>
                <w:rFonts w:eastAsia="Times New Roman"/>
                <w:color w:val="FFFFFF" w:themeColor="background1"/>
                <w:sz w:val="16"/>
                <w:szCs w:val="16"/>
                <w:lang w:eastAsia="en-CA"/>
              </w:rPr>
              <w:t>Available in Premium packages</w:t>
            </w:r>
          </w:p>
        </w:tc>
      </w:tr>
      <w:tr w:rsidR="008D4E19" w:rsidRPr="00716816" w14:paraId="7F85D24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2AECEC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lastRenderedPageBreak/>
              <w:t>Storage Size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73E63C3" w14:textId="77777777" w:rsidR="008D4E19" w:rsidRPr="008D4E19" w:rsidRDefault="003D0AAC" w:rsidP="008D4E19">
            <w:pPr>
              <w:jc w:val="center"/>
              <w:rPr>
                <w:rFonts w:asciiTheme="minorHAnsi" w:eastAsia="Times New Roman" w:hAnsiTheme="minorHAnsi" w:cstheme="minorHAnsi"/>
                <w:lang w:eastAsia="en-CA"/>
              </w:rPr>
            </w:pPr>
            <w:r>
              <w:rPr>
                <w:rFonts w:asciiTheme="minorHAnsi" w:eastAsia="Times New Roman" w:hAnsiTheme="minorHAnsi" w:cstheme="minorHAnsi"/>
                <w:lang w:eastAsia="en-CA"/>
              </w:rPr>
              <w:t>Multiple options available</w:t>
            </w:r>
          </w:p>
        </w:tc>
      </w:tr>
      <w:tr w:rsidR="008D4E19" w:rsidRPr="00716816" w14:paraId="5926B124"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BE2007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Save attachments to storage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8380BB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EA179F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C66925D"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Share saved documents from storage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609BCEC"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E264B4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vAlign w:val="center"/>
            <w:hideMark/>
          </w:tcPr>
          <w:p w14:paraId="13D180A2" w14:textId="77777777" w:rsidR="008D4E19" w:rsidRPr="008D4E19" w:rsidRDefault="008D4E19" w:rsidP="008D4E19">
            <w:pPr>
              <w:rPr>
                <w:rFonts w:asciiTheme="minorHAnsi" w:eastAsia="Times New Roman" w:hAnsiTheme="minorHAnsi" w:cstheme="minorHAnsi"/>
                <w:b/>
                <w:bCs/>
                <w:color w:val="FFFFFF"/>
                <w:lang w:eastAsia="en-CA"/>
              </w:rPr>
            </w:pPr>
            <w:r w:rsidRPr="008D4E19">
              <w:rPr>
                <w:rFonts w:asciiTheme="minorHAnsi" w:eastAsia="Times New Roman" w:hAnsiTheme="minorHAnsi" w:cstheme="minorHAnsi"/>
                <w:b/>
                <w:bCs/>
                <w:color w:val="FFFFFF"/>
                <w:lang w:eastAsia="en-CA"/>
              </w:rPr>
              <w:t>Folders</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6740706F" w14:textId="77777777" w:rsidR="008D4E19" w:rsidRPr="008D4E19" w:rsidRDefault="008D4E19" w:rsidP="008D4E19">
            <w:pPr>
              <w:jc w:val="center"/>
              <w:rPr>
                <w:rFonts w:asciiTheme="minorHAnsi" w:eastAsia="Times New Roman" w:hAnsiTheme="minorHAnsi" w:cstheme="minorHAnsi"/>
                <w:color w:val="FFFFFF"/>
                <w:lang w:eastAsia="en-CA"/>
              </w:rPr>
            </w:pPr>
          </w:p>
        </w:tc>
      </w:tr>
      <w:tr w:rsidR="008D4E19" w:rsidRPr="00716816" w14:paraId="46C0EC9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E22034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Create and Rename Folders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9E3E47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1E4F886"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240651E"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Sub folder creation</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2B742610"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4E59EA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681EF5CF"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Search</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6C8EAD5"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D306200"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80566FB"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Basic Search - In New Window</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24C88FE"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D5EE927"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42C58CA"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In Folders; From; To; Subject, Spam, Shared Tasks, Calendars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24571F77"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A82BDFA"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D235D9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Advanced Search - Within Webmail Client - Message Body, In Folder</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0CAAE04"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A149A07"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2CADB2" w:themeFill="text2"/>
            <w:vAlign w:val="center"/>
            <w:hideMark/>
          </w:tcPr>
          <w:p w14:paraId="54BED039" w14:textId="77777777" w:rsidR="008D4E19" w:rsidRPr="008D4E19" w:rsidRDefault="008D4E19" w:rsidP="008D4E19">
            <w:pPr>
              <w:rPr>
                <w:rFonts w:asciiTheme="minorHAnsi" w:eastAsia="Times New Roman" w:hAnsiTheme="minorHAnsi" w:cstheme="minorHAnsi"/>
                <w:b/>
                <w:bCs/>
                <w:color w:val="FFFFFF"/>
                <w:lang w:eastAsia="en-CA"/>
              </w:rPr>
            </w:pPr>
            <w:r w:rsidRPr="008D4E19">
              <w:rPr>
                <w:rFonts w:asciiTheme="minorHAnsi" w:eastAsia="Times New Roman" w:hAnsiTheme="minorHAnsi" w:cstheme="minorHAnsi"/>
                <w:b/>
                <w:bCs/>
                <w:color w:val="FFFFFF"/>
                <w:lang w:eastAsia="en-CA"/>
              </w:rPr>
              <w:t>Utilities</w:t>
            </w:r>
          </w:p>
        </w:tc>
        <w:tc>
          <w:tcPr>
            <w:tcW w:w="4042" w:type="dxa"/>
            <w:tcBorders>
              <w:top w:val="nil"/>
              <w:left w:val="single" w:sz="4" w:space="0" w:color="808080"/>
              <w:bottom w:val="single" w:sz="4" w:space="0" w:color="808080"/>
              <w:right w:val="single" w:sz="4" w:space="0" w:color="808080"/>
            </w:tcBorders>
            <w:shd w:val="clear" w:color="auto" w:fill="2CADB2" w:themeFill="text2"/>
            <w:vAlign w:val="center"/>
            <w:hideMark/>
          </w:tcPr>
          <w:p w14:paraId="37470196" w14:textId="77777777" w:rsidR="008D4E19" w:rsidRPr="008D4E19" w:rsidRDefault="008D4E19" w:rsidP="008D4E19">
            <w:pPr>
              <w:jc w:val="center"/>
              <w:rPr>
                <w:rFonts w:asciiTheme="minorHAnsi" w:eastAsia="Times New Roman" w:hAnsiTheme="minorHAnsi" w:cstheme="minorHAnsi"/>
                <w:color w:val="FFFFFF"/>
                <w:lang w:eastAsia="en-CA"/>
              </w:rPr>
            </w:pPr>
          </w:p>
        </w:tc>
      </w:tr>
      <w:tr w:rsidR="008D4E19" w:rsidRPr="00716816" w14:paraId="4678AB3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365E3C5"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Webmail Options </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36DFE59E"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EE0F98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E4CA456"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Keyboard shortcuts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D4944C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B74AEF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7D0E172"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Reading Pane (Bottom, Side, Off)</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3659793"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29DBE4EC"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6699F16"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Set name that appears when an email is sent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0D08E8E9"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5E08EF09"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3EA070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Sort by - Received; Subject; Of; Date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41B7FF6"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FA768E4" w14:textId="77777777" w:rsidTr="008D4E19">
        <w:trPr>
          <w:trHeight w:val="40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7C7110D"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Frequency of Updating Inbox - disabled; 5mins; 10mins; 20mins; 30mins; 1 hour</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4AE5DEF6" w14:textId="77777777" w:rsidR="008D4E19" w:rsidRPr="008D4E19" w:rsidRDefault="008D4E19" w:rsidP="008D4E19">
            <w:pPr>
              <w:jc w:val="cente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Auto Refresh</w:t>
            </w:r>
          </w:p>
        </w:tc>
      </w:tr>
      <w:tr w:rsidR="008D4E19" w:rsidRPr="00716816" w14:paraId="1679150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46FF7C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Number of Emails Displayed - 10; 25; 50; 100; 200</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6806394"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4555F941"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E27CB5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Time Zone Set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7AF90E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8454391"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0E481393"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Encoding Standard Message</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E23A386"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47FF808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43DDD2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Block images in email - show for all; show users in contact list; block all</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4591174" w14:textId="77777777" w:rsidR="008D4E19" w:rsidRPr="008D4E19" w:rsidRDefault="008D4E19" w:rsidP="008D4E19">
            <w:pPr>
              <w:jc w:val="center"/>
              <w:rPr>
                <w:rFonts w:asciiTheme="minorHAnsi" w:eastAsia="Times New Roman" w:hAnsiTheme="minorHAnsi" w:cstheme="minorHAnsi"/>
                <w:lang w:eastAsia="en-CA"/>
              </w:rPr>
            </w:pPr>
            <w:r w:rsidRPr="008D4E19">
              <w:rPr>
                <w:rFonts w:ascii="Wingdings" w:eastAsia="Times New Roman" w:hAnsi="Wingdings" w:cstheme="minorHAnsi"/>
                <w:lang w:eastAsia="en-CA"/>
              </w:rPr>
              <w:t></w:t>
            </w:r>
            <w:r w:rsidRPr="008D4E19">
              <w:rPr>
                <w:rFonts w:asciiTheme="minorHAnsi" w:eastAsia="Times New Roman" w:hAnsiTheme="minorHAnsi" w:cstheme="minorHAnsi"/>
                <w:lang w:eastAsia="en-CA"/>
              </w:rPr>
              <w:t>- option directly in email message</w:t>
            </w:r>
          </w:p>
        </w:tc>
      </w:tr>
      <w:tr w:rsidR="008D4E19" w:rsidRPr="00716816" w14:paraId="1EA9C02C"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FF1CE40"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Editor HTML Email </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A822A9D"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3EEAE94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713E2A7A"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Time Format - 12 hours; 24 hours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8F089FF"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811D668"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550358ED"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Date format - DD/MM/YY; MM/DD/YY; YY/MM/DD</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C774EAA"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2A9D6B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F5B16FE"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b/>
                <w:lang w:eastAsia="en-CA"/>
              </w:rPr>
              <w:t xml:space="preserve">      </w:t>
            </w:r>
            <w:r w:rsidRPr="008D4E19">
              <w:rPr>
                <w:rFonts w:asciiTheme="minorHAnsi" w:eastAsia="Times New Roman" w:hAnsiTheme="minorHAnsi" w:cstheme="minorHAnsi"/>
                <w:lang w:eastAsia="en-CA"/>
              </w:rPr>
              <w:t>Create and apply default signatures (HTML or Text)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48DE57D" w14:textId="77777777" w:rsidR="008D4E19" w:rsidRPr="008D4E19" w:rsidRDefault="008D4E19" w:rsidP="008D4E19">
            <w:pPr>
              <w:jc w:val="cente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Multiple</w:t>
            </w:r>
          </w:p>
        </w:tc>
      </w:tr>
      <w:tr w:rsidR="008D4E19" w:rsidRPr="00716816" w14:paraId="22B50776"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89FBA79"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Forward messages to another email address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2C17513"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0490867B"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5EBFE2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Play sound when new email arrives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980FDAD"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6E5DDA83"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3783CBBD"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System Windows for screen readable programs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562BEE3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44913B5A"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2194D87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Reply/Forward mode setting - original, HTML, text</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66401C79"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4E0C2782"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129ECD08"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Change Password</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712C5D8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r w:rsidR="008D4E19" w:rsidRPr="00716816" w14:paraId="75BFFD5E" w14:textId="77777777" w:rsidTr="008D4E19">
        <w:trPr>
          <w:trHeight w:val="288"/>
        </w:trPr>
        <w:tc>
          <w:tcPr>
            <w:tcW w:w="4914" w:type="dxa"/>
            <w:tcBorders>
              <w:top w:val="nil"/>
              <w:left w:val="single" w:sz="4" w:space="0" w:color="A6A6A6"/>
              <w:bottom w:val="single" w:sz="4" w:space="0" w:color="A6A6A6"/>
              <w:right w:val="single" w:sz="4" w:space="0" w:color="A6A6A6"/>
            </w:tcBorders>
            <w:shd w:val="clear" w:color="auto" w:fill="auto"/>
            <w:vAlign w:val="center"/>
            <w:hideMark/>
          </w:tcPr>
          <w:p w14:paraId="435473A1" w14:textId="77777777" w:rsidR="008D4E19" w:rsidRPr="008D4E19" w:rsidRDefault="008D4E19" w:rsidP="008D4E19">
            <w:pPr>
              <w:rPr>
                <w:rFonts w:asciiTheme="minorHAnsi" w:eastAsia="Times New Roman" w:hAnsiTheme="minorHAnsi" w:cstheme="minorHAnsi"/>
                <w:lang w:eastAsia="en-CA"/>
              </w:rPr>
            </w:pPr>
            <w:r w:rsidRPr="008D4E19">
              <w:rPr>
                <w:rFonts w:asciiTheme="minorHAnsi" w:eastAsia="Times New Roman" w:hAnsiTheme="minorHAnsi" w:cstheme="minorHAnsi"/>
                <w:lang w:eastAsia="en-CA"/>
              </w:rPr>
              <w:t xml:space="preserve">      Message and Image Rules</w:t>
            </w:r>
          </w:p>
        </w:tc>
        <w:tc>
          <w:tcPr>
            <w:tcW w:w="4042" w:type="dxa"/>
            <w:tcBorders>
              <w:top w:val="nil"/>
              <w:left w:val="single" w:sz="4" w:space="0" w:color="808080"/>
              <w:bottom w:val="single" w:sz="4" w:space="0" w:color="808080"/>
              <w:right w:val="single" w:sz="4" w:space="0" w:color="808080"/>
            </w:tcBorders>
            <w:shd w:val="clear" w:color="auto" w:fill="auto"/>
            <w:vAlign w:val="center"/>
            <w:hideMark/>
          </w:tcPr>
          <w:p w14:paraId="19E4B352" w14:textId="77777777" w:rsidR="008D4E19" w:rsidRPr="008D4E19" w:rsidRDefault="008D4E19" w:rsidP="008D4E19">
            <w:pPr>
              <w:jc w:val="center"/>
              <w:rPr>
                <w:rFonts w:ascii="Wingdings" w:eastAsia="Times New Roman" w:hAnsi="Wingdings" w:cstheme="minorHAnsi"/>
                <w:lang w:eastAsia="en-CA"/>
              </w:rPr>
            </w:pPr>
            <w:r w:rsidRPr="008D4E19">
              <w:rPr>
                <w:rFonts w:ascii="Wingdings" w:eastAsia="Times New Roman" w:hAnsi="Wingdings" w:cstheme="minorHAnsi"/>
                <w:lang w:eastAsia="en-CA"/>
              </w:rPr>
              <w:t></w:t>
            </w:r>
          </w:p>
        </w:tc>
      </w:tr>
    </w:tbl>
    <w:p w14:paraId="61680245" w14:textId="77777777" w:rsidR="008D4E19" w:rsidRDefault="008D4E19" w:rsidP="008D4E19">
      <w:pPr>
        <w:rPr>
          <w:lang w:eastAsia="en-GB"/>
        </w:rPr>
      </w:pPr>
    </w:p>
    <w:bookmarkEnd w:id="1"/>
    <w:p w14:paraId="6E2C0C79" w14:textId="77777777" w:rsidR="004E4E3D" w:rsidRDefault="004E4E3D" w:rsidP="00250F00">
      <w:pPr>
        <w:pStyle w:val="BodyText"/>
        <w:ind w:left="2553" w:firstLine="851"/>
        <w:rPr>
          <w:color w:val="97999B"/>
          <w:sz w:val="28"/>
          <w:szCs w:val="28"/>
        </w:rPr>
      </w:pPr>
    </w:p>
    <w:p w14:paraId="2AE75E04" w14:textId="77777777" w:rsidR="004E4E3D" w:rsidRDefault="004E4E3D" w:rsidP="00250F00">
      <w:pPr>
        <w:pStyle w:val="BodyText"/>
        <w:ind w:left="2553" w:firstLine="851"/>
        <w:rPr>
          <w:color w:val="97999B"/>
          <w:sz w:val="28"/>
          <w:szCs w:val="28"/>
        </w:rPr>
      </w:pPr>
    </w:p>
    <w:p w14:paraId="090E9433" w14:textId="77777777" w:rsidR="00250F00" w:rsidRPr="004267A4" w:rsidRDefault="00250F00" w:rsidP="00250F00">
      <w:pPr>
        <w:pStyle w:val="BodyText"/>
        <w:ind w:left="2553" w:firstLine="851"/>
        <w:rPr>
          <w:color w:val="97999B"/>
          <w:sz w:val="28"/>
          <w:szCs w:val="28"/>
        </w:rPr>
      </w:pPr>
      <w:r w:rsidRPr="004267A4">
        <w:rPr>
          <w:color w:val="97999B"/>
          <w:sz w:val="28"/>
          <w:szCs w:val="28"/>
        </w:rPr>
        <w:t>&lt;&lt; DOCUMENT END &gt;&gt;</w:t>
      </w:r>
    </w:p>
    <w:p w14:paraId="0F582CB7" w14:textId="77777777" w:rsidR="00F44F6F" w:rsidRPr="004267A4" w:rsidRDefault="00F44F6F" w:rsidP="00250F00">
      <w:pPr>
        <w:pStyle w:val="BodyText"/>
      </w:pPr>
    </w:p>
    <w:sectPr w:rsidR="00F44F6F" w:rsidRPr="004267A4" w:rsidSect="00F9799E">
      <w:headerReference w:type="default" r:id="rId30"/>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5DA05F" w14:textId="77777777" w:rsidR="00AE71A7" w:rsidRDefault="00AE71A7" w:rsidP="008B0D1D">
      <w:pPr>
        <w:pStyle w:val="TableText"/>
      </w:pPr>
      <w:r>
        <w:separator/>
      </w:r>
    </w:p>
  </w:endnote>
  <w:endnote w:type="continuationSeparator" w:id="0">
    <w:p w14:paraId="23737C68" w14:textId="77777777" w:rsidR="00AE71A7" w:rsidRDefault="00AE71A7"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StarSymbol">
    <w:altName w:val="Segoe UI Symbol"/>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Calibri"/>
    <w:panose1 w:val="00000000000000000000"/>
    <w:charset w:val="00"/>
    <w:family w:val="auto"/>
    <w:notTrueType/>
    <w:pitch w:val="default"/>
    <w:sig w:usb0="00000003" w:usb1="00000000" w:usb2="00000000" w:usb3="00000000" w:csb0="00000001" w:csb1="00000000"/>
  </w:font>
  <w:font w:name="Arial (W1)">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42F319" w14:textId="77777777" w:rsidR="00AE71A7" w:rsidRDefault="00AE71A7" w:rsidP="008B0D1D">
      <w:pPr>
        <w:pStyle w:val="TableText"/>
      </w:pPr>
      <w:r>
        <w:separator/>
      </w:r>
    </w:p>
  </w:footnote>
  <w:footnote w:type="continuationSeparator" w:id="0">
    <w:p w14:paraId="13B76C59" w14:textId="77777777" w:rsidR="00AE71A7" w:rsidRDefault="00AE71A7" w:rsidP="008B0D1D">
      <w:pPr>
        <w:pStyle w:val="TableText"/>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AE71A7" w14:paraId="06D51099" w14:textId="77777777" w:rsidTr="00056331">
      <w:trPr>
        <w:cantSplit/>
      </w:trPr>
      <w:tc>
        <w:tcPr>
          <w:tcW w:w="1350" w:type="pct"/>
          <w:shd w:val="clear" w:color="auto" w:fill="auto"/>
        </w:tcPr>
        <w:p w14:paraId="4536C389" w14:textId="77777777" w:rsidR="00AE71A7" w:rsidRDefault="00AE71A7" w:rsidP="003535A6">
          <w:pPr>
            <w:pStyle w:val="Header"/>
            <w:pBdr>
              <w:bottom w:val="none" w:sz="0" w:space="0" w:color="auto"/>
            </w:pBdr>
          </w:pPr>
          <w:r>
            <w:rPr>
              <w:noProof/>
              <w:color w:val="97999B"/>
            </w:rPr>
            <w:t>Product Overview</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Content>
          <w:tc>
            <w:tcPr>
              <w:tcW w:w="2585" w:type="pct"/>
              <w:shd w:val="clear" w:color="auto" w:fill="auto"/>
            </w:tcPr>
            <w:p w14:paraId="60F83922" w14:textId="4BE44A46" w:rsidR="00AE71A7" w:rsidRPr="00056331" w:rsidRDefault="00AE71A7" w:rsidP="003535A6">
              <w:pPr>
                <w:pStyle w:val="Header"/>
                <w:pBdr>
                  <w:bottom w:val="none" w:sz="0" w:space="0" w:color="auto"/>
                </w:pBdr>
                <w:jc w:val="center"/>
                <w:rPr>
                  <w:color w:val="97999B"/>
                </w:rPr>
              </w:pPr>
              <w:r>
                <w:rPr>
                  <w:color w:val="97999B"/>
                </w:rPr>
                <w:t>Email with Webmail</w:t>
              </w:r>
            </w:p>
          </w:tc>
        </w:sdtContent>
      </w:sdt>
      <w:tc>
        <w:tcPr>
          <w:tcW w:w="1065" w:type="pct"/>
          <w:shd w:val="clear" w:color="auto" w:fill="auto"/>
        </w:tcPr>
        <w:p w14:paraId="2DB4A971" w14:textId="44A7445E" w:rsidR="00AE71A7" w:rsidRDefault="00AE71A7" w:rsidP="007B6AD4">
          <w:pPr>
            <w:pStyle w:val="Header"/>
            <w:pBdr>
              <w:bottom w:val="none" w:sz="0" w:space="0" w:color="auto"/>
            </w:pBdr>
            <w:jc w:val="right"/>
          </w:pPr>
        </w:p>
      </w:tc>
    </w:tr>
  </w:tbl>
  <w:p w14:paraId="36EA6811" w14:textId="77777777" w:rsidR="00AE71A7" w:rsidRDefault="00AE71A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10C4DBA"/>
    <w:multiLevelType w:val="hybridMultilevel"/>
    <w:tmpl w:val="44D8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536438"/>
    <w:multiLevelType w:val="hybridMultilevel"/>
    <w:tmpl w:val="19342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29B2508"/>
    <w:multiLevelType w:val="hybridMultilevel"/>
    <w:tmpl w:val="95B6D7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02C43A29"/>
    <w:multiLevelType w:val="hybridMultilevel"/>
    <w:tmpl w:val="B80C5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3C53E57"/>
    <w:multiLevelType w:val="hybridMultilevel"/>
    <w:tmpl w:val="A9B036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6F3C04"/>
    <w:multiLevelType w:val="hybridMultilevel"/>
    <w:tmpl w:val="685ADEA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1F250A"/>
    <w:multiLevelType w:val="hybridMultilevel"/>
    <w:tmpl w:val="5B0656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5AE1F1C"/>
    <w:multiLevelType w:val="hybridMultilevel"/>
    <w:tmpl w:val="46EE97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6E6020"/>
    <w:multiLevelType w:val="hybridMultilevel"/>
    <w:tmpl w:val="0EFC31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6E066F2"/>
    <w:multiLevelType w:val="hybridMultilevel"/>
    <w:tmpl w:val="B5309A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7E33BFC"/>
    <w:multiLevelType w:val="hybridMultilevel"/>
    <w:tmpl w:val="07800E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9B755F7"/>
    <w:multiLevelType w:val="hybridMultilevel"/>
    <w:tmpl w:val="C85E5E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09D56089"/>
    <w:multiLevelType w:val="hybridMultilevel"/>
    <w:tmpl w:val="62EC5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09E24FB8"/>
    <w:multiLevelType w:val="hybridMultilevel"/>
    <w:tmpl w:val="FE90A5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C2A69AC"/>
    <w:multiLevelType w:val="hybridMultilevel"/>
    <w:tmpl w:val="50E265F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27" w15:restartNumberingAfterBreak="0">
    <w:nsid w:val="0C7C3132"/>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0F1725E6"/>
    <w:multiLevelType w:val="hybridMultilevel"/>
    <w:tmpl w:val="72AEF0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0F446814"/>
    <w:multiLevelType w:val="hybridMultilevel"/>
    <w:tmpl w:val="4BCEB5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0B1124D"/>
    <w:multiLevelType w:val="hybridMultilevel"/>
    <w:tmpl w:val="970878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1115B67"/>
    <w:multiLevelType w:val="multilevel"/>
    <w:tmpl w:val="B45E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B6853"/>
    <w:multiLevelType w:val="hybridMultilevel"/>
    <w:tmpl w:val="1C9028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12D64A06"/>
    <w:multiLevelType w:val="hybridMultilevel"/>
    <w:tmpl w:val="3C4A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C05F65"/>
    <w:multiLevelType w:val="hybridMultilevel"/>
    <w:tmpl w:val="C8E6C8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77A4A36"/>
    <w:multiLevelType w:val="hybridMultilevel"/>
    <w:tmpl w:val="562E749A"/>
    <w:lvl w:ilvl="0" w:tplc="04090001">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9E3788"/>
    <w:multiLevelType w:val="hybridMultilevel"/>
    <w:tmpl w:val="4462ED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874455F"/>
    <w:multiLevelType w:val="hybridMultilevel"/>
    <w:tmpl w:val="3F7A79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A32220C"/>
    <w:multiLevelType w:val="hybridMultilevel"/>
    <w:tmpl w:val="D51ABD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4468B6"/>
    <w:multiLevelType w:val="hybridMultilevel"/>
    <w:tmpl w:val="B7F0F9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A6E122E"/>
    <w:multiLevelType w:val="hybridMultilevel"/>
    <w:tmpl w:val="4A4823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A79496F"/>
    <w:multiLevelType w:val="hybridMultilevel"/>
    <w:tmpl w:val="D45094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D1F5735"/>
    <w:multiLevelType w:val="hybridMultilevel"/>
    <w:tmpl w:val="AA40FD82"/>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44" w15:restartNumberingAfterBreak="0">
    <w:nsid w:val="1DDB088C"/>
    <w:multiLevelType w:val="hybridMultilevel"/>
    <w:tmpl w:val="9634CA0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EEF77A5"/>
    <w:multiLevelType w:val="hybridMultilevel"/>
    <w:tmpl w:val="35E4E3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47" w15:restartNumberingAfterBreak="0">
    <w:nsid w:val="21E163AF"/>
    <w:multiLevelType w:val="hybridMultilevel"/>
    <w:tmpl w:val="7402E3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21E13B9"/>
    <w:multiLevelType w:val="hybridMultilevel"/>
    <w:tmpl w:val="CD32B6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EE14F5"/>
    <w:multiLevelType w:val="hybridMultilevel"/>
    <w:tmpl w:val="6CDCC084"/>
    <w:lvl w:ilvl="0" w:tplc="07A6DDCA">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25EE4564"/>
    <w:multiLevelType w:val="hybridMultilevel"/>
    <w:tmpl w:val="B720F8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26025338"/>
    <w:multiLevelType w:val="hybridMultilevel"/>
    <w:tmpl w:val="852460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771492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5" w15:restartNumberingAfterBreak="0">
    <w:nsid w:val="289503C1"/>
    <w:multiLevelType w:val="hybridMultilevel"/>
    <w:tmpl w:val="53C62462"/>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8A03F8A"/>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D80275"/>
    <w:multiLevelType w:val="hybridMultilevel"/>
    <w:tmpl w:val="E2464DA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A0716EF"/>
    <w:multiLevelType w:val="hybridMultilevel"/>
    <w:tmpl w:val="16AE58E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A886F02"/>
    <w:multiLevelType w:val="hybridMultilevel"/>
    <w:tmpl w:val="2084AF04"/>
    <w:lvl w:ilvl="0" w:tplc="08090001">
      <w:start w:val="1"/>
      <w:numFmt w:val="bullet"/>
      <w:lvlText w:val=""/>
      <w:lvlJc w:val="left"/>
      <w:pPr>
        <w:tabs>
          <w:tab w:val="num" w:pos="780"/>
        </w:tabs>
        <w:ind w:left="780" w:hanging="360"/>
      </w:pPr>
      <w:rPr>
        <w:rFonts w:ascii="Symbol" w:hAnsi="Symbol" w:hint="default"/>
      </w:rPr>
    </w:lvl>
    <w:lvl w:ilvl="1" w:tplc="08090003">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60" w15:restartNumberingAfterBreak="0">
    <w:nsid w:val="2AEE277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1" w15:restartNumberingAfterBreak="0">
    <w:nsid w:val="2CAE574C"/>
    <w:multiLevelType w:val="hybridMultilevel"/>
    <w:tmpl w:val="3850D9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CD10BCD"/>
    <w:multiLevelType w:val="hybridMultilevel"/>
    <w:tmpl w:val="C9F070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CE33567"/>
    <w:multiLevelType w:val="hybridMultilevel"/>
    <w:tmpl w:val="E5E8AE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CE751AC"/>
    <w:multiLevelType w:val="hybridMultilevel"/>
    <w:tmpl w:val="F356AA4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D640519"/>
    <w:multiLevelType w:val="hybridMultilevel"/>
    <w:tmpl w:val="DC14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6E1BC0"/>
    <w:multiLevelType w:val="hybridMultilevel"/>
    <w:tmpl w:val="A026501C"/>
    <w:lvl w:ilvl="0" w:tplc="C3B213C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7F2E24"/>
    <w:multiLevelType w:val="hybridMultilevel"/>
    <w:tmpl w:val="DD883AC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DBD5D91"/>
    <w:multiLevelType w:val="hybridMultilevel"/>
    <w:tmpl w:val="A080F4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9" w15:restartNumberingAfterBreak="0">
    <w:nsid w:val="2E4A10A4"/>
    <w:multiLevelType w:val="hybridMultilevel"/>
    <w:tmpl w:val="44561D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F2142FC"/>
    <w:multiLevelType w:val="hybridMultilevel"/>
    <w:tmpl w:val="FC5E58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12B792C"/>
    <w:multiLevelType w:val="hybridMultilevel"/>
    <w:tmpl w:val="A10CDD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2534525"/>
    <w:multiLevelType w:val="hybridMultilevel"/>
    <w:tmpl w:val="7982131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4DF0EE9"/>
    <w:multiLevelType w:val="hybridMultilevel"/>
    <w:tmpl w:val="412A71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7D6412C"/>
    <w:multiLevelType w:val="hybridMultilevel"/>
    <w:tmpl w:val="116E2D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7DA7675"/>
    <w:multiLevelType w:val="hybridMultilevel"/>
    <w:tmpl w:val="AFC815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38804193"/>
    <w:multiLevelType w:val="hybridMultilevel"/>
    <w:tmpl w:val="EEEE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9318BE"/>
    <w:multiLevelType w:val="hybridMultilevel"/>
    <w:tmpl w:val="CC9C213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38932A96"/>
    <w:multiLevelType w:val="hybridMultilevel"/>
    <w:tmpl w:val="64EAF8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38B8180B"/>
    <w:multiLevelType w:val="hybridMultilevel"/>
    <w:tmpl w:val="031A4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D2A379B"/>
    <w:multiLevelType w:val="hybridMultilevel"/>
    <w:tmpl w:val="0AD6054E"/>
    <w:lvl w:ilvl="0" w:tplc="10090001">
      <w:start w:val="1"/>
      <w:numFmt w:val="bullet"/>
      <w:lvlText w:val=""/>
      <w:lvlJc w:val="left"/>
      <w:pPr>
        <w:ind w:left="1571" w:hanging="360"/>
      </w:pPr>
      <w:rPr>
        <w:rFonts w:ascii="Symbol" w:hAnsi="Symbol" w:hint="default"/>
      </w:rPr>
    </w:lvl>
    <w:lvl w:ilvl="1" w:tplc="10090003" w:tentative="1">
      <w:start w:val="1"/>
      <w:numFmt w:val="bullet"/>
      <w:lvlText w:val="o"/>
      <w:lvlJc w:val="left"/>
      <w:pPr>
        <w:ind w:left="2291" w:hanging="360"/>
      </w:pPr>
      <w:rPr>
        <w:rFonts w:ascii="Courier New" w:hAnsi="Courier New" w:cs="Courier New" w:hint="default"/>
      </w:rPr>
    </w:lvl>
    <w:lvl w:ilvl="2" w:tplc="10090005" w:tentative="1">
      <w:start w:val="1"/>
      <w:numFmt w:val="bullet"/>
      <w:lvlText w:val=""/>
      <w:lvlJc w:val="left"/>
      <w:pPr>
        <w:ind w:left="3011" w:hanging="360"/>
      </w:pPr>
      <w:rPr>
        <w:rFonts w:ascii="Wingdings" w:hAnsi="Wingdings" w:hint="default"/>
      </w:rPr>
    </w:lvl>
    <w:lvl w:ilvl="3" w:tplc="10090001" w:tentative="1">
      <w:start w:val="1"/>
      <w:numFmt w:val="bullet"/>
      <w:lvlText w:val=""/>
      <w:lvlJc w:val="left"/>
      <w:pPr>
        <w:ind w:left="3731" w:hanging="360"/>
      </w:pPr>
      <w:rPr>
        <w:rFonts w:ascii="Symbol" w:hAnsi="Symbol" w:hint="default"/>
      </w:rPr>
    </w:lvl>
    <w:lvl w:ilvl="4" w:tplc="10090003" w:tentative="1">
      <w:start w:val="1"/>
      <w:numFmt w:val="bullet"/>
      <w:lvlText w:val="o"/>
      <w:lvlJc w:val="left"/>
      <w:pPr>
        <w:ind w:left="4451" w:hanging="360"/>
      </w:pPr>
      <w:rPr>
        <w:rFonts w:ascii="Courier New" w:hAnsi="Courier New" w:cs="Courier New" w:hint="default"/>
      </w:rPr>
    </w:lvl>
    <w:lvl w:ilvl="5" w:tplc="10090005" w:tentative="1">
      <w:start w:val="1"/>
      <w:numFmt w:val="bullet"/>
      <w:lvlText w:val=""/>
      <w:lvlJc w:val="left"/>
      <w:pPr>
        <w:ind w:left="5171" w:hanging="360"/>
      </w:pPr>
      <w:rPr>
        <w:rFonts w:ascii="Wingdings" w:hAnsi="Wingdings" w:hint="default"/>
      </w:rPr>
    </w:lvl>
    <w:lvl w:ilvl="6" w:tplc="10090001" w:tentative="1">
      <w:start w:val="1"/>
      <w:numFmt w:val="bullet"/>
      <w:lvlText w:val=""/>
      <w:lvlJc w:val="left"/>
      <w:pPr>
        <w:ind w:left="5891" w:hanging="360"/>
      </w:pPr>
      <w:rPr>
        <w:rFonts w:ascii="Symbol" w:hAnsi="Symbol" w:hint="default"/>
      </w:rPr>
    </w:lvl>
    <w:lvl w:ilvl="7" w:tplc="10090003" w:tentative="1">
      <w:start w:val="1"/>
      <w:numFmt w:val="bullet"/>
      <w:lvlText w:val="o"/>
      <w:lvlJc w:val="left"/>
      <w:pPr>
        <w:ind w:left="6611" w:hanging="360"/>
      </w:pPr>
      <w:rPr>
        <w:rFonts w:ascii="Courier New" w:hAnsi="Courier New" w:cs="Courier New" w:hint="default"/>
      </w:rPr>
    </w:lvl>
    <w:lvl w:ilvl="8" w:tplc="10090005" w:tentative="1">
      <w:start w:val="1"/>
      <w:numFmt w:val="bullet"/>
      <w:lvlText w:val=""/>
      <w:lvlJc w:val="left"/>
      <w:pPr>
        <w:ind w:left="7331" w:hanging="360"/>
      </w:pPr>
      <w:rPr>
        <w:rFonts w:ascii="Wingdings" w:hAnsi="Wingdings" w:hint="default"/>
      </w:rPr>
    </w:lvl>
  </w:abstractNum>
  <w:abstractNum w:abstractNumId="82" w15:restartNumberingAfterBreak="0">
    <w:nsid w:val="3E8D56BB"/>
    <w:multiLevelType w:val="hybridMultilevel"/>
    <w:tmpl w:val="10888B6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F235250"/>
    <w:multiLevelType w:val="hybridMultilevel"/>
    <w:tmpl w:val="0EF0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FE316DF"/>
    <w:multiLevelType w:val="hybridMultilevel"/>
    <w:tmpl w:val="6130ED3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5" w15:restartNumberingAfterBreak="0">
    <w:nsid w:val="40720792"/>
    <w:multiLevelType w:val="hybridMultilevel"/>
    <w:tmpl w:val="CEF8A782"/>
    <w:lvl w:ilvl="0" w:tplc="04090017">
      <w:start w:val="1"/>
      <w:numFmt w:val="lowerLetter"/>
      <w:lvlText w:val="%1)"/>
      <w:lvlJc w:val="left"/>
      <w:pPr>
        <w:tabs>
          <w:tab w:val="num" w:pos="1440"/>
        </w:tabs>
        <w:ind w:left="1440" w:hanging="360"/>
      </w:pPr>
    </w:lvl>
    <w:lvl w:ilvl="1" w:tplc="BE9E4E6E">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6" w15:restartNumberingAfterBreak="0">
    <w:nsid w:val="4080252A"/>
    <w:multiLevelType w:val="hybridMultilevel"/>
    <w:tmpl w:val="0D4440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40A4131A"/>
    <w:multiLevelType w:val="hybridMultilevel"/>
    <w:tmpl w:val="017A008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0DD1363"/>
    <w:multiLevelType w:val="hybridMultilevel"/>
    <w:tmpl w:val="5AFAC1F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9" w15:restartNumberingAfterBreak="0">
    <w:nsid w:val="428D6D3A"/>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0" w15:restartNumberingAfterBreak="0">
    <w:nsid w:val="432D6903"/>
    <w:multiLevelType w:val="hybridMultilevel"/>
    <w:tmpl w:val="072687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1" w15:restartNumberingAfterBreak="0">
    <w:nsid w:val="438C25E4"/>
    <w:multiLevelType w:val="hybridMultilevel"/>
    <w:tmpl w:val="C16E430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4356C9D"/>
    <w:multiLevelType w:val="hybridMultilevel"/>
    <w:tmpl w:val="67301D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3" w15:restartNumberingAfterBreak="0">
    <w:nsid w:val="459E0771"/>
    <w:multiLevelType w:val="hybridMultilevel"/>
    <w:tmpl w:val="CA0CE8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47B821B9"/>
    <w:multiLevelType w:val="hybridMultilevel"/>
    <w:tmpl w:val="A62EAC3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48E832B5"/>
    <w:multiLevelType w:val="hybridMultilevel"/>
    <w:tmpl w:val="05AAABC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96" w15:restartNumberingAfterBreak="0">
    <w:nsid w:val="4C494028"/>
    <w:multiLevelType w:val="hybridMultilevel"/>
    <w:tmpl w:val="6264F4D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7" w15:restartNumberingAfterBreak="0">
    <w:nsid w:val="4F761A4A"/>
    <w:multiLevelType w:val="hybridMultilevel"/>
    <w:tmpl w:val="E6B097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8" w15:restartNumberingAfterBreak="0">
    <w:nsid w:val="4F7A381B"/>
    <w:multiLevelType w:val="hybridMultilevel"/>
    <w:tmpl w:val="5BA67F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9" w15:restartNumberingAfterBreak="0">
    <w:nsid w:val="4FA079F9"/>
    <w:multiLevelType w:val="hybridMultilevel"/>
    <w:tmpl w:val="24FAF0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5076774A"/>
    <w:multiLevelType w:val="hybridMultilevel"/>
    <w:tmpl w:val="3C8E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3082E5D"/>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3"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54587F1E"/>
    <w:multiLevelType w:val="hybridMultilevel"/>
    <w:tmpl w:val="DA1CE8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106" w15:restartNumberingAfterBreak="0">
    <w:nsid w:val="54BC6E9F"/>
    <w:multiLevelType w:val="hybridMultilevel"/>
    <w:tmpl w:val="21B8141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7" w15:restartNumberingAfterBreak="0">
    <w:nsid w:val="567C0D54"/>
    <w:multiLevelType w:val="hybridMultilevel"/>
    <w:tmpl w:val="926266A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8" w15:restartNumberingAfterBreak="0">
    <w:nsid w:val="56F23838"/>
    <w:multiLevelType w:val="hybridMultilevel"/>
    <w:tmpl w:val="ECF06B5A"/>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9" w15:restartNumberingAfterBreak="0">
    <w:nsid w:val="5A930CA5"/>
    <w:multiLevelType w:val="hybridMultilevel"/>
    <w:tmpl w:val="8784652E"/>
    <w:lvl w:ilvl="0" w:tplc="08090001">
      <w:start w:val="1"/>
      <w:numFmt w:val="bullet"/>
      <w:lvlText w:val=""/>
      <w:lvlJc w:val="left"/>
      <w:pPr>
        <w:tabs>
          <w:tab w:val="num" w:pos="774"/>
        </w:tabs>
        <w:ind w:left="774" w:hanging="360"/>
      </w:pPr>
      <w:rPr>
        <w:rFonts w:ascii="Symbol" w:hAnsi="Symbol" w:hint="default"/>
      </w:rPr>
    </w:lvl>
    <w:lvl w:ilvl="1" w:tplc="08090003" w:tentative="1">
      <w:start w:val="1"/>
      <w:numFmt w:val="bullet"/>
      <w:lvlText w:val="o"/>
      <w:lvlJc w:val="left"/>
      <w:pPr>
        <w:tabs>
          <w:tab w:val="num" w:pos="1494"/>
        </w:tabs>
        <w:ind w:left="1494" w:hanging="360"/>
      </w:pPr>
      <w:rPr>
        <w:rFonts w:ascii="Courier New" w:hAnsi="Courier New" w:cs="Courier New" w:hint="default"/>
      </w:rPr>
    </w:lvl>
    <w:lvl w:ilvl="2" w:tplc="08090005" w:tentative="1">
      <w:start w:val="1"/>
      <w:numFmt w:val="bullet"/>
      <w:lvlText w:val=""/>
      <w:lvlJc w:val="left"/>
      <w:pPr>
        <w:tabs>
          <w:tab w:val="num" w:pos="2214"/>
        </w:tabs>
        <w:ind w:left="2214" w:hanging="360"/>
      </w:pPr>
      <w:rPr>
        <w:rFonts w:ascii="Wingdings" w:hAnsi="Wingdings" w:hint="default"/>
      </w:rPr>
    </w:lvl>
    <w:lvl w:ilvl="3" w:tplc="08090001" w:tentative="1">
      <w:start w:val="1"/>
      <w:numFmt w:val="bullet"/>
      <w:lvlText w:val=""/>
      <w:lvlJc w:val="left"/>
      <w:pPr>
        <w:tabs>
          <w:tab w:val="num" w:pos="2934"/>
        </w:tabs>
        <w:ind w:left="2934" w:hanging="360"/>
      </w:pPr>
      <w:rPr>
        <w:rFonts w:ascii="Symbol" w:hAnsi="Symbol" w:hint="default"/>
      </w:rPr>
    </w:lvl>
    <w:lvl w:ilvl="4" w:tplc="08090003" w:tentative="1">
      <w:start w:val="1"/>
      <w:numFmt w:val="bullet"/>
      <w:lvlText w:val="o"/>
      <w:lvlJc w:val="left"/>
      <w:pPr>
        <w:tabs>
          <w:tab w:val="num" w:pos="3654"/>
        </w:tabs>
        <w:ind w:left="3654" w:hanging="360"/>
      </w:pPr>
      <w:rPr>
        <w:rFonts w:ascii="Courier New" w:hAnsi="Courier New" w:cs="Courier New" w:hint="default"/>
      </w:rPr>
    </w:lvl>
    <w:lvl w:ilvl="5" w:tplc="08090005" w:tentative="1">
      <w:start w:val="1"/>
      <w:numFmt w:val="bullet"/>
      <w:lvlText w:val=""/>
      <w:lvlJc w:val="left"/>
      <w:pPr>
        <w:tabs>
          <w:tab w:val="num" w:pos="4374"/>
        </w:tabs>
        <w:ind w:left="4374" w:hanging="360"/>
      </w:pPr>
      <w:rPr>
        <w:rFonts w:ascii="Wingdings" w:hAnsi="Wingdings" w:hint="default"/>
      </w:rPr>
    </w:lvl>
    <w:lvl w:ilvl="6" w:tplc="08090001" w:tentative="1">
      <w:start w:val="1"/>
      <w:numFmt w:val="bullet"/>
      <w:lvlText w:val=""/>
      <w:lvlJc w:val="left"/>
      <w:pPr>
        <w:tabs>
          <w:tab w:val="num" w:pos="5094"/>
        </w:tabs>
        <w:ind w:left="5094" w:hanging="360"/>
      </w:pPr>
      <w:rPr>
        <w:rFonts w:ascii="Symbol" w:hAnsi="Symbol" w:hint="default"/>
      </w:rPr>
    </w:lvl>
    <w:lvl w:ilvl="7" w:tplc="08090003" w:tentative="1">
      <w:start w:val="1"/>
      <w:numFmt w:val="bullet"/>
      <w:lvlText w:val="o"/>
      <w:lvlJc w:val="left"/>
      <w:pPr>
        <w:tabs>
          <w:tab w:val="num" w:pos="5814"/>
        </w:tabs>
        <w:ind w:left="5814" w:hanging="360"/>
      </w:pPr>
      <w:rPr>
        <w:rFonts w:ascii="Courier New" w:hAnsi="Courier New" w:cs="Courier New" w:hint="default"/>
      </w:rPr>
    </w:lvl>
    <w:lvl w:ilvl="8" w:tplc="08090005" w:tentative="1">
      <w:start w:val="1"/>
      <w:numFmt w:val="bullet"/>
      <w:lvlText w:val=""/>
      <w:lvlJc w:val="left"/>
      <w:pPr>
        <w:tabs>
          <w:tab w:val="num" w:pos="6534"/>
        </w:tabs>
        <w:ind w:left="6534" w:hanging="360"/>
      </w:pPr>
      <w:rPr>
        <w:rFonts w:ascii="Wingdings" w:hAnsi="Wingdings" w:hint="default"/>
      </w:rPr>
    </w:lvl>
  </w:abstractNum>
  <w:abstractNum w:abstractNumId="110" w15:restartNumberingAfterBreak="0">
    <w:nsid w:val="5B9059F8"/>
    <w:multiLevelType w:val="hybridMultilevel"/>
    <w:tmpl w:val="8202ED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5C8D6802"/>
    <w:multiLevelType w:val="hybridMultilevel"/>
    <w:tmpl w:val="C7CC8A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2" w15:restartNumberingAfterBreak="0">
    <w:nsid w:val="5CAB4FB9"/>
    <w:multiLevelType w:val="hybridMultilevel"/>
    <w:tmpl w:val="72EC5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D6F2A4D"/>
    <w:multiLevelType w:val="hybridMultilevel"/>
    <w:tmpl w:val="2B666D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DD74365"/>
    <w:multiLevelType w:val="hybridMultilevel"/>
    <w:tmpl w:val="631C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E175B68"/>
    <w:multiLevelType w:val="hybridMultilevel"/>
    <w:tmpl w:val="DA0C8BB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16"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7" w15:restartNumberingAfterBreak="0">
    <w:nsid w:val="5F2A17F0"/>
    <w:multiLevelType w:val="hybridMultilevel"/>
    <w:tmpl w:val="3D1224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8"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5030A4"/>
    <w:multiLevelType w:val="hybridMultilevel"/>
    <w:tmpl w:val="942287D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60B82D98"/>
    <w:multiLevelType w:val="hybridMultilevel"/>
    <w:tmpl w:val="D1309AD6"/>
    <w:lvl w:ilvl="0" w:tplc="1009000F">
      <w:start w:val="1"/>
      <w:numFmt w:val="decimal"/>
      <w:lvlText w:val="%1."/>
      <w:lvlJc w:val="left"/>
      <w:pPr>
        <w:ind w:left="491" w:hanging="360"/>
      </w:pPr>
    </w:lvl>
    <w:lvl w:ilvl="1" w:tplc="10090019" w:tentative="1">
      <w:start w:val="1"/>
      <w:numFmt w:val="lowerLetter"/>
      <w:lvlText w:val="%2."/>
      <w:lvlJc w:val="left"/>
      <w:pPr>
        <w:ind w:left="1211" w:hanging="360"/>
      </w:pPr>
    </w:lvl>
    <w:lvl w:ilvl="2" w:tplc="1009001B" w:tentative="1">
      <w:start w:val="1"/>
      <w:numFmt w:val="lowerRoman"/>
      <w:lvlText w:val="%3."/>
      <w:lvlJc w:val="right"/>
      <w:pPr>
        <w:ind w:left="1931" w:hanging="180"/>
      </w:pPr>
    </w:lvl>
    <w:lvl w:ilvl="3" w:tplc="1009000F" w:tentative="1">
      <w:start w:val="1"/>
      <w:numFmt w:val="decimal"/>
      <w:lvlText w:val="%4."/>
      <w:lvlJc w:val="left"/>
      <w:pPr>
        <w:ind w:left="2651" w:hanging="360"/>
      </w:pPr>
    </w:lvl>
    <w:lvl w:ilvl="4" w:tplc="10090019" w:tentative="1">
      <w:start w:val="1"/>
      <w:numFmt w:val="lowerLetter"/>
      <w:lvlText w:val="%5."/>
      <w:lvlJc w:val="left"/>
      <w:pPr>
        <w:ind w:left="3371" w:hanging="360"/>
      </w:pPr>
    </w:lvl>
    <w:lvl w:ilvl="5" w:tplc="1009001B" w:tentative="1">
      <w:start w:val="1"/>
      <w:numFmt w:val="lowerRoman"/>
      <w:lvlText w:val="%6."/>
      <w:lvlJc w:val="right"/>
      <w:pPr>
        <w:ind w:left="4091" w:hanging="180"/>
      </w:pPr>
    </w:lvl>
    <w:lvl w:ilvl="6" w:tplc="1009000F" w:tentative="1">
      <w:start w:val="1"/>
      <w:numFmt w:val="decimal"/>
      <w:lvlText w:val="%7."/>
      <w:lvlJc w:val="left"/>
      <w:pPr>
        <w:ind w:left="4811" w:hanging="360"/>
      </w:pPr>
    </w:lvl>
    <w:lvl w:ilvl="7" w:tplc="10090019" w:tentative="1">
      <w:start w:val="1"/>
      <w:numFmt w:val="lowerLetter"/>
      <w:lvlText w:val="%8."/>
      <w:lvlJc w:val="left"/>
      <w:pPr>
        <w:ind w:left="5531" w:hanging="360"/>
      </w:pPr>
    </w:lvl>
    <w:lvl w:ilvl="8" w:tplc="1009001B" w:tentative="1">
      <w:start w:val="1"/>
      <w:numFmt w:val="lowerRoman"/>
      <w:lvlText w:val="%9."/>
      <w:lvlJc w:val="right"/>
      <w:pPr>
        <w:ind w:left="6251" w:hanging="180"/>
      </w:pPr>
    </w:lvl>
  </w:abstractNum>
  <w:abstractNum w:abstractNumId="121" w15:restartNumberingAfterBreak="0">
    <w:nsid w:val="60DC1192"/>
    <w:multiLevelType w:val="hybridMultilevel"/>
    <w:tmpl w:val="987C713A"/>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61262F12"/>
    <w:multiLevelType w:val="hybridMultilevel"/>
    <w:tmpl w:val="0FB632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3D77572"/>
    <w:multiLevelType w:val="hybridMultilevel"/>
    <w:tmpl w:val="7C9E2566"/>
    <w:lvl w:ilvl="0" w:tplc="FE022240">
      <w:numFmt w:val="bullet"/>
      <w:lvlText w:val="•"/>
      <w:lvlJc w:val="left"/>
      <w:pPr>
        <w:ind w:left="360" w:hanging="360"/>
      </w:pPr>
      <w:rPr>
        <w:rFonts w:ascii="Calibri" w:eastAsia="Calibr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4" w15:restartNumberingAfterBreak="0">
    <w:nsid w:val="64DF0512"/>
    <w:multiLevelType w:val="hybridMultilevel"/>
    <w:tmpl w:val="60C4A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650E1330"/>
    <w:multiLevelType w:val="hybridMultilevel"/>
    <w:tmpl w:val="A49EC1B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6" w15:restartNumberingAfterBreak="0">
    <w:nsid w:val="65C91C50"/>
    <w:multiLevelType w:val="hybridMultilevel"/>
    <w:tmpl w:val="DEDEA84A"/>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127" w15:restartNumberingAfterBreak="0">
    <w:nsid w:val="65E4394E"/>
    <w:multiLevelType w:val="hybridMultilevel"/>
    <w:tmpl w:val="36AE321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65F7735F"/>
    <w:multiLevelType w:val="hybridMultilevel"/>
    <w:tmpl w:val="8FBC9F22"/>
    <w:lvl w:ilvl="0" w:tplc="0409000F">
      <w:start w:val="1"/>
      <w:numFmt w:val="decimal"/>
      <w:lvlText w:val="%1."/>
      <w:lvlJc w:val="left"/>
      <w:pPr>
        <w:ind w:left="720" w:hanging="360"/>
      </w:pPr>
      <w:rPr>
        <w:rFont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675C3B"/>
    <w:multiLevelType w:val="hybridMultilevel"/>
    <w:tmpl w:val="320450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670B5252"/>
    <w:multiLevelType w:val="hybridMultilevel"/>
    <w:tmpl w:val="A946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7FB4EED"/>
    <w:multiLevelType w:val="hybridMultilevel"/>
    <w:tmpl w:val="D0640F28"/>
    <w:lvl w:ilvl="0" w:tplc="0409000F">
      <w:start w:val="1"/>
      <w:numFmt w:val="decimal"/>
      <w:lvlText w:val="%1."/>
      <w:lvlJc w:val="left"/>
      <w:pPr>
        <w:ind w:left="720" w:hanging="360"/>
      </w:pPr>
      <w:rPr>
        <w:rFont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8D86BC2"/>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2B5980"/>
    <w:multiLevelType w:val="hybridMultilevel"/>
    <w:tmpl w:val="A5202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A326063"/>
    <w:multiLevelType w:val="hybridMultilevel"/>
    <w:tmpl w:val="11682D3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35" w15:restartNumberingAfterBreak="0">
    <w:nsid w:val="6C4B4559"/>
    <w:multiLevelType w:val="hybridMultilevel"/>
    <w:tmpl w:val="9542ADF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6C5F4D91"/>
    <w:multiLevelType w:val="hybridMultilevel"/>
    <w:tmpl w:val="06926698"/>
    <w:lvl w:ilvl="0" w:tplc="0809000F">
      <w:start w:val="1"/>
      <w:numFmt w:val="decimal"/>
      <w:lvlText w:val="%1."/>
      <w:lvlJc w:val="left"/>
      <w:pPr>
        <w:tabs>
          <w:tab w:val="num" w:pos="720"/>
        </w:tabs>
        <w:ind w:left="720" w:hanging="360"/>
      </w:pPr>
    </w:lvl>
    <w:lvl w:ilvl="1" w:tplc="0809000F">
      <w:start w:val="1"/>
      <w:numFmt w:val="decimal"/>
      <w:lvlText w:val="%2."/>
      <w:lvlJc w:val="left"/>
      <w:pPr>
        <w:tabs>
          <w:tab w:val="num" w:pos="720"/>
        </w:tabs>
        <w:ind w:left="72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7" w15:restartNumberingAfterBreak="0">
    <w:nsid w:val="6CED21D9"/>
    <w:multiLevelType w:val="hybridMultilevel"/>
    <w:tmpl w:val="53CAC7F4"/>
    <w:lvl w:ilvl="0" w:tplc="08090003">
      <w:start w:val="1"/>
      <w:numFmt w:val="bullet"/>
      <w:lvlText w:val="o"/>
      <w:lvlJc w:val="left"/>
      <w:pPr>
        <w:tabs>
          <w:tab w:val="num" w:pos="360"/>
        </w:tabs>
        <w:ind w:left="360" w:hanging="360"/>
      </w:pPr>
      <w:rPr>
        <w:rFonts w:ascii="Courier New" w:hAnsi="Courier New" w:cs="Courier New"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8" w15:restartNumberingAfterBreak="0">
    <w:nsid w:val="6E3A70F2"/>
    <w:multiLevelType w:val="hybridMultilevel"/>
    <w:tmpl w:val="0E4A92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9" w15:restartNumberingAfterBreak="0">
    <w:nsid w:val="6E3B2619"/>
    <w:multiLevelType w:val="hybridMultilevel"/>
    <w:tmpl w:val="A6E8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141" w15:restartNumberingAfterBreak="0">
    <w:nsid w:val="6ECB2415"/>
    <w:multiLevelType w:val="hybridMultilevel"/>
    <w:tmpl w:val="BFD4BFC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6F0A1462"/>
    <w:multiLevelType w:val="hybridMultilevel"/>
    <w:tmpl w:val="460464C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6F1C63DD"/>
    <w:multiLevelType w:val="hybridMultilevel"/>
    <w:tmpl w:val="9CACE6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6F804D7F"/>
    <w:multiLevelType w:val="hybridMultilevel"/>
    <w:tmpl w:val="6A0609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002464E"/>
    <w:multiLevelType w:val="hybridMultilevel"/>
    <w:tmpl w:val="69FEA6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723B1DA2"/>
    <w:multiLevelType w:val="hybridMultilevel"/>
    <w:tmpl w:val="F400463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48" w15:restartNumberingAfterBreak="0">
    <w:nsid w:val="72ED5000"/>
    <w:multiLevelType w:val="hybridMultilevel"/>
    <w:tmpl w:val="9CF6F2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9" w15:restartNumberingAfterBreak="0">
    <w:nsid w:val="73334C87"/>
    <w:multiLevelType w:val="hybridMultilevel"/>
    <w:tmpl w:val="08F860E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0" w15:restartNumberingAfterBreak="0">
    <w:nsid w:val="74344F3F"/>
    <w:multiLevelType w:val="hybridMultilevel"/>
    <w:tmpl w:val="B31843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7484350B"/>
    <w:multiLevelType w:val="hybridMultilevel"/>
    <w:tmpl w:val="440CDA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4A53F66"/>
    <w:multiLevelType w:val="hybridMultilevel"/>
    <w:tmpl w:val="FA04129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3" w15:restartNumberingAfterBreak="0">
    <w:nsid w:val="74A65086"/>
    <w:multiLevelType w:val="hybridMultilevel"/>
    <w:tmpl w:val="BED20C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764D43AD"/>
    <w:multiLevelType w:val="hybridMultilevel"/>
    <w:tmpl w:val="322645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6" w15:restartNumberingAfterBreak="0">
    <w:nsid w:val="77651EAA"/>
    <w:multiLevelType w:val="hybridMultilevel"/>
    <w:tmpl w:val="24A657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77B359BE"/>
    <w:multiLevelType w:val="hybridMultilevel"/>
    <w:tmpl w:val="754EB63C"/>
    <w:lvl w:ilvl="0" w:tplc="08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9" w15:restartNumberingAfterBreak="0">
    <w:nsid w:val="7D0D22AA"/>
    <w:multiLevelType w:val="hybridMultilevel"/>
    <w:tmpl w:val="2F5088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7DF6076F"/>
    <w:multiLevelType w:val="hybridMultilevel"/>
    <w:tmpl w:val="6F6CFC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1" w15:restartNumberingAfterBreak="0">
    <w:nsid w:val="7E140D3A"/>
    <w:multiLevelType w:val="hybridMultilevel"/>
    <w:tmpl w:val="DD7C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E821E2E"/>
    <w:multiLevelType w:val="hybridMultilevel"/>
    <w:tmpl w:val="092C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72"/>
  </w:num>
  <w:num w:numId="3">
    <w:abstractNumId w:val="42"/>
  </w:num>
  <w:num w:numId="4">
    <w:abstractNumId w:val="51"/>
  </w:num>
  <w:num w:numId="5">
    <w:abstractNumId w:val="101"/>
  </w:num>
  <w:num w:numId="6">
    <w:abstractNumId w:val="15"/>
  </w:num>
  <w:num w:numId="7">
    <w:abstractNumId w:val="146"/>
  </w:num>
  <w:num w:numId="8">
    <w:abstractNumId w:val="105"/>
  </w:num>
  <w:num w:numId="9">
    <w:abstractNumId w:val="140"/>
  </w:num>
  <w:num w:numId="10">
    <w:abstractNumId w:val="103"/>
  </w:num>
  <w:num w:numId="11">
    <w:abstractNumId w:val="158"/>
  </w:num>
  <w:num w:numId="12">
    <w:abstractNumId w:val="155"/>
  </w:num>
  <w:num w:numId="13">
    <w:abstractNumId w:val="59"/>
  </w:num>
  <w:num w:numId="14">
    <w:abstractNumId w:val="33"/>
  </w:num>
  <w:num w:numId="15">
    <w:abstractNumId w:val="9"/>
  </w:num>
  <w:num w:numId="16">
    <w:abstractNumId w:val="106"/>
  </w:num>
  <w:num w:numId="17">
    <w:abstractNumId w:val="157"/>
  </w:num>
  <w:num w:numId="18">
    <w:abstractNumId w:val="109"/>
  </w:num>
  <w:num w:numId="19">
    <w:abstractNumId w:val="40"/>
  </w:num>
  <w:num w:numId="20">
    <w:abstractNumId w:val="115"/>
  </w:num>
  <w:num w:numId="21">
    <w:abstractNumId w:val="134"/>
  </w:num>
  <w:num w:numId="22">
    <w:abstractNumId w:val="125"/>
  </w:num>
  <w:num w:numId="23">
    <w:abstractNumId w:val="142"/>
  </w:num>
  <w:num w:numId="24">
    <w:abstractNumId w:val="48"/>
  </w:num>
  <w:num w:numId="25">
    <w:abstractNumId w:val="70"/>
  </w:num>
  <w:num w:numId="26">
    <w:abstractNumId w:val="145"/>
  </w:num>
  <w:num w:numId="27">
    <w:abstractNumId w:val="84"/>
  </w:num>
  <w:num w:numId="28">
    <w:abstractNumId w:val="25"/>
  </w:num>
  <w:num w:numId="29">
    <w:abstractNumId w:val="91"/>
  </w:num>
  <w:num w:numId="30">
    <w:abstractNumId w:val="119"/>
  </w:num>
  <w:num w:numId="31">
    <w:abstractNumId w:val="14"/>
  </w:num>
  <w:num w:numId="32">
    <w:abstractNumId w:val="74"/>
  </w:num>
  <w:num w:numId="33">
    <w:abstractNumId w:val="26"/>
  </w:num>
  <w:num w:numId="34">
    <w:abstractNumId w:val="20"/>
  </w:num>
  <w:num w:numId="35">
    <w:abstractNumId w:val="39"/>
  </w:num>
  <w:num w:numId="36">
    <w:abstractNumId w:val="94"/>
  </w:num>
  <w:num w:numId="37">
    <w:abstractNumId w:val="38"/>
  </w:num>
  <w:num w:numId="38">
    <w:abstractNumId w:val="116"/>
  </w:num>
  <w:num w:numId="39">
    <w:abstractNumId w:val="46"/>
  </w:num>
  <w:num w:numId="40">
    <w:abstractNumId w:val="34"/>
  </w:num>
  <w:num w:numId="41">
    <w:abstractNumId w:val="88"/>
  </w:num>
  <w:num w:numId="42">
    <w:abstractNumId w:val="73"/>
  </w:num>
  <w:num w:numId="43">
    <w:abstractNumId w:val="13"/>
  </w:num>
  <w:num w:numId="44">
    <w:abstractNumId w:val="18"/>
  </w:num>
  <w:num w:numId="45">
    <w:abstractNumId w:val="139"/>
  </w:num>
  <w:num w:numId="46">
    <w:abstractNumId w:val="53"/>
  </w:num>
  <w:num w:numId="47">
    <w:abstractNumId w:val="141"/>
  </w:num>
  <w:num w:numId="48">
    <w:abstractNumId w:val="58"/>
  </w:num>
  <w:num w:numId="49">
    <w:abstractNumId w:val="67"/>
  </w:num>
  <w:num w:numId="50">
    <w:abstractNumId w:val="93"/>
  </w:num>
  <w:num w:numId="51">
    <w:abstractNumId w:val="62"/>
  </w:num>
  <w:num w:numId="52">
    <w:abstractNumId w:val="126"/>
  </w:num>
  <w:num w:numId="53">
    <w:abstractNumId w:val="50"/>
  </w:num>
  <w:num w:numId="54">
    <w:abstractNumId w:val="122"/>
  </w:num>
  <w:num w:numId="55">
    <w:abstractNumId w:val="71"/>
  </w:num>
  <w:num w:numId="56">
    <w:abstractNumId w:val="57"/>
  </w:num>
  <w:num w:numId="57">
    <w:abstractNumId w:val="150"/>
  </w:num>
  <w:num w:numId="58">
    <w:abstractNumId w:val="147"/>
  </w:num>
  <w:num w:numId="59">
    <w:abstractNumId w:val="17"/>
  </w:num>
  <w:num w:numId="60">
    <w:abstractNumId w:val="47"/>
  </w:num>
  <w:num w:numId="61">
    <w:abstractNumId w:val="41"/>
  </w:num>
  <w:num w:numId="62">
    <w:abstractNumId w:val="69"/>
  </w:num>
  <w:num w:numId="63">
    <w:abstractNumId w:val="104"/>
  </w:num>
  <w:num w:numId="64">
    <w:abstractNumId w:val="135"/>
  </w:num>
  <w:num w:numId="65">
    <w:abstractNumId w:val="76"/>
  </w:num>
  <w:num w:numId="66">
    <w:abstractNumId w:val="108"/>
  </w:num>
  <w:num w:numId="67">
    <w:abstractNumId w:val="144"/>
  </w:num>
  <w:num w:numId="68">
    <w:abstractNumId w:val="127"/>
  </w:num>
  <w:num w:numId="69">
    <w:abstractNumId w:val="16"/>
  </w:num>
  <w:num w:numId="70">
    <w:abstractNumId w:val="43"/>
  </w:num>
  <w:num w:numId="71">
    <w:abstractNumId w:val="29"/>
  </w:num>
  <w:num w:numId="72">
    <w:abstractNumId w:val="75"/>
  </w:num>
  <w:num w:numId="73">
    <w:abstractNumId w:val="64"/>
  </w:num>
  <w:num w:numId="74">
    <w:abstractNumId w:val="30"/>
  </w:num>
  <w:num w:numId="75">
    <w:abstractNumId w:val="44"/>
  </w:num>
  <w:num w:numId="76">
    <w:abstractNumId w:val="121"/>
  </w:num>
  <w:num w:numId="77">
    <w:abstractNumId w:val="137"/>
  </w:num>
  <w:num w:numId="78">
    <w:abstractNumId w:val="124"/>
  </w:num>
  <w:num w:numId="79">
    <w:abstractNumId w:val="96"/>
  </w:num>
  <w:num w:numId="80">
    <w:abstractNumId w:val="136"/>
  </w:num>
  <w:num w:numId="81">
    <w:abstractNumId w:val="154"/>
  </w:num>
  <w:num w:numId="82">
    <w:abstractNumId w:val="151"/>
  </w:num>
  <w:num w:numId="83">
    <w:abstractNumId w:val="87"/>
  </w:num>
  <w:num w:numId="84">
    <w:abstractNumId w:val="110"/>
  </w:num>
  <w:num w:numId="85">
    <w:abstractNumId w:val="153"/>
  </w:num>
  <w:num w:numId="86">
    <w:abstractNumId w:val="92"/>
  </w:num>
  <w:num w:numId="87">
    <w:abstractNumId w:val="19"/>
  </w:num>
  <w:num w:numId="88">
    <w:abstractNumId w:val="107"/>
  </w:num>
  <w:num w:numId="89">
    <w:abstractNumId w:val="113"/>
  </w:num>
  <w:num w:numId="90">
    <w:abstractNumId w:val="79"/>
  </w:num>
  <w:num w:numId="91">
    <w:abstractNumId w:val="149"/>
  </w:num>
  <w:num w:numId="92">
    <w:abstractNumId w:val="152"/>
  </w:num>
  <w:num w:numId="93">
    <w:abstractNumId w:val="95"/>
  </w:num>
  <w:num w:numId="94">
    <w:abstractNumId w:val="156"/>
  </w:num>
  <w:num w:numId="95">
    <w:abstractNumId w:val="159"/>
  </w:num>
  <w:num w:numId="96">
    <w:abstractNumId w:val="54"/>
  </w:num>
  <w:num w:numId="97">
    <w:abstractNumId w:val="102"/>
  </w:num>
  <w:num w:numId="98">
    <w:abstractNumId w:val="114"/>
  </w:num>
  <w:num w:numId="99">
    <w:abstractNumId w:val="148"/>
  </w:num>
  <w:num w:numId="100">
    <w:abstractNumId w:val="78"/>
  </w:num>
  <w:num w:numId="101">
    <w:abstractNumId w:val="61"/>
  </w:num>
  <w:num w:numId="102">
    <w:abstractNumId w:val="129"/>
  </w:num>
  <w:num w:numId="103">
    <w:abstractNumId w:val="99"/>
  </w:num>
  <w:num w:numId="104">
    <w:abstractNumId w:val="60"/>
  </w:num>
  <w:num w:numId="105">
    <w:abstractNumId w:val="63"/>
  </w:num>
  <w:num w:numId="106">
    <w:abstractNumId w:val="23"/>
  </w:num>
  <w:num w:numId="107">
    <w:abstractNumId w:val="143"/>
  </w:num>
  <w:num w:numId="108">
    <w:abstractNumId w:val="49"/>
  </w:num>
  <w:num w:numId="109">
    <w:abstractNumId w:val="31"/>
  </w:num>
  <w:num w:numId="110">
    <w:abstractNumId w:val="118"/>
  </w:num>
  <w:num w:numId="111">
    <w:abstractNumId w:val="11"/>
  </w:num>
  <w:num w:numId="112">
    <w:abstractNumId w:val="120"/>
  </w:num>
  <w:num w:numId="113">
    <w:abstractNumId w:val="27"/>
  </w:num>
  <w:num w:numId="114">
    <w:abstractNumId w:val="36"/>
  </w:num>
  <w:num w:numId="115">
    <w:abstractNumId w:val="89"/>
  </w:num>
  <w:num w:numId="116">
    <w:abstractNumId w:val="10"/>
  </w:num>
  <w:num w:numId="117">
    <w:abstractNumId w:val="160"/>
  </w:num>
  <w:num w:numId="118">
    <w:abstractNumId w:val="68"/>
  </w:num>
  <w:num w:numId="119">
    <w:abstractNumId w:val="22"/>
  </w:num>
  <w:num w:numId="120">
    <w:abstractNumId w:val="83"/>
  </w:num>
  <w:num w:numId="121">
    <w:abstractNumId w:val="161"/>
  </w:num>
  <w:num w:numId="122">
    <w:abstractNumId w:val="37"/>
  </w:num>
  <w:num w:numId="123">
    <w:abstractNumId w:val="77"/>
  </w:num>
  <w:num w:numId="124">
    <w:abstractNumId w:val="162"/>
  </w:num>
  <w:num w:numId="125">
    <w:abstractNumId w:val="66"/>
  </w:num>
  <w:num w:numId="126">
    <w:abstractNumId w:val="55"/>
  </w:num>
  <w:num w:numId="127">
    <w:abstractNumId w:val="82"/>
  </w:num>
  <w:num w:numId="128">
    <w:abstractNumId w:val="56"/>
  </w:num>
  <w:num w:numId="129">
    <w:abstractNumId w:val="21"/>
  </w:num>
  <w:num w:numId="130">
    <w:abstractNumId w:val="28"/>
  </w:num>
  <w:num w:numId="131">
    <w:abstractNumId w:val="90"/>
  </w:num>
  <w:num w:numId="132">
    <w:abstractNumId w:val="130"/>
  </w:num>
  <w:num w:numId="133">
    <w:abstractNumId w:val="112"/>
  </w:num>
  <w:num w:numId="134">
    <w:abstractNumId w:val="132"/>
  </w:num>
  <w:num w:numId="135">
    <w:abstractNumId w:val="133"/>
  </w:num>
  <w:num w:numId="136">
    <w:abstractNumId w:val="100"/>
  </w:num>
  <w:num w:numId="137">
    <w:abstractNumId w:val="80"/>
  </w:num>
  <w:num w:numId="138">
    <w:abstractNumId w:val="130"/>
  </w:num>
  <w:num w:numId="139">
    <w:abstractNumId w:val="131"/>
  </w:num>
  <w:num w:numId="140">
    <w:abstractNumId w:val="128"/>
  </w:num>
  <w:num w:numId="141">
    <w:abstractNumId w:val="35"/>
  </w:num>
  <w:num w:numId="142">
    <w:abstractNumId w:val="65"/>
  </w:num>
  <w:num w:numId="143">
    <w:abstractNumId w:val="111"/>
  </w:num>
  <w:num w:numId="144">
    <w:abstractNumId w:val="86"/>
  </w:num>
  <w:num w:numId="145">
    <w:abstractNumId w:val="12"/>
  </w:num>
  <w:num w:numId="146">
    <w:abstractNumId w:val="117"/>
  </w:num>
  <w:num w:numId="147">
    <w:abstractNumId w:val="123"/>
  </w:num>
  <w:num w:numId="148">
    <w:abstractNumId w:val="85"/>
  </w:num>
  <w:num w:numId="149">
    <w:abstractNumId w:val="81"/>
  </w:num>
  <w:num w:numId="150">
    <w:abstractNumId w:val="52"/>
  </w:num>
  <w:num w:numId="151">
    <w:abstractNumId w:val="32"/>
  </w:num>
  <w:num w:numId="152">
    <w:abstractNumId w:val="45"/>
  </w:num>
  <w:num w:numId="153">
    <w:abstractNumId w:val="98"/>
  </w:num>
  <w:num w:numId="154">
    <w:abstractNumId w:val="138"/>
  </w:num>
  <w:num w:numId="155">
    <w:abstractNumId w:val="97"/>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D93"/>
    <w:rsid w:val="00006E3E"/>
    <w:rsid w:val="0000767E"/>
    <w:rsid w:val="00007AC3"/>
    <w:rsid w:val="00010040"/>
    <w:rsid w:val="00010706"/>
    <w:rsid w:val="000107C8"/>
    <w:rsid w:val="00010C4E"/>
    <w:rsid w:val="00010C7E"/>
    <w:rsid w:val="00011859"/>
    <w:rsid w:val="000118A2"/>
    <w:rsid w:val="00011D90"/>
    <w:rsid w:val="00011DFA"/>
    <w:rsid w:val="00011F68"/>
    <w:rsid w:val="000123A4"/>
    <w:rsid w:val="00012506"/>
    <w:rsid w:val="00012A80"/>
    <w:rsid w:val="00013144"/>
    <w:rsid w:val="000132D7"/>
    <w:rsid w:val="00013363"/>
    <w:rsid w:val="00013B56"/>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622"/>
    <w:rsid w:val="00032C58"/>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1A18"/>
    <w:rsid w:val="000435E5"/>
    <w:rsid w:val="000438AF"/>
    <w:rsid w:val="00044193"/>
    <w:rsid w:val="000442DF"/>
    <w:rsid w:val="00044341"/>
    <w:rsid w:val="00044475"/>
    <w:rsid w:val="00044DE0"/>
    <w:rsid w:val="00044DEE"/>
    <w:rsid w:val="000458E5"/>
    <w:rsid w:val="00046A01"/>
    <w:rsid w:val="0004708D"/>
    <w:rsid w:val="000470E3"/>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2FD"/>
    <w:rsid w:val="0005553E"/>
    <w:rsid w:val="00055C07"/>
    <w:rsid w:val="000562E6"/>
    <w:rsid w:val="00056331"/>
    <w:rsid w:val="00056832"/>
    <w:rsid w:val="00056CD3"/>
    <w:rsid w:val="000573C5"/>
    <w:rsid w:val="0005743A"/>
    <w:rsid w:val="0006039B"/>
    <w:rsid w:val="00060F84"/>
    <w:rsid w:val="00061017"/>
    <w:rsid w:val="00061113"/>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11D"/>
    <w:rsid w:val="0007334B"/>
    <w:rsid w:val="000733CA"/>
    <w:rsid w:val="00074448"/>
    <w:rsid w:val="000748A5"/>
    <w:rsid w:val="000754B8"/>
    <w:rsid w:val="000756E5"/>
    <w:rsid w:val="00075E3E"/>
    <w:rsid w:val="00076F03"/>
    <w:rsid w:val="0007704D"/>
    <w:rsid w:val="0007787F"/>
    <w:rsid w:val="0007788C"/>
    <w:rsid w:val="0008041B"/>
    <w:rsid w:val="00081927"/>
    <w:rsid w:val="000819C7"/>
    <w:rsid w:val="00081B57"/>
    <w:rsid w:val="00081BBE"/>
    <w:rsid w:val="00081BF8"/>
    <w:rsid w:val="00081C4A"/>
    <w:rsid w:val="00082483"/>
    <w:rsid w:val="00082C17"/>
    <w:rsid w:val="00082FEC"/>
    <w:rsid w:val="000832E4"/>
    <w:rsid w:val="00083F0E"/>
    <w:rsid w:val="00084A16"/>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137A"/>
    <w:rsid w:val="000A242C"/>
    <w:rsid w:val="000A263F"/>
    <w:rsid w:val="000A276F"/>
    <w:rsid w:val="000A2CB2"/>
    <w:rsid w:val="000A2E4A"/>
    <w:rsid w:val="000A3209"/>
    <w:rsid w:val="000A32FD"/>
    <w:rsid w:val="000A34F1"/>
    <w:rsid w:val="000A3CC5"/>
    <w:rsid w:val="000A4240"/>
    <w:rsid w:val="000A43E4"/>
    <w:rsid w:val="000A4AA8"/>
    <w:rsid w:val="000A4B39"/>
    <w:rsid w:val="000A4B75"/>
    <w:rsid w:val="000A5151"/>
    <w:rsid w:val="000A51CC"/>
    <w:rsid w:val="000A592D"/>
    <w:rsid w:val="000A5D6F"/>
    <w:rsid w:val="000A5FF9"/>
    <w:rsid w:val="000A6484"/>
    <w:rsid w:val="000A689B"/>
    <w:rsid w:val="000B0F7C"/>
    <w:rsid w:val="000B1494"/>
    <w:rsid w:val="000B1A5D"/>
    <w:rsid w:val="000B20F3"/>
    <w:rsid w:val="000B2174"/>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C0490"/>
    <w:rsid w:val="000C0E3E"/>
    <w:rsid w:val="000C1495"/>
    <w:rsid w:val="000C1758"/>
    <w:rsid w:val="000C2118"/>
    <w:rsid w:val="000C2130"/>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8B"/>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675"/>
    <w:rsid w:val="000D5964"/>
    <w:rsid w:val="000D5C50"/>
    <w:rsid w:val="000D68B4"/>
    <w:rsid w:val="000D70C4"/>
    <w:rsid w:val="000D7A97"/>
    <w:rsid w:val="000D7F6F"/>
    <w:rsid w:val="000E0121"/>
    <w:rsid w:val="000E0198"/>
    <w:rsid w:val="000E07FA"/>
    <w:rsid w:val="000E0DBC"/>
    <w:rsid w:val="000E0E62"/>
    <w:rsid w:val="000E1CF3"/>
    <w:rsid w:val="000E1D93"/>
    <w:rsid w:val="000E23FF"/>
    <w:rsid w:val="000E2461"/>
    <w:rsid w:val="000E30CD"/>
    <w:rsid w:val="000E37E6"/>
    <w:rsid w:val="000E4D74"/>
    <w:rsid w:val="000E4DA2"/>
    <w:rsid w:val="000E5A50"/>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CE1"/>
    <w:rsid w:val="000F2D9D"/>
    <w:rsid w:val="000F3017"/>
    <w:rsid w:val="000F3892"/>
    <w:rsid w:val="000F3BEE"/>
    <w:rsid w:val="000F4009"/>
    <w:rsid w:val="000F461A"/>
    <w:rsid w:val="000F47CD"/>
    <w:rsid w:val="000F4B36"/>
    <w:rsid w:val="000F5CED"/>
    <w:rsid w:val="000F6021"/>
    <w:rsid w:val="000F6B17"/>
    <w:rsid w:val="000F6D08"/>
    <w:rsid w:val="000F6EDB"/>
    <w:rsid w:val="000F7024"/>
    <w:rsid w:val="000F78E1"/>
    <w:rsid w:val="00100022"/>
    <w:rsid w:val="0010004D"/>
    <w:rsid w:val="001016EF"/>
    <w:rsid w:val="0010187A"/>
    <w:rsid w:val="00102142"/>
    <w:rsid w:val="001021AA"/>
    <w:rsid w:val="001021D6"/>
    <w:rsid w:val="00102B0A"/>
    <w:rsid w:val="00102CF6"/>
    <w:rsid w:val="001035CF"/>
    <w:rsid w:val="00104702"/>
    <w:rsid w:val="0010479F"/>
    <w:rsid w:val="00105358"/>
    <w:rsid w:val="001065DA"/>
    <w:rsid w:val="00106C9A"/>
    <w:rsid w:val="00107DD0"/>
    <w:rsid w:val="0011020F"/>
    <w:rsid w:val="00110A12"/>
    <w:rsid w:val="001111A1"/>
    <w:rsid w:val="00111300"/>
    <w:rsid w:val="0011196E"/>
    <w:rsid w:val="00111E91"/>
    <w:rsid w:val="00112031"/>
    <w:rsid w:val="0011263C"/>
    <w:rsid w:val="0011265A"/>
    <w:rsid w:val="00112C52"/>
    <w:rsid w:val="00112E45"/>
    <w:rsid w:val="00113DC1"/>
    <w:rsid w:val="00114102"/>
    <w:rsid w:val="00114547"/>
    <w:rsid w:val="00114AA3"/>
    <w:rsid w:val="00114E3F"/>
    <w:rsid w:val="00115212"/>
    <w:rsid w:val="00115AA4"/>
    <w:rsid w:val="0011717D"/>
    <w:rsid w:val="001173A9"/>
    <w:rsid w:val="001174EB"/>
    <w:rsid w:val="0011751C"/>
    <w:rsid w:val="00117BB6"/>
    <w:rsid w:val="00120086"/>
    <w:rsid w:val="001206D9"/>
    <w:rsid w:val="001206F6"/>
    <w:rsid w:val="001206FD"/>
    <w:rsid w:val="001207AA"/>
    <w:rsid w:val="00121411"/>
    <w:rsid w:val="00121416"/>
    <w:rsid w:val="00121751"/>
    <w:rsid w:val="00121D29"/>
    <w:rsid w:val="00121DF9"/>
    <w:rsid w:val="001220F0"/>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ADE"/>
    <w:rsid w:val="0013034E"/>
    <w:rsid w:val="0013086F"/>
    <w:rsid w:val="0013298C"/>
    <w:rsid w:val="00132F00"/>
    <w:rsid w:val="00133120"/>
    <w:rsid w:val="00133C91"/>
    <w:rsid w:val="00133E4E"/>
    <w:rsid w:val="001341C4"/>
    <w:rsid w:val="00134544"/>
    <w:rsid w:val="00135133"/>
    <w:rsid w:val="00135694"/>
    <w:rsid w:val="00135934"/>
    <w:rsid w:val="00135EC5"/>
    <w:rsid w:val="00136119"/>
    <w:rsid w:val="00136219"/>
    <w:rsid w:val="001368B4"/>
    <w:rsid w:val="00137823"/>
    <w:rsid w:val="00137890"/>
    <w:rsid w:val="00137C58"/>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212E"/>
    <w:rsid w:val="0015224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E35"/>
    <w:rsid w:val="00172F1C"/>
    <w:rsid w:val="00174663"/>
    <w:rsid w:val="001746F9"/>
    <w:rsid w:val="00174B6A"/>
    <w:rsid w:val="00174F1D"/>
    <w:rsid w:val="00174F4B"/>
    <w:rsid w:val="001750F6"/>
    <w:rsid w:val="0017562E"/>
    <w:rsid w:val="00175A4C"/>
    <w:rsid w:val="00176258"/>
    <w:rsid w:val="0017653C"/>
    <w:rsid w:val="00176A42"/>
    <w:rsid w:val="00176B54"/>
    <w:rsid w:val="00176BB7"/>
    <w:rsid w:val="001776F1"/>
    <w:rsid w:val="001801EE"/>
    <w:rsid w:val="00180983"/>
    <w:rsid w:val="001809CD"/>
    <w:rsid w:val="00180CFF"/>
    <w:rsid w:val="00181FA9"/>
    <w:rsid w:val="00182DF3"/>
    <w:rsid w:val="00183164"/>
    <w:rsid w:val="00183529"/>
    <w:rsid w:val="00183A6B"/>
    <w:rsid w:val="001844EC"/>
    <w:rsid w:val="00184548"/>
    <w:rsid w:val="00185448"/>
    <w:rsid w:val="00185A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2A9"/>
    <w:rsid w:val="00194475"/>
    <w:rsid w:val="00194B2F"/>
    <w:rsid w:val="00194CA6"/>
    <w:rsid w:val="00195346"/>
    <w:rsid w:val="001959D8"/>
    <w:rsid w:val="00195FCC"/>
    <w:rsid w:val="0019603C"/>
    <w:rsid w:val="0019610F"/>
    <w:rsid w:val="00196157"/>
    <w:rsid w:val="00196351"/>
    <w:rsid w:val="00196485"/>
    <w:rsid w:val="001965E4"/>
    <w:rsid w:val="001968F1"/>
    <w:rsid w:val="00196A7A"/>
    <w:rsid w:val="001A1213"/>
    <w:rsid w:val="001A1C01"/>
    <w:rsid w:val="001A2A44"/>
    <w:rsid w:val="001A2B29"/>
    <w:rsid w:val="001A2EB8"/>
    <w:rsid w:val="001A30F8"/>
    <w:rsid w:val="001A31E8"/>
    <w:rsid w:val="001A44D9"/>
    <w:rsid w:val="001A46EF"/>
    <w:rsid w:val="001A49DE"/>
    <w:rsid w:val="001A4FAD"/>
    <w:rsid w:val="001A4FBC"/>
    <w:rsid w:val="001A4FEC"/>
    <w:rsid w:val="001A6126"/>
    <w:rsid w:val="001A646F"/>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5BC9"/>
    <w:rsid w:val="002061A7"/>
    <w:rsid w:val="002066F4"/>
    <w:rsid w:val="002073A5"/>
    <w:rsid w:val="00207438"/>
    <w:rsid w:val="002075E5"/>
    <w:rsid w:val="002119AA"/>
    <w:rsid w:val="002125AA"/>
    <w:rsid w:val="00212C48"/>
    <w:rsid w:val="00213252"/>
    <w:rsid w:val="002133B8"/>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FED"/>
    <w:rsid w:val="002249C9"/>
    <w:rsid w:val="00224A1A"/>
    <w:rsid w:val="00224ECC"/>
    <w:rsid w:val="00224F77"/>
    <w:rsid w:val="002250F5"/>
    <w:rsid w:val="00225596"/>
    <w:rsid w:val="002255E3"/>
    <w:rsid w:val="00225D0B"/>
    <w:rsid w:val="00226502"/>
    <w:rsid w:val="0022658D"/>
    <w:rsid w:val="00227ABE"/>
    <w:rsid w:val="00227F01"/>
    <w:rsid w:val="00230025"/>
    <w:rsid w:val="00230468"/>
    <w:rsid w:val="00230712"/>
    <w:rsid w:val="0023088A"/>
    <w:rsid w:val="002309D2"/>
    <w:rsid w:val="0023105A"/>
    <w:rsid w:val="00231208"/>
    <w:rsid w:val="00231591"/>
    <w:rsid w:val="00232159"/>
    <w:rsid w:val="002324EC"/>
    <w:rsid w:val="002332B7"/>
    <w:rsid w:val="00233A87"/>
    <w:rsid w:val="00233AB3"/>
    <w:rsid w:val="0023533F"/>
    <w:rsid w:val="00235650"/>
    <w:rsid w:val="00235685"/>
    <w:rsid w:val="00235C49"/>
    <w:rsid w:val="00235CC2"/>
    <w:rsid w:val="00235CDB"/>
    <w:rsid w:val="00236146"/>
    <w:rsid w:val="0023631E"/>
    <w:rsid w:val="00237BE9"/>
    <w:rsid w:val="00237C69"/>
    <w:rsid w:val="00240445"/>
    <w:rsid w:val="00241669"/>
    <w:rsid w:val="00241CD4"/>
    <w:rsid w:val="002422FF"/>
    <w:rsid w:val="00242F8A"/>
    <w:rsid w:val="002441CA"/>
    <w:rsid w:val="00244381"/>
    <w:rsid w:val="00244614"/>
    <w:rsid w:val="0024539F"/>
    <w:rsid w:val="002453B1"/>
    <w:rsid w:val="00245780"/>
    <w:rsid w:val="00245C80"/>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DEA"/>
    <w:rsid w:val="00254116"/>
    <w:rsid w:val="002551D5"/>
    <w:rsid w:val="00255513"/>
    <w:rsid w:val="0025580C"/>
    <w:rsid w:val="00255EE9"/>
    <w:rsid w:val="0025604C"/>
    <w:rsid w:val="0025627F"/>
    <w:rsid w:val="0025779A"/>
    <w:rsid w:val="00257897"/>
    <w:rsid w:val="00257C20"/>
    <w:rsid w:val="00257C6C"/>
    <w:rsid w:val="00260736"/>
    <w:rsid w:val="00260E6D"/>
    <w:rsid w:val="002612C5"/>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9E6"/>
    <w:rsid w:val="00285B47"/>
    <w:rsid w:val="0028630B"/>
    <w:rsid w:val="00286648"/>
    <w:rsid w:val="00286CB4"/>
    <w:rsid w:val="00287693"/>
    <w:rsid w:val="0029049A"/>
    <w:rsid w:val="002906DA"/>
    <w:rsid w:val="00290C05"/>
    <w:rsid w:val="00290F3C"/>
    <w:rsid w:val="002910C5"/>
    <w:rsid w:val="0029161B"/>
    <w:rsid w:val="002917F5"/>
    <w:rsid w:val="00291843"/>
    <w:rsid w:val="00291A4A"/>
    <w:rsid w:val="002925B3"/>
    <w:rsid w:val="0029262E"/>
    <w:rsid w:val="002927A0"/>
    <w:rsid w:val="00292F84"/>
    <w:rsid w:val="00293084"/>
    <w:rsid w:val="00293C20"/>
    <w:rsid w:val="00295205"/>
    <w:rsid w:val="00295972"/>
    <w:rsid w:val="0029597F"/>
    <w:rsid w:val="00295C5D"/>
    <w:rsid w:val="0029651F"/>
    <w:rsid w:val="00296755"/>
    <w:rsid w:val="002970AD"/>
    <w:rsid w:val="0029721D"/>
    <w:rsid w:val="00297EB5"/>
    <w:rsid w:val="002A0318"/>
    <w:rsid w:val="002A0C05"/>
    <w:rsid w:val="002A134E"/>
    <w:rsid w:val="002A2090"/>
    <w:rsid w:val="002A2601"/>
    <w:rsid w:val="002A358D"/>
    <w:rsid w:val="002A373F"/>
    <w:rsid w:val="002A3B5F"/>
    <w:rsid w:val="002A4980"/>
    <w:rsid w:val="002A4E48"/>
    <w:rsid w:val="002A5399"/>
    <w:rsid w:val="002A591A"/>
    <w:rsid w:val="002A5AF6"/>
    <w:rsid w:val="002A6095"/>
    <w:rsid w:val="002A77F5"/>
    <w:rsid w:val="002B03A5"/>
    <w:rsid w:val="002B1269"/>
    <w:rsid w:val="002B1C55"/>
    <w:rsid w:val="002B1DCF"/>
    <w:rsid w:val="002B2A5B"/>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724"/>
    <w:rsid w:val="002D377D"/>
    <w:rsid w:val="002D42EE"/>
    <w:rsid w:val="002D4A19"/>
    <w:rsid w:val="002D5572"/>
    <w:rsid w:val="002D5D7D"/>
    <w:rsid w:val="002D5EE1"/>
    <w:rsid w:val="002D65BA"/>
    <w:rsid w:val="002D6970"/>
    <w:rsid w:val="002D788F"/>
    <w:rsid w:val="002E04E3"/>
    <w:rsid w:val="002E0C19"/>
    <w:rsid w:val="002E0E6F"/>
    <w:rsid w:val="002E128B"/>
    <w:rsid w:val="002E1432"/>
    <w:rsid w:val="002E1651"/>
    <w:rsid w:val="002E186A"/>
    <w:rsid w:val="002E2591"/>
    <w:rsid w:val="002E29CD"/>
    <w:rsid w:val="002E2A41"/>
    <w:rsid w:val="002E3C10"/>
    <w:rsid w:val="002E3E8E"/>
    <w:rsid w:val="002E4102"/>
    <w:rsid w:val="002E41CC"/>
    <w:rsid w:val="002E4C28"/>
    <w:rsid w:val="002E4E06"/>
    <w:rsid w:val="002E4FBB"/>
    <w:rsid w:val="002E58E9"/>
    <w:rsid w:val="002E5C9F"/>
    <w:rsid w:val="002E633E"/>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2699"/>
    <w:rsid w:val="0030323F"/>
    <w:rsid w:val="00303A44"/>
    <w:rsid w:val="00304CDB"/>
    <w:rsid w:val="00305561"/>
    <w:rsid w:val="003057A0"/>
    <w:rsid w:val="00306120"/>
    <w:rsid w:val="0030636B"/>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5315"/>
    <w:rsid w:val="00315917"/>
    <w:rsid w:val="0031596C"/>
    <w:rsid w:val="003159EB"/>
    <w:rsid w:val="00315D06"/>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59F"/>
    <w:rsid w:val="00326BDA"/>
    <w:rsid w:val="00326D81"/>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2EF"/>
    <w:rsid w:val="00341299"/>
    <w:rsid w:val="003414C0"/>
    <w:rsid w:val="00341992"/>
    <w:rsid w:val="00341A2B"/>
    <w:rsid w:val="003422EF"/>
    <w:rsid w:val="003424B7"/>
    <w:rsid w:val="0034294B"/>
    <w:rsid w:val="003429CC"/>
    <w:rsid w:val="00343951"/>
    <w:rsid w:val="00343C50"/>
    <w:rsid w:val="00343CA6"/>
    <w:rsid w:val="0034488B"/>
    <w:rsid w:val="00344F78"/>
    <w:rsid w:val="00345122"/>
    <w:rsid w:val="00345700"/>
    <w:rsid w:val="00346038"/>
    <w:rsid w:val="003463FB"/>
    <w:rsid w:val="0034648C"/>
    <w:rsid w:val="00346600"/>
    <w:rsid w:val="00346F28"/>
    <w:rsid w:val="003471CB"/>
    <w:rsid w:val="003476C2"/>
    <w:rsid w:val="00347828"/>
    <w:rsid w:val="00347CA2"/>
    <w:rsid w:val="00350263"/>
    <w:rsid w:val="00351041"/>
    <w:rsid w:val="0035108F"/>
    <w:rsid w:val="00351375"/>
    <w:rsid w:val="003522F4"/>
    <w:rsid w:val="003526EE"/>
    <w:rsid w:val="00353185"/>
    <w:rsid w:val="003535A6"/>
    <w:rsid w:val="003537BE"/>
    <w:rsid w:val="00353A4D"/>
    <w:rsid w:val="003542A3"/>
    <w:rsid w:val="00354598"/>
    <w:rsid w:val="00354A7C"/>
    <w:rsid w:val="00354B6D"/>
    <w:rsid w:val="00355087"/>
    <w:rsid w:val="003555E7"/>
    <w:rsid w:val="003566B5"/>
    <w:rsid w:val="00356718"/>
    <w:rsid w:val="00356771"/>
    <w:rsid w:val="00356BF9"/>
    <w:rsid w:val="00357C12"/>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944"/>
    <w:rsid w:val="00366145"/>
    <w:rsid w:val="00366D15"/>
    <w:rsid w:val="0036768E"/>
    <w:rsid w:val="003677B7"/>
    <w:rsid w:val="00367C5B"/>
    <w:rsid w:val="0037106E"/>
    <w:rsid w:val="003713BF"/>
    <w:rsid w:val="003718F1"/>
    <w:rsid w:val="00371EEB"/>
    <w:rsid w:val="00372624"/>
    <w:rsid w:val="00372990"/>
    <w:rsid w:val="003729A8"/>
    <w:rsid w:val="00372A78"/>
    <w:rsid w:val="00372AFD"/>
    <w:rsid w:val="00374079"/>
    <w:rsid w:val="00374442"/>
    <w:rsid w:val="00374882"/>
    <w:rsid w:val="00375051"/>
    <w:rsid w:val="003756A9"/>
    <w:rsid w:val="003773B5"/>
    <w:rsid w:val="003776AB"/>
    <w:rsid w:val="00377BC9"/>
    <w:rsid w:val="00380764"/>
    <w:rsid w:val="00380B83"/>
    <w:rsid w:val="00380C9F"/>
    <w:rsid w:val="00381168"/>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5AB"/>
    <w:rsid w:val="00396237"/>
    <w:rsid w:val="00396D18"/>
    <w:rsid w:val="0039717C"/>
    <w:rsid w:val="00397521"/>
    <w:rsid w:val="003A00D3"/>
    <w:rsid w:val="003A05D1"/>
    <w:rsid w:val="003A08ED"/>
    <w:rsid w:val="003A0CA1"/>
    <w:rsid w:val="003A0F0C"/>
    <w:rsid w:val="003A0F6D"/>
    <w:rsid w:val="003A14DA"/>
    <w:rsid w:val="003A14E4"/>
    <w:rsid w:val="003A154B"/>
    <w:rsid w:val="003A167C"/>
    <w:rsid w:val="003A1857"/>
    <w:rsid w:val="003A1987"/>
    <w:rsid w:val="003A2027"/>
    <w:rsid w:val="003A2039"/>
    <w:rsid w:val="003A2526"/>
    <w:rsid w:val="003A26F0"/>
    <w:rsid w:val="003A27B1"/>
    <w:rsid w:val="003A3383"/>
    <w:rsid w:val="003A4091"/>
    <w:rsid w:val="003A414F"/>
    <w:rsid w:val="003A4524"/>
    <w:rsid w:val="003A4D24"/>
    <w:rsid w:val="003A51D7"/>
    <w:rsid w:val="003A5B08"/>
    <w:rsid w:val="003A5EFD"/>
    <w:rsid w:val="003A633C"/>
    <w:rsid w:val="003A64AA"/>
    <w:rsid w:val="003A65BE"/>
    <w:rsid w:val="003A6DF6"/>
    <w:rsid w:val="003A7664"/>
    <w:rsid w:val="003A7685"/>
    <w:rsid w:val="003A77A2"/>
    <w:rsid w:val="003B01B1"/>
    <w:rsid w:val="003B030B"/>
    <w:rsid w:val="003B09FD"/>
    <w:rsid w:val="003B11F2"/>
    <w:rsid w:val="003B12AC"/>
    <w:rsid w:val="003B24DF"/>
    <w:rsid w:val="003B27A7"/>
    <w:rsid w:val="003B2FBA"/>
    <w:rsid w:val="003B35BC"/>
    <w:rsid w:val="003B3D22"/>
    <w:rsid w:val="003B40E6"/>
    <w:rsid w:val="003B41F2"/>
    <w:rsid w:val="003B4580"/>
    <w:rsid w:val="003B51E8"/>
    <w:rsid w:val="003B59CF"/>
    <w:rsid w:val="003B5D19"/>
    <w:rsid w:val="003B5DE3"/>
    <w:rsid w:val="003B63D7"/>
    <w:rsid w:val="003B6ED2"/>
    <w:rsid w:val="003B73A5"/>
    <w:rsid w:val="003B7773"/>
    <w:rsid w:val="003C06DF"/>
    <w:rsid w:val="003C0E39"/>
    <w:rsid w:val="003C1067"/>
    <w:rsid w:val="003C12E3"/>
    <w:rsid w:val="003C138F"/>
    <w:rsid w:val="003C15B2"/>
    <w:rsid w:val="003C164C"/>
    <w:rsid w:val="003C2809"/>
    <w:rsid w:val="003C28A0"/>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E00"/>
    <w:rsid w:val="003D0A2B"/>
    <w:rsid w:val="003D0AAC"/>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29E"/>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7A0"/>
    <w:rsid w:val="003E7B27"/>
    <w:rsid w:val="003F070E"/>
    <w:rsid w:val="003F08D7"/>
    <w:rsid w:val="003F0A18"/>
    <w:rsid w:val="003F0E9A"/>
    <w:rsid w:val="003F1B4F"/>
    <w:rsid w:val="003F1E52"/>
    <w:rsid w:val="003F23B2"/>
    <w:rsid w:val="003F2748"/>
    <w:rsid w:val="003F32E1"/>
    <w:rsid w:val="003F3B06"/>
    <w:rsid w:val="003F43AF"/>
    <w:rsid w:val="003F45A1"/>
    <w:rsid w:val="003F5647"/>
    <w:rsid w:val="003F5791"/>
    <w:rsid w:val="003F5871"/>
    <w:rsid w:val="003F5C53"/>
    <w:rsid w:val="003F6A20"/>
    <w:rsid w:val="003F70E7"/>
    <w:rsid w:val="003F741F"/>
    <w:rsid w:val="003F7594"/>
    <w:rsid w:val="003F7647"/>
    <w:rsid w:val="003F7DF0"/>
    <w:rsid w:val="003F7EEC"/>
    <w:rsid w:val="00400FFE"/>
    <w:rsid w:val="0040114A"/>
    <w:rsid w:val="0040149D"/>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7490"/>
    <w:rsid w:val="00407625"/>
    <w:rsid w:val="00407AE9"/>
    <w:rsid w:val="00407BC5"/>
    <w:rsid w:val="004109BD"/>
    <w:rsid w:val="00410A4E"/>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7D3A"/>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ED9"/>
    <w:rsid w:val="00425FBC"/>
    <w:rsid w:val="004267A4"/>
    <w:rsid w:val="00426DD9"/>
    <w:rsid w:val="004304FC"/>
    <w:rsid w:val="00430B1C"/>
    <w:rsid w:val="004310D5"/>
    <w:rsid w:val="00431326"/>
    <w:rsid w:val="00432276"/>
    <w:rsid w:val="0043296B"/>
    <w:rsid w:val="00432F13"/>
    <w:rsid w:val="00433668"/>
    <w:rsid w:val="00433876"/>
    <w:rsid w:val="00434089"/>
    <w:rsid w:val="00435525"/>
    <w:rsid w:val="004357F9"/>
    <w:rsid w:val="004362A5"/>
    <w:rsid w:val="00436983"/>
    <w:rsid w:val="00437DEC"/>
    <w:rsid w:val="004403E3"/>
    <w:rsid w:val="00440F49"/>
    <w:rsid w:val="00441F87"/>
    <w:rsid w:val="00441F94"/>
    <w:rsid w:val="00442113"/>
    <w:rsid w:val="00442DF1"/>
    <w:rsid w:val="004431A1"/>
    <w:rsid w:val="004431E7"/>
    <w:rsid w:val="0044483C"/>
    <w:rsid w:val="00444986"/>
    <w:rsid w:val="00444AF2"/>
    <w:rsid w:val="00444D0A"/>
    <w:rsid w:val="0044504D"/>
    <w:rsid w:val="00445A4D"/>
    <w:rsid w:val="00446AC1"/>
    <w:rsid w:val="00447659"/>
    <w:rsid w:val="004476AC"/>
    <w:rsid w:val="004476B8"/>
    <w:rsid w:val="004477EA"/>
    <w:rsid w:val="00447998"/>
    <w:rsid w:val="00447CBD"/>
    <w:rsid w:val="00447FBE"/>
    <w:rsid w:val="004503B8"/>
    <w:rsid w:val="004508BB"/>
    <w:rsid w:val="00450D33"/>
    <w:rsid w:val="00450DE6"/>
    <w:rsid w:val="00450E4F"/>
    <w:rsid w:val="00450ED1"/>
    <w:rsid w:val="00451379"/>
    <w:rsid w:val="00452425"/>
    <w:rsid w:val="004534D1"/>
    <w:rsid w:val="00453786"/>
    <w:rsid w:val="0045425D"/>
    <w:rsid w:val="004545EE"/>
    <w:rsid w:val="00454A06"/>
    <w:rsid w:val="004553C2"/>
    <w:rsid w:val="0045683D"/>
    <w:rsid w:val="00456BE3"/>
    <w:rsid w:val="00456E9A"/>
    <w:rsid w:val="00460BFE"/>
    <w:rsid w:val="004611FC"/>
    <w:rsid w:val="00461998"/>
    <w:rsid w:val="00461FA8"/>
    <w:rsid w:val="0046292D"/>
    <w:rsid w:val="00462A78"/>
    <w:rsid w:val="00462EDE"/>
    <w:rsid w:val="0046396A"/>
    <w:rsid w:val="00463A0F"/>
    <w:rsid w:val="00463D15"/>
    <w:rsid w:val="00463E9E"/>
    <w:rsid w:val="00463EEA"/>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802DE"/>
    <w:rsid w:val="0048084A"/>
    <w:rsid w:val="00480BC8"/>
    <w:rsid w:val="004814A3"/>
    <w:rsid w:val="00481802"/>
    <w:rsid w:val="0048236F"/>
    <w:rsid w:val="00482760"/>
    <w:rsid w:val="004838B2"/>
    <w:rsid w:val="00484001"/>
    <w:rsid w:val="0048400E"/>
    <w:rsid w:val="004848D3"/>
    <w:rsid w:val="004852A1"/>
    <w:rsid w:val="00485B45"/>
    <w:rsid w:val="0048602D"/>
    <w:rsid w:val="004862DA"/>
    <w:rsid w:val="00486383"/>
    <w:rsid w:val="004863F8"/>
    <w:rsid w:val="0048643D"/>
    <w:rsid w:val="00486EE6"/>
    <w:rsid w:val="0048779C"/>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7A1"/>
    <w:rsid w:val="004A3167"/>
    <w:rsid w:val="004A3F5D"/>
    <w:rsid w:val="004A3F69"/>
    <w:rsid w:val="004A4D2A"/>
    <w:rsid w:val="004A4F77"/>
    <w:rsid w:val="004A5713"/>
    <w:rsid w:val="004A5C48"/>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611"/>
    <w:rsid w:val="004B3887"/>
    <w:rsid w:val="004B3EE8"/>
    <w:rsid w:val="004B3FB9"/>
    <w:rsid w:val="004B4F7D"/>
    <w:rsid w:val="004B521F"/>
    <w:rsid w:val="004B571B"/>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405"/>
    <w:rsid w:val="004F46EF"/>
    <w:rsid w:val="004F497F"/>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B3D"/>
    <w:rsid w:val="005113A2"/>
    <w:rsid w:val="00512082"/>
    <w:rsid w:val="00513443"/>
    <w:rsid w:val="00513D4D"/>
    <w:rsid w:val="00514B04"/>
    <w:rsid w:val="00514F1A"/>
    <w:rsid w:val="00514FFA"/>
    <w:rsid w:val="0051505B"/>
    <w:rsid w:val="00515618"/>
    <w:rsid w:val="00515F91"/>
    <w:rsid w:val="00515FFB"/>
    <w:rsid w:val="005160E8"/>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DA"/>
    <w:rsid w:val="00542CE3"/>
    <w:rsid w:val="005434F7"/>
    <w:rsid w:val="005436BD"/>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BAB"/>
    <w:rsid w:val="00553222"/>
    <w:rsid w:val="00553346"/>
    <w:rsid w:val="005538DA"/>
    <w:rsid w:val="00553CE6"/>
    <w:rsid w:val="00554398"/>
    <w:rsid w:val="0055439D"/>
    <w:rsid w:val="0055481A"/>
    <w:rsid w:val="00554D8E"/>
    <w:rsid w:val="00555D7B"/>
    <w:rsid w:val="00555E14"/>
    <w:rsid w:val="005562CA"/>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706A"/>
    <w:rsid w:val="00567B87"/>
    <w:rsid w:val="0057027F"/>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CA1"/>
    <w:rsid w:val="00580D07"/>
    <w:rsid w:val="00581678"/>
    <w:rsid w:val="0058191A"/>
    <w:rsid w:val="00581A6B"/>
    <w:rsid w:val="00581C83"/>
    <w:rsid w:val="005821BA"/>
    <w:rsid w:val="00582336"/>
    <w:rsid w:val="0058262C"/>
    <w:rsid w:val="00582A84"/>
    <w:rsid w:val="00582B4B"/>
    <w:rsid w:val="005833EA"/>
    <w:rsid w:val="00583A41"/>
    <w:rsid w:val="00584B92"/>
    <w:rsid w:val="005856F1"/>
    <w:rsid w:val="00585E78"/>
    <w:rsid w:val="00586928"/>
    <w:rsid w:val="00586AC4"/>
    <w:rsid w:val="005872BA"/>
    <w:rsid w:val="0058765A"/>
    <w:rsid w:val="005902C8"/>
    <w:rsid w:val="005906AB"/>
    <w:rsid w:val="00590BDF"/>
    <w:rsid w:val="00591299"/>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3018"/>
    <w:rsid w:val="005B32D5"/>
    <w:rsid w:val="005B3E27"/>
    <w:rsid w:val="005B3E92"/>
    <w:rsid w:val="005B462E"/>
    <w:rsid w:val="005B47F6"/>
    <w:rsid w:val="005B59BD"/>
    <w:rsid w:val="005B61B7"/>
    <w:rsid w:val="005B677C"/>
    <w:rsid w:val="005B78FA"/>
    <w:rsid w:val="005B795B"/>
    <w:rsid w:val="005B7A3C"/>
    <w:rsid w:val="005C01D6"/>
    <w:rsid w:val="005C06B3"/>
    <w:rsid w:val="005C1247"/>
    <w:rsid w:val="005C133D"/>
    <w:rsid w:val="005C1C17"/>
    <w:rsid w:val="005C2681"/>
    <w:rsid w:val="005C3041"/>
    <w:rsid w:val="005C3562"/>
    <w:rsid w:val="005C3D3B"/>
    <w:rsid w:val="005C4D72"/>
    <w:rsid w:val="005C5182"/>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71C0"/>
    <w:rsid w:val="005E02D0"/>
    <w:rsid w:val="005E124D"/>
    <w:rsid w:val="005E12CC"/>
    <w:rsid w:val="005E13E6"/>
    <w:rsid w:val="005E175B"/>
    <w:rsid w:val="005E1F8B"/>
    <w:rsid w:val="005E24BC"/>
    <w:rsid w:val="005E268D"/>
    <w:rsid w:val="005E2F48"/>
    <w:rsid w:val="005E3ACA"/>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670A"/>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2B1"/>
    <w:rsid w:val="00605496"/>
    <w:rsid w:val="006056AD"/>
    <w:rsid w:val="00605FD4"/>
    <w:rsid w:val="006060FE"/>
    <w:rsid w:val="00606487"/>
    <w:rsid w:val="006065CD"/>
    <w:rsid w:val="00606B4D"/>
    <w:rsid w:val="00606D8C"/>
    <w:rsid w:val="0060751C"/>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1CE9"/>
    <w:rsid w:val="00622398"/>
    <w:rsid w:val="0062277B"/>
    <w:rsid w:val="00622C70"/>
    <w:rsid w:val="006235E1"/>
    <w:rsid w:val="00623CAA"/>
    <w:rsid w:val="00624151"/>
    <w:rsid w:val="00624F7E"/>
    <w:rsid w:val="00625448"/>
    <w:rsid w:val="00625D55"/>
    <w:rsid w:val="00626D24"/>
    <w:rsid w:val="00626E68"/>
    <w:rsid w:val="00627D93"/>
    <w:rsid w:val="00627EFD"/>
    <w:rsid w:val="006309F7"/>
    <w:rsid w:val="0063146F"/>
    <w:rsid w:val="00631CF9"/>
    <w:rsid w:val="006325E5"/>
    <w:rsid w:val="0063360E"/>
    <w:rsid w:val="00633996"/>
    <w:rsid w:val="00633CB1"/>
    <w:rsid w:val="00634038"/>
    <w:rsid w:val="006342A0"/>
    <w:rsid w:val="006342AF"/>
    <w:rsid w:val="006345C0"/>
    <w:rsid w:val="006345F8"/>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363"/>
    <w:rsid w:val="00646416"/>
    <w:rsid w:val="00646F57"/>
    <w:rsid w:val="006470A3"/>
    <w:rsid w:val="0064764F"/>
    <w:rsid w:val="00647668"/>
    <w:rsid w:val="0064784D"/>
    <w:rsid w:val="00647A14"/>
    <w:rsid w:val="00647B5B"/>
    <w:rsid w:val="00647CBB"/>
    <w:rsid w:val="006503C8"/>
    <w:rsid w:val="00650CD8"/>
    <w:rsid w:val="00650EB5"/>
    <w:rsid w:val="00650ED5"/>
    <w:rsid w:val="00651195"/>
    <w:rsid w:val="006512F7"/>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249"/>
    <w:rsid w:val="00655279"/>
    <w:rsid w:val="0065554C"/>
    <w:rsid w:val="00655C30"/>
    <w:rsid w:val="00656365"/>
    <w:rsid w:val="00656C6D"/>
    <w:rsid w:val="0065728A"/>
    <w:rsid w:val="00657541"/>
    <w:rsid w:val="00660192"/>
    <w:rsid w:val="0066080B"/>
    <w:rsid w:val="00660837"/>
    <w:rsid w:val="00660F39"/>
    <w:rsid w:val="00661268"/>
    <w:rsid w:val="006613A4"/>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F1C"/>
    <w:rsid w:val="0067226A"/>
    <w:rsid w:val="006728B2"/>
    <w:rsid w:val="00672A83"/>
    <w:rsid w:val="00673710"/>
    <w:rsid w:val="00673928"/>
    <w:rsid w:val="00673A13"/>
    <w:rsid w:val="00673D23"/>
    <w:rsid w:val="006740E1"/>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FA4"/>
    <w:rsid w:val="0068710B"/>
    <w:rsid w:val="00687283"/>
    <w:rsid w:val="006873AA"/>
    <w:rsid w:val="00687449"/>
    <w:rsid w:val="0068774B"/>
    <w:rsid w:val="00687B79"/>
    <w:rsid w:val="00690929"/>
    <w:rsid w:val="00690985"/>
    <w:rsid w:val="00691604"/>
    <w:rsid w:val="00691F60"/>
    <w:rsid w:val="0069250D"/>
    <w:rsid w:val="00692D05"/>
    <w:rsid w:val="006931AE"/>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F7B"/>
    <w:rsid w:val="006A7019"/>
    <w:rsid w:val="006A7673"/>
    <w:rsid w:val="006B035E"/>
    <w:rsid w:val="006B05DD"/>
    <w:rsid w:val="006B064C"/>
    <w:rsid w:val="006B0F33"/>
    <w:rsid w:val="006B170C"/>
    <w:rsid w:val="006B1F5E"/>
    <w:rsid w:val="006B2564"/>
    <w:rsid w:val="006B323C"/>
    <w:rsid w:val="006B34A7"/>
    <w:rsid w:val="006B3733"/>
    <w:rsid w:val="006B3A11"/>
    <w:rsid w:val="006B3CE7"/>
    <w:rsid w:val="006B4E8F"/>
    <w:rsid w:val="006B531F"/>
    <w:rsid w:val="006B571E"/>
    <w:rsid w:val="006B5B7E"/>
    <w:rsid w:val="006B6676"/>
    <w:rsid w:val="006C14BE"/>
    <w:rsid w:val="006C1707"/>
    <w:rsid w:val="006C183A"/>
    <w:rsid w:val="006C2859"/>
    <w:rsid w:val="006C28C2"/>
    <w:rsid w:val="006C31A6"/>
    <w:rsid w:val="006C34A0"/>
    <w:rsid w:val="006C35B9"/>
    <w:rsid w:val="006C399B"/>
    <w:rsid w:val="006C3CD2"/>
    <w:rsid w:val="006C46CA"/>
    <w:rsid w:val="006C57DA"/>
    <w:rsid w:val="006C5EB2"/>
    <w:rsid w:val="006C63ED"/>
    <w:rsid w:val="006C6569"/>
    <w:rsid w:val="006C6E17"/>
    <w:rsid w:val="006C7700"/>
    <w:rsid w:val="006C7882"/>
    <w:rsid w:val="006C7D13"/>
    <w:rsid w:val="006C7F90"/>
    <w:rsid w:val="006D028E"/>
    <w:rsid w:val="006D138C"/>
    <w:rsid w:val="006D1A40"/>
    <w:rsid w:val="006D2A53"/>
    <w:rsid w:val="006D2AB3"/>
    <w:rsid w:val="006D335C"/>
    <w:rsid w:val="006D3687"/>
    <w:rsid w:val="006D3990"/>
    <w:rsid w:val="006D5358"/>
    <w:rsid w:val="006D549A"/>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3E48"/>
    <w:rsid w:val="006E420C"/>
    <w:rsid w:val="006E4764"/>
    <w:rsid w:val="006E47C0"/>
    <w:rsid w:val="006E48D1"/>
    <w:rsid w:val="006E4AFD"/>
    <w:rsid w:val="006E4C2B"/>
    <w:rsid w:val="006E5121"/>
    <w:rsid w:val="006E5239"/>
    <w:rsid w:val="006E546C"/>
    <w:rsid w:val="006E54C7"/>
    <w:rsid w:val="006E636F"/>
    <w:rsid w:val="006E690D"/>
    <w:rsid w:val="006E6FCB"/>
    <w:rsid w:val="006F0456"/>
    <w:rsid w:val="006F10A7"/>
    <w:rsid w:val="006F19D8"/>
    <w:rsid w:val="006F1A85"/>
    <w:rsid w:val="006F1B54"/>
    <w:rsid w:val="006F1D45"/>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1C"/>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10AC0"/>
    <w:rsid w:val="00711377"/>
    <w:rsid w:val="0071231D"/>
    <w:rsid w:val="007129B3"/>
    <w:rsid w:val="00712C01"/>
    <w:rsid w:val="00713011"/>
    <w:rsid w:val="007133F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164"/>
    <w:rsid w:val="0072616A"/>
    <w:rsid w:val="007262A3"/>
    <w:rsid w:val="00726A39"/>
    <w:rsid w:val="00727581"/>
    <w:rsid w:val="00727694"/>
    <w:rsid w:val="00727C72"/>
    <w:rsid w:val="007303F5"/>
    <w:rsid w:val="00730806"/>
    <w:rsid w:val="00730C68"/>
    <w:rsid w:val="00731CE3"/>
    <w:rsid w:val="00732093"/>
    <w:rsid w:val="007320C6"/>
    <w:rsid w:val="007322D5"/>
    <w:rsid w:val="00732D5E"/>
    <w:rsid w:val="00732E28"/>
    <w:rsid w:val="00733116"/>
    <w:rsid w:val="00733189"/>
    <w:rsid w:val="00733B6E"/>
    <w:rsid w:val="00733B83"/>
    <w:rsid w:val="00733F51"/>
    <w:rsid w:val="007340D1"/>
    <w:rsid w:val="007343B8"/>
    <w:rsid w:val="007344A3"/>
    <w:rsid w:val="007351D6"/>
    <w:rsid w:val="00735583"/>
    <w:rsid w:val="00735BC2"/>
    <w:rsid w:val="00735CBA"/>
    <w:rsid w:val="0073663A"/>
    <w:rsid w:val="00736FBC"/>
    <w:rsid w:val="00737020"/>
    <w:rsid w:val="00737477"/>
    <w:rsid w:val="0073785D"/>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8C"/>
    <w:rsid w:val="007879C8"/>
    <w:rsid w:val="00787B38"/>
    <w:rsid w:val="00787B4D"/>
    <w:rsid w:val="007902E7"/>
    <w:rsid w:val="00790559"/>
    <w:rsid w:val="00790B3B"/>
    <w:rsid w:val="00791F06"/>
    <w:rsid w:val="007925BE"/>
    <w:rsid w:val="00792E55"/>
    <w:rsid w:val="00792F68"/>
    <w:rsid w:val="0079308D"/>
    <w:rsid w:val="007930C2"/>
    <w:rsid w:val="0079321A"/>
    <w:rsid w:val="00793968"/>
    <w:rsid w:val="00793CA5"/>
    <w:rsid w:val="00793FA9"/>
    <w:rsid w:val="00794587"/>
    <w:rsid w:val="007945CC"/>
    <w:rsid w:val="00794667"/>
    <w:rsid w:val="0079563D"/>
    <w:rsid w:val="007957B9"/>
    <w:rsid w:val="00795BC6"/>
    <w:rsid w:val="00795FF1"/>
    <w:rsid w:val="0079627C"/>
    <w:rsid w:val="00796B94"/>
    <w:rsid w:val="0079737D"/>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6AD"/>
    <w:rsid w:val="007B6785"/>
    <w:rsid w:val="007B6AD4"/>
    <w:rsid w:val="007B74FB"/>
    <w:rsid w:val="007B7DC2"/>
    <w:rsid w:val="007B7F51"/>
    <w:rsid w:val="007C0FF8"/>
    <w:rsid w:val="007C2ABE"/>
    <w:rsid w:val="007C2D5F"/>
    <w:rsid w:val="007C3227"/>
    <w:rsid w:val="007C3957"/>
    <w:rsid w:val="007C3C6C"/>
    <w:rsid w:val="007C518F"/>
    <w:rsid w:val="007C56AC"/>
    <w:rsid w:val="007C5F61"/>
    <w:rsid w:val="007C6F0F"/>
    <w:rsid w:val="007C7329"/>
    <w:rsid w:val="007C781B"/>
    <w:rsid w:val="007C79B7"/>
    <w:rsid w:val="007C7AE3"/>
    <w:rsid w:val="007D013D"/>
    <w:rsid w:val="007D02E9"/>
    <w:rsid w:val="007D055E"/>
    <w:rsid w:val="007D0AA0"/>
    <w:rsid w:val="007D0EAA"/>
    <w:rsid w:val="007D1B30"/>
    <w:rsid w:val="007D20F9"/>
    <w:rsid w:val="007D2118"/>
    <w:rsid w:val="007D2A38"/>
    <w:rsid w:val="007D2C45"/>
    <w:rsid w:val="007D3C89"/>
    <w:rsid w:val="007D4213"/>
    <w:rsid w:val="007D4542"/>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13D6"/>
    <w:rsid w:val="007E1669"/>
    <w:rsid w:val="007E1680"/>
    <w:rsid w:val="007E2011"/>
    <w:rsid w:val="007E2387"/>
    <w:rsid w:val="007E2426"/>
    <w:rsid w:val="007E2E91"/>
    <w:rsid w:val="007E324F"/>
    <w:rsid w:val="007E327F"/>
    <w:rsid w:val="007E3390"/>
    <w:rsid w:val="007E3FA0"/>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334"/>
    <w:rsid w:val="007F135A"/>
    <w:rsid w:val="007F21B0"/>
    <w:rsid w:val="007F2801"/>
    <w:rsid w:val="007F3D42"/>
    <w:rsid w:val="007F44C5"/>
    <w:rsid w:val="007F4B01"/>
    <w:rsid w:val="007F516B"/>
    <w:rsid w:val="007F5648"/>
    <w:rsid w:val="007F57BB"/>
    <w:rsid w:val="007F58A5"/>
    <w:rsid w:val="007F5C45"/>
    <w:rsid w:val="007F5F24"/>
    <w:rsid w:val="007F6867"/>
    <w:rsid w:val="007F730E"/>
    <w:rsid w:val="007F755A"/>
    <w:rsid w:val="007F7765"/>
    <w:rsid w:val="007F7B83"/>
    <w:rsid w:val="007F7F6E"/>
    <w:rsid w:val="0080051F"/>
    <w:rsid w:val="00800680"/>
    <w:rsid w:val="00800C1B"/>
    <w:rsid w:val="00800C3E"/>
    <w:rsid w:val="00800F92"/>
    <w:rsid w:val="00801BA8"/>
    <w:rsid w:val="00801C43"/>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6EA6"/>
    <w:rsid w:val="00817042"/>
    <w:rsid w:val="008171C7"/>
    <w:rsid w:val="008172BD"/>
    <w:rsid w:val="00817B0D"/>
    <w:rsid w:val="008208D4"/>
    <w:rsid w:val="008218E9"/>
    <w:rsid w:val="0082268B"/>
    <w:rsid w:val="0082268F"/>
    <w:rsid w:val="0082385D"/>
    <w:rsid w:val="008241A9"/>
    <w:rsid w:val="00824390"/>
    <w:rsid w:val="008248A4"/>
    <w:rsid w:val="008248E0"/>
    <w:rsid w:val="008258EB"/>
    <w:rsid w:val="00825990"/>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F2E"/>
    <w:rsid w:val="008517F7"/>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60B21"/>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57C"/>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3756"/>
    <w:rsid w:val="00884658"/>
    <w:rsid w:val="00884D24"/>
    <w:rsid w:val="00885AEC"/>
    <w:rsid w:val="00885F65"/>
    <w:rsid w:val="008870EC"/>
    <w:rsid w:val="0088744A"/>
    <w:rsid w:val="00887ED7"/>
    <w:rsid w:val="008909DD"/>
    <w:rsid w:val="00891136"/>
    <w:rsid w:val="008913E8"/>
    <w:rsid w:val="008916C8"/>
    <w:rsid w:val="00891A19"/>
    <w:rsid w:val="00891D27"/>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C91"/>
    <w:rsid w:val="008A0924"/>
    <w:rsid w:val="008A1249"/>
    <w:rsid w:val="008A19E3"/>
    <w:rsid w:val="008A1AAB"/>
    <w:rsid w:val="008A1B42"/>
    <w:rsid w:val="008A1EF8"/>
    <w:rsid w:val="008A2051"/>
    <w:rsid w:val="008A256B"/>
    <w:rsid w:val="008A2CAE"/>
    <w:rsid w:val="008A33F2"/>
    <w:rsid w:val="008A3CD8"/>
    <w:rsid w:val="008A4224"/>
    <w:rsid w:val="008A4981"/>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461"/>
    <w:rsid w:val="008B5DB8"/>
    <w:rsid w:val="008B5F22"/>
    <w:rsid w:val="008B5F2F"/>
    <w:rsid w:val="008B613C"/>
    <w:rsid w:val="008B680C"/>
    <w:rsid w:val="008B6969"/>
    <w:rsid w:val="008C05E1"/>
    <w:rsid w:val="008C0F8D"/>
    <w:rsid w:val="008C1028"/>
    <w:rsid w:val="008C22C1"/>
    <w:rsid w:val="008C2433"/>
    <w:rsid w:val="008C252E"/>
    <w:rsid w:val="008C2608"/>
    <w:rsid w:val="008C27AB"/>
    <w:rsid w:val="008C2861"/>
    <w:rsid w:val="008C33F3"/>
    <w:rsid w:val="008C39D4"/>
    <w:rsid w:val="008C4950"/>
    <w:rsid w:val="008C49B4"/>
    <w:rsid w:val="008C4D2C"/>
    <w:rsid w:val="008C50BE"/>
    <w:rsid w:val="008C5915"/>
    <w:rsid w:val="008C5F70"/>
    <w:rsid w:val="008C616E"/>
    <w:rsid w:val="008C6409"/>
    <w:rsid w:val="008C69D3"/>
    <w:rsid w:val="008C6E24"/>
    <w:rsid w:val="008C7528"/>
    <w:rsid w:val="008C7784"/>
    <w:rsid w:val="008C7ABD"/>
    <w:rsid w:val="008D040A"/>
    <w:rsid w:val="008D0832"/>
    <w:rsid w:val="008D0AA8"/>
    <w:rsid w:val="008D0CB2"/>
    <w:rsid w:val="008D128B"/>
    <w:rsid w:val="008D3047"/>
    <w:rsid w:val="008D3101"/>
    <w:rsid w:val="008D36E7"/>
    <w:rsid w:val="008D4E19"/>
    <w:rsid w:val="008D5DE5"/>
    <w:rsid w:val="008D625E"/>
    <w:rsid w:val="008D658D"/>
    <w:rsid w:val="008D6BC8"/>
    <w:rsid w:val="008D6F18"/>
    <w:rsid w:val="008D74E4"/>
    <w:rsid w:val="008D7A0D"/>
    <w:rsid w:val="008D7AA1"/>
    <w:rsid w:val="008E0292"/>
    <w:rsid w:val="008E0D6C"/>
    <w:rsid w:val="008E1446"/>
    <w:rsid w:val="008E19F5"/>
    <w:rsid w:val="008E1ABD"/>
    <w:rsid w:val="008E1B27"/>
    <w:rsid w:val="008E2275"/>
    <w:rsid w:val="008E3328"/>
    <w:rsid w:val="008E3B8A"/>
    <w:rsid w:val="008E3D8B"/>
    <w:rsid w:val="008E3F87"/>
    <w:rsid w:val="008E4341"/>
    <w:rsid w:val="008E4DB7"/>
    <w:rsid w:val="008E56FF"/>
    <w:rsid w:val="008E573D"/>
    <w:rsid w:val="008E59EA"/>
    <w:rsid w:val="008E59F7"/>
    <w:rsid w:val="008E5E6F"/>
    <w:rsid w:val="008E680C"/>
    <w:rsid w:val="008E70B9"/>
    <w:rsid w:val="008E717A"/>
    <w:rsid w:val="008E7495"/>
    <w:rsid w:val="008E7D4C"/>
    <w:rsid w:val="008F0A08"/>
    <w:rsid w:val="008F1E83"/>
    <w:rsid w:val="008F254F"/>
    <w:rsid w:val="008F3118"/>
    <w:rsid w:val="008F3A45"/>
    <w:rsid w:val="008F483E"/>
    <w:rsid w:val="008F4C91"/>
    <w:rsid w:val="008F4FF1"/>
    <w:rsid w:val="008F558F"/>
    <w:rsid w:val="008F5A90"/>
    <w:rsid w:val="008F619A"/>
    <w:rsid w:val="008F61C9"/>
    <w:rsid w:val="008F6AC1"/>
    <w:rsid w:val="008F7FBA"/>
    <w:rsid w:val="00900107"/>
    <w:rsid w:val="00900EDC"/>
    <w:rsid w:val="00901680"/>
    <w:rsid w:val="0090169D"/>
    <w:rsid w:val="009019D9"/>
    <w:rsid w:val="00902542"/>
    <w:rsid w:val="009034B3"/>
    <w:rsid w:val="00904132"/>
    <w:rsid w:val="009049A7"/>
    <w:rsid w:val="00904B4B"/>
    <w:rsid w:val="00904E6D"/>
    <w:rsid w:val="00905673"/>
    <w:rsid w:val="00905AB8"/>
    <w:rsid w:val="00905C63"/>
    <w:rsid w:val="00905D4F"/>
    <w:rsid w:val="00906CA0"/>
    <w:rsid w:val="0091008A"/>
    <w:rsid w:val="0091105C"/>
    <w:rsid w:val="00911372"/>
    <w:rsid w:val="00911920"/>
    <w:rsid w:val="00911AEF"/>
    <w:rsid w:val="00913312"/>
    <w:rsid w:val="009141A0"/>
    <w:rsid w:val="009142D6"/>
    <w:rsid w:val="0091454D"/>
    <w:rsid w:val="00914C30"/>
    <w:rsid w:val="00914C35"/>
    <w:rsid w:val="00915D1E"/>
    <w:rsid w:val="00915F6B"/>
    <w:rsid w:val="009165B8"/>
    <w:rsid w:val="00916DB2"/>
    <w:rsid w:val="00917120"/>
    <w:rsid w:val="00917779"/>
    <w:rsid w:val="00920095"/>
    <w:rsid w:val="00920133"/>
    <w:rsid w:val="00920772"/>
    <w:rsid w:val="009207A8"/>
    <w:rsid w:val="0092139B"/>
    <w:rsid w:val="00921433"/>
    <w:rsid w:val="0092231C"/>
    <w:rsid w:val="009226E4"/>
    <w:rsid w:val="0092288F"/>
    <w:rsid w:val="00922B46"/>
    <w:rsid w:val="00923426"/>
    <w:rsid w:val="00923494"/>
    <w:rsid w:val="009238A8"/>
    <w:rsid w:val="00923D9F"/>
    <w:rsid w:val="00924211"/>
    <w:rsid w:val="009244D6"/>
    <w:rsid w:val="00924DBE"/>
    <w:rsid w:val="009252F5"/>
    <w:rsid w:val="00925A5A"/>
    <w:rsid w:val="00925D64"/>
    <w:rsid w:val="00926339"/>
    <w:rsid w:val="00926365"/>
    <w:rsid w:val="0092637D"/>
    <w:rsid w:val="00926793"/>
    <w:rsid w:val="009268AC"/>
    <w:rsid w:val="00926927"/>
    <w:rsid w:val="00926B33"/>
    <w:rsid w:val="00927857"/>
    <w:rsid w:val="009278DE"/>
    <w:rsid w:val="00930256"/>
    <w:rsid w:val="009310B6"/>
    <w:rsid w:val="0093170E"/>
    <w:rsid w:val="00931FE1"/>
    <w:rsid w:val="00932404"/>
    <w:rsid w:val="00932C15"/>
    <w:rsid w:val="00932FE3"/>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9B2"/>
    <w:rsid w:val="00943EFF"/>
    <w:rsid w:val="00944925"/>
    <w:rsid w:val="00945043"/>
    <w:rsid w:val="009463A4"/>
    <w:rsid w:val="00946530"/>
    <w:rsid w:val="009468D5"/>
    <w:rsid w:val="00946A44"/>
    <w:rsid w:val="00947BBD"/>
    <w:rsid w:val="00947E6D"/>
    <w:rsid w:val="00947F26"/>
    <w:rsid w:val="00950AA4"/>
    <w:rsid w:val="00951A3E"/>
    <w:rsid w:val="00951BFA"/>
    <w:rsid w:val="00952139"/>
    <w:rsid w:val="00952523"/>
    <w:rsid w:val="00953401"/>
    <w:rsid w:val="0095340D"/>
    <w:rsid w:val="0095345D"/>
    <w:rsid w:val="00954543"/>
    <w:rsid w:val="0095482A"/>
    <w:rsid w:val="00954860"/>
    <w:rsid w:val="00954956"/>
    <w:rsid w:val="0095551A"/>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A2B"/>
    <w:rsid w:val="00972A4B"/>
    <w:rsid w:val="0097302E"/>
    <w:rsid w:val="00973213"/>
    <w:rsid w:val="00973257"/>
    <w:rsid w:val="00973989"/>
    <w:rsid w:val="00973D4D"/>
    <w:rsid w:val="0097411F"/>
    <w:rsid w:val="009742D5"/>
    <w:rsid w:val="00974362"/>
    <w:rsid w:val="00974D2D"/>
    <w:rsid w:val="00974DB1"/>
    <w:rsid w:val="009758AC"/>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935"/>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3FD1"/>
    <w:rsid w:val="009A477E"/>
    <w:rsid w:val="009A4EB6"/>
    <w:rsid w:val="009A5056"/>
    <w:rsid w:val="009A5525"/>
    <w:rsid w:val="009A5A28"/>
    <w:rsid w:val="009A5C58"/>
    <w:rsid w:val="009A68F3"/>
    <w:rsid w:val="009A6AE5"/>
    <w:rsid w:val="009A785C"/>
    <w:rsid w:val="009B0217"/>
    <w:rsid w:val="009B05F5"/>
    <w:rsid w:val="009B09EB"/>
    <w:rsid w:val="009B0D1E"/>
    <w:rsid w:val="009B11E9"/>
    <w:rsid w:val="009B17AA"/>
    <w:rsid w:val="009B1B39"/>
    <w:rsid w:val="009B2289"/>
    <w:rsid w:val="009B2852"/>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80F"/>
    <w:rsid w:val="009C1A38"/>
    <w:rsid w:val="009C272B"/>
    <w:rsid w:val="009C2F9C"/>
    <w:rsid w:val="009C380A"/>
    <w:rsid w:val="009C3EC9"/>
    <w:rsid w:val="009C4416"/>
    <w:rsid w:val="009C4672"/>
    <w:rsid w:val="009C4A85"/>
    <w:rsid w:val="009C4DAA"/>
    <w:rsid w:val="009C51DF"/>
    <w:rsid w:val="009C61AB"/>
    <w:rsid w:val="009C6BD3"/>
    <w:rsid w:val="009C7067"/>
    <w:rsid w:val="009C7268"/>
    <w:rsid w:val="009C733F"/>
    <w:rsid w:val="009C78E7"/>
    <w:rsid w:val="009C7A61"/>
    <w:rsid w:val="009C7FF5"/>
    <w:rsid w:val="009D045C"/>
    <w:rsid w:val="009D0C43"/>
    <w:rsid w:val="009D1398"/>
    <w:rsid w:val="009D15E9"/>
    <w:rsid w:val="009D160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726F"/>
    <w:rsid w:val="009F7B36"/>
    <w:rsid w:val="009F7BC4"/>
    <w:rsid w:val="009F7EEC"/>
    <w:rsid w:val="00A001BE"/>
    <w:rsid w:val="00A01453"/>
    <w:rsid w:val="00A01679"/>
    <w:rsid w:val="00A021F4"/>
    <w:rsid w:val="00A02E81"/>
    <w:rsid w:val="00A03840"/>
    <w:rsid w:val="00A03BF0"/>
    <w:rsid w:val="00A0410A"/>
    <w:rsid w:val="00A048B5"/>
    <w:rsid w:val="00A0582E"/>
    <w:rsid w:val="00A06F7B"/>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5688"/>
    <w:rsid w:val="00A1571C"/>
    <w:rsid w:val="00A168AB"/>
    <w:rsid w:val="00A16D34"/>
    <w:rsid w:val="00A16E1A"/>
    <w:rsid w:val="00A1706B"/>
    <w:rsid w:val="00A17122"/>
    <w:rsid w:val="00A172B9"/>
    <w:rsid w:val="00A2078E"/>
    <w:rsid w:val="00A20A09"/>
    <w:rsid w:val="00A20E1B"/>
    <w:rsid w:val="00A20F2F"/>
    <w:rsid w:val="00A21B49"/>
    <w:rsid w:val="00A22089"/>
    <w:rsid w:val="00A223EC"/>
    <w:rsid w:val="00A22486"/>
    <w:rsid w:val="00A226C2"/>
    <w:rsid w:val="00A22A1C"/>
    <w:rsid w:val="00A22BAD"/>
    <w:rsid w:val="00A23D13"/>
    <w:rsid w:val="00A2462F"/>
    <w:rsid w:val="00A24D0D"/>
    <w:rsid w:val="00A25802"/>
    <w:rsid w:val="00A25FB7"/>
    <w:rsid w:val="00A2647F"/>
    <w:rsid w:val="00A26A7C"/>
    <w:rsid w:val="00A270BF"/>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B3C"/>
    <w:rsid w:val="00A42E82"/>
    <w:rsid w:val="00A4396E"/>
    <w:rsid w:val="00A439D6"/>
    <w:rsid w:val="00A43A62"/>
    <w:rsid w:val="00A43A82"/>
    <w:rsid w:val="00A4426A"/>
    <w:rsid w:val="00A442F6"/>
    <w:rsid w:val="00A44A57"/>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E60"/>
    <w:rsid w:val="00A75B88"/>
    <w:rsid w:val="00A7731F"/>
    <w:rsid w:val="00A80054"/>
    <w:rsid w:val="00A80459"/>
    <w:rsid w:val="00A8095E"/>
    <w:rsid w:val="00A80AF0"/>
    <w:rsid w:val="00A80F50"/>
    <w:rsid w:val="00A81317"/>
    <w:rsid w:val="00A8144A"/>
    <w:rsid w:val="00A819E5"/>
    <w:rsid w:val="00A82AC6"/>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3DE8"/>
    <w:rsid w:val="00A94712"/>
    <w:rsid w:val="00A94D36"/>
    <w:rsid w:val="00A95F55"/>
    <w:rsid w:val="00A96201"/>
    <w:rsid w:val="00A96630"/>
    <w:rsid w:val="00A9692F"/>
    <w:rsid w:val="00A969A9"/>
    <w:rsid w:val="00A97A31"/>
    <w:rsid w:val="00A97B13"/>
    <w:rsid w:val="00A97BC1"/>
    <w:rsid w:val="00AA0020"/>
    <w:rsid w:val="00AA06BF"/>
    <w:rsid w:val="00AA0784"/>
    <w:rsid w:val="00AA131D"/>
    <w:rsid w:val="00AA18C4"/>
    <w:rsid w:val="00AA2726"/>
    <w:rsid w:val="00AA3510"/>
    <w:rsid w:val="00AA3712"/>
    <w:rsid w:val="00AA4350"/>
    <w:rsid w:val="00AA45F9"/>
    <w:rsid w:val="00AA47C2"/>
    <w:rsid w:val="00AA4D57"/>
    <w:rsid w:val="00AA546E"/>
    <w:rsid w:val="00AA577E"/>
    <w:rsid w:val="00AA5BC2"/>
    <w:rsid w:val="00AA700F"/>
    <w:rsid w:val="00AA7172"/>
    <w:rsid w:val="00AA755A"/>
    <w:rsid w:val="00AA7BE5"/>
    <w:rsid w:val="00AA7D61"/>
    <w:rsid w:val="00AA7F6F"/>
    <w:rsid w:val="00AB1339"/>
    <w:rsid w:val="00AB1971"/>
    <w:rsid w:val="00AB2936"/>
    <w:rsid w:val="00AB2E4C"/>
    <w:rsid w:val="00AB3538"/>
    <w:rsid w:val="00AB3A97"/>
    <w:rsid w:val="00AB40C2"/>
    <w:rsid w:val="00AB47BB"/>
    <w:rsid w:val="00AB4E8E"/>
    <w:rsid w:val="00AB50D2"/>
    <w:rsid w:val="00AB746A"/>
    <w:rsid w:val="00AC0DE2"/>
    <w:rsid w:val="00AC168C"/>
    <w:rsid w:val="00AC1979"/>
    <w:rsid w:val="00AC1AD2"/>
    <w:rsid w:val="00AC1C54"/>
    <w:rsid w:val="00AC2383"/>
    <w:rsid w:val="00AC23CA"/>
    <w:rsid w:val="00AC249B"/>
    <w:rsid w:val="00AC284A"/>
    <w:rsid w:val="00AC2CF3"/>
    <w:rsid w:val="00AC30C7"/>
    <w:rsid w:val="00AC36E9"/>
    <w:rsid w:val="00AC3C36"/>
    <w:rsid w:val="00AC4472"/>
    <w:rsid w:val="00AC45EE"/>
    <w:rsid w:val="00AC4881"/>
    <w:rsid w:val="00AC4B18"/>
    <w:rsid w:val="00AC5022"/>
    <w:rsid w:val="00AC53AE"/>
    <w:rsid w:val="00AC5A7E"/>
    <w:rsid w:val="00AC5B8D"/>
    <w:rsid w:val="00AC624F"/>
    <w:rsid w:val="00AC6267"/>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6E4"/>
    <w:rsid w:val="00AD19B9"/>
    <w:rsid w:val="00AD2452"/>
    <w:rsid w:val="00AD24BA"/>
    <w:rsid w:val="00AD335D"/>
    <w:rsid w:val="00AD34BE"/>
    <w:rsid w:val="00AD372E"/>
    <w:rsid w:val="00AD3A1F"/>
    <w:rsid w:val="00AD3DF3"/>
    <w:rsid w:val="00AD3E28"/>
    <w:rsid w:val="00AD4A47"/>
    <w:rsid w:val="00AD4BAC"/>
    <w:rsid w:val="00AD4C71"/>
    <w:rsid w:val="00AD524B"/>
    <w:rsid w:val="00AD5B44"/>
    <w:rsid w:val="00AD5C2C"/>
    <w:rsid w:val="00AD5C51"/>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890"/>
    <w:rsid w:val="00AE41D7"/>
    <w:rsid w:val="00AE5D4B"/>
    <w:rsid w:val="00AE62EE"/>
    <w:rsid w:val="00AE64BF"/>
    <w:rsid w:val="00AE6DE4"/>
    <w:rsid w:val="00AE71A7"/>
    <w:rsid w:val="00AE723D"/>
    <w:rsid w:val="00AE7551"/>
    <w:rsid w:val="00AE7595"/>
    <w:rsid w:val="00AF0B69"/>
    <w:rsid w:val="00AF1143"/>
    <w:rsid w:val="00AF1CFE"/>
    <w:rsid w:val="00AF222A"/>
    <w:rsid w:val="00AF22FE"/>
    <w:rsid w:val="00AF29B2"/>
    <w:rsid w:val="00AF2AD0"/>
    <w:rsid w:val="00AF2D7E"/>
    <w:rsid w:val="00AF338E"/>
    <w:rsid w:val="00AF3D96"/>
    <w:rsid w:val="00AF4A3A"/>
    <w:rsid w:val="00AF4B9F"/>
    <w:rsid w:val="00AF4D81"/>
    <w:rsid w:val="00AF53AF"/>
    <w:rsid w:val="00AF5AB9"/>
    <w:rsid w:val="00AF5D36"/>
    <w:rsid w:val="00AF6D2D"/>
    <w:rsid w:val="00AF6E09"/>
    <w:rsid w:val="00B00786"/>
    <w:rsid w:val="00B0137E"/>
    <w:rsid w:val="00B0144C"/>
    <w:rsid w:val="00B02014"/>
    <w:rsid w:val="00B02614"/>
    <w:rsid w:val="00B02CD9"/>
    <w:rsid w:val="00B03D68"/>
    <w:rsid w:val="00B04576"/>
    <w:rsid w:val="00B04ABE"/>
    <w:rsid w:val="00B05A42"/>
    <w:rsid w:val="00B05FEC"/>
    <w:rsid w:val="00B06410"/>
    <w:rsid w:val="00B06B43"/>
    <w:rsid w:val="00B07AF4"/>
    <w:rsid w:val="00B10B91"/>
    <w:rsid w:val="00B11515"/>
    <w:rsid w:val="00B12E60"/>
    <w:rsid w:val="00B13F84"/>
    <w:rsid w:val="00B14CB9"/>
    <w:rsid w:val="00B15646"/>
    <w:rsid w:val="00B1579D"/>
    <w:rsid w:val="00B15CFE"/>
    <w:rsid w:val="00B16993"/>
    <w:rsid w:val="00B16B1B"/>
    <w:rsid w:val="00B16B58"/>
    <w:rsid w:val="00B176FA"/>
    <w:rsid w:val="00B179C4"/>
    <w:rsid w:val="00B17F31"/>
    <w:rsid w:val="00B2043F"/>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29A"/>
    <w:rsid w:val="00B2647A"/>
    <w:rsid w:val="00B2658E"/>
    <w:rsid w:val="00B26B63"/>
    <w:rsid w:val="00B273D2"/>
    <w:rsid w:val="00B27745"/>
    <w:rsid w:val="00B2782F"/>
    <w:rsid w:val="00B27C2B"/>
    <w:rsid w:val="00B30913"/>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0718"/>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6118A"/>
    <w:rsid w:val="00B61391"/>
    <w:rsid w:val="00B6154C"/>
    <w:rsid w:val="00B624D7"/>
    <w:rsid w:val="00B62598"/>
    <w:rsid w:val="00B62F63"/>
    <w:rsid w:val="00B630F2"/>
    <w:rsid w:val="00B63E90"/>
    <w:rsid w:val="00B6443F"/>
    <w:rsid w:val="00B65E8C"/>
    <w:rsid w:val="00B660C8"/>
    <w:rsid w:val="00B660EC"/>
    <w:rsid w:val="00B66D39"/>
    <w:rsid w:val="00B67063"/>
    <w:rsid w:val="00B70F35"/>
    <w:rsid w:val="00B7155E"/>
    <w:rsid w:val="00B7183B"/>
    <w:rsid w:val="00B7294B"/>
    <w:rsid w:val="00B72CDE"/>
    <w:rsid w:val="00B72DBA"/>
    <w:rsid w:val="00B73262"/>
    <w:rsid w:val="00B73850"/>
    <w:rsid w:val="00B73E73"/>
    <w:rsid w:val="00B741C2"/>
    <w:rsid w:val="00B751FE"/>
    <w:rsid w:val="00B76334"/>
    <w:rsid w:val="00B76404"/>
    <w:rsid w:val="00B767AF"/>
    <w:rsid w:val="00B76CEE"/>
    <w:rsid w:val="00B7759D"/>
    <w:rsid w:val="00B77DCF"/>
    <w:rsid w:val="00B77E2A"/>
    <w:rsid w:val="00B8077B"/>
    <w:rsid w:val="00B80B65"/>
    <w:rsid w:val="00B81601"/>
    <w:rsid w:val="00B81CF5"/>
    <w:rsid w:val="00B82A39"/>
    <w:rsid w:val="00B834CE"/>
    <w:rsid w:val="00B83B18"/>
    <w:rsid w:val="00B840A1"/>
    <w:rsid w:val="00B840BF"/>
    <w:rsid w:val="00B84B06"/>
    <w:rsid w:val="00B853E8"/>
    <w:rsid w:val="00B85AF0"/>
    <w:rsid w:val="00B85C0F"/>
    <w:rsid w:val="00B85F56"/>
    <w:rsid w:val="00B86CB4"/>
    <w:rsid w:val="00B86CDA"/>
    <w:rsid w:val="00B8777C"/>
    <w:rsid w:val="00B877DF"/>
    <w:rsid w:val="00B87BAA"/>
    <w:rsid w:val="00B87EE6"/>
    <w:rsid w:val="00B87EE7"/>
    <w:rsid w:val="00B9148C"/>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6C6"/>
    <w:rsid w:val="00B97764"/>
    <w:rsid w:val="00B97AA4"/>
    <w:rsid w:val="00B97C7F"/>
    <w:rsid w:val="00B97CA3"/>
    <w:rsid w:val="00B97D93"/>
    <w:rsid w:val="00BA0063"/>
    <w:rsid w:val="00BA0846"/>
    <w:rsid w:val="00BA0E09"/>
    <w:rsid w:val="00BA1437"/>
    <w:rsid w:val="00BA14D4"/>
    <w:rsid w:val="00BA3379"/>
    <w:rsid w:val="00BA438C"/>
    <w:rsid w:val="00BA524C"/>
    <w:rsid w:val="00BA5A27"/>
    <w:rsid w:val="00BA6276"/>
    <w:rsid w:val="00BA6942"/>
    <w:rsid w:val="00BA71CA"/>
    <w:rsid w:val="00BB01F2"/>
    <w:rsid w:val="00BB2960"/>
    <w:rsid w:val="00BB2B68"/>
    <w:rsid w:val="00BB2C5E"/>
    <w:rsid w:val="00BB2FEB"/>
    <w:rsid w:val="00BB4166"/>
    <w:rsid w:val="00BB44C9"/>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DD4"/>
    <w:rsid w:val="00BD2F20"/>
    <w:rsid w:val="00BD2F58"/>
    <w:rsid w:val="00BD339C"/>
    <w:rsid w:val="00BD3818"/>
    <w:rsid w:val="00BD3B93"/>
    <w:rsid w:val="00BD3EF9"/>
    <w:rsid w:val="00BD3FE3"/>
    <w:rsid w:val="00BD41F9"/>
    <w:rsid w:val="00BD461E"/>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DED"/>
    <w:rsid w:val="00BE6E36"/>
    <w:rsid w:val="00BE7301"/>
    <w:rsid w:val="00BE740E"/>
    <w:rsid w:val="00BE7659"/>
    <w:rsid w:val="00BE7ACB"/>
    <w:rsid w:val="00BE7D46"/>
    <w:rsid w:val="00BF048F"/>
    <w:rsid w:val="00BF08B0"/>
    <w:rsid w:val="00BF0F08"/>
    <w:rsid w:val="00BF1C23"/>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71E3"/>
    <w:rsid w:val="00C074D1"/>
    <w:rsid w:val="00C07750"/>
    <w:rsid w:val="00C07A6E"/>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6388"/>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E49"/>
    <w:rsid w:val="00C41FE9"/>
    <w:rsid w:val="00C42D8E"/>
    <w:rsid w:val="00C4337E"/>
    <w:rsid w:val="00C433D9"/>
    <w:rsid w:val="00C444F7"/>
    <w:rsid w:val="00C44EB5"/>
    <w:rsid w:val="00C459CB"/>
    <w:rsid w:val="00C45C5E"/>
    <w:rsid w:val="00C465BE"/>
    <w:rsid w:val="00C46D11"/>
    <w:rsid w:val="00C46E03"/>
    <w:rsid w:val="00C470A8"/>
    <w:rsid w:val="00C47593"/>
    <w:rsid w:val="00C479B5"/>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6CF"/>
    <w:rsid w:val="00C556F6"/>
    <w:rsid w:val="00C5616D"/>
    <w:rsid w:val="00C567AE"/>
    <w:rsid w:val="00C577AE"/>
    <w:rsid w:val="00C578CE"/>
    <w:rsid w:val="00C57969"/>
    <w:rsid w:val="00C600F2"/>
    <w:rsid w:val="00C609D3"/>
    <w:rsid w:val="00C60A7D"/>
    <w:rsid w:val="00C60D95"/>
    <w:rsid w:val="00C6152A"/>
    <w:rsid w:val="00C62093"/>
    <w:rsid w:val="00C623C0"/>
    <w:rsid w:val="00C62AEB"/>
    <w:rsid w:val="00C62ED4"/>
    <w:rsid w:val="00C63403"/>
    <w:rsid w:val="00C63665"/>
    <w:rsid w:val="00C647D9"/>
    <w:rsid w:val="00C64E77"/>
    <w:rsid w:val="00C64E93"/>
    <w:rsid w:val="00C6517B"/>
    <w:rsid w:val="00C65B41"/>
    <w:rsid w:val="00C6612A"/>
    <w:rsid w:val="00C661A5"/>
    <w:rsid w:val="00C66CB7"/>
    <w:rsid w:val="00C677D2"/>
    <w:rsid w:val="00C7007D"/>
    <w:rsid w:val="00C70555"/>
    <w:rsid w:val="00C708A5"/>
    <w:rsid w:val="00C71102"/>
    <w:rsid w:val="00C71BDF"/>
    <w:rsid w:val="00C73463"/>
    <w:rsid w:val="00C73E4B"/>
    <w:rsid w:val="00C73F61"/>
    <w:rsid w:val="00C74813"/>
    <w:rsid w:val="00C75275"/>
    <w:rsid w:val="00C753DB"/>
    <w:rsid w:val="00C75F1D"/>
    <w:rsid w:val="00C7629D"/>
    <w:rsid w:val="00C77495"/>
    <w:rsid w:val="00C774B7"/>
    <w:rsid w:val="00C77975"/>
    <w:rsid w:val="00C77C50"/>
    <w:rsid w:val="00C77D24"/>
    <w:rsid w:val="00C77DC3"/>
    <w:rsid w:val="00C800A3"/>
    <w:rsid w:val="00C801A2"/>
    <w:rsid w:val="00C801EF"/>
    <w:rsid w:val="00C80BAF"/>
    <w:rsid w:val="00C81240"/>
    <w:rsid w:val="00C827DE"/>
    <w:rsid w:val="00C83182"/>
    <w:rsid w:val="00C83B8A"/>
    <w:rsid w:val="00C83D69"/>
    <w:rsid w:val="00C83E7E"/>
    <w:rsid w:val="00C83F7F"/>
    <w:rsid w:val="00C841DB"/>
    <w:rsid w:val="00C84A7C"/>
    <w:rsid w:val="00C8514E"/>
    <w:rsid w:val="00C85458"/>
    <w:rsid w:val="00C854F9"/>
    <w:rsid w:val="00C856F6"/>
    <w:rsid w:val="00C858E8"/>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61D"/>
    <w:rsid w:val="00C90C7E"/>
    <w:rsid w:val="00C90EEB"/>
    <w:rsid w:val="00C91558"/>
    <w:rsid w:val="00C9171E"/>
    <w:rsid w:val="00C921AC"/>
    <w:rsid w:val="00C92C62"/>
    <w:rsid w:val="00C9389F"/>
    <w:rsid w:val="00C93A12"/>
    <w:rsid w:val="00C943BF"/>
    <w:rsid w:val="00C9447A"/>
    <w:rsid w:val="00C94938"/>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8E7"/>
    <w:rsid w:val="00CB06DB"/>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D04C9"/>
    <w:rsid w:val="00CD0537"/>
    <w:rsid w:val="00CD0A09"/>
    <w:rsid w:val="00CD0B49"/>
    <w:rsid w:val="00CD0D44"/>
    <w:rsid w:val="00CD24D8"/>
    <w:rsid w:val="00CD2587"/>
    <w:rsid w:val="00CD2CDB"/>
    <w:rsid w:val="00CD2E34"/>
    <w:rsid w:val="00CD30A6"/>
    <w:rsid w:val="00CD45F3"/>
    <w:rsid w:val="00CD4B69"/>
    <w:rsid w:val="00CD5494"/>
    <w:rsid w:val="00CD5E8B"/>
    <w:rsid w:val="00CD6256"/>
    <w:rsid w:val="00CD6E44"/>
    <w:rsid w:val="00CD71D3"/>
    <w:rsid w:val="00CD734D"/>
    <w:rsid w:val="00CD7457"/>
    <w:rsid w:val="00CD7519"/>
    <w:rsid w:val="00CD774A"/>
    <w:rsid w:val="00CD7DD9"/>
    <w:rsid w:val="00CE014C"/>
    <w:rsid w:val="00CE019E"/>
    <w:rsid w:val="00CE133C"/>
    <w:rsid w:val="00CE1520"/>
    <w:rsid w:val="00CE19EF"/>
    <w:rsid w:val="00CE202D"/>
    <w:rsid w:val="00CE2E72"/>
    <w:rsid w:val="00CE362A"/>
    <w:rsid w:val="00CE3AC6"/>
    <w:rsid w:val="00CE3E85"/>
    <w:rsid w:val="00CE3F1F"/>
    <w:rsid w:val="00CE3FB3"/>
    <w:rsid w:val="00CE56E2"/>
    <w:rsid w:val="00CE6F34"/>
    <w:rsid w:val="00CE7763"/>
    <w:rsid w:val="00CE78CA"/>
    <w:rsid w:val="00CF0B12"/>
    <w:rsid w:val="00CF0CBF"/>
    <w:rsid w:val="00CF0FC8"/>
    <w:rsid w:val="00CF1125"/>
    <w:rsid w:val="00CF18F8"/>
    <w:rsid w:val="00CF19B2"/>
    <w:rsid w:val="00CF1BED"/>
    <w:rsid w:val="00CF28B2"/>
    <w:rsid w:val="00CF2E59"/>
    <w:rsid w:val="00CF3D74"/>
    <w:rsid w:val="00CF3D8B"/>
    <w:rsid w:val="00CF3DB3"/>
    <w:rsid w:val="00CF402A"/>
    <w:rsid w:val="00CF48DB"/>
    <w:rsid w:val="00CF4AAC"/>
    <w:rsid w:val="00CF5677"/>
    <w:rsid w:val="00CF5A98"/>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5A6B"/>
    <w:rsid w:val="00D163A7"/>
    <w:rsid w:val="00D16444"/>
    <w:rsid w:val="00D16D87"/>
    <w:rsid w:val="00D17530"/>
    <w:rsid w:val="00D17655"/>
    <w:rsid w:val="00D17B0C"/>
    <w:rsid w:val="00D17D6C"/>
    <w:rsid w:val="00D17DB2"/>
    <w:rsid w:val="00D17DE8"/>
    <w:rsid w:val="00D17E22"/>
    <w:rsid w:val="00D2002E"/>
    <w:rsid w:val="00D20803"/>
    <w:rsid w:val="00D2096F"/>
    <w:rsid w:val="00D20DFF"/>
    <w:rsid w:val="00D20FE3"/>
    <w:rsid w:val="00D21EB8"/>
    <w:rsid w:val="00D2214D"/>
    <w:rsid w:val="00D223FE"/>
    <w:rsid w:val="00D2247B"/>
    <w:rsid w:val="00D225F0"/>
    <w:rsid w:val="00D235A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75BA"/>
    <w:rsid w:val="00D401D0"/>
    <w:rsid w:val="00D409CA"/>
    <w:rsid w:val="00D40DCF"/>
    <w:rsid w:val="00D41773"/>
    <w:rsid w:val="00D421BA"/>
    <w:rsid w:val="00D42A5D"/>
    <w:rsid w:val="00D43603"/>
    <w:rsid w:val="00D436BA"/>
    <w:rsid w:val="00D439E6"/>
    <w:rsid w:val="00D43C33"/>
    <w:rsid w:val="00D43E01"/>
    <w:rsid w:val="00D442BA"/>
    <w:rsid w:val="00D4446A"/>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C0A"/>
    <w:rsid w:val="00D54392"/>
    <w:rsid w:val="00D55E1E"/>
    <w:rsid w:val="00D57199"/>
    <w:rsid w:val="00D603B2"/>
    <w:rsid w:val="00D603F3"/>
    <w:rsid w:val="00D6082C"/>
    <w:rsid w:val="00D60D1A"/>
    <w:rsid w:val="00D610DB"/>
    <w:rsid w:val="00D61123"/>
    <w:rsid w:val="00D61267"/>
    <w:rsid w:val="00D614C7"/>
    <w:rsid w:val="00D62C95"/>
    <w:rsid w:val="00D63166"/>
    <w:rsid w:val="00D6327A"/>
    <w:rsid w:val="00D637E4"/>
    <w:rsid w:val="00D63BCB"/>
    <w:rsid w:val="00D6448A"/>
    <w:rsid w:val="00D649B6"/>
    <w:rsid w:val="00D65180"/>
    <w:rsid w:val="00D651D4"/>
    <w:rsid w:val="00D6562D"/>
    <w:rsid w:val="00D6570E"/>
    <w:rsid w:val="00D65799"/>
    <w:rsid w:val="00D660F3"/>
    <w:rsid w:val="00D66CB6"/>
    <w:rsid w:val="00D6760D"/>
    <w:rsid w:val="00D67611"/>
    <w:rsid w:val="00D707ED"/>
    <w:rsid w:val="00D70993"/>
    <w:rsid w:val="00D70FC3"/>
    <w:rsid w:val="00D71855"/>
    <w:rsid w:val="00D718D5"/>
    <w:rsid w:val="00D71948"/>
    <w:rsid w:val="00D7195C"/>
    <w:rsid w:val="00D722BB"/>
    <w:rsid w:val="00D73C63"/>
    <w:rsid w:val="00D73D75"/>
    <w:rsid w:val="00D74B57"/>
    <w:rsid w:val="00D7515C"/>
    <w:rsid w:val="00D759DB"/>
    <w:rsid w:val="00D75DE8"/>
    <w:rsid w:val="00D7675B"/>
    <w:rsid w:val="00D76E1D"/>
    <w:rsid w:val="00D76F07"/>
    <w:rsid w:val="00D77040"/>
    <w:rsid w:val="00D772BA"/>
    <w:rsid w:val="00D804F9"/>
    <w:rsid w:val="00D8092E"/>
    <w:rsid w:val="00D80DE0"/>
    <w:rsid w:val="00D80FB5"/>
    <w:rsid w:val="00D812A3"/>
    <w:rsid w:val="00D81366"/>
    <w:rsid w:val="00D81BA9"/>
    <w:rsid w:val="00D81F3C"/>
    <w:rsid w:val="00D82379"/>
    <w:rsid w:val="00D830DF"/>
    <w:rsid w:val="00D83913"/>
    <w:rsid w:val="00D83A11"/>
    <w:rsid w:val="00D83B92"/>
    <w:rsid w:val="00D84016"/>
    <w:rsid w:val="00D847DB"/>
    <w:rsid w:val="00D85988"/>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B23"/>
    <w:rsid w:val="00D956E7"/>
    <w:rsid w:val="00D95989"/>
    <w:rsid w:val="00D95C74"/>
    <w:rsid w:val="00D96BEF"/>
    <w:rsid w:val="00D97DCA"/>
    <w:rsid w:val="00DA01C2"/>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A7"/>
    <w:rsid w:val="00DA71E3"/>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CB"/>
    <w:rsid w:val="00DE60F0"/>
    <w:rsid w:val="00DE6579"/>
    <w:rsid w:val="00DE6DE6"/>
    <w:rsid w:val="00DE6F0B"/>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9BD"/>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702"/>
    <w:rsid w:val="00E120DC"/>
    <w:rsid w:val="00E1242A"/>
    <w:rsid w:val="00E12837"/>
    <w:rsid w:val="00E12BCF"/>
    <w:rsid w:val="00E12E68"/>
    <w:rsid w:val="00E12FC7"/>
    <w:rsid w:val="00E1348C"/>
    <w:rsid w:val="00E137F4"/>
    <w:rsid w:val="00E13A50"/>
    <w:rsid w:val="00E13E1E"/>
    <w:rsid w:val="00E14F15"/>
    <w:rsid w:val="00E14FA8"/>
    <w:rsid w:val="00E163D4"/>
    <w:rsid w:val="00E16AF2"/>
    <w:rsid w:val="00E17561"/>
    <w:rsid w:val="00E17629"/>
    <w:rsid w:val="00E20A8D"/>
    <w:rsid w:val="00E214E0"/>
    <w:rsid w:val="00E223FC"/>
    <w:rsid w:val="00E22AF3"/>
    <w:rsid w:val="00E22BBF"/>
    <w:rsid w:val="00E232F8"/>
    <w:rsid w:val="00E24B68"/>
    <w:rsid w:val="00E253D8"/>
    <w:rsid w:val="00E259E7"/>
    <w:rsid w:val="00E25AD3"/>
    <w:rsid w:val="00E25FD7"/>
    <w:rsid w:val="00E26387"/>
    <w:rsid w:val="00E26A08"/>
    <w:rsid w:val="00E26BC0"/>
    <w:rsid w:val="00E274A0"/>
    <w:rsid w:val="00E27A65"/>
    <w:rsid w:val="00E27EC2"/>
    <w:rsid w:val="00E30273"/>
    <w:rsid w:val="00E30CD0"/>
    <w:rsid w:val="00E3117E"/>
    <w:rsid w:val="00E31525"/>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BEB"/>
    <w:rsid w:val="00E46FCC"/>
    <w:rsid w:val="00E50441"/>
    <w:rsid w:val="00E504B7"/>
    <w:rsid w:val="00E50786"/>
    <w:rsid w:val="00E507C8"/>
    <w:rsid w:val="00E513CA"/>
    <w:rsid w:val="00E51BBB"/>
    <w:rsid w:val="00E51BBE"/>
    <w:rsid w:val="00E5269A"/>
    <w:rsid w:val="00E52B56"/>
    <w:rsid w:val="00E54276"/>
    <w:rsid w:val="00E542E1"/>
    <w:rsid w:val="00E542FA"/>
    <w:rsid w:val="00E54595"/>
    <w:rsid w:val="00E5529C"/>
    <w:rsid w:val="00E554EF"/>
    <w:rsid w:val="00E55A3C"/>
    <w:rsid w:val="00E5679D"/>
    <w:rsid w:val="00E57BE8"/>
    <w:rsid w:val="00E57E95"/>
    <w:rsid w:val="00E6048E"/>
    <w:rsid w:val="00E610BD"/>
    <w:rsid w:val="00E619FD"/>
    <w:rsid w:val="00E6301B"/>
    <w:rsid w:val="00E63CD8"/>
    <w:rsid w:val="00E6448A"/>
    <w:rsid w:val="00E653A8"/>
    <w:rsid w:val="00E65BDA"/>
    <w:rsid w:val="00E66DA3"/>
    <w:rsid w:val="00E672D3"/>
    <w:rsid w:val="00E673B1"/>
    <w:rsid w:val="00E67C59"/>
    <w:rsid w:val="00E701F2"/>
    <w:rsid w:val="00E7037D"/>
    <w:rsid w:val="00E70969"/>
    <w:rsid w:val="00E72005"/>
    <w:rsid w:val="00E72063"/>
    <w:rsid w:val="00E724F4"/>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8083E"/>
    <w:rsid w:val="00E8098B"/>
    <w:rsid w:val="00E80A3A"/>
    <w:rsid w:val="00E81EA3"/>
    <w:rsid w:val="00E8215C"/>
    <w:rsid w:val="00E82364"/>
    <w:rsid w:val="00E824EF"/>
    <w:rsid w:val="00E82620"/>
    <w:rsid w:val="00E827C2"/>
    <w:rsid w:val="00E8411A"/>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2DC"/>
    <w:rsid w:val="00E96F62"/>
    <w:rsid w:val="00E97705"/>
    <w:rsid w:val="00E97EC4"/>
    <w:rsid w:val="00EA08A9"/>
    <w:rsid w:val="00EA1221"/>
    <w:rsid w:val="00EA3907"/>
    <w:rsid w:val="00EA41D6"/>
    <w:rsid w:val="00EA4592"/>
    <w:rsid w:val="00EA5CEA"/>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6CF9"/>
    <w:rsid w:val="00EB7388"/>
    <w:rsid w:val="00EB7983"/>
    <w:rsid w:val="00EB7C9E"/>
    <w:rsid w:val="00EB7E38"/>
    <w:rsid w:val="00EC0121"/>
    <w:rsid w:val="00EC04E9"/>
    <w:rsid w:val="00EC0579"/>
    <w:rsid w:val="00EC09A1"/>
    <w:rsid w:val="00EC0BFA"/>
    <w:rsid w:val="00EC0E85"/>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73C2"/>
    <w:rsid w:val="00EC7AE7"/>
    <w:rsid w:val="00EC7DE5"/>
    <w:rsid w:val="00EC7F92"/>
    <w:rsid w:val="00ED04D3"/>
    <w:rsid w:val="00ED04E6"/>
    <w:rsid w:val="00ED05B7"/>
    <w:rsid w:val="00ED147D"/>
    <w:rsid w:val="00ED22B9"/>
    <w:rsid w:val="00ED316C"/>
    <w:rsid w:val="00ED331D"/>
    <w:rsid w:val="00ED38BF"/>
    <w:rsid w:val="00ED438A"/>
    <w:rsid w:val="00ED4820"/>
    <w:rsid w:val="00ED497B"/>
    <w:rsid w:val="00ED4B44"/>
    <w:rsid w:val="00ED54E3"/>
    <w:rsid w:val="00ED5A8C"/>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7197"/>
    <w:rsid w:val="00EE7D43"/>
    <w:rsid w:val="00EE7D44"/>
    <w:rsid w:val="00EF0393"/>
    <w:rsid w:val="00EF0CD4"/>
    <w:rsid w:val="00EF2036"/>
    <w:rsid w:val="00EF2802"/>
    <w:rsid w:val="00EF2B42"/>
    <w:rsid w:val="00EF2DD3"/>
    <w:rsid w:val="00EF31AD"/>
    <w:rsid w:val="00EF31FD"/>
    <w:rsid w:val="00EF345E"/>
    <w:rsid w:val="00EF374C"/>
    <w:rsid w:val="00EF3C56"/>
    <w:rsid w:val="00EF4393"/>
    <w:rsid w:val="00EF46BF"/>
    <w:rsid w:val="00EF496D"/>
    <w:rsid w:val="00EF5440"/>
    <w:rsid w:val="00EF5897"/>
    <w:rsid w:val="00EF58C0"/>
    <w:rsid w:val="00EF6419"/>
    <w:rsid w:val="00EF6711"/>
    <w:rsid w:val="00EF6A8B"/>
    <w:rsid w:val="00EF70B4"/>
    <w:rsid w:val="00EF7147"/>
    <w:rsid w:val="00EF7307"/>
    <w:rsid w:val="00EF7440"/>
    <w:rsid w:val="00EF77C3"/>
    <w:rsid w:val="00F0011A"/>
    <w:rsid w:val="00F00340"/>
    <w:rsid w:val="00F00573"/>
    <w:rsid w:val="00F0178D"/>
    <w:rsid w:val="00F01E6E"/>
    <w:rsid w:val="00F02AF2"/>
    <w:rsid w:val="00F0356A"/>
    <w:rsid w:val="00F0387E"/>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9E"/>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901"/>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E4E"/>
    <w:rsid w:val="00F42ED7"/>
    <w:rsid w:val="00F43310"/>
    <w:rsid w:val="00F43727"/>
    <w:rsid w:val="00F43C4C"/>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72E"/>
    <w:rsid w:val="00F577B1"/>
    <w:rsid w:val="00F6000D"/>
    <w:rsid w:val="00F60653"/>
    <w:rsid w:val="00F607D2"/>
    <w:rsid w:val="00F60DE1"/>
    <w:rsid w:val="00F61019"/>
    <w:rsid w:val="00F6101B"/>
    <w:rsid w:val="00F61DB1"/>
    <w:rsid w:val="00F620E9"/>
    <w:rsid w:val="00F62C2B"/>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582"/>
    <w:rsid w:val="00F810FC"/>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7007"/>
    <w:rsid w:val="00F87242"/>
    <w:rsid w:val="00F873A7"/>
    <w:rsid w:val="00F873CA"/>
    <w:rsid w:val="00F87865"/>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11A7"/>
    <w:rsid w:val="00FA136B"/>
    <w:rsid w:val="00FA1AD7"/>
    <w:rsid w:val="00FA2000"/>
    <w:rsid w:val="00FA2232"/>
    <w:rsid w:val="00FA24ED"/>
    <w:rsid w:val="00FA29E0"/>
    <w:rsid w:val="00FA364F"/>
    <w:rsid w:val="00FA39CE"/>
    <w:rsid w:val="00FA3C19"/>
    <w:rsid w:val="00FA59CB"/>
    <w:rsid w:val="00FA5E8B"/>
    <w:rsid w:val="00FA6007"/>
    <w:rsid w:val="00FA61ED"/>
    <w:rsid w:val="00FA622B"/>
    <w:rsid w:val="00FA657F"/>
    <w:rsid w:val="00FA65FB"/>
    <w:rsid w:val="00FA6ADB"/>
    <w:rsid w:val="00FA6DFC"/>
    <w:rsid w:val="00FA6EDD"/>
    <w:rsid w:val="00FB0144"/>
    <w:rsid w:val="00FB1FE4"/>
    <w:rsid w:val="00FB1FF3"/>
    <w:rsid w:val="00FB27D9"/>
    <w:rsid w:val="00FB2989"/>
    <w:rsid w:val="00FB3299"/>
    <w:rsid w:val="00FB4061"/>
    <w:rsid w:val="00FB4464"/>
    <w:rsid w:val="00FB47FF"/>
    <w:rsid w:val="00FB4FD6"/>
    <w:rsid w:val="00FB5323"/>
    <w:rsid w:val="00FB552B"/>
    <w:rsid w:val="00FB56FF"/>
    <w:rsid w:val="00FB5D58"/>
    <w:rsid w:val="00FB65D4"/>
    <w:rsid w:val="00FB6CA5"/>
    <w:rsid w:val="00FB6D45"/>
    <w:rsid w:val="00FB70A6"/>
    <w:rsid w:val="00FB77E1"/>
    <w:rsid w:val="00FC0701"/>
    <w:rsid w:val="00FC077C"/>
    <w:rsid w:val="00FC07DF"/>
    <w:rsid w:val="00FC0DDC"/>
    <w:rsid w:val="00FC1147"/>
    <w:rsid w:val="00FC1D3E"/>
    <w:rsid w:val="00FC216C"/>
    <w:rsid w:val="00FC249E"/>
    <w:rsid w:val="00FC3A58"/>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680F"/>
    <w:rsid w:val="00FE7369"/>
    <w:rsid w:val="00FE7725"/>
    <w:rsid w:val="00FE787F"/>
    <w:rsid w:val="00FE7A27"/>
    <w:rsid w:val="00FE7ACB"/>
    <w:rsid w:val="00FF0169"/>
    <w:rsid w:val="00FF07A4"/>
    <w:rsid w:val="00FF1624"/>
    <w:rsid w:val="00FF1A4D"/>
    <w:rsid w:val="00FF21F0"/>
    <w:rsid w:val="00FF2490"/>
    <w:rsid w:val="00FF2661"/>
    <w:rsid w:val="00FF28D5"/>
    <w:rsid w:val="00FF32DF"/>
    <w:rsid w:val="00FF3511"/>
    <w:rsid w:val="00FF354B"/>
    <w:rsid w:val="00FF449C"/>
    <w:rsid w:val="00FF50E0"/>
    <w:rsid w:val="00FF56CF"/>
    <w:rsid w:val="00FF5E48"/>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F32B0AA"/>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MS Mincho" w:hAnsi="Arial" w:cs="Arial"/>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DC1"/>
    <w:pPr>
      <w:spacing w:before="100"/>
    </w:pPr>
  </w:style>
  <w:style w:type="paragraph" w:styleId="Heading1">
    <w:name w:val="heading 1"/>
    <w:basedOn w:val="Normal"/>
    <w:next w:val="Normal"/>
    <w:link w:val="Heading1Char"/>
    <w:uiPriority w:val="9"/>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uiPriority w:val="9"/>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uiPriority w:val="9"/>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3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3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3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uiPriority w:val="3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38"/>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39"/>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39"/>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customStyle="1" w:styleId="StepIntro">
    <w:name w:val="StepIntro"/>
    <w:basedOn w:val="Normal"/>
    <w:uiPriority w:val="99"/>
    <w:qFormat/>
    <w:rsid w:val="00CF402A"/>
    <w:pPr>
      <w:spacing w:before="240"/>
    </w:pPr>
    <w:rPr>
      <w:rFonts w:eastAsia="Times New Roman"/>
      <w:smallCap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87584926">
      <w:bodyDiv w:val="1"/>
      <w:marLeft w:val="0"/>
      <w:marRight w:val="0"/>
      <w:marTop w:val="0"/>
      <w:marBottom w:val="0"/>
      <w:divBdr>
        <w:top w:val="none" w:sz="0" w:space="0" w:color="auto"/>
        <w:left w:val="none" w:sz="0" w:space="0" w:color="auto"/>
        <w:bottom w:val="none" w:sz="0" w:space="0" w:color="auto"/>
        <w:right w:val="none" w:sz="0" w:space="0" w:color="auto"/>
      </w:divBdr>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79004">
      <w:bodyDiv w:val="1"/>
      <w:marLeft w:val="0"/>
      <w:marRight w:val="0"/>
      <w:marTop w:val="0"/>
      <w:marBottom w:val="0"/>
      <w:divBdr>
        <w:top w:val="none" w:sz="0" w:space="0" w:color="auto"/>
        <w:left w:val="none" w:sz="0" w:space="0" w:color="auto"/>
        <w:bottom w:val="none" w:sz="0" w:space="0" w:color="auto"/>
        <w:right w:val="none" w:sz="0" w:space="0" w:color="auto"/>
      </w:divBdr>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06363574">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6029908">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mailto:businessname@gmai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mailto:sales@mydomain.com" TargetMode="Externa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smallbiztrends.com/2016/07/professional-email-addresses-trustworthy.html" TargetMode="External"/><Relationship Id="rId30" Type="http://schemas.openxmlformats.org/officeDocument/2006/relationships/header" Target="header1.xm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StarSymbol">
    <w:altName w:val="Segoe UI Symbol"/>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Calibri"/>
    <w:panose1 w:val="00000000000000000000"/>
    <w:charset w:val="00"/>
    <w:family w:val="auto"/>
    <w:notTrueType/>
    <w:pitch w:val="default"/>
    <w:sig w:usb0="00000003" w:usb1="00000000" w:usb2="00000000" w:usb3="00000000" w:csb0="00000001" w:csb1="00000000"/>
  </w:font>
  <w:font w:name="Arial (W1)">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D97"/>
    <w:rsid w:val="00026ED9"/>
    <w:rsid w:val="001221E3"/>
    <w:rsid w:val="00150740"/>
    <w:rsid w:val="00346915"/>
    <w:rsid w:val="00352754"/>
    <w:rsid w:val="004D0681"/>
    <w:rsid w:val="00500649"/>
    <w:rsid w:val="00543A6E"/>
    <w:rsid w:val="005A48A6"/>
    <w:rsid w:val="005C05CA"/>
    <w:rsid w:val="00620004"/>
    <w:rsid w:val="00622313"/>
    <w:rsid w:val="006614A8"/>
    <w:rsid w:val="00721720"/>
    <w:rsid w:val="00784531"/>
    <w:rsid w:val="007B11ED"/>
    <w:rsid w:val="00874E74"/>
    <w:rsid w:val="008B3C55"/>
    <w:rsid w:val="008C04F3"/>
    <w:rsid w:val="008D1968"/>
    <w:rsid w:val="00915F90"/>
    <w:rsid w:val="0099016B"/>
    <w:rsid w:val="00AA3D02"/>
    <w:rsid w:val="00AE6D97"/>
    <w:rsid w:val="00B12A0C"/>
    <w:rsid w:val="00B816E9"/>
    <w:rsid w:val="00CC505F"/>
    <w:rsid w:val="00D164B5"/>
    <w:rsid w:val="00ED4A9A"/>
    <w:rsid w:val="00F0365B"/>
    <w:rsid w:val="00F23F37"/>
    <w:rsid w:val="00F3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2016-02-08T00:00:00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652535-91AF-46E8-8D05-D25D86C5FA2E}">
  <ds:schemaRefs>
    <ds:schemaRef ds:uri="http://schemas.microsoft.com/office/infopath/2007/PartnerControls"/>
    <ds:schemaRef ds:uri="http://schemas.openxmlformats.org/package/2006/metadata/core-properties"/>
    <ds:schemaRef ds:uri="http://purl.org/dc/dcmitype/"/>
    <ds:schemaRef ds:uri="http://schemas.microsoft.com/office/2006/documentManagement/types"/>
    <ds:schemaRef ds:uri="http://purl.org/dc/elements/1.1/"/>
    <ds:schemaRef ds:uri="http://www.w3.org/XML/1998/namespace"/>
    <ds:schemaRef ds:uri="4f82beaa-db71-4306-b6dc-58d6aa3ae26f"/>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4.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5.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7DF261A-377F-4B79-8FB2-D3F662A8D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21</Pages>
  <Words>4541</Words>
  <Characters>25115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Email with Webmail</vt:lpstr>
    </vt:vector>
  </TitlesOfParts>
  <Company>Vodafone Group Technology</Company>
  <LinksUpToDate>false</LinksUpToDate>
  <CharactersWithSpaces>29597</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with Webmail</dc:title>
  <dc:subject>Functional Architecture</dc:subject>
  <dc:creator>Mahrie Boyle</dc:creator>
  <cp:keywords/>
  <dc:description/>
  <cp:lastModifiedBy>Mahrie Boyle</cp:lastModifiedBy>
  <cp:revision>8</cp:revision>
  <cp:lastPrinted>2016-02-08T20:24:00Z</cp:lastPrinted>
  <dcterms:created xsi:type="dcterms:W3CDTF">2019-07-12T13:26:00Z</dcterms:created>
  <dcterms:modified xsi:type="dcterms:W3CDTF">2019-07-12T18:13:00Z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ies>
</file>