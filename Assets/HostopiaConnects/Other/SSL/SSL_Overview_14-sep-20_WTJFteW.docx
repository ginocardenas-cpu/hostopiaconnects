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AC66A8" w14:textId="77777777" w:rsidR="006F52DB" w:rsidRPr="004267A4" w:rsidRDefault="006F52DB" w:rsidP="00A0703C">
      <w:pPr>
        <w:pStyle w:val="Title"/>
        <w:jc w:val="left"/>
      </w:pPr>
    </w:p>
    <w:p w14:paraId="00EB0969" w14:textId="77777777" w:rsidR="00385855" w:rsidRPr="004267A4" w:rsidRDefault="00385855" w:rsidP="00D359CE">
      <w:pPr>
        <w:ind w:left="5760"/>
        <w:jc w:val="center"/>
        <w:rPr>
          <w:b/>
          <w:smallCaps/>
        </w:rPr>
      </w:pPr>
    </w:p>
    <w:p w14:paraId="53D4B478" w14:textId="77777777" w:rsidR="00385855" w:rsidRPr="004267A4" w:rsidRDefault="00385855" w:rsidP="00D359CE">
      <w:pPr>
        <w:ind w:left="5760"/>
        <w:jc w:val="center"/>
        <w:rPr>
          <w:b/>
          <w:smallCaps/>
        </w:rPr>
      </w:pPr>
    </w:p>
    <w:p w14:paraId="221C49B2" w14:textId="77777777" w:rsidR="00385855" w:rsidRPr="004267A4" w:rsidRDefault="00385855" w:rsidP="00D359CE">
      <w:pPr>
        <w:ind w:left="5760"/>
        <w:jc w:val="center"/>
        <w:rPr>
          <w:b/>
          <w:smallCaps/>
        </w:rPr>
      </w:pPr>
    </w:p>
    <w:p w14:paraId="3243F866" w14:textId="77777777" w:rsidR="00385855" w:rsidRPr="004267A4" w:rsidRDefault="00385855" w:rsidP="00D359CE">
      <w:pPr>
        <w:ind w:left="5760"/>
        <w:jc w:val="center"/>
        <w:rPr>
          <w:b/>
          <w:smallCaps/>
        </w:rPr>
      </w:pPr>
    </w:p>
    <w:p w14:paraId="749D2683" w14:textId="77777777" w:rsidR="00385855" w:rsidRPr="004267A4" w:rsidRDefault="00385855" w:rsidP="00D359CE">
      <w:pPr>
        <w:ind w:left="5760"/>
        <w:jc w:val="center"/>
        <w:rPr>
          <w:b/>
          <w:smallCaps/>
        </w:rPr>
      </w:pPr>
    </w:p>
    <w:p w14:paraId="4BDB580A"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Content>
        <w:p w14:paraId="38CD5991" w14:textId="0F51C26D" w:rsidR="00503A65" w:rsidRPr="004267A4" w:rsidRDefault="008D06DA" w:rsidP="00532CCF">
          <w:pPr>
            <w:pStyle w:val="Title"/>
            <w:ind w:left="2520"/>
            <w:rPr>
              <w:b w:val="0"/>
              <w:color w:val="2CADB2" w:themeColor="accent1"/>
            </w:rPr>
          </w:pPr>
          <w:r>
            <w:rPr>
              <w:b w:val="0"/>
              <w:color w:val="2CADB2" w:themeColor="accent1"/>
            </w:rPr>
            <w:t>SSL</w:t>
          </w:r>
          <w:r w:rsidR="00442DD5">
            <w:rPr>
              <w:b w:val="0"/>
              <w:color w:val="2CADB2" w:themeColor="accent1"/>
            </w:rPr>
            <w:t xml:space="preserve"> Certificates</w:t>
          </w:r>
        </w:p>
      </w:sdtContent>
    </w:sdt>
    <w:p w14:paraId="38F1D2AA" w14:textId="77777777" w:rsidR="00BE0BD8" w:rsidRDefault="0085561A" w:rsidP="007F21B0">
      <w:pPr>
        <w:pStyle w:val="Title"/>
        <w:rPr>
          <w:b w:val="0"/>
          <w:sz w:val="40"/>
        </w:rPr>
      </w:pPr>
      <w:r w:rsidRPr="0085561A">
        <w:rPr>
          <w:b w:val="0"/>
          <w:sz w:val="40"/>
        </w:rPr>
        <w:t>Overview</w:t>
      </w:r>
    </w:p>
    <w:p w14:paraId="302B8612" w14:textId="77777777" w:rsidR="0085561A" w:rsidRDefault="0085561A" w:rsidP="007F21B0">
      <w:pPr>
        <w:pStyle w:val="Title"/>
        <w:rPr>
          <w:b w:val="0"/>
          <w:sz w:val="40"/>
        </w:rPr>
      </w:pPr>
    </w:p>
    <w:p w14:paraId="10C330DE" w14:textId="77777777" w:rsidR="0085561A" w:rsidRDefault="0085561A" w:rsidP="007F21B0">
      <w:pPr>
        <w:pStyle w:val="Title"/>
        <w:rPr>
          <w:b w:val="0"/>
          <w:sz w:val="40"/>
        </w:rPr>
      </w:pPr>
    </w:p>
    <w:p w14:paraId="2B365D56" w14:textId="77777777" w:rsidR="0085561A" w:rsidRPr="0085561A" w:rsidRDefault="0085561A" w:rsidP="007F21B0">
      <w:pPr>
        <w:pStyle w:val="Title"/>
        <w:rPr>
          <w:b w:val="0"/>
          <w:sz w:val="40"/>
        </w:rPr>
      </w:pPr>
    </w:p>
    <w:p w14:paraId="5FA777EB" w14:textId="77777777" w:rsidR="00F0011A" w:rsidRPr="004267A4" w:rsidRDefault="00F0011A" w:rsidP="004213E8">
      <w:pPr>
        <w:pStyle w:val="UsecaseExceptionlvl2"/>
      </w:pPr>
      <w:r w:rsidRPr="004267A4">
        <w:tab/>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noProof/>
          <w:color w:val="auto"/>
          <w:lang w:val="en-US"/>
        </w:rPr>
      </w:sdtEndPr>
      <w:sdtContent>
        <w:p w14:paraId="36B05DBF" w14:textId="77777777" w:rsidR="00994309" w:rsidRPr="00A720BA" w:rsidRDefault="00994309" w:rsidP="00994309">
          <w:pPr>
            <w:pStyle w:val="TOCHeading"/>
            <w:jc w:val="center"/>
            <w:rPr>
              <w:rFonts w:asciiTheme="minorHAnsi" w:hAnsiTheme="minorHAnsi" w:cstheme="minorHAnsi"/>
              <w:b w:val="0"/>
              <w:color w:val="auto"/>
              <w:sz w:val="40"/>
            </w:rPr>
          </w:pPr>
          <w:r w:rsidRPr="00A720BA">
            <w:rPr>
              <w:rFonts w:asciiTheme="minorHAnsi" w:hAnsiTheme="minorHAnsi" w:cstheme="minorHAnsi"/>
              <w:b w:val="0"/>
              <w:color w:val="auto"/>
              <w:sz w:val="40"/>
            </w:rPr>
            <w:t>Contents</w:t>
          </w:r>
        </w:p>
        <w:p w14:paraId="22D802A6" w14:textId="77777777" w:rsidR="00A720BA" w:rsidRPr="00A720BA" w:rsidRDefault="00994309">
          <w:pPr>
            <w:pStyle w:val="TOC1"/>
            <w:tabs>
              <w:tab w:val="right" w:leader="dot" w:pos="9060"/>
            </w:tabs>
            <w:rPr>
              <w:rFonts w:asciiTheme="minorHAnsi" w:eastAsiaTheme="minorEastAsia" w:hAnsiTheme="minorHAnsi" w:cstheme="minorHAnsi"/>
              <w:b w:val="0"/>
              <w:bCs w:val="0"/>
              <w:caps w:val="0"/>
              <w:noProof/>
              <w:sz w:val="22"/>
              <w:szCs w:val="22"/>
            </w:rPr>
          </w:pPr>
          <w:r w:rsidRPr="00A720BA">
            <w:rPr>
              <w:rFonts w:asciiTheme="minorHAnsi" w:hAnsiTheme="minorHAnsi" w:cstheme="minorHAnsi"/>
              <w:caps w:val="0"/>
            </w:rPr>
            <w:fldChar w:fldCharType="begin"/>
          </w:r>
          <w:r w:rsidRPr="00A720BA">
            <w:rPr>
              <w:rFonts w:asciiTheme="minorHAnsi" w:hAnsiTheme="minorHAnsi" w:cstheme="minorHAnsi"/>
              <w:caps w:val="0"/>
            </w:rPr>
            <w:instrText xml:space="preserve"> TOC \o "1-3" \h \z \u </w:instrText>
          </w:r>
          <w:r w:rsidRPr="00A720BA">
            <w:rPr>
              <w:rFonts w:asciiTheme="minorHAnsi" w:hAnsiTheme="minorHAnsi" w:cstheme="minorHAnsi"/>
              <w:caps w:val="0"/>
            </w:rPr>
            <w:fldChar w:fldCharType="separate"/>
          </w:r>
          <w:hyperlink w:anchor="_Toc528058136" w:history="1">
            <w:r w:rsidR="00A720BA" w:rsidRPr="00A720BA">
              <w:rPr>
                <w:rStyle w:val="Hyperlink"/>
                <w:rFonts w:asciiTheme="minorHAnsi" w:hAnsiTheme="minorHAnsi" w:cstheme="minorHAnsi"/>
                <w:noProof/>
              </w:rPr>
              <w:t>Messaging</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_Toc528058136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2</w:t>
            </w:r>
            <w:r w:rsidR="00A720BA" w:rsidRPr="00A720BA">
              <w:rPr>
                <w:rFonts w:asciiTheme="minorHAnsi" w:hAnsiTheme="minorHAnsi" w:cstheme="minorHAnsi"/>
                <w:noProof/>
                <w:webHidden/>
              </w:rPr>
              <w:fldChar w:fldCharType="end"/>
            </w:r>
          </w:hyperlink>
        </w:p>
        <w:p w14:paraId="53EA709F"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37" w:history="1">
            <w:r w:rsidR="00A720BA" w:rsidRPr="00A720BA">
              <w:rPr>
                <w:rStyle w:val="Hyperlink"/>
                <w:rFonts w:asciiTheme="minorHAnsi" w:hAnsiTheme="minorHAnsi" w:cstheme="minorHAnsi"/>
                <w:noProof/>
                <w:lang w:eastAsia="en-CA"/>
              </w:rPr>
              <w:t>Quick Pitch</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_Toc528058137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2</w:t>
            </w:r>
            <w:r w:rsidR="00A720BA" w:rsidRPr="00A720BA">
              <w:rPr>
                <w:rFonts w:asciiTheme="minorHAnsi" w:hAnsiTheme="minorHAnsi" w:cstheme="minorHAnsi"/>
                <w:noProof/>
                <w:webHidden/>
              </w:rPr>
              <w:fldChar w:fldCharType="end"/>
            </w:r>
          </w:hyperlink>
        </w:p>
        <w:p w14:paraId="63EF6731"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38" w:history="1">
            <w:r w:rsidR="00A720BA" w:rsidRPr="00A720BA">
              <w:rPr>
                <w:rStyle w:val="Hyperlink"/>
                <w:rFonts w:asciiTheme="minorHAnsi" w:hAnsiTheme="minorHAnsi" w:cstheme="minorHAnsi"/>
                <w:noProof/>
                <w:lang w:eastAsia="en-CA"/>
              </w:rPr>
              <w:t>Top-line Benefits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_Toc528058138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2</w:t>
            </w:r>
            <w:r w:rsidR="00A720BA" w:rsidRPr="00A720BA">
              <w:rPr>
                <w:rFonts w:asciiTheme="minorHAnsi" w:hAnsiTheme="minorHAnsi" w:cstheme="minorHAnsi"/>
                <w:noProof/>
                <w:webHidden/>
              </w:rPr>
              <w:fldChar w:fldCharType="end"/>
            </w:r>
          </w:hyperlink>
        </w:p>
        <w:p w14:paraId="72569E10"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39" w:history="1">
            <w:r w:rsidR="00A720BA" w:rsidRPr="00A720BA">
              <w:rPr>
                <w:rStyle w:val="Hyperlink"/>
                <w:rFonts w:asciiTheme="minorHAnsi" w:hAnsiTheme="minorHAnsi" w:cstheme="minorHAnsi"/>
                <w:noProof/>
                <w:lang w:eastAsia="en-CA"/>
              </w:rPr>
              <w:t>SSL Product Summaries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_Toc528058139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2</w:t>
            </w:r>
            <w:r w:rsidR="00A720BA" w:rsidRPr="00A720BA">
              <w:rPr>
                <w:rFonts w:asciiTheme="minorHAnsi" w:hAnsiTheme="minorHAnsi" w:cstheme="minorHAnsi"/>
                <w:noProof/>
                <w:webHidden/>
              </w:rPr>
              <w:fldChar w:fldCharType="end"/>
            </w:r>
          </w:hyperlink>
        </w:p>
        <w:p w14:paraId="7FFAAECA" w14:textId="77777777" w:rsidR="00A720BA" w:rsidRPr="00A720BA" w:rsidRDefault="00442DD5">
          <w:pPr>
            <w:pStyle w:val="TOC1"/>
            <w:tabs>
              <w:tab w:val="right" w:leader="dot" w:pos="9060"/>
            </w:tabs>
            <w:rPr>
              <w:rFonts w:asciiTheme="minorHAnsi" w:eastAsiaTheme="minorEastAsia" w:hAnsiTheme="minorHAnsi" w:cstheme="minorHAnsi"/>
              <w:b w:val="0"/>
              <w:bCs w:val="0"/>
              <w:caps w:val="0"/>
              <w:noProof/>
              <w:sz w:val="22"/>
              <w:szCs w:val="22"/>
            </w:rPr>
          </w:pPr>
          <w:hyperlink w:anchor="_Toc528058140" w:history="1">
            <w:r w:rsidR="00A720BA" w:rsidRPr="00A720BA">
              <w:rPr>
                <w:rStyle w:val="Hyperlink"/>
                <w:rFonts w:asciiTheme="minorHAnsi" w:hAnsiTheme="minorHAnsi" w:cstheme="minorHAnsi"/>
                <w:noProof/>
              </w:rPr>
              <w:t>Features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_Toc528058140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3</w:t>
            </w:r>
            <w:r w:rsidR="00A720BA" w:rsidRPr="00A720BA">
              <w:rPr>
                <w:rFonts w:asciiTheme="minorHAnsi" w:hAnsiTheme="minorHAnsi" w:cstheme="minorHAnsi"/>
                <w:noProof/>
                <w:webHidden/>
              </w:rPr>
              <w:fldChar w:fldCharType="end"/>
            </w:r>
          </w:hyperlink>
        </w:p>
        <w:p w14:paraId="4F1079A3"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41" w:history="1">
            <w:r w:rsidR="00A720BA" w:rsidRPr="00A720BA">
              <w:rPr>
                <w:rStyle w:val="Hyperlink"/>
                <w:rFonts w:asciiTheme="minorHAnsi" w:hAnsiTheme="minorHAnsi" w:cstheme="minorHAnsi"/>
                <w:noProof/>
                <w:lang w:eastAsia="en-CA"/>
              </w:rPr>
              <w:t>Features Overview</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_Toc528058141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3</w:t>
            </w:r>
            <w:r w:rsidR="00A720BA" w:rsidRPr="00A720BA">
              <w:rPr>
                <w:rFonts w:asciiTheme="minorHAnsi" w:hAnsiTheme="minorHAnsi" w:cstheme="minorHAnsi"/>
                <w:noProof/>
                <w:webHidden/>
              </w:rPr>
              <w:fldChar w:fldCharType="end"/>
            </w:r>
          </w:hyperlink>
        </w:p>
        <w:p w14:paraId="46173E9A"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42" w:history="1">
            <w:r w:rsidR="00A720BA" w:rsidRPr="00A720BA">
              <w:rPr>
                <w:rStyle w:val="Hyperlink"/>
                <w:rFonts w:asciiTheme="minorHAnsi" w:hAnsiTheme="minorHAnsi" w:cstheme="minorHAnsi"/>
                <w:noProof/>
                <w:lang w:eastAsia="en-CA"/>
              </w:rPr>
              <w:t>Plans, Pricing and Features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_Toc528058142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4</w:t>
            </w:r>
            <w:r w:rsidR="00A720BA" w:rsidRPr="00A720BA">
              <w:rPr>
                <w:rFonts w:asciiTheme="minorHAnsi" w:hAnsiTheme="minorHAnsi" w:cstheme="minorHAnsi"/>
                <w:noProof/>
                <w:webHidden/>
              </w:rPr>
              <w:fldChar w:fldCharType="end"/>
            </w:r>
          </w:hyperlink>
        </w:p>
        <w:p w14:paraId="04C9725D" w14:textId="77777777" w:rsidR="00A720BA" w:rsidRPr="00A720BA" w:rsidRDefault="00442DD5">
          <w:pPr>
            <w:pStyle w:val="TOC1"/>
            <w:tabs>
              <w:tab w:val="right" w:leader="dot" w:pos="9060"/>
            </w:tabs>
            <w:rPr>
              <w:rFonts w:asciiTheme="minorHAnsi" w:eastAsiaTheme="minorEastAsia" w:hAnsiTheme="minorHAnsi" w:cstheme="minorHAnsi"/>
              <w:b w:val="0"/>
              <w:bCs w:val="0"/>
              <w:caps w:val="0"/>
              <w:noProof/>
              <w:sz w:val="22"/>
              <w:szCs w:val="22"/>
            </w:rPr>
          </w:pPr>
          <w:hyperlink w:anchor="_Toc528058143" w:history="1">
            <w:r w:rsidR="00A720BA" w:rsidRPr="00A720BA">
              <w:rPr>
                <w:rStyle w:val="Hyperlink"/>
                <w:rFonts w:asciiTheme="minorHAnsi" w:hAnsiTheme="minorHAnsi" w:cstheme="minorHAnsi"/>
                <w:noProof/>
              </w:rPr>
              <w:t>Customer Experience</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_Toc528058143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5</w:t>
            </w:r>
            <w:r w:rsidR="00A720BA" w:rsidRPr="00A720BA">
              <w:rPr>
                <w:rFonts w:asciiTheme="minorHAnsi" w:hAnsiTheme="minorHAnsi" w:cstheme="minorHAnsi"/>
                <w:noProof/>
                <w:webHidden/>
              </w:rPr>
              <w:fldChar w:fldCharType="end"/>
            </w:r>
          </w:hyperlink>
        </w:p>
        <w:p w14:paraId="3F351A26" w14:textId="77777777" w:rsidR="00A720BA" w:rsidRPr="00A720BA" w:rsidRDefault="00442DD5">
          <w:pPr>
            <w:pStyle w:val="TOC1"/>
            <w:tabs>
              <w:tab w:val="right" w:leader="dot" w:pos="9060"/>
            </w:tabs>
            <w:rPr>
              <w:rFonts w:asciiTheme="minorHAnsi" w:eastAsiaTheme="minorEastAsia" w:hAnsiTheme="minorHAnsi" w:cstheme="minorHAnsi"/>
              <w:b w:val="0"/>
              <w:bCs w:val="0"/>
              <w:caps w:val="0"/>
              <w:noProof/>
              <w:sz w:val="22"/>
              <w:szCs w:val="22"/>
            </w:rPr>
          </w:pPr>
          <w:hyperlink w:anchor="_Toc528058144" w:history="1">
            <w:r w:rsidR="00A720BA" w:rsidRPr="00A720BA">
              <w:rPr>
                <w:rStyle w:val="Hyperlink"/>
                <w:rFonts w:asciiTheme="minorHAnsi" w:hAnsiTheme="minorHAnsi" w:cstheme="minorHAnsi"/>
                <w:noProof/>
              </w:rPr>
              <w:t>Sales Support</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_Toc528058144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8</w:t>
            </w:r>
            <w:r w:rsidR="00A720BA" w:rsidRPr="00A720BA">
              <w:rPr>
                <w:rFonts w:asciiTheme="minorHAnsi" w:hAnsiTheme="minorHAnsi" w:cstheme="minorHAnsi"/>
                <w:noProof/>
                <w:webHidden/>
              </w:rPr>
              <w:fldChar w:fldCharType="end"/>
            </w:r>
          </w:hyperlink>
        </w:p>
        <w:p w14:paraId="7338FEC4"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45" w:history="1">
            <w:r w:rsidR="00A720BA" w:rsidRPr="00A720BA">
              <w:rPr>
                <w:rStyle w:val="Hyperlink"/>
                <w:rFonts w:asciiTheme="minorHAnsi" w:hAnsiTheme="minorHAnsi" w:cstheme="minorHAnsi"/>
                <w:noProof/>
                <w:lang w:eastAsia="en-CA"/>
              </w:rPr>
              <w:t>Probing Questions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_Toc528058145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8</w:t>
            </w:r>
            <w:r w:rsidR="00A720BA" w:rsidRPr="00A720BA">
              <w:rPr>
                <w:rFonts w:asciiTheme="minorHAnsi" w:hAnsiTheme="minorHAnsi" w:cstheme="minorHAnsi"/>
                <w:noProof/>
                <w:webHidden/>
              </w:rPr>
              <w:fldChar w:fldCharType="end"/>
            </w:r>
          </w:hyperlink>
        </w:p>
        <w:p w14:paraId="6C9292AC"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46" w:history="1">
            <w:r w:rsidR="00A720BA" w:rsidRPr="00A720BA">
              <w:rPr>
                <w:rStyle w:val="Hyperlink"/>
                <w:rFonts w:asciiTheme="minorHAnsi" w:hAnsiTheme="minorHAnsi" w:cstheme="minorHAnsi"/>
                <w:noProof/>
              </w:rPr>
              <w:t>Selling Points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_Toc528058146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8</w:t>
            </w:r>
            <w:r w:rsidR="00A720BA" w:rsidRPr="00A720BA">
              <w:rPr>
                <w:rFonts w:asciiTheme="minorHAnsi" w:hAnsiTheme="minorHAnsi" w:cstheme="minorHAnsi"/>
                <w:noProof/>
                <w:webHidden/>
              </w:rPr>
              <w:fldChar w:fldCharType="end"/>
            </w:r>
          </w:hyperlink>
        </w:p>
        <w:p w14:paraId="4E11B8DC"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47" w:history="1">
            <w:r w:rsidR="00A720BA" w:rsidRPr="00A720BA">
              <w:rPr>
                <w:rStyle w:val="Hyperlink"/>
                <w:rFonts w:asciiTheme="minorHAnsi" w:hAnsiTheme="minorHAnsi" w:cstheme="minorHAnsi"/>
                <w:noProof/>
                <w:lang w:eastAsia="en-CA"/>
              </w:rPr>
              <w:t>Objection Handlers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_Toc528058147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10</w:t>
            </w:r>
            <w:r w:rsidR="00A720BA" w:rsidRPr="00A720BA">
              <w:rPr>
                <w:rFonts w:asciiTheme="minorHAnsi" w:hAnsiTheme="minorHAnsi" w:cstheme="minorHAnsi"/>
                <w:noProof/>
                <w:webHidden/>
              </w:rPr>
              <w:fldChar w:fldCharType="end"/>
            </w:r>
          </w:hyperlink>
        </w:p>
        <w:p w14:paraId="18EDAAD0" w14:textId="77777777" w:rsidR="00A720BA" w:rsidRPr="00A720BA" w:rsidRDefault="00442DD5">
          <w:pPr>
            <w:pStyle w:val="TOC1"/>
            <w:tabs>
              <w:tab w:val="right" w:leader="dot" w:pos="9060"/>
            </w:tabs>
            <w:rPr>
              <w:rFonts w:asciiTheme="minorHAnsi" w:eastAsiaTheme="minorEastAsia" w:hAnsiTheme="minorHAnsi" w:cstheme="minorHAnsi"/>
              <w:b w:val="0"/>
              <w:bCs w:val="0"/>
              <w:caps w:val="0"/>
              <w:noProof/>
              <w:sz w:val="22"/>
              <w:szCs w:val="22"/>
            </w:rPr>
          </w:pPr>
          <w:hyperlink w:anchor="_Toc528058148" w:history="1">
            <w:r w:rsidR="00A720BA" w:rsidRPr="00A720BA">
              <w:rPr>
                <w:rStyle w:val="Hyperlink"/>
                <w:rFonts w:asciiTheme="minorHAnsi" w:hAnsiTheme="minorHAnsi" w:cstheme="minorHAnsi"/>
                <w:noProof/>
              </w:rPr>
              <w:t>Frequently Asked Questions</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_Toc528058148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11</w:t>
            </w:r>
            <w:r w:rsidR="00A720BA" w:rsidRPr="00A720BA">
              <w:rPr>
                <w:rFonts w:asciiTheme="minorHAnsi" w:hAnsiTheme="minorHAnsi" w:cstheme="minorHAnsi"/>
                <w:noProof/>
                <w:webHidden/>
              </w:rPr>
              <w:fldChar w:fldCharType="end"/>
            </w:r>
          </w:hyperlink>
        </w:p>
        <w:p w14:paraId="70BEADB3" w14:textId="77777777" w:rsidR="00A720BA" w:rsidRPr="00A720BA" w:rsidRDefault="00442DD5">
          <w:pPr>
            <w:pStyle w:val="TOC2"/>
            <w:rPr>
              <w:rFonts w:asciiTheme="minorHAnsi" w:eastAsiaTheme="minorEastAsia" w:hAnsiTheme="minorHAnsi" w:cstheme="minorHAnsi"/>
              <w:smallCaps w:val="0"/>
              <w:noProof/>
              <w:sz w:val="22"/>
              <w:szCs w:val="22"/>
            </w:rPr>
          </w:pPr>
          <w:hyperlink w:anchor="_Toc528058149" w:history="1">
            <w:r w:rsidR="00A720BA" w:rsidRPr="00A720BA">
              <w:rPr>
                <w:rStyle w:val="Hyperlink"/>
                <w:rFonts w:asciiTheme="minorHAnsi" w:hAnsiTheme="minorHAnsi" w:cstheme="minorHAnsi"/>
                <w:noProof/>
                <w:lang w:eastAsia="en-CA"/>
              </w:rPr>
              <w:t>General</w:t>
            </w:r>
            <w:r w:rsidR="00A720BA" w:rsidRPr="00A720BA">
              <w:rPr>
                <w:rFonts w:asciiTheme="minorHAnsi" w:hAnsiTheme="minorHAnsi" w:cstheme="minorHAnsi"/>
                <w:noProof/>
                <w:webHidden/>
              </w:rPr>
              <w:tab/>
            </w:r>
            <w:r w:rsidR="00A720BA" w:rsidRPr="00A720BA">
              <w:rPr>
                <w:rFonts w:asciiTheme="minorHAnsi" w:hAnsiTheme="minorHAnsi" w:cstheme="minorHAnsi"/>
                <w:noProof/>
                <w:webHidden/>
              </w:rPr>
              <w:fldChar w:fldCharType="begin"/>
            </w:r>
            <w:r w:rsidR="00A720BA" w:rsidRPr="00A720BA">
              <w:rPr>
                <w:rFonts w:asciiTheme="minorHAnsi" w:hAnsiTheme="minorHAnsi" w:cstheme="minorHAnsi"/>
                <w:noProof/>
                <w:webHidden/>
              </w:rPr>
              <w:instrText xml:space="preserve"> PAGEREF _Toc528058149 \h </w:instrText>
            </w:r>
            <w:r w:rsidR="00A720BA" w:rsidRPr="00A720BA">
              <w:rPr>
                <w:rFonts w:asciiTheme="minorHAnsi" w:hAnsiTheme="minorHAnsi" w:cstheme="minorHAnsi"/>
                <w:noProof/>
                <w:webHidden/>
              </w:rPr>
            </w:r>
            <w:r w:rsidR="00A720BA" w:rsidRPr="00A720BA">
              <w:rPr>
                <w:rFonts w:asciiTheme="minorHAnsi" w:hAnsiTheme="minorHAnsi" w:cstheme="minorHAnsi"/>
                <w:noProof/>
                <w:webHidden/>
              </w:rPr>
              <w:fldChar w:fldCharType="separate"/>
            </w:r>
            <w:r w:rsidR="00A720BA" w:rsidRPr="00A720BA">
              <w:rPr>
                <w:rFonts w:asciiTheme="minorHAnsi" w:hAnsiTheme="minorHAnsi" w:cstheme="minorHAnsi"/>
                <w:noProof/>
                <w:webHidden/>
              </w:rPr>
              <w:t>11</w:t>
            </w:r>
            <w:r w:rsidR="00A720BA" w:rsidRPr="00A720BA">
              <w:rPr>
                <w:rFonts w:asciiTheme="minorHAnsi" w:hAnsiTheme="minorHAnsi" w:cstheme="minorHAnsi"/>
                <w:noProof/>
                <w:webHidden/>
              </w:rPr>
              <w:fldChar w:fldCharType="end"/>
            </w:r>
          </w:hyperlink>
        </w:p>
        <w:p w14:paraId="15531B37" w14:textId="77777777" w:rsidR="00994309" w:rsidRPr="00023B68" w:rsidRDefault="00994309">
          <w:r w:rsidRPr="00A720BA">
            <w:rPr>
              <w:rFonts w:asciiTheme="minorHAnsi" w:hAnsiTheme="minorHAnsi" w:cstheme="minorHAnsi"/>
              <w:b/>
              <w:bCs/>
              <w:noProof/>
            </w:rPr>
            <w:fldChar w:fldCharType="end"/>
          </w:r>
        </w:p>
      </w:sdtContent>
    </w:sdt>
    <w:p w14:paraId="3047CAF3" w14:textId="77777777" w:rsidR="00A048B5" w:rsidRPr="004267A4" w:rsidRDefault="00A048B5" w:rsidP="00A048B5">
      <w:pPr>
        <w:keepNext/>
        <w:jc w:val="center"/>
        <w:rPr>
          <w:b/>
          <w:sz w:val="36"/>
          <w:szCs w:val="36"/>
        </w:rPr>
      </w:pPr>
    </w:p>
    <w:p w14:paraId="4D418812" w14:textId="77777777" w:rsidR="00E915CD" w:rsidRPr="004267A4" w:rsidRDefault="00E915CD" w:rsidP="00BF7F06"/>
    <w:p w14:paraId="660DF26E" w14:textId="77777777" w:rsidR="000C3286" w:rsidRPr="004267A4" w:rsidRDefault="000C3286" w:rsidP="000C3286">
      <w:pPr>
        <w:pStyle w:val="Heading1"/>
        <w:rPr>
          <w:bCs/>
        </w:rPr>
      </w:pPr>
      <w:bookmarkStart w:id="0" w:name="_Toc528058136"/>
      <w:bookmarkStart w:id="1" w:name="_Toc256417558"/>
      <w:r w:rsidRPr="004267A4">
        <w:rPr>
          <w:bCs/>
        </w:rPr>
        <w:lastRenderedPageBreak/>
        <w:t>Messaging</w:t>
      </w:r>
      <w:bookmarkEnd w:id="0"/>
    </w:p>
    <w:p w14:paraId="401A4246" w14:textId="77777777" w:rsidR="000C3286" w:rsidRPr="004267A4" w:rsidRDefault="000C3286" w:rsidP="004267A4">
      <w:pPr>
        <w:pStyle w:val="Heading2"/>
        <w:rPr>
          <w:lang w:eastAsia="en-CA"/>
        </w:rPr>
      </w:pPr>
      <w:bookmarkStart w:id="2" w:name="_Toc528058137"/>
      <w:r w:rsidRPr="004267A4">
        <w:rPr>
          <w:lang w:eastAsia="en-CA"/>
        </w:rPr>
        <w:t>Quick Pitch</w:t>
      </w:r>
      <w:bookmarkEnd w:id="2"/>
    </w:p>
    <w:p w14:paraId="3F06789D" w14:textId="77777777" w:rsidR="00E645E0" w:rsidRDefault="00E645E0" w:rsidP="00E645E0">
      <w:r>
        <w:t xml:space="preserve">Ensure your website is trustworthy with an SSL certificate. </w:t>
      </w:r>
    </w:p>
    <w:p w14:paraId="764DF44D" w14:textId="77777777" w:rsidR="00E645E0" w:rsidRDefault="00E645E0" w:rsidP="00E645E0">
      <w:pPr>
        <w:rPr>
          <w:rFonts w:ascii="Calibri" w:hAnsi="Calibri" w:cs="Times New Roman"/>
          <w:sz w:val="22"/>
          <w:szCs w:val="22"/>
        </w:rPr>
      </w:pPr>
      <w:r>
        <w:t>Provide an extra layer of security to customers browsing your website with an SSL Certificate. Denoted by the secure icon on browsers, an SSL certificate encrypts data between your web server and browser, ensuring both your information and your customers’ remains private from interception. Apart from building trust and security for your website, SSL certificates also help improve your SEO, as search engines including Google favor website pages served over HTTPS.</w:t>
      </w:r>
    </w:p>
    <w:p w14:paraId="27A222F0" w14:textId="77777777" w:rsidR="00E645E0" w:rsidRDefault="00E645E0" w:rsidP="00E645E0">
      <w:pPr>
        <w:spacing w:after="120" w:line="276" w:lineRule="auto"/>
      </w:pPr>
      <w:r>
        <w:t>Give customers confidence in your website and business with SSL.</w:t>
      </w:r>
    </w:p>
    <w:p w14:paraId="7849A33C" w14:textId="77777777" w:rsidR="000C3286" w:rsidRPr="004267A4" w:rsidRDefault="000C3286" w:rsidP="004267A4">
      <w:pPr>
        <w:pStyle w:val="Heading2"/>
        <w:rPr>
          <w:lang w:eastAsia="en-CA"/>
        </w:rPr>
      </w:pPr>
      <w:bookmarkStart w:id="3" w:name="_Toc528058138"/>
      <w:r w:rsidRPr="004267A4">
        <w:rPr>
          <w:lang w:eastAsia="en-CA"/>
        </w:rPr>
        <w:t>Top-line Benefits</w:t>
      </w:r>
      <w:bookmarkEnd w:id="3"/>
    </w:p>
    <w:p w14:paraId="142B0B79" w14:textId="1B82CA51" w:rsidR="000C5F6D" w:rsidRPr="00312565" w:rsidRDefault="000A1B8F" w:rsidP="000110D2">
      <w:pPr>
        <w:pStyle w:val="ListParagraph"/>
        <w:numPr>
          <w:ilvl w:val="0"/>
          <w:numId w:val="17"/>
        </w:numPr>
        <w:spacing w:after="0"/>
        <w:ind w:left="1080"/>
        <w:rPr>
          <w:rFonts w:ascii="Arial" w:eastAsia="Times New Roman" w:hAnsi="Arial"/>
          <w:iCs/>
          <w:color w:val="000000"/>
          <w:sz w:val="20"/>
          <w:szCs w:val="20"/>
          <w:lang w:eastAsia="en-CA"/>
        </w:rPr>
      </w:pPr>
      <w:bookmarkStart w:id="4" w:name="_Toc495929530"/>
      <w:r w:rsidRPr="007D7C28">
        <w:rPr>
          <w:rFonts w:ascii="Arial" w:eastAsia="Times New Roman" w:hAnsi="Arial"/>
          <w:b/>
          <w:iCs/>
          <w:color w:val="000000"/>
          <w:sz w:val="20"/>
          <w:szCs w:val="20"/>
          <w:lang w:eastAsia="en-CA"/>
        </w:rPr>
        <w:t xml:space="preserve">Protect </w:t>
      </w:r>
      <w:r w:rsidR="008D2EC2" w:rsidRPr="007D7C28">
        <w:rPr>
          <w:rFonts w:ascii="Arial" w:eastAsia="Times New Roman" w:hAnsi="Arial"/>
          <w:b/>
          <w:iCs/>
          <w:color w:val="000000"/>
          <w:sz w:val="20"/>
          <w:szCs w:val="20"/>
          <w:lang w:eastAsia="en-CA"/>
        </w:rPr>
        <w:t>y</w:t>
      </w:r>
      <w:r w:rsidRPr="007D7C28">
        <w:rPr>
          <w:rFonts w:ascii="Arial" w:eastAsia="Times New Roman" w:hAnsi="Arial"/>
          <w:b/>
          <w:iCs/>
          <w:color w:val="000000"/>
          <w:sz w:val="20"/>
          <w:szCs w:val="20"/>
          <w:lang w:eastAsia="en-CA"/>
        </w:rPr>
        <w:t xml:space="preserve">our </w:t>
      </w:r>
      <w:r w:rsidR="008D2EC2" w:rsidRPr="007D7C28">
        <w:rPr>
          <w:rFonts w:ascii="Arial" w:eastAsia="Times New Roman" w:hAnsi="Arial"/>
          <w:b/>
          <w:iCs/>
          <w:color w:val="000000"/>
          <w:sz w:val="20"/>
          <w:szCs w:val="20"/>
          <w:lang w:eastAsia="en-CA"/>
        </w:rPr>
        <w:t>customers</w:t>
      </w:r>
      <w:r w:rsidR="000C5F6D" w:rsidRPr="007D7C28">
        <w:rPr>
          <w:rFonts w:ascii="Arial" w:eastAsia="Times New Roman" w:hAnsi="Arial"/>
          <w:b/>
          <w:iCs/>
          <w:color w:val="000000"/>
          <w:sz w:val="20"/>
          <w:szCs w:val="20"/>
          <w:lang w:eastAsia="en-CA"/>
        </w:rPr>
        <w:t>.</w:t>
      </w:r>
      <w:r w:rsidR="000C5F6D" w:rsidRPr="00312565">
        <w:rPr>
          <w:rFonts w:ascii="Arial" w:eastAsia="Times New Roman" w:hAnsi="Arial"/>
          <w:b/>
          <w:iCs/>
          <w:color w:val="000000"/>
          <w:sz w:val="20"/>
          <w:szCs w:val="20"/>
          <w:lang w:eastAsia="en-CA"/>
        </w:rPr>
        <w:t xml:space="preserve"> </w:t>
      </w:r>
      <w:r w:rsidR="00397F10" w:rsidRPr="00312565">
        <w:rPr>
          <w:rFonts w:ascii="Arial" w:eastAsia="Times New Roman" w:hAnsi="Arial"/>
          <w:iCs/>
          <w:color w:val="000000"/>
          <w:sz w:val="20"/>
          <w:szCs w:val="20"/>
          <w:lang w:eastAsia="en-CA"/>
        </w:rPr>
        <w:t>When</w:t>
      </w:r>
      <w:r w:rsidR="00397F10">
        <w:rPr>
          <w:rFonts w:ascii="Arial" w:eastAsia="Times New Roman" w:hAnsi="Arial"/>
          <w:b/>
          <w:iCs/>
          <w:color w:val="000000"/>
          <w:sz w:val="20"/>
          <w:szCs w:val="20"/>
          <w:lang w:eastAsia="en-CA"/>
        </w:rPr>
        <w:t xml:space="preserve"> </w:t>
      </w:r>
      <w:r w:rsidRPr="007D7C28">
        <w:rPr>
          <w:rFonts w:ascii="Arial" w:eastAsia="Times New Roman" w:hAnsi="Arial"/>
          <w:iCs/>
          <w:color w:val="000000"/>
          <w:sz w:val="20"/>
          <w:szCs w:val="20"/>
          <w:lang w:eastAsia="en-CA"/>
        </w:rPr>
        <w:t>customers submit their personal information to you, make sure you protect i</w:t>
      </w:r>
      <w:r w:rsidR="00397F10">
        <w:rPr>
          <w:rFonts w:ascii="Arial" w:eastAsia="Times New Roman" w:hAnsi="Arial"/>
          <w:iCs/>
          <w:color w:val="000000"/>
          <w:sz w:val="20"/>
          <w:szCs w:val="20"/>
          <w:lang w:eastAsia="en-CA"/>
        </w:rPr>
        <w:t>t. SSL encrypts information submitted on your website.</w:t>
      </w:r>
      <w:bookmarkEnd w:id="4"/>
    </w:p>
    <w:p w14:paraId="5263DF26" w14:textId="4D098C0F" w:rsidR="000C5F6D" w:rsidRPr="00312565" w:rsidRDefault="00B77223" w:rsidP="000110D2">
      <w:pPr>
        <w:pStyle w:val="ListParagraph"/>
        <w:numPr>
          <w:ilvl w:val="0"/>
          <w:numId w:val="17"/>
        </w:numPr>
        <w:spacing w:after="0"/>
        <w:ind w:left="1080"/>
        <w:rPr>
          <w:rFonts w:ascii="Arial" w:eastAsia="Times New Roman" w:hAnsi="Arial"/>
          <w:iCs/>
          <w:color w:val="000000"/>
          <w:sz w:val="20"/>
          <w:szCs w:val="20"/>
          <w:lang w:eastAsia="en-CA"/>
        </w:rPr>
      </w:pPr>
      <w:bookmarkStart w:id="5" w:name="_Toc495929531"/>
      <w:r w:rsidRPr="00312565">
        <w:rPr>
          <w:rFonts w:ascii="Arial" w:eastAsia="Times New Roman" w:hAnsi="Arial"/>
          <w:b/>
          <w:iCs/>
          <w:color w:val="000000"/>
          <w:sz w:val="20"/>
          <w:szCs w:val="20"/>
          <w:lang w:eastAsia="en-CA"/>
        </w:rPr>
        <w:t xml:space="preserve">Safely </w:t>
      </w:r>
      <w:r w:rsidR="008D2EC2" w:rsidRPr="00312565">
        <w:rPr>
          <w:rFonts w:ascii="Arial" w:eastAsia="Times New Roman" w:hAnsi="Arial"/>
          <w:b/>
          <w:iCs/>
          <w:color w:val="000000"/>
          <w:sz w:val="20"/>
          <w:szCs w:val="20"/>
          <w:lang w:eastAsia="en-CA"/>
        </w:rPr>
        <w:t>accept credit cards</w:t>
      </w:r>
      <w:r w:rsidR="007D7C28">
        <w:rPr>
          <w:rFonts w:ascii="Arial" w:eastAsia="Times New Roman" w:hAnsi="Arial"/>
          <w:b/>
          <w:iCs/>
          <w:color w:val="000000"/>
          <w:sz w:val="20"/>
          <w:szCs w:val="20"/>
          <w:lang w:eastAsia="en-CA"/>
        </w:rPr>
        <w:t xml:space="preserve"> and customer info</w:t>
      </w:r>
      <w:r w:rsidR="000C5F6D" w:rsidRPr="00312565">
        <w:rPr>
          <w:rFonts w:ascii="Arial" w:eastAsia="Times New Roman" w:hAnsi="Arial"/>
          <w:b/>
          <w:iCs/>
          <w:color w:val="000000"/>
          <w:sz w:val="20"/>
          <w:szCs w:val="20"/>
          <w:lang w:eastAsia="en-CA"/>
        </w:rPr>
        <w:t xml:space="preserve">. </w:t>
      </w:r>
      <w:r w:rsidR="00372DB7">
        <w:rPr>
          <w:rFonts w:ascii="Arial" w:eastAsia="Times New Roman" w:hAnsi="Arial"/>
          <w:iCs/>
          <w:color w:val="000000"/>
          <w:sz w:val="20"/>
          <w:szCs w:val="20"/>
          <w:lang w:eastAsia="en-CA"/>
        </w:rPr>
        <w:t xml:space="preserve">In order to meet Payment Card Industry (PCI) compliance, websites need an SSL certificate of at least 128-bit encryption from a trusted source. </w:t>
      </w:r>
      <w:r w:rsidRPr="00312565">
        <w:rPr>
          <w:rFonts w:ascii="Arial" w:eastAsia="Times New Roman" w:hAnsi="Arial"/>
          <w:iCs/>
          <w:color w:val="000000"/>
          <w:sz w:val="20"/>
          <w:szCs w:val="20"/>
          <w:lang w:eastAsia="en-CA"/>
        </w:rPr>
        <w:t>Most customers will look for the https:// before visiting a website, this is even more important when they are submitting their credit card information</w:t>
      </w:r>
      <w:bookmarkEnd w:id="5"/>
      <w:r w:rsidR="007D7C28">
        <w:rPr>
          <w:rFonts w:ascii="Arial" w:eastAsia="Times New Roman" w:hAnsi="Arial"/>
          <w:iCs/>
          <w:color w:val="000000"/>
          <w:sz w:val="20"/>
          <w:szCs w:val="20"/>
          <w:lang w:eastAsia="en-CA"/>
        </w:rPr>
        <w:t xml:space="preserve"> or personal data, like providing their email in a form.</w:t>
      </w:r>
      <w:r w:rsidR="00372DB7">
        <w:rPr>
          <w:rFonts w:ascii="Arial" w:eastAsia="Times New Roman" w:hAnsi="Arial"/>
          <w:iCs/>
          <w:color w:val="000000"/>
          <w:sz w:val="20"/>
          <w:szCs w:val="20"/>
          <w:lang w:eastAsia="en-CA"/>
        </w:rPr>
        <w:t xml:space="preserve"> </w:t>
      </w:r>
    </w:p>
    <w:p w14:paraId="5C748580" w14:textId="2CDEA4EC" w:rsidR="000C5F6D" w:rsidRPr="00312565" w:rsidRDefault="007D7C28" w:rsidP="000110D2">
      <w:pPr>
        <w:pStyle w:val="ListParagraph"/>
        <w:numPr>
          <w:ilvl w:val="0"/>
          <w:numId w:val="17"/>
        </w:numPr>
        <w:spacing w:after="0"/>
        <w:ind w:left="1080"/>
        <w:rPr>
          <w:rFonts w:ascii="Arial" w:eastAsia="Times New Roman" w:hAnsi="Arial"/>
          <w:iCs/>
          <w:color w:val="000000"/>
          <w:sz w:val="20"/>
          <w:szCs w:val="20"/>
          <w:lang w:eastAsia="en-CA"/>
        </w:rPr>
      </w:pPr>
      <w:bookmarkStart w:id="6" w:name="_Toc495929532"/>
      <w:r>
        <w:rPr>
          <w:rFonts w:ascii="Arial" w:eastAsia="Times New Roman" w:hAnsi="Arial"/>
          <w:b/>
          <w:iCs/>
          <w:color w:val="000000"/>
          <w:sz w:val="20"/>
          <w:szCs w:val="20"/>
          <w:lang w:eastAsia="en-CA"/>
        </w:rPr>
        <w:t>Don’t get penalized by Google</w:t>
      </w:r>
      <w:r w:rsidR="00652C20" w:rsidRPr="00312565">
        <w:rPr>
          <w:rFonts w:ascii="Arial" w:eastAsia="Times New Roman" w:hAnsi="Arial"/>
          <w:b/>
          <w:iCs/>
          <w:color w:val="000000"/>
          <w:sz w:val="20"/>
          <w:szCs w:val="20"/>
          <w:lang w:eastAsia="en-CA"/>
        </w:rPr>
        <w:t>.</w:t>
      </w:r>
      <w:r w:rsidR="000C5F6D" w:rsidRPr="00312565">
        <w:rPr>
          <w:rFonts w:ascii="Arial" w:eastAsia="Times New Roman" w:hAnsi="Arial"/>
          <w:b/>
          <w:iCs/>
          <w:color w:val="000000"/>
          <w:sz w:val="20"/>
          <w:szCs w:val="20"/>
          <w:lang w:eastAsia="en-CA"/>
        </w:rPr>
        <w:t xml:space="preserve"> </w:t>
      </w:r>
      <w:bookmarkEnd w:id="6"/>
      <w:r>
        <w:rPr>
          <w:rFonts w:ascii="Arial" w:eastAsia="Times New Roman" w:hAnsi="Arial"/>
          <w:iCs/>
          <w:color w:val="000000"/>
          <w:sz w:val="20"/>
          <w:szCs w:val="20"/>
          <w:lang w:eastAsia="en-CA"/>
        </w:rPr>
        <w:t>Google marks sites without HTTPS as non-secure, and may penalize non-HTTPS negatively in their search ranking algorithm. Simply put, if your website is not secure, it will affect your online visibility.</w:t>
      </w:r>
    </w:p>
    <w:p w14:paraId="54ACFF78" w14:textId="62ED7749" w:rsidR="007D7C28" w:rsidRPr="00312565" w:rsidRDefault="007D7C28" w:rsidP="000110D2">
      <w:pPr>
        <w:pStyle w:val="ListParagraph"/>
        <w:numPr>
          <w:ilvl w:val="0"/>
          <w:numId w:val="17"/>
        </w:numPr>
        <w:spacing w:after="0"/>
        <w:ind w:left="1080"/>
        <w:rPr>
          <w:rFonts w:ascii="Arial" w:eastAsia="Times New Roman" w:hAnsi="Arial"/>
          <w:b/>
          <w:iCs/>
          <w:color w:val="000000"/>
          <w:sz w:val="20"/>
          <w:szCs w:val="20"/>
          <w:lang w:eastAsia="en-CA"/>
        </w:rPr>
      </w:pPr>
      <w:r w:rsidRPr="00312565">
        <w:rPr>
          <w:rFonts w:ascii="Arial" w:eastAsia="Times New Roman" w:hAnsi="Arial"/>
          <w:b/>
          <w:iCs/>
          <w:color w:val="000000"/>
          <w:sz w:val="20"/>
          <w:szCs w:val="20"/>
          <w:lang w:eastAsia="en-CA"/>
        </w:rPr>
        <w:t xml:space="preserve">Increase customer confidence. </w:t>
      </w:r>
      <w:r w:rsidR="002A0D07" w:rsidRPr="00312565">
        <w:rPr>
          <w:rFonts w:ascii="Arial" w:eastAsia="Times New Roman" w:hAnsi="Arial"/>
          <w:iCs/>
          <w:color w:val="000000"/>
          <w:sz w:val="20"/>
          <w:szCs w:val="20"/>
          <w:lang w:eastAsia="en-CA"/>
        </w:rPr>
        <w:t>Improve your brand power, giving customers confidence in your website and business.</w:t>
      </w:r>
    </w:p>
    <w:p w14:paraId="5F191FB7" w14:textId="4141E982" w:rsidR="00B82F52" w:rsidRPr="004267A4" w:rsidRDefault="00B82F52" w:rsidP="00B82F52">
      <w:pPr>
        <w:pStyle w:val="Heading2"/>
        <w:rPr>
          <w:lang w:eastAsia="en-CA"/>
        </w:rPr>
      </w:pPr>
      <w:bookmarkStart w:id="7" w:name="_Toc528058139"/>
      <w:r>
        <w:rPr>
          <w:lang w:eastAsia="en-CA"/>
        </w:rPr>
        <w:t>SSL Product Summaries</w:t>
      </w:r>
      <w:bookmarkEnd w:id="7"/>
      <w:r>
        <w:rPr>
          <w:lang w:eastAsia="en-CA"/>
        </w:rPr>
        <w:t xml:space="preserve"> </w:t>
      </w:r>
    </w:p>
    <w:p w14:paraId="3CA60423" w14:textId="4A1E3ACC" w:rsidR="00A16AE9" w:rsidRPr="00312565" w:rsidRDefault="00A16AE9" w:rsidP="000110D2">
      <w:pPr>
        <w:pStyle w:val="ListParagraph"/>
        <w:numPr>
          <w:ilvl w:val="0"/>
          <w:numId w:val="17"/>
        </w:numPr>
        <w:spacing w:after="0"/>
        <w:ind w:left="1080"/>
        <w:rPr>
          <w:rFonts w:ascii="Arial" w:eastAsia="Times New Roman" w:hAnsi="Arial"/>
          <w:iCs/>
          <w:color w:val="000000"/>
          <w:sz w:val="20"/>
          <w:szCs w:val="20"/>
          <w:lang w:eastAsia="en-CA"/>
        </w:rPr>
      </w:pPr>
      <w:r w:rsidRPr="00312565">
        <w:rPr>
          <w:rFonts w:ascii="Arial" w:eastAsia="Times New Roman" w:hAnsi="Arial"/>
          <w:b/>
          <w:iCs/>
          <w:color w:val="000000"/>
          <w:sz w:val="20"/>
          <w:szCs w:val="20"/>
          <w:lang w:eastAsia="en-CA"/>
        </w:rPr>
        <w:t>Positive SSL</w:t>
      </w:r>
      <w:r w:rsidRPr="00312565">
        <w:rPr>
          <w:rFonts w:ascii="Arial" w:eastAsia="Times New Roman" w:hAnsi="Arial"/>
          <w:iCs/>
          <w:color w:val="000000"/>
          <w:sz w:val="20"/>
          <w:szCs w:val="20"/>
          <w:lang w:eastAsia="en-CA"/>
        </w:rPr>
        <w:t xml:space="preserve"> is a basic SSL certifi</w:t>
      </w:r>
      <w:r w:rsidR="00B82F52" w:rsidRPr="00312565">
        <w:rPr>
          <w:rFonts w:ascii="Arial" w:eastAsia="Times New Roman" w:hAnsi="Arial"/>
          <w:iCs/>
          <w:color w:val="000000"/>
          <w:sz w:val="20"/>
          <w:szCs w:val="20"/>
          <w:lang w:eastAsia="en-CA"/>
        </w:rPr>
        <w:t xml:space="preserve">cate providing minimum coverage. Your website will display a static </w:t>
      </w:r>
      <w:proofErr w:type="spellStart"/>
      <w:r w:rsidR="00B82F52" w:rsidRPr="00312565">
        <w:rPr>
          <w:rFonts w:ascii="Arial" w:eastAsia="Times New Roman" w:hAnsi="Arial"/>
          <w:iCs/>
          <w:color w:val="000000"/>
          <w:sz w:val="20"/>
          <w:szCs w:val="20"/>
          <w:lang w:eastAsia="en-CA"/>
        </w:rPr>
        <w:t>SiteSeal</w:t>
      </w:r>
      <w:proofErr w:type="spellEnd"/>
      <w:r w:rsidR="00B82F52" w:rsidRPr="00312565">
        <w:rPr>
          <w:rFonts w:ascii="Arial" w:eastAsia="Times New Roman" w:hAnsi="Arial"/>
          <w:iCs/>
          <w:color w:val="000000"/>
          <w:sz w:val="20"/>
          <w:szCs w:val="20"/>
          <w:lang w:eastAsia="en-CA"/>
        </w:rPr>
        <w:t xml:space="preserve"> and a basic warranty of $10,000 will protect your business.</w:t>
      </w:r>
    </w:p>
    <w:p w14:paraId="6A16E1BD" w14:textId="0140E379" w:rsidR="00B82F52" w:rsidRPr="00312565" w:rsidRDefault="00B82F52" w:rsidP="000110D2">
      <w:pPr>
        <w:pStyle w:val="ListParagraph"/>
        <w:numPr>
          <w:ilvl w:val="0"/>
          <w:numId w:val="17"/>
        </w:numPr>
        <w:spacing w:after="0"/>
        <w:ind w:left="1080"/>
        <w:rPr>
          <w:rFonts w:ascii="Arial" w:eastAsia="Times New Roman" w:hAnsi="Arial"/>
          <w:iCs/>
          <w:color w:val="000000"/>
          <w:sz w:val="20"/>
          <w:szCs w:val="20"/>
          <w:lang w:eastAsia="en-CA"/>
        </w:rPr>
      </w:pPr>
      <w:r w:rsidRPr="00312565">
        <w:rPr>
          <w:rFonts w:ascii="Arial" w:eastAsia="Times New Roman" w:hAnsi="Arial"/>
          <w:iCs/>
          <w:color w:val="000000"/>
          <w:sz w:val="20"/>
          <w:szCs w:val="20"/>
          <w:lang w:eastAsia="en-CA"/>
        </w:rPr>
        <w:t xml:space="preserve">Improve visitor trust with </w:t>
      </w:r>
      <w:proofErr w:type="spellStart"/>
      <w:r w:rsidR="00442DD5">
        <w:rPr>
          <w:rFonts w:ascii="Arial" w:eastAsia="Times New Roman" w:hAnsi="Arial"/>
          <w:b/>
          <w:iCs/>
          <w:color w:val="000000"/>
          <w:sz w:val="20"/>
          <w:szCs w:val="20"/>
          <w:lang w:eastAsia="en-CA"/>
        </w:rPr>
        <w:t>Sectigo</w:t>
      </w:r>
      <w:proofErr w:type="spellEnd"/>
      <w:r w:rsidRPr="00312565">
        <w:rPr>
          <w:rFonts w:ascii="Arial" w:eastAsia="Times New Roman" w:hAnsi="Arial"/>
          <w:b/>
          <w:iCs/>
          <w:color w:val="000000"/>
          <w:sz w:val="20"/>
          <w:szCs w:val="20"/>
          <w:lang w:eastAsia="en-CA"/>
        </w:rPr>
        <w:t xml:space="preserve"> SSL</w:t>
      </w:r>
      <w:r w:rsidRPr="00312565">
        <w:rPr>
          <w:rFonts w:ascii="Arial" w:eastAsia="Times New Roman" w:hAnsi="Arial"/>
          <w:iCs/>
          <w:color w:val="000000"/>
          <w:sz w:val="20"/>
          <w:szCs w:val="20"/>
          <w:lang w:eastAsia="en-CA"/>
        </w:rPr>
        <w:t>, providing SSL encryption with a dynamic site deal with your company name and validation timestamp. Your business will be protected with a $250,000 warranty.</w:t>
      </w:r>
    </w:p>
    <w:p w14:paraId="270195B0" w14:textId="485B7CCD" w:rsidR="003666A2" w:rsidRPr="00312565" w:rsidRDefault="003666A2" w:rsidP="000110D2">
      <w:pPr>
        <w:pStyle w:val="ListParagraph"/>
        <w:numPr>
          <w:ilvl w:val="0"/>
          <w:numId w:val="17"/>
        </w:numPr>
        <w:spacing w:after="0"/>
        <w:ind w:left="1080"/>
        <w:rPr>
          <w:rFonts w:ascii="Arial" w:eastAsia="Times New Roman" w:hAnsi="Arial"/>
          <w:iCs/>
          <w:color w:val="000000"/>
          <w:sz w:val="20"/>
          <w:szCs w:val="20"/>
          <w:lang w:eastAsia="en-CA"/>
        </w:rPr>
      </w:pPr>
      <w:r w:rsidRPr="00312565">
        <w:rPr>
          <w:rFonts w:ascii="Arial" w:eastAsia="Times New Roman" w:hAnsi="Arial"/>
          <w:iCs/>
          <w:color w:val="000000"/>
          <w:sz w:val="20"/>
          <w:szCs w:val="20"/>
          <w:lang w:eastAsia="en-CA"/>
        </w:rPr>
        <w:t xml:space="preserve">For websites </w:t>
      </w:r>
      <w:r w:rsidR="00B82F52" w:rsidRPr="00312565">
        <w:rPr>
          <w:rFonts w:ascii="Arial" w:eastAsia="Times New Roman" w:hAnsi="Arial"/>
          <w:iCs/>
          <w:color w:val="000000"/>
          <w:sz w:val="20"/>
          <w:szCs w:val="20"/>
          <w:lang w:eastAsia="en-CA"/>
        </w:rPr>
        <w:t xml:space="preserve">selling online and </w:t>
      </w:r>
      <w:r w:rsidRPr="00312565">
        <w:rPr>
          <w:rFonts w:ascii="Arial" w:eastAsia="Times New Roman" w:hAnsi="Arial"/>
          <w:iCs/>
          <w:color w:val="000000"/>
          <w:sz w:val="20"/>
          <w:szCs w:val="20"/>
          <w:lang w:eastAsia="en-CA"/>
        </w:rPr>
        <w:t xml:space="preserve">collecting customer data, increase your online conversions with </w:t>
      </w:r>
      <w:proofErr w:type="spellStart"/>
      <w:r w:rsidR="00442DD5">
        <w:rPr>
          <w:rFonts w:ascii="Arial" w:eastAsia="Times New Roman" w:hAnsi="Arial"/>
          <w:b/>
          <w:iCs/>
          <w:color w:val="000000"/>
          <w:sz w:val="20"/>
          <w:szCs w:val="20"/>
          <w:lang w:eastAsia="en-CA"/>
        </w:rPr>
        <w:t>Sectigo</w:t>
      </w:r>
      <w:proofErr w:type="spellEnd"/>
      <w:r w:rsidRPr="00312565">
        <w:rPr>
          <w:rFonts w:ascii="Arial" w:eastAsia="Times New Roman" w:hAnsi="Arial"/>
          <w:b/>
          <w:iCs/>
          <w:color w:val="000000"/>
          <w:sz w:val="20"/>
          <w:szCs w:val="20"/>
          <w:lang w:eastAsia="en-CA"/>
        </w:rPr>
        <w:t xml:space="preserve"> EV SSL</w:t>
      </w:r>
      <w:r w:rsidRPr="00312565">
        <w:rPr>
          <w:rFonts w:ascii="Arial" w:eastAsia="Times New Roman" w:hAnsi="Arial"/>
          <w:iCs/>
          <w:color w:val="000000"/>
          <w:sz w:val="20"/>
          <w:szCs w:val="20"/>
          <w:lang w:eastAsia="en-CA"/>
        </w:rPr>
        <w:t xml:space="preserve"> certificate. EV SSL displays a visible secure sign: the green browser address bar. Exclusive to EV SSL certificates, the green bar assures your site visitors that their sensitive data is transmitted by a highly secured, trustworthy domain. EV SSL provides full business validation.</w:t>
      </w:r>
    </w:p>
    <w:p w14:paraId="7D00622C" w14:textId="57A00A50" w:rsidR="00A16AE9" w:rsidRPr="00312565" w:rsidRDefault="00A16AE9" w:rsidP="000110D2">
      <w:pPr>
        <w:pStyle w:val="ListParagraph"/>
        <w:numPr>
          <w:ilvl w:val="0"/>
          <w:numId w:val="17"/>
        </w:numPr>
        <w:spacing w:after="0"/>
        <w:ind w:left="1080"/>
        <w:rPr>
          <w:rFonts w:ascii="Arial" w:eastAsia="Times New Roman" w:hAnsi="Arial"/>
          <w:iCs/>
          <w:color w:val="000000"/>
          <w:sz w:val="20"/>
          <w:szCs w:val="20"/>
          <w:lang w:eastAsia="en-CA"/>
        </w:rPr>
      </w:pPr>
      <w:r w:rsidRPr="00312565">
        <w:rPr>
          <w:rFonts w:ascii="Arial" w:eastAsia="Times New Roman" w:hAnsi="Arial"/>
          <w:iCs/>
          <w:color w:val="000000"/>
          <w:sz w:val="20"/>
          <w:szCs w:val="20"/>
          <w:lang w:eastAsia="en-CA"/>
        </w:rPr>
        <w:t xml:space="preserve">For e-commerce websites, the </w:t>
      </w:r>
      <w:r w:rsidRPr="00312565">
        <w:rPr>
          <w:rFonts w:ascii="Arial" w:eastAsia="Times New Roman" w:hAnsi="Arial"/>
          <w:b/>
          <w:iCs/>
          <w:color w:val="000000"/>
          <w:sz w:val="20"/>
          <w:szCs w:val="20"/>
          <w:lang w:eastAsia="en-CA"/>
        </w:rPr>
        <w:t>Premium</w:t>
      </w:r>
      <w:r w:rsidR="00297A68">
        <w:rPr>
          <w:rFonts w:ascii="Arial" w:eastAsia="Times New Roman" w:hAnsi="Arial"/>
          <w:b/>
          <w:iCs/>
          <w:color w:val="000000"/>
          <w:sz w:val="20"/>
          <w:szCs w:val="20"/>
          <w:lang w:eastAsia="en-CA"/>
        </w:rPr>
        <w:t xml:space="preserve"> </w:t>
      </w:r>
      <w:r w:rsidRPr="00312565">
        <w:rPr>
          <w:rFonts w:ascii="Arial" w:eastAsia="Times New Roman" w:hAnsi="Arial"/>
          <w:b/>
          <w:iCs/>
          <w:color w:val="000000"/>
          <w:sz w:val="20"/>
          <w:szCs w:val="20"/>
          <w:lang w:eastAsia="en-CA"/>
        </w:rPr>
        <w:t>SSL</w:t>
      </w:r>
      <w:r w:rsidRPr="00312565">
        <w:rPr>
          <w:rFonts w:ascii="Arial" w:eastAsia="Times New Roman" w:hAnsi="Arial"/>
          <w:iCs/>
          <w:color w:val="000000"/>
          <w:sz w:val="20"/>
          <w:szCs w:val="20"/>
          <w:lang w:eastAsia="en-CA"/>
        </w:rPr>
        <w:t xml:space="preserve"> certificate is designed for securing websites carrying out high-volume</w:t>
      </w:r>
      <w:r w:rsidR="00442DD5">
        <w:rPr>
          <w:rFonts w:ascii="Arial" w:eastAsia="Times New Roman" w:hAnsi="Arial"/>
          <w:iCs/>
          <w:color w:val="000000"/>
          <w:sz w:val="20"/>
          <w:szCs w:val="20"/>
          <w:lang w:eastAsia="en-CA"/>
        </w:rPr>
        <w:t xml:space="preserve">, </w:t>
      </w:r>
      <w:r w:rsidRPr="00312565">
        <w:rPr>
          <w:rFonts w:ascii="Arial" w:eastAsia="Times New Roman" w:hAnsi="Arial"/>
          <w:iCs/>
          <w:color w:val="000000"/>
          <w:sz w:val="20"/>
          <w:szCs w:val="20"/>
          <w:lang w:eastAsia="en-CA"/>
        </w:rPr>
        <w:t>high-value transactions. Give shoppers peace of mind by validating your domain and authenticating your company. All Premium</w:t>
      </w:r>
      <w:r w:rsidR="000F3272">
        <w:rPr>
          <w:rFonts w:ascii="Arial" w:eastAsia="Times New Roman" w:hAnsi="Arial"/>
          <w:iCs/>
          <w:color w:val="000000"/>
          <w:sz w:val="20"/>
          <w:szCs w:val="20"/>
          <w:lang w:eastAsia="en-CA"/>
        </w:rPr>
        <w:t xml:space="preserve"> </w:t>
      </w:r>
      <w:r w:rsidRPr="00312565">
        <w:rPr>
          <w:rFonts w:ascii="Arial" w:eastAsia="Times New Roman" w:hAnsi="Arial"/>
          <w:iCs/>
          <w:color w:val="000000"/>
          <w:sz w:val="20"/>
          <w:szCs w:val="20"/>
          <w:lang w:eastAsia="en-CA"/>
        </w:rPr>
        <w:t>SSL certificates come with a $500,000 warranty to protect your business and your customers.</w:t>
      </w:r>
    </w:p>
    <w:p w14:paraId="40EB984B" w14:textId="28703E36" w:rsidR="003666A2" w:rsidRPr="00312565" w:rsidRDefault="003666A2" w:rsidP="000110D2">
      <w:pPr>
        <w:pStyle w:val="ListParagraph"/>
        <w:numPr>
          <w:ilvl w:val="0"/>
          <w:numId w:val="17"/>
        </w:numPr>
        <w:spacing w:after="0"/>
        <w:ind w:left="1080"/>
        <w:rPr>
          <w:rFonts w:ascii="Arial" w:eastAsia="Times New Roman" w:hAnsi="Arial"/>
          <w:iCs/>
          <w:color w:val="000000"/>
          <w:sz w:val="20"/>
          <w:szCs w:val="20"/>
          <w:lang w:eastAsia="en-CA"/>
        </w:rPr>
      </w:pPr>
      <w:r w:rsidRPr="00312565">
        <w:rPr>
          <w:rFonts w:ascii="Arial" w:eastAsia="Times New Roman" w:hAnsi="Arial"/>
          <w:iCs/>
          <w:color w:val="000000"/>
          <w:sz w:val="20"/>
          <w:szCs w:val="20"/>
          <w:lang w:eastAsia="en-CA"/>
        </w:rPr>
        <w:t xml:space="preserve">For websites with multiple sub-domains, </w:t>
      </w:r>
      <w:proofErr w:type="spellStart"/>
      <w:r w:rsidR="00442DD5">
        <w:rPr>
          <w:rFonts w:ascii="Arial" w:eastAsia="Times New Roman" w:hAnsi="Arial"/>
          <w:b/>
          <w:iCs/>
          <w:color w:val="000000"/>
          <w:sz w:val="20"/>
          <w:szCs w:val="20"/>
          <w:lang w:eastAsia="en-CA"/>
        </w:rPr>
        <w:t>Sectigo</w:t>
      </w:r>
      <w:proofErr w:type="spellEnd"/>
      <w:r w:rsidR="00297A68">
        <w:rPr>
          <w:rFonts w:ascii="Arial" w:eastAsia="Times New Roman" w:hAnsi="Arial"/>
          <w:b/>
          <w:iCs/>
          <w:color w:val="000000"/>
          <w:sz w:val="20"/>
          <w:szCs w:val="20"/>
          <w:lang w:eastAsia="en-CA"/>
        </w:rPr>
        <w:t xml:space="preserve"> Wild</w:t>
      </w:r>
      <w:r w:rsidR="00442DD5">
        <w:rPr>
          <w:rFonts w:ascii="Arial" w:eastAsia="Times New Roman" w:hAnsi="Arial"/>
          <w:b/>
          <w:iCs/>
          <w:color w:val="000000"/>
          <w:sz w:val="20"/>
          <w:szCs w:val="20"/>
          <w:lang w:eastAsia="en-CA"/>
        </w:rPr>
        <w:t>card</w:t>
      </w:r>
      <w:r w:rsidRPr="00312565">
        <w:rPr>
          <w:rFonts w:ascii="Arial" w:eastAsia="Times New Roman" w:hAnsi="Arial"/>
          <w:b/>
          <w:iCs/>
          <w:color w:val="000000"/>
          <w:sz w:val="20"/>
          <w:szCs w:val="20"/>
          <w:lang w:eastAsia="en-CA"/>
        </w:rPr>
        <w:t xml:space="preserve"> SSL </w:t>
      </w:r>
      <w:r w:rsidRPr="00312565">
        <w:rPr>
          <w:rFonts w:ascii="Arial" w:eastAsia="Times New Roman" w:hAnsi="Arial"/>
          <w:iCs/>
          <w:color w:val="000000"/>
          <w:sz w:val="20"/>
          <w:szCs w:val="20"/>
          <w:lang w:eastAsia="en-CA"/>
        </w:rPr>
        <w:t xml:space="preserve">saves you money and time by securing your domain and unlimited sub-domains on a single certificate. Wildcard certificates work the same way as a regular SSL Certificate, allowing you to secure the connection between your website and your customer's Internet browser – with one major advantage. </w:t>
      </w:r>
      <w:proofErr w:type="spellStart"/>
      <w:r w:rsidR="00442DD5">
        <w:rPr>
          <w:rFonts w:ascii="Arial" w:eastAsia="Times New Roman" w:hAnsi="Arial"/>
          <w:iCs/>
          <w:color w:val="000000"/>
          <w:sz w:val="20"/>
          <w:szCs w:val="20"/>
          <w:lang w:eastAsia="en-CA"/>
        </w:rPr>
        <w:t>Sectigo</w:t>
      </w:r>
      <w:proofErr w:type="spellEnd"/>
      <w:r w:rsidR="00B55761">
        <w:rPr>
          <w:rFonts w:ascii="Arial" w:eastAsia="Times New Roman" w:hAnsi="Arial"/>
          <w:iCs/>
          <w:color w:val="000000"/>
          <w:sz w:val="20"/>
          <w:szCs w:val="20"/>
          <w:lang w:eastAsia="en-CA"/>
        </w:rPr>
        <w:t xml:space="preserve"> Wild</w:t>
      </w:r>
      <w:r w:rsidR="00442DD5">
        <w:rPr>
          <w:rFonts w:ascii="Arial" w:eastAsia="Times New Roman" w:hAnsi="Arial"/>
          <w:iCs/>
          <w:color w:val="000000"/>
          <w:sz w:val="20"/>
          <w:szCs w:val="20"/>
          <w:lang w:eastAsia="en-CA"/>
        </w:rPr>
        <w:t>card</w:t>
      </w:r>
      <w:r w:rsidR="00B55761">
        <w:rPr>
          <w:rFonts w:ascii="Arial" w:eastAsia="Times New Roman" w:hAnsi="Arial"/>
          <w:iCs/>
          <w:color w:val="000000"/>
          <w:sz w:val="20"/>
          <w:szCs w:val="20"/>
          <w:lang w:eastAsia="en-CA"/>
        </w:rPr>
        <w:t xml:space="preserve"> SSL</w:t>
      </w:r>
      <w:r w:rsidRPr="00312565">
        <w:rPr>
          <w:rFonts w:ascii="Arial" w:eastAsia="Times New Roman" w:hAnsi="Arial"/>
          <w:iCs/>
          <w:color w:val="000000"/>
          <w:sz w:val="20"/>
          <w:szCs w:val="20"/>
          <w:lang w:eastAsia="en-CA"/>
        </w:rPr>
        <w:t xml:space="preserve"> covers </w:t>
      </w:r>
      <w:proofErr w:type="gramStart"/>
      <w:r w:rsidRPr="00312565">
        <w:rPr>
          <w:rFonts w:ascii="Arial" w:eastAsia="Times New Roman" w:hAnsi="Arial"/>
          <w:iCs/>
          <w:color w:val="000000"/>
          <w:sz w:val="20"/>
          <w:szCs w:val="20"/>
          <w:lang w:eastAsia="en-CA"/>
        </w:rPr>
        <w:t>any and all</w:t>
      </w:r>
      <w:proofErr w:type="gramEnd"/>
      <w:r w:rsidRPr="00312565">
        <w:rPr>
          <w:rFonts w:ascii="Arial" w:eastAsia="Times New Roman" w:hAnsi="Arial"/>
          <w:iCs/>
          <w:color w:val="000000"/>
          <w:sz w:val="20"/>
          <w:szCs w:val="20"/>
          <w:lang w:eastAsia="en-CA"/>
        </w:rPr>
        <w:t xml:space="preserve"> of the sub-domains of your main domain. </w:t>
      </w:r>
    </w:p>
    <w:p w14:paraId="576DC5C6" w14:textId="77777777" w:rsidR="000C3286" w:rsidRPr="004267A4" w:rsidRDefault="000C3286" w:rsidP="000C3286">
      <w:pPr>
        <w:widowControl w:val="0"/>
        <w:autoSpaceDE w:val="0"/>
        <w:autoSpaceDN w:val="0"/>
        <w:adjustRightInd w:val="0"/>
      </w:pPr>
    </w:p>
    <w:p w14:paraId="29491CFD" w14:textId="77777777" w:rsidR="000C3286" w:rsidRPr="004267A4" w:rsidRDefault="000C3286" w:rsidP="004267A4">
      <w:pPr>
        <w:pStyle w:val="Heading1"/>
      </w:pPr>
      <w:bookmarkStart w:id="8" w:name="_Toc528058140"/>
      <w:r w:rsidRPr="004267A4">
        <w:lastRenderedPageBreak/>
        <w:t>Features</w:t>
      </w:r>
      <w:bookmarkEnd w:id="8"/>
    </w:p>
    <w:p w14:paraId="74E9EA80" w14:textId="51C1E920" w:rsidR="000C3286" w:rsidRPr="004267A4" w:rsidRDefault="000C3286" w:rsidP="004267A4">
      <w:pPr>
        <w:pStyle w:val="Heading2"/>
        <w:rPr>
          <w:lang w:eastAsia="en-CA"/>
        </w:rPr>
      </w:pPr>
      <w:bookmarkStart w:id="9" w:name="_Toc528058141"/>
      <w:r w:rsidRPr="004267A4">
        <w:rPr>
          <w:lang w:eastAsia="en-CA"/>
        </w:rPr>
        <w:t>Feature</w:t>
      </w:r>
      <w:r w:rsidR="004E4E3D">
        <w:rPr>
          <w:lang w:eastAsia="en-CA"/>
        </w:rPr>
        <w:t>s</w:t>
      </w:r>
      <w:r w:rsidRPr="004267A4">
        <w:rPr>
          <w:lang w:eastAsia="en-CA"/>
        </w:rPr>
        <w:t xml:space="preserve"> Overview</w:t>
      </w:r>
      <w:bookmarkEnd w:id="9"/>
      <w:r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BA6610" w:rsidRPr="004267A4" w14:paraId="32F696FE" w14:textId="77777777" w:rsidTr="00AE1B4E">
        <w:trPr>
          <w:trHeight w:val="936"/>
        </w:trPr>
        <w:tc>
          <w:tcPr>
            <w:tcW w:w="2457" w:type="dxa"/>
            <w:shd w:val="clear" w:color="auto" w:fill="auto"/>
          </w:tcPr>
          <w:p w14:paraId="44053C94" w14:textId="0A62749A" w:rsidR="00BA6610" w:rsidRDefault="00BA6610" w:rsidP="00BA6610">
            <w:pPr>
              <w:spacing w:before="120" w:after="120"/>
              <w:rPr>
                <w:rFonts w:asciiTheme="majorHAnsi" w:hAnsiTheme="majorHAnsi" w:cstheme="majorHAnsi"/>
                <w:color w:val="2CADB2" w:themeColor="text2"/>
              </w:rPr>
            </w:pPr>
            <w:r>
              <w:rPr>
                <w:rFonts w:asciiTheme="majorHAnsi" w:hAnsiTheme="majorHAnsi" w:cstheme="majorHAnsi"/>
                <w:color w:val="2CADB2" w:themeColor="text2"/>
              </w:rPr>
              <w:t>SSL Encryption</w:t>
            </w:r>
          </w:p>
        </w:tc>
        <w:tc>
          <w:tcPr>
            <w:tcW w:w="6555" w:type="dxa"/>
            <w:shd w:val="clear" w:color="auto" w:fill="auto"/>
          </w:tcPr>
          <w:p w14:paraId="17F1D149" w14:textId="75C84886" w:rsidR="00BA6610" w:rsidRDefault="00BA6610" w:rsidP="000110D2">
            <w:pPr>
              <w:pStyle w:val="ListParagraph"/>
              <w:numPr>
                <w:ilvl w:val="0"/>
                <w:numId w:val="18"/>
              </w:numPr>
              <w:spacing w:before="120" w:after="120"/>
              <w:ind w:left="260" w:right="86" w:hanging="202"/>
              <w:contextualSpacing w:val="0"/>
              <w:rPr>
                <w:rFonts w:ascii="Arial" w:eastAsia="Times New Roman" w:hAnsi="Arial"/>
                <w:sz w:val="20"/>
                <w:szCs w:val="20"/>
              </w:rPr>
            </w:pPr>
            <w:r w:rsidRPr="006E7351">
              <w:rPr>
                <w:rFonts w:ascii="Arial" w:eastAsia="Times New Roman" w:hAnsi="Arial"/>
                <w:sz w:val="20"/>
                <w:szCs w:val="20"/>
              </w:rPr>
              <w:t xml:space="preserve">Protect your business and you customers with 128/256 bit encryption. </w:t>
            </w:r>
            <w:r w:rsidR="007563E9">
              <w:rPr>
                <w:rFonts w:ascii="Arial" w:eastAsia="Times New Roman" w:hAnsi="Arial"/>
                <w:sz w:val="20"/>
                <w:szCs w:val="20"/>
              </w:rPr>
              <w:t>“P</w:t>
            </w:r>
            <w:r w:rsidRPr="006E7351">
              <w:rPr>
                <w:rFonts w:ascii="Arial" w:eastAsia="Times New Roman" w:hAnsi="Arial"/>
                <w:sz w:val="20"/>
                <w:szCs w:val="20"/>
              </w:rPr>
              <w:t>oint-to-verify” technology shows real time verification of your business credentials and warranty whenever a visitor hovers the mouse cursor over the seal.</w:t>
            </w:r>
          </w:p>
        </w:tc>
      </w:tr>
      <w:tr w:rsidR="000C3286" w:rsidRPr="004267A4" w14:paraId="108AE730" w14:textId="77777777" w:rsidTr="006237C3">
        <w:trPr>
          <w:trHeight w:val="683"/>
        </w:trPr>
        <w:tc>
          <w:tcPr>
            <w:tcW w:w="2457" w:type="dxa"/>
            <w:shd w:val="clear" w:color="auto" w:fill="auto"/>
          </w:tcPr>
          <w:p w14:paraId="4CD63379" w14:textId="01D7D75B" w:rsidR="000C3286" w:rsidRPr="008D06DA" w:rsidRDefault="0094662B" w:rsidP="00AE1B4E">
            <w:pPr>
              <w:spacing w:before="120" w:after="120"/>
              <w:rPr>
                <w:rFonts w:asciiTheme="majorHAnsi" w:hAnsiTheme="majorHAnsi" w:cstheme="majorHAnsi"/>
                <w:color w:val="2CADB2" w:themeColor="text2"/>
              </w:rPr>
            </w:pPr>
            <w:r>
              <w:rPr>
                <w:rFonts w:asciiTheme="majorHAnsi" w:hAnsiTheme="majorHAnsi" w:cstheme="majorHAnsi"/>
                <w:color w:val="2CADB2" w:themeColor="text2"/>
              </w:rPr>
              <w:t>Site Seal</w:t>
            </w:r>
          </w:p>
        </w:tc>
        <w:tc>
          <w:tcPr>
            <w:tcW w:w="6555" w:type="dxa"/>
            <w:shd w:val="clear" w:color="auto" w:fill="auto"/>
          </w:tcPr>
          <w:p w14:paraId="4E899E4E" w14:textId="72F1C9DE" w:rsidR="000C3286" w:rsidRPr="00312565" w:rsidRDefault="002A2F8A" w:rsidP="000110D2">
            <w:pPr>
              <w:pStyle w:val="ListParagraph"/>
              <w:numPr>
                <w:ilvl w:val="0"/>
                <w:numId w:val="18"/>
              </w:numPr>
              <w:spacing w:before="120" w:after="120"/>
              <w:ind w:left="260" w:right="86" w:hanging="202"/>
              <w:contextualSpacing w:val="0"/>
              <w:rPr>
                <w:rFonts w:ascii="Arial" w:eastAsia="Times New Roman" w:hAnsi="Arial"/>
                <w:sz w:val="20"/>
                <w:szCs w:val="20"/>
              </w:rPr>
            </w:pPr>
            <w:r w:rsidRPr="00312565">
              <w:rPr>
                <w:rFonts w:ascii="Arial" w:eastAsia="Times New Roman" w:hAnsi="Arial"/>
                <w:sz w:val="20"/>
                <w:szCs w:val="20"/>
              </w:rPr>
              <w:t>S</w:t>
            </w:r>
            <w:r w:rsidR="0094662B" w:rsidRPr="00312565">
              <w:rPr>
                <w:rFonts w:ascii="Arial" w:eastAsia="Times New Roman" w:hAnsi="Arial"/>
                <w:sz w:val="20"/>
                <w:szCs w:val="20"/>
              </w:rPr>
              <w:t>how your customers that your website is secure and employs SSL.</w:t>
            </w:r>
          </w:p>
        </w:tc>
      </w:tr>
      <w:tr w:rsidR="000C3286" w:rsidRPr="004267A4" w14:paraId="411F8A28" w14:textId="77777777" w:rsidTr="00AE1B4E">
        <w:trPr>
          <w:trHeight w:val="287"/>
        </w:trPr>
        <w:tc>
          <w:tcPr>
            <w:tcW w:w="2457" w:type="dxa"/>
            <w:shd w:val="clear" w:color="auto" w:fill="auto"/>
          </w:tcPr>
          <w:p w14:paraId="3BD3CF8A" w14:textId="40DA4EB9" w:rsidR="000C3286" w:rsidRPr="008D06DA" w:rsidRDefault="00377694" w:rsidP="00AE1B4E">
            <w:pPr>
              <w:spacing w:before="120" w:after="120"/>
              <w:rPr>
                <w:rFonts w:asciiTheme="majorHAnsi" w:hAnsiTheme="majorHAnsi" w:cstheme="majorHAnsi"/>
                <w:color w:val="2CADB2" w:themeColor="text2"/>
              </w:rPr>
            </w:pPr>
            <w:r>
              <w:rPr>
                <w:rFonts w:asciiTheme="majorHAnsi" w:hAnsiTheme="majorHAnsi" w:cstheme="majorHAnsi"/>
                <w:color w:val="2CADB2" w:themeColor="text2"/>
              </w:rPr>
              <w:t>Warranty</w:t>
            </w:r>
          </w:p>
        </w:tc>
        <w:tc>
          <w:tcPr>
            <w:tcW w:w="6555" w:type="dxa"/>
            <w:shd w:val="clear" w:color="auto" w:fill="auto"/>
          </w:tcPr>
          <w:p w14:paraId="39D87C26" w14:textId="6FBA2946" w:rsidR="000C3286" w:rsidRPr="00312565" w:rsidRDefault="00442DD5" w:rsidP="000110D2">
            <w:pPr>
              <w:pStyle w:val="ListParagraph"/>
              <w:numPr>
                <w:ilvl w:val="0"/>
                <w:numId w:val="18"/>
              </w:numPr>
              <w:spacing w:before="120" w:after="120"/>
              <w:ind w:left="260" w:right="86" w:hanging="202"/>
              <w:contextualSpacing w:val="0"/>
              <w:rPr>
                <w:rFonts w:ascii="Arial" w:eastAsia="Times New Roman" w:hAnsi="Arial"/>
                <w:sz w:val="20"/>
                <w:szCs w:val="20"/>
              </w:rPr>
            </w:pPr>
            <w:r w:rsidRPr="00442DD5">
              <w:rPr>
                <w:rFonts w:ascii="Arial" w:eastAsia="Times New Roman" w:hAnsi="Arial"/>
                <w:sz w:val="20"/>
                <w:szCs w:val="20"/>
              </w:rPr>
              <w:t>The SSL Certificate warranty covers any damages that may derive from improper issuance of a certificate to a fraudulent entity.</w:t>
            </w:r>
          </w:p>
        </w:tc>
      </w:tr>
      <w:tr w:rsidR="00B6145D" w:rsidRPr="004267A4" w14:paraId="319AB567" w14:textId="77777777" w:rsidTr="00AE1B4E">
        <w:trPr>
          <w:trHeight w:val="640"/>
        </w:trPr>
        <w:tc>
          <w:tcPr>
            <w:tcW w:w="2457" w:type="dxa"/>
            <w:shd w:val="clear" w:color="auto" w:fill="auto"/>
          </w:tcPr>
          <w:p w14:paraId="7203FDE4" w14:textId="293ABF06" w:rsidR="00B6145D" w:rsidRPr="008D06DA" w:rsidRDefault="00B6145D">
            <w:pPr>
              <w:spacing w:before="120" w:after="120"/>
              <w:rPr>
                <w:rFonts w:asciiTheme="majorHAnsi" w:hAnsiTheme="majorHAnsi" w:cstheme="majorHAnsi"/>
                <w:color w:val="2CADB2" w:themeColor="text2"/>
              </w:rPr>
            </w:pPr>
            <w:r w:rsidRPr="00087D5A">
              <w:rPr>
                <w:rFonts w:asciiTheme="majorHAnsi" w:hAnsiTheme="majorHAnsi" w:cstheme="majorHAnsi"/>
                <w:color w:val="2CADB2" w:themeColor="text2"/>
              </w:rPr>
              <w:t>Pages</w:t>
            </w:r>
            <w:r w:rsidR="00C543EE">
              <w:rPr>
                <w:rFonts w:asciiTheme="majorHAnsi" w:hAnsiTheme="majorHAnsi" w:cstheme="majorHAnsi"/>
                <w:color w:val="2CADB2" w:themeColor="text2"/>
              </w:rPr>
              <w:t xml:space="preserve"> Secured</w:t>
            </w:r>
          </w:p>
        </w:tc>
        <w:tc>
          <w:tcPr>
            <w:tcW w:w="6555" w:type="dxa"/>
            <w:shd w:val="clear" w:color="auto" w:fill="auto"/>
          </w:tcPr>
          <w:p w14:paraId="1E2FFA1C" w14:textId="282F666B" w:rsidR="00B6145D" w:rsidRPr="00312565" w:rsidRDefault="00B6145D" w:rsidP="000110D2">
            <w:pPr>
              <w:pStyle w:val="ListParagraph"/>
              <w:numPr>
                <w:ilvl w:val="0"/>
                <w:numId w:val="18"/>
              </w:numPr>
              <w:spacing w:before="120" w:after="120"/>
              <w:ind w:left="260" w:right="86" w:hanging="202"/>
              <w:contextualSpacing w:val="0"/>
              <w:rPr>
                <w:rFonts w:ascii="Arial" w:eastAsia="Times New Roman" w:hAnsi="Arial"/>
                <w:sz w:val="20"/>
                <w:szCs w:val="20"/>
              </w:rPr>
            </w:pPr>
            <w:r w:rsidRPr="00312565">
              <w:rPr>
                <w:rFonts w:ascii="Arial" w:eastAsia="Times New Roman" w:hAnsi="Arial"/>
                <w:sz w:val="20"/>
                <w:szCs w:val="20"/>
              </w:rPr>
              <w:t xml:space="preserve">Your web pages </w:t>
            </w:r>
            <w:r w:rsidR="00C543EE" w:rsidRPr="00312565">
              <w:rPr>
                <w:rFonts w:ascii="Arial" w:eastAsia="Times New Roman" w:hAnsi="Arial"/>
                <w:sz w:val="20"/>
                <w:szCs w:val="20"/>
              </w:rPr>
              <w:t xml:space="preserve">secure user information </w:t>
            </w:r>
            <w:r w:rsidR="007F12C1" w:rsidRPr="00312565">
              <w:rPr>
                <w:rFonts w:ascii="Arial" w:eastAsia="Times New Roman" w:hAnsi="Arial"/>
                <w:sz w:val="20"/>
                <w:szCs w:val="20"/>
              </w:rPr>
              <w:t xml:space="preserve">from </w:t>
            </w:r>
            <w:r w:rsidR="00C543EE" w:rsidRPr="00312565">
              <w:rPr>
                <w:rFonts w:ascii="Arial" w:eastAsia="Times New Roman" w:hAnsi="Arial"/>
                <w:sz w:val="20"/>
                <w:szCs w:val="20"/>
              </w:rPr>
              <w:t>being intercepted by attackers</w:t>
            </w:r>
            <w:r w:rsidRPr="00312565">
              <w:rPr>
                <w:rFonts w:ascii="Arial" w:eastAsia="Times New Roman" w:hAnsi="Arial"/>
                <w:sz w:val="20"/>
                <w:szCs w:val="20"/>
              </w:rPr>
              <w:t>.</w:t>
            </w:r>
          </w:p>
        </w:tc>
      </w:tr>
      <w:tr w:rsidR="00E566C9" w:rsidRPr="004267A4" w14:paraId="7531B00E" w14:textId="77777777" w:rsidTr="00AE1B4E">
        <w:trPr>
          <w:trHeight w:val="139"/>
        </w:trPr>
        <w:tc>
          <w:tcPr>
            <w:tcW w:w="2457" w:type="dxa"/>
            <w:shd w:val="clear" w:color="auto" w:fill="auto"/>
          </w:tcPr>
          <w:p w14:paraId="3A3A7A09" w14:textId="5DA7B544" w:rsidR="00E566C9" w:rsidRDefault="00E566C9">
            <w:pPr>
              <w:spacing w:before="120" w:after="120"/>
              <w:rPr>
                <w:rFonts w:asciiTheme="majorHAnsi" w:hAnsiTheme="majorHAnsi" w:cstheme="majorHAnsi"/>
                <w:color w:val="2CADB2" w:themeColor="text2"/>
              </w:rPr>
            </w:pPr>
            <w:r w:rsidRPr="00C927A3">
              <w:rPr>
                <w:rFonts w:asciiTheme="majorHAnsi" w:hAnsiTheme="majorHAnsi" w:cstheme="majorHAnsi"/>
                <w:color w:val="2CADB2" w:themeColor="text2"/>
              </w:rPr>
              <w:t>99.9% Browser Capability</w:t>
            </w:r>
          </w:p>
        </w:tc>
        <w:tc>
          <w:tcPr>
            <w:tcW w:w="6555" w:type="dxa"/>
            <w:shd w:val="clear" w:color="auto" w:fill="auto"/>
          </w:tcPr>
          <w:p w14:paraId="0BB5BF49" w14:textId="1BF56152" w:rsidR="00BA6610" w:rsidRDefault="00E566C9" w:rsidP="000110D2">
            <w:pPr>
              <w:pStyle w:val="ListParagraph"/>
              <w:numPr>
                <w:ilvl w:val="0"/>
                <w:numId w:val="18"/>
              </w:numPr>
              <w:spacing w:before="120" w:after="120"/>
              <w:ind w:left="260" w:right="86" w:hanging="202"/>
              <w:contextualSpacing w:val="0"/>
              <w:rPr>
                <w:rFonts w:ascii="Arial" w:eastAsia="Times New Roman" w:hAnsi="Arial"/>
                <w:sz w:val="20"/>
                <w:szCs w:val="20"/>
              </w:rPr>
            </w:pPr>
            <w:r w:rsidRPr="006E7351">
              <w:rPr>
                <w:rFonts w:ascii="Arial" w:eastAsia="Times New Roman" w:hAnsi="Arial"/>
                <w:sz w:val="20"/>
                <w:szCs w:val="20"/>
              </w:rPr>
              <w:t>Browsers are now warning visitors that a website is “unsecure”</w:t>
            </w:r>
            <w:r w:rsidR="00442DD5">
              <w:rPr>
                <w:rFonts w:ascii="Arial" w:eastAsia="Times New Roman" w:hAnsi="Arial"/>
                <w:sz w:val="20"/>
                <w:szCs w:val="20"/>
              </w:rPr>
              <w:t xml:space="preserve"> if there is no valid SSL certificate</w:t>
            </w:r>
            <w:r w:rsidRPr="006E7351">
              <w:rPr>
                <w:rFonts w:ascii="Arial" w:eastAsia="Times New Roman" w:hAnsi="Arial"/>
                <w:sz w:val="20"/>
                <w:szCs w:val="20"/>
              </w:rPr>
              <w:t xml:space="preserve">. Visitors will be discouraged to proceed to your site. </w:t>
            </w:r>
          </w:p>
          <w:p w14:paraId="706887E1" w14:textId="5678093F" w:rsidR="00E566C9" w:rsidRPr="00312565" w:rsidRDefault="00E566C9" w:rsidP="000110D2">
            <w:pPr>
              <w:pStyle w:val="ListParagraph"/>
              <w:numPr>
                <w:ilvl w:val="0"/>
                <w:numId w:val="18"/>
              </w:numPr>
              <w:spacing w:before="120" w:after="120"/>
              <w:ind w:left="260" w:right="86" w:hanging="202"/>
              <w:contextualSpacing w:val="0"/>
              <w:rPr>
                <w:rFonts w:ascii="Arial" w:eastAsia="Times New Roman" w:hAnsi="Arial"/>
                <w:sz w:val="20"/>
                <w:szCs w:val="20"/>
              </w:rPr>
            </w:pPr>
            <w:r w:rsidRPr="00312565">
              <w:rPr>
                <w:rFonts w:ascii="Arial" w:eastAsia="Times New Roman" w:hAnsi="Arial"/>
                <w:sz w:val="20"/>
                <w:szCs w:val="20"/>
              </w:rPr>
              <w:t>Our SSL Certificates are recognized by 99.9% of all browsers and devices.</w:t>
            </w:r>
          </w:p>
        </w:tc>
      </w:tr>
      <w:tr w:rsidR="00B6145D" w:rsidRPr="004267A4" w14:paraId="7CFDDC03" w14:textId="77777777" w:rsidTr="00AE1B4E">
        <w:trPr>
          <w:trHeight w:val="139"/>
        </w:trPr>
        <w:tc>
          <w:tcPr>
            <w:tcW w:w="2457" w:type="dxa"/>
            <w:shd w:val="clear" w:color="auto" w:fill="auto"/>
          </w:tcPr>
          <w:p w14:paraId="34B21FFB" w14:textId="0831D95E" w:rsidR="00B6145D" w:rsidRPr="008D06DA" w:rsidRDefault="00B6145D" w:rsidP="00B6145D">
            <w:pPr>
              <w:spacing w:before="120" w:after="120"/>
              <w:rPr>
                <w:rFonts w:asciiTheme="majorHAnsi" w:hAnsiTheme="majorHAnsi" w:cstheme="majorHAnsi"/>
                <w:color w:val="2CADB2" w:themeColor="text2"/>
              </w:rPr>
            </w:pPr>
            <w:r>
              <w:rPr>
                <w:rFonts w:asciiTheme="majorHAnsi" w:hAnsiTheme="majorHAnsi" w:cstheme="majorHAnsi"/>
                <w:color w:val="2CADB2" w:themeColor="text2"/>
              </w:rPr>
              <w:t>Mobile device compatibility</w:t>
            </w:r>
          </w:p>
        </w:tc>
        <w:tc>
          <w:tcPr>
            <w:tcW w:w="6555" w:type="dxa"/>
            <w:shd w:val="clear" w:color="auto" w:fill="auto"/>
          </w:tcPr>
          <w:p w14:paraId="3081C20B" w14:textId="07709F5A" w:rsidR="00B6145D" w:rsidRPr="00312565" w:rsidRDefault="00B6145D" w:rsidP="006237C3">
            <w:pPr>
              <w:pStyle w:val="ListParagraph"/>
              <w:numPr>
                <w:ilvl w:val="0"/>
                <w:numId w:val="18"/>
              </w:numPr>
              <w:spacing w:before="120" w:after="120"/>
              <w:ind w:left="260" w:right="86" w:hanging="202"/>
              <w:contextualSpacing w:val="0"/>
              <w:rPr>
                <w:rFonts w:ascii="Arial" w:eastAsia="Times New Roman" w:hAnsi="Arial"/>
                <w:sz w:val="20"/>
                <w:szCs w:val="20"/>
              </w:rPr>
            </w:pPr>
            <w:r w:rsidRPr="00312565">
              <w:rPr>
                <w:rFonts w:ascii="Arial" w:eastAsia="Times New Roman" w:hAnsi="Arial"/>
                <w:sz w:val="20"/>
                <w:szCs w:val="20"/>
              </w:rPr>
              <w:t>SSL certificate</w:t>
            </w:r>
            <w:r w:rsidR="006237C3">
              <w:rPr>
                <w:rFonts w:ascii="Arial" w:eastAsia="Times New Roman" w:hAnsi="Arial"/>
                <w:sz w:val="20"/>
                <w:szCs w:val="20"/>
              </w:rPr>
              <w:t>s</w:t>
            </w:r>
            <w:r w:rsidRPr="00312565">
              <w:rPr>
                <w:rFonts w:ascii="Arial" w:eastAsia="Times New Roman" w:hAnsi="Arial"/>
                <w:sz w:val="20"/>
                <w:szCs w:val="20"/>
              </w:rPr>
              <w:t xml:space="preserve"> </w:t>
            </w:r>
            <w:r w:rsidR="006237C3">
              <w:rPr>
                <w:rFonts w:ascii="Arial" w:eastAsia="Times New Roman" w:hAnsi="Arial"/>
                <w:sz w:val="20"/>
                <w:szCs w:val="20"/>
              </w:rPr>
              <w:t>are</w:t>
            </w:r>
            <w:r w:rsidRPr="00312565">
              <w:rPr>
                <w:rFonts w:ascii="Arial" w:eastAsia="Times New Roman" w:hAnsi="Arial"/>
                <w:sz w:val="20"/>
                <w:szCs w:val="20"/>
              </w:rPr>
              <w:t xml:space="preserve"> compatible with mobile devices for security on the go.</w:t>
            </w:r>
          </w:p>
        </w:tc>
      </w:tr>
      <w:tr w:rsidR="007563E9" w:rsidRPr="004267A4" w14:paraId="5EDBDAA0" w14:textId="77777777" w:rsidTr="00AE1B4E">
        <w:trPr>
          <w:trHeight w:val="139"/>
        </w:trPr>
        <w:tc>
          <w:tcPr>
            <w:tcW w:w="2457" w:type="dxa"/>
            <w:shd w:val="clear" w:color="auto" w:fill="auto"/>
          </w:tcPr>
          <w:p w14:paraId="044A3431" w14:textId="3BA366B5" w:rsidR="007563E9" w:rsidRPr="00CE4A18" w:rsidRDefault="007563E9" w:rsidP="007563E9">
            <w:pPr>
              <w:spacing w:before="120" w:after="120"/>
              <w:rPr>
                <w:rFonts w:asciiTheme="majorHAnsi" w:hAnsiTheme="majorHAnsi" w:cstheme="majorHAnsi"/>
                <w:color w:val="2CADB2" w:themeColor="text2"/>
              </w:rPr>
            </w:pPr>
            <w:r>
              <w:rPr>
                <w:rFonts w:asciiTheme="majorHAnsi" w:hAnsiTheme="majorHAnsi" w:cstheme="majorHAnsi"/>
                <w:color w:val="2CADB2" w:themeColor="text2"/>
              </w:rPr>
              <w:t>Authentication</w:t>
            </w:r>
          </w:p>
        </w:tc>
        <w:tc>
          <w:tcPr>
            <w:tcW w:w="6555" w:type="dxa"/>
            <w:shd w:val="clear" w:color="auto" w:fill="auto"/>
          </w:tcPr>
          <w:p w14:paraId="06A7FE02" w14:textId="77777777" w:rsidR="007563E9" w:rsidRDefault="007563E9" w:rsidP="000110D2">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T</w:t>
            </w:r>
            <w:r w:rsidRPr="009751D8">
              <w:rPr>
                <w:rFonts w:ascii="Arial" w:eastAsia="Times New Roman" w:hAnsi="Arial"/>
                <w:sz w:val="20"/>
                <w:szCs w:val="20"/>
              </w:rPr>
              <w:t>rusted SSL certificates are issued by Certificate Authorities after the applicant (website owner) passes their verification procedures. There are three levels of validation:</w:t>
            </w:r>
          </w:p>
          <w:p w14:paraId="75C83471" w14:textId="77777777" w:rsidR="007563E9" w:rsidRDefault="007563E9" w:rsidP="000110D2">
            <w:pPr>
              <w:pStyle w:val="ListParagraph"/>
              <w:numPr>
                <w:ilvl w:val="1"/>
                <w:numId w:val="18"/>
              </w:numPr>
              <w:spacing w:before="120" w:after="120"/>
              <w:ind w:left="850" w:right="86" w:hanging="270"/>
              <w:contextualSpacing w:val="0"/>
              <w:rPr>
                <w:rFonts w:ascii="Arial" w:eastAsia="Times New Roman" w:hAnsi="Arial"/>
                <w:sz w:val="20"/>
                <w:szCs w:val="20"/>
              </w:rPr>
            </w:pPr>
            <w:r>
              <w:rPr>
                <w:rFonts w:ascii="Arial" w:eastAsia="Times New Roman" w:hAnsi="Arial"/>
                <w:sz w:val="20"/>
                <w:szCs w:val="20"/>
              </w:rPr>
              <w:t>Domain validation:</w:t>
            </w:r>
            <w:r w:rsidRPr="009751D8">
              <w:rPr>
                <w:rFonts w:ascii="Arial" w:eastAsia="Times New Roman" w:hAnsi="Arial"/>
                <w:sz w:val="20"/>
                <w:szCs w:val="20"/>
              </w:rPr>
              <w:t> the Certificate Authority verifies only domain control rights for a particular domain name</w:t>
            </w:r>
          </w:p>
          <w:p w14:paraId="1C90C937" w14:textId="77777777" w:rsidR="007563E9" w:rsidRDefault="007563E9" w:rsidP="000110D2">
            <w:pPr>
              <w:pStyle w:val="ListParagraph"/>
              <w:numPr>
                <w:ilvl w:val="1"/>
                <w:numId w:val="18"/>
              </w:numPr>
              <w:spacing w:before="120" w:after="120"/>
              <w:ind w:left="850" w:right="86" w:hanging="270"/>
              <w:contextualSpacing w:val="0"/>
              <w:rPr>
                <w:rFonts w:ascii="Arial" w:eastAsia="Times New Roman" w:hAnsi="Arial"/>
                <w:sz w:val="20"/>
                <w:szCs w:val="20"/>
              </w:rPr>
            </w:pPr>
            <w:r>
              <w:rPr>
                <w:rFonts w:ascii="Arial" w:eastAsia="Times New Roman" w:hAnsi="Arial"/>
                <w:sz w:val="20"/>
                <w:szCs w:val="20"/>
              </w:rPr>
              <w:t xml:space="preserve">Organization validation: </w:t>
            </w:r>
            <w:r w:rsidRPr="009751D8">
              <w:rPr>
                <w:rFonts w:ascii="Arial" w:eastAsia="Times New Roman" w:hAnsi="Arial"/>
                <w:sz w:val="20"/>
                <w:szCs w:val="20"/>
              </w:rPr>
              <w:t>OV certificate should prove that the organization is real, with verified phone number and additional paperwork verified. SSL certificates of this type contain the company name and address by default.</w:t>
            </w:r>
          </w:p>
          <w:p w14:paraId="2DC0F74C" w14:textId="798407B0" w:rsidR="007563E9" w:rsidRPr="006E7351" w:rsidRDefault="007563E9" w:rsidP="003A7653">
            <w:pPr>
              <w:pStyle w:val="ListParagraph"/>
              <w:numPr>
                <w:ilvl w:val="1"/>
                <w:numId w:val="18"/>
              </w:numPr>
              <w:spacing w:before="120" w:after="120"/>
              <w:ind w:left="850" w:right="86" w:hanging="270"/>
              <w:contextualSpacing w:val="0"/>
              <w:rPr>
                <w:rFonts w:ascii="Arial" w:eastAsia="Times New Roman" w:hAnsi="Arial"/>
                <w:sz w:val="20"/>
                <w:szCs w:val="20"/>
              </w:rPr>
            </w:pPr>
            <w:r>
              <w:rPr>
                <w:rFonts w:ascii="Arial" w:eastAsia="Times New Roman" w:hAnsi="Arial"/>
                <w:sz w:val="20"/>
                <w:szCs w:val="20"/>
              </w:rPr>
              <w:t xml:space="preserve">Extended validation: </w:t>
            </w:r>
            <w:r w:rsidRPr="009751D8">
              <w:rPr>
                <w:rFonts w:ascii="Arial" w:eastAsia="Times New Roman" w:hAnsi="Arial"/>
                <w:sz w:val="20"/>
                <w:szCs w:val="20"/>
              </w:rPr>
              <w:t>Besides OV requirements, an EV certificate can be applied for by a legal employee (VP, Officer, CEO, CIO) who has the authority to sign a subscriber agreement and a certificate request. EV certificates provide a green bar with the company name and the highest user trust level.</w:t>
            </w:r>
          </w:p>
        </w:tc>
      </w:tr>
    </w:tbl>
    <w:p w14:paraId="5BD4DD15" w14:textId="77777777" w:rsidR="000C3286" w:rsidRDefault="000C3286" w:rsidP="000C3286">
      <w:pPr>
        <w:rPr>
          <w:rFonts w:eastAsia="Times New Roman"/>
          <w:iCs/>
          <w:color w:val="000000"/>
          <w:lang w:eastAsia="en-CA"/>
        </w:rPr>
      </w:pPr>
    </w:p>
    <w:p w14:paraId="7C13D99D" w14:textId="77777777" w:rsidR="002E3DBF" w:rsidRDefault="002E3DBF" w:rsidP="000C3286">
      <w:pPr>
        <w:rPr>
          <w:rFonts w:eastAsia="Times New Roman"/>
          <w:iCs/>
          <w:color w:val="000000"/>
          <w:lang w:eastAsia="en-CA"/>
        </w:rPr>
      </w:pPr>
    </w:p>
    <w:p w14:paraId="20904B15" w14:textId="77777777" w:rsidR="002E3DBF" w:rsidRDefault="002E3DBF" w:rsidP="000C3286">
      <w:pPr>
        <w:rPr>
          <w:rFonts w:eastAsia="Times New Roman"/>
          <w:iCs/>
          <w:color w:val="000000"/>
          <w:lang w:eastAsia="en-CA"/>
        </w:rPr>
      </w:pPr>
    </w:p>
    <w:p w14:paraId="660EE8BA" w14:textId="77777777" w:rsidR="00A35418" w:rsidRDefault="00A35418" w:rsidP="00312565">
      <w:pPr>
        <w:rPr>
          <w:lang w:eastAsia="en-CA"/>
        </w:rPr>
      </w:pPr>
    </w:p>
    <w:p w14:paraId="650301EF" w14:textId="77777777" w:rsidR="00A35418" w:rsidRDefault="00A35418" w:rsidP="00312565">
      <w:pPr>
        <w:rPr>
          <w:lang w:eastAsia="en-CA"/>
        </w:rPr>
      </w:pPr>
    </w:p>
    <w:p w14:paraId="3F6E09E9" w14:textId="77777777" w:rsidR="00A35418" w:rsidRDefault="00A35418" w:rsidP="00312565">
      <w:pPr>
        <w:rPr>
          <w:lang w:eastAsia="en-CA"/>
        </w:rPr>
      </w:pPr>
    </w:p>
    <w:p w14:paraId="7B7F128C" w14:textId="77777777" w:rsidR="00A35418" w:rsidRPr="00312565" w:rsidRDefault="00A35418" w:rsidP="00312565">
      <w:pPr>
        <w:rPr>
          <w:lang w:eastAsia="en-CA"/>
        </w:rPr>
      </w:pPr>
    </w:p>
    <w:p w14:paraId="1BEFCD4F" w14:textId="54F77C12" w:rsidR="00A35418" w:rsidRDefault="00A35418">
      <w:pPr>
        <w:spacing w:before="0"/>
        <w:rPr>
          <w:rFonts w:eastAsia="Times New Roman"/>
          <w:iCs/>
          <w:color w:val="000000"/>
          <w:sz w:val="32"/>
          <w:szCs w:val="28"/>
          <w:lang w:eastAsia="en-CA"/>
        </w:rPr>
      </w:pPr>
      <w:r>
        <w:rPr>
          <w:rFonts w:eastAsia="Times New Roman"/>
          <w:iCs/>
          <w:color w:val="000000"/>
          <w:lang w:eastAsia="en-CA"/>
        </w:rPr>
        <w:br w:type="page"/>
      </w:r>
    </w:p>
    <w:p w14:paraId="10325DC0" w14:textId="07540882" w:rsidR="000C3286" w:rsidRDefault="002E3DBF" w:rsidP="004267A4">
      <w:pPr>
        <w:pStyle w:val="Heading2"/>
        <w:rPr>
          <w:lang w:eastAsia="en-CA"/>
        </w:rPr>
      </w:pPr>
      <w:bookmarkStart w:id="10" w:name="_Toc528058142"/>
      <w:r>
        <w:rPr>
          <w:lang w:eastAsia="en-CA"/>
        </w:rPr>
        <w:lastRenderedPageBreak/>
        <w:t>Plans</w:t>
      </w:r>
      <w:r w:rsidR="00EB713A">
        <w:rPr>
          <w:lang w:eastAsia="en-CA"/>
        </w:rPr>
        <w:t>,</w:t>
      </w:r>
      <w:r>
        <w:rPr>
          <w:lang w:eastAsia="en-CA"/>
        </w:rPr>
        <w:t xml:space="preserve"> Pricing</w:t>
      </w:r>
      <w:r w:rsidR="00EB713A">
        <w:rPr>
          <w:lang w:eastAsia="en-CA"/>
        </w:rPr>
        <w:t xml:space="preserve"> and Features</w:t>
      </w:r>
      <w:bookmarkEnd w:id="10"/>
    </w:p>
    <w:tbl>
      <w:tblPr>
        <w:tblW w:w="0" w:type="auto"/>
        <w:tblInd w:w="-10" w:type="dxa"/>
        <w:tblLayout w:type="fixed"/>
        <w:tblLook w:val="04A0" w:firstRow="1" w:lastRow="0" w:firstColumn="1" w:lastColumn="0" w:noHBand="0" w:noVBand="1"/>
      </w:tblPr>
      <w:tblGrid>
        <w:gridCol w:w="1890"/>
        <w:gridCol w:w="1080"/>
        <w:gridCol w:w="1170"/>
        <w:gridCol w:w="1260"/>
        <w:gridCol w:w="1260"/>
        <w:gridCol w:w="1223"/>
      </w:tblGrid>
      <w:tr w:rsidR="00184691" w:rsidRPr="00312565" w14:paraId="5D464399" w14:textId="77777777" w:rsidTr="00D863CA">
        <w:trPr>
          <w:trHeight w:val="390"/>
        </w:trPr>
        <w:tc>
          <w:tcPr>
            <w:tcW w:w="1890" w:type="dxa"/>
            <w:tcBorders>
              <w:top w:val="single" w:sz="8" w:space="0" w:color="auto"/>
              <w:left w:val="single" w:sz="8" w:space="0" w:color="auto"/>
              <w:bottom w:val="single" w:sz="8" w:space="0" w:color="auto"/>
              <w:right w:val="single" w:sz="8" w:space="0" w:color="auto"/>
            </w:tcBorders>
            <w:shd w:val="clear" w:color="auto" w:fill="25282A" w:themeFill="text1"/>
            <w:vAlign w:val="center"/>
            <w:hideMark/>
          </w:tcPr>
          <w:p w14:paraId="6EBC87DD" w14:textId="15CB4515" w:rsidR="00184691" w:rsidRPr="00312565" w:rsidRDefault="00184691" w:rsidP="00312565">
            <w:pPr>
              <w:spacing w:before="0"/>
              <w:rPr>
                <w:rFonts w:asciiTheme="minorHAnsi" w:eastAsia="Times New Roman" w:hAnsiTheme="minorHAnsi" w:cstheme="minorHAnsi"/>
                <w:b/>
                <w:bCs/>
                <w:color w:val="FFFFFF" w:themeColor="background1"/>
                <w:sz w:val="18"/>
                <w:szCs w:val="18"/>
              </w:rPr>
            </w:pPr>
            <w:r w:rsidRPr="00312565">
              <w:rPr>
                <w:rFonts w:asciiTheme="minorHAnsi" w:eastAsia="Times New Roman" w:hAnsiTheme="minorHAnsi" w:cstheme="minorHAnsi"/>
                <w:b/>
                <w:bCs/>
                <w:color w:val="FFFFFF" w:themeColor="background1"/>
                <w:sz w:val="18"/>
                <w:szCs w:val="18"/>
              </w:rPr>
              <w:t>Features</w:t>
            </w:r>
          </w:p>
        </w:tc>
        <w:tc>
          <w:tcPr>
            <w:tcW w:w="1080" w:type="dxa"/>
            <w:tcBorders>
              <w:top w:val="single" w:sz="8" w:space="0" w:color="auto"/>
              <w:left w:val="nil"/>
              <w:bottom w:val="single" w:sz="8" w:space="0" w:color="auto"/>
              <w:right w:val="single" w:sz="8" w:space="0" w:color="auto"/>
            </w:tcBorders>
            <w:shd w:val="clear" w:color="auto" w:fill="25282A" w:themeFill="text1"/>
            <w:vAlign w:val="center"/>
            <w:hideMark/>
          </w:tcPr>
          <w:p w14:paraId="51B517A7" w14:textId="63ECD492" w:rsidR="00184691" w:rsidRPr="00312565" w:rsidRDefault="00184691" w:rsidP="00312565">
            <w:pPr>
              <w:spacing w:before="0"/>
              <w:rPr>
                <w:rFonts w:eastAsia="Times New Roman"/>
                <w:b/>
                <w:bCs/>
                <w:color w:val="FFFFFF" w:themeColor="background1"/>
                <w:sz w:val="18"/>
                <w:szCs w:val="18"/>
              </w:rPr>
            </w:pPr>
            <w:r>
              <w:rPr>
                <w:rFonts w:eastAsia="Times New Roman"/>
                <w:b/>
                <w:bCs/>
                <w:color w:val="FFFFFF" w:themeColor="background1"/>
                <w:sz w:val="18"/>
                <w:szCs w:val="18"/>
              </w:rPr>
              <w:t>Positive SSL</w:t>
            </w:r>
          </w:p>
        </w:tc>
        <w:tc>
          <w:tcPr>
            <w:tcW w:w="1170" w:type="dxa"/>
            <w:tcBorders>
              <w:top w:val="single" w:sz="8" w:space="0" w:color="auto"/>
              <w:left w:val="nil"/>
              <w:bottom w:val="single" w:sz="8" w:space="0" w:color="auto"/>
              <w:right w:val="single" w:sz="8" w:space="0" w:color="auto"/>
            </w:tcBorders>
            <w:shd w:val="clear" w:color="auto" w:fill="25282A" w:themeFill="text1"/>
            <w:vAlign w:val="center"/>
            <w:hideMark/>
          </w:tcPr>
          <w:p w14:paraId="2B5950F0" w14:textId="6CA67EF1" w:rsidR="00184691" w:rsidRPr="00312565" w:rsidRDefault="00442DD5" w:rsidP="00312565">
            <w:pPr>
              <w:spacing w:before="0"/>
              <w:rPr>
                <w:rFonts w:eastAsia="Times New Roman"/>
                <w:b/>
                <w:bCs/>
                <w:color w:val="FFFFFF" w:themeColor="background1"/>
                <w:sz w:val="18"/>
                <w:szCs w:val="18"/>
              </w:rPr>
            </w:pPr>
            <w:proofErr w:type="spellStart"/>
            <w:r>
              <w:rPr>
                <w:rFonts w:eastAsia="Times New Roman"/>
                <w:b/>
                <w:bCs/>
                <w:color w:val="FFFFFF" w:themeColor="background1"/>
                <w:sz w:val="18"/>
                <w:szCs w:val="18"/>
              </w:rPr>
              <w:t>Sectigo</w:t>
            </w:r>
            <w:proofErr w:type="spellEnd"/>
            <w:r w:rsidR="00184691">
              <w:rPr>
                <w:rFonts w:eastAsia="Times New Roman"/>
                <w:b/>
                <w:bCs/>
                <w:color w:val="FFFFFF" w:themeColor="background1"/>
                <w:sz w:val="18"/>
                <w:szCs w:val="18"/>
              </w:rPr>
              <w:t xml:space="preserve"> SSL</w:t>
            </w:r>
          </w:p>
        </w:tc>
        <w:tc>
          <w:tcPr>
            <w:tcW w:w="1260" w:type="dxa"/>
            <w:tcBorders>
              <w:top w:val="single" w:sz="8" w:space="0" w:color="auto"/>
              <w:left w:val="nil"/>
              <w:bottom w:val="single" w:sz="8" w:space="0" w:color="auto"/>
              <w:right w:val="single" w:sz="8" w:space="0" w:color="auto"/>
            </w:tcBorders>
            <w:shd w:val="clear" w:color="auto" w:fill="25282A" w:themeFill="text1"/>
            <w:vAlign w:val="center"/>
            <w:hideMark/>
          </w:tcPr>
          <w:p w14:paraId="1C82D6EA" w14:textId="01563D24" w:rsidR="00184691" w:rsidRPr="00312565" w:rsidRDefault="00442DD5" w:rsidP="00312565">
            <w:pPr>
              <w:spacing w:before="0"/>
              <w:rPr>
                <w:rFonts w:eastAsia="Times New Roman"/>
                <w:b/>
                <w:bCs/>
                <w:color w:val="FFFFFF" w:themeColor="background1"/>
                <w:sz w:val="18"/>
                <w:szCs w:val="18"/>
              </w:rPr>
            </w:pPr>
            <w:proofErr w:type="spellStart"/>
            <w:r>
              <w:rPr>
                <w:rFonts w:eastAsia="Times New Roman"/>
                <w:b/>
                <w:bCs/>
                <w:color w:val="FFFFFF" w:themeColor="background1"/>
                <w:sz w:val="18"/>
                <w:szCs w:val="18"/>
              </w:rPr>
              <w:t>Sectigo</w:t>
            </w:r>
            <w:proofErr w:type="spellEnd"/>
            <w:r w:rsidR="00184691">
              <w:rPr>
                <w:rFonts w:eastAsia="Times New Roman"/>
                <w:b/>
                <w:bCs/>
                <w:color w:val="FFFFFF" w:themeColor="background1"/>
                <w:sz w:val="18"/>
                <w:szCs w:val="18"/>
              </w:rPr>
              <w:t xml:space="preserve"> EV SSL</w:t>
            </w:r>
          </w:p>
        </w:tc>
        <w:tc>
          <w:tcPr>
            <w:tcW w:w="1260" w:type="dxa"/>
            <w:tcBorders>
              <w:top w:val="single" w:sz="8" w:space="0" w:color="auto"/>
              <w:left w:val="nil"/>
              <w:bottom w:val="single" w:sz="8" w:space="0" w:color="auto"/>
              <w:right w:val="single" w:sz="8" w:space="0" w:color="auto"/>
            </w:tcBorders>
            <w:shd w:val="clear" w:color="auto" w:fill="25282A" w:themeFill="text1"/>
            <w:vAlign w:val="center"/>
            <w:hideMark/>
          </w:tcPr>
          <w:p w14:paraId="627B8CAC" w14:textId="6D927594" w:rsidR="00184691" w:rsidRPr="00312565" w:rsidRDefault="00184691" w:rsidP="00312565">
            <w:pPr>
              <w:spacing w:before="0"/>
              <w:rPr>
                <w:rFonts w:eastAsia="Times New Roman"/>
                <w:b/>
                <w:bCs/>
                <w:color w:val="FFFFFF" w:themeColor="background1"/>
                <w:sz w:val="18"/>
                <w:szCs w:val="18"/>
              </w:rPr>
            </w:pPr>
            <w:r>
              <w:rPr>
                <w:rFonts w:eastAsia="Times New Roman"/>
                <w:b/>
                <w:bCs/>
                <w:color w:val="FFFFFF" w:themeColor="background1"/>
                <w:sz w:val="18"/>
                <w:szCs w:val="18"/>
              </w:rPr>
              <w:t>Premium SSL</w:t>
            </w:r>
          </w:p>
        </w:tc>
        <w:tc>
          <w:tcPr>
            <w:tcW w:w="1223" w:type="dxa"/>
            <w:tcBorders>
              <w:top w:val="single" w:sz="8" w:space="0" w:color="auto"/>
              <w:left w:val="nil"/>
              <w:bottom w:val="single" w:sz="8" w:space="0" w:color="auto"/>
              <w:right w:val="single" w:sz="8" w:space="0" w:color="auto"/>
            </w:tcBorders>
            <w:shd w:val="clear" w:color="auto" w:fill="25282A" w:themeFill="text1"/>
            <w:vAlign w:val="center"/>
            <w:hideMark/>
          </w:tcPr>
          <w:p w14:paraId="38D08F22" w14:textId="3A5D4B6E" w:rsidR="00184691" w:rsidRPr="00312565" w:rsidRDefault="00442DD5" w:rsidP="00312565">
            <w:pPr>
              <w:spacing w:before="0"/>
              <w:rPr>
                <w:rFonts w:eastAsia="Times New Roman"/>
                <w:b/>
                <w:bCs/>
                <w:color w:val="FFFFFF" w:themeColor="background1"/>
                <w:sz w:val="18"/>
                <w:szCs w:val="18"/>
              </w:rPr>
            </w:pPr>
            <w:proofErr w:type="spellStart"/>
            <w:r>
              <w:rPr>
                <w:rFonts w:eastAsia="Times New Roman"/>
                <w:b/>
                <w:bCs/>
                <w:color w:val="FFFFFF" w:themeColor="background1"/>
                <w:sz w:val="18"/>
                <w:szCs w:val="18"/>
              </w:rPr>
              <w:t>Sectigo</w:t>
            </w:r>
            <w:proofErr w:type="spellEnd"/>
            <w:r w:rsidR="00184691">
              <w:rPr>
                <w:rFonts w:eastAsia="Times New Roman"/>
                <w:b/>
                <w:bCs/>
                <w:color w:val="FFFFFF" w:themeColor="background1"/>
                <w:sz w:val="18"/>
                <w:szCs w:val="18"/>
              </w:rPr>
              <w:t xml:space="preserve"> Wild</w:t>
            </w:r>
            <w:r>
              <w:rPr>
                <w:rFonts w:eastAsia="Times New Roman"/>
                <w:b/>
                <w:bCs/>
                <w:color w:val="FFFFFF" w:themeColor="background1"/>
                <w:sz w:val="18"/>
                <w:szCs w:val="18"/>
              </w:rPr>
              <w:t>card</w:t>
            </w:r>
            <w:r w:rsidR="00184691">
              <w:rPr>
                <w:rFonts w:eastAsia="Times New Roman"/>
                <w:b/>
                <w:bCs/>
                <w:color w:val="FFFFFF" w:themeColor="background1"/>
                <w:sz w:val="18"/>
                <w:szCs w:val="18"/>
              </w:rPr>
              <w:t xml:space="preserve"> SSL</w:t>
            </w:r>
          </w:p>
        </w:tc>
      </w:tr>
      <w:tr w:rsidR="00184691" w:rsidRPr="00B76E44" w14:paraId="3695DC3C" w14:textId="77777777" w:rsidTr="00312565">
        <w:trPr>
          <w:trHeight w:val="3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6B9C241D"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Price 1 year</w:t>
            </w:r>
          </w:p>
        </w:tc>
        <w:tc>
          <w:tcPr>
            <w:tcW w:w="1080" w:type="dxa"/>
            <w:tcBorders>
              <w:top w:val="nil"/>
              <w:left w:val="nil"/>
              <w:bottom w:val="single" w:sz="8" w:space="0" w:color="auto"/>
              <w:right w:val="single" w:sz="8" w:space="0" w:color="auto"/>
            </w:tcBorders>
            <w:shd w:val="clear" w:color="auto" w:fill="auto"/>
            <w:vAlign w:val="center"/>
            <w:hideMark/>
          </w:tcPr>
          <w:p w14:paraId="60225D13"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170" w:type="dxa"/>
            <w:tcBorders>
              <w:top w:val="nil"/>
              <w:left w:val="nil"/>
              <w:bottom w:val="single" w:sz="8" w:space="0" w:color="auto"/>
              <w:right w:val="single" w:sz="8" w:space="0" w:color="auto"/>
            </w:tcBorders>
            <w:shd w:val="clear" w:color="auto" w:fill="auto"/>
            <w:vAlign w:val="center"/>
            <w:hideMark/>
          </w:tcPr>
          <w:p w14:paraId="21599B83"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60" w:type="dxa"/>
            <w:tcBorders>
              <w:top w:val="nil"/>
              <w:left w:val="nil"/>
              <w:bottom w:val="single" w:sz="8" w:space="0" w:color="auto"/>
              <w:right w:val="single" w:sz="8" w:space="0" w:color="auto"/>
            </w:tcBorders>
            <w:shd w:val="clear" w:color="auto" w:fill="auto"/>
            <w:vAlign w:val="center"/>
            <w:hideMark/>
          </w:tcPr>
          <w:p w14:paraId="05AFC2DD"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60" w:type="dxa"/>
            <w:tcBorders>
              <w:top w:val="nil"/>
              <w:left w:val="nil"/>
              <w:bottom w:val="single" w:sz="8" w:space="0" w:color="auto"/>
              <w:right w:val="single" w:sz="8" w:space="0" w:color="auto"/>
            </w:tcBorders>
            <w:shd w:val="clear" w:color="auto" w:fill="auto"/>
            <w:vAlign w:val="center"/>
            <w:hideMark/>
          </w:tcPr>
          <w:p w14:paraId="42D35CB2"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23" w:type="dxa"/>
            <w:tcBorders>
              <w:top w:val="nil"/>
              <w:left w:val="nil"/>
              <w:bottom w:val="single" w:sz="8" w:space="0" w:color="auto"/>
              <w:right w:val="single" w:sz="8" w:space="0" w:color="auto"/>
            </w:tcBorders>
            <w:shd w:val="clear" w:color="auto" w:fill="auto"/>
            <w:vAlign w:val="center"/>
            <w:hideMark/>
          </w:tcPr>
          <w:p w14:paraId="4197EC49"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r>
      <w:tr w:rsidR="00184691" w:rsidRPr="00B76E44" w14:paraId="017E1D21" w14:textId="77777777" w:rsidTr="00312565">
        <w:trPr>
          <w:trHeight w:val="300"/>
        </w:trPr>
        <w:tc>
          <w:tcPr>
            <w:tcW w:w="1890" w:type="dxa"/>
            <w:vMerge w:val="restart"/>
            <w:tcBorders>
              <w:top w:val="nil"/>
              <w:left w:val="single" w:sz="8" w:space="0" w:color="auto"/>
              <w:bottom w:val="single" w:sz="8" w:space="0" w:color="000000"/>
              <w:right w:val="single" w:sz="8" w:space="0" w:color="auto"/>
            </w:tcBorders>
            <w:shd w:val="clear" w:color="auto" w:fill="D0F2F3" w:themeFill="accent1" w:themeFillTint="33"/>
            <w:vAlign w:val="center"/>
            <w:hideMark/>
          </w:tcPr>
          <w:p w14:paraId="2E2EBF71"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Price 2 year </w:t>
            </w:r>
          </w:p>
        </w:tc>
        <w:tc>
          <w:tcPr>
            <w:tcW w:w="1080" w:type="dxa"/>
            <w:vMerge w:val="restart"/>
            <w:tcBorders>
              <w:top w:val="nil"/>
              <w:left w:val="single" w:sz="8" w:space="0" w:color="auto"/>
              <w:bottom w:val="single" w:sz="8" w:space="0" w:color="000000"/>
              <w:right w:val="single" w:sz="8" w:space="0" w:color="auto"/>
            </w:tcBorders>
            <w:shd w:val="clear" w:color="auto" w:fill="auto"/>
            <w:vAlign w:val="center"/>
            <w:hideMark/>
          </w:tcPr>
          <w:p w14:paraId="52731D21"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170" w:type="dxa"/>
            <w:vMerge w:val="restart"/>
            <w:tcBorders>
              <w:top w:val="nil"/>
              <w:left w:val="single" w:sz="8" w:space="0" w:color="auto"/>
              <w:bottom w:val="single" w:sz="8" w:space="0" w:color="000000"/>
              <w:right w:val="single" w:sz="8" w:space="0" w:color="auto"/>
            </w:tcBorders>
            <w:shd w:val="clear" w:color="auto" w:fill="auto"/>
            <w:vAlign w:val="center"/>
            <w:hideMark/>
          </w:tcPr>
          <w:p w14:paraId="253154FB"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60" w:type="dxa"/>
            <w:vMerge w:val="restart"/>
            <w:tcBorders>
              <w:top w:val="nil"/>
              <w:left w:val="single" w:sz="8" w:space="0" w:color="auto"/>
              <w:bottom w:val="single" w:sz="8" w:space="0" w:color="000000"/>
              <w:right w:val="single" w:sz="8" w:space="0" w:color="auto"/>
            </w:tcBorders>
            <w:shd w:val="clear" w:color="auto" w:fill="auto"/>
            <w:vAlign w:val="center"/>
            <w:hideMark/>
          </w:tcPr>
          <w:p w14:paraId="7095DA6D"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60" w:type="dxa"/>
            <w:vMerge w:val="restart"/>
            <w:tcBorders>
              <w:top w:val="nil"/>
              <w:left w:val="single" w:sz="8" w:space="0" w:color="auto"/>
              <w:bottom w:val="single" w:sz="8" w:space="0" w:color="000000"/>
              <w:right w:val="single" w:sz="8" w:space="0" w:color="auto"/>
            </w:tcBorders>
            <w:shd w:val="clear" w:color="auto" w:fill="auto"/>
            <w:vAlign w:val="center"/>
            <w:hideMark/>
          </w:tcPr>
          <w:p w14:paraId="3FE97F1C"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23" w:type="dxa"/>
            <w:vMerge w:val="restart"/>
            <w:tcBorders>
              <w:top w:val="nil"/>
              <w:left w:val="single" w:sz="8" w:space="0" w:color="auto"/>
              <w:bottom w:val="single" w:sz="8" w:space="0" w:color="000000"/>
              <w:right w:val="single" w:sz="8" w:space="0" w:color="auto"/>
            </w:tcBorders>
            <w:shd w:val="clear" w:color="auto" w:fill="auto"/>
            <w:vAlign w:val="center"/>
            <w:hideMark/>
          </w:tcPr>
          <w:p w14:paraId="7BBE2438"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r>
      <w:tr w:rsidR="00184691" w:rsidRPr="00B76E44" w14:paraId="22A5DAB5" w14:textId="77777777" w:rsidTr="00312565">
        <w:trPr>
          <w:trHeight w:val="315"/>
        </w:trPr>
        <w:tc>
          <w:tcPr>
            <w:tcW w:w="1890" w:type="dxa"/>
            <w:vMerge/>
            <w:tcBorders>
              <w:top w:val="nil"/>
              <w:left w:val="single" w:sz="8" w:space="0" w:color="auto"/>
              <w:bottom w:val="single" w:sz="8" w:space="0" w:color="000000"/>
              <w:right w:val="single" w:sz="8" w:space="0" w:color="auto"/>
            </w:tcBorders>
            <w:shd w:val="clear" w:color="auto" w:fill="D0F2F3" w:themeFill="accent1" w:themeFillTint="33"/>
            <w:vAlign w:val="center"/>
            <w:hideMark/>
          </w:tcPr>
          <w:p w14:paraId="5E302133" w14:textId="77777777" w:rsidR="00184691" w:rsidRPr="00312565" w:rsidRDefault="00184691" w:rsidP="00B76E44">
            <w:pPr>
              <w:spacing w:before="0"/>
              <w:rPr>
                <w:rFonts w:asciiTheme="minorHAnsi" w:eastAsia="Times New Roman" w:hAnsiTheme="minorHAnsi" w:cstheme="minorHAnsi"/>
                <w:bCs/>
                <w:color w:val="000000"/>
                <w:sz w:val="18"/>
                <w:szCs w:val="18"/>
              </w:rPr>
            </w:pPr>
          </w:p>
        </w:tc>
        <w:tc>
          <w:tcPr>
            <w:tcW w:w="1080" w:type="dxa"/>
            <w:vMerge/>
            <w:tcBorders>
              <w:top w:val="nil"/>
              <w:left w:val="single" w:sz="8" w:space="0" w:color="auto"/>
              <w:bottom w:val="single" w:sz="8" w:space="0" w:color="000000"/>
              <w:right w:val="single" w:sz="8" w:space="0" w:color="auto"/>
            </w:tcBorders>
            <w:vAlign w:val="center"/>
            <w:hideMark/>
          </w:tcPr>
          <w:p w14:paraId="777693CB" w14:textId="77777777" w:rsidR="00184691" w:rsidRPr="00B76E44" w:rsidRDefault="00184691" w:rsidP="00B76E44">
            <w:pPr>
              <w:spacing w:before="0"/>
              <w:rPr>
                <w:rFonts w:ascii="Calibri" w:eastAsia="Times New Roman" w:hAnsi="Calibri" w:cs="Times New Roman"/>
                <w:color w:val="000000"/>
                <w:sz w:val="22"/>
                <w:szCs w:val="22"/>
              </w:rPr>
            </w:pPr>
          </w:p>
        </w:tc>
        <w:tc>
          <w:tcPr>
            <w:tcW w:w="1170" w:type="dxa"/>
            <w:vMerge/>
            <w:tcBorders>
              <w:top w:val="nil"/>
              <w:left w:val="single" w:sz="8" w:space="0" w:color="auto"/>
              <w:bottom w:val="single" w:sz="8" w:space="0" w:color="000000"/>
              <w:right w:val="single" w:sz="8" w:space="0" w:color="auto"/>
            </w:tcBorders>
            <w:vAlign w:val="center"/>
            <w:hideMark/>
          </w:tcPr>
          <w:p w14:paraId="1B10B820" w14:textId="77777777" w:rsidR="00184691" w:rsidRPr="00B76E44" w:rsidRDefault="00184691" w:rsidP="00B76E44">
            <w:pPr>
              <w:spacing w:before="0"/>
              <w:rPr>
                <w:rFonts w:ascii="Calibri" w:eastAsia="Times New Roman" w:hAnsi="Calibri" w:cs="Times New Roman"/>
                <w:color w:val="000000"/>
                <w:sz w:val="22"/>
                <w:szCs w:val="22"/>
              </w:rPr>
            </w:pPr>
          </w:p>
        </w:tc>
        <w:tc>
          <w:tcPr>
            <w:tcW w:w="1260" w:type="dxa"/>
            <w:vMerge/>
            <w:tcBorders>
              <w:top w:val="nil"/>
              <w:left w:val="single" w:sz="8" w:space="0" w:color="auto"/>
              <w:bottom w:val="single" w:sz="8" w:space="0" w:color="000000"/>
              <w:right w:val="single" w:sz="8" w:space="0" w:color="auto"/>
            </w:tcBorders>
            <w:vAlign w:val="center"/>
            <w:hideMark/>
          </w:tcPr>
          <w:p w14:paraId="6B747452" w14:textId="77777777" w:rsidR="00184691" w:rsidRPr="00B76E44" w:rsidRDefault="00184691" w:rsidP="00B76E44">
            <w:pPr>
              <w:spacing w:before="0"/>
              <w:rPr>
                <w:rFonts w:ascii="Calibri" w:eastAsia="Times New Roman" w:hAnsi="Calibri" w:cs="Times New Roman"/>
                <w:color w:val="000000"/>
                <w:sz w:val="22"/>
                <w:szCs w:val="22"/>
              </w:rPr>
            </w:pPr>
          </w:p>
        </w:tc>
        <w:tc>
          <w:tcPr>
            <w:tcW w:w="1260" w:type="dxa"/>
            <w:vMerge/>
            <w:tcBorders>
              <w:top w:val="nil"/>
              <w:left w:val="single" w:sz="8" w:space="0" w:color="auto"/>
              <w:bottom w:val="single" w:sz="8" w:space="0" w:color="000000"/>
              <w:right w:val="single" w:sz="8" w:space="0" w:color="auto"/>
            </w:tcBorders>
            <w:vAlign w:val="center"/>
            <w:hideMark/>
          </w:tcPr>
          <w:p w14:paraId="6D9F5FAD" w14:textId="77777777" w:rsidR="00184691" w:rsidRPr="00B76E44" w:rsidRDefault="00184691" w:rsidP="00B76E44">
            <w:pPr>
              <w:spacing w:before="0"/>
              <w:rPr>
                <w:rFonts w:ascii="Calibri" w:eastAsia="Times New Roman" w:hAnsi="Calibri" w:cs="Times New Roman"/>
                <w:color w:val="000000"/>
                <w:sz w:val="22"/>
                <w:szCs w:val="22"/>
              </w:rPr>
            </w:pPr>
          </w:p>
        </w:tc>
        <w:tc>
          <w:tcPr>
            <w:tcW w:w="1223" w:type="dxa"/>
            <w:vMerge/>
            <w:tcBorders>
              <w:top w:val="nil"/>
              <w:left w:val="single" w:sz="8" w:space="0" w:color="auto"/>
              <w:bottom w:val="single" w:sz="8" w:space="0" w:color="000000"/>
              <w:right w:val="single" w:sz="8" w:space="0" w:color="auto"/>
            </w:tcBorders>
            <w:vAlign w:val="center"/>
            <w:hideMark/>
          </w:tcPr>
          <w:p w14:paraId="162673A6" w14:textId="77777777" w:rsidR="00184691" w:rsidRPr="00B76E44" w:rsidRDefault="00184691" w:rsidP="00B76E44">
            <w:pPr>
              <w:spacing w:before="0"/>
              <w:rPr>
                <w:rFonts w:ascii="Calibri" w:eastAsia="Times New Roman" w:hAnsi="Calibri" w:cs="Times New Roman"/>
                <w:color w:val="000000"/>
                <w:sz w:val="22"/>
                <w:szCs w:val="22"/>
              </w:rPr>
            </w:pPr>
          </w:p>
        </w:tc>
      </w:tr>
      <w:tr w:rsidR="00184691" w:rsidRPr="00B76E44" w14:paraId="2D3E7DD5" w14:textId="77777777" w:rsidTr="00312565">
        <w:trPr>
          <w:trHeight w:val="3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4FC4077A"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Price 3 year </w:t>
            </w:r>
          </w:p>
        </w:tc>
        <w:tc>
          <w:tcPr>
            <w:tcW w:w="1080" w:type="dxa"/>
            <w:tcBorders>
              <w:top w:val="nil"/>
              <w:left w:val="nil"/>
              <w:bottom w:val="single" w:sz="8" w:space="0" w:color="auto"/>
              <w:right w:val="single" w:sz="8" w:space="0" w:color="auto"/>
            </w:tcBorders>
            <w:shd w:val="clear" w:color="auto" w:fill="auto"/>
            <w:vAlign w:val="center"/>
            <w:hideMark/>
          </w:tcPr>
          <w:p w14:paraId="2E5FB63A"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170" w:type="dxa"/>
            <w:tcBorders>
              <w:top w:val="nil"/>
              <w:left w:val="nil"/>
              <w:bottom w:val="single" w:sz="8" w:space="0" w:color="auto"/>
              <w:right w:val="single" w:sz="8" w:space="0" w:color="auto"/>
            </w:tcBorders>
            <w:shd w:val="clear" w:color="auto" w:fill="auto"/>
            <w:vAlign w:val="center"/>
            <w:hideMark/>
          </w:tcPr>
          <w:p w14:paraId="28DE9FEB"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60" w:type="dxa"/>
            <w:tcBorders>
              <w:top w:val="nil"/>
              <w:left w:val="nil"/>
              <w:bottom w:val="single" w:sz="8" w:space="0" w:color="auto"/>
              <w:right w:val="single" w:sz="8" w:space="0" w:color="auto"/>
            </w:tcBorders>
            <w:shd w:val="clear" w:color="auto" w:fill="auto"/>
            <w:vAlign w:val="center"/>
            <w:hideMark/>
          </w:tcPr>
          <w:p w14:paraId="7FA9D3D5"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rPr>
              <w:t> </w:t>
            </w:r>
          </w:p>
        </w:tc>
        <w:tc>
          <w:tcPr>
            <w:tcW w:w="1260" w:type="dxa"/>
            <w:tcBorders>
              <w:top w:val="nil"/>
              <w:left w:val="nil"/>
              <w:bottom w:val="single" w:sz="8" w:space="0" w:color="auto"/>
              <w:right w:val="single" w:sz="8" w:space="0" w:color="auto"/>
            </w:tcBorders>
            <w:shd w:val="clear" w:color="auto" w:fill="auto"/>
            <w:vAlign w:val="center"/>
            <w:hideMark/>
          </w:tcPr>
          <w:p w14:paraId="31308DF0"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c>
          <w:tcPr>
            <w:tcW w:w="1223" w:type="dxa"/>
            <w:tcBorders>
              <w:top w:val="nil"/>
              <w:left w:val="nil"/>
              <w:bottom w:val="single" w:sz="8" w:space="0" w:color="auto"/>
              <w:right w:val="single" w:sz="8" w:space="0" w:color="auto"/>
            </w:tcBorders>
            <w:shd w:val="clear" w:color="auto" w:fill="auto"/>
            <w:vAlign w:val="center"/>
            <w:hideMark/>
          </w:tcPr>
          <w:p w14:paraId="2EC1F7E5" w14:textId="77777777" w:rsidR="00184691" w:rsidRPr="00B76E44" w:rsidRDefault="00184691" w:rsidP="00B76E44">
            <w:pPr>
              <w:spacing w:before="0"/>
              <w:jc w:val="center"/>
              <w:rPr>
                <w:rFonts w:ascii="Calibri" w:eastAsia="Times New Roman" w:hAnsi="Calibri" w:cs="Times New Roman"/>
                <w:color w:val="000000"/>
                <w:sz w:val="22"/>
                <w:szCs w:val="22"/>
              </w:rPr>
            </w:pPr>
            <w:r w:rsidRPr="00B76E44">
              <w:rPr>
                <w:rFonts w:ascii="Calibri" w:eastAsia="Times New Roman" w:hAnsi="Calibri" w:cs="Times New Roman"/>
                <w:color w:val="000000"/>
                <w:sz w:val="22"/>
                <w:szCs w:val="22"/>
              </w:rPr>
              <w:t> </w:t>
            </w:r>
          </w:p>
        </w:tc>
      </w:tr>
      <w:tr w:rsidR="00184691" w:rsidRPr="00B76E44" w14:paraId="205BE939" w14:textId="77777777" w:rsidTr="00312565">
        <w:trPr>
          <w:trHeight w:val="6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516E14AB"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Domain Validation </w:t>
            </w:r>
          </w:p>
        </w:tc>
        <w:tc>
          <w:tcPr>
            <w:tcW w:w="1080" w:type="dxa"/>
            <w:tcBorders>
              <w:top w:val="nil"/>
              <w:left w:val="nil"/>
              <w:bottom w:val="single" w:sz="8" w:space="0" w:color="auto"/>
              <w:right w:val="single" w:sz="8" w:space="0" w:color="auto"/>
            </w:tcBorders>
            <w:shd w:val="clear" w:color="auto" w:fill="auto"/>
            <w:vAlign w:val="center"/>
            <w:hideMark/>
          </w:tcPr>
          <w:p w14:paraId="071BB81F"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4D732220"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54F10D8D"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3EA1B197"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5C26BFC0"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r>
      <w:tr w:rsidR="00184691" w:rsidRPr="00B76E44" w14:paraId="02A705A7" w14:textId="77777777" w:rsidTr="00312565">
        <w:trPr>
          <w:trHeight w:val="9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010EFC96"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SSL Encryption</w:t>
            </w:r>
          </w:p>
        </w:tc>
        <w:tc>
          <w:tcPr>
            <w:tcW w:w="1080" w:type="dxa"/>
            <w:tcBorders>
              <w:top w:val="nil"/>
              <w:left w:val="nil"/>
              <w:bottom w:val="single" w:sz="8" w:space="0" w:color="auto"/>
              <w:right w:val="single" w:sz="8" w:space="0" w:color="auto"/>
            </w:tcBorders>
            <w:shd w:val="clear" w:color="auto" w:fill="auto"/>
            <w:vAlign w:val="center"/>
            <w:hideMark/>
          </w:tcPr>
          <w:p w14:paraId="36FCC7E8" w14:textId="2BDF637F" w:rsidR="00184691" w:rsidRPr="00312565" w:rsidRDefault="00184691" w:rsidP="00B76E44">
            <w:pPr>
              <w:spacing w:before="0"/>
              <w:rPr>
                <w:rFonts w:asciiTheme="minorHAnsi" w:eastAsia="Times New Roman" w:hAnsiTheme="minorHAnsi" w:cstheme="minorHAnsi"/>
                <w:color w:val="000000"/>
                <w:sz w:val="18"/>
                <w:szCs w:val="18"/>
              </w:rPr>
            </w:pPr>
            <w:r w:rsidRPr="00312565">
              <w:rPr>
                <w:rFonts w:asciiTheme="minorHAnsi" w:eastAsia="Times New Roman" w:hAnsiTheme="minorHAnsi" w:cstheme="minorHAnsi"/>
                <w:color w:val="000000"/>
                <w:sz w:val="18"/>
                <w:szCs w:val="18"/>
                <w:lang w:val="en-CA"/>
              </w:rPr>
              <w:t>256-bit SSL Encryption</w:t>
            </w:r>
          </w:p>
        </w:tc>
        <w:tc>
          <w:tcPr>
            <w:tcW w:w="1170" w:type="dxa"/>
            <w:tcBorders>
              <w:top w:val="nil"/>
              <w:left w:val="nil"/>
              <w:bottom w:val="single" w:sz="8" w:space="0" w:color="auto"/>
              <w:right w:val="single" w:sz="8" w:space="0" w:color="auto"/>
            </w:tcBorders>
            <w:shd w:val="clear" w:color="auto" w:fill="auto"/>
            <w:vAlign w:val="center"/>
            <w:hideMark/>
          </w:tcPr>
          <w:p w14:paraId="1A8DD8B7" w14:textId="77777777" w:rsidR="00184691" w:rsidRPr="00312565" w:rsidRDefault="00184691" w:rsidP="00B76E44">
            <w:pPr>
              <w:spacing w:before="0"/>
              <w:rPr>
                <w:rFonts w:asciiTheme="minorHAnsi" w:eastAsia="Times New Roman" w:hAnsiTheme="minorHAnsi" w:cstheme="minorHAnsi"/>
                <w:color w:val="000000"/>
                <w:sz w:val="18"/>
                <w:szCs w:val="18"/>
              </w:rPr>
            </w:pPr>
            <w:r w:rsidRPr="00312565">
              <w:rPr>
                <w:rFonts w:asciiTheme="minorHAnsi" w:eastAsia="Times New Roman" w:hAnsiTheme="minorHAnsi" w:cstheme="minorHAnsi"/>
                <w:color w:val="000000"/>
                <w:sz w:val="18"/>
                <w:szCs w:val="18"/>
                <w:lang w:val="en-CA"/>
              </w:rPr>
              <w:t>256-bit SSL Encryption</w:t>
            </w:r>
          </w:p>
        </w:tc>
        <w:tc>
          <w:tcPr>
            <w:tcW w:w="1260" w:type="dxa"/>
            <w:tcBorders>
              <w:top w:val="nil"/>
              <w:left w:val="nil"/>
              <w:bottom w:val="single" w:sz="8" w:space="0" w:color="auto"/>
              <w:right w:val="single" w:sz="8" w:space="0" w:color="auto"/>
            </w:tcBorders>
            <w:shd w:val="clear" w:color="auto" w:fill="auto"/>
            <w:vAlign w:val="center"/>
            <w:hideMark/>
          </w:tcPr>
          <w:p w14:paraId="4EBFA3B8" w14:textId="77777777" w:rsidR="00184691" w:rsidRPr="00312565" w:rsidRDefault="00184691" w:rsidP="00B76E44">
            <w:pPr>
              <w:spacing w:before="0"/>
              <w:rPr>
                <w:rFonts w:asciiTheme="minorHAnsi" w:eastAsia="Times New Roman" w:hAnsiTheme="minorHAnsi" w:cstheme="minorHAnsi"/>
                <w:color w:val="000000"/>
                <w:sz w:val="18"/>
                <w:szCs w:val="18"/>
              </w:rPr>
            </w:pPr>
            <w:r w:rsidRPr="00312565">
              <w:rPr>
                <w:rFonts w:asciiTheme="minorHAnsi" w:eastAsia="Times New Roman" w:hAnsiTheme="minorHAnsi" w:cstheme="minorHAnsi"/>
                <w:color w:val="000000"/>
                <w:sz w:val="18"/>
                <w:szCs w:val="18"/>
                <w:lang w:val="en-CA"/>
              </w:rPr>
              <w:t>128/256-bit SSL Encryption</w:t>
            </w:r>
          </w:p>
        </w:tc>
        <w:tc>
          <w:tcPr>
            <w:tcW w:w="1260" w:type="dxa"/>
            <w:tcBorders>
              <w:top w:val="nil"/>
              <w:left w:val="nil"/>
              <w:bottom w:val="single" w:sz="8" w:space="0" w:color="auto"/>
              <w:right w:val="single" w:sz="8" w:space="0" w:color="auto"/>
            </w:tcBorders>
            <w:shd w:val="clear" w:color="auto" w:fill="auto"/>
            <w:vAlign w:val="center"/>
            <w:hideMark/>
          </w:tcPr>
          <w:p w14:paraId="28F8AF60" w14:textId="77777777" w:rsidR="00184691" w:rsidRPr="00312565" w:rsidRDefault="00184691" w:rsidP="00B76E44">
            <w:pPr>
              <w:spacing w:before="0"/>
              <w:rPr>
                <w:rFonts w:asciiTheme="minorHAnsi" w:eastAsia="Times New Roman" w:hAnsiTheme="minorHAnsi" w:cstheme="minorHAnsi"/>
                <w:color w:val="000000"/>
                <w:sz w:val="18"/>
                <w:szCs w:val="18"/>
              </w:rPr>
            </w:pPr>
            <w:r w:rsidRPr="00312565">
              <w:rPr>
                <w:rFonts w:asciiTheme="minorHAnsi" w:eastAsia="Times New Roman" w:hAnsiTheme="minorHAnsi" w:cstheme="minorHAnsi"/>
                <w:color w:val="000000"/>
                <w:sz w:val="18"/>
                <w:szCs w:val="18"/>
                <w:lang w:val="en-CA"/>
              </w:rPr>
              <w:t>256-bit SSL Encryption</w:t>
            </w:r>
          </w:p>
        </w:tc>
        <w:tc>
          <w:tcPr>
            <w:tcW w:w="1223" w:type="dxa"/>
            <w:tcBorders>
              <w:top w:val="nil"/>
              <w:left w:val="nil"/>
              <w:bottom w:val="single" w:sz="8" w:space="0" w:color="auto"/>
              <w:right w:val="single" w:sz="8" w:space="0" w:color="auto"/>
            </w:tcBorders>
            <w:shd w:val="clear" w:color="auto" w:fill="auto"/>
            <w:vAlign w:val="center"/>
            <w:hideMark/>
          </w:tcPr>
          <w:p w14:paraId="676CAE12" w14:textId="77777777" w:rsidR="00184691" w:rsidRPr="00312565" w:rsidRDefault="00184691" w:rsidP="00B76E44">
            <w:pPr>
              <w:spacing w:before="0"/>
              <w:rPr>
                <w:rFonts w:asciiTheme="minorHAnsi" w:eastAsia="Times New Roman" w:hAnsiTheme="minorHAnsi" w:cstheme="minorHAnsi"/>
                <w:color w:val="000000"/>
                <w:sz w:val="18"/>
                <w:szCs w:val="18"/>
              </w:rPr>
            </w:pPr>
            <w:r w:rsidRPr="00312565">
              <w:rPr>
                <w:rFonts w:asciiTheme="minorHAnsi" w:eastAsia="Times New Roman" w:hAnsiTheme="minorHAnsi" w:cstheme="minorHAnsi"/>
                <w:color w:val="000000"/>
                <w:sz w:val="18"/>
                <w:szCs w:val="18"/>
                <w:lang w:val="en-CA"/>
              </w:rPr>
              <w:t>256-bit SSL Encryption</w:t>
            </w:r>
          </w:p>
        </w:tc>
      </w:tr>
      <w:tr w:rsidR="00184691" w:rsidRPr="00B76E44" w14:paraId="48AA526A" w14:textId="77777777" w:rsidTr="00312565">
        <w:trPr>
          <w:trHeight w:val="6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5C909721"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Express 5 Min Issuance </w:t>
            </w:r>
          </w:p>
        </w:tc>
        <w:tc>
          <w:tcPr>
            <w:tcW w:w="1080" w:type="dxa"/>
            <w:tcBorders>
              <w:top w:val="nil"/>
              <w:left w:val="nil"/>
              <w:bottom w:val="single" w:sz="8" w:space="0" w:color="auto"/>
              <w:right w:val="single" w:sz="8" w:space="0" w:color="auto"/>
            </w:tcBorders>
            <w:shd w:val="clear" w:color="auto" w:fill="auto"/>
            <w:vAlign w:val="center"/>
            <w:hideMark/>
          </w:tcPr>
          <w:p w14:paraId="3202C76D"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2FA9636F"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10587411"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2C696261"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61EFF189"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r>
      <w:tr w:rsidR="00184691" w:rsidRPr="00B76E44" w14:paraId="50488918" w14:textId="77777777" w:rsidTr="00312565">
        <w:trPr>
          <w:trHeight w:val="6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49288DC4"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Static True Site Seal</w:t>
            </w:r>
          </w:p>
        </w:tc>
        <w:tc>
          <w:tcPr>
            <w:tcW w:w="1080" w:type="dxa"/>
            <w:tcBorders>
              <w:top w:val="nil"/>
              <w:left w:val="nil"/>
              <w:bottom w:val="single" w:sz="8" w:space="0" w:color="auto"/>
              <w:right w:val="single" w:sz="8" w:space="0" w:color="auto"/>
            </w:tcBorders>
            <w:shd w:val="clear" w:color="auto" w:fill="auto"/>
            <w:vAlign w:val="center"/>
            <w:hideMark/>
          </w:tcPr>
          <w:p w14:paraId="33D36934"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5077B0ED"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1ACB676A"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084B15E4"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43939123"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r>
      <w:tr w:rsidR="00184691" w:rsidRPr="00B76E44" w14:paraId="60064B4A" w14:textId="77777777" w:rsidTr="00312565">
        <w:trPr>
          <w:trHeight w:val="12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09C03863"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Dynamic Site Seal (displays company name, date/time stamp)</w:t>
            </w:r>
          </w:p>
        </w:tc>
        <w:tc>
          <w:tcPr>
            <w:tcW w:w="1080" w:type="dxa"/>
            <w:tcBorders>
              <w:top w:val="nil"/>
              <w:left w:val="nil"/>
              <w:bottom w:val="single" w:sz="8" w:space="0" w:color="auto"/>
              <w:right w:val="single" w:sz="8" w:space="0" w:color="auto"/>
            </w:tcBorders>
            <w:shd w:val="clear" w:color="auto" w:fill="auto"/>
            <w:vAlign w:val="center"/>
            <w:hideMark/>
          </w:tcPr>
          <w:p w14:paraId="2E3FD933"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627C4BF2"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557A7B9F"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56E57480"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3BB3485D"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r>
      <w:tr w:rsidR="00184691" w:rsidRPr="00B76E44" w14:paraId="72CD88F8" w14:textId="77777777" w:rsidTr="00312565">
        <w:trPr>
          <w:trHeight w:val="6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6C833D22"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Mobile Compatibility </w:t>
            </w:r>
          </w:p>
        </w:tc>
        <w:tc>
          <w:tcPr>
            <w:tcW w:w="1080" w:type="dxa"/>
            <w:tcBorders>
              <w:top w:val="nil"/>
              <w:left w:val="nil"/>
              <w:bottom w:val="single" w:sz="8" w:space="0" w:color="auto"/>
              <w:right w:val="single" w:sz="8" w:space="0" w:color="auto"/>
            </w:tcBorders>
            <w:shd w:val="clear" w:color="auto" w:fill="auto"/>
            <w:vAlign w:val="center"/>
            <w:hideMark/>
          </w:tcPr>
          <w:p w14:paraId="01CD26BC"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3653A4A2"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41DFA662"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3BFECBAD"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38D89007"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r>
      <w:tr w:rsidR="00184691" w:rsidRPr="00B76E44" w14:paraId="7CAFAB2D" w14:textId="77777777" w:rsidTr="00312565">
        <w:trPr>
          <w:trHeight w:val="6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520C9405"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99% browser Compatibility </w:t>
            </w:r>
          </w:p>
        </w:tc>
        <w:tc>
          <w:tcPr>
            <w:tcW w:w="1080" w:type="dxa"/>
            <w:tcBorders>
              <w:top w:val="nil"/>
              <w:left w:val="nil"/>
              <w:bottom w:val="single" w:sz="8" w:space="0" w:color="auto"/>
              <w:right w:val="single" w:sz="8" w:space="0" w:color="auto"/>
            </w:tcBorders>
            <w:shd w:val="clear" w:color="auto" w:fill="auto"/>
            <w:vAlign w:val="center"/>
            <w:hideMark/>
          </w:tcPr>
          <w:p w14:paraId="47975C75"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14C2C9C6"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0FC37F88"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5A004CA3"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5888E6F3"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r>
      <w:tr w:rsidR="00184691" w:rsidRPr="00B76E44" w14:paraId="340BAD36" w14:textId="77777777" w:rsidTr="00312565">
        <w:trPr>
          <w:trHeight w:val="6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7A46E56A"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Full Organization Validation </w:t>
            </w:r>
          </w:p>
        </w:tc>
        <w:tc>
          <w:tcPr>
            <w:tcW w:w="1080" w:type="dxa"/>
            <w:tcBorders>
              <w:top w:val="nil"/>
              <w:left w:val="nil"/>
              <w:bottom w:val="single" w:sz="8" w:space="0" w:color="auto"/>
              <w:right w:val="single" w:sz="8" w:space="0" w:color="auto"/>
            </w:tcBorders>
            <w:shd w:val="clear" w:color="auto" w:fill="auto"/>
            <w:vAlign w:val="center"/>
            <w:hideMark/>
          </w:tcPr>
          <w:p w14:paraId="0CDC0E52"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711E082C"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282C7C84"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4DB1A998"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33C41DA9"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r>
      <w:tr w:rsidR="00184691" w:rsidRPr="00B76E44" w14:paraId="37E088ED" w14:textId="77777777" w:rsidTr="00312565">
        <w:trPr>
          <w:trHeight w:val="615"/>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3F00C1C4"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Warranty </w:t>
            </w:r>
          </w:p>
        </w:tc>
        <w:tc>
          <w:tcPr>
            <w:tcW w:w="1080" w:type="dxa"/>
            <w:tcBorders>
              <w:top w:val="nil"/>
              <w:left w:val="nil"/>
              <w:bottom w:val="single" w:sz="8" w:space="0" w:color="auto"/>
              <w:right w:val="single" w:sz="8" w:space="0" w:color="auto"/>
            </w:tcBorders>
            <w:shd w:val="clear" w:color="auto" w:fill="auto"/>
            <w:vAlign w:val="center"/>
            <w:hideMark/>
          </w:tcPr>
          <w:p w14:paraId="1B164B2E" w14:textId="1D35F254" w:rsidR="00184691" w:rsidRPr="00312565" w:rsidRDefault="00184691" w:rsidP="00B76E44">
            <w:pPr>
              <w:spacing w:before="0"/>
              <w:jc w:val="center"/>
              <w:rPr>
                <w:rFonts w:asciiTheme="minorHAnsi" w:eastAsia="Times New Roman" w:hAnsiTheme="minorHAnsi" w:cstheme="minorHAnsi"/>
                <w:color w:val="000000"/>
                <w:sz w:val="18"/>
                <w:szCs w:val="22"/>
              </w:rPr>
            </w:pPr>
            <w:r>
              <w:rPr>
                <w:rFonts w:asciiTheme="minorHAnsi" w:eastAsia="Times New Roman" w:hAnsiTheme="minorHAnsi" w:cstheme="minorHAnsi"/>
                <w:color w:val="000000"/>
                <w:sz w:val="18"/>
                <w:szCs w:val="22"/>
                <w:lang w:val="en-CA"/>
              </w:rPr>
              <w:t>$</w:t>
            </w:r>
            <w:r w:rsidRPr="00312565">
              <w:rPr>
                <w:rFonts w:asciiTheme="minorHAnsi" w:eastAsia="Times New Roman" w:hAnsiTheme="minorHAnsi" w:cstheme="minorHAnsi"/>
                <w:color w:val="000000"/>
                <w:sz w:val="18"/>
                <w:szCs w:val="22"/>
                <w:lang w:val="en-CA"/>
              </w:rPr>
              <w:t>10K Warranty</w:t>
            </w:r>
          </w:p>
        </w:tc>
        <w:tc>
          <w:tcPr>
            <w:tcW w:w="1170" w:type="dxa"/>
            <w:tcBorders>
              <w:top w:val="nil"/>
              <w:left w:val="nil"/>
              <w:bottom w:val="single" w:sz="8" w:space="0" w:color="auto"/>
              <w:right w:val="single" w:sz="8" w:space="0" w:color="auto"/>
            </w:tcBorders>
            <w:shd w:val="clear" w:color="auto" w:fill="auto"/>
            <w:vAlign w:val="center"/>
            <w:hideMark/>
          </w:tcPr>
          <w:p w14:paraId="414EE86C" w14:textId="33F8C74B" w:rsidR="00184691" w:rsidRPr="00312565" w:rsidRDefault="00184691" w:rsidP="00B76E44">
            <w:pPr>
              <w:spacing w:before="0"/>
              <w:jc w:val="center"/>
              <w:rPr>
                <w:rFonts w:asciiTheme="minorHAnsi" w:eastAsia="Times New Roman" w:hAnsiTheme="minorHAnsi" w:cstheme="minorHAnsi"/>
                <w:color w:val="000000"/>
                <w:sz w:val="18"/>
                <w:szCs w:val="22"/>
              </w:rPr>
            </w:pPr>
            <w:r>
              <w:rPr>
                <w:rFonts w:asciiTheme="minorHAnsi" w:eastAsia="Times New Roman" w:hAnsiTheme="minorHAnsi" w:cstheme="minorHAnsi"/>
                <w:color w:val="000000"/>
                <w:sz w:val="18"/>
                <w:szCs w:val="22"/>
                <w:lang w:val="en-CA"/>
              </w:rPr>
              <w:t>$250</w:t>
            </w:r>
            <w:r w:rsidRPr="00312565">
              <w:rPr>
                <w:rFonts w:asciiTheme="minorHAnsi" w:eastAsia="Times New Roman" w:hAnsiTheme="minorHAnsi" w:cstheme="minorHAnsi"/>
                <w:color w:val="000000"/>
                <w:sz w:val="18"/>
                <w:szCs w:val="22"/>
                <w:lang w:val="en-CA"/>
              </w:rPr>
              <w:t>K Warranty</w:t>
            </w:r>
          </w:p>
        </w:tc>
        <w:tc>
          <w:tcPr>
            <w:tcW w:w="1260" w:type="dxa"/>
            <w:tcBorders>
              <w:top w:val="nil"/>
              <w:left w:val="nil"/>
              <w:bottom w:val="single" w:sz="8" w:space="0" w:color="auto"/>
              <w:right w:val="single" w:sz="8" w:space="0" w:color="auto"/>
            </w:tcBorders>
            <w:shd w:val="clear" w:color="auto" w:fill="auto"/>
            <w:vAlign w:val="center"/>
            <w:hideMark/>
          </w:tcPr>
          <w:p w14:paraId="0B37405E" w14:textId="399E3EDB" w:rsidR="00184691" w:rsidRPr="00312565" w:rsidRDefault="00184691" w:rsidP="00B76E44">
            <w:pPr>
              <w:spacing w:before="0"/>
              <w:jc w:val="center"/>
              <w:rPr>
                <w:rFonts w:asciiTheme="minorHAnsi" w:eastAsia="Times New Roman" w:hAnsiTheme="minorHAnsi" w:cstheme="minorHAnsi"/>
                <w:color w:val="000000"/>
                <w:sz w:val="18"/>
                <w:szCs w:val="22"/>
              </w:rPr>
            </w:pPr>
            <w:r w:rsidRPr="00312565">
              <w:rPr>
                <w:rFonts w:asciiTheme="minorHAnsi" w:eastAsia="Times New Roman" w:hAnsiTheme="minorHAnsi" w:cstheme="minorHAnsi"/>
                <w:color w:val="000000"/>
                <w:sz w:val="18"/>
                <w:szCs w:val="22"/>
                <w:lang w:val="en-CA"/>
              </w:rPr>
              <w:t>$1.7</w:t>
            </w:r>
            <w:r>
              <w:rPr>
                <w:rFonts w:asciiTheme="minorHAnsi" w:eastAsia="Times New Roman" w:hAnsiTheme="minorHAnsi" w:cstheme="minorHAnsi"/>
                <w:color w:val="000000"/>
                <w:sz w:val="18"/>
                <w:szCs w:val="22"/>
                <w:lang w:val="en-CA"/>
              </w:rPr>
              <w:t>5</w:t>
            </w:r>
            <w:r w:rsidRPr="00312565">
              <w:rPr>
                <w:rFonts w:asciiTheme="minorHAnsi" w:eastAsia="Times New Roman" w:hAnsiTheme="minorHAnsi" w:cstheme="minorHAnsi"/>
                <w:color w:val="000000"/>
                <w:sz w:val="18"/>
                <w:szCs w:val="22"/>
                <w:lang w:val="en-CA"/>
              </w:rPr>
              <w:t>M Warranty</w:t>
            </w:r>
          </w:p>
        </w:tc>
        <w:tc>
          <w:tcPr>
            <w:tcW w:w="1260" w:type="dxa"/>
            <w:tcBorders>
              <w:top w:val="nil"/>
              <w:left w:val="nil"/>
              <w:bottom w:val="single" w:sz="8" w:space="0" w:color="auto"/>
              <w:right w:val="single" w:sz="8" w:space="0" w:color="auto"/>
            </w:tcBorders>
            <w:shd w:val="clear" w:color="auto" w:fill="auto"/>
            <w:vAlign w:val="center"/>
            <w:hideMark/>
          </w:tcPr>
          <w:p w14:paraId="61AD146A" w14:textId="6A025F03" w:rsidR="00184691" w:rsidRPr="00312565" w:rsidRDefault="00184691" w:rsidP="00312565">
            <w:pPr>
              <w:spacing w:before="0"/>
              <w:jc w:val="center"/>
              <w:rPr>
                <w:rFonts w:asciiTheme="minorHAnsi" w:eastAsia="Times New Roman" w:hAnsiTheme="minorHAnsi" w:cstheme="minorHAnsi"/>
                <w:color w:val="000000"/>
                <w:sz w:val="18"/>
                <w:szCs w:val="22"/>
              </w:rPr>
            </w:pPr>
            <w:r w:rsidRPr="00312565">
              <w:rPr>
                <w:rFonts w:asciiTheme="minorHAnsi" w:eastAsia="Times New Roman" w:hAnsiTheme="minorHAnsi" w:cstheme="minorHAnsi"/>
                <w:color w:val="000000"/>
                <w:sz w:val="18"/>
                <w:szCs w:val="22"/>
                <w:lang w:val="en-CA"/>
              </w:rPr>
              <w:t>$</w:t>
            </w:r>
            <w:r>
              <w:rPr>
                <w:rFonts w:asciiTheme="minorHAnsi" w:eastAsia="Times New Roman" w:hAnsiTheme="minorHAnsi" w:cstheme="minorHAnsi"/>
                <w:color w:val="000000"/>
                <w:sz w:val="18"/>
                <w:szCs w:val="22"/>
                <w:lang w:val="en-CA"/>
              </w:rPr>
              <w:t>50</w:t>
            </w:r>
            <w:r w:rsidRPr="00312565">
              <w:rPr>
                <w:rFonts w:asciiTheme="minorHAnsi" w:eastAsia="Times New Roman" w:hAnsiTheme="minorHAnsi" w:cstheme="minorHAnsi"/>
                <w:color w:val="000000"/>
                <w:sz w:val="18"/>
                <w:szCs w:val="22"/>
                <w:lang w:val="en-CA"/>
              </w:rPr>
              <w:t>0k Warranty</w:t>
            </w:r>
          </w:p>
        </w:tc>
        <w:tc>
          <w:tcPr>
            <w:tcW w:w="1223" w:type="dxa"/>
            <w:tcBorders>
              <w:top w:val="nil"/>
              <w:left w:val="nil"/>
              <w:bottom w:val="single" w:sz="8" w:space="0" w:color="auto"/>
              <w:right w:val="single" w:sz="8" w:space="0" w:color="auto"/>
            </w:tcBorders>
            <w:shd w:val="clear" w:color="auto" w:fill="auto"/>
            <w:vAlign w:val="center"/>
            <w:hideMark/>
          </w:tcPr>
          <w:p w14:paraId="47F4FE2C" w14:textId="77777777" w:rsidR="00184691" w:rsidRPr="00312565" w:rsidRDefault="00184691" w:rsidP="00B76E44">
            <w:pPr>
              <w:spacing w:before="0"/>
              <w:jc w:val="center"/>
              <w:rPr>
                <w:rFonts w:asciiTheme="minorHAnsi" w:eastAsia="Times New Roman" w:hAnsiTheme="minorHAnsi" w:cstheme="minorHAnsi"/>
                <w:color w:val="000000"/>
                <w:sz w:val="18"/>
                <w:szCs w:val="22"/>
              </w:rPr>
            </w:pPr>
            <w:r w:rsidRPr="00312565">
              <w:rPr>
                <w:rFonts w:asciiTheme="minorHAnsi" w:eastAsia="Times New Roman" w:hAnsiTheme="minorHAnsi" w:cstheme="minorHAnsi"/>
                <w:color w:val="000000"/>
                <w:sz w:val="18"/>
                <w:szCs w:val="22"/>
                <w:lang w:val="en-CA"/>
              </w:rPr>
              <w:t>$250k Warranty</w:t>
            </w:r>
          </w:p>
        </w:tc>
      </w:tr>
      <w:tr w:rsidR="00184691" w:rsidRPr="00B76E44" w14:paraId="40C23F0E" w14:textId="77777777" w:rsidTr="00312565">
        <w:trPr>
          <w:trHeight w:val="664"/>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3BF1AF75"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Free Re-Issuance </w:t>
            </w:r>
          </w:p>
        </w:tc>
        <w:tc>
          <w:tcPr>
            <w:tcW w:w="1080" w:type="dxa"/>
            <w:tcBorders>
              <w:top w:val="nil"/>
              <w:left w:val="nil"/>
              <w:bottom w:val="single" w:sz="8" w:space="0" w:color="auto"/>
              <w:right w:val="single" w:sz="8" w:space="0" w:color="auto"/>
            </w:tcBorders>
            <w:shd w:val="clear" w:color="auto" w:fill="auto"/>
            <w:vAlign w:val="center"/>
            <w:hideMark/>
          </w:tcPr>
          <w:p w14:paraId="41E500A8"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09570F1E"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6BEB9C75" w14:textId="77777777" w:rsidR="00184691" w:rsidRPr="00312565" w:rsidRDefault="00184691" w:rsidP="00B76E44">
            <w:pPr>
              <w:spacing w:before="0"/>
              <w:jc w:val="center"/>
              <w:rPr>
                <w:rFonts w:asciiTheme="minorHAnsi" w:eastAsia="Times New Roman" w:hAnsiTheme="minorHAnsi" w:cstheme="minorHAnsi"/>
                <w:color w:val="000000"/>
                <w:sz w:val="22"/>
                <w:szCs w:val="22"/>
              </w:rPr>
            </w:pPr>
            <w:r w:rsidRPr="00312565">
              <w:rPr>
                <w:rFonts w:asciiTheme="minorHAnsi" w:eastAsia="Times New Roman" w:hAnsiTheme="minorHAnsi" w:cstheme="minorHAnsi"/>
                <w:color w:val="000000"/>
                <w:sz w:val="18"/>
                <w:szCs w:val="22"/>
                <w:lang w:val="en-CA"/>
              </w:rPr>
              <w:t>Unlimited Re-Issuance</w:t>
            </w:r>
          </w:p>
        </w:tc>
        <w:tc>
          <w:tcPr>
            <w:tcW w:w="1260" w:type="dxa"/>
            <w:tcBorders>
              <w:top w:val="nil"/>
              <w:left w:val="nil"/>
              <w:bottom w:val="single" w:sz="8" w:space="0" w:color="auto"/>
              <w:right w:val="single" w:sz="8" w:space="0" w:color="auto"/>
            </w:tcBorders>
            <w:shd w:val="clear" w:color="auto" w:fill="auto"/>
            <w:vAlign w:val="center"/>
            <w:hideMark/>
          </w:tcPr>
          <w:p w14:paraId="48DE14F0"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0AD60C57"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r>
      <w:tr w:rsidR="00184691" w:rsidRPr="00B76E44" w14:paraId="06B17DE8" w14:textId="77777777" w:rsidTr="00312565">
        <w:trPr>
          <w:trHeight w:val="691"/>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76F9C537" w14:textId="77777777"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 xml:space="preserve">Equifax Secure Certificate Authority </w:t>
            </w:r>
          </w:p>
        </w:tc>
        <w:tc>
          <w:tcPr>
            <w:tcW w:w="1080" w:type="dxa"/>
            <w:tcBorders>
              <w:top w:val="nil"/>
              <w:left w:val="nil"/>
              <w:bottom w:val="single" w:sz="8" w:space="0" w:color="auto"/>
              <w:right w:val="single" w:sz="8" w:space="0" w:color="auto"/>
            </w:tcBorders>
            <w:shd w:val="clear" w:color="auto" w:fill="auto"/>
            <w:vAlign w:val="center"/>
            <w:hideMark/>
          </w:tcPr>
          <w:p w14:paraId="670FB39B"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606A3F69"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670F93E1"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5BA91ECA"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020F157C"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r>
      <w:tr w:rsidR="00184691" w:rsidRPr="00B76E44" w14:paraId="7F81F5E7" w14:textId="77777777" w:rsidTr="00312565">
        <w:trPr>
          <w:trHeight w:val="1249"/>
        </w:trPr>
        <w:tc>
          <w:tcPr>
            <w:tcW w:w="1890" w:type="dxa"/>
            <w:tcBorders>
              <w:top w:val="nil"/>
              <w:left w:val="single" w:sz="8" w:space="0" w:color="auto"/>
              <w:bottom w:val="single" w:sz="8" w:space="0" w:color="auto"/>
              <w:right w:val="single" w:sz="8" w:space="0" w:color="auto"/>
            </w:tcBorders>
            <w:shd w:val="clear" w:color="auto" w:fill="D0F2F3" w:themeFill="accent1" w:themeFillTint="33"/>
            <w:vAlign w:val="center"/>
            <w:hideMark/>
          </w:tcPr>
          <w:p w14:paraId="6237F0B7" w14:textId="23A038A5" w:rsidR="00184691" w:rsidRPr="00312565" w:rsidRDefault="00184691" w:rsidP="00B76E44">
            <w:pPr>
              <w:spacing w:before="0"/>
              <w:rPr>
                <w:rFonts w:asciiTheme="minorHAnsi" w:eastAsia="Times New Roman" w:hAnsiTheme="minorHAnsi" w:cstheme="minorHAnsi"/>
                <w:bCs/>
                <w:color w:val="000000"/>
                <w:sz w:val="18"/>
                <w:szCs w:val="18"/>
              </w:rPr>
            </w:pPr>
            <w:r w:rsidRPr="00312565">
              <w:rPr>
                <w:rFonts w:asciiTheme="minorHAnsi" w:eastAsia="Times New Roman" w:hAnsiTheme="minorHAnsi" w:cstheme="minorHAnsi"/>
                <w:bCs/>
                <w:color w:val="000000"/>
                <w:sz w:val="18"/>
                <w:szCs w:val="18"/>
                <w:lang w:val="en-CA"/>
              </w:rPr>
              <w:t>20148-bit next generation SS</w:t>
            </w:r>
            <w:r w:rsidR="00442DD5">
              <w:rPr>
                <w:rFonts w:asciiTheme="minorHAnsi" w:eastAsia="Times New Roman" w:hAnsiTheme="minorHAnsi" w:cstheme="minorHAnsi"/>
                <w:bCs/>
                <w:color w:val="000000"/>
                <w:sz w:val="18"/>
                <w:szCs w:val="18"/>
                <w:lang w:val="en-CA"/>
              </w:rPr>
              <w:t>L</w:t>
            </w:r>
            <w:r w:rsidRPr="00312565">
              <w:rPr>
                <w:rFonts w:asciiTheme="minorHAnsi" w:eastAsia="Times New Roman" w:hAnsiTheme="minorHAnsi" w:cstheme="minorHAnsi"/>
                <w:bCs/>
                <w:color w:val="000000"/>
                <w:sz w:val="18"/>
                <w:szCs w:val="18"/>
                <w:lang w:val="en-CA"/>
              </w:rPr>
              <w:t xml:space="preserve"> Certificate (recommended by NIST)</w:t>
            </w:r>
          </w:p>
        </w:tc>
        <w:tc>
          <w:tcPr>
            <w:tcW w:w="1080" w:type="dxa"/>
            <w:tcBorders>
              <w:top w:val="nil"/>
              <w:left w:val="nil"/>
              <w:bottom w:val="single" w:sz="8" w:space="0" w:color="auto"/>
              <w:right w:val="single" w:sz="8" w:space="0" w:color="auto"/>
            </w:tcBorders>
            <w:shd w:val="clear" w:color="auto" w:fill="auto"/>
            <w:vAlign w:val="center"/>
            <w:hideMark/>
          </w:tcPr>
          <w:p w14:paraId="171A889B"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170" w:type="dxa"/>
            <w:tcBorders>
              <w:top w:val="nil"/>
              <w:left w:val="nil"/>
              <w:bottom w:val="single" w:sz="8" w:space="0" w:color="auto"/>
              <w:right w:val="single" w:sz="8" w:space="0" w:color="auto"/>
            </w:tcBorders>
            <w:shd w:val="clear" w:color="auto" w:fill="auto"/>
            <w:vAlign w:val="center"/>
            <w:hideMark/>
          </w:tcPr>
          <w:p w14:paraId="6FF759E7"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7F40EA93"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c>
          <w:tcPr>
            <w:tcW w:w="1260" w:type="dxa"/>
            <w:tcBorders>
              <w:top w:val="nil"/>
              <w:left w:val="nil"/>
              <w:bottom w:val="single" w:sz="8" w:space="0" w:color="auto"/>
              <w:right w:val="single" w:sz="8" w:space="0" w:color="auto"/>
            </w:tcBorders>
            <w:shd w:val="clear" w:color="auto" w:fill="auto"/>
            <w:vAlign w:val="center"/>
            <w:hideMark/>
          </w:tcPr>
          <w:p w14:paraId="78740CC0" w14:textId="77777777" w:rsidR="00184691" w:rsidRPr="00B76E44" w:rsidRDefault="00184691" w:rsidP="00B76E44">
            <w:pPr>
              <w:spacing w:before="0"/>
              <w:jc w:val="center"/>
              <w:rPr>
                <w:rFonts w:ascii="Wingdings" w:eastAsia="Times New Roman" w:hAnsi="Wingdings" w:cs="Times New Roman"/>
                <w:color w:val="00B050"/>
                <w:sz w:val="22"/>
                <w:szCs w:val="22"/>
              </w:rPr>
            </w:pPr>
            <w:r w:rsidRPr="00B76E44">
              <w:rPr>
                <w:rFonts w:ascii="Wingdings" w:eastAsia="Times New Roman" w:hAnsi="Wingdings" w:cs="Times New Roman"/>
                <w:color w:val="00B050"/>
                <w:sz w:val="22"/>
                <w:szCs w:val="22"/>
                <w:lang w:val="en-CA"/>
              </w:rPr>
              <w:t></w:t>
            </w:r>
            <w:r w:rsidRPr="00B76E44">
              <w:rPr>
                <w:rFonts w:ascii="Times New Roman" w:eastAsia="Times New Roman" w:hAnsi="Times New Roman" w:cs="Times New Roman"/>
                <w:color w:val="00B050"/>
                <w:sz w:val="22"/>
                <w:szCs w:val="22"/>
                <w:lang w:val="en-CA"/>
              </w:rPr>
              <w:t xml:space="preserve">  </w:t>
            </w:r>
            <w:r w:rsidRPr="00B76E44">
              <w:rPr>
                <w:rFonts w:ascii="Calibri" w:eastAsia="Times New Roman" w:hAnsi="Calibri" w:cs="Times New Roman"/>
                <w:color w:val="00B050"/>
                <w:sz w:val="22"/>
                <w:szCs w:val="22"/>
                <w:lang w:val="en-CA"/>
              </w:rPr>
              <w:t> </w:t>
            </w:r>
          </w:p>
        </w:tc>
        <w:tc>
          <w:tcPr>
            <w:tcW w:w="1223" w:type="dxa"/>
            <w:tcBorders>
              <w:top w:val="nil"/>
              <w:left w:val="nil"/>
              <w:bottom w:val="single" w:sz="8" w:space="0" w:color="auto"/>
              <w:right w:val="single" w:sz="8" w:space="0" w:color="auto"/>
            </w:tcBorders>
            <w:shd w:val="clear" w:color="auto" w:fill="auto"/>
            <w:vAlign w:val="center"/>
            <w:hideMark/>
          </w:tcPr>
          <w:p w14:paraId="171A0BA0" w14:textId="77777777" w:rsidR="00184691" w:rsidRPr="00B76E44" w:rsidRDefault="00184691" w:rsidP="00B76E44">
            <w:pPr>
              <w:spacing w:before="0"/>
              <w:jc w:val="center"/>
              <w:rPr>
                <w:rFonts w:ascii="Calibri" w:eastAsia="Times New Roman" w:hAnsi="Calibri" w:cs="Times New Roman"/>
                <w:color w:val="FF0000"/>
                <w:sz w:val="22"/>
                <w:szCs w:val="22"/>
              </w:rPr>
            </w:pPr>
            <w:r w:rsidRPr="00B76E44">
              <w:rPr>
                <w:rFonts w:ascii="Calibri" w:eastAsia="Times New Roman" w:hAnsi="Calibri" w:cs="Times New Roman"/>
                <w:color w:val="FF0000"/>
                <w:sz w:val="22"/>
                <w:szCs w:val="22"/>
                <w:lang w:val="en-CA"/>
              </w:rPr>
              <w:t>×</w:t>
            </w:r>
            <w:r w:rsidRPr="00B76E44">
              <w:rPr>
                <w:rFonts w:ascii="Times New Roman" w:eastAsia="Times New Roman" w:hAnsi="Times New Roman" w:cs="Times New Roman"/>
                <w:color w:val="FF0000"/>
                <w:sz w:val="22"/>
                <w:szCs w:val="22"/>
                <w:lang w:val="en-CA"/>
              </w:rPr>
              <w:t xml:space="preserve">  </w:t>
            </w:r>
            <w:r w:rsidRPr="00B76E44">
              <w:rPr>
                <w:rFonts w:ascii="Calibri" w:eastAsia="Times New Roman" w:hAnsi="Calibri" w:cs="Times New Roman"/>
                <w:color w:val="FF0000"/>
                <w:sz w:val="22"/>
                <w:szCs w:val="22"/>
                <w:lang w:val="en-CA"/>
              </w:rPr>
              <w:t> </w:t>
            </w:r>
          </w:p>
        </w:tc>
      </w:tr>
    </w:tbl>
    <w:p w14:paraId="2008E5ED" w14:textId="77777777" w:rsidR="00B76E44" w:rsidRPr="008D2EC2" w:rsidRDefault="00B76E44" w:rsidP="008D2EC2">
      <w:pPr>
        <w:rPr>
          <w:lang w:eastAsia="en-CA"/>
        </w:rPr>
      </w:pPr>
    </w:p>
    <w:p w14:paraId="33CC9E7D" w14:textId="77777777" w:rsidR="00FE3D35" w:rsidRDefault="00FE3D35" w:rsidP="004267A4">
      <w:pPr>
        <w:pStyle w:val="Heading1"/>
      </w:pPr>
      <w:bookmarkStart w:id="11" w:name="page4"/>
      <w:bookmarkStart w:id="12" w:name="_Toc528058143"/>
      <w:bookmarkEnd w:id="11"/>
      <w:r>
        <w:lastRenderedPageBreak/>
        <w:t>Customer Experience</w:t>
      </w:r>
      <w:bookmarkEnd w:id="12"/>
    </w:p>
    <w:p w14:paraId="4BE900B8" w14:textId="495D2EC3" w:rsidR="00FE3D35" w:rsidRDefault="000A11A8" w:rsidP="00FE3D35">
      <w:pPr>
        <w:rPr>
          <w:lang w:eastAsia="en-GB"/>
        </w:rPr>
      </w:pPr>
      <w:r>
        <w:rPr>
          <w:lang w:eastAsia="en-GB"/>
        </w:rPr>
        <w:t xml:space="preserve">Once you have access to your dashboard if can see and overview of </w:t>
      </w:r>
      <w:r w:rsidR="00C26DA8">
        <w:rPr>
          <w:lang w:eastAsia="en-GB"/>
        </w:rPr>
        <w:t>your SSL certificates and their status</w:t>
      </w:r>
      <w:r>
        <w:rPr>
          <w:lang w:eastAsia="en-GB"/>
        </w:rPr>
        <w:t>.</w:t>
      </w:r>
    </w:p>
    <w:p w14:paraId="44CD6E7B" w14:textId="16D7CAA1" w:rsidR="009A4EB6" w:rsidRDefault="00C26DA8" w:rsidP="00FE3D35">
      <w:pPr>
        <w:rPr>
          <w:lang w:eastAsia="en-GB"/>
        </w:rPr>
      </w:pPr>
      <w:r>
        <w:rPr>
          <w:noProof/>
        </w:rPr>
        <w:drawing>
          <wp:inline distT="0" distB="0" distL="0" distR="0" wp14:anchorId="6A1D562E" wp14:editId="1D544ED9">
            <wp:extent cx="5753100" cy="2466975"/>
            <wp:effectExtent l="0" t="0" r="0" b="9525"/>
            <wp:docPr id="1" name="Picture 1" descr="C:\Users\avasilev\Desktop\ATnT Files\SSL\UX Pics\SSL manager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vasilev\Desktop\ATnT Files\SSL\UX Pics\SSL manager mai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466975"/>
                    </a:xfrm>
                    <a:prstGeom prst="rect">
                      <a:avLst/>
                    </a:prstGeom>
                    <a:noFill/>
                    <a:ln>
                      <a:noFill/>
                    </a:ln>
                  </pic:spPr>
                </pic:pic>
              </a:graphicData>
            </a:graphic>
          </wp:inline>
        </w:drawing>
      </w:r>
    </w:p>
    <w:p w14:paraId="18144425" w14:textId="77777777" w:rsidR="009A4EB6" w:rsidRDefault="009A4EB6" w:rsidP="00FE3D35">
      <w:pPr>
        <w:rPr>
          <w:lang w:eastAsia="en-GB"/>
        </w:rPr>
      </w:pPr>
    </w:p>
    <w:p w14:paraId="427D97E2" w14:textId="6CC03D2F" w:rsidR="009A4EB6" w:rsidRDefault="00301BBA" w:rsidP="00FE3D35">
      <w:pPr>
        <w:rPr>
          <w:lang w:eastAsia="en-GB"/>
        </w:rPr>
      </w:pPr>
      <w:r>
        <w:rPr>
          <w:lang w:eastAsia="en-GB"/>
        </w:rPr>
        <w:t>Clicking on the options wheel will show the status of your domain</w:t>
      </w:r>
      <w:r w:rsidR="007563E9">
        <w:rPr>
          <w:lang w:eastAsia="en-GB"/>
        </w:rPr>
        <w:t>.</w:t>
      </w:r>
    </w:p>
    <w:p w14:paraId="6738A36C" w14:textId="42563C58" w:rsidR="009A4EB6" w:rsidRDefault="00301BBA" w:rsidP="008D2EC2">
      <w:pPr>
        <w:rPr>
          <w:lang w:eastAsia="en-GB"/>
        </w:rPr>
      </w:pPr>
      <w:r>
        <w:rPr>
          <w:noProof/>
        </w:rPr>
        <w:drawing>
          <wp:inline distT="0" distB="0" distL="0" distR="0" wp14:anchorId="62232A21" wp14:editId="20906863">
            <wp:extent cx="5114925" cy="2574399"/>
            <wp:effectExtent l="0" t="0" r="0" b="0"/>
            <wp:docPr id="2" name="Picture 2" descr="C:\Users\avasilev\Desktop\ATnT Files\SSL\UX Pics\Domain 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vasilev\Desktop\ATnT Files\SSL\UX Pics\Domain Detail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7250" cy="2580602"/>
                    </a:xfrm>
                    <a:prstGeom prst="rect">
                      <a:avLst/>
                    </a:prstGeom>
                    <a:noFill/>
                    <a:ln>
                      <a:noFill/>
                    </a:ln>
                  </pic:spPr>
                </pic:pic>
              </a:graphicData>
            </a:graphic>
          </wp:inline>
        </w:drawing>
      </w:r>
      <w:r w:rsidR="000A765A">
        <w:rPr>
          <w:lang w:eastAsia="en-GB"/>
        </w:rPr>
        <w:t xml:space="preserve"> </w:t>
      </w:r>
    </w:p>
    <w:p w14:paraId="28D84D8D" w14:textId="77777777" w:rsidR="003E0C5E" w:rsidRDefault="003E0C5E" w:rsidP="008D06DA">
      <w:pPr>
        <w:jc w:val="center"/>
        <w:rPr>
          <w:lang w:eastAsia="en-GB"/>
        </w:rPr>
      </w:pPr>
    </w:p>
    <w:p w14:paraId="1DFE2FFD" w14:textId="232E850E" w:rsidR="00301BBA" w:rsidRDefault="00171517" w:rsidP="00FE3D35">
      <w:pPr>
        <w:rPr>
          <w:lang w:eastAsia="en-GB"/>
        </w:rPr>
      </w:pPr>
      <w:r>
        <w:rPr>
          <w:lang w:eastAsia="en-GB"/>
        </w:rPr>
        <w:t>To install a</w:t>
      </w:r>
      <w:r w:rsidR="007E1DD6">
        <w:rPr>
          <w:lang w:eastAsia="en-GB"/>
        </w:rPr>
        <w:t>n</w:t>
      </w:r>
      <w:r>
        <w:rPr>
          <w:lang w:eastAsia="en-GB"/>
        </w:rPr>
        <w:t xml:space="preserve"> SSL </w:t>
      </w:r>
      <w:r w:rsidR="007E1DD6">
        <w:rPr>
          <w:lang w:eastAsia="en-GB"/>
        </w:rPr>
        <w:t>c</w:t>
      </w:r>
      <w:r>
        <w:rPr>
          <w:lang w:eastAsia="en-GB"/>
        </w:rPr>
        <w:t>ertificate choose install on the domain you would like to activate it on and follow the instructions.</w:t>
      </w:r>
    </w:p>
    <w:p w14:paraId="5662C950" w14:textId="527FE83A" w:rsidR="00171517" w:rsidRDefault="00171517" w:rsidP="00FE3D35">
      <w:pPr>
        <w:rPr>
          <w:lang w:eastAsia="en-GB"/>
        </w:rPr>
      </w:pPr>
      <w:r>
        <w:rPr>
          <w:noProof/>
        </w:rPr>
        <w:drawing>
          <wp:inline distT="0" distB="0" distL="0" distR="0" wp14:anchorId="3590ECBF" wp14:editId="58893F61">
            <wp:extent cx="4848225" cy="2223441"/>
            <wp:effectExtent l="0" t="0" r="0" b="5715"/>
            <wp:docPr id="3" name="Picture 3" descr="C:\Users\avasilev\Desktop\ATnT Files\SSL\UX Pics\Choose Certif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vasilev\Desktop\ATnT Files\SSL\UX Pics\Choose Certificat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0305" cy="2224395"/>
                    </a:xfrm>
                    <a:prstGeom prst="rect">
                      <a:avLst/>
                    </a:prstGeom>
                    <a:noFill/>
                    <a:ln>
                      <a:noFill/>
                    </a:ln>
                  </pic:spPr>
                </pic:pic>
              </a:graphicData>
            </a:graphic>
          </wp:inline>
        </w:drawing>
      </w:r>
    </w:p>
    <w:p w14:paraId="3B83BC13" w14:textId="3DAA73D3" w:rsidR="00301BBA" w:rsidRDefault="00702F99" w:rsidP="00FE3D35">
      <w:pPr>
        <w:rPr>
          <w:lang w:eastAsia="en-GB"/>
        </w:rPr>
      </w:pPr>
      <w:r>
        <w:rPr>
          <w:lang w:eastAsia="en-GB"/>
        </w:rPr>
        <w:lastRenderedPageBreak/>
        <w:t>After you have chosen the certificate just follow the 5 steps and complete the set-up.</w:t>
      </w:r>
    </w:p>
    <w:p w14:paraId="426C9DBA" w14:textId="29D2C204" w:rsidR="00702F99" w:rsidRDefault="00702F99" w:rsidP="00FE3D35">
      <w:pPr>
        <w:rPr>
          <w:lang w:eastAsia="en-GB"/>
        </w:rPr>
      </w:pPr>
      <w:r>
        <w:rPr>
          <w:noProof/>
        </w:rPr>
        <w:drawing>
          <wp:inline distT="0" distB="0" distL="0" distR="0" wp14:anchorId="69CACC0C" wp14:editId="424D4812">
            <wp:extent cx="5753100" cy="2686050"/>
            <wp:effectExtent l="0" t="0" r="0" b="0"/>
            <wp:docPr id="4" name="Picture 4" descr="C:\Users\avasilev\Desktop\ATnT Files\SSL\UX Pics\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vasilev\Desktop\ATnT Files\SSL\UX Pics\Setu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686050"/>
                    </a:xfrm>
                    <a:prstGeom prst="rect">
                      <a:avLst/>
                    </a:prstGeom>
                    <a:noFill/>
                    <a:ln>
                      <a:noFill/>
                    </a:ln>
                  </pic:spPr>
                </pic:pic>
              </a:graphicData>
            </a:graphic>
          </wp:inline>
        </w:drawing>
      </w:r>
    </w:p>
    <w:p w14:paraId="1569E760" w14:textId="77777777" w:rsidR="00702F99" w:rsidRDefault="00702F99" w:rsidP="00FE3D35">
      <w:pPr>
        <w:rPr>
          <w:lang w:eastAsia="en-GB"/>
        </w:rPr>
      </w:pPr>
    </w:p>
    <w:p w14:paraId="0585BFC8" w14:textId="77777777" w:rsidR="00702F99" w:rsidRDefault="00702F99" w:rsidP="00FE3D35">
      <w:pPr>
        <w:rPr>
          <w:lang w:eastAsia="en-GB"/>
        </w:rPr>
      </w:pPr>
    </w:p>
    <w:p w14:paraId="771B11D4" w14:textId="77777777" w:rsidR="00702F99" w:rsidRDefault="00702F99" w:rsidP="00FE3D35">
      <w:pPr>
        <w:rPr>
          <w:lang w:eastAsia="en-GB"/>
        </w:rPr>
      </w:pPr>
    </w:p>
    <w:p w14:paraId="31AEFEAB" w14:textId="77777777" w:rsidR="00180110" w:rsidRDefault="00180110" w:rsidP="00FE3D35">
      <w:pPr>
        <w:rPr>
          <w:lang w:eastAsia="en-GB"/>
        </w:rPr>
      </w:pPr>
    </w:p>
    <w:p w14:paraId="216CADFB" w14:textId="77777777" w:rsidR="00180110" w:rsidRDefault="00180110" w:rsidP="00FE3D35">
      <w:pPr>
        <w:rPr>
          <w:lang w:eastAsia="en-GB"/>
        </w:rPr>
      </w:pPr>
    </w:p>
    <w:p w14:paraId="615B3113" w14:textId="77777777" w:rsidR="00180110" w:rsidRDefault="00180110" w:rsidP="00FE3D35">
      <w:pPr>
        <w:rPr>
          <w:lang w:eastAsia="en-GB"/>
        </w:rPr>
      </w:pPr>
    </w:p>
    <w:p w14:paraId="02769D44" w14:textId="77777777" w:rsidR="00180110" w:rsidRDefault="00180110" w:rsidP="00FE3D35">
      <w:pPr>
        <w:rPr>
          <w:lang w:eastAsia="en-GB"/>
        </w:rPr>
      </w:pPr>
    </w:p>
    <w:p w14:paraId="1B7BFABE" w14:textId="77777777" w:rsidR="00180110" w:rsidRDefault="00180110" w:rsidP="00FE3D35">
      <w:pPr>
        <w:rPr>
          <w:lang w:eastAsia="en-GB"/>
        </w:rPr>
      </w:pPr>
    </w:p>
    <w:p w14:paraId="7E4F17F9" w14:textId="77777777" w:rsidR="00180110" w:rsidRDefault="00180110" w:rsidP="00FE3D35">
      <w:pPr>
        <w:rPr>
          <w:lang w:eastAsia="en-GB"/>
        </w:rPr>
      </w:pPr>
    </w:p>
    <w:p w14:paraId="3B57B134" w14:textId="77777777" w:rsidR="00180110" w:rsidRDefault="00180110" w:rsidP="00FE3D35">
      <w:pPr>
        <w:rPr>
          <w:lang w:eastAsia="en-GB"/>
        </w:rPr>
      </w:pPr>
    </w:p>
    <w:p w14:paraId="2E35FA93" w14:textId="77777777" w:rsidR="00180110" w:rsidRDefault="00180110" w:rsidP="00FE3D35">
      <w:pPr>
        <w:rPr>
          <w:lang w:eastAsia="en-GB"/>
        </w:rPr>
      </w:pPr>
    </w:p>
    <w:p w14:paraId="67DA9558" w14:textId="77777777" w:rsidR="00180110" w:rsidRDefault="00180110" w:rsidP="00FE3D35">
      <w:pPr>
        <w:rPr>
          <w:lang w:eastAsia="en-GB"/>
        </w:rPr>
      </w:pPr>
    </w:p>
    <w:p w14:paraId="47A036CC" w14:textId="77777777" w:rsidR="00180110" w:rsidRDefault="00180110" w:rsidP="00FE3D35">
      <w:pPr>
        <w:rPr>
          <w:lang w:eastAsia="en-GB"/>
        </w:rPr>
      </w:pPr>
    </w:p>
    <w:p w14:paraId="6863042D" w14:textId="77777777" w:rsidR="00180110" w:rsidRDefault="00180110" w:rsidP="00FE3D35">
      <w:pPr>
        <w:rPr>
          <w:lang w:eastAsia="en-GB"/>
        </w:rPr>
      </w:pPr>
    </w:p>
    <w:p w14:paraId="39A42AE8" w14:textId="77777777" w:rsidR="00180110" w:rsidRDefault="00180110" w:rsidP="00FE3D35">
      <w:pPr>
        <w:rPr>
          <w:lang w:eastAsia="en-GB"/>
        </w:rPr>
      </w:pPr>
    </w:p>
    <w:p w14:paraId="6A0EEA15" w14:textId="77777777" w:rsidR="00180110" w:rsidRDefault="00180110" w:rsidP="00FE3D35">
      <w:pPr>
        <w:rPr>
          <w:lang w:eastAsia="en-GB"/>
        </w:rPr>
      </w:pPr>
    </w:p>
    <w:p w14:paraId="593725BB" w14:textId="77777777" w:rsidR="00180110" w:rsidRDefault="00180110" w:rsidP="00FE3D35">
      <w:pPr>
        <w:rPr>
          <w:lang w:eastAsia="en-GB"/>
        </w:rPr>
      </w:pPr>
    </w:p>
    <w:p w14:paraId="33AF6BAC" w14:textId="77777777" w:rsidR="00180110" w:rsidRDefault="00180110" w:rsidP="00FE3D35">
      <w:pPr>
        <w:rPr>
          <w:lang w:eastAsia="en-GB"/>
        </w:rPr>
      </w:pPr>
    </w:p>
    <w:p w14:paraId="6BC27F2C" w14:textId="77777777" w:rsidR="00180110" w:rsidRDefault="00180110" w:rsidP="00FE3D35">
      <w:pPr>
        <w:rPr>
          <w:lang w:eastAsia="en-GB"/>
        </w:rPr>
      </w:pPr>
    </w:p>
    <w:p w14:paraId="1F95A516" w14:textId="77777777" w:rsidR="00180110" w:rsidRDefault="00180110" w:rsidP="00FE3D35">
      <w:pPr>
        <w:rPr>
          <w:lang w:eastAsia="en-GB"/>
        </w:rPr>
      </w:pPr>
    </w:p>
    <w:p w14:paraId="4AEAF843" w14:textId="77777777" w:rsidR="00180110" w:rsidRDefault="00180110" w:rsidP="00FE3D35">
      <w:pPr>
        <w:rPr>
          <w:lang w:eastAsia="en-GB"/>
        </w:rPr>
      </w:pPr>
    </w:p>
    <w:p w14:paraId="3342EFD1" w14:textId="77777777" w:rsidR="00180110" w:rsidRDefault="00180110" w:rsidP="00FE3D35">
      <w:pPr>
        <w:rPr>
          <w:lang w:eastAsia="en-GB"/>
        </w:rPr>
      </w:pPr>
    </w:p>
    <w:p w14:paraId="29F6F7B9" w14:textId="77777777" w:rsidR="00180110" w:rsidRDefault="00180110" w:rsidP="00FE3D35">
      <w:pPr>
        <w:rPr>
          <w:lang w:eastAsia="en-GB"/>
        </w:rPr>
      </w:pPr>
    </w:p>
    <w:p w14:paraId="028A4309" w14:textId="77777777" w:rsidR="00180110" w:rsidRDefault="00180110" w:rsidP="00FE3D35">
      <w:pPr>
        <w:rPr>
          <w:lang w:eastAsia="en-GB"/>
        </w:rPr>
      </w:pPr>
    </w:p>
    <w:p w14:paraId="0D3A670C" w14:textId="77777777" w:rsidR="00180110" w:rsidRDefault="00180110" w:rsidP="00FE3D35">
      <w:pPr>
        <w:rPr>
          <w:lang w:eastAsia="en-GB"/>
        </w:rPr>
      </w:pPr>
    </w:p>
    <w:p w14:paraId="148FE260" w14:textId="77777777" w:rsidR="00180110" w:rsidRDefault="00180110" w:rsidP="00FE3D35">
      <w:pPr>
        <w:rPr>
          <w:lang w:eastAsia="en-GB"/>
        </w:rPr>
      </w:pPr>
    </w:p>
    <w:p w14:paraId="6EEC2B05" w14:textId="77777777" w:rsidR="00180110" w:rsidRDefault="00180110" w:rsidP="00FE3D35">
      <w:pPr>
        <w:rPr>
          <w:lang w:eastAsia="en-GB"/>
        </w:rPr>
      </w:pPr>
    </w:p>
    <w:p w14:paraId="753B4B92" w14:textId="77777777" w:rsidR="00180110" w:rsidRDefault="00180110" w:rsidP="00FE3D35">
      <w:pPr>
        <w:rPr>
          <w:lang w:eastAsia="en-GB"/>
        </w:rPr>
      </w:pPr>
    </w:p>
    <w:p w14:paraId="7ECF2615" w14:textId="77777777" w:rsidR="00180110" w:rsidRDefault="00180110" w:rsidP="00FE3D35">
      <w:pPr>
        <w:rPr>
          <w:lang w:eastAsia="en-GB"/>
        </w:rPr>
      </w:pPr>
    </w:p>
    <w:p w14:paraId="6BF4F22E" w14:textId="77777777" w:rsidR="00180110" w:rsidRDefault="00180110" w:rsidP="00FE3D35">
      <w:pPr>
        <w:rPr>
          <w:lang w:eastAsia="en-GB"/>
        </w:rPr>
      </w:pPr>
    </w:p>
    <w:p w14:paraId="2EFBC6F9" w14:textId="1A228115" w:rsidR="00180110" w:rsidRDefault="00113A7D" w:rsidP="00FE3D35">
      <w:pPr>
        <w:rPr>
          <w:lang w:eastAsia="en-GB"/>
        </w:rPr>
      </w:pPr>
      <w:r>
        <w:rPr>
          <w:lang w:eastAsia="en-GB"/>
        </w:rPr>
        <w:t>Enter your company and domain information for verification. Your information needs to match the information provided with your domain registration, to verify against WHOIS data.</w:t>
      </w:r>
    </w:p>
    <w:p w14:paraId="47D30376" w14:textId="2F348AA0" w:rsidR="00301BBA" w:rsidRDefault="00180110" w:rsidP="00FE3D35">
      <w:pPr>
        <w:rPr>
          <w:lang w:eastAsia="en-GB"/>
        </w:rPr>
      </w:pPr>
      <w:r>
        <w:rPr>
          <w:i/>
          <w:noProof/>
        </w:rPr>
        <w:drawing>
          <wp:inline distT="0" distB="0" distL="0" distR="0" wp14:anchorId="0DB6F4B2" wp14:editId="6028020E">
            <wp:extent cx="4095701" cy="7633970"/>
            <wp:effectExtent l="0" t="0" r="635" b="5080"/>
            <wp:docPr id="5" name="Picture 5" descr="Macintosh HD:Users:Tig:Desktop:enter-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ig:Desktop:enter-info.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97"/>
                    <a:stretch/>
                  </pic:blipFill>
                  <pic:spPr bwMode="auto">
                    <a:xfrm>
                      <a:off x="0" y="0"/>
                      <a:ext cx="4096277" cy="7635043"/>
                    </a:xfrm>
                    <a:prstGeom prst="rect">
                      <a:avLst/>
                    </a:prstGeom>
                    <a:ln>
                      <a:noFill/>
                    </a:ln>
                    <a:effectLst/>
                    <a:extLst>
                      <a:ext uri="{53640926-AAD7-44D8-BBD7-CCE9431645EC}">
                        <a14:shadowObscured xmlns:a14="http://schemas.microsoft.com/office/drawing/2010/main"/>
                      </a:ext>
                    </a:extLst>
                  </pic:spPr>
                </pic:pic>
              </a:graphicData>
            </a:graphic>
          </wp:inline>
        </w:drawing>
      </w:r>
    </w:p>
    <w:p w14:paraId="270EBF94" w14:textId="337BD16F" w:rsidR="00AE62E2" w:rsidRDefault="00AE62E2" w:rsidP="00FE3D35">
      <w:pPr>
        <w:rPr>
          <w:lang w:eastAsia="en-GB"/>
        </w:rPr>
      </w:pPr>
    </w:p>
    <w:p w14:paraId="55F4FF77" w14:textId="77777777" w:rsidR="000C3286" w:rsidRPr="004267A4" w:rsidRDefault="000C3286" w:rsidP="004267A4">
      <w:pPr>
        <w:pStyle w:val="Heading1"/>
      </w:pPr>
      <w:bookmarkStart w:id="13" w:name="_Toc528058144"/>
      <w:r w:rsidRPr="004267A4">
        <w:lastRenderedPageBreak/>
        <w:t>Sales Support</w:t>
      </w:r>
      <w:bookmarkEnd w:id="13"/>
    </w:p>
    <w:p w14:paraId="32F94961" w14:textId="77777777" w:rsidR="00901680" w:rsidRPr="004267A4" w:rsidRDefault="00901680" w:rsidP="00901680">
      <w:pPr>
        <w:pStyle w:val="Heading2"/>
        <w:rPr>
          <w:lang w:eastAsia="en-CA"/>
        </w:rPr>
      </w:pPr>
      <w:bookmarkStart w:id="14" w:name="_Toc528058145"/>
      <w:r>
        <w:rPr>
          <w:lang w:eastAsia="en-CA"/>
        </w:rPr>
        <w:t>Probing Questions</w:t>
      </w:r>
      <w:bookmarkEnd w:id="14"/>
    </w:p>
    <w:p w14:paraId="3A9360A7" w14:textId="7900A4DB" w:rsidR="007563E9" w:rsidRDefault="007563E9" w:rsidP="00901680">
      <w:pPr>
        <w:spacing w:before="0"/>
        <w:textAlignment w:val="baseline"/>
        <w:rPr>
          <w:rFonts w:eastAsia="Times New Roman"/>
          <w:b/>
          <w:color w:val="000000"/>
          <w:lang w:eastAsia="en-CA"/>
        </w:rPr>
      </w:pPr>
      <w:r>
        <w:rPr>
          <w:rFonts w:eastAsia="Times New Roman"/>
          <w:b/>
          <w:color w:val="000000"/>
          <w:lang w:eastAsia="en-CA"/>
        </w:rPr>
        <w:t>Do you have an SSL certificate installed on your website?</w:t>
      </w:r>
    </w:p>
    <w:p w14:paraId="000FCB8E" w14:textId="77777777" w:rsidR="007563E9" w:rsidRDefault="007563E9" w:rsidP="00901680">
      <w:pPr>
        <w:spacing w:before="0"/>
        <w:textAlignment w:val="baseline"/>
        <w:rPr>
          <w:rFonts w:eastAsia="Times New Roman"/>
          <w:b/>
          <w:color w:val="000000"/>
          <w:lang w:eastAsia="en-CA"/>
        </w:rPr>
      </w:pPr>
    </w:p>
    <w:p w14:paraId="28C14E16" w14:textId="35121D85" w:rsidR="007563E9" w:rsidRDefault="007563E9" w:rsidP="00901680">
      <w:pPr>
        <w:spacing w:before="0"/>
        <w:textAlignment w:val="baseline"/>
        <w:rPr>
          <w:rFonts w:eastAsia="Times New Roman"/>
          <w:color w:val="000000"/>
          <w:lang w:eastAsia="en-CA"/>
        </w:rPr>
      </w:pPr>
      <w:r w:rsidRPr="00312565">
        <w:rPr>
          <w:rFonts w:eastAsia="Times New Roman"/>
          <w:color w:val="000000"/>
          <w:lang w:eastAsia="en-CA"/>
        </w:rPr>
        <w:t xml:space="preserve">Search engines like Google </w:t>
      </w:r>
      <w:r>
        <w:rPr>
          <w:rFonts w:eastAsia="Times New Roman"/>
          <w:color w:val="000000"/>
          <w:lang w:eastAsia="en-CA"/>
        </w:rPr>
        <w:t>check whether a website is secure with SSL as an important part of their search ranking factors. Websites that have SSL are more likely to rank higher in Google, and customers are more likely to trust a website with SSL.</w:t>
      </w:r>
    </w:p>
    <w:p w14:paraId="3C6EBCDD" w14:textId="77777777" w:rsidR="007563E9" w:rsidRDefault="007563E9" w:rsidP="00901680">
      <w:pPr>
        <w:spacing w:before="0"/>
        <w:textAlignment w:val="baseline"/>
        <w:rPr>
          <w:rFonts w:eastAsia="Times New Roman"/>
          <w:color w:val="000000"/>
          <w:lang w:eastAsia="en-CA"/>
        </w:rPr>
      </w:pPr>
    </w:p>
    <w:p w14:paraId="450D5467" w14:textId="121D8E0A" w:rsidR="007563E9" w:rsidRPr="00312565" w:rsidRDefault="007563E9" w:rsidP="00901680">
      <w:pPr>
        <w:spacing w:before="0"/>
        <w:textAlignment w:val="baseline"/>
        <w:rPr>
          <w:rFonts w:eastAsia="Times New Roman"/>
          <w:color w:val="000000"/>
          <w:lang w:eastAsia="en-CA"/>
        </w:rPr>
      </w:pPr>
      <w:r>
        <w:rPr>
          <w:rFonts w:eastAsia="Times New Roman"/>
          <w:color w:val="000000"/>
          <w:lang w:eastAsia="en-CA"/>
        </w:rPr>
        <w:t>Adding SSL is only $XX per year.</w:t>
      </w:r>
    </w:p>
    <w:p w14:paraId="42EFAEC0" w14:textId="77777777" w:rsidR="007563E9" w:rsidRDefault="007563E9" w:rsidP="00901680">
      <w:pPr>
        <w:spacing w:before="0"/>
        <w:textAlignment w:val="baseline"/>
        <w:rPr>
          <w:rFonts w:eastAsia="Times New Roman"/>
          <w:b/>
          <w:color w:val="000000"/>
          <w:lang w:eastAsia="en-CA"/>
        </w:rPr>
      </w:pPr>
    </w:p>
    <w:p w14:paraId="2080DD37" w14:textId="167C470D" w:rsidR="00901680" w:rsidRDefault="00777F1A" w:rsidP="00901680">
      <w:pPr>
        <w:spacing w:before="0"/>
        <w:textAlignment w:val="baseline"/>
        <w:rPr>
          <w:rFonts w:eastAsia="Times New Roman"/>
          <w:b/>
          <w:color w:val="000000"/>
          <w:lang w:eastAsia="en-CA"/>
        </w:rPr>
      </w:pPr>
      <w:r w:rsidRPr="00777F1A">
        <w:rPr>
          <w:rFonts w:eastAsia="Times New Roman"/>
          <w:b/>
          <w:color w:val="000000"/>
          <w:lang w:eastAsia="en-CA"/>
        </w:rPr>
        <w:t>Do you plan on sel</w:t>
      </w:r>
      <w:r>
        <w:rPr>
          <w:rFonts w:eastAsia="Times New Roman"/>
          <w:b/>
          <w:color w:val="000000"/>
          <w:lang w:eastAsia="en-CA"/>
        </w:rPr>
        <w:t>ling products to your customers</w:t>
      </w:r>
      <w:r w:rsidR="00901680" w:rsidRPr="00901680">
        <w:rPr>
          <w:rFonts w:eastAsia="Times New Roman"/>
          <w:b/>
          <w:color w:val="000000"/>
          <w:lang w:eastAsia="en-CA"/>
        </w:rPr>
        <w:t>?</w:t>
      </w:r>
    </w:p>
    <w:p w14:paraId="1A273860" w14:textId="77777777" w:rsidR="00F25CB4" w:rsidRPr="00901680" w:rsidRDefault="00F25CB4" w:rsidP="00901680">
      <w:pPr>
        <w:spacing w:before="0"/>
        <w:textAlignment w:val="baseline"/>
        <w:rPr>
          <w:rFonts w:eastAsia="Times New Roman"/>
          <w:b/>
          <w:color w:val="000000"/>
          <w:lang w:eastAsia="en-CA"/>
        </w:rPr>
      </w:pPr>
    </w:p>
    <w:p w14:paraId="609D1BCD" w14:textId="7B4E824C" w:rsidR="004E4E3D" w:rsidRPr="00E46253" w:rsidRDefault="004E4E3D" w:rsidP="000110D2">
      <w:pPr>
        <w:numPr>
          <w:ilvl w:val="0"/>
          <w:numId w:val="16"/>
        </w:numPr>
        <w:spacing w:before="0"/>
        <w:textAlignment w:val="baseline"/>
        <w:rPr>
          <w:rFonts w:eastAsia="Times New Roman"/>
          <w:color w:val="000000"/>
          <w:lang w:eastAsia="en-CA"/>
        </w:rPr>
      </w:pPr>
      <w:r w:rsidRPr="00E46253">
        <w:rPr>
          <w:rFonts w:eastAsia="Times New Roman"/>
          <w:b/>
          <w:color w:val="000000"/>
          <w:lang w:eastAsia="en-CA"/>
        </w:rPr>
        <w:t>Yes</w:t>
      </w:r>
      <w:r w:rsidR="00425ED9" w:rsidRPr="00E46253">
        <w:rPr>
          <w:rFonts w:eastAsia="Times New Roman"/>
          <w:b/>
          <w:color w:val="000000"/>
          <w:lang w:eastAsia="en-CA"/>
        </w:rPr>
        <w:t>.</w:t>
      </w:r>
      <w:r w:rsidRPr="00E46253">
        <w:rPr>
          <w:rFonts w:eastAsia="Times New Roman"/>
          <w:color w:val="000000"/>
          <w:lang w:eastAsia="en-CA"/>
        </w:rPr>
        <w:t xml:space="preserve"> </w:t>
      </w:r>
    </w:p>
    <w:p w14:paraId="71980D39" w14:textId="53E7313C" w:rsidR="004E4E3D" w:rsidRDefault="007563E9" w:rsidP="000110D2">
      <w:pPr>
        <w:numPr>
          <w:ilvl w:val="1"/>
          <w:numId w:val="16"/>
        </w:numPr>
        <w:spacing w:before="0"/>
        <w:textAlignment w:val="baseline"/>
        <w:rPr>
          <w:rFonts w:eastAsia="Times New Roman"/>
          <w:color w:val="000000"/>
          <w:lang w:eastAsia="en-CA"/>
        </w:rPr>
      </w:pPr>
      <w:r>
        <w:rPr>
          <w:rFonts w:eastAsia="Times New Roman"/>
          <w:color w:val="000000"/>
          <w:lang w:eastAsia="en-CA"/>
        </w:rPr>
        <w:t xml:space="preserve">Great! You’re going to </w:t>
      </w:r>
      <w:r w:rsidR="00777F1A" w:rsidRPr="00777F1A">
        <w:rPr>
          <w:rFonts w:eastAsia="Times New Roman"/>
          <w:color w:val="000000"/>
          <w:lang w:eastAsia="en-CA"/>
        </w:rPr>
        <w:t>need an SSL Certificate to create a secure connection</w:t>
      </w:r>
      <w:r w:rsidR="00AB4AD8">
        <w:rPr>
          <w:rFonts w:eastAsia="Times New Roman"/>
          <w:color w:val="000000"/>
          <w:lang w:eastAsia="en-CA"/>
        </w:rPr>
        <w:t xml:space="preserve"> between you and your customers</w:t>
      </w:r>
      <w:r>
        <w:rPr>
          <w:rFonts w:eastAsia="Times New Roman"/>
          <w:color w:val="000000"/>
          <w:lang w:eastAsia="en-CA"/>
        </w:rPr>
        <w:t xml:space="preserve">. </w:t>
      </w:r>
      <w:r w:rsidR="00AB4AD8">
        <w:rPr>
          <w:rFonts w:eastAsia="Times New Roman"/>
          <w:color w:val="000000"/>
          <w:lang w:eastAsia="en-CA"/>
        </w:rPr>
        <w:t xml:space="preserve">You need to make sure your </w:t>
      </w:r>
      <w:r w:rsidR="007743AA">
        <w:rPr>
          <w:rFonts w:eastAsia="Times New Roman"/>
          <w:color w:val="000000"/>
          <w:lang w:eastAsia="en-CA"/>
        </w:rPr>
        <w:t>customers’</w:t>
      </w:r>
      <w:r w:rsidR="00AB4AD8">
        <w:rPr>
          <w:rFonts w:eastAsia="Times New Roman"/>
          <w:color w:val="000000"/>
          <w:lang w:eastAsia="en-CA"/>
        </w:rPr>
        <w:t xml:space="preserve"> private information is secure and </w:t>
      </w:r>
      <w:r w:rsidR="00B018A1">
        <w:rPr>
          <w:rFonts w:eastAsia="Times New Roman"/>
          <w:color w:val="000000"/>
          <w:lang w:eastAsia="en-CA"/>
        </w:rPr>
        <w:t>inaccessible</w:t>
      </w:r>
      <w:r w:rsidR="00AB4AD8">
        <w:rPr>
          <w:rFonts w:eastAsia="Times New Roman"/>
          <w:color w:val="000000"/>
          <w:lang w:eastAsia="en-CA"/>
        </w:rPr>
        <w:t xml:space="preserve"> to outside </w:t>
      </w:r>
      <w:r w:rsidR="007743AA">
        <w:rPr>
          <w:rFonts w:eastAsia="Times New Roman"/>
          <w:color w:val="000000"/>
          <w:lang w:eastAsia="en-CA"/>
        </w:rPr>
        <w:t>threats</w:t>
      </w:r>
      <w:r w:rsidR="00AB4AD8">
        <w:rPr>
          <w:rFonts w:eastAsia="Times New Roman"/>
          <w:color w:val="000000"/>
          <w:lang w:eastAsia="en-CA"/>
        </w:rPr>
        <w:t>.</w:t>
      </w:r>
    </w:p>
    <w:p w14:paraId="45C29E20" w14:textId="77777777" w:rsidR="004E4E3D" w:rsidRPr="004267A4" w:rsidRDefault="004E4E3D" w:rsidP="00425ED9">
      <w:pPr>
        <w:spacing w:before="0"/>
        <w:ind w:left="720"/>
        <w:textAlignment w:val="baseline"/>
        <w:rPr>
          <w:rFonts w:eastAsia="Times New Roman"/>
          <w:color w:val="000000"/>
          <w:lang w:eastAsia="en-CA"/>
        </w:rPr>
      </w:pPr>
    </w:p>
    <w:p w14:paraId="28A4C904" w14:textId="1E36D210" w:rsidR="00044341" w:rsidRPr="003C6D5A" w:rsidRDefault="00044341" w:rsidP="00425ED9">
      <w:pPr>
        <w:pStyle w:val="Heading2"/>
      </w:pPr>
      <w:bookmarkStart w:id="15" w:name="_Toc528058146"/>
      <w:r w:rsidRPr="003C6D5A">
        <w:t>Selling Points</w:t>
      </w:r>
      <w:bookmarkEnd w:id="15"/>
    </w:p>
    <w:p w14:paraId="38284697" w14:textId="0F1C18B6" w:rsidR="000C3286" w:rsidRDefault="00C94ACD" w:rsidP="00E46253">
      <w:pPr>
        <w:spacing w:before="0"/>
      </w:pPr>
      <w:r>
        <w:rPr>
          <w:b/>
        </w:rPr>
        <w:t>Secure browsing</w:t>
      </w:r>
      <w:r w:rsidR="000C3286" w:rsidRPr="00425ED9">
        <w:rPr>
          <w:b/>
        </w:rPr>
        <w:t>.</w:t>
      </w:r>
      <w:r w:rsidR="00432F13">
        <w:t xml:space="preserve"> </w:t>
      </w:r>
      <w:r w:rsidRPr="00C94ACD">
        <w:t>Browsers will often provide a warning if a website is “unsecure” (without an SSL Certificate). This often discourages customers from proceeding to the website.</w:t>
      </w:r>
    </w:p>
    <w:p w14:paraId="0C66C3B0" w14:textId="77777777" w:rsidR="00E46253" w:rsidRDefault="00E46253" w:rsidP="00E46253">
      <w:pPr>
        <w:spacing w:before="0"/>
      </w:pPr>
    </w:p>
    <w:p w14:paraId="447A341E" w14:textId="44FA7292" w:rsidR="00432F13" w:rsidRDefault="00820A34" w:rsidP="00E46253">
      <w:pPr>
        <w:spacing w:before="0"/>
      </w:pPr>
      <w:r>
        <w:rPr>
          <w:b/>
        </w:rPr>
        <w:t>Improve your SEO</w:t>
      </w:r>
      <w:r w:rsidR="00432F13" w:rsidRPr="00425ED9">
        <w:rPr>
          <w:b/>
        </w:rPr>
        <w:t>.</w:t>
      </w:r>
      <w:r w:rsidR="00432F13">
        <w:t xml:space="preserve"> </w:t>
      </w:r>
      <w:r w:rsidR="0065006D" w:rsidRPr="0065006D">
        <w:t xml:space="preserve">Having a website that has HTTPS:// will </w:t>
      </w:r>
      <w:r>
        <w:t>help your search engine ranking</w:t>
      </w:r>
      <w:r w:rsidR="0065006D" w:rsidRPr="0065006D">
        <w:t>. Having a secure website will help you rank higher than non-secure websites.</w:t>
      </w:r>
    </w:p>
    <w:p w14:paraId="5D39B101" w14:textId="77777777" w:rsidR="00E46253" w:rsidRDefault="00E46253" w:rsidP="00E46253">
      <w:pPr>
        <w:spacing w:before="0"/>
      </w:pPr>
    </w:p>
    <w:p w14:paraId="1F2E3D57" w14:textId="6A8E3710" w:rsidR="00432F13" w:rsidRDefault="00CB49BF" w:rsidP="00E46253">
      <w:pPr>
        <w:spacing w:before="0"/>
      </w:pPr>
      <w:r>
        <w:rPr>
          <w:b/>
        </w:rPr>
        <w:t>Create trust</w:t>
      </w:r>
      <w:r w:rsidR="00432F13" w:rsidRPr="00425ED9">
        <w:rPr>
          <w:b/>
        </w:rPr>
        <w:t>.</w:t>
      </w:r>
      <w:r w:rsidR="00432F13">
        <w:t xml:space="preserve"> </w:t>
      </w:r>
      <w:r w:rsidRPr="00CB49BF">
        <w:t>An SSL Certificate creates a trust chain for the users. If a customer sees a warning against a website they will no longer trust that business. A SSL Certificate ensures the trust is there.</w:t>
      </w:r>
    </w:p>
    <w:p w14:paraId="094867BB" w14:textId="77777777" w:rsidR="00E46253" w:rsidRDefault="00E46253" w:rsidP="00E46253">
      <w:pPr>
        <w:spacing w:before="0"/>
      </w:pPr>
    </w:p>
    <w:p w14:paraId="4BF3EF4C" w14:textId="77777777" w:rsidR="00432F13" w:rsidRPr="004267A4" w:rsidRDefault="00432F13" w:rsidP="00E46253">
      <w:pPr>
        <w:pStyle w:val="ListParagraph"/>
        <w:widowControl w:val="0"/>
        <w:autoSpaceDE w:val="0"/>
        <w:autoSpaceDN w:val="0"/>
        <w:adjustRightInd w:val="0"/>
        <w:spacing w:after="0"/>
        <w:contextualSpacing w:val="0"/>
        <w:rPr>
          <w:rFonts w:ascii="Arial" w:hAnsi="Arial"/>
          <w:sz w:val="20"/>
          <w:szCs w:val="20"/>
        </w:rPr>
      </w:pPr>
    </w:p>
    <w:p w14:paraId="377BD6AD" w14:textId="2B04A888" w:rsidR="000C3286" w:rsidRPr="00425ED9" w:rsidRDefault="00820A34" w:rsidP="000C3286">
      <w:pPr>
        <w:pStyle w:val="NormalWeb"/>
        <w:spacing w:before="0" w:beforeAutospacing="0" w:after="80" w:afterAutospacing="0"/>
        <w:ind w:right="360"/>
        <w:rPr>
          <w:rFonts w:ascii="Arial" w:hAnsi="Arial"/>
          <w:sz w:val="32"/>
        </w:rPr>
      </w:pPr>
      <w:r w:rsidRPr="00425ED9">
        <w:rPr>
          <w:rFonts w:ascii="Arial" w:hAnsi="Arial"/>
          <w:b/>
          <w:bCs/>
          <w:color w:val="000000"/>
          <w:sz w:val="20"/>
          <w:szCs w:val="16"/>
        </w:rPr>
        <w:t xml:space="preserve">Why should I choose </w:t>
      </w:r>
      <w:r w:rsidR="00B82F52">
        <w:rPr>
          <w:rFonts w:ascii="Arial" w:hAnsi="Arial"/>
          <w:b/>
          <w:bCs/>
          <w:color w:val="000000"/>
          <w:sz w:val="20"/>
          <w:szCs w:val="16"/>
        </w:rPr>
        <w:t>this SSL offering</w:t>
      </w:r>
      <w:r w:rsidRPr="00425ED9">
        <w:rPr>
          <w:rFonts w:ascii="Arial" w:hAnsi="Arial"/>
          <w:b/>
          <w:bCs/>
          <w:color w:val="000000"/>
          <w:sz w:val="20"/>
          <w:szCs w:val="16"/>
        </w:rPr>
        <w:t>?</w:t>
      </w:r>
    </w:p>
    <w:p w14:paraId="352F9A3B" w14:textId="1F53855F" w:rsidR="00820A34" w:rsidRDefault="00820A34" w:rsidP="000110D2">
      <w:pPr>
        <w:pStyle w:val="ListParagraph"/>
        <w:numPr>
          <w:ilvl w:val="0"/>
          <w:numId w:val="19"/>
        </w:numPr>
        <w:spacing w:after="0"/>
        <w:rPr>
          <w:rFonts w:eastAsia="Times New Roman"/>
          <w:iCs/>
          <w:color w:val="000000"/>
          <w:lang w:eastAsia="en-CA"/>
        </w:rPr>
      </w:pPr>
      <w:r>
        <w:rPr>
          <w:rFonts w:ascii="Arial" w:eastAsia="Times New Roman" w:hAnsi="Arial"/>
          <w:iCs/>
          <w:color w:val="000000"/>
          <w:sz w:val="20"/>
          <w:szCs w:val="20"/>
          <w:lang w:eastAsia="en-CA"/>
        </w:rPr>
        <w:t>You can manage your SSL certificate(s) with the same login as your other online services.</w:t>
      </w:r>
    </w:p>
    <w:p w14:paraId="133200EB" w14:textId="623057B0" w:rsidR="0030711B" w:rsidRPr="00312565" w:rsidRDefault="00D76C19" w:rsidP="000110D2">
      <w:pPr>
        <w:pStyle w:val="ListParagraph"/>
        <w:numPr>
          <w:ilvl w:val="0"/>
          <w:numId w:val="19"/>
        </w:numPr>
        <w:spacing w:after="0"/>
        <w:rPr>
          <w:rFonts w:eastAsia="Times New Roman"/>
          <w:iCs/>
          <w:color w:val="000000"/>
          <w:lang w:eastAsia="en-CA"/>
        </w:rPr>
      </w:pPr>
      <w:r w:rsidRPr="00312565">
        <w:rPr>
          <w:rFonts w:ascii="Arial" w:eastAsia="Times New Roman" w:hAnsi="Arial"/>
          <w:iCs/>
          <w:color w:val="000000"/>
          <w:sz w:val="20"/>
          <w:szCs w:val="20"/>
          <w:lang w:eastAsia="en-CA"/>
        </w:rPr>
        <w:t>It’s</w:t>
      </w:r>
      <w:r w:rsidR="00820A34">
        <w:rPr>
          <w:rFonts w:ascii="Arial" w:eastAsia="Times New Roman" w:hAnsi="Arial"/>
          <w:iCs/>
          <w:color w:val="000000"/>
          <w:sz w:val="20"/>
          <w:szCs w:val="20"/>
          <w:lang w:eastAsia="en-CA"/>
        </w:rPr>
        <w:t xml:space="preserve"> very</w:t>
      </w:r>
      <w:r w:rsidRPr="00312565">
        <w:rPr>
          <w:rFonts w:ascii="Arial" w:eastAsia="Times New Roman" w:hAnsi="Arial"/>
          <w:iCs/>
          <w:color w:val="000000"/>
          <w:sz w:val="20"/>
          <w:szCs w:val="20"/>
          <w:lang w:eastAsia="en-CA"/>
        </w:rPr>
        <w:t xml:space="preserve"> easy to get your website SSL secured</w:t>
      </w:r>
      <w:r w:rsidR="0030711B" w:rsidRPr="00312565">
        <w:rPr>
          <w:rFonts w:ascii="Arial" w:eastAsia="Times New Roman" w:hAnsi="Arial"/>
          <w:iCs/>
          <w:color w:val="000000"/>
          <w:sz w:val="20"/>
          <w:szCs w:val="20"/>
          <w:lang w:eastAsia="en-CA"/>
        </w:rPr>
        <w:t xml:space="preserve">. </w:t>
      </w:r>
    </w:p>
    <w:p w14:paraId="14963861" w14:textId="74284227" w:rsidR="0030711B" w:rsidRPr="00312565" w:rsidRDefault="00D76C19" w:rsidP="000110D2">
      <w:pPr>
        <w:pStyle w:val="ListParagraph"/>
        <w:numPr>
          <w:ilvl w:val="0"/>
          <w:numId w:val="19"/>
        </w:numPr>
        <w:spacing w:after="0"/>
        <w:rPr>
          <w:rFonts w:eastAsia="Times New Roman"/>
          <w:iCs/>
          <w:color w:val="000000"/>
          <w:lang w:eastAsia="en-CA"/>
        </w:rPr>
      </w:pPr>
      <w:r w:rsidRPr="00312565">
        <w:rPr>
          <w:rFonts w:ascii="Arial" w:eastAsia="Times New Roman" w:hAnsi="Arial"/>
          <w:iCs/>
          <w:color w:val="000000"/>
          <w:sz w:val="20"/>
          <w:szCs w:val="20"/>
          <w:lang w:eastAsia="en-CA"/>
        </w:rPr>
        <w:t>It provides customers with a very high level of security for their personal data.</w:t>
      </w:r>
    </w:p>
    <w:p w14:paraId="578FB868" w14:textId="686A6C0C" w:rsidR="0030711B" w:rsidRPr="00312565" w:rsidRDefault="00D76C19" w:rsidP="000110D2">
      <w:pPr>
        <w:pStyle w:val="ListParagraph"/>
        <w:numPr>
          <w:ilvl w:val="0"/>
          <w:numId w:val="19"/>
        </w:numPr>
        <w:spacing w:after="0"/>
        <w:rPr>
          <w:rFonts w:eastAsia="Times New Roman"/>
          <w:iCs/>
          <w:color w:val="000000"/>
          <w:lang w:eastAsia="en-CA"/>
        </w:rPr>
      </w:pPr>
      <w:r w:rsidRPr="00312565">
        <w:rPr>
          <w:rFonts w:ascii="Arial" w:eastAsia="Times New Roman" w:hAnsi="Arial"/>
          <w:iCs/>
          <w:color w:val="000000"/>
          <w:sz w:val="20"/>
          <w:szCs w:val="20"/>
          <w:lang w:eastAsia="en-CA"/>
        </w:rPr>
        <w:t>Customers can feel safe using their credit cards to purchase products from your website.</w:t>
      </w:r>
    </w:p>
    <w:p w14:paraId="5334874F" w14:textId="3E2D2680" w:rsidR="0030711B" w:rsidRPr="00312565" w:rsidRDefault="002A50BB" w:rsidP="000110D2">
      <w:pPr>
        <w:pStyle w:val="ListParagraph"/>
        <w:numPr>
          <w:ilvl w:val="0"/>
          <w:numId w:val="19"/>
        </w:numPr>
        <w:spacing w:after="0"/>
        <w:rPr>
          <w:rFonts w:eastAsia="Times New Roman"/>
          <w:iCs/>
          <w:color w:val="000000"/>
          <w:lang w:eastAsia="en-CA"/>
        </w:rPr>
      </w:pPr>
      <w:r w:rsidRPr="00312565">
        <w:rPr>
          <w:rFonts w:ascii="Arial" w:eastAsia="Times New Roman" w:hAnsi="Arial"/>
          <w:iCs/>
          <w:color w:val="000000"/>
          <w:sz w:val="20"/>
          <w:szCs w:val="20"/>
          <w:lang w:eastAsia="en-CA"/>
        </w:rPr>
        <w:t>Customers are sure they are in contact with your actual website rather than a malicious version of your website made by hackers.</w:t>
      </w:r>
    </w:p>
    <w:p w14:paraId="71257A2F" w14:textId="652AD3B7" w:rsidR="0030711B" w:rsidRPr="00312565" w:rsidRDefault="002A50BB" w:rsidP="000110D2">
      <w:pPr>
        <w:pStyle w:val="ListParagraph"/>
        <w:numPr>
          <w:ilvl w:val="0"/>
          <w:numId w:val="19"/>
        </w:numPr>
        <w:spacing w:after="0"/>
        <w:rPr>
          <w:rFonts w:eastAsia="Times New Roman"/>
          <w:iCs/>
          <w:color w:val="000000"/>
          <w:lang w:eastAsia="en-CA"/>
        </w:rPr>
      </w:pPr>
      <w:r w:rsidRPr="00312565">
        <w:rPr>
          <w:rFonts w:ascii="Arial" w:eastAsia="Times New Roman" w:hAnsi="Arial"/>
          <w:iCs/>
          <w:color w:val="000000"/>
          <w:sz w:val="20"/>
          <w:szCs w:val="20"/>
          <w:lang w:eastAsia="en-CA"/>
        </w:rPr>
        <w:t>SSL is required for PCI compliance</w:t>
      </w:r>
      <w:r w:rsidR="009027AD" w:rsidRPr="00312565">
        <w:rPr>
          <w:rFonts w:ascii="Arial" w:eastAsia="Times New Roman" w:hAnsi="Arial"/>
          <w:iCs/>
          <w:color w:val="000000"/>
          <w:sz w:val="20"/>
          <w:szCs w:val="20"/>
          <w:lang w:eastAsia="en-CA"/>
        </w:rPr>
        <w:t>.</w:t>
      </w:r>
    </w:p>
    <w:p w14:paraId="090F984B" w14:textId="77777777" w:rsidR="00646F24" w:rsidRDefault="00646F24" w:rsidP="00425ED9">
      <w:pPr>
        <w:rPr>
          <w:rFonts w:eastAsia="Times New Roman"/>
          <w:bCs/>
          <w:color w:val="209AB8"/>
          <w:sz w:val="32"/>
          <w:szCs w:val="32"/>
          <w:lang w:eastAsia="en-CA"/>
        </w:rPr>
      </w:pPr>
    </w:p>
    <w:p w14:paraId="76317AB0" w14:textId="77777777" w:rsidR="004518F4" w:rsidRDefault="004518F4" w:rsidP="00425ED9">
      <w:pPr>
        <w:rPr>
          <w:rFonts w:eastAsia="Times New Roman"/>
          <w:bCs/>
          <w:color w:val="209AB8"/>
          <w:sz w:val="32"/>
          <w:szCs w:val="32"/>
          <w:lang w:eastAsia="en-CA"/>
        </w:rPr>
      </w:pPr>
    </w:p>
    <w:p w14:paraId="444106BA" w14:textId="77777777" w:rsidR="006861AC" w:rsidRDefault="006861AC" w:rsidP="00425ED9">
      <w:pPr>
        <w:rPr>
          <w:rFonts w:eastAsia="Times New Roman"/>
          <w:bCs/>
          <w:color w:val="209AB8"/>
          <w:sz w:val="32"/>
          <w:szCs w:val="32"/>
          <w:lang w:eastAsia="en-CA"/>
        </w:rPr>
      </w:pPr>
    </w:p>
    <w:p w14:paraId="28458AE9" w14:textId="77777777" w:rsidR="009027AD" w:rsidRDefault="009027AD" w:rsidP="00425ED9">
      <w:pPr>
        <w:rPr>
          <w:rFonts w:eastAsia="Times New Roman"/>
          <w:bCs/>
          <w:color w:val="209AB8"/>
          <w:sz w:val="32"/>
          <w:szCs w:val="32"/>
          <w:lang w:eastAsia="en-CA"/>
        </w:rPr>
      </w:pPr>
    </w:p>
    <w:p w14:paraId="0EEECEF6" w14:textId="77777777" w:rsidR="009027AD" w:rsidRDefault="009027AD" w:rsidP="00425ED9">
      <w:pPr>
        <w:rPr>
          <w:rFonts w:eastAsia="Times New Roman"/>
          <w:bCs/>
          <w:color w:val="209AB8"/>
          <w:sz w:val="32"/>
          <w:szCs w:val="32"/>
          <w:lang w:eastAsia="en-CA"/>
        </w:rPr>
      </w:pPr>
    </w:p>
    <w:p w14:paraId="633CB8CE" w14:textId="77777777" w:rsidR="004518F4" w:rsidRDefault="004518F4" w:rsidP="00425ED9">
      <w:pPr>
        <w:rPr>
          <w:rFonts w:eastAsia="Times New Roman"/>
          <w:bCs/>
          <w:color w:val="209AB8"/>
          <w:sz w:val="32"/>
          <w:szCs w:val="32"/>
          <w:lang w:eastAsia="en-CA"/>
        </w:rPr>
      </w:pPr>
    </w:p>
    <w:p w14:paraId="23D1048C" w14:textId="77777777" w:rsidR="00A3701A" w:rsidRDefault="00A3701A">
      <w:pPr>
        <w:spacing w:before="0"/>
        <w:rPr>
          <w:rFonts w:eastAsia="Times New Roman"/>
          <w:bCs/>
          <w:color w:val="209AB8"/>
          <w:sz w:val="32"/>
          <w:szCs w:val="32"/>
          <w:lang w:eastAsia="en-CA"/>
        </w:rPr>
      </w:pPr>
      <w:r>
        <w:rPr>
          <w:rFonts w:eastAsia="Times New Roman"/>
          <w:bCs/>
          <w:color w:val="209AB8"/>
          <w:sz w:val="32"/>
          <w:szCs w:val="32"/>
          <w:lang w:eastAsia="en-CA"/>
        </w:rPr>
        <w:br w:type="page"/>
      </w:r>
    </w:p>
    <w:p w14:paraId="292B684B" w14:textId="3721B95D" w:rsidR="000C3286" w:rsidRPr="00425ED9" w:rsidRDefault="000C3286" w:rsidP="00425ED9">
      <w:pPr>
        <w:rPr>
          <w:rFonts w:eastAsia="Times New Roman"/>
          <w:bCs/>
          <w:color w:val="209AB8"/>
          <w:sz w:val="32"/>
          <w:szCs w:val="32"/>
          <w:lang w:eastAsia="en-CA"/>
        </w:rPr>
      </w:pPr>
      <w:r w:rsidRPr="00425ED9">
        <w:rPr>
          <w:rFonts w:eastAsia="Times New Roman"/>
          <w:bCs/>
          <w:color w:val="209AB8"/>
          <w:sz w:val="32"/>
          <w:szCs w:val="32"/>
          <w:lang w:eastAsia="en-CA"/>
        </w:rPr>
        <w:lastRenderedPageBreak/>
        <w:t>Competitive Information</w:t>
      </w:r>
    </w:p>
    <w:p w14:paraId="0D46CAF7" w14:textId="36E4638B" w:rsidR="00616C12" w:rsidRDefault="00F54AD5" w:rsidP="000C3286">
      <w:pPr>
        <w:rPr>
          <w:rFonts w:eastAsia="Times New Roman"/>
          <w:lang w:eastAsia="en-CA"/>
        </w:rPr>
      </w:pPr>
      <w:r w:rsidRPr="00425ED9">
        <w:rPr>
          <w:rFonts w:eastAsia="Times New Roman"/>
          <w:lang w:eastAsia="en-CA"/>
        </w:rPr>
        <w:t xml:space="preserve">How </w:t>
      </w:r>
      <w:r w:rsidR="00820A34">
        <w:rPr>
          <w:rFonts w:eastAsia="Times New Roman"/>
          <w:lang w:eastAsia="en-CA"/>
        </w:rPr>
        <w:t>do</w:t>
      </w:r>
      <w:r w:rsidR="00820A34" w:rsidRPr="00425ED9">
        <w:rPr>
          <w:rFonts w:eastAsia="Times New Roman"/>
          <w:lang w:eastAsia="en-CA"/>
        </w:rPr>
        <w:t xml:space="preserve"> </w:t>
      </w:r>
      <w:r w:rsidR="00820A34">
        <w:rPr>
          <w:rFonts w:eastAsia="Times New Roman"/>
          <w:lang w:eastAsia="en-CA"/>
        </w:rPr>
        <w:t>your SSL options</w:t>
      </w:r>
      <w:r w:rsidR="00820A34" w:rsidRPr="00425ED9">
        <w:rPr>
          <w:rFonts w:eastAsia="Times New Roman"/>
          <w:lang w:eastAsia="en-CA"/>
        </w:rPr>
        <w:t xml:space="preserve"> </w:t>
      </w:r>
      <w:r w:rsidRPr="00425ED9">
        <w:rPr>
          <w:rFonts w:eastAsia="Times New Roman"/>
          <w:lang w:eastAsia="en-CA"/>
        </w:rPr>
        <w:t xml:space="preserve">compare to other </w:t>
      </w:r>
      <w:r w:rsidR="00787B1B">
        <w:rPr>
          <w:rFonts w:eastAsia="Times New Roman"/>
          <w:lang w:eastAsia="en-CA"/>
        </w:rPr>
        <w:t>website security</w:t>
      </w:r>
      <w:r w:rsidRPr="00425ED9">
        <w:rPr>
          <w:rFonts w:eastAsia="Times New Roman"/>
          <w:lang w:eastAsia="en-CA"/>
        </w:rPr>
        <w:t xml:space="preserve"> </w:t>
      </w:r>
      <w:r w:rsidR="008536D4">
        <w:rPr>
          <w:rFonts w:eastAsia="Times New Roman"/>
          <w:lang w:eastAsia="en-CA"/>
        </w:rPr>
        <w:t>providers</w:t>
      </w:r>
      <w:r w:rsidR="008536D4" w:rsidRPr="00425ED9">
        <w:rPr>
          <w:rFonts w:eastAsia="Times New Roman"/>
          <w:lang w:eastAsia="en-CA"/>
        </w:rPr>
        <w:t xml:space="preserve"> </w:t>
      </w:r>
      <w:r w:rsidRPr="00425ED9">
        <w:rPr>
          <w:rFonts w:eastAsia="Times New Roman"/>
          <w:lang w:eastAsia="en-CA"/>
        </w:rPr>
        <w:t>in the market?</w:t>
      </w:r>
    </w:p>
    <w:tbl>
      <w:tblPr>
        <w:tblW w:w="9141" w:type="dxa"/>
        <w:tblLayout w:type="fixed"/>
        <w:tblLook w:val="04A0" w:firstRow="1" w:lastRow="0" w:firstColumn="1" w:lastColumn="0" w:noHBand="0" w:noVBand="1"/>
      </w:tblPr>
      <w:tblGrid>
        <w:gridCol w:w="1804"/>
        <w:gridCol w:w="1407"/>
        <w:gridCol w:w="1407"/>
        <w:gridCol w:w="1709"/>
        <w:gridCol w:w="1407"/>
        <w:gridCol w:w="1407"/>
      </w:tblGrid>
      <w:tr w:rsidR="00A720BA" w:rsidRPr="00A3701A" w14:paraId="12ACA90C" w14:textId="77777777" w:rsidTr="00A720BA">
        <w:trPr>
          <w:trHeight w:val="343"/>
        </w:trPr>
        <w:tc>
          <w:tcPr>
            <w:tcW w:w="1804"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10CACF47" w14:textId="77777777" w:rsidR="00A720BA" w:rsidRPr="00A3701A" w:rsidRDefault="00A720BA" w:rsidP="00A3701A">
            <w:pPr>
              <w:spacing w:before="0"/>
              <w:rPr>
                <w:rFonts w:eastAsia="Times New Roman"/>
                <w:b/>
                <w:bCs/>
                <w:color w:val="000000"/>
                <w:sz w:val="16"/>
                <w:szCs w:val="16"/>
              </w:rPr>
            </w:pPr>
            <w:r w:rsidRPr="00A3701A">
              <w:rPr>
                <w:rFonts w:eastAsia="Times New Roman"/>
                <w:b/>
                <w:bCs/>
                <w:color w:val="000000"/>
                <w:sz w:val="16"/>
                <w:szCs w:val="16"/>
              </w:rPr>
              <w:t>Features</w:t>
            </w:r>
          </w:p>
        </w:tc>
        <w:tc>
          <w:tcPr>
            <w:tcW w:w="1407" w:type="dxa"/>
            <w:tcBorders>
              <w:top w:val="single" w:sz="4" w:space="0" w:color="auto"/>
              <w:left w:val="nil"/>
              <w:bottom w:val="single" w:sz="4" w:space="0" w:color="auto"/>
              <w:right w:val="single" w:sz="4" w:space="0" w:color="auto"/>
            </w:tcBorders>
            <w:shd w:val="clear" w:color="000000" w:fill="D0CECE"/>
            <w:vAlign w:val="center"/>
            <w:hideMark/>
          </w:tcPr>
          <w:p w14:paraId="4F7EA1A5" w14:textId="5AE74606" w:rsidR="00A720BA" w:rsidRPr="00A3701A" w:rsidRDefault="00A720BA" w:rsidP="00A3701A">
            <w:pPr>
              <w:spacing w:before="0"/>
              <w:rPr>
                <w:rFonts w:eastAsia="Times New Roman"/>
                <w:b/>
                <w:bCs/>
                <w:color w:val="000000"/>
                <w:sz w:val="16"/>
                <w:szCs w:val="16"/>
              </w:rPr>
            </w:pPr>
            <w:r>
              <w:rPr>
                <w:rFonts w:eastAsia="Times New Roman"/>
                <w:b/>
                <w:bCs/>
                <w:color w:val="000000"/>
                <w:sz w:val="16"/>
                <w:szCs w:val="16"/>
              </w:rPr>
              <w:t>Positive SSL</w:t>
            </w:r>
          </w:p>
        </w:tc>
        <w:tc>
          <w:tcPr>
            <w:tcW w:w="1407" w:type="dxa"/>
            <w:tcBorders>
              <w:top w:val="single" w:sz="4" w:space="0" w:color="auto"/>
              <w:left w:val="nil"/>
              <w:bottom w:val="single" w:sz="4" w:space="0" w:color="auto"/>
              <w:right w:val="single" w:sz="4" w:space="0" w:color="auto"/>
            </w:tcBorders>
            <w:shd w:val="clear" w:color="000000" w:fill="D0CECE"/>
            <w:vAlign w:val="center"/>
            <w:hideMark/>
          </w:tcPr>
          <w:p w14:paraId="480C2263" w14:textId="1D467441" w:rsidR="00A720BA" w:rsidRPr="00A3701A" w:rsidRDefault="00442DD5" w:rsidP="00A1541B">
            <w:pPr>
              <w:spacing w:before="0"/>
              <w:rPr>
                <w:rFonts w:eastAsia="Times New Roman"/>
                <w:b/>
                <w:bCs/>
                <w:color w:val="000000"/>
                <w:sz w:val="16"/>
                <w:szCs w:val="16"/>
              </w:rPr>
            </w:pPr>
            <w:proofErr w:type="spellStart"/>
            <w:r>
              <w:rPr>
                <w:rFonts w:eastAsia="Times New Roman"/>
                <w:b/>
                <w:bCs/>
                <w:color w:val="000000"/>
                <w:sz w:val="16"/>
                <w:szCs w:val="16"/>
              </w:rPr>
              <w:t>Sectigo</w:t>
            </w:r>
            <w:proofErr w:type="spellEnd"/>
            <w:r w:rsidR="00A720BA">
              <w:rPr>
                <w:rFonts w:eastAsia="Times New Roman"/>
                <w:b/>
                <w:bCs/>
                <w:color w:val="000000"/>
                <w:sz w:val="16"/>
                <w:szCs w:val="16"/>
              </w:rPr>
              <w:t xml:space="preserve"> SSL</w:t>
            </w:r>
          </w:p>
        </w:tc>
        <w:tc>
          <w:tcPr>
            <w:tcW w:w="1709" w:type="dxa"/>
            <w:tcBorders>
              <w:top w:val="single" w:sz="4" w:space="0" w:color="auto"/>
              <w:left w:val="nil"/>
              <w:bottom w:val="single" w:sz="4" w:space="0" w:color="auto"/>
              <w:right w:val="single" w:sz="4" w:space="0" w:color="auto"/>
            </w:tcBorders>
            <w:shd w:val="clear" w:color="000000" w:fill="D0CECE"/>
            <w:vAlign w:val="center"/>
            <w:hideMark/>
          </w:tcPr>
          <w:p w14:paraId="14901BF1" w14:textId="5370DF56" w:rsidR="00A720BA" w:rsidRPr="00A3701A" w:rsidRDefault="00442DD5" w:rsidP="00A3701A">
            <w:pPr>
              <w:spacing w:before="0"/>
              <w:rPr>
                <w:rFonts w:eastAsia="Times New Roman"/>
                <w:b/>
                <w:bCs/>
                <w:color w:val="000000"/>
                <w:sz w:val="16"/>
                <w:szCs w:val="16"/>
              </w:rPr>
            </w:pPr>
            <w:proofErr w:type="spellStart"/>
            <w:r>
              <w:rPr>
                <w:rFonts w:eastAsia="Times New Roman"/>
                <w:b/>
                <w:bCs/>
                <w:color w:val="000000"/>
                <w:sz w:val="16"/>
                <w:szCs w:val="16"/>
              </w:rPr>
              <w:t>Sectigo</w:t>
            </w:r>
            <w:proofErr w:type="spellEnd"/>
            <w:r w:rsidR="00A720BA">
              <w:rPr>
                <w:rFonts w:eastAsia="Times New Roman"/>
                <w:b/>
                <w:bCs/>
                <w:color w:val="000000"/>
                <w:sz w:val="16"/>
                <w:szCs w:val="16"/>
              </w:rPr>
              <w:t xml:space="preserve"> EV SSL</w:t>
            </w:r>
          </w:p>
        </w:tc>
        <w:tc>
          <w:tcPr>
            <w:tcW w:w="1407" w:type="dxa"/>
            <w:tcBorders>
              <w:top w:val="single" w:sz="4" w:space="0" w:color="auto"/>
              <w:left w:val="nil"/>
              <w:bottom w:val="single" w:sz="4" w:space="0" w:color="auto"/>
              <w:right w:val="single" w:sz="4" w:space="0" w:color="auto"/>
            </w:tcBorders>
            <w:shd w:val="clear" w:color="000000" w:fill="D0CECE"/>
            <w:vAlign w:val="center"/>
            <w:hideMark/>
          </w:tcPr>
          <w:p w14:paraId="778C9635" w14:textId="23B6F6AE" w:rsidR="00A720BA" w:rsidRPr="00A3701A" w:rsidRDefault="00A720BA" w:rsidP="00A3701A">
            <w:pPr>
              <w:spacing w:before="0"/>
              <w:rPr>
                <w:rFonts w:eastAsia="Times New Roman"/>
                <w:b/>
                <w:bCs/>
                <w:color w:val="000000"/>
                <w:sz w:val="16"/>
                <w:szCs w:val="16"/>
              </w:rPr>
            </w:pPr>
            <w:r>
              <w:rPr>
                <w:rFonts w:eastAsia="Times New Roman"/>
                <w:b/>
                <w:bCs/>
                <w:color w:val="000000"/>
                <w:sz w:val="16"/>
                <w:szCs w:val="16"/>
              </w:rPr>
              <w:t>Premium SSL</w:t>
            </w:r>
          </w:p>
        </w:tc>
        <w:tc>
          <w:tcPr>
            <w:tcW w:w="1407" w:type="dxa"/>
            <w:tcBorders>
              <w:top w:val="single" w:sz="4" w:space="0" w:color="auto"/>
              <w:left w:val="nil"/>
              <w:bottom w:val="single" w:sz="4" w:space="0" w:color="auto"/>
              <w:right w:val="single" w:sz="4" w:space="0" w:color="auto"/>
            </w:tcBorders>
            <w:shd w:val="clear" w:color="000000" w:fill="D0CECE"/>
            <w:vAlign w:val="center"/>
            <w:hideMark/>
          </w:tcPr>
          <w:p w14:paraId="676B6F28" w14:textId="38AB6D17" w:rsidR="00A720BA" w:rsidRPr="00A3701A" w:rsidRDefault="00442DD5" w:rsidP="00A3701A">
            <w:pPr>
              <w:spacing w:before="0"/>
              <w:rPr>
                <w:rFonts w:eastAsia="Times New Roman"/>
                <w:b/>
                <w:bCs/>
                <w:color w:val="000000"/>
                <w:sz w:val="16"/>
                <w:szCs w:val="16"/>
              </w:rPr>
            </w:pPr>
            <w:proofErr w:type="spellStart"/>
            <w:r>
              <w:rPr>
                <w:rFonts w:eastAsia="Times New Roman"/>
                <w:b/>
                <w:bCs/>
                <w:color w:val="000000"/>
                <w:sz w:val="16"/>
                <w:szCs w:val="16"/>
              </w:rPr>
              <w:t>Sectigo</w:t>
            </w:r>
            <w:proofErr w:type="spellEnd"/>
            <w:r w:rsidR="00A720BA">
              <w:rPr>
                <w:rFonts w:eastAsia="Times New Roman"/>
                <w:b/>
                <w:bCs/>
                <w:color w:val="000000"/>
                <w:sz w:val="16"/>
                <w:szCs w:val="16"/>
              </w:rPr>
              <w:t xml:space="preserve"> Wild</w:t>
            </w:r>
            <w:r>
              <w:rPr>
                <w:rFonts w:eastAsia="Times New Roman"/>
                <w:b/>
                <w:bCs/>
                <w:color w:val="000000"/>
                <w:sz w:val="16"/>
                <w:szCs w:val="16"/>
              </w:rPr>
              <w:t>card</w:t>
            </w:r>
            <w:r w:rsidR="00A720BA">
              <w:rPr>
                <w:rFonts w:eastAsia="Times New Roman"/>
                <w:b/>
                <w:bCs/>
                <w:color w:val="000000"/>
                <w:sz w:val="16"/>
                <w:szCs w:val="16"/>
              </w:rPr>
              <w:t xml:space="preserve"> SSL</w:t>
            </w:r>
          </w:p>
        </w:tc>
      </w:tr>
      <w:tr w:rsidR="00A720BA" w:rsidRPr="00A3701A" w14:paraId="46A1307D"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0F2F3"/>
            <w:vAlign w:val="center"/>
            <w:hideMark/>
          </w:tcPr>
          <w:p w14:paraId="056A41F3"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Encryption</w:t>
            </w:r>
          </w:p>
        </w:tc>
        <w:tc>
          <w:tcPr>
            <w:tcW w:w="1407" w:type="dxa"/>
            <w:tcBorders>
              <w:top w:val="nil"/>
              <w:left w:val="nil"/>
              <w:bottom w:val="single" w:sz="4" w:space="0" w:color="auto"/>
              <w:right w:val="single" w:sz="4" w:space="0" w:color="auto"/>
            </w:tcBorders>
            <w:shd w:val="clear" w:color="000000" w:fill="2CADB2"/>
            <w:vAlign w:val="center"/>
            <w:hideMark/>
          </w:tcPr>
          <w:p w14:paraId="5870A8FE"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256 bit</w:t>
            </w:r>
          </w:p>
        </w:tc>
        <w:tc>
          <w:tcPr>
            <w:tcW w:w="1407" w:type="dxa"/>
            <w:tcBorders>
              <w:top w:val="nil"/>
              <w:left w:val="nil"/>
              <w:bottom w:val="single" w:sz="4" w:space="0" w:color="auto"/>
              <w:right w:val="single" w:sz="4" w:space="0" w:color="auto"/>
            </w:tcBorders>
            <w:shd w:val="clear" w:color="000000" w:fill="2CADB2"/>
            <w:vAlign w:val="center"/>
            <w:hideMark/>
          </w:tcPr>
          <w:p w14:paraId="75100E6F"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256 bit</w:t>
            </w:r>
          </w:p>
        </w:tc>
        <w:tc>
          <w:tcPr>
            <w:tcW w:w="1709" w:type="dxa"/>
            <w:tcBorders>
              <w:top w:val="nil"/>
              <w:left w:val="nil"/>
              <w:bottom w:val="single" w:sz="4" w:space="0" w:color="auto"/>
              <w:right w:val="single" w:sz="4" w:space="0" w:color="auto"/>
            </w:tcBorders>
            <w:shd w:val="clear" w:color="000000" w:fill="2CADB2"/>
            <w:vAlign w:val="center"/>
            <w:hideMark/>
          </w:tcPr>
          <w:p w14:paraId="0406A353"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128/256 bit</w:t>
            </w:r>
          </w:p>
        </w:tc>
        <w:tc>
          <w:tcPr>
            <w:tcW w:w="1407" w:type="dxa"/>
            <w:tcBorders>
              <w:top w:val="nil"/>
              <w:left w:val="nil"/>
              <w:bottom w:val="single" w:sz="4" w:space="0" w:color="auto"/>
              <w:right w:val="single" w:sz="4" w:space="0" w:color="auto"/>
            </w:tcBorders>
            <w:shd w:val="clear" w:color="000000" w:fill="2CADB2"/>
            <w:vAlign w:val="center"/>
            <w:hideMark/>
          </w:tcPr>
          <w:p w14:paraId="0DB46951"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256 bit</w:t>
            </w:r>
          </w:p>
        </w:tc>
        <w:tc>
          <w:tcPr>
            <w:tcW w:w="1407" w:type="dxa"/>
            <w:tcBorders>
              <w:top w:val="nil"/>
              <w:left w:val="nil"/>
              <w:bottom w:val="single" w:sz="4" w:space="0" w:color="auto"/>
              <w:right w:val="single" w:sz="4" w:space="0" w:color="auto"/>
            </w:tcBorders>
            <w:shd w:val="clear" w:color="000000" w:fill="2CADB2"/>
            <w:vAlign w:val="center"/>
            <w:hideMark/>
          </w:tcPr>
          <w:p w14:paraId="5D390AD0"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256 bit</w:t>
            </w:r>
          </w:p>
        </w:tc>
      </w:tr>
      <w:tr w:rsidR="00A720BA" w:rsidRPr="00A3701A" w14:paraId="5B3111CE"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0F2F3"/>
            <w:vAlign w:val="center"/>
            <w:hideMark/>
          </w:tcPr>
          <w:p w14:paraId="30CDF777"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Issuance speed</w:t>
            </w:r>
          </w:p>
        </w:tc>
        <w:tc>
          <w:tcPr>
            <w:tcW w:w="1407" w:type="dxa"/>
            <w:tcBorders>
              <w:top w:val="nil"/>
              <w:left w:val="nil"/>
              <w:bottom w:val="single" w:sz="4" w:space="0" w:color="auto"/>
              <w:right w:val="single" w:sz="4" w:space="0" w:color="auto"/>
            </w:tcBorders>
            <w:shd w:val="clear" w:color="000000" w:fill="2CADB2"/>
            <w:vAlign w:val="center"/>
            <w:hideMark/>
          </w:tcPr>
          <w:p w14:paraId="689B51B7"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5 mins</w:t>
            </w:r>
          </w:p>
        </w:tc>
        <w:tc>
          <w:tcPr>
            <w:tcW w:w="1407" w:type="dxa"/>
            <w:tcBorders>
              <w:top w:val="nil"/>
              <w:left w:val="nil"/>
              <w:bottom w:val="single" w:sz="4" w:space="0" w:color="auto"/>
              <w:right w:val="single" w:sz="4" w:space="0" w:color="auto"/>
            </w:tcBorders>
            <w:shd w:val="clear" w:color="000000" w:fill="2CADB2"/>
            <w:vAlign w:val="center"/>
            <w:hideMark/>
          </w:tcPr>
          <w:p w14:paraId="299AD03E"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5 mins</w:t>
            </w:r>
          </w:p>
        </w:tc>
        <w:tc>
          <w:tcPr>
            <w:tcW w:w="1709" w:type="dxa"/>
            <w:tcBorders>
              <w:top w:val="nil"/>
              <w:left w:val="nil"/>
              <w:bottom w:val="single" w:sz="4" w:space="0" w:color="auto"/>
              <w:right w:val="single" w:sz="4" w:space="0" w:color="auto"/>
            </w:tcBorders>
            <w:shd w:val="clear" w:color="000000" w:fill="2CADB2"/>
            <w:vAlign w:val="center"/>
            <w:hideMark/>
          </w:tcPr>
          <w:p w14:paraId="3333B08B"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1-7 days</w:t>
            </w:r>
          </w:p>
        </w:tc>
        <w:tc>
          <w:tcPr>
            <w:tcW w:w="1407" w:type="dxa"/>
            <w:tcBorders>
              <w:top w:val="nil"/>
              <w:left w:val="nil"/>
              <w:bottom w:val="single" w:sz="4" w:space="0" w:color="auto"/>
              <w:right w:val="single" w:sz="4" w:space="0" w:color="auto"/>
            </w:tcBorders>
            <w:shd w:val="clear" w:color="000000" w:fill="2CADB2"/>
            <w:vAlign w:val="center"/>
            <w:hideMark/>
          </w:tcPr>
          <w:p w14:paraId="61088C0D"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1-3 days</w:t>
            </w:r>
          </w:p>
        </w:tc>
        <w:tc>
          <w:tcPr>
            <w:tcW w:w="1407" w:type="dxa"/>
            <w:tcBorders>
              <w:top w:val="nil"/>
              <w:left w:val="nil"/>
              <w:bottom w:val="single" w:sz="4" w:space="0" w:color="auto"/>
              <w:right w:val="single" w:sz="4" w:space="0" w:color="auto"/>
            </w:tcBorders>
            <w:shd w:val="clear" w:color="000000" w:fill="2CADB2"/>
            <w:vAlign w:val="center"/>
            <w:hideMark/>
          </w:tcPr>
          <w:p w14:paraId="1FF1BA79"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5 mins</w:t>
            </w:r>
          </w:p>
        </w:tc>
      </w:tr>
      <w:tr w:rsidR="00A720BA" w:rsidRPr="00A3701A" w14:paraId="7ED5ED9A"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0F2F3"/>
            <w:vAlign w:val="center"/>
            <w:hideMark/>
          </w:tcPr>
          <w:p w14:paraId="0484E6E1"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 xml:space="preserve">Static </w:t>
            </w:r>
            <w:proofErr w:type="spellStart"/>
            <w:r w:rsidRPr="00A3701A">
              <w:rPr>
                <w:rFonts w:eastAsia="Times New Roman"/>
                <w:color w:val="000000"/>
                <w:sz w:val="16"/>
                <w:szCs w:val="16"/>
              </w:rPr>
              <w:t>SiteSeal</w:t>
            </w:r>
            <w:proofErr w:type="spellEnd"/>
          </w:p>
        </w:tc>
        <w:tc>
          <w:tcPr>
            <w:tcW w:w="1407" w:type="dxa"/>
            <w:tcBorders>
              <w:top w:val="nil"/>
              <w:left w:val="nil"/>
              <w:bottom w:val="single" w:sz="4" w:space="0" w:color="auto"/>
              <w:right w:val="single" w:sz="4" w:space="0" w:color="auto"/>
            </w:tcBorders>
            <w:shd w:val="clear" w:color="000000" w:fill="2CADB2"/>
            <w:vAlign w:val="center"/>
            <w:hideMark/>
          </w:tcPr>
          <w:p w14:paraId="7999ED72" w14:textId="77777777" w:rsidR="00A720BA" w:rsidRPr="00A3701A" w:rsidRDefault="00A720BA" w:rsidP="00A3701A">
            <w:pPr>
              <w:spacing w:before="0"/>
              <w:jc w:val="center"/>
              <w:rPr>
                <w:rFonts w:ascii="Wingdings" w:eastAsia="Times New Roman" w:hAnsi="Wingdings" w:cs="Times New Roman"/>
                <w:color w:val="92D050"/>
                <w:sz w:val="28"/>
                <w:szCs w:val="28"/>
              </w:rPr>
            </w:pPr>
            <w:r w:rsidRPr="00A3701A">
              <w:rPr>
                <w:rFonts w:ascii="Wingdings" w:eastAsia="Times New Roman" w:hAnsi="Wingdings" w:cs="Times New Roman"/>
                <w:color w:val="92D050"/>
                <w:sz w:val="28"/>
                <w:szCs w:val="28"/>
              </w:rPr>
              <w:t></w:t>
            </w:r>
          </w:p>
        </w:tc>
        <w:tc>
          <w:tcPr>
            <w:tcW w:w="1407" w:type="dxa"/>
            <w:tcBorders>
              <w:top w:val="nil"/>
              <w:left w:val="nil"/>
              <w:bottom w:val="single" w:sz="4" w:space="0" w:color="auto"/>
              <w:right w:val="single" w:sz="4" w:space="0" w:color="auto"/>
            </w:tcBorders>
            <w:shd w:val="clear" w:color="000000" w:fill="2CADB2"/>
            <w:vAlign w:val="center"/>
            <w:hideMark/>
          </w:tcPr>
          <w:p w14:paraId="213738F5" w14:textId="77777777" w:rsidR="00A720BA" w:rsidRPr="00A3701A" w:rsidRDefault="00A720BA" w:rsidP="00A3701A">
            <w:pPr>
              <w:spacing w:before="0"/>
              <w:jc w:val="center"/>
              <w:rPr>
                <w:rFonts w:ascii="Calibri" w:eastAsia="Times New Roman" w:hAnsi="Calibri" w:cs="Times New Roman"/>
                <w:color w:val="FF0000"/>
                <w:sz w:val="28"/>
                <w:szCs w:val="28"/>
              </w:rPr>
            </w:pPr>
            <w:r w:rsidRPr="00A3701A">
              <w:rPr>
                <w:rFonts w:ascii="Calibri" w:eastAsia="Times New Roman" w:hAnsi="Calibri" w:cs="Times New Roman"/>
                <w:color w:val="FF0000"/>
                <w:sz w:val="28"/>
                <w:szCs w:val="28"/>
              </w:rPr>
              <w:t>×</w:t>
            </w:r>
          </w:p>
        </w:tc>
        <w:tc>
          <w:tcPr>
            <w:tcW w:w="1709" w:type="dxa"/>
            <w:tcBorders>
              <w:top w:val="nil"/>
              <w:left w:val="nil"/>
              <w:bottom w:val="single" w:sz="4" w:space="0" w:color="auto"/>
              <w:right w:val="single" w:sz="4" w:space="0" w:color="auto"/>
            </w:tcBorders>
            <w:shd w:val="clear" w:color="000000" w:fill="2CADB2"/>
            <w:vAlign w:val="center"/>
            <w:hideMark/>
          </w:tcPr>
          <w:p w14:paraId="5E90E34C" w14:textId="77777777" w:rsidR="00A720BA" w:rsidRPr="00A3701A" w:rsidRDefault="00A720BA" w:rsidP="00A3701A">
            <w:pPr>
              <w:spacing w:before="0"/>
              <w:jc w:val="center"/>
              <w:rPr>
                <w:rFonts w:ascii="Calibri" w:eastAsia="Times New Roman" w:hAnsi="Calibri" w:cs="Times New Roman"/>
                <w:color w:val="FF0000"/>
                <w:sz w:val="28"/>
                <w:szCs w:val="28"/>
              </w:rPr>
            </w:pPr>
            <w:r w:rsidRPr="00A3701A">
              <w:rPr>
                <w:rFonts w:ascii="Calibri" w:eastAsia="Times New Roman" w:hAnsi="Calibri" w:cs="Times New Roman"/>
                <w:color w:val="FF0000"/>
                <w:sz w:val="28"/>
                <w:szCs w:val="28"/>
              </w:rPr>
              <w:t>×</w:t>
            </w:r>
          </w:p>
        </w:tc>
        <w:tc>
          <w:tcPr>
            <w:tcW w:w="1407" w:type="dxa"/>
            <w:tcBorders>
              <w:top w:val="nil"/>
              <w:left w:val="nil"/>
              <w:bottom w:val="single" w:sz="4" w:space="0" w:color="auto"/>
              <w:right w:val="single" w:sz="4" w:space="0" w:color="auto"/>
            </w:tcBorders>
            <w:shd w:val="clear" w:color="000000" w:fill="2CADB2"/>
            <w:vAlign w:val="center"/>
            <w:hideMark/>
          </w:tcPr>
          <w:p w14:paraId="776CC1B5" w14:textId="77777777" w:rsidR="00A720BA" w:rsidRPr="00A3701A" w:rsidRDefault="00A720BA" w:rsidP="00A3701A">
            <w:pPr>
              <w:spacing w:before="0"/>
              <w:jc w:val="center"/>
              <w:rPr>
                <w:rFonts w:ascii="Calibri" w:eastAsia="Times New Roman" w:hAnsi="Calibri" w:cs="Times New Roman"/>
                <w:color w:val="FF0000"/>
                <w:sz w:val="28"/>
                <w:szCs w:val="28"/>
              </w:rPr>
            </w:pPr>
            <w:r w:rsidRPr="00A3701A">
              <w:rPr>
                <w:rFonts w:ascii="Calibri" w:eastAsia="Times New Roman" w:hAnsi="Calibri" w:cs="Times New Roman"/>
                <w:color w:val="FF0000"/>
                <w:sz w:val="28"/>
                <w:szCs w:val="28"/>
              </w:rPr>
              <w:t>×</w:t>
            </w:r>
          </w:p>
        </w:tc>
        <w:tc>
          <w:tcPr>
            <w:tcW w:w="1407" w:type="dxa"/>
            <w:tcBorders>
              <w:top w:val="nil"/>
              <w:left w:val="nil"/>
              <w:bottom w:val="single" w:sz="4" w:space="0" w:color="auto"/>
              <w:right w:val="single" w:sz="4" w:space="0" w:color="auto"/>
            </w:tcBorders>
            <w:shd w:val="clear" w:color="000000" w:fill="2CADB2"/>
            <w:vAlign w:val="center"/>
            <w:hideMark/>
          </w:tcPr>
          <w:p w14:paraId="22503A90" w14:textId="77777777" w:rsidR="00A720BA" w:rsidRPr="00A3701A" w:rsidRDefault="00A720BA" w:rsidP="00A3701A">
            <w:pPr>
              <w:spacing w:before="0"/>
              <w:jc w:val="center"/>
              <w:rPr>
                <w:rFonts w:ascii="Calibri" w:eastAsia="Times New Roman" w:hAnsi="Calibri" w:cs="Times New Roman"/>
                <w:color w:val="FF0000"/>
                <w:sz w:val="28"/>
                <w:szCs w:val="28"/>
              </w:rPr>
            </w:pPr>
            <w:r w:rsidRPr="00A3701A">
              <w:rPr>
                <w:rFonts w:ascii="Calibri" w:eastAsia="Times New Roman" w:hAnsi="Calibri" w:cs="Times New Roman"/>
                <w:color w:val="FF0000"/>
                <w:sz w:val="28"/>
                <w:szCs w:val="28"/>
              </w:rPr>
              <w:t>×</w:t>
            </w:r>
          </w:p>
        </w:tc>
      </w:tr>
      <w:tr w:rsidR="00A720BA" w:rsidRPr="00A3701A" w14:paraId="73324D66" w14:textId="77777777" w:rsidTr="00A720BA">
        <w:trPr>
          <w:trHeight w:val="971"/>
        </w:trPr>
        <w:tc>
          <w:tcPr>
            <w:tcW w:w="1804" w:type="dxa"/>
            <w:tcBorders>
              <w:top w:val="nil"/>
              <w:left w:val="single" w:sz="8" w:space="0" w:color="auto"/>
              <w:bottom w:val="single" w:sz="4" w:space="0" w:color="auto"/>
              <w:right w:val="single" w:sz="4" w:space="0" w:color="auto"/>
            </w:tcBorders>
            <w:shd w:val="clear" w:color="000000" w:fill="D0F2F3"/>
            <w:vAlign w:val="center"/>
            <w:hideMark/>
          </w:tcPr>
          <w:p w14:paraId="700937EF"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Dynamic Site Seal (displays company name, date/time stamp)</w:t>
            </w:r>
          </w:p>
        </w:tc>
        <w:tc>
          <w:tcPr>
            <w:tcW w:w="1407" w:type="dxa"/>
            <w:tcBorders>
              <w:top w:val="nil"/>
              <w:left w:val="nil"/>
              <w:bottom w:val="single" w:sz="4" w:space="0" w:color="auto"/>
              <w:right w:val="single" w:sz="4" w:space="0" w:color="auto"/>
            </w:tcBorders>
            <w:shd w:val="clear" w:color="000000" w:fill="2CADB2"/>
            <w:vAlign w:val="center"/>
            <w:hideMark/>
          </w:tcPr>
          <w:p w14:paraId="2CB3C9EE" w14:textId="77777777" w:rsidR="00A720BA" w:rsidRPr="00A3701A" w:rsidRDefault="00A720BA" w:rsidP="00A3701A">
            <w:pPr>
              <w:spacing w:before="0"/>
              <w:jc w:val="center"/>
              <w:rPr>
                <w:rFonts w:ascii="Calibri" w:eastAsia="Times New Roman" w:hAnsi="Calibri" w:cs="Times New Roman"/>
                <w:color w:val="FF0000"/>
                <w:sz w:val="28"/>
                <w:szCs w:val="28"/>
              </w:rPr>
            </w:pPr>
            <w:r w:rsidRPr="00A3701A">
              <w:rPr>
                <w:rFonts w:ascii="Calibri" w:eastAsia="Times New Roman" w:hAnsi="Calibri" w:cs="Times New Roman"/>
                <w:color w:val="FF0000"/>
                <w:sz w:val="28"/>
                <w:szCs w:val="28"/>
              </w:rPr>
              <w:t>×</w:t>
            </w:r>
          </w:p>
        </w:tc>
        <w:tc>
          <w:tcPr>
            <w:tcW w:w="1407" w:type="dxa"/>
            <w:tcBorders>
              <w:top w:val="nil"/>
              <w:left w:val="nil"/>
              <w:bottom w:val="single" w:sz="4" w:space="0" w:color="auto"/>
              <w:right w:val="single" w:sz="4" w:space="0" w:color="auto"/>
            </w:tcBorders>
            <w:shd w:val="clear" w:color="000000" w:fill="2CADB2"/>
            <w:vAlign w:val="center"/>
            <w:hideMark/>
          </w:tcPr>
          <w:p w14:paraId="08567DEA" w14:textId="77777777" w:rsidR="00A720BA" w:rsidRPr="00A3701A" w:rsidRDefault="00A720BA" w:rsidP="00A3701A">
            <w:pPr>
              <w:spacing w:before="0"/>
              <w:jc w:val="center"/>
              <w:rPr>
                <w:rFonts w:ascii="Wingdings" w:eastAsia="Times New Roman" w:hAnsi="Wingdings" w:cs="Times New Roman"/>
                <w:color w:val="92D050"/>
                <w:sz w:val="28"/>
                <w:szCs w:val="28"/>
              </w:rPr>
            </w:pPr>
            <w:r w:rsidRPr="00A3701A">
              <w:rPr>
                <w:rFonts w:ascii="Wingdings" w:eastAsia="Times New Roman" w:hAnsi="Wingdings" w:cs="Times New Roman"/>
                <w:color w:val="92D050"/>
                <w:sz w:val="28"/>
                <w:szCs w:val="28"/>
              </w:rPr>
              <w:t></w:t>
            </w:r>
          </w:p>
        </w:tc>
        <w:tc>
          <w:tcPr>
            <w:tcW w:w="1709" w:type="dxa"/>
            <w:tcBorders>
              <w:top w:val="nil"/>
              <w:left w:val="nil"/>
              <w:bottom w:val="single" w:sz="4" w:space="0" w:color="auto"/>
              <w:right w:val="single" w:sz="4" w:space="0" w:color="auto"/>
            </w:tcBorders>
            <w:shd w:val="clear" w:color="000000" w:fill="2CADB2"/>
            <w:vAlign w:val="center"/>
            <w:hideMark/>
          </w:tcPr>
          <w:p w14:paraId="7929344D" w14:textId="77777777" w:rsidR="00A720BA" w:rsidRPr="00A3701A" w:rsidRDefault="00A720BA" w:rsidP="00A3701A">
            <w:pPr>
              <w:spacing w:before="0"/>
              <w:jc w:val="center"/>
              <w:rPr>
                <w:rFonts w:ascii="Wingdings" w:eastAsia="Times New Roman" w:hAnsi="Wingdings" w:cs="Times New Roman"/>
                <w:color w:val="92D050"/>
                <w:sz w:val="28"/>
                <w:szCs w:val="28"/>
              </w:rPr>
            </w:pPr>
            <w:r w:rsidRPr="00A3701A">
              <w:rPr>
                <w:rFonts w:ascii="Wingdings" w:eastAsia="Times New Roman" w:hAnsi="Wingdings" w:cs="Times New Roman"/>
                <w:color w:val="92D050"/>
                <w:sz w:val="28"/>
                <w:szCs w:val="28"/>
              </w:rPr>
              <w:t></w:t>
            </w:r>
          </w:p>
        </w:tc>
        <w:tc>
          <w:tcPr>
            <w:tcW w:w="1407" w:type="dxa"/>
            <w:tcBorders>
              <w:top w:val="nil"/>
              <w:left w:val="nil"/>
              <w:bottom w:val="single" w:sz="4" w:space="0" w:color="auto"/>
              <w:right w:val="single" w:sz="4" w:space="0" w:color="auto"/>
            </w:tcBorders>
            <w:shd w:val="clear" w:color="000000" w:fill="2CADB2"/>
            <w:vAlign w:val="center"/>
            <w:hideMark/>
          </w:tcPr>
          <w:p w14:paraId="3CC853F3" w14:textId="77777777" w:rsidR="00A720BA" w:rsidRPr="00A3701A" w:rsidRDefault="00A720BA" w:rsidP="00A3701A">
            <w:pPr>
              <w:spacing w:before="0"/>
              <w:jc w:val="center"/>
              <w:rPr>
                <w:rFonts w:ascii="Wingdings" w:eastAsia="Times New Roman" w:hAnsi="Wingdings" w:cs="Times New Roman"/>
                <w:color w:val="92D050"/>
                <w:sz w:val="28"/>
                <w:szCs w:val="28"/>
              </w:rPr>
            </w:pPr>
            <w:r w:rsidRPr="00A3701A">
              <w:rPr>
                <w:rFonts w:ascii="Wingdings" w:eastAsia="Times New Roman" w:hAnsi="Wingdings" w:cs="Times New Roman"/>
                <w:color w:val="92D050"/>
                <w:sz w:val="28"/>
                <w:szCs w:val="28"/>
              </w:rPr>
              <w:t></w:t>
            </w:r>
          </w:p>
        </w:tc>
        <w:tc>
          <w:tcPr>
            <w:tcW w:w="1407" w:type="dxa"/>
            <w:tcBorders>
              <w:top w:val="nil"/>
              <w:left w:val="nil"/>
              <w:bottom w:val="single" w:sz="4" w:space="0" w:color="auto"/>
              <w:right w:val="single" w:sz="4" w:space="0" w:color="auto"/>
            </w:tcBorders>
            <w:shd w:val="clear" w:color="000000" w:fill="2CADB2"/>
            <w:vAlign w:val="center"/>
            <w:hideMark/>
          </w:tcPr>
          <w:p w14:paraId="6C49735B" w14:textId="77777777" w:rsidR="00A720BA" w:rsidRPr="00A3701A" w:rsidRDefault="00A720BA" w:rsidP="00A3701A">
            <w:pPr>
              <w:spacing w:before="0"/>
              <w:jc w:val="center"/>
              <w:rPr>
                <w:rFonts w:ascii="Wingdings" w:eastAsia="Times New Roman" w:hAnsi="Wingdings" w:cs="Times New Roman"/>
                <w:color w:val="92D050"/>
                <w:sz w:val="28"/>
                <w:szCs w:val="28"/>
              </w:rPr>
            </w:pPr>
            <w:r w:rsidRPr="00A3701A">
              <w:rPr>
                <w:rFonts w:ascii="Wingdings" w:eastAsia="Times New Roman" w:hAnsi="Wingdings" w:cs="Times New Roman"/>
                <w:color w:val="92D050"/>
                <w:sz w:val="28"/>
                <w:szCs w:val="28"/>
              </w:rPr>
              <w:t></w:t>
            </w:r>
          </w:p>
        </w:tc>
      </w:tr>
      <w:tr w:rsidR="00A720BA" w:rsidRPr="00A3701A" w14:paraId="19DDB609"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0F2F3"/>
            <w:vAlign w:val="center"/>
            <w:hideMark/>
          </w:tcPr>
          <w:p w14:paraId="6BD0397D"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Warranty</w:t>
            </w:r>
          </w:p>
        </w:tc>
        <w:tc>
          <w:tcPr>
            <w:tcW w:w="1407" w:type="dxa"/>
            <w:tcBorders>
              <w:top w:val="nil"/>
              <w:left w:val="nil"/>
              <w:bottom w:val="single" w:sz="4" w:space="0" w:color="auto"/>
              <w:right w:val="single" w:sz="4" w:space="0" w:color="auto"/>
            </w:tcBorders>
            <w:shd w:val="clear" w:color="000000" w:fill="2CADB2"/>
            <w:vAlign w:val="center"/>
            <w:hideMark/>
          </w:tcPr>
          <w:p w14:paraId="2E3A5EEE"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$10k</w:t>
            </w:r>
          </w:p>
        </w:tc>
        <w:tc>
          <w:tcPr>
            <w:tcW w:w="1407" w:type="dxa"/>
            <w:tcBorders>
              <w:top w:val="nil"/>
              <w:left w:val="nil"/>
              <w:bottom w:val="single" w:sz="4" w:space="0" w:color="auto"/>
              <w:right w:val="single" w:sz="4" w:space="0" w:color="auto"/>
            </w:tcBorders>
            <w:shd w:val="clear" w:color="000000" w:fill="2CADB2"/>
            <w:vAlign w:val="center"/>
            <w:hideMark/>
          </w:tcPr>
          <w:p w14:paraId="1058A74E"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$250k</w:t>
            </w:r>
          </w:p>
        </w:tc>
        <w:tc>
          <w:tcPr>
            <w:tcW w:w="1709" w:type="dxa"/>
            <w:tcBorders>
              <w:top w:val="nil"/>
              <w:left w:val="nil"/>
              <w:bottom w:val="single" w:sz="4" w:space="0" w:color="auto"/>
              <w:right w:val="single" w:sz="4" w:space="0" w:color="auto"/>
            </w:tcBorders>
            <w:shd w:val="clear" w:color="000000" w:fill="2CADB2"/>
            <w:vAlign w:val="center"/>
            <w:hideMark/>
          </w:tcPr>
          <w:p w14:paraId="341722D2"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$1.75M</w:t>
            </w:r>
          </w:p>
        </w:tc>
        <w:tc>
          <w:tcPr>
            <w:tcW w:w="1407" w:type="dxa"/>
            <w:tcBorders>
              <w:top w:val="nil"/>
              <w:left w:val="nil"/>
              <w:bottom w:val="single" w:sz="4" w:space="0" w:color="auto"/>
              <w:right w:val="single" w:sz="4" w:space="0" w:color="auto"/>
            </w:tcBorders>
            <w:shd w:val="clear" w:color="000000" w:fill="2CADB2"/>
            <w:vAlign w:val="center"/>
            <w:hideMark/>
          </w:tcPr>
          <w:p w14:paraId="769F90B4"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$500k</w:t>
            </w:r>
          </w:p>
        </w:tc>
        <w:tc>
          <w:tcPr>
            <w:tcW w:w="1407" w:type="dxa"/>
            <w:tcBorders>
              <w:top w:val="nil"/>
              <w:left w:val="nil"/>
              <w:bottom w:val="single" w:sz="4" w:space="0" w:color="auto"/>
              <w:right w:val="single" w:sz="4" w:space="0" w:color="auto"/>
            </w:tcBorders>
            <w:shd w:val="clear" w:color="000000" w:fill="2CADB2"/>
            <w:vAlign w:val="center"/>
            <w:hideMark/>
          </w:tcPr>
          <w:p w14:paraId="627F2EFE"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$250k</w:t>
            </w:r>
          </w:p>
        </w:tc>
      </w:tr>
      <w:tr w:rsidR="00A720BA" w:rsidRPr="00A3701A" w14:paraId="13BF5514" w14:textId="77777777" w:rsidTr="00A720BA">
        <w:trPr>
          <w:trHeight w:val="508"/>
        </w:trPr>
        <w:tc>
          <w:tcPr>
            <w:tcW w:w="1804" w:type="dxa"/>
            <w:tcBorders>
              <w:top w:val="nil"/>
              <w:left w:val="single" w:sz="8" w:space="0" w:color="auto"/>
              <w:bottom w:val="nil"/>
              <w:right w:val="single" w:sz="4" w:space="0" w:color="auto"/>
            </w:tcBorders>
            <w:shd w:val="clear" w:color="000000" w:fill="D0F2F3"/>
            <w:vAlign w:val="center"/>
            <w:hideMark/>
          </w:tcPr>
          <w:p w14:paraId="699D3396"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Validation type</w:t>
            </w:r>
          </w:p>
        </w:tc>
        <w:tc>
          <w:tcPr>
            <w:tcW w:w="1407" w:type="dxa"/>
            <w:tcBorders>
              <w:top w:val="nil"/>
              <w:left w:val="nil"/>
              <w:bottom w:val="nil"/>
              <w:right w:val="single" w:sz="4" w:space="0" w:color="auto"/>
            </w:tcBorders>
            <w:shd w:val="clear" w:color="000000" w:fill="2CADB2"/>
            <w:vAlign w:val="center"/>
            <w:hideMark/>
          </w:tcPr>
          <w:p w14:paraId="4ED0E3CC"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Domain</w:t>
            </w:r>
          </w:p>
        </w:tc>
        <w:tc>
          <w:tcPr>
            <w:tcW w:w="1407" w:type="dxa"/>
            <w:tcBorders>
              <w:top w:val="nil"/>
              <w:left w:val="nil"/>
              <w:bottom w:val="nil"/>
              <w:right w:val="single" w:sz="4" w:space="0" w:color="auto"/>
            </w:tcBorders>
            <w:shd w:val="clear" w:color="000000" w:fill="2CADB2"/>
            <w:vAlign w:val="center"/>
            <w:hideMark/>
          </w:tcPr>
          <w:p w14:paraId="3EBFEEF0"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Domain</w:t>
            </w:r>
          </w:p>
        </w:tc>
        <w:tc>
          <w:tcPr>
            <w:tcW w:w="1709" w:type="dxa"/>
            <w:tcBorders>
              <w:top w:val="nil"/>
              <w:left w:val="nil"/>
              <w:bottom w:val="nil"/>
              <w:right w:val="single" w:sz="4" w:space="0" w:color="auto"/>
            </w:tcBorders>
            <w:shd w:val="clear" w:color="000000" w:fill="2CADB2"/>
            <w:vAlign w:val="center"/>
            <w:hideMark/>
          </w:tcPr>
          <w:p w14:paraId="643E4141"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Full Organization</w:t>
            </w:r>
          </w:p>
        </w:tc>
        <w:tc>
          <w:tcPr>
            <w:tcW w:w="1407" w:type="dxa"/>
            <w:tcBorders>
              <w:top w:val="nil"/>
              <w:left w:val="nil"/>
              <w:bottom w:val="nil"/>
              <w:right w:val="single" w:sz="4" w:space="0" w:color="auto"/>
            </w:tcBorders>
            <w:shd w:val="clear" w:color="000000" w:fill="2CADB2"/>
            <w:vAlign w:val="center"/>
            <w:hideMark/>
          </w:tcPr>
          <w:p w14:paraId="435A532C"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Domain and Company</w:t>
            </w:r>
          </w:p>
        </w:tc>
        <w:tc>
          <w:tcPr>
            <w:tcW w:w="1407" w:type="dxa"/>
            <w:tcBorders>
              <w:top w:val="nil"/>
              <w:left w:val="nil"/>
              <w:bottom w:val="nil"/>
              <w:right w:val="single" w:sz="4" w:space="0" w:color="auto"/>
            </w:tcBorders>
            <w:shd w:val="clear" w:color="000000" w:fill="2CADB2"/>
            <w:vAlign w:val="center"/>
            <w:hideMark/>
          </w:tcPr>
          <w:p w14:paraId="7B35A2C9"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Domain</w:t>
            </w:r>
          </w:p>
        </w:tc>
      </w:tr>
      <w:tr w:rsidR="00A720BA" w:rsidRPr="00A3701A" w14:paraId="4E0445F0" w14:textId="77777777" w:rsidTr="00A720BA">
        <w:trPr>
          <w:trHeight w:val="343"/>
        </w:trPr>
        <w:tc>
          <w:tcPr>
            <w:tcW w:w="1804" w:type="dxa"/>
            <w:tcBorders>
              <w:top w:val="single" w:sz="4" w:space="0" w:color="auto"/>
              <w:left w:val="single" w:sz="8" w:space="0" w:color="auto"/>
              <w:bottom w:val="nil"/>
              <w:right w:val="single" w:sz="4" w:space="0" w:color="auto"/>
            </w:tcBorders>
            <w:shd w:val="clear" w:color="000000" w:fill="D0F2F3"/>
            <w:vAlign w:val="center"/>
            <w:hideMark/>
          </w:tcPr>
          <w:p w14:paraId="2E2F9A90"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Browser Compatibility</w:t>
            </w:r>
          </w:p>
        </w:tc>
        <w:tc>
          <w:tcPr>
            <w:tcW w:w="1407" w:type="dxa"/>
            <w:tcBorders>
              <w:top w:val="single" w:sz="4" w:space="0" w:color="auto"/>
              <w:left w:val="nil"/>
              <w:bottom w:val="nil"/>
              <w:right w:val="single" w:sz="4" w:space="0" w:color="auto"/>
            </w:tcBorders>
            <w:shd w:val="clear" w:color="000000" w:fill="2CADB2"/>
            <w:vAlign w:val="center"/>
            <w:hideMark/>
          </w:tcPr>
          <w:p w14:paraId="734945EC"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99%</w:t>
            </w:r>
          </w:p>
        </w:tc>
        <w:tc>
          <w:tcPr>
            <w:tcW w:w="1407" w:type="dxa"/>
            <w:tcBorders>
              <w:top w:val="single" w:sz="4" w:space="0" w:color="auto"/>
              <w:left w:val="nil"/>
              <w:bottom w:val="nil"/>
              <w:right w:val="single" w:sz="4" w:space="0" w:color="auto"/>
            </w:tcBorders>
            <w:shd w:val="clear" w:color="000000" w:fill="2CADB2"/>
            <w:vAlign w:val="center"/>
            <w:hideMark/>
          </w:tcPr>
          <w:p w14:paraId="5D0C771A"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99%</w:t>
            </w:r>
          </w:p>
        </w:tc>
        <w:tc>
          <w:tcPr>
            <w:tcW w:w="1709" w:type="dxa"/>
            <w:tcBorders>
              <w:top w:val="single" w:sz="4" w:space="0" w:color="auto"/>
              <w:left w:val="nil"/>
              <w:bottom w:val="nil"/>
              <w:right w:val="single" w:sz="4" w:space="0" w:color="auto"/>
            </w:tcBorders>
            <w:shd w:val="clear" w:color="000000" w:fill="2CADB2"/>
            <w:vAlign w:val="center"/>
            <w:hideMark/>
          </w:tcPr>
          <w:p w14:paraId="424210C3"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99%</w:t>
            </w:r>
          </w:p>
        </w:tc>
        <w:tc>
          <w:tcPr>
            <w:tcW w:w="1407" w:type="dxa"/>
            <w:tcBorders>
              <w:top w:val="single" w:sz="4" w:space="0" w:color="auto"/>
              <w:left w:val="nil"/>
              <w:bottom w:val="nil"/>
              <w:right w:val="single" w:sz="4" w:space="0" w:color="auto"/>
            </w:tcBorders>
            <w:shd w:val="clear" w:color="000000" w:fill="2CADB2"/>
            <w:vAlign w:val="center"/>
            <w:hideMark/>
          </w:tcPr>
          <w:p w14:paraId="7B89ED64"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99%</w:t>
            </w:r>
          </w:p>
        </w:tc>
        <w:tc>
          <w:tcPr>
            <w:tcW w:w="1407" w:type="dxa"/>
            <w:tcBorders>
              <w:top w:val="single" w:sz="4" w:space="0" w:color="auto"/>
              <w:left w:val="nil"/>
              <w:bottom w:val="nil"/>
              <w:right w:val="single" w:sz="4" w:space="0" w:color="auto"/>
            </w:tcBorders>
            <w:shd w:val="clear" w:color="000000" w:fill="2CADB2"/>
            <w:vAlign w:val="center"/>
            <w:hideMark/>
          </w:tcPr>
          <w:p w14:paraId="75650C63"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99%</w:t>
            </w:r>
          </w:p>
        </w:tc>
      </w:tr>
      <w:tr w:rsidR="00A720BA" w:rsidRPr="00A3701A" w14:paraId="769C393B" w14:textId="77777777" w:rsidTr="00A720BA">
        <w:trPr>
          <w:trHeight w:val="567"/>
        </w:trPr>
        <w:tc>
          <w:tcPr>
            <w:tcW w:w="1804" w:type="dxa"/>
            <w:tcBorders>
              <w:top w:val="single" w:sz="4" w:space="0" w:color="auto"/>
              <w:left w:val="single" w:sz="8" w:space="0" w:color="auto"/>
              <w:bottom w:val="single" w:sz="8" w:space="0" w:color="auto"/>
              <w:right w:val="single" w:sz="4" w:space="0" w:color="auto"/>
            </w:tcBorders>
            <w:shd w:val="clear" w:color="000000" w:fill="D0F2F3"/>
            <w:vAlign w:val="center"/>
            <w:hideMark/>
          </w:tcPr>
          <w:p w14:paraId="14FBF848"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Notes</w:t>
            </w:r>
          </w:p>
        </w:tc>
        <w:tc>
          <w:tcPr>
            <w:tcW w:w="1407" w:type="dxa"/>
            <w:tcBorders>
              <w:top w:val="single" w:sz="4" w:space="0" w:color="auto"/>
              <w:left w:val="nil"/>
              <w:bottom w:val="single" w:sz="8" w:space="0" w:color="auto"/>
              <w:right w:val="single" w:sz="4" w:space="0" w:color="auto"/>
            </w:tcBorders>
            <w:shd w:val="clear" w:color="000000" w:fill="2CADB2"/>
            <w:vAlign w:val="center"/>
            <w:hideMark/>
          </w:tcPr>
          <w:p w14:paraId="2170B1CF"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Free re-issuance</w:t>
            </w:r>
          </w:p>
        </w:tc>
        <w:tc>
          <w:tcPr>
            <w:tcW w:w="1407" w:type="dxa"/>
            <w:tcBorders>
              <w:top w:val="single" w:sz="4" w:space="0" w:color="auto"/>
              <w:left w:val="nil"/>
              <w:bottom w:val="single" w:sz="8" w:space="0" w:color="auto"/>
              <w:right w:val="single" w:sz="4" w:space="0" w:color="auto"/>
            </w:tcBorders>
            <w:shd w:val="clear" w:color="000000" w:fill="2CADB2"/>
            <w:vAlign w:val="center"/>
            <w:hideMark/>
          </w:tcPr>
          <w:p w14:paraId="7B6208E5"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Free re-issuance</w:t>
            </w:r>
          </w:p>
        </w:tc>
        <w:tc>
          <w:tcPr>
            <w:tcW w:w="1709" w:type="dxa"/>
            <w:tcBorders>
              <w:top w:val="single" w:sz="4" w:space="0" w:color="auto"/>
              <w:left w:val="nil"/>
              <w:bottom w:val="single" w:sz="8" w:space="0" w:color="auto"/>
              <w:right w:val="single" w:sz="4" w:space="0" w:color="auto"/>
            </w:tcBorders>
            <w:shd w:val="clear" w:color="000000" w:fill="2CADB2"/>
            <w:vAlign w:val="center"/>
            <w:hideMark/>
          </w:tcPr>
          <w:p w14:paraId="7AFC29F5"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Unlimited re-issuance</w:t>
            </w:r>
          </w:p>
        </w:tc>
        <w:tc>
          <w:tcPr>
            <w:tcW w:w="1407" w:type="dxa"/>
            <w:tcBorders>
              <w:top w:val="single" w:sz="4" w:space="0" w:color="auto"/>
              <w:left w:val="nil"/>
              <w:bottom w:val="single" w:sz="8" w:space="0" w:color="auto"/>
              <w:right w:val="single" w:sz="4" w:space="0" w:color="auto"/>
            </w:tcBorders>
            <w:shd w:val="clear" w:color="000000" w:fill="2CADB2"/>
            <w:vAlign w:val="center"/>
            <w:hideMark/>
          </w:tcPr>
          <w:p w14:paraId="36E28415"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Unlimited re-issuance</w:t>
            </w:r>
          </w:p>
        </w:tc>
        <w:tc>
          <w:tcPr>
            <w:tcW w:w="1407" w:type="dxa"/>
            <w:tcBorders>
              <w:top w:val="single" w:sz="4" w:space="0" w:color="auto"/>
              <w:left w:val="nil"/>
              <w:bottom w:val="single" w:sz="8" w:space="0" w:color="auto"/>
              <w:right w:val="single" w:sz="4" w:space="0" w:color="auto"/>
            </w:tcBorders>
            <w:shd w:val="clear" w:color="000000" w:fill="2CADB2"/>
            <w:vAlign w:val="center"/>
            <w:hideMark/>
          </w:tcPr>
          <w:p w14:paraId="2AF1D8A5" w14:textId="77777777" w:rsidR="00A720BA" w:rsidRPr="00A3701A" w:rsidRDefault="00A720BA" w:rsidP="00A3701A">
            <w:pPr>
              <w:spacing w:before="0"/>
              <w:jc w:val="center"/>
              <w:rPr>
                <w:rFonts w:eastAsia="Times New Roman"/>
                <w:color w:val="FFFFFF"/>
                <w:sz w:val="16"/>
                <w:szCs w:val="16"/>
              </w:rPr>
            </w:pPr>
            <w:r w:rsidRPr="00A3701A">
              <w:rPr>
                <w:rFonts w:eastAsia="Times New Roman"/>
                <w:color w:val="FFFFFF"/>
                <w:sz w:val="16"/>
                <w:szCs w:val="16"/>
              </w:rPr>
              <w:t>Free re-issuance</w:t>
            </w:r>
          </w:p>
        </w:tc>
      </w:tr>
      <w:tr w:rsidR="00A720BA" w:rsidRPr="00A3701A" w14:paraId="5E071399" w14:textId="77777777" w:rsidTr="00A720BA">
        <w:trPr>
          <w:trHeight w:val="343"/>
        </w:trPr>
        <w:tc>
          <w:tcPr>
            <w:tcW w:w="1804" w:type="dxa"/>
            <w:tcBorders>
              <w:top w:val="nil"/>
              <w:left w:val="single" w:sz="8" w:space="0" w:color="auto"/>
              <w:bottom w:val="single" w:sz="4" w:space="0" w:color="auto"/>
              <w:right w:val="nil"/>
            </w:tcBorders>
            <w:shd w:val="clear" w:color="000000" w:fill="F2F2F2"/>
            <w:vAlign w:val="center"/>
            <w:hideMark/>
          </w:tcPr>
          <w:p w14:paraId="624C945A" w14:textId="77777777" w:rsidR="00A720BA" w:rsidRPr="00A3701A" w:rsidRDefault="00A720BA" w:rsidP="00A3701A">
            <w:pPr>
              <w:spacing w:before="0"/>
              <w:rPr>
                <w:rFonts w:eastAsia="Times New Roman"/>
                <w:b/>
                <w:bCs/>
                <w:color w:val="000000"/>
                <w:sz w:val="16"/>
                <w:szCs w:val="16"/>
              </w:rPr>
            </w:pPr>
            <w:proofErr w:type="spellStart"/>
            <w:r w:rsidRPr="00A3701A">
              <w:rPr>
                <w:rFonts w:eastAsia="Times New Roman"/>
                <w:b/>
                <w:bCs/>
                <w:color w:val="000000"/>
                <w:sz w:val="16"/>
                <w:szCs w:val="16"/>
              </w:rPr>
              <w:t>Thwate</w:t>
            </w:r>
            <w:proofErr w:type="spellEnd"/>
          </w:p>
        </w:tc>
        <w:tc>
          <w:tcPr>
            <w:tcW w:w="1407" w:type="dxa"/>
            <w:tcBorders>
              <w:top w:val="nil"/>
              <w:left w:val="nil"/>
              <w:bottom w:val="single" w:sz="4" w:space="0" w:color="auto"/>
              <w:right w:val="nil"/>
            </w:tcBorders>
            <w:shd w:val="clear" w:color="000000" w:fill="F2F2F2"/>
            <w:vAlign w:val="center"/>
            <w:hideMark/>
          </w:tcPr>
          <w:p w14:paraId="2EE42DB8"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SSL 123</w:t>
            </w:r>
          </w:p>
        </w:tc>
        <w:tc>
          <w:tcPr>
            <w:tcW w:w="1407" w:type="dxa"/>
            <w:tcBorders>
              <w:top w:val="nil"/>
              <w:left w:val="nil"/>
              <w:bottom w:val="single" w:sz="4" w:space="0" w:color="auto"/>
              <w:right w:val="nil"/>
            </w:tcBorders>
            <w:shd w:val="clear" w:color="000000" w:fill="F2F2F2"/>
            <w:vAlign w:val="center"/>
            <w:hideMark/>
          </w:tcPr>
          <w:p w14:paraId="02BAAA57" w14:textId="3896531D"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SSL Web</w:t>
            </w:r>
            <w:r w:rsidR="00442DD5">
              <w:rPr>
                <w:rFonts w:eastAsia="Times New Roman"/>
                <w:b/>
                <w:bCs/>
                <w:color w:val="000000"/>
                <w:sz w:val="16"/>
                <w:szCs w:val="16"/>
              </w:rPr>
              <w:t xml:space="preserve"> Server</w:t>
            </w:r>
          </w:p>
        </w:tc>
        <w:tc>
          <w:tcPr>
            <w:tcW w:w="1709" w:type="dxa"/>
            <w:tcBorders>
              <w:top w:val="nil"/>
              <w:left w:val="nil"/>
              <w:bottom w:val="single" w:sz="4" w:space="0" w:color="auto"/>
              <w:right w:val="nil"/>
            </w:tcBorders>
            <w:shd w:val="clear" w:color="000000" w:fill="F2F2F2"/>
            <w:vAlign w:val="center"/>
            <w:hideMark/>
          </w:tcPr>
          <w:p w14:paraId="4E256B73" w14:textId="30157BAF"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 xml:space="preserve">SSL </w:t>
            </w:r>
            <w:r w:rsidR="00442DD5">
              <w:rPr>
                <w:rFonts w:eastAsia="Times New Roman"/>
                <w:b/>
                <w:bCs/>
                <w:color w:val="000000"/>
                <w:sz w:val="16"/>
                <w:szCs w:val="16"/>
              </w:rPr>
              <w:t>Web Server EV</w:t>
            </w:r>
          </w:p>
        </w:tc>
        <w:tc>
          <w:tcPr>
            <w:tcW w:w="1407" w:type="dxa"/>
            <w:tcBorders>
              <w:top w:val="nil"/>
              <w:left w:val="nil"/>
              <w:bottom w:val="single" w:sz="4" w:space="0" w:color="auto"/>
              <w:right w:val="nil"/>
            </w:tcBorders>
            <w:shd w:val="clear" w:color="000000" w:fill="F2F2F2"/>
            <w:vAlign w:val="center"/>
            <w:hideMark/>
          </w:tcPr>
          <w:p w14:paraId="0C97FC31" w14:textId="3000D52C"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 xml:space="preserve">SSL </w:t>
            </w:r>
            <w:r w:rsidR="00442DD5">
              <w:rPr>
                <w:rFonts w:eastAsia="Times New Roman"/>
                <w:b/>
                <w:bCs/>
                <w:color w:val="000000"/>
                <w:sz w:val="16"/>
                <w:szCs w:val="16"/>
              </w:rPr>
              <w:t xml:space="preserve">Web Server </w:t>
            </w:r>
            <w:r w:rsidRPr="00A3701A">
              <w:rPr>
                <w:rFonts w:eastAsia="Times New Roman"/>
                <w:b/>
                <w:bCs/>
                <w:color w:val="000000"/>
                <w:sz w:val="16"/>
                <w:szCs w:val="16"/>
              </w:rPr>
              <w:t>Wild</w:t>
            </w:r>
            <w:r w:rsidR="00442DD5">
              <w:rPr>
                <w:rFonts w:eastAsia="Times New Roman"/>
                <w:b/>
                <w:bCs/>
                <w:color w:val="000000"/>
                <w:sz w:val="16"/>
                <w:szCs w:val="16"/>
              </w:rPr>
              <w:t>c</w:t>
            </w:r>
            <w:r w:rsidRPr="00A3701A">
              <w:rPr>
                <w:rFonts w:eastAsia="Times New Roman"/>
                <w:b/>
                <w:bCs/>
                <w:color w:val="000000"/>
                <w:sz w:val="16"/>
                <w:szCs w:val="16"/>
              </w:rPr>
              <w:t>ard</w:t>
            </w:r>
          </w:p>
        </w:tc>
        <w:tc>
          <w:tcPr>
            <w:tcW w:w="1407" w:type="dxa"/>
            <w:tcBorders>
              <w:top w:val="nil"/>
              <w:left w:val="nil"/>
              <w:bottom w:val="single" w:sz="4" w:space="0" w:color="auto"/>
              <w:right w:val="nil"/>
            </w:tcBorders>
            <w:shd w:val="clear" w:color="000000" w:fill="F2F2F2"/>
            <w:vAlign w:val="center"/>
            <w:hideMark/>
          </w:tcPr>
          <w:p w14:paraId="3DB28D03"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SSL 123 Wildcard</w:t>
            </w:r>
          </w:p>
        </w:tc>
      </w:tr>
      <w:tr w:rsidR="00A720BA" w:rsidRPr="00A3701A" w14:paraId="3DAD485E"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F2F2F2"/>
            <w:vAlign w:val="center"/>
            <w:hideMark/>
          </w:tcPr>
          <w:p w14:paraId="5087BC35"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Encryption</w:t>
            </w:r>
          </w:p>
        </w:tc>
        <w:tc>
          <w:tcPr>
            <w:tcW w:w="1407" w:type="dxa"/>
            <w:tcBorders>
              <w:top w:val="nil"/>
              <w:left w:val="nil"/>
              <w:bottom w:val="single" w:sz="4" w:space="0" w:color="auto"/>
              <w:right w:val="single" w:sz="4" w:space="0" w:color="auto"/>
            </w:tcBorders>
            <w:shd w:val="clear" w:color="000000" w:fill="F2F2F2"/>
            <w:vAlign w:val="center"/>
            <w:hideMark/>
          </w:tcPr>
          <w:p w14:paraId="024C1F1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c>
          <w:tcPr>
            <w:tcW w:w="1407" w:type="dxa"/>
            <w:tcBorders>
              <w:top w:val="nil"/>
              <w:left w:val="nil"/>
              <w:bottom w:val="single" w:sz="4" w:space="0" w:color="auto"/>
              <w:right w:val="single" w:sz="4" w:space="0" w:color="auto"/>
            </w:tcBorders>
            <w:shd w:val="clear" w:color="000000" w:fill="F2F2F2"/>
            <w:vAlign w:val="center"/>
            <w:hideMark/>
          </w:tcPr>
          <w:p w14:paraId="3D52578E"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c>
          <w:tcPr>
            <w:tcW w:w="1709" w:type="dxa"/>
            <w:tcBorders>
              <w:top w:val="nil"/>
              <w:left w:val="nil"/>
              <w:bottom w:val="single" w:sz="4" w:space="0" w:color="auto"/>
              <w:right w:val="single" w:sz="4" w:space="0" w:color="auto"/>
            </w:tcBorders>
            <w:shd w:val="clear" w:color="000000" w:fill="F2F2F2"/>
            <w:vAlign w:val="center"/>
            <w:hideMark/>
          </w:tcPr>
          <w:p w14:paraId="1AF5A90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c>
          <w:tcPr>
            <w:tcW w:w="1407" w:type="dxa"/>
            <w:tcBorders>
              <w:top w:val="nil"/>
              <w:left w:val="nil"/>
              <w:bottom w:val="single" w:sz="4" w:space="0" w:color="auto"/>
              <w:right w:val="single" w:sz="4" w:space="0" w:color="auto"/>
            </w:tcBorders>
            <w:shd w:val="clear" w:color="000000" w:fill="F2F2F2"/>
            <w:vAlign w:val="center"/>
            <w:hideMark/>
          </w:tcPr>
          <w:p w14:paraId="5D620BC4"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c>
          <w:tcPr>
            <w:tcW w:w="1407" w:type="dxa"/>
            <w:tcBorders>
              <w:top w:val="nil"/>
              <w:left w:val="nil"/>
              <w:bottom w:val="single" w:sz="4" w:space="0" w:color="auto"/>
              <w:right w:val="single" w:sz="4" w:space="0" w:color="auto"/>
            </w:tcBorders>
            <w:shd w:val="clear" w:color="000000" w:fill="F2F2F2"/>
            <w:vAlign w:val="center"/>
            <w:hideMark/>
          </w:tcPr>
          <w:p w14:paraId="156A4E1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r>
      <w:tr w:rsidR="00A720BA" w:rsidRPr="00A3701A" w14:paraId="20E6F028"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F2F2F2"/>
            <w:vAlign w:val="center"/>
            <w:hideMark/>
          </w:tcPr>
          <w:p w14:paraId="3BBE076E"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Issuance speed</w:t>
            </w:r>
          </w:p>
        </w:tc>
        <w:tc>
          <w:tcPr>
            <w:tcW w:w="1407" w:type="dxa"/>
            <w:tcBorders>
              <w:top w:val="nil"/>
              <w:left w:val="nil"/>
              <w:bottom w:val="single" w:sz="4" w:space="0" w:color="auto"/>
              <w:right w:val="single" w:sz="4" w:space="0" w:color="auto"/>
            </w:tcBorders>
            <w:shd w:val="clear" w:color="000000" w:fill="F2F2F2"/>
            <w:vAlign w:val="center"/>
            <w:hideMark/>
          </w:tcPr>
          <w:p w14:paraId="042FD32B"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Minutes</w:t>
            </w:r>
          </w:p>
        </w:tc>
        <w:tc>
          <w:tcPr>
            <w:tcW w:w="1407" w:type="dxa"/>
            <w:tcBorders>
              <w:top w:val="nil"/>
              <w:left w:val="nil"/>
              <w:bottom w:val="single" w:sz="4" w:space="0" w:color="auto"/>
              <w:right w:val="single" w:sz="4" w:space="0" w:color="auto"/>
            </w:tcBorders>
            <w:shd w:val="clear" w:color="000000" w:fill="F2F2F2"/>
            <w:vAlign w:val="center"/>
            <w:hideMark/>
          </w:tcPr>
          <w:p w14:paraId="39C4C1AF"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One day</w:t>
            </w:r>
          </w:p>
        </w:tc>
        <w:tc>
          <w:tcPr>
            <w:tcW w:w="1709" w:type="dxa"/>
            <w:tcBorders>
              <w:top w:val="nil"/>
              <w:left w:val="nil"/>
              <w:bottom w:val="single" w:sz="4" w:space="0" w:color="auto"/>
              <w:right w:val="single" w:sz="4" w:space="0" w:color="auto"/>
            </w:tcBorders>
            <w:shd w:val="clear" w:color="000000" w:fill="F2F2F2"/>
            <w:vAlign w:val="center"/>
            <w:hideMark/>
          </w:tcPr>
          <w:p w14:paraId="4C471EBB"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1-3 days</w:t>
            </w:r>
          </w:p>
        </w:tc>
        <w:tc>
          <w:tcPr>
            <w:tcW w:w="1407" w:type="dxa"/>
            <w:tcBorders>
              <w:top w:val="nil"/>
              <w:left w:val="nil"/>
              <w:bottom w:val="single" w:sz="4" w:space="0" w:color="auto"/>
              <w:right w:val="single" w:sz="4" w:space="0" w:color="auto"/>
            </w:tcBorders>
            <w:shd w:val="clear" w:color="000000" w:fill="F2F2F2"/>
            <w:vAlign w:val="center"/>
            <w:hideMark/>
          </w:tcPr>
          <w:p w14:paraId="5F72C2B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One Day</w:t>
            </w:r>
          </w:p>
        </w:tc>
        <w:tc>
          <w:tcPr>
            <w:tcW w:w="1407" w:type="dxa"/>
            <w:tcBorders>
              <w:top w:val="nil"/>
              <w:left w:val="nil"/>
              <w:bottom w:val="single" w:sz="4" w:space="0" w:color="auto"/>
              <w:right w:val="single" w:sz="4" w:space="0" w:color="auto"/>
            </w:tcBorders>
            <w:shd w:val="clear" w:color="000000" w:fill="F2F2F2"/>
            <w:vAlign w:val="center"/>
            <w:hideMark/>
          </w:tcPr>
          <w:p w14:paraId="50A433E7"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Minutes</w:t>
            </w:r>
          </w:p>
        </w:tc>
      </w:tr>
      <w:tr w:rsidR="00A720BA" w:rsidRPr="00A3701A" w14:paraId="2B9274F6"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F2F2F2"/>
            <w:vAlign w:val="center"/>
            <w:hideMark/>
          </w:tcPr>
          <w:p w14:paraId="5697F137" w14:textId="77777777" w:rsidR="00A720BA" w:rsidRPr="00A3701A" w:rsidRDefault="00A720BA" w:rsidP="00A3701A">
            <w:pPr>
              <w:spacing w:before="0"/>
              <w:rPr>
                <w:rFonts w:eastAsia="Times New Roman"/>
                <w:color w:val="000000"/>
                <w:sz w:val="16"/>
                <w:szCs w:val="16"/>
              </w:rPr>
            </w:pPr>
            <w:proofErr w:type="spellStart"/>
            <w:r w:rsidRPr="00A3701A">
              <w:rPr>
                <w:rFonts w:eastAsia="Times New Roman"/>
                <w:color w:val="000000"/>
                <w:sz w:val="16"/>
                <w:szCs w:val="16"/>
              </w:rPr>
              <w:t>SiteSeal</w:t>
            </w:r>
            <w:proofErr w:type="spellEnd"/>
          </w:p>
        </w:tc>
        <w:tc>
          <w:tcPr>
            <w:tcW w:w="1407" w:type="dxa"/>
            <w:tcBorders>
              <w:top w:val="nil"/>
              <w:left w:val="nil"/>
              <w:bottom w:val="single" w:sz="4" w:space="0" w:color="auto"/>
              <w:right w:val="single" w:sz="4" w:space="0" w:color="auto"/>
            </w:tcBorders>
            <w:shd w:val="clear" w:color="000000" w:fill="F2F2F2"/>
            <w:vAlign w:val="center"/>
            <w:hideMark/>
          </w:tcPr>
          <w:p w14:paraId="1E0DBE26" w14:textId="77777777" w:rsidR="00A720BA" w:rsidRPr="00A3701A" w:rsidRDefault="00A720BA" w:rsidP="00A3701A">
            <w:pPr>
              <w:spacing w:before="0"/>
              <w:jc w:val="center"/>
              <w:rPr>
                <w:rFonts w:ascii="Wingdings" w:eastAsia="Times New Roman" w:hAnsi="Wingdings" w:cs="Times New Roman"/>
                <w:color w:val="00B050"/>
                <w:sz w:val="32"/>
                <w:szCs w:val="32"/>
              </w:rPr>
            </w:pPr>
            <w:r w:rsidRPr="00A3701A">
              <w:rPr>
                <w:rFonts w:ascii="Wingdings" w:eastAsia="Times New Roman" w:hAnsi="Wingdings" w:cs="Times New Roman"/>
                <w:color w:val="00B050"/>
                <w:sz w:val="32"/>
                <w:szCs w:val="32"/>
              </w:rPr>
              <w:t></w:t>
            </w:r>
          </w:p>
        </w:tc>
        <w:tc>
          <w:tcPr>
            <w:tcW w:w="1407" w:type="dxa"/>
            <w:tcBorders>
              <w:top w:val="nil"/>
              <w:left w:val="nil"/>
              <w:bottom w:val="single" w:sz="4" w:space="0" w:color="auto"/>
              <w:right w:val="single" w:sz="4" w:space="0" w:color="auto"/>
            </w:tcBorders>
            <w:shd w:val="clear" w:color="000000" w:fill="F2F2F2"/>
            <w:vAlign w:val="center"/>
            <w:hideMark/>
          </w:tcPr>
          <w:p w14:paraId="10447241" w14:textId="77777777" w:rsidR="00A720BA" w:rsidRPr="00A3701A" w:rsidRDefault="00A720BA" w:rsidP="00A3701A">
            <w:pPr>
              <w:spacing w:before="0"/>
              <w:jc w:val="center"/>
              <w:rPr>
                <w:rFonts w:ascii="Wingdings" w:eastAsia="Times New Roman" w:hAnsi="Wingdings" w:cs="Times New Roman"/>
                <w:color w:val="00B050"/>
                <w:sz w:val="32"/>
                <w:szCs w:val="32"/>
              </w:rPr>
            </w:pPr>
            <w:r w:rsidRPr="00A3701A">
              <w:rPr>
                <w:rFonts w:ascii="Wingdings" w:eastAsia="Times New Roman" w:hAnsi="Wingdings" w:cs="Times New Roman"/>
                <w:color w:val="00B050"/>
                <w:sz w:val="32"/>
                <w:szCs w:val="32"/>
              </w:rPr>
              <w:t></w:t>
            </w:r>
          </w:p>
        </w:tc>
        <w:tc>
          <w:tcPr>
            <w:tcW w:w="1709" w:type="dxa"/>
            <w:tcBorders>
              <w:top w:val="nil"/>
              <w:left w:val="nil"/>
              <w:bottom w:val="single" w:sz="4" w:space="0" w:color="auto"/>
              <w:right w:val="single" w:sz="4" w:space="0" w:color="auto"/>
            </w:tcBorders>
            <w:shd w:val="clear" w:color="000000" w:fill="F2F2F2"/>
            <w:vAlign w:val="center"/>
            <w:hideMark/>
          </w:tcPr>
          <w:p w14:paraId="2CDFCECD" w14:textId="77777777" w:rsidR="00A720BA" w:rsidRPr="00A3701A" w:rsidRDefault="00A720BA" w:rsidP="00A3701A">
            <w:pPr>
              <w:spacing w:before="0"/>
              <w:jc w:val="center"/>
              <w:rPr>
                <w:rFonts w:ascii="Wingdings" w:eastAsia="Times New Roman" w:hAnsi="Wingdings" w:cs="Times New Roman"/>
                <w:color w:val="00B050"/>
                <w:sz w:val="32"/>
                <w:szCs w:val="32"/>
              </w:rPr>
            </w:pPr>
            <w:r w:rsidRPr="00A3701A">
              <w:rPr>
                <w:rFonts w:ascii="Wingdings" w:eastAsia="Times New Roman" w:hAnsi="Wingdings" w:cs="Times New Roman"/>
                <w:color w:val="00B050"/>
                <w:sz w:val="32"/>
                <w:szCs w:val="32"/>
              </w:rPr>
              <w:t></w:t>
            </w:r>
          </w:p>
        </w:tc>
        <w:tc>
          <w:tcPr>
            <w:tcW w:w="1407" w:type="dxa"/>
            <w:tcBorders>
              <w:top w:val="nil"/>
              <w:left w:val="nil"/>
              <w:bottom w:val="single" w:sz="4" w:space="0" w:color="auto"/>
              <w:right w:val="single" w:sz="4" w:space="0" w:color="auto"/>
            </w:tcBorders>
            <w:shd w:val="clear" w:color="000000" w:fill="F2F2F2"/>
            <w:vAlign w:val="center"/>
            <w:hideMark/>
          </w:tcPr>
          <w:p w14:paraId="210D683D" w14:textId="77777777" w:rsidR="00A720BA" w:rsidRPr="00A3701A" w:rsidRDefault="00A720BA" w:rsidP="00A3701A">
            <w:pPr>
              <w:spacing w:before="0"/>
              <w:jc w:val="center"/>
              <w:rPr>
                <w:rFonts w:ascii="Wingdings" w:eastAsia="Times New Roman" w:hAnsi="Wingdings" w:cs="Times New Roman"/>
                <w:color w:val="00B050"/>
                <w:sz w:val="32"/>
                <w:szCs w:val="32"/>
              </w:rPr>
            </w:pPr>
            <w:r w:rsidRPr="00A3701A">
              <w:rPr>
                <w:rFonts w:ascii="Wingdings" w:eastAsia="Times New Roman" w:hAnsi="Wingdings" w:cs="Times New Roman"/>
                <w:color w:val="00B050"/>
                <w:sz w:val="32"/>
                <w:szCs w:val="32"/>
              </w:rPr>
              <w:t></w:t>
            </w:r>
          </w:p>
        </w:tc>
        <w:tc>
          <w:tcPr>
            <w:tcW w:w="1407" w:type="dxa"/>
            <w:tcBorders>
              <w:top w:val="nil"/>
              <w:left w:val="nil"/>
              <w:bottom w:val="single" w:sz="4" w:space="0" w:color="auto"/>
              <w:right w:val="single" w:sz="4" w:space="0" w:color="auto"/>
            </w:tcBorders>
            <w:shd w:val="clear" w:color="000000" w:fill="F2F2F2"/>
            <w:vAlign w:val="center"/>
            <w:hideMark/>
          </w:tcPr>
          <w:p w14:paraId="1A64B6DE" w14:textId="77777777" w:rsidR="00A720BA" w:rsidRPr="00A3701A" w:rsidRDefault="00A720BA" w:rsidP="00A3701A">
            <w:pPr>
              <w:spacing w:before="0"/>
              <w:jc w:val="center"/>
              <w:rPr>
                <w:rFonts w:ascii="Wingdings" w:eastAsia="Times New Roman" w:hAnsi="Wingdings" w:cs="Times New Roman"/>
                <w:color w:val="00B050"/>
                <w:sz w:val="32"/>
                <w:szCs w:val="32"/>
              </w:rPr>
            </w:pPr>
            <w:r w:rsidRPr="00A3701A">
              <w:rPr>
                <w:rFonts w:ascii="Wingdings" w:eastAsia="Times New Roman" w:hAnsi="Wingdings" w:cs="Times New Roman"/>
                <w:color w:val="00B050"/>
                <w:sz w:val="32"/>
                <w:szCs w:val="32"/>
              </w:rPr>
              <w:t></w:t>
            </w:r>
          </w:p>
        </w:tc>
      </w:tr>
      <w:tr w:rsidR="00A720BA" w:rsidRPr="00A3701A" w14:paraId="79664598"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F2F2F2"/>
            <w:vAlign w:val="center"/>
            <w:hideMark/>
          </w:tcPr>
          <w:p w14:paraId="2C9DD0A5"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Warranty</w:t>
            </w:r>
          </w:p>
        </w:tc>
        <w:tc>
          <w:tcPr>
            <w:tcW w:w="1407" w:type="dxa"/>
            <w:tcBorders>
              <w:top w:val="nil"/>
              <w:left w:val="nil"/>
              <w:bottom w:val="single" w:sz="4" w:space="0" w:color="auto"/>
              <w:right w:val="single" w:sz="4" w:space="0" w:color="auto"/>
            </w:tcBorders>
            <w:shd w:val="clear" w:color="000000" w:fill="F2F2F2"/>
            <w:vAlign w:val="center"/>
            <w:hideMark/>
          </w:tcPr>
          <w:p w14:paraId="3D5A0429"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$500k</w:t>
            </w:r>
          </w:p>
        </w:tc>
        <w:tc>
          <w:tcPr>
            <w:tcW w:w="1407" w:type="dxa"/>
            <w:tcBorders>
              <w:top w:val="nil"/>
              <w:left w:val="nil"/>
              <w:bottom w:val="single" w:sz="4" w:space="0" w:color="auto"/>
              <w:right w:val="single" w:sz="4" w:space="0" w:color="auto"/>
            </w:tcBorders>
            <w:shd w:val="clear" w:color="000000" w:fill="F2F2F2"/>
            <w:vAlign w:val="center"/>
            <w:hideMark/>
          </w:tcPr>
          <w:p w14:paraId="415E77E7"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$1.25M</w:t>
            </w:r>
          </w:p>
        </w:tc>
        <w:tc>
          <w:tcPr>
            <w:tcW w:w="1709" w:type="dxa"/>
            <w:tcBorders>
              <w:top w:val="nil"/>
              <w:left w:val="nil"/>
              <w:bottom w:val="single" w:sz="4" w:space="0" w:color="auto"/>
              <w:right w:val="single" w:sz="4" w:space="0" w:color="auto"/>
            </w:tcBorders>
            <w:shd w:val="clear" w:color="000000" w:fill="F2F2F2"/>
            <w:vAlign w:val="center"/>
            <w:hideMark/>
          </w:tcPr>
          <w:p w14:paraId="602ABF0B"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$1.5M</w:t>
            </w:r>
          </w:p>
        </w:tc>
        <w:tc>
          <w:tcPr>
            <w:tcW w:w="1407" w:type="dxa"/>
            <w:tcBorders>
              <w:top w:val="nil"/>
              <w:left w:val="nil"/>
              <w:bottom w:val="single" w:sz="4" w:space="0" w:color="auto"/>
              <w:right w:val="single" w:sz="4" w:space="0" w:color="auto"/>
            </w:tcBorders>
            <w:shd w:val="clear" w:color="000000" w:fill="F2F2F2"/>
            <w:vAlign w:val="center"/>
            <w:hideMark/>
          </w:tcPr>
          <w:p w14:paraId="62EFF8F0"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$1.25M</w:t>
            </w:r>
          </w:p>
        </w:tc>
        <w:tc>
          <w:tcPr>
            <w:tcW w:w="1407" w:type="dxa"/>
            <w:tcBorders>
              <w:top w:val="nil"/>
              <w:left w:val="nil"/>
              <w:bottom w:val="single" w:sz="4" w:space="0" w:color="auto"/>
              <w:right w:val="single" w:sz="4" w:space="0" w:color="auto"/>
            </w:tcBorders>
            <w:shd w:val="clear" w:color="000000" w:fill="F2F2F2"/>
            <w:vAlign w:val="center"/>
            <w:hideMark/>
          </w:tcPr>
          <w:p w14:paraId="2B2DF744"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$500k</w:t>
            </w:r>
          </w:p>
        </w:tc>
      </w:tr>
      <w:tr w:rsidR="00A720BA" w:rsidRPr="00A3701A" w14:paraId="15636364" w14:textId="77777777" w:rsidTr="00A720BA">
        <w:trPr>
          <w:trHeight w:val="343"/>
        </w:trPr>
        <w:tc>
          <w:tcPr>
            <w:tcW w:w="1804" w:type="dxa"/>
            <w:tcBorders>
              <w:top w:val="nil"/>
              <w:left w:val="single" w:sz="8" w:space="0" w:color="auto"/>
              <w:bottom w:val="nil"/>
              <w:right w:val="single" w:sz="4" w:space="0" w:color="auto"/>
            </w:tcBorders>
            <w:shd w:val="clear" w:color="000000" w:fill="F2F2F2"/>
            <w:vAlign w:val="center"/>
            <w:hideMark/>
          </w:tcPr>
          <w:p w14:paraId="6388C743"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Validation type</w:t>
            </w:r>
          </w:p>
        </w:tc>
        <w:tc>
          <w:tcPr>
            <w:tcW w:w="1407" w:type="dxa"/>
            <w:tcBorders>
              <w:top w:val="nil"/>
              <w:left w:val="nil"/>
              <w:bottom w:val="nil"/>
              <w:right w:val="single" w:sz="4" w:space="0" w:color="auto"/>
            </w:tcBorders>
            <w:shd w:val="clear" w:color="000000" w:fill="F2F2F2"/>
            <w:vAlign w:val="center"/>
            <w:hideMark/>
          </w:tcPr>
          <w:p w14:paraId="115136A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Domain</w:t>
            </w:r>
          </w:p>
        </w:tc>
        <w:tc>
          <w:tcPr>
            <w:tcW w:w="1407" w:type="dxa"/>
            <w:tcBorders>
              <w:top w:val="nil"/>
              <w:left w:val="nil"/>
              <w:bottom w:val="nil"/>
              <w:right w:val="single" w:sz="4" w:space="0" w:color="auto"/>
            </w:tcBorders>
            <w:shd w:val="clear" w:color="000000" w:fill="F2F2F2"/>
            <w:vAlign w:val="center"/>
            <w:hideMark/>
          </w:tcPr>
          <w:p w14:paraId="73AB3C7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Organization</w:t>
            </w:r>
          </w:p>
        </w:tc>
        <w:tc>
          <w:tcPr>
            <w:tcW w:w="1709" w:type="dxa"/>
            <w:tcBorders>
              <w:top w:val="nil"/>
              <w:left w:val="nil"/>
              <w:bottom w:val="nil"/>
              <w:right w:val="single" w:sz="4" w:space="0" w:color="auto"/>
            </w:tcBorders>
            <w:shd w:val="clear" w:color="000000" w:fill="F2F2F2"/>
            <w:vAlign w:val="center"/>
            <w:hideMark/>
          </w:tcPr>
          <w:p w14:paraId="0B3AEB10"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Full Organization</w:t>
            </w:r>
          </w:p>
        </w:tc>
        <w:tc>
          <w:tcPr>
            <w:tcW w:w="1407" w:type="dxa"/>
            <w:tcBorders>
              <w:top w:val="nil"/>
              <w:left w:val="nil"/>
              <w:bottom w:val="nil"/>
              <w:right w:val="single" w:sz="4" w:space="0" w:color="auto"/>
            </w:tcBorders>
            <w:shd w:val="clear" w:color="000000" w:fill="F2F2F2"/>
            <w:vAlign w:val="center"/>
            <w:hideMark/>
          </w:tcPr>
          <w:p w14:paraId="6E586BD9"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Domain</w:t>
            </w:r>
          </w:p>
        </w:tc>
        <w:tc>
          <w:tcPr>
            <w:tcW w:w="1407" w:type="dxa"/>
            <w:tcBorders>
              <w:top w:val="nil"/>
              <w:left w:val="nil"/>
              <w:bottom w:val="nil"/>
              <w:right w:val="single" w:sz="4" w:space="0" w:color="auto"/>
            </w:tcBorders>
            <w:shd w:val="clear" w:color="000000" w:fill="F2F2F2"/>
            <w:vAlign w:val="center"/>
            <w:hideMark/>
          </w:tcPr>
          <w:p w14:paraId="512E560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Domain</w:t>
            </w:r>
          </w:p>
        </w:tc>
      </w:tr>
      <w:tr w:rsidR="00A720BA" w:rsidRPr="00A3701A" w14:paraId="79944A3A" w14:textId="77777777" w:rsidTr="00A720BA">
        <w:trPr>
          <w:trHeight w:val="343"/>
        </w:trPr>
        <w:tc>
          <w:tcPr>
            <w:tcW w:w="1804" w:type="dxa"/>
            <w:tcBorders>
              <w:top w:val="single" w:sz="4" w:space="0" w:color="auto"/>
              <w:left w:val="single" w:sz="8" w:space="0" w:color="auto"/>
              <w:bottom w:val="nil"/>
              <w:right w:val="single" w:sz="4" w:space="0" w:color="auto"/>
            </w:tcBorders>
            <w:shd w:val="clear" w:color="000000" w:fill="F2F2F2"/>
            <w:vAlign w:val="center"/>
            <w:hideMark/>
          </w:tcPr>
          <w:p w14:paraId="20E8A203"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Browser Compatibility</w:t>
            </w:r>
          </w:p>
        </w:tc>
        <w:tc>
          <w:tcPr>
            <w:tcW w:w="1407" w:type="dxa"/>
            <w:tcBorders>
              <w:top w:val="single" w:sz="4" w:space="0" w:color="auto"/>
              <w:left w:val="nil"/>
              <w:bottom w:val="nil"/>
              <w:right w:val="single" w:sz="4" w:space="0" w:color="auto"/>
            </w:tcBorders>
            <w:shd w:val="clear" w:color="000000" w:fill="F2F2F2"/>
            <w:vAlign w:val="center"/>
            <w:hideMark/>
          </w:tcPr>
          <w:p w14:paraId="179C06CA"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99%</w:t>
            </w:r>
          </w:p>
        </w:tc>
        <w:tc>
          <w:tcPr>
            <w:tcW w:w="1407" w:type="dxa"/>
            <w:tcBorders>
              <w:top w:val="single" w:sz="4" w:space="0" w:color="auto"/>
              <w:left w:val="nil"/>
              <w:bottom w:val="nil"/>
              <w:right w:val="single" w:sz="4" w:space="0" w:color="auto"/>
            </w:tcBorders>
            <w:shd w:val="clear" w:color="000000" w:fill="F2F2F2"/>
            <w:vAlign w:val="center"/>
            <w:hideMark/>
          </w:tcPr>
          <w:p w14:paraId="57BD219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99%</w:t>
            </w:r>
          </w:p>
        </w:tc>
        <w:tc>
          <w:tcPr>
            <w:tcW w:w="1709" w:type="dxa"/>
            <w:tcBorders>
              <w:top w:val="single" w:sz="4" w:space="0" w:color="auto"/>
              <w:left w:val="nil"/>
              <w:bottom w:val="nil"/>
              <w:right w:val="single" w:sz="4" w:space="0" w:color="auto"/>
            </w:tcBorders>
            <w:shd w:val="clear" w:color="000000" w:fill="F2F2F2"/>
            <w:vAlign w:val="center"/>
            <w:hideMark/>
          </w:tcPr>
          <w:p w14:paraId="0DBF60A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99%</w:t>
            </w:r>
          </w:p>
        </w:tc>
        <w:tc>
          <w:tcPr>
            <w:tcW w:w="1407" w:type="dxa"/>
            <w:tcBorders>
              <w:top w:val="single" w:sz="4" w:space="0" w:color="auto"/>
              <w:left w:val="nil"/>
              <w:bottom w:val="nil"/>
              <w:right w:val="single" w:sz="4" w:space="0" w:color="auto"/>
            </w:tcBorders>
            <w:shd w:val="clear" w:color="000000" w:fill="F2F2F2"/>
            <w:vAlign w:val="center"/>
            <w:hideMark/>
          </w:tcPr>
          <w:p w14:paraId="01EB8744"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99%</w:t>
            </w:r>
          </w:p>
        </w:tc>
        <w:tc>
          <w:tcPr>
            <w:tcW w:w="1407" w:type="dxa"/>
            <w:tcBorders>
              <w:top w:val="single" w:sz="4" w:space="0" w:color="auto"/>
              <w:left w:val="nil"/>
              <w:bottom w:val="nil"/>
              <w:right w:val="single" w:sz="4" w:space="0" w:color="auto"/>
            </w:tcBorders>
            <w:shd w:val="clear" w:color="000000" w:fill="F2F2F2"/>
            <w:vAlign w:val="center"/>
            <w:hideMark/>
          </w:tcPr>
          <w:p w14:paraId="43B0EFB4"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99%</w:t>
            </w:r>
          </w:p>
        </w:tc>
      </w:tr>
      <w:tr w:rsidR="00A720BA" w:rsidRPr="00A3701A" w14:paraId="08817EC3" w14:textId="77777777" w:rsidTr="00A720BA">
        <w:trPr>
          <w:trHeight w:val="343"/>
        </w:trPr>
        <w:tc>
          <w:tcPr>
            <w:tcW w:w="1804" w:type="dxa"/>
            <w:tcBorders>
              <w:top w:val="single" w:sz="4" w:space="0" w:color="auto"/>
              <w:left w:val="single" w:sz="8" w:space="0" w:color="auto"/>
              <w:bottom w:val="single" w:sz="8" w:space="0" w:color="auto"/>
              <w:right w:val="single" w:sz="4" w:space="0" w:color="auto"/>
            </w:tcBorders>
            <w:shd w:val="clear" w:color="000000" w:fill="F2F2F2"/>
            <w:vAlign w:val="center"/>
            <w:hideMark/>
          </w:tcPr>
          <w:p w14:paraId="48F0814A" w14:textId="1318283D"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 xml:space="preserve">Notes 1/2 </w:t>
            </w:r>
            <w:proofErr w:type="spellStart"/>
            <w:r w:rsidRPr="00A3701A">
              <w:rPr>
                <w:rFonts w:eastAsia="Times New Roman"/>
                <w:color w:val="000000"/>
                <w:sz w:val="16"/>
                <w:szCs w:val="16"/>
              </w:rPr>
              <w:t>yr</w:t>
            </w:r>
            <w:proofErr w:type="spellEnd"/>
            <w:r w:rsidRPr="00A3701A">
              <w:rPr>
                <w:rFonts w:eastAsia="Times New Roman"/>
                <w:color w:val="000000"/>
                <w:sz w:val="16"/>
                <w:szCs w:val="16"/>
              </w:rPr>
              <w:t xml:space="preserve"> $</w:t>
            </w:r>
          </w:p>
        </w:tc>
        <w:tc>
          <w:tcPr>
            <w:tcW w:w="1407" w:type="dxa"/>
            <w:tcBorders>
              <w:top w:val="single" w:sz="4" w:space="0" w:color="auto"/>
              <w:left w:val="nil"/>
              <w:bottom w:val="single" w:sz="8" w:space="0" w:color="auto"/>
              <w:right w:val="single" w:sz="4" w:space="0" w:color="auto"/>
            </w:tcBorders>
            <w:shd w:val="clear" w:color="000000" w:fill="F2F2F2"/>
            <w:vAlign w:val="center"/>
            <w:hideMark/>
          </w:tcPr>
          <w:p w14:paraId="4D9CD537" w14:textId="05F57555"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$149</w:t>
            </w:r>
          </w:p>
        </w:tc>
        <w:tc>
          <w:tcPr>
            <w:tcW w:w="1407" w:type="dxa"/>
            <w:tcBorders>
              <w:top w:val="single" w:sz="4" w:space="0" w:color="auto"/>
              <w:left w:val="nil"/>
              <w:bottom w:val="single" w:sz="8" w:space="0" w:color="auto"/>
              <w:right w:val="single" w:sz="4" w:space="0" w:color="auto"/>
            </w:tcBorders>
            <w:shd w:val="clear" w:color="000000" w:fill="F2F2F2"/>
            <w:vAlign w:val="center"/>
            <w:hideMark/>
          </w:tcPr>
          <w:p w14:paraId="14AC76F3" w14:textId="63D9A63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w:t>
            </w:r>
            <w:r w:rsidR="00442DD5">
              <w:rPr>
                <w:rFonts w:eastAsia="Times New Roman"/>
                <w:color w:val="000000"/>
                <w:sz w:val="16"/>
                <w:szCs w:val="16"/>
              </w:rPr>
              <w:t>218</w:t>
            </w:r>
          </w:p>
        </w:tc>
        <w:tc>
          <w:tcPr>
            <w:tcW w:w="1709" w:type="dxa"/>
            <w:tcBorders>
              <w:top w:val="single" w:sz="4" w:space="0" w:color="auto"/>
              <w:left w:val="nil"/>
              <w:bottom w:val="single" w:sz="8" w:space="0" w:color="auto"/>
              <w:right w:val="single" w:sz="4" w:space="0" w:color="auto"/>
            </w:tcBorders>
            <w:shd w:val="clear" w:color="000000" w:fill="F2F2F2"/>
            <w:vAlign w:val="center"/>
            <w:hideMark/>
          </w:tcPr>
          <w:p w14:paraId="375C0532" w14:textId="117C7E32"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w:t>
            </w:r>
            <w:r w:rsidR="00442DD5">
              <w:rPr>
                <w:rFonts w:eastAsia="Times New Roman"/>
                <w:color w:val="000000"/>
                <w:sz w:val="16"/>
                <w:szCs w:val="16"/>
              </w:rPr>
              <w:t>344</w:t>
            </w:r>
          </w:p>
        </w:tc>
        <w:tc>
          <w:tcPr>
            <w:tcW w:w="1407" w:type="dxa"/>
            <w:tcBorders>
              <w:top w:val="single" w:sz="4" w:space="0" w:color="auto"/>
              <w:left w:val="nil"/>
              <w:bottom w:val="single" w:sz="8" w:space="0" w:color="auto"/>
              <w:right w:val="single" w:sz="4" w:space="0" w:color="auto"/>
            </w:tcBorders>
            <w:shd w:val="clear" w:color="000000" w:fill="F2F2F2"/>
            <w:vAlign w:val="center"/>
            <w:hideMark/>
          </w:tcPr>
          <w:p w14:paraId="60401C7D" w14:textId="48139A40"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w:t>
            </w:r>
            <w:r w:rsidR="00442DD5">
              <w:rPr>
                <w:rFonts w:eastAsia="Times New Roman"/>
                <w:color w:val="000000"/>
                <w:sz w:val="16"/>
                <w:szCs w:val="16"/>
              </w:rPr>
              <w:t>688</w:t>
            </w:r>
          </w:p>
        </w:tc>
        <w:tc>
          <w:tcPr>
            <w:tcW w:w="1407" w:type="dxa"/>
            <w:tcBorders>
              <w:top w:val="single" w:sz="4" w:space="0" w:color="auto"/>
              <w:left w:val="nil"/>
              <w:bottom w:val="single" w:sz="8" w:space="0" w:color="auto"/>
              <w:right w:val="single" w:sz="4" w:space="0" w:color="auto"/>
            </w:tcBorders>
            <w:shd w:val="clear" w:color="000000" w:fill="F2F2F2"/>
            <w:vAlign w:val="center"/>
            <w:hideMark/>
          </w:tcPr>
          <w:p w14:paraId="1691D2A3" w14:textId="72AFB40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w:t>
            </w:r>
            <w:r w:rsidR="00CC7F9A">
              <w:rPr>
                <w:rFonts w:eastAsia="Times New Roman"/>
                <w:color w:val="000000"/>
                <w:sz w:val="16"/>
                <w:szCs w:val="16"/>
              </w:rPr>
              <w:t>745</w:t>
            </w:r>
          </w:p>
        </w:tc>
      </w:tr>
      <w:tr w:rsidR="00A720BA" w:rsidRPr="00A3701A" w14:paraId="5260CC01" w14:textId="77777777" w:rsidTr="00CC7F9A">
        <w:trPr>
          <w:trHeight w:val="343"/>
        </w:trPr>
        <w:tc>
          <w:tcPr>
            <w:tcW w:w="1804" w:type="dxa"/>
            <w:tcBorders>
              <w:top w:val="nil"/>
              <w:left w:val="single" w:sz="8" w:space="0" w:color="auto"/>
              <w:bottom w:val="single" w:sz="4" w:space="0" w:color="auto"/>
              <w:right w:val="nil"/>
            </w:tcBorders>
            <w:shd w:val="clear" w:color="000000" w:fill="D6DCE4"/>
            <w:vAlign w:val="center"/>
            <w:hideMark/>
          </w:tcPr>
          <w:p w14:paraId="6AE8B0F7" w14:textId="77777777" w:rsidR="00A720BA" w:rsidRPr="00A3701A" w:rsidRDefault="00A720BA" w:rsidP="00A3701A">
            <w:pPr>
              <w:spacing w:before="0"/>
              <w:rPr>
                <w:rFonts w:eastAsia="Times New Roman"/>
                <w:b/>
                <w:bCs/>
                <w:color w:val="000000"/>
                <w:sz w:val="16"/>
                <w:szCs w:val="16"/>
              </w:rPr>
            </w:pPr>
            <w:r w:rsidRPr="00A3701A">
              <w:rPr>
                <w:rFonts w:eastAsia="Times New Roman"/>
                <w:b/>
                <w:bCs/>
                <w:color w:val="000000"/>
                <w:sz w:val="16"/>
                <w:szCs w:val="16"/>
              </w:rPr>
              <w:t>GoDaddy</w:t>
            </w:r>
          </w:p>
        </w:tc>
        <w:tc>
          <w:tcPr>
            <w:tcW w:w="1407" w:type="dxa"/>
            <w:tcBorders>
              <w:top w:val="nil"/>
              <w:left w:val="nil"/>
              <w:bottom w:val="single" w:sz="4" w:space="0" w:color="auto"/>
              <w:right w:val="nil"/>
            </w:tcBorders>
            <w:shd w:val="clear" w:color="000000" w:fill="D6DCE4"/>
            <w:vAlign w:val="center"/>
            <w:hideMark/>
          </w:tcPr>
          <w:p w14:paraId="7BD9E16C"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DV SSL</w:t>
            </w:r>
          </w:p>
        </w:tc>
        <w:tc>
          <w:tcPr>
            <w:tcW w:w="1407" w:type="dxa"/>
            <w:tcBorders>
              <w:top w:val="nil"/>
              <w:left w:val="nil"/>
              <w:bottom w:val="single" w:sz="4" w:space="0" w:color="auto"/>
              <w:right w:val="nil"/>
            </w:tcBorders>
            <w:shd w:val="clear" w:color="000000" w:fill="D6DCE4"/>
            <w:vAlign w:val="center"/>
            <w:hideMark/>
          </w:tcPr>
          <w:p w14:paraId="70A9E970"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OV SLL</w:t>
            </w:r>
          </w:p>
        </w:tc>
        <w:tc>
          <w:tcPr>
            <w:tcW w:w="1709" w:type="dxa"/>
            <w:tcBorders>
              <w:top w:val="nil"/>
              <w:left w:val="nil"/>
              <w:bottom w:val="single" w:sz="4" w:space="0" w:color="auto"/>
              <w:right w:val="nil"/>
            </w:tcBorders>
            <w:shd w:val="clear" w:color="000000" w:fill="D6DCE4"/>
            <w:vAlign w:val="center"/>
            <w:hideMark/>
          </w:tcPr>
          <w:p w14:paraId="416D5B9C"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EV SSL</w:t>
            </w:r>
          </w:p>
        </w:tc>
        <w:tc>
          <w:tcPr>
            <w:tcW w:w="1407" w:type="dxa"/>
            <w:tcBorders>
              <w:top w:val="nil"/>
              <w:left w:val="nil"/>
              <w:bottom w:val="single" w:sz="4" w:space="0" w:color="auto"/>
              <w:right w:val="nil"/>
            </w:tcBorders>
            <w:shd w:val="clear" w:color="000000" w:fill="D6DCE4"/>
            <w:vAlign w:val="center"/>
          </w:tcPr>
          <w:p w14:paraId="1B603522" w14:textId="13718DBC" w:rsidR="00A720BA" w:rsidRPr="00A3701A" w:rsidRDefault="00A720BA" w:rsidP="00A3701A">
            <w:pPr>
              <w:spacing w:before="0"/>
              <w:jc w:val="center"/>
              <w:rPr>
                <w:rFonts w:eastAsia="Times New Roman"/>
                <w:b/>
                <w:bCs/>
                <w:color w:val="000000"/>
                <w:sz w:val="16"/>
                <w:szCs w:val="16"/>
              </w:rPr>
            </w:pPr>
          </w:p>
        </w:tc>
        <w:tc>
          <w:tcPr>
            <w:tcW w:w="1407" w:type="dxa"/>
            <w:tcBorders>
              <w:top w:val="nil"/>
              <w:left w:val="nil"/>
              <w:bottom w:val="single" w:sz="4" w:space="0" w:color="auto"/>
              <w:right w:val="nil"/>
            </w:tcBorders>
            <w:shd w:val="clear" w:color="000000" w:fill="D6DCE4"/>
            <w:vAlign w:val="center"/>
            <w:hideMark/>
          </w:tcPr>
          <w:p w14:paraId="54E31B70"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 </w:t>
            </w:r>
          </w:p>
        </w:tc>
      </w:tr>
      <w:tr w:rsidR="00A720BA" w:rsidRPr="00A3701A" w14:paraId="38F355BB"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6DCE4"/>
            <w:vAlign w:val="center"/>
            <w:hideMark/>
          </w:tcPr>
          <w:p w14:paraId="667F3347"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Encryption</w:t>
            </w:r>
          </w:p>
        </w:tc>
        <w:tc>
          <w:tcPr>
            <w:tcW w:w="1407" w:type="dxa"/>
            <w:tcBorders>
              <w:top w:val="nil"/>
              <w:left w:val="nil"/>
              <w:bottom w:val="single" w:sz="4" w:space="0" w:color="auto"/>
              <w:right w:val="single" w:sz="4" w:space="0" w:color="auto"/>
            </w:tcBorders>
            <w:shd w:val="clear" w:color="000000" w:fill="D6DCE4"/>
            <w:vAlign w:val="center"/>
            <w:hideMark/>
          </w:tcPr>
          <w:p w14:paraId="38DF20BB"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c>
          <w:tcPr>
            <w:tcW w:w="1407" w:type="dxa"/>
            <w:tcBorders>
              <w:top w:val="nil"/>
              <w:left w:val="nil"/>
              <w:bottom w:val="single" w:sz="4" w:space="0" w:color="auto"/>
              <w:right w:val="single" w:sz="4" w:space="0" w:color="auto"/>
            </w:tcBorders>
            <w:shd w:val="clear" w:color="000000" w:fill="D6DCE4"/>
            <w:vAlign w:val="center"/>
            <w:hideMark/>
          </w:tcPr>
          <w:p w14:paraId="62F77C0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c>
          <w:tcPr>
            <w:tcW w:w="1709" w:type="dxa"/>
            <w:tcBorders>
              <w:top w:val="nil"/>
              <w:left w:val="nil"/>
              <w:bottom w:val="single" w:sz="4" w:space="0" w:color="auto"/>
              <w:right w:val="single" w:sz="4" w:space="0" w:color="auto"/>
            </w:tcBorders>
            <w:shd w:val="clear" w:color="000000" w:fill="D6DCE4"/>
            <w:vAlign w:val="center"/>
            <w:hideMark/>
          </w:tcPr>
          <w:p w14:paraId="4B5DE711"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up to 256 bit</w:t>
            </w:r>
          </w:p>
        </w:tc>
        <w:tc>
          <w:tcPr>
            <w:tcW w:w="1407" w:type="dxa"/>
            <w:tcBorders>
              <w:top w:val="nil"/>
              <w:left w:val="nil"/>
              <w:bottom w:val="single" w:sz="4" w:space="0" w:color="auto"/>
              <w:right w:val="single" w:sz="4" w:space="0" w:color="auto"/>
            </w:tcBorders>
            <w:shd w:val="clear" w:color="000000" w:fill="D6DCE4"/>
            <w:vAlign w:val="center"/>
            <w:hideMark/>
          </w:tcPr>
          <w:p w14:paraId="6C765EC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c>
          <w:tcPr>
            <w:tcW w:w="1407" w:type="dxa"/>
            <w:tcBorders>
              <w:top w:val="nil"/>
              <w:left w:val="nil"/>
              <w:bottom w:val="single" w:sz="4" w:space="0" w:color="auto"/>
              <w:right w:val="single" w:sz="4" w:space="0" w:color="auto"/>
            </w:tcBorders>
            <w:shd w:val="clear" w:color="000000" w:fill="D6DCE4"/>
            <w:vAlign w:val="center"/>
            <w:hideMark/>
          </w:tcPr>
          <w:p w14:paraId="141FC055"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r>
      <w:tr w:rsidR="00A720BA" w:rsidRPr="00A3701A" w14:paraId="718E0A25"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6DCE4"/>
            <w:vAlign w:val="center"/>
            <w:hideMark/>
          </w:tcPr>
          <w:p w14:paraId="6A2CAEA3"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Issuance speed</w:t>
            </w:r>
          </w:p>
        </w:tc>
        <w:tc>
          <w:tcPr>
            <w:tcW w:w="1407" w:type="dxa"/>
            <w:tcBorders>
              <w:top w:val="nil"/>
              <w:left w:val="nil"/>
              <w:bottom w:val="single" w:sz="4" w:space="0" w:color="auto"/>
              <w:right w:val="single" w:sz="4" w:space="0" w:color="auto"/>
            </w:tcBorders>
            <w:shd w:val="clear" w:color="000000" w:fill="D6DCE4"/>
            <w:vAlign w:val="center"/>
            <w:hideMark/>
          </w:tcPr>
          <w:p w14:paraId="4F349CE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Not listed</w:t>
            </w:r>
          </w:p>
        </w:tc>
        <w:tc>
          <w:tcPr>
            <w:tcW w:w="1407" w:type="dxa"/>
            <w:tcBorders>
              <w:top w:val="nil"/>
              <w:left w:val="nil"/>
              <w:bottom w:val="single" w:sz="4" w:space="0" w:color="auto"/>
              <w:right w:val="single" w:sz="4" w:space="0" w:color="auto"/>
            </w:tcBorders>
            <w:shd w:val="clear" w:color="000000" w:fill="D6DCE4"/>
            <w:vAlign w:val="center"/>
            <w:hideMark/>
          </w:tcPr>
          <w:p w14:paraId="3073FCCC"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Not listed</w:t>
            </w:r>
          </w:p>
        </w:tc>
        <w:tc>
          <w:tcPr>
            <w:tcW w:w="1709" w:type="dxa"/>
            <w:tcBorders>
              <w:top w:val="nil"/>
              <w:left w:val="nil"/>
              <w:bottom w:val="single" w:sz="4" w:space="0" w:color="auto"/>
              <w:right w:val="single" w:sz="4" w:space="0" w:color="auto"/>
            </w:tcBorders>
            <w:shd w:val="clear" w:color="000000" w:fill="D6DCE4"/>
            <w:vAlign w:val="center"/>
            <w:hideMark/>
          </w:tcPr>
          <w:p w14:paraId="6CB5DE65"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Not listed</w:t>
            </w:r>
          </w:p>
        </w:tc>
        <w:tc>
          <w:tcPr>
            <w:tcW w:w="1407" w:type="dxa"/>
            <w:tcBorders>
              <w:top w:val="nil"/>
              <w:left w:val="nil"/>
              <w:bottom w:val="single" w:sz="4" w:space="0" w:color="auto"/>
              <w:right w:val="single" w:sz="4" w:space="0" w:color="auto"/>
            </w:tcBorders>
            <w:shd w:val="clear" w:color="000000" w:fill="D6DCE4"/>
            <w:vAlign w:val="center"/>
            <w:hideMark/>
          </w:tcPr>
          <w:p w14:paraId="1821C30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c>
          <w:tcPr>
            <w:tcW w:w="1407" w:type="dxa"/>
            <w:tcBorders>
              <w:top w:val="nil"/>
              <w:left w:val="nil"/>
              <w:bottom w:val="single" w:sz="4" w:space="0" w:color="auto"/>
              <w:right w:val="single" w:sz="4" w:space="0" w:color="auto"/>
            </w:tcBorders>
            <w:shd w:val="clear" w:color="000000" w:fill="D6DCE4"/>
            <w:vAlign w:val="center"/>
            <w:hideMark/>
          </w:tcPr>
          <w:p w14:paraId="6244950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r>
      <w:tr w:rsidR="00A720BA" w:rsidRPr="00A3701A" w14:paraId="2773B796"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6DCE4"/>
            <w:vAlign w:val="center"/>
            <w:hideMark/>
          </w:tcPr>
          <w:p w14:paraId="71282626" w14:textId="77777777" w:rsidR="00A720BA" w:rsidRPr="00A3701A" w:rsidRDefault="00A720BA" w:rsidP="00A3701A">
            <w:pPr>
              <w:spacing w:before="0"/>
              <w:rPr>
                <w:rFonts w:eastAsia="Times New Roman"/>
                <w:color w:val="000000"/>
                <w:sz w:val="16"/>
                <w:szCs w:val="16"/>
              </w:rPr>
            </w:pPr>
            <w:proofErr w:type="spellStart"/>
            <w:r w:rsidRPr="00A3701A">
              <w:rPr>
                <w:rFonts w:eastAsia="Times New Roman"/>
                <w:color w:val="000000"/>
                <w:sz w:val="16"/>
                <w:szCs w:val="16"/>
              </w:rPr>
              <w:t>SiteSeal</w:t>
            </w:r>
            <w:proofErr w:type="spellEnd"/>
          </w:p>
        </w:tc>
        <w:tc>
          <w:tcPr>
            <w:tcW w:w="1407" w:type="dxa"/>
            <w:tcBorders>
              <w:top w:val="nil"/>
              <w:left w:val="nil"/>
              <w:bottom w:val="single" w:sz="4" w:space="0" w:color="auto"/>
              <w:right w:val="single" w:sz="4" w:space="0" w:color="auto"/>
            </w:tcBorders>
            <w:shd w:val="clear" w:color="000000" w:fill="D6DCE4"/>
            <w:vAlign w:val="center"/>
            <w:hideMark/>
          </w:tcPr>
          <w:p w14:paraId="2C4C719F"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Yes/McAfee</w:t>
            </w:r>
          </w:p>
        </w:tc>
        <w:tc>
          <w:tcPr>
            <w:tcW w:w="1407" w:type="dxa"/>
            <w:tcBorders>
              <w:top w:val="nil"/>
              <w:left w:val="nil"/>
              <w:bottom w:val="single" w:sz="4" w:space="0" w:color="auto"/>
              <w:right w:val="single" w:sz="4" w:space="0" w:color="auto"/>
            </w:tcBorders>
            <w:shd w:val="clear" w:color="000000" w:fill="D6DCE4"/>
            <w:vAlign w:val="center"/>
            <w:hideMark/>
          </w:tcPr>
          <w:p w14:paraId="0BAFB74F"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Yes/McAfee</w:t>
            </w:r>
          </w:p>
        </w:tc>
        <w:tc>
          <w:tcPr>
            <w:tcW w:w="1709" w:type="dxa"/>
            <w:tcBorders>
              <w:top w:val="nil"/>
              <w:left w:val="nil"/>
              <w:bottom w:val="single" w:sz="4" w:space="0" w:color="auto"/>
              <w:right w:val="single" w:sz="4" w:space="0" w:color="auto"/>
            </w:tcBorders>
            <w:shd w:val="clear" w:color="000000" w:fill="D6DCE4"/>
            <w:vAlign w:val="center"/>
            <w:hideMark/>
          </w:tcPr>
          <w:p w14:paraId="6F17FD4E"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Yes/McAfee</w:t>
            </w:r>
          </w:p>
        </w:tc>
        <w:tc>
          <w:tcPr>
            <w:tcW w:w="1407" w:type="dxa"/>
            <w:tcBorders>
              <w:top w:val="nil"/>
              <w:left w:val="nil"/>
              <w:bottom w:val="single" w:sz="4" w:space="0" w:color="auto"/>
              <w:right w:val="single" w:sz="4" w:space="0" w:color="auto"/>
            </w:tcBorders>
            <w:shd w:val="clear" w:color="000000" w:fill="D6DCE4"/>
            <w:vAlign w:val="center"/>
            <w:hideMark/>
          </w:tcPr>
          <w:p w14:paraId="065D8E9A"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c>
          <w:tcPr>
            <w:tcW w:w="1407" w:type="dxa"/>
            <w:tcBorders>
              <w:top w:val="nil"/>
              <w:left w:val="nil"/>
              <w:bottom w:val="single" w:sz="4" w:space="0" w:color="auto"/>
              <w:right w:val="single" w:sz="4" w:space="0" w:color="auto"/>
            </w:tcBorders>
            <w:shd w:val="clear" w:color="000000" w:fill="D6DCE4"/>
            <w:vAlign w:val="center"/>
            <w:hideMark/>
          </w:tcPr>
          <w:p w14:paraId="4E3467C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r>
      <w:tr w:rsidR="00A720BA" w:rsidRPr="00A3701A" w14:paraId="72991AFA"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6DCE4"/>
            <w:vAlign w:val="center"/>
            <w:hideMark/>
          </w:tcPr>
          <w:p w14:paraId="1D56AAB2"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Warranty</w:t>
            </w:r>
          </w:p>
        </w:tc>
        <w:tc>
          <w:tcPr>
            <w:tcW w:w="1407" w:type="dxa"/>
            <w:tcBorders>
              <w:top w:val="nil"/>
              <w:left w:val="nil"/>
              <w:bottom w:val="single" w:sz="4" w:space="0" w:color="auto"/>
              <w:right w:val="single" w:sz="4" w:space="0" w:color="auto"/>
            </w:tcBorders>
            <w:shd w:val="clear" w:color="000000" w:fill="D6DCE4"/>
            <w:vAlign w:val="center"/>
            <w:hideMark/>
          </w:tcPr>
          <w:p w14:paraId="20DF20CB"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$100k</w:t>
            </w:r>
          </w:p>
        </w:tc>
        <w:tc>
          <w:tcPr>
            <w:tcW w:w="1407" w:type="dxa"/>
            <w:tcBorders>
              <w:top w:val="nil"/>
              <w:left w:val="nil"/>
              <w:bottom w:val="single" w:sz="4" w:space="0" w:color="auto"/>
              <w:right w:val="single" w:sz="4" w:space="0" w:color="auto"/>
            </w:tcBorders>
            <w:shd w:val="clear" w:color="000000" w:fill="D6DCE4"/>
            <w:vAlign w:val="center"/>
            <w:hideMark/>
          </w:tcPr>
          <w:p w14:paraId="2AF9D314"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$250k</w:t>
            </w:r>
          </w:p>
        </w:tc>
        <w:tc>
          <w:tcPr>
            <w:tcW w:w="1709" w:type="dxa"/>
            <w:tcBorders>
              <w:top w:val="nil"/>
              <w:left w:val="nil"/>
              <w:bottom w:val="single" w:sz="4" w:space="0" w:color="auto"/>
              <w:right w:val="single" w:sz="4" w:space="0" w:color="auto"/>
            </w:tcBorders>
            <w:shd w:val="clear" w:color="000000" w:fill="D6DCE4"/>
            <w:vAlign w:val="center"/>
            <w:hideMark/>
          </w:tcPr>
          <w:p w14:paraId="4D237D1B"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$1M</w:t>
            </w:r>
          </w:p>
        </w:tc>
        <w:tc>
          <w:tcPr>
            <w:tcW w:w="1407" w:type="dxa"/>
            <w:tcBorders>
              <w:top w:val="nil"/>
              <w:left w:val="nil"/>
              <w:bottom w:val="single" w:sz="4" w:space="0" w:color="auto"/>
              <w:right w:val="single" w:sz="4" w:space="0" w:color="auto"/>
            </w:tcBorders>
            <w:shd w:val="clear" w:color="000000" w:fill="D6DCE4"/>
            <w:vAlign w:val="center"/>
            <w:hideMark/>
          </w:tcPr>
          <w:p w14:paraId="658362A7"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c>
          <w:tcPr>
            <w:tcW w:w="1407" w:type="dxa"/>
            <w:tcBorders>
              <w:top w:val="nil"/>
              <w:left w:val="nil"/>
              <w:bottom w:val="single" w:sz="4" w:space="0" w:color="auto"/>
              <w:right w:val="single" w:sz="4" w:space="0" w:color="auto"/>
            </w:tcBorders>
            <w:shd w:val="clear" w:color="000000" w:fill="D6DCE4"/>
            <w:vAlign w:val="center"/>
            <w:hideMark/>
          </w:tcPr>
          <w:p w14:paraId="7C6C8571"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r>
      <w:tr w:rsidR="00A720BA" w:rsidRPr="00A3701A" w14:paraId="22737646" w14:textId="77777777" w:rsidTr="00A720BA">
        <w:trPr>
          <w:trHeight w:val="343"/>
        </w:trPr>
        <w:tc>
          <w:tcPr>
            <w:tcW w:w="1804" w:type="dxa"/>
            <w:tcBorders>
              <w:top w:val="nil"/>
              <w:left w:val="single" w:sz="8" w:space="0" w:color="auto"/>
              <w:bottom w:val="nil"/>
              <w:right w:val="single" w:sz="4" w:space="0" w:color="auto"/>
            </w:tcBorders>
            <w:shd w:val="clear" w:color="000000" w:fill="D6DCE4"/>
            <w:vAlign w:val="center"/>
            <w:hideMark/>
          </w:tcPr>
          <w:p w14:paraId="76ACEDBD"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Validation type</w:t>
            </w:r>
          </w:p>
        </w:tc>
        <w:tc>
          <w:tcPr>
            <w:tcW w:w="1407" w:type="dxa"/>
            <w:tcBorders>
              <w:top w:val="nil"/>
              <w:left w:val="nil"/>
              <w:bottom w:val="nil"/>
              <w:right w:val="single" w:sz="4" w:space="0" w:color="auto"/>
            </w:tcBorders>
            <w:shd w:val="clear" w:color="000000" w:fill="D6DCE4"/>
            <w:vAlign w:val="center"/>
            <w:hideMark/>
          </w:tcPr>
          <w:p w14:paraId="632974DA"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Domain</w:t>
            </w:r>
          </w:p>
        </w:tc>
        <w:tc>
          <w:tcPr>
            <w:tcW w:w="1407" w:type="dxa"/>
            <w:tcBorders>
              <w:top w:val="nil"/>
              <w:left w:val="nil"/>
              <w:bottom w:val="nil"/>
              <w:right w:val="single" w:sz="4" w:space="0" w:color="auto"/>
            </w:tcBorders>
            <w:shd w:val="clear" w:color="000000" w:fill="D6DCE4"/>
            <w:vAlign w:val="center"/>
            <w:hideMark/>
          </w:tcPr>
          <w:p w14:paraId="4874BF8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Organization</w:t>
            </w:r>
          </w:p>
        </w:tc>
        <w:tc>
          <w:tcPr>
            <w:tcW w:w="1709" w:type="dxa"/>
            <w:tcBorders>
              <w:top w:val="nil"/>
              <w:left w:val="nil"/>
              <w:bottom w:val="nil"/>
              <w:right w:val="single" w:sz="4" w:space="0" w:color="auto"/>
            </w:tcBorders>
            <w:shd w:val="clear" w:color="000000" w:fill="D6DCE4"/>
            <w:vAlign w:val="center"/>
            <w:hideMark/>
          </w:tcPr>
          <w:p w14:paraId="41E3E925"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Full Organization</w:t>
            </w:r>
          </w:p>
        </w:tc>
        <w:tc>
          <w:tcPr>
            <w:tcW w:w="1407" w:type="dxa"/>
            <w:tcBorders>
              <w:top w:val="nil"/>
              <w:left w:val="nil"/>
              <w:bottom w:val="single" w:sz="4" w:space="0" w:color="auto"/>
              <w:right w:val="single" w:sz="4" w:space="0" w:color="auto"/>
            </w:tcBorders>
            <w:shd w:val="clear" w:color="000000" w:fill="D6DCE4"/>
            <w:vAlign w:val="center"/>
            <w:hideMark/>
          </w:tcPr>
          <w:p w14:paraId="5F74012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c>
          <w:tcPr>
            <w:tcW w:w="1407" w:type="dxa"/>
            <w:tcBorders>
              <w:top w:val="nil"/>
              <w:left w:val="nil"/>
              <w:bottom w:val="single" w:sz="4" w:space="0" w:color="auto"/>
              <w:right w:val="single" w:sz="4" w:space="0" w:color="auto"/>
            </w:tcBorders>
            <w:shd w:val="clear" w:color="000000" w:fill="D6DCE4"/>
            <w:vAlign w:val="center"/>
            <w:hideMark/>
          </w:tcPr>
          <w:p w14:paraId="005C8D9C"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r>
      <w:tr w:rsidR="00A720BA" w:rsidRPr="00A3701A" w14:paraId="0799984A" w14:textId="77777777" w:rsidTr="00A720BA">
        <w:trPr>
          <w:trHeight w:val="478"/>
        </w:trPr>
        <w:tc>
          <w:tcPr>
            <w:tcW w:w="1804" w:type="dxa"/>
            <w:tcBorders>
              <w:top w:val="single" w:sz="4" w:space="0" w:color="auto"/>
              <w:left w:val="single" w:sz="8" w:space="0" w:color="auto"/>
              <w:bottom w:val="nil"/>
              <w:right w:val="single" w:sz="4" w:space="0" w:color="auto"/>
            </w:tcBorders>
            <w:shd w:val="clear" w:color="000000" w:fill="D6DCE4"/>
            <w:vAlign w:val="center"/>
            <w:hideMark/>
          </w:tcPr>
          <w:p w14:paraId="428D16D9"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Browser Compatibility</w:t>
            </w:r>
          </w:p>
        </w:tc>
        <w:tc>
          <w:tcPr>
            <w:tcW w:w="1407" w:type="dxa"/>
            <w:tcBorders>
              <w:top w:val="single" w:sz="4" w:space="0" w:color="auto"/>
              <w:left w:val="nil"/>
              <w:bottom w:val="nil"/>
              <w:right w:val="single" w:sz="4" w:space="0" w:color="auto"/>
            </w:tcBorders>
            <w:shd w:val="clear" w:color="000000" w:fill="D6DCE4"/>
            <w:vAlign w:val="center"/>
            <w:hideMark/>
          </w:tcPr>
          <w:p w14:paraId="39B25E3F"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"Compatible with all major browsers"</w:t>
            </w:r>
          </w:p>
        </w:tc>
        <w:tc>
          <w:tcPr>
            <w:tcW w:w="1407" w:type="dxa"/>
            <w:tcBorders>
              <w:top w:val="single" w:sz="4" w:space="0" w:color="auto"/>
              <w:left w:val="nil"/>
              <w:bottom w:val="nil"/>
              <w:right w:val="single" w:sz="4" w:space="0" w:color="auto"/>
            </w:tcBorders>
            <w:shd w:val="clear" w:color="000000" w:fill="D6DCE4"/>
            <w:vAlign w:val="center"/>
            <w:hideMark/>
          </w:tcPr>
          <w:p w14:paraId="0AD66172"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"Compatible with all major browsers"</w:t>
            </w:r>
          </w:p>
        </w:tc>
        <w:tc>
          <w:tcPr>
            <w:tcW w:w="1709" w:type="dxa"/>
            <w:tcBorders>
              <w:top w:val="single" w:sz="4" w:space="0" w:color="auto"/>
              <w:left w:val="nil"/>
              <w:bottom w:val="nil"/>
              <w:right w:val="single" w:sz="4" w:space="0" w:color="auto"/>
            </w:tcBorders>
            <w:shd w:val="clear" w:color="000000" w:fill="D6DCE4"/>
            <w:vAlign w:val="center"/>
            <w:hideMark/>
          </w:tcPr>
          <w:p w14:paraId="5D64FBA0"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"Compatible with all major browsers"</w:t>
            </w:r>
          </w:p>
        </w:tc>
        <w:tc>
          <w:tcPr>
            <w:tcW w:w="1407" w:type="dxa"/>
            <w:tcBorders>
              <w:top w:val="nil"/>
              <w:left w:val="nil"/>
              <w:bottom w:val="single" w:sz="4" w:space="0" w:color="auto"/>
              <w:right w:val="single" w:sz="4" w:space="0" w:color="auto"/>
            </w:tcBorders>
            <w:shd w:val="clear" w:color="000000" w:fill="D6DCE4"/>
            <w:vAlign w:val="center"/>
            <w:hideMark/>
          </w:tcPr>
          <w:p w14:paraId="0615FF39"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c>
          <w:tcPr>
            <w:tcW w:w="1407" w:type="dxa"/>
            <w:tcBorders>
              <w:top w:val="nil"/>
              <w:left w:val="nil"/>
              <w:bottom w:val="single" w:sz="4" w:space="0" w:color="auto"/>
              <w:right w:val="single" w:sz="4" w:space="0" w:color="auto"/>
            </w:tcBorders>
            <w:shd w:val="clear" w:color="000000" w:fill="D6DCE4"/>
            <w:vAlign w:val="center"/>
            <w:hideMark/>
          </w:tcPr>
          <w:p w14:paraId="14ECD5DF"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r>
      <w:tr w:rsidR="00A720BA" w:rsidRPr="00A3701A" w14:paraId="7FC27B97" w14:textId="77777777" w:rsidTr="00A720BA">
        <w:trPr>
          <w:trHeight w:val="523"/>
        </w:trPr>
        <w:tc>
          <w:tcPr>
            <w:tcW w:w="1804" w:type="dxa"/>
            <w:tcBorders>
              <w:top w:val="single" w:sz="4" w:space="0" w:color="auto"/>
              <w:left w:val="single" w:sz="8" w:space="0" w:color="auto"/>
              <w:bottom w:val="single" w:sz="8" w:space="0" w:color="auto"/>
              <w:right w:val="single" w:sz="4" w:space="0" w:color="auto"/>
            </w:tcBorders>
            <w:shd w:val="clear" w:color="000000" w:fill="D6DCE4"/>
            <w:vAlign w:val="center"/>
            <w:hideMark/>
          </w:tcPr>
          <w:p w14:paraId="2A740AE7"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Notes</w:t>
            </w:r>
          </w:p>
        </w:tc>
        <w:tc>
          <w:tcPr>
            <w:tcW w:w="1407" w:type="dxa"/>
            <w:tcBorders>
              <w:top w:val="single" w:sz="4" w:space="0" w:color="auto"/>
              <w:left w:val="nil"/>
              <w:bottom w:val="single" w:sz="8" w:space="0" w:color="auto"/>
              <w:right w:val="single" w:sz="4" w:space="0" w:color="auto"/>
            </w:tcBorders>
            <w:shd w:val="clear" w:color="000000" w:fill="D6DCE4"/>
            <w:vAlign w:val="center"/>
            <w:hideMark/>
          </w:tcPr>
          <w:p w14:paraId="40D3065A" w14:textId="7621A732" w:rsidR="00A720BA" w:rsidRPr="00A3701A" w:rsidRDefault="00CC7F9A" w:rsidP="00A3701A">
            <w:pPr>
              <w:spacing w:before="0"/>
              <w:jc w:val="center"/>
              <w:rPr>
                <w:rFonts w:eastAsia="Times New Roman"/>
                <w:color w:val="000000"/>
                <w:sz w:val="16"/>
                <w:szCs w:val="16"/>
              </w:rPr>
            </w:pPr>
            <w:r>
              <w:rPr>
                <w:rFonts w:eastAsia="Times New Roman"/>
                <w:color w:val="000000"/>
                <w:sz w:val="16"/>
                <w:szCs w:val="16"/>
              </w:rPr>
              <w:t>$63.99, renews at $79.99</w:t>
            </w:r>
          </w:p>
        </w:tc>
        <w:tc>
          <w:tcPr>
            <w:tcW w:w="1407" w:type="dxa"/>
            <w:tcBorders>
              <w:top w:val="single" w:sz="4" w:space="0" w:color="auto"/>
              <w:left w:val="nil"/>
              <w:bottom w:val="single" w:sz="8" w:space="0" w:color="auto"/>
              <w:right w:val="single" w:sz="4" w:space="0" w:color="auto"/>
            </w:tcBorders>
            <w:shd w:val="clear" w:color="000000" w:fill="D6DCE4"/>
            <w:vAlign w:val="center"/>
            <w:hideMark/>
          </w:tcPr>
          <w:p w14:paraId="7AA77AA4" w14:textId="7CF75F23" w:rsidR="00A720BA" w:rsidRPr="00A3701A" w:rsidRDefault="00CC7F9A" w:rsidP="00A3701A">
            <w:pPr>
              <w:spacing w:before="0"/>
              <w:jc w:val="center"/>
              <w:rPr>
                <w:rFonts w:eastAsia="Times New Roman"/>
                <w:color w:val="000000"/>
                <w:sz w:val="16"/>
                <w:szCs w:val="16"/>
              </w:rPr>
            </w:pPr>
            <w:r>
              <w:rPr>
                <w:rFonts w:eastAsia="Times New Roman"/>
                <w:color w:val="000000"/>
                <w:sz w:val="16"/>
                <w:szCs w:val="16"/>
              </w:rPr>
              <w:t>$135.99, renews at $169.99</w:t>
            </w:r>
          </w:p>
        </w:tc>
        <w:tc>
          <w:tcPr>
            <w:tcW w:w="1709" w:type="dxa"/>
            <w:tcBorders>
              <w:top w:val="single" w:sz="4" w:space="0" w:color="auto"/>
              <w:left w:val="nil"/>
              <w:bottom w:val="single" w:sz="8" w:space="0" w:color="auto"/>
              <w:right w:val="single" w:sz="4" w:space="0" w:color="auto"/>
            </w:tcBorders>
            <w:shd w:val="clear" w:color="000000" w:fill="D6DCE4"/>
            <w:vAlign w:val="center"/>
            <w:hideMark/>
          </w:tcPr>
          <w:p w14:paraId="0618DE84" w14:textId="5748E868" w:rsidR="00A720BA" w:rsidRPr="00A3701A" w:rsidRDefault="00CC7F9A" w:rsidP="00A3701A">
            <w:pPr>
              <w:spacing w:before="0"/>
              <w:jc w:val="center"/>
              <w:rPr>
                <w:rFonts w:eastAsia="Times New Roman"/>
                <w:color w:val="000000"/>
                <w:sz w:val="16"/>
                <w:szCs w:val="16"/>
              </w:rPr>
            </w:pPr>
            <w:r>
              <w:rPr>
                <w:rFonts w:eastAsia="Times New Roman"/>
                <w:color w:val="000000"/>
                <w:sz w:val="16"/>
                <w:szCs w:val="16"/>
              </w:rPr>
              <w:t>$124.99, renews at $249.99</w:t>
            </w:r>
          </w:p>
        </w:tc>
        <w:tc>
          <w:tcPr>
            <w:tcW w:w="1407" w:type="dxa"/>
            <w:tcBorders>
              <w:top w:val="nil"/>
              <w:left w:val="nil"/>
              <w:bottom w:val="single" w:sz="4" w:space="0" w:color="auto"/>
              <w:right w:val="single" w:sz="4" w:space="0" w:color="auto"/>
            </w:tcBorders>
            <w:shd w:val="clear" w:color="000000" w:fill="D6DCE4"/>
            <w:vAlign w:val="center"/>
            <w:hideMark/>
          </w:tcPr>
          <w:p w14:paraId="031D2807"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c>
          <w:tcPr>
            <w:tcW w:w="1407" w:type="dxa"/>
            <w:tcBorders>
              <w:top w:val="nil"/>
              <w:left w:val="nil"/>
              <w:bottom w:val="single" w:sz="4" w:space="0" w:color="auto"/>
              <w:right w:val="single" w:sz="4" w:space="0" w:color="auto"/>
            </w:tcBorders>
            <w:shd w:val="clear" w:color="000000" w:fill="D6DCE4"/>
            <w:vAlign w:val="center"/>
            <w:hideMark/>
          </w:tcPr>
          <w:p w14:paraId="10953F41"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N/A</w:t>
            </w:r>
          </w:p>
        </w:tc>
      </w:tr>
      <w:tr w:rsidR="00A720BA" w:rsidRPr="00A3701A" w14:paraId="06D9F95B" w14:textId="77777777" w:rsidTr="00A720BA">
        <w:trPr>
          <w:trHeight w:val="343"/>
        </w:trPr>
        <w:tc>
          <w:tcPr>
            <w:tcW w:w="1804" w:type="dxa"/>
            <w:tcBorders>
              <w:top w:val="nil"/>
              <w:left w:val="single" w:sz="8" w:space="0" w:color="auto"/>
              <w:bottom w:val="single" w:sz="4" w:space="0" w:color="auto"/>
              <w:right w:val="nil"/>
            </w:tcBorders>
            <w:shd w:val="clear" w:color="000000" w:fill="DDEBF7"/>
            <w:vAlign w:val="center"/>
            <w:hideMark/>
          </w:tcPr>
          <w:p w14:paraId="630C5C45" w14:textId="77777777" w:rsidR="00A720BA" w:rsidRPr="00A3701A" w:rsidRDefault="00A720BA" w:rsidP="00A3701A">
            <w:pPr>
              <w:spacing w:before="0"/>
              <w:rPr>
                <w:rFonts w:eastAsia="Times New Roman"/>
                <w:b/>
                <w:bCs/>
                <w:color w:val="000000"/>
                <w:sz w:val="16"/>
                <w:szCs w:val="16"/>
              </w:rPr>
            </w:pPr>
            <w:proofErr w:type="spellStart"/>
            <w:r w:rsidRPr="00A3701A">
              <w:rPr>
                <w:rFonts w:eastAsia="Times New Roman"/>
                <w:b/>
                <w:bCs/>
                <w:color w:val="000000"/>
                <w:sz w:val="16"/>
                <w:szCs w:val="16"/>
              </w:rPr>
              <w:t>GlobalSign</w:t>
            </w:r>
            <w:proofErr w:type="spellEnd"/>
          </w:p>
        </w:tc>
        <w:tc>
          <w:tcPr>
            <w:tcW w:w="1407" w:type="dxa"/>
            <w:tcBorders>
              <w:top w:val="nil"/>
              <w:left w:val="nil"/>
              <w:bottom w:val="single" w:sz="4" w:space="0" w:color="auto"/>
              <w:right w:val="nil"/>
            </w:tcBorders>
            <w:shd w:val="clear" w:color="000000" w:fill="DDEBF7"/>
            <w:vAlign w:val="center"/>
            <w:hideMark/>
          </w:tcPr>
          <w:p w14:paraId="6C3CAC30" w14:textId="77777777" w:rsidR="00A720BA" w:rsidRPr="00A3701A" w:rsidRDefault="00A720BA" w:rsidP="00A3701A">
            <w:pPr>
              <w:spacing w:before="0"/>
              <w:jc w:val="center"/>
              <w:rPr>
                <w:rFonts w:eastAsia="Times New Roman"/>
                <w:b/>
                <w:bCs/>
                <w:color w:val="000000"/>
                <w:sz w:val="16"/>
                <w:szCs w:val="16"/>
              </w:rPr>
            </w:pPr>
            <w:proofErr w:type="spellStart"/>
            <w:r w:rsidRPr="00A3701A">
              <w:rPr>
                <w:rFonts w:eastAsia="Times New Roman"/>
                <w:b/>
                <w:bCs/>
                <w:color w:val="000000"/>
                <w:sz w:val="16"/>
                <w:szCs w:val="16"/>
              </w:rPr>
              <w:t>DomainSSL</w:t>
            </w:r>
            <w:proofErr w:type="spellEnd"/>
          </w:p>
        </w:tc>
        <w:tc>
          <w:tcPr>
            <w:tcW w:w="1407" w:type="dxa"/>
            <w:tcBorders>
              <w:top w:val="nil"/>
              <w:left w:val="nil"/>
              <w:bottom w:val="single" w:sz="4" w:space="0" w:color="auto"/>
              <w:right w:val="nil"/>
            </w:tcBorders>
            <w:shd w:val="clear" w:color="000000" w:fill="DDEBF7"/>
            <w:vAlign w:val="center"/>
            <w:hideMark/>
          </w:tcPr>
          <w:p w14:paraId="6EA6A791" w14:textId="77777777" w:rsidR="00A720BA" w:rsidRPr="00A3701A" w:rsidRDefault="00A720BA" w:rsidP="00A3701A">
            <w:pPr>
              <w:spacing w:before="0"/>
              <w:jc w:val="center"/>
              <w:rPr>
                <w:rFonts w:eastAsia="Times New Roman"/>
                <w:b/>
                <w:bCs/>
                <w:color w:val="000000"/>
                <w:sz w:val="16"/>
                <w:szCs w:val="16"/>
              </w:rPr>
            </w:pPr>
            <w:proofErr w:type="spellStart"/>
            <w:r w:rsidRPr="00A3701A">
              <w:rPr>
                <w:rFonts w:eastAsia="Times New Roman"/>
                <w:b/>
                <w:bCs/>
                <w:color w:val="000000"/>
                <w:sz w:val="16"/>
                <w:szCs w:val="16"/>
              </w:rPr>
              <w:t>OrganizationSSL</w:t>
            </w:r>
            <w:proofErr w:type="spellEnd"/>
          </w:p>
        </w:tc>
        <w:tc>
          <w:tcPr>
            <w:tcW w:w="1709" w:type="dxa"/>
            <w:tcBorders>
              <w:top w:val="nil"/>
              <w:left w:val="nil"/>
              <w:bottom w:val="single" w:sz="4" w:space="0" w:color="auto"/>
              <w:right w:val="nil"/>
            </w:tcBorders>
            <w:shd w:val="clear" w:color="000000" w:fill="DDEBF7"/>
            <w:vAlign w:val="center"/>
            <w:hideMark/>
          </w:tcPr>
          <w:p w14:paraId="0A7768E1" w14:textId="77777777" w:rsidR="00A720BA" w:rsidRPr="00A3701A" w:rsidRDefault="00A720BA" w:rsidP="00A3701A">
            <w:pPr>
              <w:spacing w:before="0"/>
              <w:jc w:val="center"/>
              <w:rPr>
                <w:rFonts w:eastAsia="Times New Roman"/>
                <w:b/>
                <w:bCs/>
                <w:color w:val="000000"/>
                <w:sz w:val="16"/>
                <w:szCs w:val="16"/>
              </w:rPr>
            </w:pPr>
            <w:proofErr w:type="spellStart"/>
            <w:r w:rsidRPr="00A3701A">
              <w:rPr>
                <w:rFonts w:eastAsia="Times New Roman"/>
                <w:b/>
                <w:bCs/>
                <w:color w:val="000000"/>
                <w:sz w:val="16"/>
                <w:szCs w:val="16"/>
              </w:rPr>
              <w:t>ExtendedSSL</w:t>
            </w:r>
            <w:proofErr w:type="spellEnd"/>
          </w:p>
        </w:tc>
        <w:tc>
          <w:tcPr>
            <w:tcW w:w="1407" w:type="dxa"/>
            <w:tcBorders>
              <w:top w:val="single" w:sz="8" w:space="0" w:color="auto"/>
              <w:left w:val="nil"/>
              <w:bottom w:val="single" w:sz="4" w:space="0" w:color="auto"/>
              <w:right w:val="nil"/>
            </w:tcBorders>
            <w:shd w:val="clear" w:color="000000" w:fill="DDEBF7"/>
            <w:vAlign w:val="center"/>
            <w:hideMark/>
          </w:tcPr>
          <w:p w14:paraId="21FF3550"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Multi-Domain</w:t>
            </w:r>
          </w:p>
        </w:tc>
        <w:tc>
          <w:tcPr>
            <w:tcW w:w="1407" w:type="dxa"/>
            <w:tcBorders>
              <w:top w:val="single" w:sz="8" w:space="0" w:color="auto"/>
              <w:left w:val="nil"/>
              <w:bottom w:val="single" w:sz="4" w:space="0" w:color="auto"/>
              <w:right w:val="nil"/>
            </w:tcBorders>
            <w:shd w:val="clear" w:color="000000" w:fill="DDEBF7"/>
            <w:vAlign w:val="center"/>
            <w:hideMark/>
          </w:tcPr>
          <w:p w14:paraId="56AD1308" w14:textId="77777777" w:rsidR="00A720BA" w:rsidRPr="00A3701A" w:rsidRDefault="00A720BA" w:rsidP="00A3701A">
            <w:pPr>
              <w:spacing w:before="0"/>
              <w:jc w:val="center"/>
              <w:rPr>
                <w:rFonts w:eastAsia="Times New Roman"/>
                <w:b/>
                <w:bCs/>
                <w:color w:val="000000"/>
                <w:sz w:val="16"/>
                <w:szCs w:val="16"/>
              </w:rPr>
            </w:pPr>
            <w:r w:rsidRPr="00A3701A">
              <w:rPr>
                <w:rFonts w:eastAsia="Times New Roman"/>
                <w:b/>
                <w:bCs/>
                <w:color w:val="000000"/>
                <w:sz w:val="16"/>
                <w:szCs w:val="16"/>
              </w:rPr>
              <w:t>Wildcard SSL</w:t>
            </w:r>
          </w:p>
        </w:tc>
      </w:tr>
      <w:tr w:rsidR="00A720BA" w:rsidRPr="00A3701A" w14:paraId="2CDE215E"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DEBF7"/>
            <w:vAlign w:val="center"/>
            <w:hideMark/>
          </w:tcPr>
          <w:p w14:paraId="733FCDEE"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Encryption</w:t>
            </w:r>
          </w:p>
        </w:tc>
        <w:tc>
          <w:tcPr>
            <w:tcW w:w="1407" w:type="dxa"/>
            <w:tcBorders>
              <w:top w:val="nil"/>
              <w:left w:val="nil"/>
              <w:bottom w:val="single" w:sz="4" w:space="0" w:color="auto"/>
              <w:right w:val="single" w:sz="4" w:space="0" w:color="auto"/>
            </w:tcBorders>
            <w:shd w:val="clear" w:color="000000" w:fill="DDEBF7"/>
            <w:vAlign w:val="center"/>
            <w:hideMark/>
          </w:tcPr>
          <w:p w14:paraId="71CC144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256 bit</w:t>
            </w:r>
          </w:p>
        </w:tc>
        <w:tc>
          <w:tcPr>
            <w:tcW w:w="1407" w:type="dxa"/>
            <w:tcBorders>
              <w:top w:val="nil"/>
              <w:left w:val="nil"/>
              <w:bottom w:val="single" w:sz="4" w:space="0" w:color="auto"/>
              <w:right w:val="single" w:sz="4" w:space="0" w:color="auto"/>
            </w:tcBorders>
            <w:shd w:val="clear" w:color="000000" w:fill="DDEBF7"/>
            <w:vAlign w:val="center"/>
            <w:hideMark/>
          </w:tcPr>
          <w:p w14:paraId="3D33BD18"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256 bit</w:t>
            </w:r>
          </w:p>
        </w:tc>
        <w:tc>
          <w:tcPr>
            <w:tcW w:w="1709" w:type="dxa"/>
            <w:tcBorders>
              <w:top w:val="nil"/>
              <w:left w:val="nil"/>
              <w:bottom w:val="single" w:sz="4" w:space="0" w:color="auto"/>
              <w:right w:val="single" w:sz="4" w:space="0" w:color="auto"/>
            </w:tcBorders>
            <w:shd w:val="clear" w:color="000000" w:fill="DDEBF7"/>
            <w:vAlign w:val="center"/>
            <w:hideMark/>
          </w:tcPr>
          <w:p w14:paraId="04EA039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256 bit</w:t>
            </w:r>
          </w:p>
        </w:tc>
        <w:tc>
          <w:tcPr>
            <w:tcW w:w="1407" w:type="dxa"/>
            <w:tcBorders>
              <w:top w:val="nil"/>
              <w:left w:val="nil"/>
              <w:bottom w:val="single" w:sz="4" w:space="0" w:color="auto"/>
              <w:right w:val="single" w:sz="4" w:space="0" w:color="auto"/>
            </w:tcBorders>
            <w:shd w:val="clear" w:color="000000" w:fill="DDEBF7"/>
            <w:vAlign w:val="center"/>
            <w:hideMark/>
          </w:tcPr>
          <w:p w14:paraId="20983802"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256 bit</w:t>
            </w:r>
          </w:p>
        </w:tc>
        <w:tc>
          <w:tcPr>
            <w:tcW w:w="1407" w:type="dxa"/>
            <w:tcBorders>
              <w:top w:val="nil"/>
              <w:left w:val="nil"/>
              <w:bottom w:val="single" w:sz="4" w:space="0" w:color="auto"/>
              <w:right w:val="single" w:sz="4" w:space="0" w:color="auto"/>
            </w:tcBorders>
            <w:shd w:val="clear" w:color="000000" w:fill="DDEBF7"/>
            <w:vAlign w:val="center"/>
            <w:hideMark/>
          </w:tcPr>
          <w:p w14:paraId="0AA96624"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256 bit</w:t>
            </w:r>
          </w:p>
        </w:tc>
      </w:tr>
      <w:tr w:rsidR="00A720BA" w:rsidRPr="00A3701A" w14:paraId="5D9032F5"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DEBF7"/>
            <w:vAlign w:val="center"/>
            <w:hideMark/>
          </w:tcPr>
          <w:p w14:paraId="60B2DA54"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Issuance speed</w:t>
            </w:r>
          </w:p>
        </w:tc>
        <w:tc>
          <w:tcPr>
            <w:tcW w:w="1407" w:type="dxa"/>
            <w:tcBorders>
              <w:top w:val="nil"/>
              <w:left w:val="nil"/>
              <w:bottom w:val="single" w:sz="4" w:space="0" w:color="auto"/>
              <w:right w:val="single" w:sz="4" w:space="0" w:color="auto"/>
            </w:tcBorders>
            <w:shd w:val="clear" w:color="000000" w:fill="DDEBF7"/>
            <w:vAlign w:val="center"/>
            <w:hideMark/>
          </w:tcPr>
          <w:p w14:paraId="486EB7C9"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5 mins</w:t>
            </w:r>
          </w:p>
        </w:tc>
        <w:tc>
          <w:tcPr>
            <w:tcW w:w="1407" w:type="dxa"/>
            <w:tcBorders>
              <w:top w:val="nil"/>
              <w:left w:val="nil"/>
              <w:bottom w:val="single" w:sz="4" w:space="0" w:color="auto"/>
              <w:right w:val="single" w:sz="4" w:space="0" w:color="auto"/>
            </w:tcBorders>
            <w:shd w:val="clear" w:color="000000" w:fill="DDEBF7"/>
            <w:vAlign w:val="center"/>
            <w:hideMark/>
          </w:tcPr>
          <w:p w14:paraId="5A8D69BE"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1-2 business days</w:t>
            </w:r>
          </w:p>
        </w:tc>
        <w:tc>
          <w:tcPr>
            <w:tcW w:w="1709" w:type="dxa"/>
            <w:tcBorders>
              <w:top w:val="nil"/>
              <w:left w:val="nil"/>
              <w:bottom w:val="single" w:sz="4" w:space="0" w:color="auto"/>
              <w:right w:val="single" w:sz="4" w:space="0" w:color="auto"/>
            </w:tcBorders>
            <w:shd w:val="clear" w:color="000000" w:fill="DDEBF7"/>
            <w:vAlign w:val="center"/>
            <w:hideMark/>
          </w:tcPr>
          <w:p w14:paraId="7E1E820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3-4 business days</w:t>
            </w:r>
          </w:p>
        </w:tc>
        <w:tc>
          <w:tcPr>
            <w:tcW w:w="1407" w:type="dxa"/>
            <w:tcBorders>
              <w:top w:val="nil"/>
              <w:left w:val="nil"/>
              <w:bottom w:val="single" w:sz="4" w:space="0" w:color="auto"/>
              <w:right w:val="single" w:sz="4" w:space="0" w:color="auto"/>
            </w:tcBorders>
            <w:shd w:val="clear" w:color="000000" w:fill="DDEBF7"/>
            <w:vAlign w:val="center"/>
            <w:hideMark/>
          </w:tcPr>
          <w:p w14:paraId="7370195E"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5min/1-2/3-4 days</w:t>
            </w:r>
          </w:p>
        </w:tc>
        <w:tc>
          <w:tcPr>
            <w:tcW w:w="1407" w:type="dxa"/>
            <w:tcBorders>
              <w:top w:val="nil"/>
              <w:left w:val="nil"/>
              <w:bottom w:val="single" w:sz="4" w:space="0" w:color="auto"/>
              <w:right w:val="single" w:sz="4" w:space="0" w:color="auto"/>
            </w:tcBorders>
            <w:shd w:val="clear" w:color="000000" w:fill="DDEBF7"/>
            <w:vAlign w:val="center"/>
            <w:hideMark/>
          </w:tcPr>
          <w:p w14:paraId="2E8A13AD"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5min/2-3 days</w:t>
            </w:r>
          </w:p>
        </w:tc>
      </w:tr>
      <w:tr w:rsidR="00A720BA" w:rsidRPr="00A3701A" w14:paraId="50A821AF"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DEBF7"/>
            <w:vAlign w:val="center"/>
            <w:hideMark/>
          </w:tcPr>
          <w:p w14:paraId="7FFFCE2C" w14:textId="77777777" w:rsidR="00A720BA" w:rsidRPr="00A3701A" w:rsidRDefault="00A720BA" w:rsidP="00A3701A">
            <w:pPr>
              <w:spacing w:before="0"/>
              <w:rPr>
                <w:rFonts w:eastAsia="Times New Roman"/>
                <w:color w:val="000000"/>
                <w:sz w:val="16"/>
                <w:szCs w:val="16"/>
              </w:rPr>
            </w:pPr>
            <w:proofErr w:type="spellStart"/>
            <w:r w:rsidRPr="00A3701A">
              <w:rPr>
                <w:rFonts w:eastAsia="Times New Roman"/>
                <w:color w:val="000000"/>
                <w:sz w:val="16"/>
                <w:szCs w:val="16"/>
              </w:rPr>
              <w:t>SiteSeal</w:t>
            </w:r>
            <w:proofErr w:type="spellEnd"/>
          </w:p>
        </w:tc>
        <w:tc>
          <w:tcPr>
            <w:tcW w:w="1407" w:type="dxa"/>
            <w:tcBorders>
              <w:top w:val="nil"/>
              <w:left w:val="nil"/>
              <w:bottom w:val="single" w:sz="4" w:space="0" w:color="auto"/>
              <w:right w:val="single" w:sz="4" w:space="0" w:color="auto"/>
            </w:tcBorders>
            <w:shd w:val="clear" w:color="000000" w:fill="DDEBF7"/>
            <w:vAlign w:val="center"/>
            <w:hideMark/>
          </w:tcPr>
          <w:p w14:paraId="139577C8"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w:t>
            </w:r>
          </w:p>
        </w:tc>
        <w:tc>
          <w:tcPr>
            <w:tcW w:w="1407" w:type="dxa"/>
            <w:tcBorders>
              <w:top w:val="nil"/>
              <w:left w:val="nil"/>
              <w:bottom w:val="single" w:sz="4" w:space="0" w:color="auto"/>
              <w:right w:val="single" w:sz="4" w:space="0" w:color="auto"/>
            </w:tcBorders>
            <w:shd w:val="clear" w:color="000000" w:fill="DDEBF7"/>
            <w:vAlign w:val="center"/>
            <w:hideMark/>
          </w:tcPr>
          <w:p w14:paraId="6820E8A1"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w:t>
            </w:r>
          </w:p>
        </w:tc>
        <w:tc>
          <w:tcPr>
            <w:tcW w:w="1709" w:type="dxa"/>
            <w:tcBorders>
              <w:top w:val="nil"/>
              <w:left w:val="nil"/>
              <w:bottom w:val="single" w:sz="4" w:space="0" w:color="auto"/>
              <w:right w:val="single" w:sz="4" w:space="0" w:color="auto"/>
            </w:tcBorders>
            <w:shd w:val="clear" w:color="000000" w:fill="DDEBF7"/>
            <w:vAlign w:val="center"/>
            <w:hideMark/>
          </w:tcPr>
          <w:p w14:paraId="51895270"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w:t>
            </w:r>
          </w:p>
        </w:tc>
        <w:tc>
          <w:tcPr>
            <w:tcW w:w="1407" w:type="dxa"/>
            <w:tcBorders>
              <w:top w:val="nil"/>
              <w:left w:val="nil"/>
              <w:bottom w:val="single" w:sz="4" w:space="0" w:color="auto"/>
              <w:right w:val="single" w:sz="4" w:space="0" w:color="auto"/>
            </w:tcBorders>
            <w:shd w:val="clear" w:color="000000" w:fill="DDEBF7"/>
            <w:vAlign w:val="center"/>
            <w:hideMark/>
          </w:tcPr>
          <w:p w14:paraId="1C2C666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w:t>
            </w:r>
          </w:p>
        </w:tc>
        <w:tc>
          <w:tcPr>
            <w:tcW w:w="1407" w:type="dxa"/>
            <w:tcBorders>
              <w:top w:val="nil"/>
              <w:left w:val="nil"/>
              <w:bottom w:val="single" w:sz="4" w:space="0" w:color="auto"/>
              <w:right w:val="single" w:sz="4" w:space="0" w:color="auto"/>
            </w:tcBorders>
            <w:shd w:val="clear" w:color="000000" w:fill="DDEBF7"/>
            <w:vAlign w:val="center"/>
            <w:hideMark/>
          </w:tcPr>
          <w:p w14:paraId="6E609351"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Yes</w:t>
            </w:r>
          </w:p>
        </w:tc>
      </w:tr>
      <w:tr w:rsidR="00A720BA" w:rsidRPr="00A3701A" w14:paraId="306E71A5" w14:textId="77777777" w:rsidTr="00A720BA">
        <w:trPr>
          <w:trHeight w:val="343"/>
        </w:trPr>
        <w:tc>
          <w:tcPr>
            <w:tcW w:w="1804" w:type="dxa"/>
            <w:tcBorders>
              <w:top w:val="nil"/>
              <w:left w:val="single" w:sz="8" w:space="0" w:color="auto"/>
              <w:bottom w:val="single" w:sz="4" w:space="0" w:color="auto"/>
              <w:right w:val="single" w:sz="4" w:space="0" w:color="auto"/>
            </w:tcBorders>
            <w:shd w:val="clear" w:color="000000" w:fill="DDEBF7"/>
            <w:vAlign w:val="center"/>
            <w:hideMark/>
          </w:tcPr>
          <w:p w14:paraId="5D211D86"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Warranty</w:t>
            </w:r>
          </w:p>
        </w:tc>
        <w:tc>
          <w:tcPr>
            <w:tcW w:w="1407" w:type="dxa"/>
            <w:tcBorders>
              <w:top w:val="nil"/>
              <w:left w:val="nil"/>
              <w:bottom w:val="single" w:sz="4" w:space="0" w:color="auto"/>
              <w:right w:val="single" w:sz="4" w:space="0" w:color="auto"/>
            </w:tcBorders>
            <w:shd w:val="clear" w:color="000000" w:fill="DDEBF7"/>
            <w:vAlign w:val="center"/>
            <w:hideMark/>
          </w:tcPr>
          <w:p w14:paraId="5A768D8C"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$10k</w:t>
            </w:r>
          </w:p>
        </w:tc>
        <w:tc>
          <w:tcPr>
            <w:tcW w:w="1407" w:type="dxa"/>
            <w:tcBorders>
              <w:top w:val="nil"/>
              <w:left w:val="nil"/>
              <w:bottom w:val="single" w:sz="4" w:space="0" w:color="auto"/>
              <w:right w:val="single" w:sz="4" w:space="0" w:color="auto"/>
            </w:tcBorders>
            <w:shd w:val="clear" w:color="000000" w:fill="DDEBF7"/>
            <w:vAlign w:val="center"/>
            <w:hideMark/>
          </w:tcPr>
          <w:p w14:paraId="112114F8"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$1.25M</w:t>
            </w:r>
          </w:p>
        </w:tc>
        <w:tc>
          <w:tcPr>
            <w:tcW w:w="1709" w:type="dxa"/>
            <w:tcBorders>
              <w:top w:val="nil"/>
              <w:left w:val="nil"/>
              <w:bottom w:val="single" w:sz="4" w:space="0" w:color="auto"/>
              <w:right w:val="single" w:sz="4" w:space="0" w:color="auto"/>
            </w:tcBorders>
            <w:shd w:val="clear" w:color="000000" w:fill="DDEBF7"/>
            <w:vAlign w:val="center"/>
            <w:hideMark/>
          </w:tcPr>
          <w:p w14:paraId="3D2E3128"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$1.5M</w:t>
            </w:r>
          </w:p>
        </w:tc>
        <w:tc>
          <w:tcPr>
            <w:tcW w:w="1407" w:type="dxa"/>
            <w:tcBorders>
              <w:top w:val="nil"/>
              <w:left w:val="nil"/>
              <w:bottom w:val="single" w:sz="4" w:space="0" w:color="auto"/>
              <w:right w:val="single" w:sz="4" w:space="0" w:color="auto"/>
            </w:tcBorders>
            <w:shd w:val="clear" w:color="000000" w:fill="DDEBF7"/>
            <w:vAlign w:val="center"/>
            <w:hideMark/>
          </w:tcPr>
          <w:p w14:paraId="302094D0"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$10k/1.25M/1.5M</w:t>
            </w:r>
          </w:p>
        </w:tc>
        <w:tc>
          <w:tcPr>
            <w:tcW w:w="1407" w:type="dxa"/>
            <w:tcBorders>
              <w:top w:val="nil"/>
              <w:left w:val="nil"/>
              <w:bottom w:val="single" w:sz="4" w:space="0" w:color="auto"/>
              <w:right w:val="single" w:sz="4" w:space="0" w:color="auto"/>
            </w:tcBorders>
            <w:shd w:val="clear" w:color="000000" w:fill="DDEBF7"/>
            <w:vAlign w:val="center"/>
            <w:hideMark/>
          </w:tcPr>
          <w:p w14:paraId="6CF9BBC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$10k/$1.25M</w:t>
            </w:r>
          </w:p>
        </w:tc>
      </w:tr>
      <w:tr w:rsidR="00A720BA" w:rsidRPr="00A3701A" w14:paraId="5D7737BF" w14:textId="77777777" w:rsidTr="00A720BA">
        <w:trPr>
          <w:trHeight w:val="343"/>
        </w:trPr>
        <w:tc>
          <w:tcPr>
            <w:tcW w:w="1804" w:type="dxa"/>
            <w:tcBorders>
              <w:top w:val="nil"/>
              <w:left w:val="single" w:sz="8" w:space="0" w:color="auto"/>
              <w:bottom w:val="nil"/>
              <w:right w:val="single" w:sz="4" w:space="0" w:color="auto"/>
            </w:tcBorders>
            <w:shd w:val="clear" w:color="000000" w:fill="DDEBF7"/>
            <w:vAlign w:val="center"/>
            <w:hideMark/>
          </w:tcPr>
          <w:p w14:paraId="180A9DB6"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Validation type</w:t>
            </w:r>
          </w:p>
        </w:tc>
        <w:tc>
          <w:tcPr>
            <w:tcW w:w="1407" w:type="dxa"/>
            <w:tcBorders>
              <w:top w:val="nil"/>
              <w:left w:val="nil"/>
              <w:bottom w:val="nil"/>
              <w:right w:val="single" w:sz="4" w:space="0" w:color="auto"/>
            </w:tcBorders>
            <w:shd w:val="clear" w:color="000000" w:fill="DDEBF7"/>
            <w:vAlign w:val="center"/>
            <w:hideMark/>
          </w:tcPr>
          <w:p w14:paraId="6A510FA1"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Domain</w:t>
            </w:r>
          </w:p>
        </w:tc>
        <w:tc>
          <w:tcPr>
            <w:tcW w:w="1407" w:type="dxa"/>
            <w:tcBorders>
              <w:top w:val="nil"/>
              <w:left w:val="nil"/>
              <w:bottom w:val="nil"/>
              <w:right w:val="single" w:sz="4" w:space="0" w:color="auto"/>
            </w:tcBorders>
            <w:shd w:val="clear" w:color="000000" w:fill="DDEBF7"/>
            <w:vAlign w:val="center"/>
            <w:hideMark/>
          </w:tcPr>
          <w:p w14:paraId="42D17C63"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Organization</w:t>
            </w:r>
          </w:p>
        </w:tc>
        <w:tc>
          <w:tcPr>
            <w:tcW w:w="1709" w:type="dxa"/>
            <w:tcBorders>
              <w:top w:val="nil"/>
              <w:left w:val="nil"/>
              <w:bottom w:val="nil"/>
              <w:right w:val="single" w:sz="4" w:space="0" w:color="auto"/>
            </w:tcBorders>
            <w:shd w:val="clear" w:color="000000" w:fill="DDEBF7"/>
            <w:vAlign w:val="center"/>
            <w:hideMark/>
          </w:tcPr>
          <w:p w14:paraId="799DC731"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Full Organization</w:t>
            </w:r>
          </w:p>
        </w:tc>
        <w:tc>
          <w:tcPr>
            <w:tcW w:w="1407" w:type="dxa"/>
            <w:tcBorders>
              <w:top w:val="nil"/>
              <w:left w:val="nil"/>
              <w:bottom w:val="nil"/>
              <w:right w:val="single" w:sz="4" w:space="0" w:color="auto"/>
            </w:tcBorders>
            <w:shd w:val="clear" w:color="000000" w:fill="DDEBF7"/>
            <w:vAlign w:val="center"/>
            <w:hideMark/>
          </w:tcPr>
          <w:p w14:paraId="34EF8BDA"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Dom/Org/Full</w:t>
            </w:r>
          </w:p>
        </w:tc>
        <w:tc>
          <w:tcPr>
            <w:tcW w:w="1407" w:type="dxa"/>
            <w:tcBorders>
              <w:top w:val="nil"/>
              <w:left w:val="nil"/>
              <w:bottom w:val="nil"/>
              <w:right w:val="single" w:sz="4" w:space="0" w:color="auto"/>
            </w:tcBorders>
            <w:shd w:val="clear" w:color="000000" w:fill="DDEBF7"/>
            <w:vAlign w:val="center"/>
            <w:hideMark/>
          </w:tcPr>
          <w:p w14:paraId="64D4F725"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Domain/Org</w:t>
            </w:r>
          </w:p>
        </w:tc>
      </w:tr>
      <w:tr w:rsidR="00A720BA" w:rsidRPr="00A3701A" w14:paraId="68AEB078" w14:textId="77777777" w:rsidTr="00A720BA">
        <w:trPr>
          <w:trHeight w:val="343"/>
        </w:trPr>
        <w:tc>
          <w:tcPr>
            <w:tcW w:w="1804" w:type="dxa"/>
            <w:tcBorders>
              <w:top w:val="single" w:sz="4" w:space="0" w:color="auto"/>
              <w:left w:val="single" w:sz="8" w:space="0" w:color="auto"/>
              <w:bottom w:val="nil"/>
              <w:right w:val="single" w:sz="4" w:space="0" w:color="auto"/>
            </w:tcBorders>
            <w:shd w:val="clear" w:color="000000" w:fill="DDEBF7"/>
            <w:vAlign w:val="center"/>
            <w:hideMark/>
          </w:tcPr>
          <w:p w14:paraId="41A274E6" w14:textId="77777777" w:rsidR="00A720BA" w:rsidRPr="00A3701A" w:rsidRDefault="00A720BA" w:rsidP="00A3701A">
            <w:pPr>
              <w:spacing w:before="0"/>
              <w:rPr>
                <w:rFonts w:eastAsia="Times New Roman"/>
                <w:color w:val="000000"/>
                <w:sz w:val="16"/>
                <w:szCs w:val="16"/>
              </w:rPr>
            </w:pPr>
            <w:r w:rsidRPr="00A3701A">
              <w:rPr>
                <w:rFonts w:eastAsia="Times New Roman"/>
                <w:color w:val="000000"/>
                <w:sz w:val="16"/>
                <w:szCs w:val="16"/>
              </w:rPr>
              <w:t>Browser Compatibility</w:t>
            </w:r>
          </w:p>
        </w:tc>
        <w:tc>
          <w:tcPr>
            <w:tcW w:w="1407" w:type="dxa"/>
            <w:tcBorders>
              <w:top w:val="single" w:sz="4" w:space="0" w:color="auto"/>
              <w:left w:val="nil"/>
              <w:bottom w:val="nil"/>
              <w:right w:val="single" w:sz="4" w:space="0" w:color="auto"/>
            </w:tcBorders>
            <w:shd w:val="clear" w:color="000000" w:fill="DDEBF7"/>
            <w:vAlign w:val="center"/>
            <w:hideMark/>
          </w:tcPr>
          <w:p w14:paraId="106B8595"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"Universal Support"</w:t>
            </w:r>
          </w:p>
        </w:tc>
        <w:tc>
          <w:tcPr>
            <w:tcW w:w="1407" w:type="dxa"/>
            <w:tcBorders>
              <w:top w:val="single" w:sz="4" w:space="0" w:color="auto"/>
              <w:left w:val="nil"/>
              <w:bottom w:val="nil"/>
              <w:right w:val="single" w:sz="4" w:space="0" w:color="auto"/>
            </w:tcBorders>
            <w:shd w:val="clear" w:color="000000" w:fill="DDEBF7"/>
            <w:vAlign w:val="center"/>
            <w:hideMark/>
          </w:tcPr>
          <w:p w14:paraId="07F0596F"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"Universal Support"</w:t>
            </w:r>
          </w:p>
        </w:tc>
        <w:tc>
          <w:tcPr>
            <w:tcW w:w="1709" w:type="dxa"/>
            <w:tcBorders>
              <w:top w:val="single" w:sz="4" w:space="0" w:color="auto"/>
              <w:left w:val="nil"/>
              <w:bottom w:val="nil"/>
              <w:right w:val="single" w:sz="4" w:space="0" w:color="auto"/>
            </w:tcBorders>
            <w:shd w:val="clear" w:color="000000" w:fill="DDEBF7"/>
            <w:vAlign w:val="center"/>
            <w:hideMark/>
          </w:tcPr>
          <w:p w14:paraId="2AA3A28F"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"Universal Support"</w:t>
            </w:r>
          </w:p>
        </w:tc>
        <w:tc>
          <w:tcPr>
            <w:tcW w:w="1407" w:type="dxa"/>
            <w:tcBorders>
              <w:top w:val="single" w:sz="4" w:space="0" w:color="auto"/>
              <w:left w:val="nil"/>
              <w:bottom w:val="nil"/>
              <w:right w:val="single" w:sz="4" w:space="0" w:color="auto"/>
            </w:tcBorders>
            <w:shd w:val="clear" w:color="000000" w:fill="DDEBF7"/>
            <w:vAlign w:val="center"/>
            <w:hideMark/>
          </w:tcPr>
          <w:p w14:paraId="62A01A5E"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"Universal Support"</w:t>
            </w:r>
          </w:p>
        </w:tc>
        <w:tc>
          <w:tcPr>
            <w:tcW w:w="1407" w:type="dxa"/>
            <w:tcBorders>
              <w:top w:val="single" w:sz="4" w:space="0" w:color="auto"/>
              <w:left w:val="nil"/>
              <w:bottom w:val="nil"/>
              <w:right w:val="single" w:sz="4" w:space="0" w:color="auto"/>
            </w:tcBorders>
            <w:shd w:val="clear" w:color="000000" w:fill="DDEBF7"/>
            <w:vAlign w:val="center"/>
            <w:hideMark/>
          </w:tcPr>
          <w:p w14:paraId="332080DC"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"Universal Support"</w:t>
            </w:r>
          </w:p>
        </w:tc>
      </w:tr>
      <w:tr w:rsidR="00A720BA" w:rsidRPr="00A3701A" w14:paraId="2F7722A9" w14:textId="77777777" w:rsidTr="00A720BA">
        <w:trPr>
          <w:trHeight w:val="567"/>
        </w:trPr>
        <w:tc>
          <w:tcPr>
            <w:tcW w:w="1804" w:type="dxa"/>
            <w:tcBorders>
              <w:top w:val="single" w:sz="4" w:space="0" w:color="auto"/>
              <w:left w:val="single" w:sz="8" w:space="0" w:color="auto"/>
              <w:bottom w:val="single" w:sz="8" w:space="0" w:color="auto"/>
              <w:right w:val="single" w:sz="4" w:space="0" w:color="auto"/>
            </w:tcBorders>
            <w:shd w:val="clear" w:color="000000" w:fill="DDEBF7"/>
            <w:vAlign w:val="center"/>
            <w:hideMark/>
          </w:tcPr>
          <w:p w14:paraId="10B4E116" w14:textId="06571302" w:rsidR="00A720BA" w:rsidRPr="00A3701A" w:rsidRDefault="00A720BA" w:rsidP="00A3701A">
            <w:pPr>
              <w:spacing w:before="0"/>
              <w:rPr>
                <w:rFonts w:eastAsia="Times New Roman"/>
                <w:color w:val="000000"/>
                <w:sz w:val="16"/>
                <w:szCs w:val="16"/>
              </w:rPr>
            </w:pPr>
            <w:proofErr w:type="gramStart"/>
            <w:r w:rsidRPr="00A3701A">
              <w:rPr>
                <w:rFonts w:eastAsia="Times New Roman"/>
                <w:color w:val="000000"/>
                <w:sz w:val="16"/>
                <w:szCs w:val="16"/>
              </w:rPr>
              <w:t>Notes  1</w:t>
            </w:r>
            <w:proofErr w:type="gramEnd"/>
            <w:r w:rsidRPr="00A3701A">
              <w:rPr>
                <w:rFonts w:eastAsia="Times New Roman"/>
                <w:color w:val="000000"/>
                <w:sz w:val="16"/>
                <w:szCs w:val="16"/>
              </w:rPr>
              <w:t>yr</w:t>
            </w:r>
          </w:p>
        </w:tc>
        <w:tc>
          <w:tcPr>
            <w:tcW w:w="1407" w:type="dxa"/>
            <w:tcBorders>
              <w:top w:val="single" w:sz="4" w:space="0" w:color="auto"/>
              <w:left w:val="nil"/>
              <w:bottom w:val="single" w:sz="8" w:space="0" w:color="auto"/>
              <w:right w:val="single" w:sz="4" w:space="0" w:color="auto"/>
            </w:tcBorders>
            <w:shd w:val="clear" w:color="000000" w:fill="DDEBF7"/>
            <w:vAlign w:val="center"/>
            <w:hideMark/>
          </w:tcPr>
          <w:p w14:paraId="062BC0BE" w14:textId="5580DF8F"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$249</w:t>
            </w:r>
          </w:p>
        </w:tc>
        <w:tc>
          <w:tcPr>
            <w:tcW w:w="1407" w:type="dxa"/>
            <w:tcBorders>
              <w:top w:val="single" w:sz="4" w:space="0" w:color="auto"/>
              <w:left w:val="nil"/>
              <w:bottom w:val="single" w:sz="8" w:space="0" w:color="auto"/>
              <w:right w:val="single" w:sz="4" w:space="0" w:color="auto"/>
            </w:tcBorders>
            <w:shd w:val="clear" w:color="000000" w:fill="DDEBF7"/>
            <w:vAlign w:val="center"/>
            <w:hideMark/>
          </w:tcPr>
          <w:p w14:paraId="578DF1E5" w14:textId="367947DB"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$349</w:t>
            </w:r>
          </w:p>
        </w:tc>
        <w:tc>
          <w:tcPr>
            <w:tcW w:w="1709" w:type="dxa"/>
            <w:tcBorders>
              <w:top w:val="single" w:sz="4" w:space="0" w:color="auto"/>
              <w:left w:val="nil"/>
              <w:bottom w:val="single" w:sz="8" w:space="0" w:color="auto"/>
              <w:right w:val="single" w:sz="4" w:space="0" w:color="auto"/>
            </w:tcBorders>
            <w:shd w:val="clear" w:color="000000" w:fill="DDEBF7"/>
            <w:vAlign w:val="center"/>
            <w:hideMark/>
          </w:tcPr>
          <w:p w14:paraId="7B85B2DB" w14:textId="65C66AEE"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$599</w:t>
            </w:r>
          </w:p>
        </w:tc>
        <w:tc>
          <w:tcPr>
            <w:tcW w:w="1407" w:type="dxa"/>
            <w:tcBorders>
              <w:top w:val="single" w:sz="4" w:space="0" w:color="auto"/>
              <w:left w:val="nil"/>
              <w:bottom w:val="single" w:sz="8" w:space="0" w:color="auto"/>
              <w:right w:val="single" w:sz="4" w:space="0" w:color="auto"/>
            </w:tcBorders>
            <w:shd w:val="clear" w:color="000000" w:fill="DDEBF7"/>
            <w:vAlign w:val="center"/>
            <w:hideMark/>
          </w:tcPr>
          <w:p w14:paraId="532B8580"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Option for all three types</w:t>
            </w:r>
          </w:p>
        </w:tc>
        <w:tc>
          <w:tcPr>
            <w:tcW w:w="1407" w:type="dxa"/>
            <w:tcBorders>
              <w:top w:val="single" w:sz="4" w:space="0" w:color="auto"/>
              <w:left w:val="nil"/>
              <w:bottom w:val="single" w:sz="8" w:space="0" w:color="auto"/>
              <w:right w:val="single" w:sz="4" w:space="0" w:color="auto"/>
            </w:tcBorders>
            <w:shd w:val="clear" w:color="000000" w:fill="DDEBF7"/>
            <w:vAlign w:val="center"/>
            <w:hideMark/>
          </w:tcPr>
          <w:p w14:paraId="47AD68C6" w14:textId="77777777" w:rsidR="00A720BA" w:rsidRPr="00A3701A" w:rsidRDefault="00A720BA" w:rsidP="00A3701A">
            <w:pPr>
              <w:spacing w:before="0"/>
              <w:jc w:val="center"/>
              <w:rPr>
                <w:rFonts w:eastAsia="Times New Roman"/>
                <w:color w:val="000000"/>
                <w:sz w:val="16"/>
                <w:szCs w:val="16"/>
              </w:rPr>
            </w:pPr>
            <w:r w:rsidRPr="00A3701A">
              <w:rPr>
                <w:rFonts w:eastAsia="Times New Roman"/>
                <w:color w:val="000000"/>
                <w:sz w:val="16"/>
                <w:szCs w:val="16"/>
              </w:rPr>
              <w:t xml:space="preserve">Domain/Org </w:t>
            </w:r>
            <w:proofErr w:type="spellStart"/>
            <w:r w:rsidRPr="00A3701A">
              <w:rPr>
                <w:rFonts w:eastAsia="Times New Roman"/>
                <w:color w:val="000000"/>
                <w:sz w:val="16"/>
                <w:szCs w:val="16"/>
              </w:rPr>
              <w:t>WildCard</w:t>
            </w:r>
            <w:proofErr w:type="spellEnd"/>
          </w:p>
        </w:tc>
      </w:tr>
    </w:tbl>
    <w:p w14:paraId="21A1FDDF" w14:textId="0480AEEA" w:rsidR="000C3286" w:rsidRPr="004267A4" w:rsidRDefault="00F54AD5" w:rsidP="00425ED9">
      <w:pPr>
        <w:pStyle w:val="Heading2"/>
        <w:rPr>
          <w:lang w:eastAsia="en-CA"/>
        </w:rPr>
      </w:pPr>
      <w:bookmarkStart w:id="16" w:name="_Toc528058147"/>
      <w:r>
        <w:rPr>
          <w:lang w:eastAsia="en-CA"/>
        </w:rPr>
        <w:lastRenderedPageBreak/>
        <w:t>Objection Handlers</w:t>
      </w:r>
      <w:bookmarkEnd w:id="16"/>
    </w:p>
    <w:p w14:paraId="0F077ECC" w14:textId="77777777" w:rsidR="00820A34" w:rsidRDefault="00820A34" w:rsidP="00B33956">
      <w:pPr>
        <w:spacing w:before="240" w:after="120"/>
        <w:rPr>
          <w:rFonts w:eastAsia="Times New Roman"/>
          <w:b/>
          <w:color w:val="000000"/>
        </w:rPr>
      </w:pPr>
      <w:r>
        <w:rPr>
          <w:rFonts w:eastAsia="Times New Roman"/>
          <w:b/>
          <w:color w:val="000000"/>
        </w:rPr>
        <w:t>I don’t need SSL – I don’t sell online.</w:t>
      </w:r>
    </w:p>
    <w:p w14:paraId="3DDBC156" w14:textId="0286ADF8" w:rsidR="00820A34" w:rsidRDefault="00820A34" w:rsidP="00B33956">
      <w:pPr>
        <w:spacing w:before="240" w:after="120"/>
      </w:pPr>
      <w:r w:rsidRPr="00312565">
        <w:rPr>
          <w:rFonts w:eastAsia="Times New Roman"/>
          <w:color w:val="000000"/>
        </w:rPr>
        <w:t>Actually, today it’s important that all websites are secured with SSL.</w:t>
      </w:r>
      <w:r>
        <w:rPr>
          <w:rFonts w:eastAsia="Times New Roman"/>
          <w:color w:val="000000"/>
        </w:rPr>
        <w:t xml:space="preserve"> Some browsers </w:t>
      </w:r>
      <w:r w:rsidRPr="00C94ACD">
        <w:t>provide a warning if a website is “unsecure” (without an SSL Certificate). This often discourages customers from proceeding to the website.</w:t>
      </w:r>
      <w:r w:rsidR="0064609F">
        <w:t xml:space="preserve"> Plus, if you don’t have SSL, it can negatively impact your search engine ranking, since it’s included as an important factor in Google’s search algorithm.</w:t>
      </w:r>
      <w:r w:rsidR="00AF2631">
        <w:t xml:space="preserve"> </w:t>
      </w:r>
    </w:p>
    <w:p w14:paraId="03CCC2F0" w14:textId="6945CCD8" w:rsidR="00451A27" w:rsidRPr="00312565" w:rsidRDefault="00451A27" w:rsidP="00B33956">
      <w:pPr>
        <w:spacing w:before="240" w:after="120"/>
        <w:rPr>
          <w:rFonts w:eastAsia="Times New Roman"/>
          <w:color w:val="000000"/>
        </w:rPr>
      </w:pPr>
      <w:r>
        <w:t>We have a basic option that will protect your business for only $XX. If you ever decide to start selling online, we can upgrade your SSL to an extended validation version.</w:t>
      </w:r>
    </w:p>
    <w:p w14:paraId="031976CF" w14:textId="22B969BE" w:rsidR="007E0677" w:rsidRPr="00425ED9" w:rsidRDefault="00812AC9" w:rsidP="00B33956">
      <w:pPr>
        <w:spacing w:before="240" w:after="120"/>
        <w:rPr>
          <w:rFonts w:eastAsia="Times New Roman"/>
          <w:b/>
          <w:color w:val="000000"/>
        </w:rPr>
      </w:pPr>
      <w:r>
        <w:rPr>
          <w:rFonts w:eastAsia="Times New Roman"/>
          <w:b/>
          <w:color w:val="000000"/>
        </w:rPr>
        <w:t xml:space="preserve">I </w:t>
      </w:r>
      <w:r w:rsidR="0035741F">
        <w:rPr>
          <w:rFonts w:eastAsia="Times New Roman"/>
          <w:b/>
          <w:color w:val="000000"/>
        </w:rPr>
        <w:t xml:space="preserve">already have </w:t>
      </w:r>
      <w:r w:rsidR="00AF6A4A">
        <w:rPr>
          <w:rFonts w:eastAsia="Times New Roman"/>
          <w:b/>
          <w:color w:val="000000"/>
        </w:rPr>
        <w:t xml:space="preserve">website security tools </w:t>
      </w:r>
      <w:r w:rsidR="0035741F">
        <w:rPr>
          <w:rFonts w:eastAsia="Times New Roman"/>
          <w:b/>
          <w:color w:val="000000"/>
        </w:rPr>
        <w:t>for my website.</w:t>
      </w:r>
    </w:p>
    <w:p w14:paraId="18490D36" w14:textId="744F1AC3" w:rsidR="000C3286" w:rsidRDefault="00AF6A4A" w:rsidP="008D2EC2">
      <w:pPr>
        <w:spacing w:before="240" w:after="120"/>
        <w:rPr>
          <w:rFonts w:eastAsia="Times New Roman"/>
          <w:color w:val="000000"/>
        </w:rPr>
      </w:pPr>
      <w:r>
        <w:rPr>
          <w:rFonts w:eastAsia="Times New Roman"/>
          <w:color w:val="000000"/>
        </w:rPr>
        <w:t>W</w:t>
      </w:r>
      <w:r w:rsidRPr="00AF6A4A">
        <w:rPr>
          <w:rFonts w:eastAsia="Times New Roman"/>
          <w:color w:val="000000"/>
        </w:rPr>
        <w:t>ebsite security tools</w:t>
      </w:r>
      <w:r>
        <w:rPr>
          <w:rFonts w:eastAsia="Times New Roman"/>
          <w:color w:val="000000"/>
        </w:rPr>
        <w:t xml:space="preserve"> </w:t>
      </w:r>
      <w:r w:rsidR="0035741F">
        <w:rPr>
          <w:rFonts w:eastAsia="Times New Roman"/>
          <w:color w:val="000000"/>
        </w:rPr>
        <w:t>and SSL serve different purposes. SSL provides a secure encrypted link between the customer and your website</w:t>
      </w:r>
      <w:r w:rsidR="006D1853">
        <w:rPr>
          <w:rFonts w:eastAsia="Times New Roman"/>
          <w:color w:val="000000"/>
        </w:rPr>
        <w:t>.</w:t>
      </w:r>
      <w:r w:rsidR="0035741F">
        <w:rPr>
          <w:rFonts w:eastAsia="Times New Roman"/>
          <w:color w:val="000000"/>
        </w:rPr>
        <w:t xml:space="preserve"> </w:t>
      </w:r>
      <w:r w:rsidR="006D1853">
        <w:rPr>
          <w:rFonts w:eastAsia="Times New Roman"/>
          <w:color w:val="000000"/>
        </w:rPr>
        <w:t>Web security tools are</w:t>
      </w:r>
      <w:r w:rsidR="0035741F">
        <w:rPr>
          <w:rFonts w:eastAsia="Times New Roman"/>
          <w:color w:val="000000"/>
        </w:rPr>
        <w:t xml:space="preserve"> specific for your website. </w:t>
      </w:r>
      <w:r w:rsidR="006D1853">
        <w:rPr>
          <w:rFonts w:eastAsia="Times New Roman"/>
          <w:color w:val="000000"/>
        </w:rPr>
        <w:t>Even if the backend of your website is secure and free from malware and exploits the connection between you and your customer can be intercepted and exploited.</w:t>
      </w:r>
    </w:p>
    <w:p w14:paraId="7E62C77B" w14:textId="6EC59FA9" w:rsidR="00820A34" w:rsidRDefault="00820A34" w:rsidP="00820A34">
      <w:pPr>
        <w:spacing w:before="240" w:after="120"/>
        <w:rPr>
          <w:rFonts w:eastAsia="Times New Roman"/>
          <w:b/>
          <w:color w:val="000000"/>
        </w:rPr>
      </w:pPr>
      <w:r>
        <w:rPr>
          <w:rFonts w:eastAsia="Times New Roman"/>
          <w:b/>
          <w:color w:val="000000"/>
        </w:rPr>
        <w:t xml:space="preserve">I don’t know </w:t>
      </w:r>
      <w:r w:rsidR="00451A27">
        <w:rPr>
          <w:rFonts w:eastAsia="Times New Roman"/>
          <w:b/>
          <w:color w:val="000000"/>
        </w:rPr>
        <w:t>how to add an SSL certificate to my website</w:t>
      </w:r>
      <w:r>
        <w:rPr>
          <w:rFonts w:eastAsia="Times New Roman"/>
          <w:b/>
          <w:color w:val="000000"/>
        </w:rPr>
        <w:t>.</w:t>
      </w:r>
    </w:p>
    <w:p w14:paraId="4C60AFD9" w14:textId="062A1556" w:rsidR="00451A27" w:rsidRPr="00425ED9" w:rsidRDefault="00820A34" w:rsidP="00451A27">
      <w:pPr>
        <w:spacing w:before="240" w:after="120"/>
        <w:rPr>
          <w:rFonts w:eastAsia="Times New Roman"/>
          <w:color w:val="000000"/>
        </w:rPr>
      </w:pPr>
      <w:r>
        <w:rPr>
          <w:rFonts w:eastAsia="Times New Roman"/>
          <w:color w:val="000000"/>
        </w:rPr>
        <w:t xml:space="preserve">It’s simple and easy! </w:t>
      </w:r>
      <w:r w:rsidR="00451A27">
        <w:rPr>
          <w:rFonts w:eastAsia="Times New Roman"/>
          <w:color w:val="000000"/>
        </w:rPr>
        <w:t>There is no coding required and no maintenance is required until you have to renew your certificate. When you purchase an SSL certificate, you will be able to verify your business through the SSL Manager application in your website dashboard. Follow the installation wizard to set up your SSL Certificate.</w:t>
      </w:r>
    </w:p>
    <w:p w14:paraId="507A4981" w14:textId="77777777" w:rsidR="00820A34" w:rsidRDefault="00820A34" w:rsidP="008D2EC2">
      <w:pPr>
        <w:spacing w:before="240" w:after="120"/>
        <w:rPr>
          <w:rFonts w:eastAsia="Times New Roman"/>
          <w:b/>
          <w:bCs/>
          <w:color w:val="000000"/>
          <w:lang w:eastAsia="en-CA"/>
        </w:rPr>
      </w:pPr>
    </w:p>
    <w:p w14:paraId="458C915B" w14:textId="77777777" w:rsidR="000C3286" w:rsidRPr="004267A4" w:rsidRDefault="0095551A" w:rsidP="0095551A">
      <w:pPr>
        <w:pStyle w:val="Heading1"/>
      </w:pPr>
      <w:bookmarkStart w:id="17" w:name="_Toc528058148"/>
      <w:r>
        <w:lastRenderedPageBreak/>
        <w:t>Frequently Asked Questions</w:t>
      </w:r>
      <w:bookmarkEnd w:id="17"/>
    </w:p>
    <w:p w14:paraId="3CB12780" w14:textId="77777777" w:rsidR="0095551A" w:rsidRDefault="0095551A" w:rsidP="0095551A">
      <w:pPr>
        <w:pStyle w:val="Heading2"/>
        <w:rPr>
          <w:lang w:eastAsia="en-CA"/>
        </w:rPr>
      </w:pPr>
      <w:bookmarkStart w:id="18" w:name="_Toc528058149"/>
      <w:r>
        <w:rPr>
          <w:lang w:eastAsia="en-CA"/>
        </w:rPr>
        <w:t>General</w:t>
      </w:r>
      <w:bookmarkEnd w:id="18"/>
      <w:r>
        <w:rPr>
          <w:lang w:eastAsia="en-CA"/>
        </w:rPr>
        <w:t xml:space="preserve"> </w:t>
      </w:r>
    </w:p>
    <w:p w14:paraId="7345325D" w14:textId="5A1A8E55" w:rsidR="00714233" w:rsidRDefault="00F12E1A" w:rsidP="000C3286">
      <w:pPr>
        <w:rPr>
          <w:rFonts w:asciiTheme="minorHAnsi" w:eastAsia="Times New Roman" w:hAnsiTheme="minorHAnsi" w:cstheme="minorHAnsi"/>
          <w:b/>
          <w:lang w:eastAsia="en-CA"/>
        </w:rPr>
      </w:pPr>
      <w:r>
        <w:rPr>
          <w:rFonts w:asciiTheme="minorHAnsi" w:eastAsia="Times New Roman" w:hAnsiTheme="minorHAnsi" w:cstheme="minorHAnsi"/>
          <w:b/>
          <w:lang w:eastAsia="en-CA"/>
        </w:rPr>
        <w:t xml:space="preserve">What is </w:t>
      </w:r>
      <w:r w:rsidR="000A7323">
        <w:rPr>
          <w:rFonts w:asciiTheme="minorHAnsi" w:eastAsia="Times New Roman" w:hAnsiTheme="minorHAnsi" w:cstheme="minorHAnsi"/>
          <w:b/>
          <w:lang w:eastAsia="en-CA"/>
        </w:rPr>
        <w:t>SSL?</w:t>
      </w:r>
    </w:p>
    <w:p w14:paraId="096876A7" w14:textId="2651A247" w:rsidR="003E1FB6" w:rsidRDefault="003E1FB6" w:rsidP="000C3286">
      <w:pPr>
        <w:rPr>
          <w:rFonts w:asciiTheme="minorHAnsi" w:eastAsia="Times New Roman" w:hAnsiTheme="minorHAnsi" w:cstheme="minorHAnsi"/>
          <w:lang w:eastAsia="en-CA"/>
        </w:rPr>
      </w:pPr>
      <w:r w:rsidRPr="003E1FB6">
        <w:rPr>
          <w:rFonts w:asciiTheme="minorHAnsi" w:eastAsia="Times New Roman" w:hAnsiTheme="minorHAnsi" w:cstheme="minorHAnsi"/>
          <w:lang w:eastAsia="en-CA"/>
        </w:rPr>
        <w:t>SSL (Secure Sockets Layer)</w:t>
      </w:r>
      <w:r>
        <w:rPr>
          <w:rFonts w:asciiTheme="minorHAnsi" w:eastAsia="Times New Roman" w:hAnsiTheme="minorHAnsi" w:cstheme="minorHAnsi"/>
          <w:lang w:eastAsia="en-CA"/>
        </w:rPr>
        <w:t xml:space="preserve"> is the standard security technology for creating an encrypted, secured link between a web server and a browser. It make</w:t>
      </w:r>
      <w:r w:rsidR="006D47BB">
        <w:rPr>
          <w:rFonts w:asciiTheme="minorHAnsi" w:eastAsia="Times New Roman" w:hAnsiTheme="minorHAnsi" w:cstheme="minorHAnsi"/>
          <w:lang w:eastAsia="en-CA"/>
        </w:rPr>
        <w:t>s</w:t>
      </w:r>
      <w:r>
        <w:rPr>
          <w:rFonts w:asciiTheme="minorHAnsi" w:eastAsia="Times New Roman" w:hAnsiTheme="minorHAnsi" w:cstheme="minorHAnsi"/>
          <w:lang w:eastAsia="en-CA"/>
        </w:rPr>
        <w:t xml:space="preserve"> sure that all the data </w:t>
      </w:r>
      <w:r w:rsidR="0064609F">
        <w:rPr>
          <w:rFonts w:asciiTheme="minorHAnsi" w:eastAsia="Times New Roman" w:hAnsiTheme="minorHAnsi" w:cstheme="minorHAnsi"/>
          <w:lang w:eastAsia="en-CA"/>
        </w:rPr>
        <w:t xml:space="preserve">exchanged </w:t>
      </w:r>
      <w:r>
        <w:rPr>
          <w:rFonts w:asciiTheme="minorHAnsi" w:eastAsia="Times New Roman" w:hAnsiTheme="minorHAnsi" w:cstheme="minorHAnsi"/>
          <w:lang w:eastAsia="en-CA"/>
        </w:rPr>
        <w:t>remains secure and private without being compromised. It is an industry standard used by millions of website for online browsing and transaction to make sure that the data of the customer is secure.</w:t>
      </w:r>
    </w:p>
    <w:p w14:paraId="4D8C8929" w14:textId="77777777" w:rsidR="00A00CD0" w:rsidRDefault="00A00CD0" w:rsidP="000C3286">
      <w:pPr>
        <w:rPr>
          <w:rFonts w:asciiTheme="minorHAnsi" w:eastAsia="Times New Roman" w:hAnsiTheme="minorHAnsi" w:cstheme="minorHAnsi"/>
          <w:b/>
          <w:lang w:eastAsia="en-CA"/>
        </w:rPr>
      </w:pPr>
    </w:p>
    <w:p w14:paraId="707D8AEB" w14:textId="178B1073" w:rsidR="000C3286" w:rsidRPr="00CF0CBF" w:rsidRDefault="00687B97" w:rsidP="000C3286">
      <w:pPr>
        <w:rPr>
          <w:rFonts w:asciiTheme="minorHAnsi" w:eastAsia="Times New Roman" w:hAnsiTheme="minorHAnsi" w:cstheme="minorHAnsi"/>
          <w:b/>
          <w:lang w:eastAsia="en-CA"/>
        </w:rPr>
      </w:pPr>
      <w:r w:rsidRPr="00687B97">
        <w:rPr>
          <w:rFonts w:asciiTheme="minorHAnsi" w:eastAsia="Times New Roman" w:hAnsiTheme="minorHAnsi" w:cstheme="minorHAnsi"/>
          <w:b/>
          <w:lang w:eastAsia="en-CA"/>
        </w:rPr>
        <w:t xml:space="preserve">Will </w:t>
      </w:r>
      <w:r w:rsidR="00666312">
        <w:rPr>
          <w:rFonts w:asciiTheme="minorHAnsi" w:eastAsia="Times New Roman" w:hAnsiTheme="minorHAnsi" w:cstheme="minorHAnsi"/>
          <w:b/>
          <w:lang w:eastAsia="en-CA"/>
        </w:rPr>
        <w:t xml:space="preserve">SSL </w:t>
      </w:r>
      <w:r>
        <w:rPr>
          <w:rFonts w:asciiTheme="minorHAnsi" w:eastAsia="Times New Roman" w:hAnsiTheme="minorHAnsi" w:cstheme="minorHAnsi"/>
          <w:b/>
          <w:lang w:eastAsia="en-CA"/>
        </w:rPr>
        <w:t>impact website performance</w:t>
      </w:r>
      <w:r w:rsidR="000C3286" w:rsidRPr="00CF0CBF">
        <w:rPr>
          <w:rFonts w:asciiTheme="minorHAnsi" w:eastAsia="Times New Roman" w:hAnsiTheme="minorHAnsi" w:cstheme="minorHAnsi"/>
          <w:b/>
          <w:lang w:eastAsia="en-CA"/>
        </w:rPr>
        <w:t>?</w:t>
      </w:r>
    </w:p>
    <w:p w14:paraId="1CE22C3C" w14:textId="057C54FE" w:rsidR="00687B97" w:rsidRDefault="0064609F" w:rsidP="000C3286">
      <w:pPr>
        <w:rPr>
          <w:rFonts w:asciiTheme="minorHAnsi" w:eastAsia="Times New Roman" w:hAnsiTheme="minorHAnsi" w:cstheme="minorHAnsi"/>
          <w:lang w:eastAsia="en-CA"/>
        </w:rPr>
      </w:pPr>
      <w:r>
        <w:rPr>
          <w:rFonts w:asciiTheme="minorHAnsi" w:eastAsia="Times New Roman" w:hAnsiTheme="minorHAnsi" w:cstheme="minorHAnsi"/>
          <w:lang w:eastAsia="en-CA"/>
        </w:rPr>
        <w:t>It may, very slightly</w:t>
      </w:r>
      <w:r w:rsidR="00666312">
        <w:rPr>
          <w:rFonts w:asciiTheme="minorHAnsi" w:eastAsia="Times New Roman" w:hAnsiTheme="minorHAnsi" w:cstheme="minorHAnsi"/>
          <w:lang w:eastAsia="en-CA"/>
        </w:rPr>
        <w:t>. Although SSL can add a few millisecond delay to the full loading of the website the level of security provided far outweighs the negligible slowdown.</w:t>
      </w:r>
    </w:p>
    <w:p w14:paraId="1B2A4F64" w14:textId="77777777" w:rsidR="000C3286" w:rsidRPr="00CF0CBF" w:rsidRDefault="000C3286" w:rsidP="000C3286">
      <w:pPr>
        <w:rPr>
          <w:rFonts w:asciiTheme="minorHAnsi" w:eastAsia="Times New Roman" w:hAnsiTheme="minorHAnsi" w:cstheme="minorHAnsi"/>
          <w:lang w:eastAsia="en-CA"/>
        </w:rPr>
      </w:pPr>
    </w:p>
    <w:p w14:paraId="0B380911" w14:textId="0C652490" w:rsidR="00033CBC" w:rsidRPr="003C6D5A" w:rsidRDefault="00033CBC" w:rsidP="00033CBC">
      <w:pPr>
        <w:rPr>
          <w:rFonts w:eastAsia="Times New Roman"/>
          <w:b/>
          <w:lang w:eastAsia="en-CA"/>
        </w:rPr>
      </w:pPr>
      <w:r w:rsidRPr="003C6D5A">
        <w:rPr>
          <w:rFonts w:eastAsia="Times New Roman"/>
          <w:b/>
          <w:lang w:eastAsia="en-CA"/>
        </w:rPr>
        <w:t>How do I</w:t>
      </w:r>
      <w:r>
        <w:rPr>
          <w:rFonts w:eastAsia="Times New Roman"/>
          <w:b/>
          <w:lang w:eastAsia="en-CA"/>
        </w:rPr>
        <w:t xml:space="preserve"> install an</w:t>
      </w:r>
      <w:r w:rsidRPr="003C6D5A">
        <w:rPr>
          <w:rFonts w:eastAsia="Times New Roman"/>
          <w:b/>
          <w:lang w:eastAsia="en-CA"/>
        </w:rPr>
        <w:t xml:space="preserve"> </w:t>
      </w:r>
      <w:r>
        <w:rPr>
          <w:rFonts w:eastAsia="Times New Roman"/>
          <w:b/>
          <w:lang w:eastAsia="en-CA"/>
        </w:rPr>
        <w:t>SSL certificate</w:t>
      </w:r>
      <w:r w:rsidRPr="003C6D5A">
        <w:rPr>
          <w:rFonts w:eastAsia="Times New Roman"/>
          <w:b/>
          <w:lang w:eastAsia="en-CA"/>
        </w:rPr>
        <w:t>?</w:t>
      </w:r>
    </w:p>
    <w:p w14:paraId="7FC08E3D" w14:textId="6D6EA9D7" w:rsidR="00033CBC" w:rsidRPr="00CF0CBF" w:rsidRDefault="00033CBC" w:rsidP="00033CBC">
      <w:pPr>
        <w:rPr>
          <w:rFonts w:eastAsia="Times New Roman"/>
          <w:lang w:eastAsia="en-CA"/>
        </w:rPr>
      </w:pPr>
      <w:r>
        <w:rPr>
          <w:rFonts w:eastAsia="Times New Roman"/>
          <w:lang w:eastAsia="en-CA"/>
        </w:rPr>
        <w:t xml:space="preserve">Follow your instructions to launch SSL Manager. Choose the website you would like to apply from SSL Manager and the certificate and follow the </w:t>
      </w:r>
      <w:r w:rsidR="00442DD5">
        <w:rPr>
          <w:rFonts w:eastAsia="Times New Roman"/>
          <w:lang w:eastAsia="en-CA"/>
        </w:rPr>
        <w:t>five</w:t>
      </w:r>
      <w:r>
        <w:rPr>
          <w:rFonts w:eastAsia="Times New Roman"/>
          <w:lang w:eastAsia="en-CA"/>
        </w:rPr>
        <w:t xml:space="preserve"> steps and fill out all the required information. After that</w:t>
      </w:r>
      <w:r w:rsidR="00CA6C93">
        <w:rPr>
          <w:rFonts w:eastAsia="Times New Roman"/>
          <w:lang w:eastAsia="en-CA"/>
        </w:rPr>
        <w:t xml:space="preserve">, </w:t>
      </w:r>
      <w:r>
        <w:rPr>
          <w:rFonts w:eastAsia="Times New Roman"/>
          <w:lang w:eastAsia="en-CA"/>
        </w:rPr>
        <w:t>you can see the status of your website’s SSL certificates in your SSL Manager.</w:t>
      </w:r>
    </w:p>
    <w:p w14:paraId="191DBBCA" w14:textId="77777777" w:rsidR="00033CBC" w:rsidRDefault="00033CBC" w:rsidP="000C3286">
      <w:pPr>
        <w:rPr>
          <w:rFonts w:asciiTheme="minorHAnsi" w:eastAsia="Times New Roman" w:hAnsiTheme="minorHAnsi" w:cstheme="minorHAnsi"/>
          <w:b/>
          <w:lang w:eastAsia="en-CA"/>
        </w:rPr>
      </w:pPr>
    </w:p>
    <w:p w14:paraId="41346F04" w14:textId="7E1C6A86" w:rsidR="000C3286" w:rsidRPr="00CF0CBF" w:rsidRDefault="009C6899" w:rsidP="000C3286">
      <w:pPr>
        <w:rPr>
          <w:rFonts w:asciiTheme="minorHAnsi" w:eastAsia="Times New Roman" w:hAnsiTheme="minorHAnsi" w:cstheme="minorHAnsi"/>
          <w:b/>
          <w:lang w:eastAsia="en-CA"/>
        </w:rPr>
      </w:pPr>
      <w:r w:rsidRPr="009C6899">
        <w:rPr>
          <w:rFonts w:asciiTheme="minorHAnsi" w:eastAsia="Times New Roman" w:hAnsiTheme="minorHAnsi" w:cstheme="minorHAnsi"/>
          <w:b/>
          <w:lang w:eastAsia="en-CA"/>
        </w:rPr>
        <w:t xml:space="preserve">How do I install the </w:t>
      </w:r>
      <w:r w:rsidR="00D817BF">
        <w:rPr>
          <w:rFonts w:asciiTheme="minorHAnsi" w:eastAsia="Times New Roman" w:hAnsiTheme="minorHAnsi" w:cstheme="minorHAnsi"/>
          <w:b/>
          <w:lang w:eastAsia="en-CA"/>
        </w:rPr>
        <w:t>SSL</w:t>
      </w:r>
      <w:r w:rsidR="00D817BF" w:rsidRPr="009C6899">
        <w:rPr>
          <w:rFonts w:asciiTheme="minorHAnsi" w:eastAsia="Times New Roman" w:hAnsiTheme="minorHAnsi" w:cstheme="minorHAnsi"/>
          <w:b/>
          <w:lang w:eastAsia="en-CA"/>
        </w:rPr>
        <w:t xml:space="preserve"> </w:t>
      </w:r>
      <w:r w:rsidRPr="009C6899">
        <w:rPr>
          <w:rFonts w:asciiTheme="minorHAnsi" w:eastAsia="Times New Roman" w:hAnsiTheme="minorHAnsi" w:cstheme="minorHAnsi"/>
          <w:b/>
          <w:lang w:eastAsia="en-CA"/>
        </w:rPr>
        <w:t>seal</w:t>
      </w:r>
      <w:r w:rsidR="000C3286" w:rsidRPr="00CF0CBF">
        <w:rPr>
          <w:rFonts w:asciiTheme="minorHAnsi" w:eastAsia="Times New Roman" w:hAnsiTheme="minorHAnsi" w:cstheme="minorHAnsi"/>
          <w:b/>
          <w:lang w:eastAsia="en-CA"/>
        </w:rPr>
        <w:t>?</w:t>
      </w:r>
    </w:p>
    <w:p w14:paraId="1393D56E" w14:textId="70865F2E" w:rsidR="000C3286" w:rsidRPr="00C136C7" w:rsidRDefault="009C6899" w:rsidP="00C136C7">
      <w:pPr>
        <w:rPr>
          <w:rFonts w:asciiTheme="minorHAnsi" w:eastAsia="Times New Roman" w:hAnsiTheme="minorHAnsi" w:cstheme="minorHAnsi"/>
          <w:lang w:eastAsia="en-CA"/>
        </w:rPr>
      </w:pPr>
      <w:r>
        <w:rPr>
          <w:rFonts w:asciiTheme="minorHAnsi" w:eastAsia="Times New Roman" w:hAnsiTheme="minorHAnsi" w:cstheme="minorHAnsi"/>
          <w:lang w:eastAsia="en-CA"/>
        </w:rPr>
        <w:t>S</w:t>
      </w:r>
      <w:r w:rsidRPr="009C6899">
        <w:rPr>
          <w:rFonts w:asciiTheme="minorHAnsi" w:eastAsia="Times New Roman" w:hAnsiTheme="minorHAnsi" w:cstheme="minorHAnsi"/>
          <w:lang w:eastAsia="en-CA"/>
        </w:rPr>
        <w:t xml:space="preserve">imply include the JavaScript code that </w:t>
      </w:r>
      <w:proofErr w:type="spellStart"/>
      <w:r w:rsidR="00442DD5">
        <w:rPr>
          <w:rFonts w:asciiTheme="minorHAnsi" w:eastAsia="Times New Roman" w:hAnsiTheme="minorHAnsi" w:cstheme="minorHAnsi"/>
          <w:lang w:eastAsia="en-CA"/>
        </w:rPr>
        <w:t>Sectigo</w:t>
      </w:r>
      <w:proofErr w:type="spellEnd"/>
      <w:r w:rsidR="00D817BF">
        <w:rPr>
          <w:rFonts w:asciiTheme="minorHAnsi" w:eastAsia="Times New Roman" w:hAnsiTheme="minorHAnsi" w:cstheme="minorHAnsi"/>
          <w:lang w:eastAsia="en-CA"/>
        </w:rPr>
        <w:t xml:space="preserve"> SSL</w:t>
      </w:r>
      <w:r w:rsidR="00D817BF" w:rsidRPr="009C6899">
        <w:rPr>
          <w:rFonts w:asciiTheme="minorHAnsi" w:eastAsia="Times New Roman" w:hAnsiTheme="minorHAnsi" w:cstheme="minorHAnsi"/>
          <w:lang w:eastAsia="en-CA"/>
        </w:rPr>
        <w:t xml:space="preserve"> </w:t>
      </w:r>
      <w:r w:rsidRPr="009C6899">
        <w:rPr>
          <w:rFonts w:asciiTheme="minorHAnsi" w:eastAsia="Times New Roman" w:hAnsiTheme="minorHAnsi" w:cstheme="minorHAnsi"/>
          <w:lang w:eastAsia="en-CA"/>
        </w:rPr>
        <w:t xml:space="preserve">provides in the footer area of </w:t>
      </w:r>
      <w:r w:rsidR="00033CBC">
        <w:rPr>
          <w:rFonts w:asciiTheme="minorHAnsi" w:eastAsia="Times New Roman" w:hAnsiTheme="minorHAnsi" w:cstheme="minorHAnsi"/>
          <w:lang w:eastAsia="en-CA"/>
        </w:rPr>
        <w:t>your</w:t>
      </w:r>
      <w:r w:rsidR="00033CBC" w:rsidRPr="009C6899">
        <w:rPr>
          <w:rFonts w:asciiTheme="minorHAnsi" w:eastAsia="Times New Roman" w:hAnsiTheme="minorHAnsi" w:cstheme="minorHAnsi"/>
          <w:lang w:eastAsia="en-CA"/>
        </w:rPr>
        <w:t xml:space="preserve"> </w:t>
      </w:r>
      <w:r w:rsidRPr="009C6899">
        <w:rPr>
          <w:rFonts w:asciiTheme="minorHAnsi" w:eastAsia="Times New Roman" w:hAnsiTheme="minorHAnsi" w:cstheme="minorHAnsi"/>
          <w:lang w:eastAsia="en-CA"/>
        </w:rPr>
        <w:t>website.</w:t>
      </w:r>
    </w:p>
    <w:p w14:paraId="296FA2CC" w14:textId="77777777" w:rsidR="000C3286" w:rsidRPr="00CF0CBF" w:rsidRDefault="000C3286" w:rsidP="000C3286">
      <w:pPr>
        <w:rPr>
          <w:rFonts w:asciiTheme="minorHAnsi" w:eastAsia="Times New Roman" w:hAnsiTheme="minorHAnsi" w:cstheme="minorHAnsi"/>
          <w:lang w:eastAsia="en-CA"/>
        </w:rPr>
      </w:pPr>
    </w:p>
    <w:p w14:paraId="3AC52AAD" w14:textId="178131BA" w:rsidR="000C3286" w:rsidRPr="00CF0CBF" w:rsidRDefault="005C27CD" w:rsidP="000C3286">
      <w:pPr>
        <w:rPr>
          <w:rFonts w:asciiTheme="minorHAnsi" w:eastAsia="Times New Roman" w:hAnsiTheme="minorHAnsi" w:cstheme="minorHAnsi"/>
          <w:b/>
          <w:lang w:eastAsia="en-CA"/>
        </w:rPr>
      </w:pPr>
      <w:r w:rsidRPr="005C27CD">
        <w:rPr>
          <w:rFonts w:asciiTheme="minorHAnsi" w:eastAsia="Times New Roman" w:hAnsiTheme="minorHAnsi" w:cstheme="minorHAnsi"/>
          <w:b/>
          <w:lang w:eastAsia="en-CA"/>
        </w:rPr>
        <w:t xml:space="preserve">What </w:t>
      </w:r>
      <w:r>
        <w:rPr>
          <w:rFonts w:asciiTheme="minorHAnsi" w:eastAsia="Times New Roman" w:hAnsiTheme="minorHAnsi" w:cstheme="minorHAnsi"/>
          <w:b/>
          <w:lang w:eastAsia="en-CA"/>
        </w:rPr>
        <w:t>does the Warranty actually mean?</w:t>
      </w:r>
    </w:p>
    <w:p w14:paraId="3F0610AA" w14:textId="2F3FFFB5" w:rsidR="005C27CD" w:rsidRDefault="005C27CD" w:rsidP="000C3286">
      <w:pPr>
        <w:rPr>
          <w:rFonts w:asciiTheme="minorHAnsi" w:eastAsia="Times New Roman" w:hAnsiTheme="minorHAnsi" w:cstheme="minorHAnsi"/>
          <w:lang w:eastAsia="en-CA"/>
        </w:rPr>
      </w:pPr>
      <w:r w:rsidRPr="005C27CD">
        <w:rPr>
          <w:rFonts w:asciiTheme="minorHAnsi" w:eastAsia="Times New Roman" w:hAnsiTheme="minorHAnsi" w:cstheme="minorHAnsi"/>
          <w:lang w:eastAsia="en-CA"/>
        </w:rPr>
        <w:t>The relying party warranty set forth herein (the "Relying Party Warranty") may provide an avenue of relief to individuals whose reliance on the information c</w:t>
      </w:r>
      <w:bookmarkStart w:id="19" w:name="_GoBack"/>
      <w:bookmarkEnd w:id="19"/>
      <w:r w:rsidRPr="005C27CD">
        <w:rPr>
          <w:rFonts w:asciiTheme="minorHAnsi" w:eastAsia="Times New Roman" w:hAnsiTheme="minorHAnsi" w:cstheme="minorHAnsi"/>
          <w:lang w:eastAsia="en-CA"/>
        </w:rPr>
        <w:t xml:space="preserve">ontained in a </w:t>
      </w:r>
      <w:proofErr w:type="spellStart"/>
      <w:r w:rsidR="00442DD5">
        <w:rPr>
          <w:rFonts w:asciiTheme="minorHAnsi" w:eastAsia="Times New Roman" w:hAnsiTheme="minorHAnsi" w:cstheme="minorHAnsi"/>
          <w:lang w:eastAsia="en-CA"/>
        </w:rPr>
        <w:t>Sectigo</w:t>
      </w:r>
      <w:proofErr w:type="spellEnd"/>
      <w:r w:rsidRPr="005C27CD">
        <w:rPr>
          <w:rFonts w:asciiTheme="minorHAnsi" w:eastAsia="Times New Roman" w:hAnsiTheme="minorHAnsi" w:cstheme="minorHAnsi"/>
          <w:lang w:eastAsia="en-CA"/>
        </w:rPr>
        <w:t xml:space="preserve">-issued Certificate results in a loss of money due to a fraudulent charge to their credit card by the holder of a </w:t>
      </w:r>
      <w:proofErr w:type="spellStart"/>
      <w:r w:rsidR="00442DD5">
        <w:rPr>
          <w:rFonts w:asciiTheme="minorHAnsi" w:eastAsia="Times New Roman" w:hAnsiTheme="minorHAnsi" w:cstheme="minorHAnsi"/>
          <w:lang w:eastAsia="en-CA"/>
        </w:rPr>
        <w:t>Sectigo</w:t>
      </w:r>
      <w:proofErr w:type="spellEnd"/>
      <w:r w:rsidRPr="005C27CD">
        <w:rPr>
          <w:rFonts w:asciiTheme="minorHAnsi" w:eastAsia="Times New Roman" w:hAnsiTheme="minorHAnsi" w:cstheme="minorHAnsi"/>
          <w:lang w:eastAsia="en-CA"/>
        </w:rPr>
        <w:t xml:space="preserve">-issued certificate. If </w:t>
      </w:r>
      <w:proofErr w:type="spellStart"/>
      <w:r w:rsidR="00442DD5">
        <w:rPr>
          <w:rFonts w:asciiTheme="minorHAnsi" w:eastAsia="Times New Roman" w:hAnsiTheme="minorHAnsi" w:cstheme="minorHAnsi"/>
          <w:lang w:eastAsia="en-CA"/>
        </w:rPr>
        <w:t>Sectigo</w:t>
      </w:r>
      <w:proofErr w:type="spellEnd"/>
      <w:r w:rsidRPr="005C27CD">
        <w:rPr>
          <w:rFonts w:asciiTheme="minorHAnsi" w:eastAsia="Times New Roman" w:hAnsiTheme="minorHAnsi" w:cstheme="minorHAnsi"/>
          <w:lang w:eastAsia="en-CA"/>
        </w:rPr>
        <w:t xml:space="preserve"> was negligent in issuing a certificate that resulted in a loss to you and you meet the criteria of a Covered Person below, you may be eligible to receive reimbursement for your loss, subject to a maximum aggregate limit of the amounts stated herein for all claims related to that Certificate.</w:t>
      </w:r>
    </w:p>
    <w:p w14:paraId="75746789" w14:textId="77777777" w:rsidR="000C3286" w:rsidRPr="00CF0CBF" w:rsidRDefault="000C3286" w:rsidP="000C3286">
      <w:pPr>
        <w:rPr>
          <w:rFonts w:asciiTheme="minorHAnsi" w:eastAsia="Times New Roman" w:hAnsiTheme="minorHAnsi" w:cstheme="minorHAnsi"/>
          <w:lang w:eastAsia="en-CA"/>
        </w:rPr>
      </w:pPr>
    </w:p>
    <w:p w14:paraId="14C189AE" w14:textId="77777777" w:rsidR="004317F8" w:rsidRDefault="004317F8" w:rsidP="00CB5D33">
      <w:pPr>
        <w:rPr>
          <w:rFonts w:asciiTheme="minorHAnsi" w:eastAsia="Times New Roman" w:hAnsiTheme="minorHAnsi" w:cstheme="minorHAnsi"/>
          <w:b/>
          <w:lang w:eastAsia="en-CA"/>
        </w:rPr>
      </w:pPr>
      <w:r w:rsidRPr="004317F8">
        <w:rPr>
          <w:rFonts w:asciiTheme="minorHAnsi" w:eastAsia="Times New Roman" w:hAnsiTheme="minorHAnsi" w:cstheme="minorHAnsi"/>
          <w:b/>
          <w:lang w:eastAsia="en-CA"/>
        </w:rPr>
        <w:t>Why does the website say the SSL certificate is 'Untrusted'?</w:t>
      </w:r>
    </w:p>
    <w:p w14:paraId="380957EA" w14:textId="517A8429" w:rsidR="004317F8" w:rsidRDefault="004317F8" w:rsidP="00CB5D33">
      <w:pPr>
        <w:rPr>
          <w:rFonts w:asciiTheme="minorHAnsi" w:eastAsia="Times New Roman" w:hAnsiTheme="minorHAnsi" w:cstheme="minorHAnsi"/>
          <w:lang w:eastAsia="en-CA"/>
        </w:rPr>
      </w:pPr>
      <w:r w:rsidRPr="004317F8">
        <w:rPr>
          <w:rFonts w:asciiTheme="minorHAnsi" w:eastAsia="Times New Roman" w:hAnsiTheme="minorHAnsi" w:cstheme="minorHAnsi"/>
          <w:lang w:eastAsia="en-CA"/>
        </w:rPr>
        <w:t>The usual cause of this is that the intermediate certificate has not been loaded.</w:t>
      </w:r>
    </w:p>
    <w:p w14:paraId="0D708EF9" w14:textId="77777777" w:rsidR="00CB5D33" w:rsidRPr="00CF0CBF" w:rsidRDefault="00CB5D33" w:rsidP="00CB5D33">
      <w:pPr>
        <w:rPr>
          <w:rFonts w:asciiTheme="minorHAnsi" w:eastAsia="Times New Roman" w:hAnsiTheme="minorHAnsi" w:cstheme="minorHAnsi"/>
          <w:b/>
          <w:lang w:eastAsia="en-CA"/>
        </w:rPr>
      </w:pPr>
    </w:p>
    <w:p w14:paraId="48E41BDE" w14:textId="2224B1BF" w:rsidR="000C3286" w:rsidRPr="00CF0CBF" w:rsidRDefault="009926A2" w:rsidP="000C3286">
      <w:pPr>
        <w:rPr>
          <w:rFonts w:asciiTheme="minorHAnsi" w:eastAsia="Times New Roman" w:hAnsiTheme="minorHAnsi" w:cstheme="minorHAnsi"/>
          <w:lang w:eastAsia="en-CA"/>
        </w:rPr>
      </w:pPr>
      <w:r w:rsidRPr="009926A2">
        <w:rPr>
          <w:rFonts w:asciiTheme="minorHAnsi" w:eastAsia="Times New Roman" w:hAnsiTheme="minorHAnsi" w:cstheme="minorHAnsi"/>
          <w:b/>
          <w:lang w:eastAsia="en-CA"/>
        </w:rPr>
        <w:t>When trying to go to the site over HTTPS it displays the message</w:t>
      </w:r>
      <w:r>
        <w:rPr>
          <w:rFonts w:asciiTheme="minorHAnsi" w:eastAsia="Times New Roman" w:hAnsiTheme="minorHAnsi" w:cstheme="minorHAnsi"/>
          <w:b/>
          <w:lang w:eastAsia="en-CA"/>
        </w:rPr>
        <w:t xml:space="preserve"> 'The page cannot be displayed'</w:t>
      </w:r>
      <w:r w:rsidR="007F37E5" w:rsidRPr="007F37E5">
        <w:rPr>
          <w:rFonts w:asciiTheme="minorHAnsi" w:eastAsia="Times New Roman" w:hAnsiTheme="minorHAnsi" w:cstheme="minorHAnsi"/>
          <w:b/>
          <w:lang w:eastAsia="en-CA"/>
        </w:rPr>
        <w:t>?</w:t>
      </w:r>
      <w:r w:rsidR="000C3286" w:rsidRPr="00CF0CBF">
        <w:rPr>
          <w:rFonts w:asciiTheme="minorHAnsi" w:eastAsia="Times New Roman" w:hAnsiTheme="minorHAnsi" w:cstheme="minorHAnsi"/>
          <w:b/>
          <w:lang w:eastAsia="en-CA"/>
        </w:rPr>
        <w:t xml:space="preserve"> </w:t>
      </w:r>
    </w:p>
    <w:p w14:paraId="22B532F2" w14:textId="77777777" w:rsidR="009926A2" w:rsidRDefault="009926A2" w:rsidP="00C136C7">
      <w:pPr>
        <w:spacing w:after="160" w:line="259" w:lineRule="auto"/>
        <w:rPr>
          <w:rFonts w:asciiTheme="minorHAnsi" w:eastAsia="Times New Roman" w:hAnsiTheme="minorHAnsi" w:cstheme="minorHAnsi"/>
          <w:lang w:eastAsia="en-CA"/>
        </w:rPr>
      </w:pPr>
      <w:r w:rsidRPr="009926A2">
        <w:rPr>
          <w:rFonts w:asciiTheme="minorHAnsi" w:eastAsia="Times New Roman" w:hAnsiTheme="minorHAnsi" w:cstheme="minorHAnsi"/>
          <w:lang w:eastAsia="en-CA"/>
        </w:rPr>
        <w:t>Usually caused by port 443 not allowed through firewall or by the SSL Certificate not having a corresponding key file.</w:t>
      </w:r>
    </w:p>
    <w:p w14:paraId="4CD4A641" w14:textId="77777777" w:rsidR="00E729BC" w:rsidRDefault="00E729BC" w:rsidP="00C136C7">
      <w:pPr>
        <w:spacing w:after="160" w:line="259" w:lineRule="auto"/>
        <w:rPr>
          <w:rFonts w:asciiTheme="minorHAnsi" w:eastAsia="Times New Roman" w:hAnsiTheme="minorHAnsi" w:cstheme="minorHAnsi"/>
          <w:lang w:eastAsia="en-CA"/>
        </w:rPr>
      </w:pPr>
    </w:p>
    <w:p w14:paraId="14FAD74B" w14:textId="4117C62C" w:rsidR="00E729BC" w:rsidRDefault="00656794" w:rsidP="00C136C7">
      <w:pPr>
        <w:spacing w:after="160" w:line="259" w:lineRule="auto"/>
        <w:rPr>
          <w:rFonts w:asciiTheme="minorHAnsi" w:eastAsia="Times New Roman" w:hAnsiTheme="minorHAnsi" w:cstheme="minorHAnsi"/>
          <w:b/>
          <w:lang w:eastAsia="en-CA"/>
        </w:rPr>
      </w:pPr>
      <w:r w:rsidRPr="00656794">
        <w:rPr>
          <w:rFonts w:asciiTheme="minorHAnsi" w:eastAsia="Times New Roman" w:hAnsiTheme="minorHAnsi" w:cstheme="minorHAnsi"/>
          <w:b/>
          <w:lang w:eastAsia="en-CA"/>
        </w:rPr>
        <w:t>Why do you ask for documentation</w:t>
      </w:r>
      <w:r>
        <w:rPr>
          <w:rFonts w:asciiTheme="minorHAnsi" w:eastAsia="Times New Roman" w:hAnsiTheme="minorHAnsi" w:cstheme="minorHAnsi"/>
          <w:b/>
          <w:lang w:eastAsia="en-CA"/>
        </w:rPr>
        <w:t xml:space="preserve"> when I apply for a certificate</w:t>
      </w:r>
      <w:r w:rsidR="00E729BC" w:rsidRPr="008D06DA">
        <w:rPr>
          <w:rFonts w:asciiTheme="minorHAnsi" w:eastAsia="Times New Roman" w:hAnsiTheme="minorHAnsi" w:cstheme="minorHAnsi"/>
          <w:b/>
          <w:lang w:eastAsia="en-CA"/>
        </w:rPr>
        <w:t>?</w:t>
      </w:r>
    </w:p>
    <w:p w14:paraId="127EDA75" w14:textId="2A75D5F7" w:rsidR="000C3286" w:rsidRPr="00CF0CBF" w:rsidRDefault="00656794" w:rsidP="000C3286">
      <w:pPr>
        <w:rPr>
          <w:rFonts w:asciiTheme="minorHAnsi" w:eastAsia="Times New Roman" w:hAnsiTheme="minorHAnsi" w:cstheme="minorHAnsi"/>
          <w:b/>
          <w:lang w:eastAsia="en-CA"/>
        </w:rPr>
      </w:pPr>
      <w:r w:rsidRPr="00656794">
        <w:rPr>
          <w:rFonts w:asciiTheme="minorHAnsi" w:eastAsia="Times New Roman" w:hAnsiTheme="minorHAnsi" w:cstheme="minorHAnsi"/>
          <w:lang w:eastAsia="en-CA"/>
        </w:rPr>
        <w:t>Before issuing a certificate</w:t>
      </w:r>
      <w:r w:rsidR="00033CBC">
        <w:rPr>
          <w:rFonts w:asciiTheme="minorHAnsi" w:eastAsia="Times New Roman" w:hAnsiTheme="minorHAnsi" w:cstheme="minorHAnsi"/>
          <w:lang w:eastAsia="en-CA"/>
        </w:rPr>
        <w:t>,</w:t>
      </w:r>
      <w:r w:rsidRPr="00656794">
        <w:rPr>
          <w:rFonts w:asciiTheme="minorHAnsi" w:eastAsia="Times New Roman" w:hAnsiTheme="minorHAnsi" w:cstheme="minorHAnsi"/>
          <w:lang w:eastAsia="en-CA"/>
        </w:rPr>
        <w:t xml:space="preserve"> </w:t>
      </w:r>
      <w:r w:rsidR="00033CBC">
        <w:rPr>
          <w:rFonts w:asciiTheme="minorHAnsi" w:eastAsia="Times New Roman" w:hAnsiTheme="minorHAnsi" w:cstheme="minorHAnsi"/>
          <w:lang w:eastAsia="en-CA"/>
        </w:rPr>
        <w:t>it is validated</w:t>
      </w:r>
      <w:r w:rsidRPr="00656794">
        <w:rPr>
          <w:rFonts w:asciiTheme="minorHAnsi" w:eastAsia="Times New Roman" w:hAnsiTheme="minorHAnsi" w:cstheme="minorHAnsi"/>
          <w:lang w:eastAsia="en-CA"/>
        </w:rPr>
        <w:t xml:space="preserve"> both that the applicant owns or</w:t>
      </w:r>
      <w:r w:rsidR="002D4D55">
        <w:rPr>
          <w:rFonts w:asciiTheme="minorHAnsi" w:eastAsia="Times New Roman" w:hAnsiTheme="minorHAnsi" w:cstheme="minorHAnsi"/>
          <w:lang w:eastAsia="en-CA"/>
        </w:rPr>
        <w:t xml:space="preserve"> has legal right to use</w:t>
      </w:r>
      <w:r w:rsidRPr="00656794">
        <w:rPr>
          <w:rFonts w:asciiTheme="minorHAnsi" w:eastAsia="Times New Roman" w:hAnsiTheme="minorHAnsi" w:cstheme="minorHAnsi"/>
          <w:lang w:eastAsia="en-CA"/>
        </w:rPr>
        <w:t xml:space="preserve"> the domain name featured in the application and secondly that the applicant is a legitimate and legally accountable entity. To do this we need to have access to documentation which verifies these two factors.</w:t>
      </w:r>
      <w:r w:rsidR="000C3286" w:rsidRPr="00CF0CBF">
        <w:rPr>
          <w:rFonts w:asciiTheme="minorHAnsi" w:eastAsia="Times New Roman" w:hAnsiTheme="minorHAnsi" w:cstheme="minorHAnsi"/>
          <w:b/>
          <w:lang w:eastAsia="en-CA"/>
        </w:rPr>
        <w:br/>
      </w:r>
    </w:p>
    <w:p w14:paraId="05547018" w14:textId="77777777" w:rsidR="0095551A" w:rsidRPr="00CF0CBF" w:rsidRDefault="0095551A" w:rsidP="0095551A">
      <w:pPr>
        <w:rPr>
          <w:rFonts w:eastAsia="Times New Roman"/>
          <w:lang w:eastAsia="en-CA"/>
        </w:rPr>
      </w:pPr>
    </w:p>
    <w:p w14:paraId="7C9E28AD" w14:textId="565359F7" w:rsidR="00F44F6F" w:rsidRPr="004267A4" w:rsidRDefault="00F44F6F" w:rsidP="008D2EC2">
      <w:bookmarkStart w:id="20" w:name="_Appendix:_Hosting_Packages"/>
      <w:bookmarkEnd w:id="1"/>
      <w:bookmarkEnd w:id="20"/>
    </w:p>
    <w:sectPr w:rsidR="00F44F6F" w:rsidRPr="004267A4" w:rsidSect="00F9799E">
      <w:headerReference w:type="default" r:id="rId18"/>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999D03" w14:textId="77777777" w:rsidR="00CD2EE5" w:rsidRDefault="00CD2EE5" w:rsidP="008B0D1D">
      <w:pPr>
        <w:pStyle w:val="TableText"/>
      </w:pPr>
      <w:r>
        <w:separator/>
      </w:r>
    </w:p>
  </w:endnote>
  <w:endnote w:type="continuationSeparator" w:id="0">
    <w:p w14:paraId="502488E3" w14:textId="77777777" w:rsidR="00CD2EE5" w:rsidRDefault="00CD2EE5"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223639" w14:textId="77777777" w:rsidR="00CD2EE5" w:rsidRDefault="00CD2EE5" w:rsidP="008B0D1D">
      <w:pPr>
        <w:pStyle w:val="TableText"/>
      </w:pPr>
      <w:r>
        <w:separator/>
      </w:r>
    </w:p>
  </w:footnote>
  <w:footnote w:type="continuationSeparator" w:id="0">
    <w:p w14:paraId="079EB958" w14:textId="77777777" w:rsidR="00CD2EE5" w:rsidRDefault="00CD2EE5" w:rsidP="008B0D1D">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442DD5" w14:paraId="2A563EAC" w14:textId="77777777" w:rsidTr="00056331">
      <w:trPr>
        <w:cantSplit/>
      </w:trPr>
      <w:tc>
        <w:tcPr>
          <w:tcW w:w="1350" w:type="pct"/>
          <w:shd w:val="clear" w:color="auto" w:fill="auto"/>
        </w:tcPr>
        <w:p w14:paraId="0FE31727" w14:textId="32B04240" w:rsidR="00442DD5" w:rsidRDefault="00442DD5" w:rsidP="003535A6">
          <w:pPr>
            <w:pStyle w:val="Header"/>
            <w:pBdr>
              <w:bottom w:val="none" w:sz="0" w:space="0" w:color="auto"/>
            </w:pBdr>
          </w:pPr>
          <w:r>
            <w:rPr>
              <w:noProof/>
              <w:color w:val="97999B"/>
            </w:rPr>
            <w:t>Product Overview</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Content>
          <w:tc>
            <w:tcPr>
              <w:tcW w:w="2585" w:type="pct"/>
              <w:shd w:val="clear" w:color="auto" w:fill="auto"/>
            </w:tcPr>
            <w:p w14:paraId="15FBFA5A" w14:textId="6565E12F" w:rsidR="00442DD5" w:rsidRPr="00056331" w:rsidRDefault="00442DD5" w:rsidP="003535A6">
              <w:pPr>
                <w:pStyle w:val="Header"/>
                <w:pBdr>
                  <w:bottom w:val="none" w:sz="0" w:space="0" w:color="auto"/>
                </w:pBdr>
                <w:jc w:val="center"/>
                <w:rPr>
                  <w:color w:val="97999B"/>
                </w:rPr>
              </w:pPr>
              <w:r>
                <w:rPr>
                  <w:color w:val="97999B"/>
                </w:rPr>
                <w:t>SSL Certificates</w:t>
              </w:r>
            </w:p>
          </w:tc>
        </w:sdtContent>
      </w:sdt>
      <w:sdt>
        <w:sdtPr>
          <w:alias w:val="Publish Date"/>
          <w:tag w:val=""/>
          <w:id w:val="40093595"/>
          <w:dataBinding w:prefixMappings="xmlns:ns0='http://schemas.microsoft.com/office/2006/coverPageProps' " w:xpath="/ns0:CoverPageProperties[1]/ns0:PublishDate[1]" w:storeItemID="{55AF091B-3C7A-41E3-B477-F2FDAA23CFDA}"/>
          <w:date w:fullDate="2018-10-23T00:00:00Z">
            <w:dateFormat w:val="M/d/yyyy"/>
            <w:lid w:val="en-US"/>
            <w:storeMappedDataAs w:val="dateTime"/>
            <w:calendar w:val="gregorian"/>
          </w:date>
        </w:sdtPr>
        <w:sdtContent>
          <w:tc>
            <w:tcPr>
              <w:tcW w:w="1065" w:type="pct"/>
              <w:shd w:val="clear" w:color="auto" w:fill="auto"/>
            </w:tcPr>
            <w:p w14:paraId="7EC01799" w14:textId="17338EE5" w:rsidR="00442DD5" w:rsidRDefault="00442DD5" w:rsidP="007B6AD4">
              <w:pPr>
                <w:pStyle w:val="Header"/>
                <w:pBdr>
                  <w:bottom w:val="none" w:sz="0" w:space="0" w:color="auto"/>
                </w:pBdr>
                <w:jc w:val="right"/>
              </w:pPr>
              <w:r>
                <w:t>10/23/2018</w:t>
              </w:r>
            </w:p>
          </w:tc>
        </w:sdtContent>
      </w:sdt>
    </w:tr>
  </w:tbl>
  <w:p w14:paraId="49AF0A26" w14:textId="77777777" w:rsidR="00442DD5" w:rsidRDefault="00442D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12" w15:restartNumberingAfterBreak="0">
    <w:nsid w:val="0CB6578B"/>
    <w:multiLevelType w:val="hybridMultilevel"/>
    <w:tmpl w:val="74EAB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15"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0E1E2E"/>
    <w:multiLevelType w:val="hybridMultilevel"/>
    <w:tmpl w:val="0E6ED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F2D65"/>
    <w:multiLevelType w:val="hybridMultilevel"/>
    <w:tmpl w:val="77D6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787CDB"/>
    <w:multiLevelType w:val="hybridMultilevel"/>
    <w:tmpl w:val="51CA4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23"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FA91BCB"/>
    <w:multiLevelType w:val="multilevel"/>
    <w:tmpl w:val="E54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26"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0"/>
  </w:num>
  <w:num w:numId="2">
    <w:abstractNumId w:val="16"/>
  </w:num>
  <w:num w:numId="3">
    <w:abstractNumId w:val="13"/>
  </w:num>
  <w:num w:numId="4">
    <w:abstractNumId w:val="15"/>
  </w:num>
  <w:num w:numId="5">
    <w:abstractNumId w:val="20"/>
  </w:num>
  <w:num w:numId="6">
    <w:abstractNumId w:val="9"/>
  </w:num>
  <w:num w:numId="7">
    <w:abstractNumId w:val="26"/>
  </w:num>
  <w:num w:numId="8">
    <w:abstractNumId w:val="22"/>
  </w:num>
  <w:num w:numId="9">
    <w:abstractNumId w:val="25"/>
  </w:num>
  <w:num w:numId="10">
    <w:abstractNumId w:val="21"/>
  </w:num>
  <w:num w:numId="11">
    <w:abstractNumId w:val="28"/>
  </w:num>
  <w:num w:numId="12">
    <w:abstractNumId w:val="27"/>
  </w:num>
  <w:num w:numId="13">
    <w:abstractNumId w:val="11"/>
  </w:num>
  <w:num w:numId="14">
    <w:abstractNumId w:val="23"/>
  </w:num>
  <w:num w:numId="15">
    <w:abstractNumId w:val="14"/>
  </w:num>
  <w:num w:numId="16">
    <w:abstractNumId w:val="24"/>
  </w:num>
  <w:num w:numId="17">
    <w:abstractNumId w:val="17"/>
  </w:num>
  <w:num w:numId="18">
    <w:abstractNumId w:val="12"/>
  </w:num>
  <w:num w:numId="19">
    <w:abstractNumId w:val="18"/>
  </w:num>
  <w:num w:numId="2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67E"/>
    <w:rsid w:val="00007AC3"/>
    <w:rsid w:val="00010040"/>
    <w:rsid w:val="00010706"/>
    <w:rsid w:val="000107C8"/>
    <w:rsid w:val="00010C4E"/>
    <w:rsid w:val="00010C7E"/>
    <w:rsid w:val="000110D2"/>
    <w:rsid w:val="00011859"/>
    <w:rsid w:val="000118A2"/>
    <w:rsid w:val="00011D90"/>
    <w:rsid w:val="00011DFA"/>
    <w:rsid w:val="00011F68"/>
    <w:rsid w:val="000123A4"/>
    <w:rsid w:val="00012506"/>
    <w:rsid w:val="00013144"/>
    <w:rsid w:val="000132D7"/>
    <w:rsid w:val="00013363"/>
    <w:rsid w:val="00013E5A"/>
    <w:rsid w:val="00013FE5"/>
    <w:rsid w:val="000155D3"/>
    <w:rsid w:val="000155EB"/>
    <w:rsid w:val="00015B13"/>
    <w:rsid w:val="00015FFE"/>
    <w:rsid w:val="0001610D"/>
    <w:rsid w:val="00016CA2"/>
    <w:rsid w:val="00017157"/>
    <w:rsid w:val="00017886"/>
    <w:rsid w:val="000202BF"/>
    <w:rsid w:val="00020462"/>
    <w:rsid w:val="00020864"/>
    <w:rsid w:val="000213E3"/>
    <w:rsid w:val="00021AE2"/>
    <w:rsid w:val="00021CB6"/>
    <w:rsid w:val="0002204A"/>
    <w:rsid w:val="00022829"/>
    <w:rsid w:val="00022DDB"/>
    <w:rsid w:val="00023834"/>
    <w:rsid w:val="00023B56"/>
    <w:rsid w:val="00023B68"/>
    <w:rsid w:val="00023C95"/>
    <w:rsid w:val="0002421E"/>
    <w:rsid w:val="00025257"/>
    <w:rsid w:val="000253A6"/>
    <w:rsid w:val="00025A57"/>
    <w:rsid w:val="000262E0"/>
    <w:rsid w:val="00026714"/>
    <w:rsid w:val="000268AA"/>
    <w:rsid w:val="00026BC1"/>
    <w:rsid w:val="0002739A"/>
    <w:rsid w:val="000274DE"/>
    <w:rsid w:val="0002779D"/>
    <w:rsid w:val="000318DB"/>
    <w:rsid w:val="000323B5"/>
    <w:rsid w:val="0003240E"/>
    <w:rsid w:val="00032622"/>
    <w:rsid w:val="00032C58"/>
    <w:rsid w:val="00033CBC"/>
    <w:rsid w:val="000348E1"/>
    <w:rsid w:val="0003498A"/>
    <w:rsid w:val="00035137"/>
    <w:rsid w:val="00035234"/>
    <w:rsid w:val="00035526"/>
    <w:rsid w:val="00035CE8"/>
    <w:rsid w:val="00035E60"/>
    <w:rsid w:val="000369D1"/>
    <w:rsid w:val="00037656"/>
    <w:rsid w:val="0003788E"/>
    <w:rsid w:val="00037F52"/>
    <w:rsid w:val="000405B6"/>
    <w:rsid w:val="000405C0"/>
    <w:rsid w:val="000409AA"/>
    <w:rsid w:val="000409E7"/>
    <w:rsid w:val="00041A18"/>
    <w:rsid w:val="000435E5"/>
    <w:rsid w:val="000438AF"/>
    <w:rsid w:val="00044193"/>
    <w:rsid w:val="000442DF"/>
    <w:rsid w:val="00044341"/>
    <w:rsid w:val="00044475"/>
    <w:rsid w:val="00044DE0"/>
    <w:rsid w:val="00044DEE"/>
    <w:rsid w:val="000458E5"/>
    <w:rsid w:val="00046A01"/>
    <w:rsid w:val="0004708D"/>
    <w:rsid w:val="000470E3"/>
    <w:rsid w:val="00051252"/>
    <w:rsid w:val="00051383"/>
    <w:rsid w:val="00051479"/>
    <w:rsid w:val="000514A0"/>
    <w:rsid w:val="000518F9"/>
    <w:rsid w:val="00051AFE"/>
    <w:rsid w:val="0005213D"/>
    <w:rsid w:val="0005278A"/>
    <w:rsid w:val="00052DD1"/>
    <w:rsid w:val="00052F4E"/>
    <w:rsid w:val="00052FB6"/>
    <w:rsid w:val="0005311F"/>
    <w:rsid w:val="00053424"/>
    <w:rsid w:val="00053CF6"/>
    <w:rsid w:val="00054036"/>
    <w:rsid w:val="00054201"/>
    <w:rsid w:val="000545FA"/>
    <w:rsid w:val="0005486B"/>
    <w:rsid w:val="00054CA3"/>
    <w:rsid w:val="0005505A"/>
    <w:rsid w:val="00055326"/>
    <w:rsid w:val="0005553E"/>
    <w:rsid w:val="00055C07"/>
    <w:rsid w:val="000562E6"/>
    <w:rsid w:val="00056331"/>
    <w:rsid w:val="00056832"/>
    <w:rsid w:val="00056CD3"/>
    <w:rsid w:val="000573C5"/>
    <w:rsid w:val="0005743A"/>
    <w:rsid w:val="0006039B"/>
    <w:rsid w:val="00060F84"/>
    <w:rsid w:val="00061017"/>
    <w:rsid w:val="00061113"/>
    <w:rsid w:val="00062F24"/>
    <w:rsid w:val="0006342F"/>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66"/>
    <w:rsid w:val="00071B55"/>
    <w:rsid w:val="00071C64"/>
    <w:rsid w:val="00071D36"/>
    <w:rsid w:val="000721BF"/>
    <w:rsid w:val="00073091"/>
    <w:rsid w:val="0007334B"/>
    <w:rsid w:val="000733CA"/>
    <w:rsid w:val="00074448"/>
    <w:rsid w:val="000748A5"/>
    <w:rsid w:val="00074CCE"/>
    <w:rsid w:val="000754B8"/>
    <w:rsid w:val="000756E5"/>
    <w:rsid w:val="00075E3E"/>
    <w:rsid w:val="00076F03"/>
    <w:rsid w:val="0007704D"/>
    <w:rsid w:val="0007787F"/>
    <w:rsid w:val="0007788C"/>
    <w:rsid w:val="0008041B"/>
    <w:rsid w:val="00081927"/>
    <w:rsid w:val="000819C7"/>
    <w:rsid w:val="00081B57"/>
    <w:rsid w:val="00081BF8"/>
    <w:rsid w:val="00081C4A"/>
    <w:rsid w:val="00082483"/>
    <w:rsid w:val="00082C17"/>
    <w:rsid w:val="00082FEC"/>
    <w:rsid w:val="000832E4"/>
    <w:rsid w:val="00083F0E"/>
    <w:rsid w:val="00084A16"/>
    <w:rsid w:val="00084FCA"/>
    <w:rsid w:val="000853EF"/>
    <w:rsid w:val="0008609B"/>
    <w:rsid w:val="00086BFA"/>
    <w:rsid w:val="00086CD4"/>
    <w:rsid w:val="00087616"/>
    <w:rsid w:val="00087917"/>
    <w:rsid w:val="00087D5A"/>
    <w:rsid w:val="00090407"/>
    <w:rsid w:val="0009065B"/>
    <w:rsid w:val="00090E1D"/>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864"/>
    <w:rsid w:val="00097928"/>
    <w:rsid w:val="000A0498"/>
    <w:rsid w:val="000A0766"/>
    <w:rsid w:val="000A11A8"/>
    <w:rsid w:val="000A137A"/>
    <w:rsid w:val="000A1B8F"/>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CC"/>
    <w:rsid w:val="000A592D"/>
    <w:rsid w:val="000A5D6F"/>
    <w:rsid w:val="000A5FF9"/>
    <w:rsid w:val="000A6484"/>
    <w:rsid w:val="000A689B"/>
    <w:rsid w:val="000A7323"/>
    <w:rsid w:val="000A765A"/>
    <w:rsid w:val="000B0F7C"/>
    <w:rsid w:val="000B1494"/>
    <w:rsid w:val="000B1A5D"/>
    <w:rsid w:val="000B20F3"/>
    <w:rsid w:val="000B2174"/>
    <w:rsid w:val="000B2F9F"/>
    <w:rsid w:val="000B2FF0"/>
    <w:rsid w:val="000B386F"/>
    <w:rsid w:val="000B3AAB"/>
    <w:rsid w:val="000B3C92"/>
    <w:rsid w:val="000B41E2"/>
    <w:rsid w:val="000B4801"/>
    <w:rsid w:val="000B4B57"/>
    <w:rsid w:val="000B5571"/>
    <w:rsid w:val="000B59D1"/>
    <w:rsid w:val="000B5DE0"/>
    <w:rsid w:val="000B678B"/>
    <w:rsid w:val="000B6E9F"/>
    <w:rsid w:val="000B710A"/>
    <w:rsid w:val="000B7799"/>
    <w:rsid w:val="000B7896"/>
    <w:rsid w:val="000C0490"/>
    <w:rsid w:val="000C0E3E"/>
    <w:rsid w:val="000C1495"/>
    <w:rsid w:val="000C1758"/>
    <w:rsid w:val="000C2130"/>
    <w:rsid w:val="000C2C1B"/>
    <w:rsid w:val="000C3286"/>
    <w:rsid w:val="000C3620"/>
    <w:rsid w:val="000C3C76"/>
    <w:rsid w:val="000C45C5"/>
    <w:rsid w:val="000C4ADC"/>
    <w:rsid w:val="000C5266"/>
    <w:rsid w:val="000C54F8"/>
    <w:rsid w:val="000C586C"/>
    <w:rsid w:val="000C5C59"/>
    <w:rsid w:val="000C5F6D"/>
    <w:rsid w:val="000C64B5"/>
    <w:rsid w:val="000C6C3E"/>
    <w:rsid w:val="000C71A6"/>
    <w:rsid w:val="000C7AD6"/>
    <w:rsid w:val="000C7D8B"/>
    <w:rsid w:val="000D0095"/>
    <w:rsid w:val="000D03B8"/>
    <w:rsid w:val="000D0EA0"/>
    <w:rsid w:val="000D0F22"/>
    <w:rsid w:val="000D10D1"/>
    <w:rsid w:val="000D10F8"/>
    <w:rsid w:val="000D132D"/>
    <w:rsid w:val="000D133B"/>
    <w:rsid w:val="000D2036"/>
    <w:rsid w:val="000D2DC2"/>
    <w:rsid w:val="000D3033"/>
    <w:rsid w:val="000D3522"/>
    <w:rsid w:val="000D4011"/>
    <w:rsid w:val="000D45FE"/>
    <w:rsid w:val="000D4A54"/>
    <w:rsid w:val="000D4C68"/>
    <w:rsid w:val="000D4DC6"/>
    <w:rsid w:val="000D5675"/>
    <w:rsid w:val="000D5964"/>
    <w:rsid w:val="000D5C50"/>
    <w:rsid w:val="000D68B4"/>
    <w:rsid w:val="000D70C4"/>
    <w:rsid w:val="000D7A97"/>
    <w:rsid w:val="000D7F6F"/>
    <w:rsid w:val="000E0121"/>
    <w:rsid w:val="000E0198"/>
    <w:rsid w:val="000E07FA"/>
    <w:rsid w:val="000E0E62"/>
    <w:rsid w:val="000E1CF3"/>
    <w:rsid w:val="000E1D93"/>
    <w:rsid w:val="000E23FF"/>
    <w:rsid w:val="000E2461"/>
    <w:rsid w:val="000E30CD"/>
    <w:rsid w:val="000E4D74"/>
    <w:rsid w:val="000E4DA2"/>
    <w:rsid w:val="000E5A50"/>
    <w:rsid w:val="000E5C01"/>
    <w:rsid w:val="000E5D02"/>
    <w:rsid w:val="000E5E51"/>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A5A"/>
    <w:rsid w:val="000F1AA4"/>
    <w:rsid w:val="000F1CE1"/>
    <w:rsid w:val="000F2D9D"/>
    <w:rsid w:val="000F3017"/>
    <w:rsid w:val="000F3272"/>
    <w:rsid w:val="000F3892"/>
    <w:rsid w:val="000F3BEE"/>
    <w:rsid w:val="000F4009"/>
    <w:rsid w:val="000F461A"/>
    <w:rsid w:val="000F47CD"/>
    <w:rsid w:val="000F4B36"/>
    <w:rsid w:val="000F5CED"/>
    <w:rsid w:val="000F6021"/>
    <w:rsid w:val="000F6B17"/>
    <w:rsid w:val="000F6D08"/>
    <w:rsid w:val="000F7024"/>
    <w:rsid w:val="000F78E1"/>
    <w:rsid w:val="00100022"/>
    <w:rsid w:val="0010004D"/>
    <w:rsid w:val="001016EF"/>
    <w:rsid w:val="0010187A"/>
    <w:rsid w:val="00102142"/>
    <w:rsid w:val="001021AA"/>
    <w:rsid w:val="001021D6"/>
    <w:rsid w:val="00102B0A"/>
    <w:rsid w:val="00102CF6"/>
    <w:rsid w:val="001035CF"/>
    <w:rsid w:val="00104702"/>
    <w:rsid w:val="0010479F"/>
    <w:rsid w:val="00105358"/>
    <w:rsid w:val="001065DA"/>
    <w:rsid w:val="00106C9A"/>
    <w:rsid w:val="00107DD0"/>
    <w:rsid w:val="0011020F"/>
    <w:rsid w:val="00110A12"/>
    <w:rsid w:val="00110AF8"/>
    <w:rsid w:val="00111106"/>
    <w:rsid w:val="00111300"/>
    <w:rsid w:val="0011196E"/>
    <w:rsid w:val="00111E91"/>
    <w:rsid w:val="00112031"/>
    <w:rsid w:val="0011263C"/>
    <w:rsid w:val="0011265A"/>
    <w:rsid w:val="00112C52"/>
    <w:rsid w:val="00112E45"/>
    <w:rsid w:val="00113A7D"/>
    <w:rsid w:val="00113DC1"/>
    <w:rsid w:val="00114102"/>
    <w:rsid w:val="00114547"/>
    <w:rsid w:val="00114AA3"/>
    <w:rsid w:val="00114E3F"/>
    <w:rsid w:val="00115212"/>
    <w:rsid w:val="00115AA4"/>
    <w:rsid w:val="0011717D"/>
    <w:rsid w:val="001173A9"/>
    <w:rsid w:val="001174EB"/>
    <w:rsid w:val="0011751C"/>
    <w:rsid w:val="00117BB6"/>
    <w:rsid w:val="00120086"/>
    <w:rsid w:val="001206D9"/>
    <w:rsid w:val="001206F6"/>
    <w:rsid w:val="001206FD"/>
    <w:rsid w:val="001207AA"/>
    <w:rsid w:val="00121411"/>
    <w:rsid w:val="00121416"/>
    <w:rsid w:val="00121751"/>
    <w:rsid w:val="00121D29"/>
    <w:rsid w:val="00121DF9"/>
    <w:rsid w:val="00122F4F"/>
    <w:rsid w:val="001235E2"/>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D65"/>
    <w:rsid w:val="00127504"/>
    <w:rsid w:val="00127ADE"/>
    <w:rsid w:val="0013034E"/>
    <w:rsid w:val="0013086F"/>
    <w:rsid w:val="0013298C"/>
    <w:rsid w:val="00132F00"/>
    <w:rsid w:val="00133120"/>
    <w:rsid w:val="00133C91"/>
    <w:rsid w:val="00133E4E"/>
    <w:rsid w:val="001341C4"/>
    <w:rsid w:val="00134544"/>
    <w:rsid w:val="00135133"/>
    <w:rsid w:val="00135694"/>
    <w:rsid w:val="00135934"/>
    <w:rsid w:val="00136119"/>
    <w:rsid w:val="00136219"/>
    <w:rsid w:val="001368B4"/>
    <w:rsid w:val="00137823"/>
    <w:rsid w:val="00137890"/>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D9E"/>
    <w:rsid w:val="0015212E"/>
    <w:rsid w:val="00152245"/>
    <w:rsid w:val="00153DAD"/>
    <w:rsid w:val="00154184"/>
    <w:rsid w:val="00154F25"/>
    <w:rsid w:val="001551CD"/>
    <w:rsid w:val="0015598E"/>
    <w:rsid w:val="00155BCE"/>
    <w:rsid w:val="00155E6A"/>
    <w:rsid w:val="0015671B"/>
    <w:rsid w:val="00156B99"/>
    <w:rsid w:val="00156C0C"/>
    <w:rsid w:val="00156DD1"/>
    <w:rsid w:val="001577F5"/>
    <w:rsid w:val="00157A34"/>
    <w:rsid w:val="00160EA2"/>
    <w:rsid w:val="001611C1"/>
    <w:rsid w:val="0016186F"/>
    <w:rsid w:val="00161C40"/>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1517"/>
    <w:rsid w:val="001717D9"/>
    <w:rsid w:val="001719A9"/>
    <w:rsid w:val="00172A9A"/>
    <w:rsid w:val="00172E35"/>
    <w:rsid w:val="00172F1C"/>
    <w:rsid w:val="00174663"/>
    <w:rsid w:val="001746F9"/>
    <w:rsid w:val="00174B6A"/>
    <w:rsid w:val="00174F1D"/>
    <w:rsid w:val="00174F4B"/>
    <w:rsid w:val="001750F6"/>
    <w:rsid w:val="0017562E"/>
    <w:rsid w:val="00175A4C"/>
    <w:rsid w:val="00175A91"/>
    <w:rsid w:val="00176258"/>
    <w:rsid w:val="0017653C"/>
    <w:rsid w:val="00176A42"/>
    <w:rsid w:val="00176B54"/>
    <w:rsid w:val="001776F1"/>
    <w:rsid w:val="00180110"/>
    <w:rsid w:val="001801EE"/>
    <w:rsid w:val="00180983"/>
    <w:rsid w:val="001809CD"/>
    <w:rsid w:val="00180CFF"/>
    <w:rsid w:val="00181FA9"/>
    <w:rsid w:val="00182CFB"/>
    <w:rsid w:val="00182DF3"/>
    <w:rsid w:val="00183164"/>
    <w:rsid w:val="00183529"/>
    <w:rsid w:val="00183A6B"/>
    <w:rsid w:val="001844EC"/>
    <w:rsid w:val="00184548"/>
    <w:rsid w:val="00184691"/>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208B"/>
    <w:rsid w:val="001923E6"/>
    <w:rsid w:val="00192415"/>
    <w:rsid w:val="001935EE"/>
    <w:rsid w:val="001942A9"/>
    <w:rsid w:val="00194475"/>
    <w:rsid w:val="00194B2F"/>
    <w:rsid w:val="00194CA6"/>
    <w:rsid w:val="00195346"/>
    <w:rsid w:val="001959D8"/>
    <w:rsid w:val="00195AB8"/>
    <w:rsid w:val="00195FCC"/>
    <w:rsid w:val="0019603C"/>
    <w:rsid w:val="0019610F"/>
    <w:rsid w:val="00196157"/>
    <w:rsid w:val="00196351"/>
    <w:rsid w:val="00196485"/>
    <w:rsid w:val="001965E4"/>
    <w:rsid w:val="001968F1"/>
    <w:rsid w:val="00196A7A"/>
    <w:rsid w:val="001A1213"/>
    <w:rsid w:val="001A1C01"/>
    <w:rsid w:val="001A2A44"/>
    <w:rsid w:val="001A2B29"/>
    <w:rsid w:val="001A2EB8"/>
    <w:rsid w:val="001A30F8"/>
    <w:rsid w:val="001A31E8"/>
    <w:rsid w:val="001A46EF"/>
    <w:rsid w:val="001A49DE"/>
    <w:rsid w:val="001A4FAD"/>
    <w:rsid w:val="001A4FBC"/>
    <w:rsid w:val="001A4FEC"/>
    <w:rsid w:val="001A6126"/>
    <w:rsid w:val="001A646F"/>
    <w:rsid w:val="001A6913"/>
    <w:rsid w:val="001A6F26"/>
    <w:rsid w:val="001A6F63"/>
    <w:rsid w:val="001B03C1"/>
    <w:rsid w:val="001B07C8"/>
    <w:rsid w:val="001B0A67"/>
    <w:rsid w:val="001B1391"/>
    <w:rsid w:val="001B2740"/>
    <w:rsid w:val="001B2E39"/>
    <w:rsid w:val="001B3CA6"/>
    <w:rsid w:val="001B4318"/>
    <w:rsid w:val="001B4351"/>
    <w:rsid w:val="001B4889"/>
    <w:rsid w:val="001B4B72"/>
    <w:rsid w:val="001B4CA6"/>
    <w:rsid w:val="001B5473"/>
    <w:rsid w:val="001B573A"/>
    <w:rsid w:val="001B57C4"/>
    <w:rsid w:val="001B5B2B"/>
    <w:rsid w:val="001B693E"/>
    <w:rsid w:val="001B6AB4"/>
    <w:rsid w:val="001B6D61"/>
    <w:rsid w:val="001B6FC5"/>
    <w:rsid w:val="001B7126"/>
    <w:rsid w:val="001B72B8"/>
    <w:rsid w:val="001B77C3"/>
    <w:rsid w:val="001B79F0"/>
    <w:rsid w:val="001B7E5A"/>
    <w:rsid w:val="001C075B"/>
    <w:rsid w:val="001C0807"/>
    <w:rsid w:val="001C0A62"/>
    <w:rsid w:val="001C0B9A"/>
    <w:rsid w:val="001C1457"/>
    <w:rsid w:val="001C16A0"/>
    <w:rsid w:val="001C16FD"/>
    <w:rsid w:val="001C19AD"/>
    <w:rsid w:val="001C1B8A"/>
    <w:rsid w:val="001C1CFB"/>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4CE3"/>
    <w:rsid w:val="001D5569"/>
    <w:rsid w:val="001D5927"/>
    <w:rsid w:val="001D630B"/>
    <w:rsid w:val="001D712D"/>
    <w:rsid w:val="001D752E"/>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878"/>
    <w:rsid w:val="001E3DFA"/>
    <w:rsid w:val="001E3E3D"/>
    <w:rsid w:val="001E4A37"/>
    <w:rsid w:val="001E4F76"/>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D40"/>
    <w:rsid w:val="001F31CC"/>
    <w:rsid w:val="001F347D"/>
    <w:rsid w:val="001F3D1D"/>
    <w:rsid w:val="001F44B9"/>
    <w:rsid w:val="001F4709"/>
    <w:rsid w:val="001F4772"/>
    <w:rsid w:val="001F4D87"/>
    <w:rsid w:val="001F4EE5"/>
    <w:rsid w:val="001F52DE"/>
    <w:rsid w:val="001F52E8"/>
    <w:rsid w:val="001F53E0"/>
    <w:rsid w:val="001F548D"/>
    <w:rsid w:val="001F54DD"/>
    <w:rsid w:val="001F5A03"/>
    <w:rsid w:val="001F6BDF"/>
    <w:rsid w:val="001F6D7F"/>
    <w:rsid w:val="001F6FA3"/>
    <w:rsid w:val="001F7684"/>
    <w:rsid w:val="001F7A64"/>
    <w:rsid w:val="002006CD"/>
    <w:rsid w:val="00200D3A"/>
    <w:rsid w:val="00200EF2"/>
    <w:rsid w:val="00200FC9"/>
    <w:rsid w:val="00201731"/>
    <w:rsid w:val="00201B8C"/>
    <w:rsid w:val="00202069"/>
    <w:rsid w:val="0020281C"/>
    <w:rsid w:val="00203155"/>
    <w:rsid w:val="00203D2C"/>
    <w:rsid w:val="00203EBC"/>
    <w:rsid w:val="00204C89"/>
    <w:rsid w:val="00205BC9"/>
    <w:rsid w:val="002061A7"/>
    <w:rsid w:val="002066F4"/>
    <w:rsid w:val="002073A5"/>
    <w:rsid w:val="00207438"/>
    <w:rsid w:val="002075E5"/>
    <w:rsid w:val="00207641"/>
    <w:rsid w:val="002119AA"/>
    <w:rsid w:val="00211EAA"/>
    <w:rsid w:val="002125AA"/>
    <w:rsid w:val="00212C48"/>
    <w:rsid w:val="00213252"/>
    <w:rsid w:val="00214190"/>
    <w:rsid w:val="00214DD1"/>
    <w:rsid w:val="00214FE3"/>
    <w:rsid w:val="0021550A"/>
    <w:rsid w:val="00216231"/>
    <w:rsid w:val="002165B4"/>
    <w:rsid w:val="002166C4"/>
    <w:rsid w:val="00216B91"/>
    <w:rsid w:val="00217974"/>
    <w:rsid w:val="00217C32"/>
    <w:rsid w:val="00217CB6"/>
    <w:rsid w:val="00217FA3"/>
    <w:rsid w:val="00220BC3"/>
    <w:rsid w:val="00220CAE"/>
    <w:rsid w:val="002214AE"/>
    <w:rsid w:val="00222680"/>
    <w:rsid w:val="002229EF"/>
    <w:rsid w:val="00222BED"/>
    <w:rsid w:val="0022304F"/>
    <w:rsid w:val="002230CC"/>
    <w:rsid w:val="00223FED"/>
    <w:rsid w:val="002249C9"/>
    <w:rsid w:val="00224A1A"/>
    <w:rsid w:val="00224ECC"/>
    <w:rsid w:val="002250F5"/>
    <w:rsid w:val="00225596"/>
    <w:rsid w:val="002255E3"/>
    <w:rsid w:val="00226502"/>
    <w:rsid w:val="0022658D"/>
    <w:rsid w:val="00227ABE"/>
    <w:rsid w:val="00227F01"/>
    <w:rsid w:val="00230025"/>
    <w:rsid w:val="002302EB"/>
    <w:rsid w:val="00230468"/>
    <w:rsid w:val="00230712"/>
    <w:rsid w:val="0023088A"/>
    <w:rsid w:val="002309D2"/>
    <w:rsid w:val="0023105A"/>
    <w:rsid w:val="00231208"/>
    <w:rsid w:val="00231591"/>
    <w:rsid w:val="00232159"/>
    <w:rsid w:val="002324EC"/>
    <w:rsid w:val="002332B7"/>
    <w:rsid w:val="00233A87"/>
    <w:rsid w:val="00233AB3"/>
    <w:rsid w:val="0023533F"/>
    <w:rsid w:val="00235650"/>
    <w:rsid w:val="00235685"/>
    <w:rsid w:val="00235C49"/>
    <w:rsid w:val="00235CC2"/>
    <w:rsid w:val="00235CDB"/>
    <w:rsid w:val="00236146"/>
    <w:rsid w:val="0023631E"/>
    <w:rsid w:val="00237BE9"/>
    <w:rsid w:val="00237C69"/>
    <w:rsid w:val="00240445"/>
    <w:rsid w:val="00241669"/>
    <w:rsid w:val="00241CD4"/>
    <w:rsid w:val="002422FF"/>
    <w:rsid w:val="00242F8A"/>
    <w:rsid w:val="002441CA"/>
    <w:rsid w:val="00244381"/>
    <w:rsid w:val="00244614"/>
    <w:rsid w:val="0024539F"/>
    <w:rsid w:val="002453B1"/>
    <w:rsid w:val="00245780"/>
    <w:rsid w:val="00245C80"/>
    <w:rsid w:val="00246A03"/>
    <w:rsid w:val="00246F56"/>
    <w:rsid w:val="00246F9E"/>
    <w:rsid w:val="00247747"/>
    <w:rsid w:val="00247795"/>
    <w:rsid w:val="00250AB3"/>
    <w:rsid w:val="00250F00"/>
    <w:rsid w:val="00251240"/>
    <w:rsid w:val="002517C2"/>
    <w:rsid w:val="002526DF"/>
    <w:rsid w:val="00252986"/>
    <w:rsid w:val="00252EED"/>
    <w:rsid w:val="002531C0"/>
    <w:rsid w:val="00253BB7"/>
    <w:rsid w:val="00253C0F"/>
    <w:rsid w:val="00253DEA"/>
    <w:rsid w:val="00254116"/>
    <w:rsid w:val="002551D5"/>
    <w:rsid w:val="00255513"/>
    <w:rsid w:val="0025580C"/>
    <w:rsid w:val="00255EE9"/>
    <w:rsid w:val="0025604C"/>
    <w:rsid w:val="0025627F"/>
    <w:rsid w:val="00257897"/>
    <w:rsid w:val="00257C20"/>
    <w:rsid w:val="00257C6C"/>
    <w:rsid w:val="00260736"/>
    <w:rsid w:val="00260E6D"/>
    <w:rsid w:val="002611AF"/>
    <w:rsid w:val="002612C5"/>
    <w:rsid w:val="0026139E"/>
    <w:rsid w:val="0026152F"/>
    <w:rsid w:val="002620BB"/>
    <w:rsid w:val="00262AFE"/>
    <w:rsid w:val="00263939"/>
    <w:rsid w:val="00263F51"/>
    <w:rsid w:val="00264009"/>
    <w:rsid w:val="002640D9"/>
    <w:rsid w:val="00265117"/>
    <w:rsid w:val="00265517"/>
    <w:rsid w:val="00265F13"/>
    <w:rsid w:val="0026699E"/>
    <w:rsid w:val="00266BC5"/>
    <w:rsid w:val="00266E5D"/>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4F32"/>
    <w:rsid w:val="002757F1"/>
    <w:rsid w:val="00275BF4"/>
    <w:rsid w:val="00275C5C"/>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2F6"/>
    <w:rsid w:val="0028364A"/>
    <w:rsid w:val="002837A7"/>
    <w:rsid w:val="00284140"/>
    <w:rsid w:val="00284A9D"/>
    <w:rsid w:val="00284B9F"/>
    <w:rsid w:val="00284EAD"/>
    <w:rsid w:val="00285378"/>
    <w:rsid w:val="002859E6"/>
    <w:rsid w:val="00285B47"/>
    <w:rsid w:val="0028630B"/>
    <w:rsid w:val="00286648"/>
    <w:rsid w:val="00286CB4"/>
    <w:rsid w:val="00287657"/>
    <w:rsid w:val="00287693"/>
    <w:rsid w:val="0029049A"/>
    <w:rsid w:val="002906DA"/>
    <w:rsid w:val="00290C05"/>
    <w:rsid w:val="00290F3C"/>
    <w:rsid w:val="002910C5"/>
    <w:rsid w:val="0029161B"/>
    <w:rsid w:val="002917F5"/>
    <w:rsid w:val="00291843"/>
    <w:rsid w:val="00291A4A"/>
    <w:rsid w:val="0029262E"/>
    <w:rsid w:val="00292F84"/>
    <w:rsid w:val="00293084"/>
    <w:rsid w:val="00293C20"/>
    <w:rsid w:val="00294648"/>
    <w:rsid w:val="00295205"/>
    <w:rsid w:val="00295972"/>
    <w:rsid w:val="0029597F"/>
    <w:rsid w:val="00295C5D"/>
    <w:rsid w:val="0029651F"/>
    <w:rsid w:val="00296755"/>
    <w:rsid w:val="002970AD"/>
    <w:rsid w:val="0029721D"/>
    <w:rsid w:val="00297A68"/>
    <w:rsid w:val="00297EB5"/>
    <w:rsid w:val="002A0318"/>
    <w:rsid w:val="002A0C05"/>
    <w:rsid w:val="002A0D07"/>
    <w:rsid w:val="002A134E"/>
    <w:rsid w:val="002A2090"/>
    <w:rsid w:val="002A2601"/>
    <w:rsid w:val="002A2F8A"/>
    <w:rsid w:val="002A358D"/>
    <w:rsid w:val="002A373F"/>
    <w:rsid w:val="002A3B5F"/>
    <w:rsid w:val="002A42EB"/>
    <w:rsid w:val="002A4980"/>
    <w:rsid w:val="002A4E48"/>
    <w:rsid w:val="002A50BB"/>
    <w:rsid w:val="002A5399"/>
    <w:rsid w:val="002A591A"/>
    <w:rsid w:val="002A5AF6"/>
    <w:rsid w:val="002A6095"/>
    <w:rsid w:val="002A77F5"/>
    <w:rsid w:val="002B03A5"/>
    <w:rsid w:val="002B1C55"/>
    <w:rsid w:val="002B1DCF"/>
    <w:rsid w:val="002B2A5B"/>
    <w:rsid w:val="002B3960"/>
    <w:rsid w:val="002B45B2"/>
    <w:rsid w:val="002B47C3"/>
    <w:rsid w:val="002B489E"/>
    <w:rsid w:val="002B4C6A"/>
    <w:rsid w:val="002B4F5D"/>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3436"/>
    <w:rsid w:val="002C3927"/>
    <w:rsid w:val="002C41AC"/>
    <w:rsid w:val="002C43BC"/>
    <w:rsid w:val="002C4DA9"/>
    <w:rsid w:val="002C4E15"/>
    <w:rsid w:val="002C534A"/>
    <w:rsid w:val="002C62DC"/>
    <w:rsid w:val="002C680D"/>
    <w:rsid w:val="002C6A01"/>
    <w:rsid w:val="002C71B2"/>
    <w:rsid w:val="002C75DF"/>
    <w:rsid w:val="002C7FDA"/>
    <w:rsid w:val="002D18B7"/>
    <w:rsid w:val="002D1DAC"/>
    <w:rsid w:val="002D1F7F"/>
    <w:rsid w:val="002D2713"/>
    <w:rsid w:val="002D34CC"/>
    <w:rsid w:val="002D3571"/>
    <w:rsid w:val="002D3724"/>
    <w:rsid w:val="002D377D"/>
    <w:rsid w:val="002D42EE"/>
    <w:rsid w:val="002D4A19"/>
    <w:rsid w:val="002D4D55"/>
    <w:rsid w:val="002D5572"/>
    <w:rsid w:val="002D5D7D"/>
    <w:rsid w:val="002D5EE1"/>
    <w:rsid w:val="002D65BA"/>
    <w:rsid w:val="002D6970"/>
    <w:rsid w:val="002D788F"/>
    <w:rsid w:val="002E04E3"/>
    <w:rsid w:val="002E0C19"/>
    <w:rsid w:val="002E0E6F"/>
    <w:rsid w:val="002E128B"/>
    <w:rsid w:val="002E1432"/>
    <w:rsid w:val="002E1651"/>
    <w:rsid w:val="002E186A"/>
    <w:rsid w:val="002E2591"/>
    <w:rsid w:val="002E29CD"/>
    <w:rsid w:val="002E2A41"/>
    <w:rsid w:val="002E3C10"/>
    <w:rsid w:val="002E3DBF"/>
    <w:rsid w:val="002E3E8E"/>
    <w:rsid w:val="002E4102"/>
    <w:rsid w:val="002E41CC"/>
    <w:rsid w:val="002E4C28"/>
    <w:rsid w:val="002E4E06"/>
    <w:rsid w:val="002E4FBB"/>
    <w:rsid w:val="002E58E9"/>
    <w:rsid w:val="002E5C9F"/>
    <w:rsid w:val="002E7950"/>
    <w:rsid w:val="002E7BCC"/>
    <w:rsid w:val="002E7C5D"/>
    <w:rsid w:val="002E7E70"/>
    <w:rsid w:val="002F0032"/>
    <w:rsid w:val="002F0374"/>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30000C"/>
    <w:rsid w:val="0030068C"/>
    <w:rsid w:val="00300911"/>
    <w:rsid w:val="0030104D"/>
    <w:rsid w:val="00301242"/>
    <w:rsid w:val="00301BBA"/>
    <w:rsid w:val="00302699"/>
    <w:rsid w:val="0030323F"/>
    <w:rsid w:val="00303A44"/>
    <w:rsid w:val="00303F16"/>
    <w:rsid w:val="00304CDB"/>
    <w:rsid w:val="00305561"/>
    <w:rsid w:val="003057A0"/>
    <w:rsid w:val="00306120"/>
    <w:rsid w:val="0030636B"/>
    <w:rsid w:val="003065FD"/>
    <w:rsid w:val="00306664"/>
    <w:rsid w:val="0030674D"/>
    <w:rsid w:val="00306916"/>
    <w:rsid w:val="0030711B"/>
    <w:rsid w:val="00307FFA"/>
    <w:rsid w:val="003100A0"/>
    <w:rsid w:val="00310605"/>
    <w:rsid w:val="00310D91"/>
    <w:rsid w:val="00310DEF"/>
    <w:rsid w:val="00311138"/>
    <w:rsid w:val="00311379"/>
    <w:rsid w:val="0031224B"/>
    <w:rsid w:val="00312565"/>
    <w:rsid w:val="00312A69"/>
    <w:rsid w:val="00312B26"/>
    <w:rsid w:val="00312D19"/>
    <w:rsid w:val="0031319D"/>
    <w:rsid w:val="00313349"/>
    <w:rsid w:val="003133A1"/>
    <w:rsid w:val="0031353A"/>
    <w:rsid w:val="00313E13"/>
    <w:rsid w:val="00315115"/>
    <w:rsid w:val="00315315"/>
    <w:rsid w:val="00315917"/>
    <w:rsid w:val="0031596C"/>
    <w:rsid w:val="003159EB"/>
    <w:rsid w:val="00315D06"/>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6385"/>
    <w:rsid w:val="00326BDA"/>
    <w:rsid w:val="00326D81"/>
    <w:rsid w:val="00327C1B"/>
    <w:rsid w:val="0033035F"/>
    <w:rsid w:val="00330ACA"/>
    <w:rsid w:val="00331427"/>
    <w:rsid w:val="00331A84"/>
    <w:rsid w:val="00331F3E"/>
    <w:rsid w:val="003325FF"/>
    <w:rsid w:val="0033268F"/>
    <w:rsid w:val="00332779"/>
    <w:rsid w:val="00332911"/>
    <w:rsid w:val="003329A5"/>
    <w:rsid w:val="00334324"/>
    <w:rsid w:val="0033494F"/>
    <w:rsid w:val="0033552A"/>
    <w:rsid w:val="00335C17"/>
    <w:rsid w:val="00336689"/>
    <w:rsid w:val="003370F3"/>
    <w:rsid w:val="0033723E"/>
    <w:rsid w:val="00337E9D"/>
    <w:rsid w:val="00337F89"/>
    <w:rsid w:val="003402EF"/>
    <w:rsid w:val="00340B59"/>
    <w:rsid w:val="00341299"/>
    <w:rsid w:val="003414C0"/>
    <w:rsid w:val="00341A2B"/>
    <w:rsid w:val="003422EF"/>
    <w:rsid w:val="003424B7"/>
    <w:rsid w:val="0034294B"/>
    <w:rsid w:val="003429CC"/>
    <w:rsid w:val="00343951"/>
    <w:rsid w:val="00343C50"/>
    <w:rsid w:val="00343CA6"/>
    <w:rsid w:val="0034488B"/>
    <w:rsid w:val="00344F78"/>
    <w:rsid w:val="00345122"/>
    <w:rsid w:val="00345700"/>
    <w:rsid w:val="00346038"/>
    <w:rsid w:val="003463FB"/>
    <w:rsid w:val="0034648C"/>
    <w:rsid w:val="00346600"/>
    <w:rsid w:val="00346F28"/>
    <w:rsid w:val="003471CB"/>
    <w:rsid w:val="003476C2"/>
    <w:rsid w:val="00347828"/>
    <w:rsid w:val="00350263"/>
    <w:rsid w:val="00351041"/>
    <w:rsid w:val="0035108F"/>
    <w:rsid w:val="00351375"/>
    <w:rsid w:val="003522F4"/>
    <w:rsid w:val="003526EE"/>
    <w:rsid w:val="00353185"/>
    <w:rsid w:val="003535A6"/>
    <w:rsid w:val="003537BE"/>
    <w:rsid w:val="00353A4D"/>
    <w:rsid w:val="003542A3"/>
    <w:rsid w:val="00354598"/>
    <w:rsid w:val="00354A7C"/>
    <w:rsid w:val="00354B6D"/>
    <w:rsid w:val="00355087"/>
    <w:rsid w:val="003555E7"/>
    <w:rsid w:val="003566B5"/>
    <w:rsid w:val="00356718"/>
    <w:rsid w:val="00356771"/>
    <w:rsid w:val="00356BF9"/>
    <w:rsid w:val="00356F5E"/>
    <w:rsid w:val="0035741F"/>
    <w:rsid w:val="00360F16"/>
    <w:rsid w:val="003614D8"/>
    <w:rsid w:val="00361C18"/>
    <w:rsid w:val="00362DBA"/>
    <w:rsid w:val="0036349E"/>
    <w:rsid w:val="003634BA"/>
    <w:rsid w:val="00363798"/>
    <w:rsid w:val="00363BDB"/>
    <w:rsid w:val="003642BF"/>
    <w:rsid w:val="00364833"/>
    <w:rsid w:val="00364949"/>
    <w:rsid w:val="00364BC3"/>
    <w:rsid w:val="00364CB0"/>
    <w:rsid w:val="00365056"/>
    <w:rsid w:val="00365944"/>
    <w:rsid w:val="00366145"/>
    <w:rsid w:val="003666A2"/>
    <w:rsid w:val="00366D15"/>
    <w:rsid w:val="0036768E"/>
    <w:rsid w:val="003677B7"/>
    <w:rsid w:val="00367C5B"/>
    <w:rsid w:val="0037106E"/>
    <w:rsid w:val="003713BF"/>
    <w:rsid w:val="003718F1"/>
    <w:rsid w:val="00371EEB"/>
    <w:rsid w:val="00372624"/>
    <w:rsid w:val="00372990"/>
    <w:rsid w:val="003729A8"/>
    <w:rsid w:val="00372A78"/>
    <w:rsid w:val="00372AFD"/>
    <w:rsid w:val="00372B1D"/>
    <w:rsid w:val="00372DB7"/>
    <w:rsid w:val="00374079"/>
    <w:rsid w:val="00374442"/>
    <w:rsid w:val="00374882"/>
    <w:rsid w:val="00375051"/>
    <w:rsid w:val="003756A9"/>
    <w:rsid w:val="003773B5"/>
    <w:rsid w:val="00377694"/>
    <w:rsid w:val="003776AB"/>
    <w:rsid w:val="00377BC9"/>
    <w:rsid w:val="00380764"/>
    <w:rsid w:val="00380B83"/>
    <w:rsid w:val="00380C9F"/>
    <w:rsid w:val="00381168"/>
    <w:rsid w:val="003827B7"/>
    <w:rsid w:val="00382858"/>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27"/>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50BD"/>
    <w:rsid w:val="003955AB"/>
    <w:rsid w:val="00396237"/>
    <w:rsid w:val="00396D18"/>
    <w:rsid w:val="0039717C"/>
    <w:rsid w:val="00397521"/>
    <w:rsid w:val="00397F10"/>
    <w:rsid w:val="003A00D3"/>
    <w:rsid w:val="003A05D1"/>
    <w:rsid w:val="003A08ED"/>
    <w:rsid w:val="003A0CA1"/>
    <w:rsid w:val="003A0F0C"/>
    <w:rsid w:val="003A0F6D"/>
    <w:rsid w:val="003A14DA"/>
    <w:rsid w:val="003A14E4"/>
    <w:rsid w:val="003A154B"/>
    <w:rsid w:val="003A167C"/>
    <w:rsid w:val="003A1857"/>
    <w:rsid w:val="003A2027"/>
    <w:rsid w:val="003A2039"/>
    <w:rsid w:val="003A2526"/>
    <w:rsid w:val="003A26F0"/>
    <w:rsid w:val="003A27B1"/>
    <w:rsid w:val="003A3383"/>
    <w:rsid w:val="003A4091"/>
    <w:rsid w:val="003A414F"/>
    <w:rsid w:val="003A4524"/>
    <w:rsid w:val="003A4D24"/>
    <w:rsid w:val="003A51D7"/>
    <w:rsid w:val="003A5B08"/>
    <w:rsid w:val="003A5EFD"/>
    <w:rsid w:val="003A633C"/>
    <w:rsid w:val="003A64AA"/>
    <w:rsid w:val="003A65BE"/>
    <w:rsid w:val="003A6DF6"/>
    <w:rsid w:val="003A73D9"/>
    <w:rsid w:val="003A7653"/>
    <w:rsid w:val="003A7664"/>
    <w:rsid w:val="003A7685"/>
    <w:rsid w:val="003A77A2"/>
    <w:rsid w:val="003B01B1"/>
    <w:rsid w:val="003B030B"/>
    <w:rsid w:val="003B09FD"/>
    <w:rsid w:val="003B11F2"/>
    <w:rsid w:val="003B12AC"/>
    <w:rsid w:val="003B24DF"/>
    <w:rsid w:val="003B27A7"/>
    <w:rsid w:val="003B2FBA"/>
    <w:rsid w:val="003B35BC"/>
    <w:rsid w:val="003B3D22"/>
    <w:rsid w:val="003B40E6"/>
    <w:rsid w:val="003B41F2"/>
    <w:rsid w:val="003B4580"/>
    <w:rsid w:val="003B51E8"/>
    <w:rsid w:val="003B59CF"/>
    <w:rsid w:val="003B5D19"/>
    <w:rsid w:val="003B5DE3"/>
    <w:rsid w:val="003B63D7"/>
    <w:rsid w:val="003B6ED2"/>
    <w:rsid w:val="003B73A5"/>
    <w:rsid w:val="003B7773"/>
    <w:rsid w:val="003C01E6"/>
    <w:rsid w:val="003C06DF"/>
    <w:rsid w:val="003C0E39"/>
    <w:rsid w:val="003C1067"/>
    <w:rsid w:val="003C12E3"/>
    <w:rsid w:val="003C138F"/>
    <w:rsid w:val="003C15B2"/>
    <w:rsid w:val="003C164C"/>
    <w:rsid w:val="003C25D4"/>
    <w:rsid w:val="003C2809"/>
    <w:rsid w:val="003C28A0"/>
    <w:rsid w:val="003C30CA"/>
    <w:rsid w:val="003C30EE"/>
    <w:rsid w:val="003C32A3"/>
    <w:rsid w:val="003C3598"/>
    <w:rsid w:val="003C4A3C"/>
    <w:rsid w:val="003C4C59"/>
    <w:rsid w:val="003C5A3A"/>
    <w:rsid w:val="003C5D11"/>
    <w:rsid w:val="003C5E2D"/>
    <w:rsid w:val="003C63EA"/>
    <w:rsid w:val="003C6C89"/>
    <w:rsid w:val="003C6D5A"/>
    <w:rsid w:val="003C7589"/>
    <w:rsid w:val="003C770B"/>
    <w:rsid w:val="003C7E00"/>
    <w:rsid w:val="003D0A2B"/>
    <w:rsid w:val="003D1819"/>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0C5E"/>
    <w:rsid w:val="003E11E9"/>
    <w:rsid w:val="003E17E6"/>
    <w:rsid w:val="003E1995"/>
    <w:rsid w:val="003E1FB6"/>
    <w:rsid w:val="003E20AD"/>
    <w:rsid w:val="003E2336"/>
    <w:rsid w:val="003E2584"/>
    <w:rsid w:val="003E2D04"/>
    <w:rsid w:val="003E3C5C"/>
    <w:rsid w:val="003E44E8"/>
    <w:rsid w:val="003E45A2"/>
    <w:rsid w:val="003E4801"/>
    <w:rsid w:val="003E512C"/>
    <w:rsid w:val="003E5291"/>
    <w:rsid w:val="003E53F1"/>
    <w:rsid w:val="003E56CB"/>
    <w:rsid w:val="003E59E8"/>
    <w:rsid w:val="003E59EB"/>
    <w:rsid w:val="003E5BBC"/>
    <w:rsid w:val="003E5E9A"/>
    <w:rsid w:val="003E617D"/>
    <w:rsid w:val="003E6E62"/>
    <w:rsid w:val="003E72A6"/>
    <w:rsid w:val="003E77A0"/>
    <w:rsid w:val="003E7B27"/>
    <w:rsid w:val="003F070E"/>
    <w:rsid w:val="003F08D7"/>
    <w:rsid w:val="003F0A18"/>
    <w:rsid w:val="003F0E9A"/>
    <w:rsid w:val="003F1B4F"/>
    <w:rsid w:val="003F1E52"/>
    <w:rsid w:val="003F23B2"/>
    <w:rsid w:val="003F2748"/>
    <w:rsid w:val="003F32E1"/>
    <w:rsid w:val="003F3B06"/>
    <w:rsid w:val="003F43AF"/>
    <w:rsid w:val="003F45A1"/>
    <w:rsid w:val="003F4FD0"/>
    <w:rsid w:val="003F5647"/>
    <w:rsid w:val="003F5791"/>
    <w:rsid w:val="003F5871"/>
    <w:rsid w:val="003F5C53"/>
    <w:rsid w:val="003F6A20"/>
    <w:rsid w:val="003F70E7"/>
    <w:rsid w:val="003F741F"/>
    <w:rsid w:val="003F7594"/>
    <w:rsid w:val="003F7647"/>
    <w:rsid w:val="003F7DF0"/>
    <w:rsid w:val="003F7EEC"/>
    <w:rsid w:val="00400FFE"/>
    <w:rsid w:val="0040114A"/>
    <w:rsid w:val="0040149D"/>
    <w:rsid w:val="004019E6"/>
    <w:rsid w:val="00402128"/>
    <w:rsid w:val="00402392"/>
    <w:rsid w:val="00402AA5"/>
    <w:rsid w:val="00402CC6"/>
    <w:rsid w:val="004031CA"/>
    <w:rsid w:val="00403559"/>
    <w:rsid w:val="004037A4"/>
    <w:rsid w:val="00403837"/>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7490"/>
    <w:rsid w:val="00407625"/>
    <w:rsid w:val="00407AE9"/>
    <w:rsid w:val="00407BC5"/>
    <w:rsid w:val="004109BD"/>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60C2"/>
    <w:rsid w:val="00416D1F"/>
    <w:rsid w:val="00417D3A"/>
    <w:rsid w:val="00420B79"/>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ED9"/>
    <w:rsid w:val="00425FBC"/>
    <w:rsid w:val="004267A4"/>
    <w:rsid w:val="00426A2F"/>
    <w:rsid w:val="00426DD9"/>
    <w:rsid w:val="00427BC2"/>
    <w:rsid w:val="004304FC"/>
    <w:rsid w:val="00430B1C"/>
    <w:rsid w:val="004310D5"/>
    <w:rsid w:val="00431326"/>
    <w:rsid w:val="004317F8"/>
    <w:rsid w:val="00432276"/>
    <w:rsid w:val="0043296B"/>
    <w:rsid w:val="00432F13"/>
    <w:rsid w:val="00433668"/>
    <w:rsid w:val="00433876"/>
    <w:rsid w:val="00434089"/>
    <w:rsid w:val="00435525"/>
    <w:rsid w:val="004357F9"/>
    <w:rsid w:val="00436983"/>
    <w:rsid w:val="00437DEC"/>
    <w:rsid w:val="004403E3"/>
    <w:rsid w:val="00440919"/>
    <w:rsid w:val="00440F49"/>
    <w:rsid w:val="00441F87"/>
    <w:rsid w:val="00441F94"/>
    <w:rsid w:val="00442113"/>
    <w:rsid w:val="00442DD5"/>
    <w:rsid w:val="00442DF1"/>
    <w:rsid w:val="004431A1"/>
    <w:rsid w:val="004431E7"/>
    <w:rsid w:val="0044483C"/>
    <w:rsid w:val="00444986"/>
    <w:rsid w:val="00444AF2"/>
    <w:rsid w:val="00444D0A"/>
    <w:rsid w:val="0044504D"/>
    <w:rsid w:val="00445A4D"/>
    <w:rsid w:val="00446AC1"/>
    <w:rsid w:val="00447659"/>
    <w:rsid w:val="004476AC"/>
    <w:rsid w:val="004477EA"/>
    <w:rsid w:val="00447998"/>
    <w:rsid w:val="00447CBD"/>
    <w:rsid w:val="004503B8"/>
    <w:rsid w:val="004508BB"/>
    <w:rsid w:val="00450D33"/>
    <w:rsid w:val="00450DE6"/>
    <w:rsid w:val="00450E4F"/>
    <w:rsid w:val="00450ED1"/>
    <w:rsid w:val="00451379"/>
    <w:rsid w:val="00451896"/>
    <w:rsid w:val="004518F4"/>
    <w:rsid w:val="00451A27"/>
    <w:rsid w:val="00452425"/>
    <w:rsid w:val="004534D1"/>
    <w:rsid w:val="00453786"/>
    <w:rsid w:val="0045425D"/>
    <w:rsid w:val="004545EE"/>
    <w:rsid w:val="00454A06"/>
    <w:rsid w:val="004553C2"/>
    <w:rsid w:val="0045683D"/>
    <w:rsid w:val="00456BE3"/>
    <w:rsid w:val="00456E9A"/>
    <w:rsid w:val="00457079"/>
    <w:rsid w:val="004576CA"/>
    <w:rsid w:val="00460BFE"/>
    <w:rsid w:val="004611FC"/>
    <w:rsid w:val="00461998"/>
    <w:rsid w:val="00461FA8"/>
    <w:rsid w:val="0046292D"/>
    <w:rsid w:val="00462EDE"/>
    <w:rsid w:val="0046396A"/>
    <w:rsid w:val="00463A0F"/>
    <w:rsid w:val="00463D15"/>
    <w:rsid w:val="00463E9E"/>
    <w:rsid w:val="00463EEA"/>
    <w:rsid w:val="00465164"/>
    <w:rsid w:val="00465596"/>
    <w:rsid w:val="00465AB5"/>
    <w:rsid w:val="00466FA7"/>
    <w:rsid w:val="00467020"/>
    <w:rsid w:val="00467A43"/>
    <w:rsid w:val="00467E49"/>
    <w:rsid w:val="00467E74"/>
    <w:rsid w:val="0047052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833"/>
    <w:rsid w:val="004758AF"/>
    <w:rsid w:val="00475CCC"/>
    <w:rsid w:val="00475F3A"/>
    <w:rsid w:val="00476421"/>
    <w:rsid w:val="00477652"/>
    <w:rsid w:val="0047795B"/>
    <w:rsid w:val="00477DFA"/>
    <w:rsid w:val="004802DE"/>
    <w:rsid w:val="0048084A"/>
    <w:rsid w:val="00480BC8"/>
    <w:rsid w:val="004814A3"/>
    <w:rsid w:val="00481802"/>
    <w:rsid w:val="0048236F"/>
    <w:rsid w:val="00482760"/>
    <w:rsid w:val="004838B2"/>
    <w:rsid w:val="00484001"/>
    <w:rsid w:val="0048400E"/>
    <w:rsid w:val="004852A1"/>
    <w:rsid w:val="00485B45"/>
    <w:rsid w:val="0048602D"/>
    <w:rsid w:val="004862DA"/>
    <w:rsid w:val="00486383"/>
    <w:rsid w:val="004863F8"/>
    <w:rsid w:val="0048643D"/>
    <w:rsid w:val="00486EE6"/>
    <w:rsid w:val="0048779C"/>
    <w:rsid w:val="00490772"/>
    <w:rsid w:val="004909E3"/>
    <w:rsid w:val="00490CEE"/>
    <w:rsid w:val="00490DFE"/>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035A"/>
    <w:rsid w:val="004A1059"/>
    <w:rsid w:val="004A27A1"/>
    <w:rsid w:val="004A3167"/>
    <w:rsid w:val="004A3F5D"/>
    <w:rsid w:val="004A4D2A"/>
    <w:rsid w:val="004A4F77"/>
    <w:rsid w:val="004A5713"/>
    <w:rsid w:val="004A5C48"/>
    <w:rsid w:val="004A699D"/>
    <w:rsid w:val="004A69A4"/>
    <w:rsid w:val="004A6AEB"/>
    <w:rsid w:val="004A6DAE"/>
    <w:rsid w:val="004A6F0E"/>
    <w:rsid w:val="004A7F7E"/>
    <w:rsid w:val="004B0A1A"/>
    <w:rsid w:val="004B1168"/>
    <w:rsid w:val="004B1456"/>
    <w:rsid w:val="004B1E5E"/>
    <w:rsid w:val="004B22D1"/>
    <w:rsid w:val="004B22F0"/>
    <w:rsid w:val="004B27D1"/>
    <w:rsid w:val="004B2B4E"/>
    <w:rsid w:val="004B2EDF"/>
    <w:rsid w:val="004B3611"/>
    <w:rsid w:val="004B3887"/>
    <w:rsid w:val="004B3EE8"/>
    <w:rsid w:val="004B3FB9"/>
    <w:rsid w:val="004B4F7D"/>
    <w:rsid w:val="004B521F"/>
    <w:rsid w:val="004B571B"/>
    <w:rsid w:val="004B71B5"/>
    <w:rsid w:val="004B7694"/>
    <w:rsid w:val="004B78F8"/>
    <w:rsid w:val="004B7A8A"/>
    <w:rsid w:val="004B7ACF"/>
    <w:rsid w:val="004B7C3B"/>
    <w:rsid w:val="004C005D"/>
    <w:rsid w:val="004C044A"/>
    <w:rsid w:val="004C0664"/>
    <w:rsid w:val="004C0B15"/>
    <w:rsid w:val="004C104E"/>
    <w:rsid w:val="004C1261"/>
    <w:rsid w:val="004C12FA"/>
    <w:rsid w:val="004C17D0"/>
    <w:rsid w:val="004C18BC"/>
    <w:rsid w:val="004C1C0C"/>
    <w:rsid w:val="004C1C15"/>
    <w:rsid w:val="004C1C24"/>
    <w:rsid w:val="004C2866"/>
    <w:rsid w:val="004C2FAD"/>
    <w:rsid w:val="004C310C"/>
    <w:rsid w:val="004C330B"/>
    <w:rsid w:val="004C3559"/>
    <w:rsid w:val="004C3730"/>
    <w:rsid w:val="004C3C9D"/>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1A0B"/>
    <w:rsid w:val="004E1B81"/>
    <w:rsid w:val="004E1E1E"/>
    <w:rsid w:val="004E2449"/>
    <w:rsid w:val="004E2731"/>
    <w:rsid w:val="004E29E2"/>
    <w:rsid w:val="004E30A5"/>
    <w:rsid w:val="004E3618"/>
    <w:rsid w:val="004E3C1D"/>
    <w:rsid w:val="004E40C8"/>
    <w:rsid w:val="004E41CA"/>
    <w:rsid w:val="004E426A"/>
    <w:rsid w:val="004E4634"/>
    <w:rsid w:val="004E4E3D"/>
    <w:rsid w:val="004E54CA"/>
    <w:rsid w:val="004E5561"/>
    <w:rsid w:val="004E5812"/>
    <w:rsid w:val="004E58FC"/>
    <w:rsid w:val="004E63D5"/>
    <w:rsid w:val="004E699A"/>
    <w:rsid w:val="004E6AC0"/>
    <w:rsid w:val="004E6EA6"/>
    <w:rsid w:val="004E6F72"/>
    <w:rsid w:val="004E73C4"/>
    <w:rsid w:val="004E76D6"/>
    <w:rsid w:val="004F108E"/>
    <w:rsid w:val="004F136F"/>
    <w:rsid w:val="004F1687"/>
    <w:rsid w:val="004F197E"/>
    <w:rsid w:val="004F2D32"/>
    <w:rsid w:val="004F341E"/>
    <w:rsid w:val="004F3534"/>
    <w:rsid w:val="004F3F74"/>
    <w:rsid w:val="004F4018"/>
    <w:rsid w:val="004F4221"/>
    <w:rsid w:val="004F4405"/>
    <w:rsid w:val="004F46EF"/>
    <w:rsid w:val="004F497F"/>
    <w:rsid w:val="004F49E2"/>
    <w:rsid w:val="004F5837"/>
    <w:rsid w:val="004F6FA6"/>
    <w:rsid w:val="004F724D"/>
    <w:rsid w:val="004F765F"/>
    <w:rsid w:val="004F78BF"/>
    <w:rsid w:val="004F794E"/>
    <w:rsid w:val="004F7C0A"/>
    <w:rsid w:val="004F7C3B"/>
    <w:rsid w:val="004F7F0F"/>
    <w:rsid w:val="005005BB"/>
    <w:rsid w:val="00500891"/>
    <w:rsid w:val="005009C7"/>
    <w:rsid w:val="00500FFA"/>
    <w:rsid w:val="00502440"/>
    <w:rsid w:val="005026B7"/>
    <w:rsid w:val="00502E91"/>
    <w:rsid w:val="00503A65"/>
    <w:rsid w:val="0050470D"/>
    <w:rsid w:val="00504930"/>
    <w:rsid w:val="00504EB8"/>
    <w:rsid w:val="005050DA"/>
    <w:rsid w:val="005050DE"/>
    <w:rsid w:val="00505442"/>
    <w:rsid w:val="005054E6"/>
    <w:rsid w:val="005056B5"/>
    <w:rsid w:val="00505C03"/>
    <w:rsid w:val="0050625D"/>
    <w:rsid w:val="00506C1A"/>
    <w:rsid w:val="00506CA1"/>
    <w:rsid w:val="0050756B"/>
    <w:rsid w:val="0050762B"/>
    <w:rsid w:val="00507ADB"/>
    <w:rsid w:val="00510220"/>
    <w:rsid w:val="005104EB"/>
    <w:rsid w:val="005108B9"/>
    <w:rsid w:val="00510B3D"/>
    <w:rsid w:val="005113A2"/>
    <w:rsid w:val="00512082"/>
    <w:rsid w:val="00513443"/>
    <w:rsid w:val="00513D4D"/>
    <w:rsid w:val="00514B04"/>
    <w:rsid w:val="00514F1A"/>
    <w:rsid w:val="00514FFA"/>
    <w:rsid w:val="0051505B"/>
    <w:rsid w:val="00515618"/>
    <w:rsid w:val="00515F91"/>
    <w:rsid w:val="00515FFB"/>
    <w:rsid w:val="005160E8"/>
    <w:rsid w:val="005162DA"/>
    <w:rsid w:val="0051665D"/>
    <w:rsid w:val="00517770"/>
    <w:rsid w:val="00517D9B"/>
    <w:rsid w:val="005202E3"/>
    <w:rsid w:val="00520751"/>
    <w:rsid w:val="00520ADF"/>
    <w:rsid w:val="00520BDC"/>
    <w:rsid w:val="00521514"/>
    <w:rsid w:val="0052289F"/>
    <w:rsid w:val="00522AD4"/>
    <w:rsid w:val="00522EE1"/>
    <w:rsid w:val="005235F1"/>
    <w:rsid w:val="00523754"/>
    <w:rsid w:val="0052382C"/>
    <w:rsid w:val="0052399B"/>
    <w:rsid w:val="0052503E"/>
    <w:rsid w:val="00526443"/>
    <w:rsid w:val="00527158"/>
    <w:rsid w:val="0052729F"/>
    <w:rsid w:val="005273F7"/>
    <w:rsid w:val="00527919"/>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9CF"/>
    <w:rsid w:val="0054130F"/>
    <w:rsid w:val="005413EF"/>
    <w:rsid w:val="00541503"/>
    <w:rsid w:val="00541B79"/>
    <w:rsid w:val="005421D5"/>
    <w:rsid w:val="005421FE"/>
    <w:rsid w:val="00542368"/>
    <w:rsid w:val="005427A6"/>
    <w:rsid w:val="005427D5"/>
    <w:rsid w:val="00542CE3"/>
    <w:rsid w:val="005434F7"/>
    <w:rsid w:val="005436BD"/>
    <w:rsid w:val="005439AD"/>
    <w:rsid w:val="00543E22"/>
    <w:rsid w:val="00544561"/>
    <w:rsid w:val="00544763"/>
    <w:rsid w:val="005456EA"/>
    <w:rsid w:val="005462CD"/>
    <w:rsid w:val="005470BA"/>
    <w:rsid w:val="00547860"/>
    <w:rsid w:val="00547E78"/>
    <w:rsid w:val="0055085D"/>
    <w:rsid w:val="00550FF6"/>
    <w:rsid w:val="0055122E"/>
    <w:rsid w:val="0055134E"/>
    <w:rsid w:val="00551422"/>
    <w:rsid w:val="00551FA2"/>
    <w:rsid w:val="0055217F"/>
    <w:rsid w:val="00552BAB"/>
    <w:rsid w:val="00553222"/>
    <w:rsid w:val="00553346"/>
    <w:rsid w:val="005538DA"/>
    <w:rsid w:val="00553CE6"/>
    <w:rsid w:val="00554398"/>
    <w:rsid w:val="0055439D"/>
    <w:rsid w:val="0055481A"/>
    <w:rsid w:val="00554D8E"/>
    <w:rsid w:val="00555D7B"/>
    <w:rsid w:val="00555E14"/>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2404"/>
    <w:rsid w:val="0056316F"/>
    <w:rsid w:val="00563389"/>
    <w:rsid w:val="00563ABD"/>
    <w:rsid w:val="005642BE"/>
    <w:rsid w:val="00565192"/>
    <w:rsid w:val="00565345"/>
    <w:rsid w:val="0056597E"/>
    <w:rsid w:val="0056706A"/>
    <w:rsid w:val="00567B87"/>
    <w:rsid w:val="00570687"/>
    <w:rsid w:val="00571592"/>
    <w:rsid w:val="0057168E"/>
    <w:rsid w:val="00571C36"/>
    <w:rsid w:val="00571E87"/>
    <w:rsid w:val="0057223B"/>
    <w:rsid w:val="00572475"/>
    <w:rsid w:val="005728EB"/>
    <w:rsid w:val="00572DD0"/>
    <w:rsid w:val="0057322E"/>
    <w:rsid w:val="00573316"/>
    <w:rsid w:val="0057360B"/>
    <w:rsid w:val="0057375E"/>
    <w:rsid w:val="0057403F"/>
    <w:rsid w:val="005740F1"/>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CA1"/>
    <w:rsid w:val="00580D07"/>
    <w:rsid w:val="00581678"/>
    <w:rsid w:val="0058191A"/>
    <w:rsid w:val="00581A6B"/>
    <w:rsid w:val="00581C83"/>
    <w:rsid w:val="005821BA"/>
    <w:rsid w:val="00582336"/>
    <w:rsid w:val="0058262C"/>
    <w:rsid w:val="00582A84"/>
    <w:rsid w:val="00582B4B"/>
    <w:rsid w:val="005833EA"/>
    <w:rsid w:val="00583A41"/>
    <w:rsid w:val="00584B92"/>
    <w:rsid w:val="005856F1"/>
    <w:rsid w:val="00585E78"/>
    <w:rsid w:val="00586928"/>
    <w:rsid w:val="00586AC4"/>
    <w:rsid w:val="005872BA"/>
    <w:rsid w:val="0058765A"/>
    <w:rsid w:val="005902C8"/>
    <w:rsid w:val="005906AB"/>
    <w:rsid w:val="00590BDF"/>
    <w:rsid w:val="00591299"/>
    <w:rsid w:val="00593282"/>
    <w:rsid w:val="005935F2"/>
    <w:rsid w:val="0059432E"/>
    <w:rsid w:val="00594716"/>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C4"/>
    <w:rsid w:val="005A4713"/>
    <w:rsid w:val="005A499E"/>
    <w:rsid w:val="005A4AF2"/>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832"/>
    <w:rsid w:val="005B3018"/>
    <w:rsid w:val="005B32D5"/>
    <w:rsid w:val="005B3E27"/>
    <w:rsid w:val="005B3E92"/>
    <w:rsid w:val="005B462E"/>
    <w:rsid w:val="005B47F6"/>
    <w:rsid w:val="005B59BD"/>
    <w:rsid w:val="005B61B7"/>
    <w:rsid w:val="005B677C"/>
    <w:rsid w:val="005B73B1"/>
    <w:rsid w:val="005B78FA"/>
    <w:rsid w:val="005B795B"/>
    <w:rsid w:val="005B7A3C"/>
    <w:rsid w:val="005C01D6"/>
    <w:rsid w:val="005C06B3"/>
    <w:rsid w:val="005C1247"/>
    <w:rsid w:val="005C133D"/>
    <w:rsid w:val="005C183E"/>
    <w:rsid w:val="005C1C17"/>
    <w:rsid w:val="005C2681"/>
    <w:rsid w:val="005C27CD"/>
    <w:rsid w:val="005C2F8A"/>
    <w:rsid w:val="005C3041"/>
    <w:rsid w:val="005C3562"/>
    <w:rsid w:val="005C3D3B"/>
    <w:rsid w:val="005C4D72"/>
    <w:rsid w:val="005C5182"/>
    <w:rsid w:val="005C54C4"/>
    <w:rsid w:val="005C5D25"/>
    <w:rsid w:val="005C5FFF"/>
    <w:rsid w:val="005C6F02"/>
    <w:rsid w:val="005C7363"/>
    <w:rsid w:val="005C7765"/>
    <w:rsid w:val="005C7FF0"/>
    <w:rsid w:val="005D00D8"/>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FE"/>
    <w:rsid w:val="005D62E6"/>
    <w:rsid w:val="005D6B51"/>
    <w:rsid w:val="005D71C0"/>
    <w:rsid w:val="005E02D0"/>
    <w:rsid w:val="005E124D"/>
    <w:rsid w:val="005E12CC"/>
    <w:rsid w:val="005E13E6"/>
    <w:rsid w:val="005E175B"/>
    <w:rsid w:val="005E1F8B"/>
    <w:rsid w:val="005E24BC"/>
    <w:rsid w:val="005E268D"/>
    <w:rsid w:val="005E2F48"/>
    <w:rsid w:val="005E321A"/>
    <w:rsid w:val="005E3ACA"/>
    <w:rsid w:val="005E3BF6"/>
    <w:rsid w:val="005E54DF"/>
    <w:rsid w:val="005E5D04"/>
    <w:rsid w:val="005E6D0B"/>
    <w:rsid w:val="005E6D4E"/>
    <w:rsid w:val="005E6EA7"/>
    <w:rsid w:val="005E70EB"/>
    <w:rsid w:val="005E737C"/>
    <w:rsid w:val="005E744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7301"/>
    <w:rsid w:val="005F7A6C"/>
    <w:rsid w:val="005F7E1D"/>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496"/>
    <w:rsid w:val="006056AD"/>
    <w:rsid w:val="00605FD4"/>
    <w:rsid w:val="006060FE"/>
    <w:rsid w:val="00606487"/>
    <w:rsid w:val="006065CD"/>
    <w:rsid w:val="00606B4D"/>
    <w:rsid w:val="00606D8C"/>
    <w:rsid w:val="0060706E"/>
    <w:rsid w:val="0060751C"/>
    <w:rsid w:val="00607D0F"/>
    <w:rsid w:val="00607F05"/>
    <w:rsid w:val="00607F46"/>
    <w:rsid w:val="006100C7"/>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1CE9"/>
    <w:rsid w:val="00622398"/>
    <w:rsid w:val="0062277B"/>
    <w:rsid w:val="00622C70"/>
    <w:rsid w:val="006235E1"/>
    <w:rsid w:val="006237C3"/>
    <w:rsid w:val="00623CAA"/>
    <w:rsid w:val="00624151"/>
    <w:rsid w:val="00624F7E"/>
    <w:rsid w:val="00625448"/>
    <w:rsid w:val="00625D55"/>
    <w:rsid w:val="00626D24"/>
    <w:rsid w:val="00626E68"/>
    <w:rsid w:val="00627D93"/>
    <w:rsid w:val="00627EFD"/>
    <w:rsid w:val="006309F7"/>
    <w:rsid w:val="0063146F"/>
    <w:rsid w:val="00631CF9"/>
    <w:rsid w:val="006325E5"/>
    <w:rsid w:val="0063360E"/>
    <w:rsid w:val="00633996"/>
    <w:rsid w:val="00633CB1"/>
    <w:rsid w:val="00634038"/>
    <w:rsid w:val="006342A0"/>
    <w:rsid w:val="006342AF"/>
    <w:rsid w:val="006345C0"/>
    <w:rsid w:val="006345F8"/>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609F"/>
    <w:rsid w:val="00646363"/>
    <w:rsid w:val="00646416"/>
    <w:rsid w:val="00646F24"/>
    <w:rsid w:val="00646F57"/>
    <w:rsid w:val="006470A3"/>
    <w:rsid w:val="0064764F"/>
    <w:rsid w:val="00647668"/>
    <w:rsid w:val="0064784D"/>
    <w:rsid w:val="00647A14"/>
    <w:rsid w:val="00647B5B"/>
    <w:rsid w:val="00647CBB"/>
    <w:rsid w:val="0065006D"/>
    <w:rsid w:val="006503C8"/>
    <w:rsid w:val="00650CD8"/>
    <w:rsid w:val="00650EB5"/>
    <w:rsid w:val="00650ED5"/>
    <w:rsid w:val="006512F7"/>
    <w:rsid w:val="00651BEE"/>
    <w:rsid w:val="00651C40"/>
    <w:rsid w:val="00651CF1"/>
    <w:rsid w:val="006520D9"/>
    <w:rsid w:val="006522C9"/>
    <w:rsid w:val="00652C20"/>
    <w:rsid w:val="00652D77"/>
    <w:rsid w:val="00652DFF"/>
    <w:rsid w:val="00653216"/>
    <w:rsid w:val="00653A6E"/>
    <w:rsid w:val="006540E3"/>
    <w:rsid w:val="006548D9"/>
    <w:rsid w:val="00654A7D"/>
    <w:rsid w:val="00654ED4"/>
    <w:rsid w:val="00654FB8"/>
    <w:rsid w:val="0065503D"/>
    <w:rsid w:val="00655249"/>
    <w:rsid w:val="00655279"/>
    <w:rsid w:val="0065545D"/>
    <w:rsid w:val="00655C30"/>
    <w:rsid w:val="00656365"/>
    <w:rsid w:val="00656794"/>
    <w:rsid w:val="00656C6D"/>
    <w:rsid w:val="0065728A"/>
    <w:rsid w:val="00657541"/>
    <w:rsid w:val="00660192"/>
    <w:rsid w:val="0066080B"/>
    <w:rsid w:val="00660837"/>
    <w:rsid w:val="00660F39"/>
    <w:rsid w:val="00661268"/>
    <w:rsid w:val="006613A4"/>
    <w:rsid w:val="006620D0"/>
    <w:rsid w:val="0066259A"/>
    <w:rsid w:val="006629EA"/>
    <w:rsid w:val="006638AB"/>
    <w:rsid w:val="00663FCE"/>
    <w:rsid w:val="00664C6D"/>
    <w:rsid w:val="00664C8B"/>
    <w:rsid w:val="0066518E"/>
    <w:rsid w:val="0066533B"/>
    <w:rsid w:val="0066537B"/>
    <w:rsid w:val="006654A7"/>
    <w:rsid w:val="00665959"/>
    <w:rsid w:val="006659D1"/>
    <w:rsid w:val="00665AA4"/>
    <w:rsid w:val="006662D9"/>
    <w:rsid w:val="00666312"/>
    <w:rsid w:val="00666399"/>
    <w:rsid w:val="006665A1"/>
    <w:rsid w:val="00666B05"/>
    <w:rsid w:val="00666F00"/>
    <w:rsid w:val="00667875"/>
    <w:rsid w:val="00667BD1"/>
    <w:rsid w:val="00667DA8"/>
    <w:rsid w:val="00667E6E"/>
    <w:rsid w:val="00670053"/>
    <w:rsid w:val="0067012B"/>
    <w:rsid w:val="00670F1C"/>
    <w:rsid w:val="0067226A"/>
    <w:rsid w:val="006728B2"/>
    <w:rsid w:val="00672A83"/>
    <w:rsid w:val="00673710"/>
    <w:rsid w:val="00673928"/>
    <w:rsid w:val="00673A13"/>
    <w:rsid w:val="00673D23"/>
    <w:rsid w:val="006740E1"/>
    <w:rsid w:val="00674E70"/>
    <w:rsid w:val="00674FD2"/>
    <w:rsid w:val="00675188"/>
    <w:rsid w:val="00676198"/>
    <w:rsid w:val="00676283"/>
    <w:rsid w:val="006762AC"/>
    <w:rsid w:val="0067646B"/>
    <w:rsid w:val="006766A0"/>
    <w:rsid w:val="0067670E"/>
    <w:rsid w:val="00676AC6"/>
    <w:rsid w:val="00676C97"/>
    <w:rsid w:val="00676FA4"/>
    <w:rsid w:val="0068006A"/>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547"/>
    <w:rsid w:val="00685A97"/>
    <w:rsid w:val="00685FA4"/>
    <w:rsid w:val="006861AC"/>
    <w:rsid w:val="0068710B"/>
    <w:rsid w:val="00687283"/>
    <w:rsid w:val="006873AA"/>
    <w:rsid w:val="00687449"/>
    <w:rsid w:val="0068774B"/>
    <w:rsid w:val="00687B79"/>
    <w:rsid w:val="00687B97"/>
    <w:rsid w:val="00690929"/>
    <w:rsid w:val="00690985"/>
    <w:rsid w:val="00691604"/>
    <w:rsid w:val="00691F60"/>
    <w:rsid w:val="0069250D"/>
    <w:rsid w:val="00692D05"/>
    <w:rsid w:val="006931AE"/>
    <w:rsid w:val="0069389D"/>
    <w:rsid w:val="00693B2B"/>
    <w:rsid w:val="006943B3"/>
    <w:rsid w:val="006950BC"/>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BC8"/>
    <w:rsid w:val="006A4A65"/>
    <w:rsid w:val="006A5197"/>
    <w:rsid w:val="006A51B4"/>
    <w:rsid w:val="006A5823"/>
    <w:rsid w:val="006A5F9B"/>
    <w:rsid w:val="006A6492"/>
    <w:rsid w:val="006A6578"/>
    <w:rsid w:val="006A6890"/>
    <w:rsid w:val="006A691D"/>
    <w:rsid w:val="006A6F7B"/>
    <w:rsid w:val="006A7019"/>
    <w:rsid w:val="006A7673"/>
    <w:rsid w:val="006A7EFC"/>
    <w:rsid w:val="006B035E"/>
    <w:rsid w:val="006B05DD"/>
    <w:rsid w:val="006B064C"/>
    <w:rsid w:val="006B0F33"/>
    <w:rsid w:val="006B170C"/>
    <w:rsid w:val="006B1F5E"/>
    <w:rsid w:val="006B2564"/>
    <w:rsid w:val="006B323C"/>
    <w:rsid w:val="006B34A7"/>
    <w:rsid w:val="006B3733"/>
    <w:rsid w:val="006B3A11"/>
    <w:rsid w:val="006B3CE7"/>
    <w:rsid w:val="006B3FAE"/>
    <w:rsid w:val="006B4E8F"/>
    <w:rsid w:val="006B531F"/>
    <w:rsid w:val="006B571E"/>
    <w:rsid w:val="006B5B7E"/>
    <w:rsid w:val="006B6676"/>
    <w:rsid w:val="006C14BE"/>
    <w:rsid w:val="006C1707"/>
    <w:rsid w:val="006C183A"/>
    <w:rsid w:val="006C2859"/>
    <w:rsid w:val="006C28C2"/>
    <w:rsid w:val="006C31A6"/>
    <w:rsid w:val="006C34A0"/>
    <w:rsid w:val="006C35B9"/>
    <w:rsid w:val="006C399B"/>
    <w:rsid w:val="006C3CD2"/>
    <w:rsid w:val="006C3D79"/>
    <w:rsid w:val="006C46CA"/>
    <w:rsid w:val="006C57DA"/>
    <w:rsid w:val="006C5EB2"/>
    <w:rsid w:val="006C63ED"/>
    <w:rsid w:val="006C6569"/>
    <w:rsid w:val="006C6E17"/>
    <w:rsid w:val="006C7700"/>
    <w:rsid w:val="006C7882"/>
    <w:rsid w:val="006C7D13"/>
    <w:rsid w:val="006C7F90"/>
    <w:rsid w:val="006D028E"/>
    <w:rsid w:val="006D138C"/>
    <w:rsid w:val="006D1853"/>
    <w:rsid w:val="006D1A40"/>
    <w:rsid w:val="006D2A53"/>
    <w:rsid w:val="006D2AB3"/>
    <w:rsid w:val="006D335C"/>
    <w:rsid w:val="006D3687"/>
    <w:rsid w:val="006D3990"/>
    <w:rsid w:val="006D47BB"/>
    <w:rsid w:val="006D5358"/>
    <w:rsid w:val="006D549A"/>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420C"/>
    <w:rsid w:val="006E4764"/>
    <w:rsid w:val="006E47C0"/>
    <w:rsid w:val="006E48D1"/>
    <w:rsid w:val="006E4AFD"/>
    <w:rsid w:val="006E4C2B"/>
    <w:rsid w:val="006E5121"/>
    <w:rsid w:val="006E5239"/>
    <w:rsid w:val="006E546C"/>
    <w:rsid w:val="006E636F"/>
    <w:rsid w:val="006E690D"/>
    <w:rsid w:val="006E6FCB"/>
    <w:rsid w:val="006F0456"/>
    <w:rsid w:val="006F10A7"/>
    <w:rsid w:val="006F19D8"/>
    <w:rsid w:val="006F1A85"/>
    <w:rsid w:val="006F1B54"/>
    <w:rsid w:val="006F1D45"/>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B5"/>
    <w:rsid w:val="00701D89"/>
    <w:rsid w:val="00702690"/>
    <w:rsid w:val="00702F99"/>
    <w:rsid w:val="00703CC5"/>
    <w:rsid w:val="00703E56"/>
    <w:rsid w:val="0070446F"/>
    <w:rsid w:val="00704499"/>
    <w:rsid w:val="00704743"/>
    <w:rsid w:val="007049DF"/>
    <w:rsid w:val="00704B8C"/>
    <w:rsid w:val="0070513C"/>
    <w:rsid w:val="00706124"/>
    <w:rsid w:val="00706412"/>
    <w:rsid w:val="007066C8"/>
    <w:rsid w:val="00710AC0"/>
    <w:rsid w:val="00711377"/>
    <w:rsid w:val="00711F63"/>
    <w:rsid w:val="0071231D"/>
    <w:rsid w:val="007129B3"/>
    <w:rsid w:val="00712C01"/>
    <w:rsid w:val="007133FB"/>
    <w:rsid w:val="00713C76"/>
    <w:rsid w:val="00714233"/>
    <w:rsid w:val="00714DF4"/>
    <w:rsid w:val="007156BE"/>
    <w:rsid w:val="00715B06"/>
    <w:rsid w:val="00715CB5"/>
    <w:rsid w:val="00716389"/>
    <w:rsid w:val="007165F3"/>
    <w:rsid w:val="00716746"/>
    <w:rsid w:val="00716EDC"/>
    <w:rsid w:val="007176F8"/>
    <w:rsid w:val="00717983"/>
    <w:rsid w:val="00717C09"/>
    <w:rsid w:val="007201F5"/>
    <w:rsid w:val="00720DF3"/>
    <w:rsid w:val="00720E4A"/>
    <w:rsid w:val="00722688"/>
    <w:rsid w:val="00723180"/>
    <w:rsid w:val="00723288"/>
    <w:rsid w:val="00723300"/>
    <w:rsid w:val="00723610"/>
    <w:rsid w:val="007239AD"/>
    <w:rsid w:val="00723A85"/>
    <w:rsid w:val="00723CF8"/>
    <w:rsid w:val="00723F37"/>
    <w:rsid w:val="00724503"/>
    <w:rsid w:val="007251E2"/>
    <w:rsid w:val="007257E8"/>
    <w:rsid w:val="00725FB1"/>
    <w:rsid w:val="00726164"/>
    <w:rsid w:val="0072616A"/>
    <w:rsid w:val="007262A3"/>
    <w:rsid w:val="00726A39"/>
    <w:rsid w:val="00727581"/>
    <w:rsid w:val="00727694"/>
    <w:rsid w:val="00727C72"/>
    <w:rsid w:val="007303F5"/>
    <w:rsid w:val="00730806"/>
    <w:rsid w:val="00730C68"/>
    <w:rsid w:val="00731CE3"/>
    <w:rsid w:val="00732093"/>
    <w:rsid w:val="007320C6"/>
    <w:rsid w:val="007322D5"/>
    <w:rsid w:val="00732D5E"/>
    <w:rsid w:val="00732E28"/>
    <w:rsid w:val="00733116"/>
    <w:rsid w:val="00733189"/>
    <w:rsid w:val="00733408"/>
    <w:rsid w:val="00733B6E"/>
    <w:rsid w:val="00733B83"/>
    <w:rsid w:val="007340D1"/>
    <w:rsid w:val="007343B8"/>
    <w:rsid w:val="007344A3"/>
    <w:rsid w:val="007351D6"/>
    <w:rsid w:val="00735583"/>
    <w:rsid w:val="00735BC2"/>
    <w:rsid w:val="00735CBA"/>
    <w:rsid w:val="0073663A"/>
    <w:rsid w:val="00736FBC"/>
    <w:rsid w:val="00737020"/>
    <w:rsid w:val="00737477"/>
    <w:rsid w:val="00740321"/>
    <w:rsid w:val="00740352"/>
    <w:rsid w:val="0074056F"/>
    <w:rsid w:val="00741070"/>
    <w:rsid w:val="007410F6"/>
    <w:rsid w:val="00741F0B"/>
    <w:rsid w:val="00742C37"/>
    <w:rsid w:val="00742C67"/>
    <w:rsid w:val="007435B8"/>
    <w:rsid w:val="007436A7"/>
    <w:rsid w:val="00743880"/>
    <w:rsid w:val="00743BAF"/>
    <w:rsid w:val="00743BC9"/>
    <w:rsid w:val="007448CE"/>
    <w:rsid w:val="00744CA0"/>
    <w:rsid w:val="0074517B"/>
    <w:rsid w:val="00745332"/>
    <w:rsid w:val="007456B9"/>
    <w:rsid w:val="00745D98"/>
    <w:rsid w:val="007460D8"/>
    <w:rsid w:val="007461FB"/>
    <w:rsid w:val="007466C2"/>
    <w:rsid w:val="007468F9"/>
    <w:rsid w:val="00746E87"/>
    <w:rsid w:val="007473A4"/>
    <w:rsid w:val="007478C5"/>
    <w:rsid w:val="00747B8A"/>
    <w:rsid w:val="00747CC1"/>
    <w:rsid w:val="00747CD4"/>
    <w:rsid w:val="00747DA0"/>
    <w:rsid w:val="00750505"/>
    <w:rsid w:val="00750BD6"/>
    <w:rsid w:val="00750E26"/>
    <w:rsid w:val="007510CF"/>
    <w:rsid w:val="00751911"/>
    <w:rsid w:val="00751BD9"/>
    <w:rsid w:val="0075252E"/>
    <w:rsid w:val="0075256B"/>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17D"/>
    <w:rsid w:val="007562E6"/>
    <w:rsid w:val="007563E9"/>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5138"/>
    <w:rsid w:val="00765701"/>
    <w:rsid w:val="00766169"/>
    <w:rsid w:val="00766181"/>
    <w:rsid w:val="007664AD"/>
    <w:rsid w:val="007665B8"/>
    <w:rsid w:val="0076669A"/>
    <w:rsid w:val="00766D1F"/>
    <w:rsid w:val="00767996"/>
    <w:rsid w:val="00767D5C"/>
    <w:rsid w:val="00770641"/>
    <w:rsid w:val="00770E67"/>
    <w:rsid w:val="00770FA7"/>
    <w:rsid w:val="007712D0"/>
    <w:rsid w:val="007718B7"/>
    <w:rsid w:val="007718B8"/>
    <w:rsid w:val="00772812"/>
    <w:rsid w:val="00772905"/>
    <w:rsid w:val="00772926"/>
    <w:rsid w:val="00772DF6"/>
    <w:rsid w:val="00773138"/>
    <w:rsid w:val="007731AD"/>
    <w:rsid w:val="00773952"/>
    <w:rsid w:val="00773A0C"/>
    <w:rsid w:val="00773FC6"/>
    <w:rsid w:val="007743AA"/>
    <w:rsid w:val="00774657"/>
    <w:rsid w:val="00774E4F"/>
    <w:rsid w:val="00775B25"/>
    <w:rsid w:val="0077624A"/>
    <w:rsid w:val="0077635D"/>
    <w:rsid w:val="007774E4"/>
    <w:rsid w:val="00777508"/>
    <w:rsid w:val="007775B3"/>
    <w:rsid w:val="00777722"/>
    <w:rsid w:val="00777920"/>
    <w:rsid w:val="00777F1A"/>
    <w:rsid w:val="00777F44"/>
    <w:rsid w:val="007804B4"/>
    <w:rsid w:val="0078063F"/>
    <w:rsid w:val="007806E5"/>
    <w:rsid w:val="007807BE"/>
    <w:rsid w:val="007819C7"/>
    <w:rsid w:val="00781BEB"/>
    <w:rsid w:val="00781D7A"/>
    <w:rsid w:val="00781E1B"/>
    <w:rsid w:val="00781F6F"/>
    <w:rsid w:val="00781FA3"/>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C8"/>
    <w:rsid w:val="00787B1B"/>
    <w:rsid w:val="00787B38"/>
    <w:rsid w:val="00787B4D"/>
    <w:rsid w:val="007902E7"/>
    <w:rsid w:val="00790559"/>
    <w:rsid w:val="00790B3B"/>
    <w:rsid w:val="00791F06"/>
    <w:rsid w:val="007925BE"/>
    <w:rsid w:val="00792E55"/>
    <w:rsid w:val="00792F68"/>
    <w:rsid w:val="007930C2"/>
    <w:rsid w:val="0079321A"/>
    <w:rsid w:val="00793968"/>
    <w:rsid w:val="00793FA9"/>
    <w:rsid w:val="00794587"/>
    <w:rsid w:val="007945CC"/>
    <w:rsid w:val="00794667"/>
    <w:rsid w:val="0079563D"/>
    <w:rsid w:val="007957B9"/>
    <w:rsid w:val="00795BC6"/>
    <w:rsid w:val="00795FF1"/>
    <w:rsid w:val="0079627C"/>
    <w:rsid w:val="00796B94"/>
    <w:rsid w:val="0079737D"/>
    <w:rsid w:val="00797781"/>
    <w:rsid w:val="00797881"/>
    <w:rsid w:val="00797BE0"/>
    <w:rsid w:val="00797FA6"/>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BDB"/>
    <w:rsid w:val="007A6DE9"/>
    <w:rsid w:val="007A763D"/>
    <w:rsid w:val="007A7803"/>
    <w:rsid w:val="007B01A4"/>
    <w:rsid w:val="007B0346"/>
    <w:rsid w:val="007B0F3A"/>
    <w:rsid w:val="007B1A9A"/>
    <w:rsid w:val="007B1B21"/>
    <w:rsid w:val="007B1B8A"/>
    <w:rsid w:val="007B22F5"/>
    <w:rsid w:val="007B231F"/>
    <w:rsid w:val="007B3A9B"/>
    <w:rsid w:val="007B41A2"/>
    <w:rsid w:val="007B440C"/>
    <w:rsid w:val="007B49CC"/>
    <w:rsid w:val="007B57EC"/>
    <w:rsid w:val="007B5CB5"/>
    <w:rsid w:val="007B5FEC"/>
    <w:rsid w:val="007B6119"/>
    <w:rsid w:val="007B6419"/>
    <w:rsid w:val="007B6436"/>
    <w:rsid w:val="007B6785"/>
    <w:rsid w:val="007B6AD4"/>
    <w:rsid w:val="007B74FB"/>
    <w:rsid w:val="007B7DC2"/>
    <w:rsid w:val="007B7F51"/>
    <w:rsid w:val="007C0FF8"/>
    <w:rsid w:val="007C2ABE"/>
    <w:rsid w:val="007C2D5F"/>
    <w:rsid w:val="007C3227"/>
    <w:rsid w:val="007C3957"/>
    <w:rsid w:val="007C3C6C"/>
    <w:rsid w:val="007C41D5"/>
    <w:rsid w:val="007C518F"/>
    <w:rsid w:val="007C56AC"/>
    <w:rsid w:val="007C5F61"/>
    <w:rsid w:val="007C6F0F"/>
    <w:rsid w:val="007C7329"/>
    <w:rsid w:val="007C781B"/>
    <w:rsid w:val="007C7AE3"/>
    <w:rsid w:val="007C7FF5"/>
    <w:rsid w:val="007D013D"/>
    <w:rsid w:val="007D02E9"/>
    <w:rsid w:val="007D055E"/>
    <w:rsid w:val="007D0AA0"/>
    <w:rsid w:val="007D0EAA"/>
    <w:rsid w:val="007D1B30"/>
    <w:rsid w:val="007D20F9"/>
    <w:rsid w:val="007D2118"/>
    <w:rsid w:val="007D2A38"/>
    <w:rsid w:val="007D2C45"/>
    <w:rsid w:val="007D3C89"/>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D7C28"/>
    <w:rsid w:val="007E0180"/>
    <w:rsid w:val="007E02B4"/>
    <w:rsid w:val="007E0677"/>
    <w:rsid w:val="007E0E0E"/>
    <w:rsid w:val="007E13D6"/>
    <w:rsid w:val="007E1669"/>
    <w:rsid w:val="007E1680"/>
    <w:rsid w:val="007E1DD6"/>
    <w:rsid w:val="007E2011"/>
    <w:rsid w:val="007E2387"/>
    <w:rsid w:val="007E2426"/>
    <w:rsid w:val="007E2E91"/>
    <w:rsid w:val="007E324F"/>
    <w:rsid w:val="007E327F"/>
    <w:rsid w:val="007E3390"/>
    <w:rsid w:val="007E3FA0"/>
    <w:rsid w:val="007E47AC"/>
    <w:rsid w:val="007E5110"/>
    <w:rsid w:val="007E5217"/>
    <w:rsid w:val="007E545F"/>
    <w:rsid w:val="007E5856"/>
    <w:rsid w:val="007E5C14"/>
    <w:rsid w:val="007E65FD"/>
    <w:rsid w:val="007E6782"/>
    <w:rsid w:val="007E6B3A"/>
    <w:rsid w:val="007E70BC"/>
    <w:rsid w:val="007E75C5"/>
    <w:rsid w:val="007E7A8B"/>
    <w:rsid w:val="007E7E74"/>
    <w:rsid w:val="007F0044"/>
    <w:rsid w:val="007F01BB"/>
    <w:rsid w:val="007F0C75"/>
    <w:rsid w:val="007F10E6"/>
    <w:rsid w:val="007F12C1"/>
    <w:rsid w:val="007F1334"/>
    <w:rsid w:val="007F135A"/>
    <w:rsid w:val="007F21B0"/>
    <w:rsid w:val="007F2801"/>
    <w:rsid w:val="007F37E5"/>
    <w:rsid w:val="007F3D42"/>
    <w:rsid w:val="007F44C5"/>
    <w:rsid w:val="007F4B01"/>
    <w:rsid w:val="007F516B"/>
    <w:rsid w:val="007F5648"/>
    <w:rsid w:val="007F57BB"/>
    <w:rsid w:val="007F58A5"/>
    <w:rsid w:val="007F5C45"/>
    <w:rsid w:val="007F5F24"/>
    <w:rsid w:val="007F6867"/>
    <w:rsid w:val="007F730E"/>
    <w:rsid w:val="007F755A"/>
    <w:rsid w:val="007F7765"/>
    <w:rsid w:val="007F7B83"/>
    <w:rsid w:val="007F7F6E"/>
    <w:rsid w:val="0080051F"/>
    <w:rsid w:val="00800680"/>
    <w:rsid w:val="00800C1B"/>
    <w:rsid w:val="00800C3E"/>
    <w:rsid w:val="00800F92"/>
    <w:rsid w:val="00801BA8"/>
    <w:rsid w:val="00801C43"/>
    <w:rsid w:val="00803524"/>
    <w:rsid w:val="0080356A"/>
    <w:rsid w:val="00803A4B"/>
    <w:rsid w:val="0080538C"/>
    <w:rsid w:val="0080567A"/>
    <w:rsid w:val="0080567E"/>
    <w:rsid w:val="0080592D"/>
    <w:rsid w:val="00805C39"/>
    <w:rsid w:val="00805EE7"/>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5B3"/>
    <w:rsid w:val="00815AA0"/>
    <w:rsid w:val="00815FE7"/>
    <w:rsid w:val="00816570"/>
    <w:rsid w:val="00816C0F"/>
    <w:rsid w:val="00816C6B"/>
    <w:rsid w:val="00817042"/>
    <w:rsid w:val="008171C7"/>
    <w:rsid w:val="008172BD"/>
    <w:rsid w:val="00817B0D"/>
    <w:rsid w:val="008208D4"/>
    <w:rsid w:val="00820A34"/>
    <w:rsid w:val="008218E9"/>
    <w:rsid w:val="0082268B"/>
    <w:rsid w:val="00823799"/>
    <w:rsid w:val="0082385D"/>
    <w:rsid w:val="008241A9"/>
    <w:rsid w:val="00824390"/>
    <w:rsid w:val="00824865"/>
    <w:rsid w:val="008248A4"/>
    <w:rsid w:val="008248E0"/>
    <w:rsid w:val="0082588E"/>
    <w:rsid w:val="008258EB"/>
    <w:rsid w:val="00826083"/>
    <w:rsid w:val="008268CD"/>
    <w:rsid w:val="00826BEF"/>
    <w:rsid w:val="00826C8B"/>
    <w:rsid w:val="0082725A"/>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7D1"/>
    <w:rsid w:val="00834907"/>
    <w:rsid w:val="00835598"/>
    <w:rsid w:val="00835CD9"/>
    <w:rsid w:val="00835D45"/>
    <w:rsid w:val="00835DED"/>
    <w:rsid w:val="00836363"/>
    <w:rsid w:val="00836416"/>
    <w:rsid w:val="00836C24"/>
    <w:rsid w:val="00837415"/>
    <w:rsid w:val="00840220"/>
    <w:rsid w:val="008404BA"/>
    <w:rsid w:val="00840574"/>
    <w:rsid w:val="00840754"/>
    <w:rsid w:val="00840D6B"/>
    <w:rsid w:val="0084104D"/>
    <w:rsid w:val="008410B4"/>
    <w:rsid w:val="00841FA7"/>
    <w:rsid w:val="008422ED"/>
    <w:rsid w:val="00842FB2"/>
    <w:rsid w:val="00844493"/>
    <w:rsid w:val="00844B34"/>
    <w:rsid w:val="0084567B"/>
    <w:rsid w:val="00845BB5"/>
    <w:rsid w:val="00846903"/>
    <w:rsid w:val="00846E49"/>
    <w:rsid w:val="0084713B"/>
    <w:rsid w:val="00850127"/>
    <w:rsid w:val="00850F2E"/>
    <w:rsid w:val="008517F7"/>
    <w:rsid w:val="00851D12"/>
    <w:rsid w:val="00851E1F"/>
    <w:rsid w:val="00852304"/>
    <w:rsid w:val="008524CC"/>
    <w:rsid w:val="00852581"/>
    <w:rsid w:val="00853472"/>
    <w:rsid w:val="008536D4"/>
    <w:rsid w:val="00853E35"/>
    <w:rsid w:val="008547AB"/>
    <w:rsid w:val="00854AE2"/>
    <w:rsid w:val="00854D32"/>
    <w:rsid w:val="008551F0"/>
    <w:rsid w:val="0085561A"/>
    <w:rsid w:val="00855EC6"/>
    <w:rsid w:val="00856045"/>
    <w:rsid w:val="0085657F"/>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625"/>
    <w:rsid w:val="00875755"/>
    <w:rsid w:val="00875A3A"/>
    <w:rsid w:val="008761BB"/>
    <w:rsid w:val="0087729A"/>
    <w:rsid w:val="008772BA"/>
    <w:rsid w:val="008778AE"/>
    <w:rsid w:val="00880027"/>
    <w:rsid w:val="00880DAC"/>
    <w:rsid w:val="008811C8"/>
    <w:rsid w:val="008816D3"/>
    <w:rsid w:val="00881C74"/>
    <w:rsid w:val="00882027"/>
    <w:rsid w:val="00882408"/>
    <w:rsid w:val="008835FC"/>
    <w:rsid w:val="00884658"/>
    <w:rsid w:val="00884D24"/>
    <w:rsid w:val="00885AEC"/>
    <w:rsid w:val="00885F65"/>
    <w:rsid w:val="008870EC"/>
    <w:rsid w:val="0088744A"/>
    <w:rsid w:val="00887ED7"/>
    <w:rsid w:val="008909DD"/>
    <w:rsid w:val="00891136"/>
    <w:rsid w:val="008913E8"/>
    <w:rsid w:val="008916C8"/>
    <w:rsid w:val="00891A19"/>
    <w:rsid w:val="00891D27"/>
    <w:rsid w:val="00892293"/>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7481"/>
    <w:rsid w:val="0089752D"/>
    <w:rsid w:val="00897C91"/>
    <w:rsid w:val="008A0924"/>
    <w:rsid w:val="008A1249"/>
    <w:rsid w:val="008A19E3"/>
    <w:rsid w:val="008A1AAB"/>
    <w:rsid w:val="008A1B42"/>
    <w:rsid w:val="008A1EF8"/>
    <w:rsid w:val="008A2051"/>
    <w:rsid w:val="008A256B"/>
    <w:rsid w:val="008A2CAE"/>
    <w:rsid w:val="008A33F2"/>
    <w:rsid w:val="008A3CD8"/>
    <w:rsid w:val="008A4224"/>
    <w:rsid w:val="008A42E0"/>
    <w:rsid w:val="008A4981"/>
    <w:rsid w:val="008A4C4E"/>
    <w:rsid w:val="008A5092"/>
    <w:rsid w:val="008A544C"/>
    <w:rsid w:val="008A58E8"/>
    <w:rsid w:val="008A5929"/>
    <w:rsid w:val="008A6586"/>
    <w:rsid w:val="008A7A54"/>
    <w:rsid w:val="008A7C10"/>
    <w:rsid w:val="008A7F45"/>
    <w:rsid w:val="008B0189"/>
    <w:rsid w:val="008B058E"/>
    <w:rsid w:val="008B0685"/>
    <w:rsid w:val="008B0990"/>
    <w:rsid w:val="008B0A9E"/>
    <w:rsid w:val="008B0AC5"/>
    <w:rsid w:val="008B0D1D"/>
    <w:rsid w:val="008B134D"/>
    <w:rsid w:val="008B1428"/>
    <w:rsid w:val="008B180B"/>
    <w:rsid w:val="008B2154"/>
    <w:rsid w:val="008B2E12"/>
    <w:rsid w:val="008B3FCF"/>
    <w:rsid w:val="008B4181"/>
    <w:rsid w:val="008B44DD"/>
    <w:rsid w:val="008B4A25"/>
    <w:rsid w:val="008B5010"/>
    <w:rsid w:val="008B5286"/>
    <w:rsid w:val="008B5461"/>
    <w:rsid w:val="008B5DB8"/>
    <w:rsid w:val="008B5F22"/>
    <w:rsid w:val="008B5F2F"/>
    <w:rsid w:val="008B613C"/>
    <w:rsid w:val="008B680C"/>
    <w:rsid w:val="008B6969"/>
    <w:rsid w:val="008C05E1"/>
    <w:rsid w:val="008C0F8D"/>
    <w:rsid w:val="008C1028"/>
    <w:rsid w:val="008C222F"/>
    <w:rsid w:val="008C22C1"/>
    <w:rsid w:val="008C2433"/>
    <w:rsid w:val="008C252E"/>
    <w:rsid w:val="008C2608"/>
    <w:rsid w:val="008C27AB"/>
    <w:rsid w:val="008C2861"/>
    <w:rsid w:val="008C33F3"/>
    <w:rsid w:val="008C39D4"/>
    <w:rsid w:val="008C3BCC"/>
    <w:rsid w:val="008C4950"/>
    <w:rsid w:val="008C49B4"/>
    <w:rsid w:val="008C4D2C"/>
    <w:rsid w:val="008C5915"/>
    <w:rsid w:val="008C5F70"/>
    <w:rsid w:val="008C616E"/>
    <w:rsid w:val="008C6409"/>
    <w:rsid w:val="008C686C"/>
    <w:rsid w:val="008C69D3"/>
    <w:rsid w:val="008C6E24"/>
    <w:rsid w:val="008C7528"/>
    <w:rsid w:val="008C7784"/>
    <w:rsid w:val="008C7ABD"/>
    <w:rsid w:val="008D040A"/>
    <w:rsid w:val="008D06DA"/>
    <w:rsid w:val="008D0832"/>
    <w:rsid w:val="008D0AA8"/>
    <w:rsid w:val="008D0CB2"/>
    <w:rsid w:val="008D128B"/>
    <w:rsid w:val="008D20EB"/>
    <w:rsid w:val="008D2EC2"/>
    <w:rsid w:val="008D3047"/>
    <w:rsid w:val="008D3101"/>
    <w:rsid w:val="008D36E7"/>
    <w:rsid w:val="008D5DE5"/>
    <w:rsid w:val="008D625E"/>
    <w:rsid w:val="008D646C"/>
    <w:rsid w:val="008D658D"/>
    <w:rsid w:val="008D6BC8"/>
    <w:rsid w:val="008D6F18"/>
    <w:rsid w:val="008D74E4"/>
    <w:rsid w:val="008D7A0D"/>
    <w:rsid w:val="008D7AA1"/>
    <w:rsid w:val="008E0292"/>
    <w:rsid w:val="008E0D6C"/>
    <w:rsid w:val="008E1446"/>
    <w:rsid w:val="008E19F5"/>
    <w:rsid w:val="008E1ABD"/>
    <w:rsid w:val="008E1B27"/>
    <w:rsid w:val="008E2275"/>
    <w:rsid w:val="008E2FE8"/>
    <w:rsid w:val="008E3328"/>
    <w:rsid w:val="008E3B8A"/>
    <w:rsid w:val="008E3D8B"/>
    <w:rsid w:val="008E3F87"/>
    <w:rsid w:val="008E4DB7"/>
    <w:rsid w:val="008E56FF"/>
    <w:rsid w:val="008E573D"/>
    <w:rsid w:val="008E59EA"/>
    <w:rsid w:val="008E59F7"/>
    <w:rsid w:val="008E5E6F"/>
    <w:rsid w:val="008E680C"/>
    <w:rsid w:val="008E70B9"/>
    <w:rsid w:val="008E717A"/>
    <w:rsid w:val="008E7495"/>
    <w:rsid w:val="008E7D4C"/>
    <w:rsid w:val="008F0A08"/>
    <w:rsid w:val="008F1E83"/>
    <w:rsid w:val="008F254F"/>
    <w:rsid w:val="008F3118"/>
    <w:rsid w:val="008F3A45"/>
    <w:rsid w:val="008F483E"/>
    <w:rsid w:val="008F4C91"/>
    <w:rsid w:val="008F4FF1"/>
    <w:rsid w:val="008F558F"/>
    <w:rsid w:val="008F5A90"/>
    <w:rsid w:val="008F619A"/>
    <w:rsid w:val="008F61C9"/>
    <w:rsid w:val="008F64F0"/>
    <w:rsid w:val="008F76E8"/>
    <w:rsid w:val="008F7FBA"/>
    <w:rsid w:val="00900107"/>
    <w:rsid w:val="00900EDC"/>
    <w:rsid w:val="00901680"/>
    <w:rsid w:val="0090169D"/>
    <w:rsid w:val="009019D9"/>
    <w:rsid w:val="00902542"/>
    <w:rsid w:val="009027AD"/>
    <w:rsid w:val="009034B3"/>
    <w:rsid w:val="00904132"/>
    <w:rsid w:val="009049A7"/>
    <w:rsid w:val="00904B4B"/>
    <w:rsid w:val="00904E6D"/>
    <w:rsid w:val="00905673"/>
    <w:rsid w:val="00905AB8"/>
    <w:rsid w:val="00905C63"/>
    <w:rsid w:val="00905D4F"/>
    <w:rsid w:val="00905E9A"/>
    <w:rsid w:val="00906CA0"/>
    <w:rsid w:val="0091008A"/>
    <w:rsid w:val="0091105C"/>
    <w:rsid w:val="00911372"/>
    <w:rsid w:val="00911920"/>
    <w:rsid w:val="00911AEF"/>
    <w:rsid w:val="00913312"/>
    <w:rsid w:val="00913F96"/>
    <w:rsid w:val="009141A0"/>
    <w:rsid w:val="009142D6"/>
    <w:rsid w:val="0091454D"/>
    <w:rsid w:val="00914C30"/>
    <w:rsid w:val="00914C35"/>
    <w:rsid w:val="00915D1E"/>
    <w:rsid w:val="00915F6B"/>
    <w:rsid w:val="009165B8"/>
    <w:rsid w:val="00916DB2"/>
    <w:rsid w:val="00917120"/>
    <w:rsid w:val="00917779"/>
    <w:rsid w:val="00917896"/>
    <w:rsid w:val="00920095"/>
    <w:rsid w:val="00920133"/>
    <w:rsid w:val="00920772"/>
    <w:rsid w:val="00920E22"/>
    <w:rsid w:val="0092139B"/>
    <w:rsid w:val="00921433"/>
    <w:rsid w:val="0092231C"/>
    <w:rsid w:val="009226E4"/>
    <w:rsid w:val="0092288F"/>
    <w:rsid w:val="00922B46"/>
    <w:rsid w:val="00923426"/>
    <w:rsid w:val="00923494"/>
    <w:rsid w:val="009238A8"/>
    <w:rsid w:val="00923D9F"/>
    <w:rsid w:val="00924211"/>
    <w:rsid w:val="009244D6"/>
    <w:rsid w:val="0092466C"/>
    <w:rsid w:val="00924DBE"/>
    <w:rsid w:val="00925A5A"/>
    <w:rsid w:val="00925D64"/>
    <w:rsid w:val="00926339"/>
    <w:rsid w:val="00926365"/>
    <w:rsid w:val="0092637D"/>
    <w:rsid w:val="00926793"/>
    <w:rsid w:val="009268AC"/>
    <w:rsid w:val="00926B33"/>
    <w:rsid w:val="00927857"/>
    <w:rsid w:val="009278DE"/>
    <w:rsid w:val="00930256"/>
    <w:rsid w:val="009310B6"/>
    <w:rsid w:val="0093170E"/>
    <w:rsid w:val="00931FE1"/>
    <w:rsid w:val="00932404"/>
    <w:rsid w:val="00932C15"/>
    <w:rsid w:val="00932FE3"/>
    <w:rsid w:val="009332B7"/>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B6D"/>
    <w:rsid w:val="00942D01"/>
    <w:rsid w:val="009439B2"/>
    <w:rsid w:val="00943EFF"/>
    <w:rsid w:val="00944925"/>
    <w:rsid w:val="00945043"/>
    <w:rsid w:val="009463A4"/>
    <w:rsid w:val="00946530"/>
    <w:rsid w:val="0094662B"/>
    <w:rsid w:val="009468D2"/>
    <w:rsid w:val="009468D5"/>
    <w:rsid w:val="00946A44"/>
    <w:rsid w:val="00947BBD"/>
    <w:rsid w:val="00947E6D"/>
    <w:rsid w:val="00947F26"/>
    <w:rsid w:val="00950AA4"/>
    <w:rsid w:val="00951A3E"/>
    <w:rsid w:val="00951BFA"/>
    <w:rsid w:val="00952139"/>
    <w:rsid w:val="00952523"/>
    <w:rsid w:val="00953401"/>
    <w:rsid w:val="0095340D"/>
    <w:rsid w:val="0095345D"/>
    <w:rsid w:val="00954329"/>
    <w:rsid w:val="00954543"/>
    <w:rsid w:val="0095482A"/>
    <w:rsid w:val="00954860"/>
    <w:rsid w:val="00954956"/>
    <w:rsid w:val="0095551A"/>
    <w:rsid w:val="009559E7"/>
    <w:rsid w:val="00955B0B"/>
    <w:rsid w:val="00955F01"/>
    <w:rsid w:val="00955F2E"/>
    <w:rsid w:val="00956230"/>
    <w:rsid w:val="00956B36"/>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E51"/>
    <w:rsid w:val="00965E64"/>
    <w:rsid w:val="00965EEE"/>
    <w:rsid w:val="0096640D"/>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A2B"/>
    <w:rsid w:val="0097302E"/>
    <w:rsid w:val="00973213"/>
    <w:rsid w:val="00973257"/>
    <w:rsid w:val="00973989"/>
    <w:rsid w:val="00973D4D"/>
    <w:rsid w:val="0097411F"/>
    <w:rsid w:val="009742D5"/>
    <w:rsid w:val="00974362"/>
    <w:rsid w:val="00974D2D"/>
    <w:rsid w:val="00974DB1"/>
    <w:rsid w:val="00975767"/>
    <w:rsid w:val="009758AC"/>
    <w:rsid w:val="00975AFB"/>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BCD"/>
    <w:rsid w:val="00987BE6"/>
    <w:rsid w:val="00990A7A"/>
    <w:rsid w:val="00990E1C"/>
    <w:rsid w:val="00990FC5"/>
    <w:rsid w:val="00991576"/>
    <w:rsid w:val="009920E3"/>
    <w:rsid w:val="00992449"/>
    <w:rsid w:val="009926A2"/>
    <w:rsid w:val="00992820"/>
    <w:rsid w:val="00993382"/>
    <w:rsid w:val="0099343E"/>
    <w:rsid w:val="00993853"/>
    <w:rsid w:val="00993D42"/>
    <w:rsid w:val="00994309"/>
    <w:rsid w:val="009945CD"/>
    <w:rsid w:val="009946B5"/>
    <w:rsid w:val="00994935"/>
    <w:rsid w:val="00995026"/>
    <w:rsid w:val="0099558B"/>
    <w:rsid w:val="0099577B"/>
    <w:rsid w:val="009962B7"/>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A8F"/>
    <w:rsid w:val="009A1DBE"/>
    <w:rsid w:val="009A240B"/>
    <w:rsid w:val="009A3738"/>
    <w:rsid w:val="009A37B3"/>
    <w:rsid w:val="009A3AD4"/>
    <w:rsid w:val="009A4EB6"/>
    <w:rsid w:val="009A5056"/>
    <w:rsid w:val="009A5525"/>
    <w:rsid w:val="009A5A28"/>
    <w:rsid w:val="009A5C58"/>
    <w:rsid w:val="009A68F3"/>
    <w:rsid w:val="009A6AE5"/>
    <w:rsid w:val="009A785C"/>
    <w:rsid w:val="009B0217"/>
    <w:rsid w:val="009B05F5"/>
    <w:rsid w:val="009B09EB"/>
    <w:rsid w:val="009B0D1E"/>
    <w:rsid w:val="009B11E9"/>
    <w:rsid w:val="009B1503"/>
    <w:rsid w:val="009B17AA"/>
    <w:rsid w:val="009B1B39"/>
    <w:rsid w:val="009B2289"/>
    <w:rsid w:val="009B2852"/>
    <w:rsid w:val="009B33A9"/>
    <w:rsid w:val="009B3E77"/>
    <w:rsid w:val="009B42E7"/>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1002"/>
    <w:rsid w:val="009C180F"/>
    <w:rsid w:val="009C1990"/>
    <w:rsid w:val="009C1A38"/>
    <w:rsid w:val="009C272B"/>
    <w:rsid w:val="009C2F9C"/>
    <w:rsid w:val="009C380A"/>
    <w:rsid w:val="009C3EC9"/>
    <w:rsid w:val="009C4416"/>
    <w:rsid w:val="009C4672"/>
    <w:rsid w:val="009C4A85"/>
    <w:rsid w:val="009C4DAA"/>
    <w:rsid w:val="009C51DF"/>
    <w:rsid w:val="009C61AB"/>
    <w:rsid w:val="009C6899"/>
    <w:rsid w:val="009C6BD3"/>
    <w:rsid w:val="009C7067"/>
    <w:rsid w:val="009C7268"/>
    <w:rsid w:val="009C733F"/>
    <w:rsid w:val="009C78E7"/>
    <w:rsid w:val="009C7A61"/>
    <w:rsid w:val="009C7FF5"/>
    <w:rsid w:val="009D045C"/>
    <w:rsid w:val="009D0C43"/>
    <w:rsid w:val="009D1398"/>
    <w:rsid w:val="009D15E9"/>
    <w:rsid w:val="009D160B"/>
    <w:rsid w:val="009D1C0D"/>
    <w:rsid w:val="009D245A"/>
    <w:rsid w:val="009D25CA"/>
    <w:rsid w:val="009D2877"/>
    <w:rsid w:val="009D2B27"/>
    <w:rsid w:val="009D3523"/>
    <w:rsid w:val="009D356A"/>
    <w:rsid w:val="009D374D"/>
    <w:rsid w:val="009D5A50"/>
    <w:rsid w:val="009D678A"/>
    <w:rsid w:val="009D720B"/>
    <w:rsid w:val="009D7D15"/>
    <w:rsid w:val="009E0D86"/>
    <w:rsid w:val="009E1F6B"/>
    <w:rsid w:val="009E2639"/>
    <w:rsid w:val="009E2662"/>
    <w:rsid w:val="009E3030"/>
    <w:rsid w:val="009E308C"/>
    <w:rsid w:val="009E38BD"/>
    <w:rsid w:val="009E4123"/>
    <w:rsid w:val="009E4445"/>
    <w:rsid w:val="009E46BC"/>
    <w:rsid w:val="009E4B05"/>
    <w:rsid w:val="009E5208"/>
    <w:rsid w:val="009E54CB"/>
    <w:rsid w:val="009E5972"/>
    <w:rsid w:val="009E5FD9"/>
    <w:rsid w:val="009E67EF"/>
    <w:rsid w:val="009E6B75"/>
    <w:rsid w:val="009E7222"/>
    <w:rsid w:val="009E75B9"/>
    <w:rsid w:val="009F02ED"/>
    <w:rsid w:val="009F0658"/>
    <w:rsid w:val="009F0EF4"/>
    <w:rsid w:val="009F1936"/>
    <w:rsid w:val="009F20A3"/>
    <w:rsid w:val="009F2430"/>
    <w:rsid w:val="009F293A"/>
    <w:rsid w:val="009F2A57"/>
    <w:rsid w:val="009F3441"/>
    <w:rsid w:val="009F469B"/>
    <w:rsid w:val="009F46E4"/>
    <w:rsid w:val="009F4A1E"/>
    <w:rsid w:val="009F4C0C"/>
    <w:rsid w:val="009F4D02"/>
    <w:rsid w:val="009F528A"/>
    <w:rsid w:val="009F5459"/>
    <w:rsid w:val="009F546F"/>
    <w:rsid w:val="009F5533"/>
    <w:rsid w:val="009F5A5E"/>
    <w:rsid w:val="009F5DDA"/>
    <w:rsid w:val="009F63A0"/>
    <w:rsid w:val="009F65DB"/>
    <w:rsid w:val="009F68B0"/>
    <w:rsid w:val="009F726F"/>
    <w:rsid w:val="009F7B36"/>
    <w:rsid w:val="009F7BC4"/>
    <w:rsid w:val="009F7EEC"/>
    <w:rsid w:val="00A001BE"/>
    <w:rsid w:val="00A00CD0"/>
    <w:rsid w:val="00A01453"/>
    <w:rsid w:val="00A01679"/>
    <w:rsid w:val="00A021F4"/>
    <w:rsid w:val="00A02E81"/>
    <w:rsid w:val="00A03840"/>
    <w:rsid w:val="00A03BF0"/>
    <w:rsid w:val="00A0410A"/>
    <w:rsid w:val="00A048B5"/>
    <w:rsid w:val="00A0582E"/>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541B"/>
    <w:rsid w:val="00A15451"/>
    <w:rsid w:val="00A15688"/>
    <w:rsid w:val="00A1571C"/>
    <w:rsid w:val="00A168AB"/>
    <w:rsid w:val="00A16AE9"/>
    <w:rsid w:val="00A16D34"/>
    <w:rsid w:val="00A16E1A"/>
    <w:rsid w:val="00A1706B"/>
    <w:rsid w:val="00A17122"/>
    <w:rsid w:val="00A172B9"/>
    <w:rsid w:val="00A17FAC"/>
    <w:rsid w:val="00A20A09"/>
    <w:rsid w:val="00A20E1B"/>
    <w:rsid w:val="00A20F2F"/>
    <w:rsid w:val="00A21B49"/>
    <w:rsid w:val="00A22089"/>
    <w:rsid w:val="00A223EC"/>
    <w:rsid w:val="00A22486"/>
    <w:rsid w:val="00A226C2"/>
    <w:rsid w:val="00A22A1C"/>
    <w:rsid w:val="00A22BAD"/>
    <w:rsid w:val="00A23D13"/>
    <w:rsid w:val="00A2462F"/>
    <w:rsid w:val="00A24D0D"/>
    <w:rsid w:val="00A25802"/>
    <w:rsid w:val="00A25FB7"/>
    <w:rsid w:val="00A2647F"/>
    <w:rsid w:val="00A26A7C"/>
    <w:rsid w:val="00A270BF"/>
    <w:rsid w:val="00A2750A"/>
    <w:rsid w:val="00A27962"/>
    <w:rsid w:val="00A27F88"/>
    <w:rsid w:val="00A3043E"/>
    <w:rsid w:val="00A31594"/>
    <w:rsid w:val="00A318D2"/>
    <w:rsid w:val="00A31DDE"/>
    <w:rsid w:val="00A32E2E"/>
    <w:rsid w:val="00A33C36"/>
    <w:rsid w:val="00A33F66"/>
    <w:rsid w:val="00A34047"/>
    <w:rsid w:val="00A34727"/>
    <w:rsid w:val="00A34D74"/>
    <w:rsid w:val="00A350C8"/>
    <w:rsid w:val="00A3513A"/>
    <w:rsid w:val="00A35418"/>
    <w:rsid w:val="00A3595C"/>
    <w:rsid w:val="00A3672F"/>
    <w:rsid w:val="00A36812"/>
    <w:rsid w:val="00A3701A"/>
    <w:rsid w:val="00A3792A"/>
    <w:rsid w:val="00A37AC2"/>
    <w:rsid w:val="00A37ED8"/>
    <w:rsid w:val="00A40EFD"/>
    <w:rsid w:val="00A4117B"/>
    <w:rsid w:val="00A4137C"/>
    <w:rsid w:val="00A4137F"/>
    <w:rsid w:val="00A41B51"/>
    <w:rsid w:val="00A42203"/>
    <w:rsid w:val="00A42B3C"/>
    <w:rsid w:val="00A42E82"/>
    <w:rsid w:val="00A4396E"/>
    <w:rsid w:val="00A439D6"/>
    <w:rsid w:val="00A43A62"/>
    <w:rsid w:val="00A43A82"/>
    <w:rsid w:val="00A4426A"/>
    <w:rsid w:val="00A442F6"/>
    <w:rsid w:val="00A458FA"/>
    <w:rsid w:val="00A45FCA"/>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43F6"/>
    <w:rsid w:val="00A54A73"/>
    <w:rsid w:val="00A54C7D"/>
    <w:rsid w:val="00A553B7"/>
    <w:rsid w:val="00A55C8F"/>
    <w:rsid w:val="00A55C9D"/>
    <w:rsid w:val="00A57546"/>
    <w:rsid w:val="00A57D28"/>
    <w:rsid w:val="00A57E60"/>
    <w:rsid w:val="00A60C19"/>
    <w:rsid w:val="00A60CE0"/>
    <w:rsid w:val="00A61A72"/>
    <w:rsid w:val="00A621A2"/>
    <w:rsid w:val="00A62361"/>
    <w:rsid w:val="00A62362"/>
    <w:rsid w:val="00A62C2C"/>
    <w:rsid w:val="00A62EA4"/>
    <w:rsid w:val="00A638B6"/>
    <w:rsid w:val="00A63F1E"/>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0BA"/>
    <w:rsid w:val="00A7211D"/>
    <w:rsid w:val="00A725AD"/>
    <w:rsid w:val="00A72856"/>
    <w:rsid w:val="00A728B0"/>
    <w:rsid w:val="00A7294B"/>
    <w:rsid w:val="00A72B2D"/>
    <w:rsid w:val="00A73DFB"/>
    <w:rsid w:val="00A73E1F"/>
    <w:rsid w:val="00A73E8F"/>
    <w:rsid w:val="00A74B6E"/>
    <w:rsid w:val="00A74E60"/>
    <w:rsid w:val="00A75B88"/>
    <w:rsid w:val="00A7731F"/>
    <w:rsid w:val="00A80054"/>
    <w:rsid w:val="00A80459"/>
    <w:rsid w:val="00A8095E"/>
    <w:rsid w:val="00A80AF0"/>
    <w:rsid w:val="00A80F50"/>
    <w:rsid w:val="00A81317"/>
    <w:rsid w:val="00A8144A"/>
    <w:rsid w:val="00A819E5"/>
    <w:rsid w:val="00A82AC6"/>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4712"/>
    <w:rsid w:val="00A94D36"/>
    <w:rsid w:val="00A95F55"/>
    <w:rsid w:val="00A96201"/>
    <w:rsid w:val="00A96630"/>
    <w:rsid w:val="00A969A9"/>
    <w:rsid w:val="00A97A31"/>
    <w:rsid w:val="00A97B13"/>
    <w:rsid w:val="00A97BC1"/>
    <w:rsid w:val="00AA0020"/>
    <w:rsid w:val="00AA06BF"/>
    <w:rsid w:val="00AA0784"/>
    <w:rsid w:val="00AA131D"/>
    <w:rsid w:val="00AA18C4"/>
    <w:rsid w:val="00AA2726"/>
    <w:rsid w:val="00AA3510"/>
    <w:rsid w:val="00AA3712"/>
    <w:rsid w:val="00AA4350"/>
    <w:rsid w:val="00AA45F9"/>
    <w:rsid w:val="00AA47C2"/>
    <w:rsid w:val="00AA4D57"/>
    <w:rsid w:val="00AA5456"/>
    <w:rsid w:val="00AA546E"/>
    <w:rsid w:val="00AA577E"/>
    <w:rsid w:val="00AA5BC2"/>
    <w:rsid w:val="00AA700F"/>
    <w:rsid w:val="00AA7172"/>
    <w:rsid w:val="00AA755A"/>
    <w:rsid w:val="00AA7BE5"/>
    <w:rsid w:val="00AA7D61"/>
    <w:rsid w:val="00AA7F6F"/>
    <w:rsid w:val="00AB1971"/>
    <w:rsid w:val="00AB2936"/>
    <w:rsid w:val="00AB2E4C"/>
    <w:rsid w:val="00AB3538"/>
    <w:rsid w:val="00AB3671"/>
    <w:rsid w:val="00AB3A97"/>
    <w:rsid w:val="00AB40C2"/>
    <w:rsid w:val="00AB47BB"/>
    <w:rsid w:val="00AB4AD8"/>
    <w:rsid w:val="00AB4E8E"/>
    <w:rsid w:val="00AB50D2"/>
    <w:rsid w:val="00AB746A"/>
    <w:rsid w:val="00AC136C"/>
    <w:rsid w:val="00AC168C"/>
    <w:rsid w:val="00AC1979"/>
    <w:rsid w:val="00AC1AD2"/>
    <w:rsid w:val="00AC1C54"/>
    <w:rsid w:val="00AC2383"/>
    <w:rsid w:val="00AC23CA"/>
    <w:rsid w:val="00AC249B"/>
    <w:rsid w:val="00AC284A"/>
    <w:rsid w:val="00AC2B27"/>
    <w:rsid w:val="00AC2CF3"/>
    <w:rsid w:val="00AC30C7"/>
    <w:rsid w:val="00AC36E9"/>
    <w:rsid w:val="00AC3C36"/>
    <w:rsid w:val="00AC4472"/>
    <w:rsid w:val="00AC45EE"/>
    <w:rsid w:val="00AC4881"/>
    <w:rsid w:val="00AC4AA3"/>
    <w:rsid w:val="00AC4B18"/>
    <w:rsid w:val="00AC5022"/>
    <w:rsid w:val="00AC53AE"/>
    <w:rsid w:val="00AC5A7E"/>
    <w:rsid w:val="00AC5B8D"/>
    <w:rsid w:val="00AC624F"/>
    <w:rsid w:val="00AC6267"/>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452"/>
    <w:rsid w:val="00AD24BA"/>
    <w:rsid w:val="00AD3249"/>
    <w:rsid w:val="00AD335D"/>
    <w:rsid w:val="00AD34BE"/>
    <w:rsid w:val="00AD372E"/>
    <w:rsid w:val="00AD3A1F"/>
    <w:rsid w:val="00AD3DF3"/>
    <w:rsid w:val="00AD3E28"/>
    <w:rsid w:val="00AD4A47"/>
    <w:rsid w:val="00AD4BAC"/>
    <w:rsid w:val="00AD4C71"/>
    <w:rsid w:val="00AD524B"/>
    <w:rsid w:val="00AD5B44"/>
    <w:rsid w:val="00AD5C2C"/>
    <w:rsid w:val="00AD5C51"/>
    <w:rsid w:val="00AD6700"/>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93A"/>
    <w:rsid w:val="00AE29CB"/>
    <w:rsid w:val="00AE2ABA"/>
    <w:rsid w:val="00AE2BD4"/>
    <w:rsid w:val="00AE2BED"/>
    <w:rsid w:val="00AE2E51"/>
    <w:rsid w:val="00AE2ED8"/>
    <w:rsid w:val="00AE3250"/>
    <w:rsid w:val="00AE3890"/>
    <w:rsid w:val="00AE41D7"/>
    <w:rsid w:val="00AE5D4B"/>
    <w:rsid w:val="00AE62E2"/>
    <w:rsid w:val="00AE62EE"/>
    <w:rsid w:val="00AE64BF"/>
    <w:rsid w:val="00AE6B3F"/>
    <w:rsid w:val="00AE6DE4"/>
    <w:rsid w:val="00AE723D"/>
    <w:rsid w:val="00AE7431"/>
    <w:rsid w:val="00AE7551"/>
    <w:rsid w:val="00AE7595"/>
    <w:rsid w:val="00AF0B69"/>
    <w:rsid w:val="00AF1079"/>
    <w:rsid w:val="00AF1143"/>
    <w:rsid w:val="00AF1CFE"/>
    <w:rsid w:val="00AF222A"/>
    <w:rsid w:val="00AF22FE"/>
    <w:rsid w:val="00AF2631"/>
    <w:rsid w:val="00AF29B2"/>
    <w:rsid w:val="00AF2AD0"/>
    <w:rsid w:val="00AF2D7E"/>
    <w:rsid w:val="00AF338E"/>
    <w:rsid w:val="00AF3D96"/>
    <w:rsid w:val="00AF4A3A"/>
    <w:rsid w:val="00AF4B9F"/>
    <w:rsid w:val="00AF4D81"/>
    <w:rsid w:val="00AF53AF"/>
    <w:rsid w:val="00AF5AB9"/>
    <w:rsid w:val="00AF5D36"/>
    <w:rsid w:val="00AF6A4A"/>
    <w:rsid w:val="00AF6D2D"/>
    <w:rsid w:val="00AF6E09"/>
    <w:rsid w:val="00B00786"/>
    <w:rsid w:val="00B0137E"/>
    <w:rsid w:val="00B0144C"/>
    <w:rsid w:val="00B018A1"/>
    <w:rsid w:val="00B02014"/>
    <w:rsid w:val="00B02614"/>
    <w:rsid w:val="00B02CD9"/>
    <w:rsid w:val="00B03D68"/>
    <w:rsid w:val="00B04576"/>
    <w:rsid w:val="00B04ABE"/>
    <w:rsid w:val="00B05A42"/>
    <w:rsid w:val="00B05FEC"/>
    <w:rsid w:val="00B06410"/>
    <w:rsid w:val="00B06B43"/>
    <w:rsid w:val="00B07AF4"/>
    <w:rsid w:val="00B10B91"/>
    <w:rsid w:val="00B11435"/>
    <w:rsid w:val="00B11515"/>
    <w:rsid w:val="00B12E60"/>
    <w:rsid w:val="00B13F84"/>
    <w:rsid w:val="00B14C08"/>
    <w:rsid w:val="00B14CB9"/>
    <w:rsid w:val="00B15646"/>
    <w:rsid w:val="00B1579D"/>
    <w:rsid w:val="00B15CFE"/>
    <w:rsid w:val="00B16993"/>
    <w:rsid w:val="00B16B1B"/>
    <w:rsid w:val="00B16B58"/>
    <w:rsid w:val="00B176FA"/>
    <w:rsid w:val="00B179C4"/>
    <w:rsid w:val="00B17F31"/>
    <w:rsid w:val="00B207D1"/>
    <w:rsid w:val="00B2116C"/>
    <w:rsid w:val="00B21C76"/>
    <w:rsid w:val="00B22668"/>
    <w:rsid w:val="00B22A77"/>
    <w:rsid w:val="00B23EE2"/>
    <w:rsid w:val="00B24209"/>
    <w:rsid w:val="00B244C1"/>
    <w:rsid w:val="00B24C92"/>
    <w:rsid w:val="00B24F67"/>
    <w:rsid w:val="00B252AD"/>
    <w:rsid w:val="00B255D5"/>
    <w:rsid w:val="00B25709"/>
    <w:rsid w:val="00B25729"/>
    <w:rsid w:val="00B2647A"/>
    <w:rsid w:val="00B2658E"/>
    <w:rsid w:val="00B26B63"/>
    <w:rsid w:val="00B273D2"/>
    <w:rsid w:val="00B27745"/>
    <w:rsid w:val="00B2782F"/>
    <w:rsid w:val="00B27C2B"/>
    <w:rsid w:val="00B30A1A"/>
    <w:rsid w:val="00B310FA"/>
    <w:rsid w:val="00B31621"/>
    <w:rsid w:val="00B3174E"/>
    <w:rsid w:val="00B319E6"/>
    <w:rsid w:val="00B32010"/>
    <w:rsid w:val="00B32171"/>
    <w:rsid w:val="00B32269"/>
    <w:rsid w:val="00B32312"/>
    <w:rsid w:val="00B3258F"/>
    <w:rsid w:val="00B335C1"/>
    <w:rsid w:val="00B33956"/>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1224"/>
    <w:rsid w:val="00B51681"/>
    <w:rsid w:val="00B51875"/>
    <w:rsid w:val="00B522C2"/>
    <w:rsid w:val="00B52907"/>
    <w:rsid w:val="00B52C21"/>
    <w:rsid w:val="00B53126"/>
    <w:rsid w:val="00B5319F"/>
    <w:rsid w:val="00B533F6"/>
    <w:rsid w:val="00B54488"/>
    <w:rsid w:val="00B54987"/>
    <w:rsid w:val="00B54A5E"/>
    <w:rsid w:val="00B54B42"/>
    <w:rsid w:val="00B54BAF"/>
    <w:rsid w:val="00B5541D"/>
    <w:rsid w:val="00B55580"/>
    <w:rsid w:val="00B55761"/>
    <w:rsid w:val="00B55E81"/>
    <w:rsid w:val="00B55F5F"/>
    <w:rsid w:val="00B56143"/>
    <w:rsid w:val="00B56556"/>
    <w:rsid w:val="00B568AB"/>
    <w:rsid w:val="00B56BBF"/>
    <w:rsid w:val="00B6118A"/>
    <w:rsid w:val="00B61391"/>
    <w:rsid w:val="00B6145D"/>
    <w:rsid w:val="00B6154C"/>
    <w:rsid w:val="00B624D7"/>
    <w:rsid w:val="00B62598"/>
    <w:rsid w:val="00B62F63"/>
    <w:rsid w:val="00B630F2"/>
    <w:rsid w:val="00B63E90"/>
    <w:rsid w:val="00B6443F"/>
    <w:rsid w:val="00B65E8C"/>
    <w:rsid w:val="00B660C8"/>
    <w:rsid w:val="00B660EC"/>
    <w:rsid w:val="00B67063"/>
    <w:rsid w:val="00B70F35"/>
    <w:rsid w:val="00B7155E"/>
    <w:rsid w:val="00B7183B"/>
    <w:rsid w:val="00B7294B"/>
    <w:rsid w:val="00B72CDE"/>
    <w:rsid w:val="00B72DBA"/>
    <w:rsid w:val="00B73262"/>
    <w:rsid w:val="00B73850"/>
    <w:rsid w:val="00B73E73"/>
    <w:rsid w:val="00B741C2"/>
    <w:rsid w:val="00B751FE"/>
    <w:rsid w:val="00B76334"/>
    <w:rsid w:val="00B76404"/>
    <w:rsid w:val="00B767AF"/>
    <w:rsid w:val="00B76CEE"/>
    <w:rsid w:val="00B76E44"/>
    <w:rsid w:val="00B77223"/>
    <w:rsid w:val="00B7759D"/>
    <w:rsid w:val="00B77DCF"/>
    <w:rsid w:val="00B77E2A"/>
    <w:rsid w:val="00B8077B"/>
    <w:rsid w:val="00B80B65"/>
    <w:rsid w:val="00B81601"/>
    <w:rsid w:val="00B81CF5"/>
    <w:rsid w:val="00B82A39"/>
    <w:rsid w:val="00B82F52"/>
    <w:rsid w:val="00B834CE"/>
    <w:rsid w:val="00B83B18"/>
    <w:rsid w:val="00B840A1"/>
    <w:rsid w:val="00B840BF"/>
    <w:rsid w:val="00B84B06"/>
    <w:rsid w:val="00B853E8"/>
    <w:rsid w:val="00B85AF0"/>
    <w:rsid w:val="00B85C0F"/>
    <w:rsid w:val="00B85F56"/>
    <w:rsid w:val="00B86CB4"/>
    <w:rsid w:val="00B86CDA"/>
    <w:rsid w:val="00B8777C"/>
    <w:rsid w:val="00B877DF"/>
    <w:rsid w:val="00B87BAA"/>
    <w:rsid w:val="00B87EE6"/>
    <w:rsid w:val="00B87EE7"/>
    <w:rsid w:val="00B9148C"/>
    <w:rsid w:val="00B91732"/>
    <w:rsid w:val="00B91B3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E09"/>
    <w:rsid w:val="00BA1437"/>
    <w:rsid w:val="00BA14D4"/>
    <w:rsid w:val="00BA3379"/>
    <w:rsid w:val="00BA438C"/>
    <w:rsid w:val="00BA524C"/>
    <w:rsid w:val="00BA564D"/>
    <w:rsid w:val="00BA5A27"/>
    <w:rsid w:val="00BA6276"/>
    <w:rsid w:val="00BA6610"/>
    <w:rsid w:val="00BA6942"/>
    <w:rsid w:val="00BA71CA"/>
    <w:rsid w:val="00BB01F2"/>
    <w:rsid w:val="00BB2960"/>
    <w:rsid w:val="00BB2B68"/>
    <w:rsid w:val="00BB2C5E"/>
    <w:rsid w:val="00BB2FEB"/>
    <w:rsid w:val="00BB3626"/>
    <w:rsid w:val="00BB4166"/>
    <w:rsid w:val="00BB44C9"/>
    <w:rsid w:val="00BB471D"/>
    <w:rsid w:val="00BB4D5F"/>
    <w:rsid w:val="00BB4FD7"/>
    <w:rsid w:val="00BB583A"/>
    <w:rsid w:val="00BB5BD2"/>
    <w:rsid w:val="00BB6191"/>
    <w:rsid w:val="00BB638A"/>
    <w:rsid w:val="00BB64F6"/>
    <w:rsid w:val="00BB6550"/>
    <w:rsid w:val="00BB6720"/>
    <w:rsid w:val="00BB685A"/>
    <w:rsid w:val="00BB68A3"/>
    <w:rsid w:val="00BB6DAC"/>
    <w:rsid w:val="00BB6DE1"/>
    <w:rsid w:val="00BB700B"/>
    <w:rsid w:val="00BB704B"/>
    <w:rsid w:val="00BB7404"/>
    <w:rsid w:val="00BB7915"/>
    <w:rsid w:val="00BB79D1"/>
    <w:rsid w:val="00BB7A69"/>
    <w:rsid w:val="00BC01C6"/>
    <w:rsid w:val="00BC0617"/>
    <w:rsid w:val="00BC0757"/>
    <w:rsid w:val="00BC0F33"/>
    <w:rsid w:val="00BC1661"/>
    <w:rsid w:val="00BC1CF9"/>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7C8"/>
    <w:rsid w:val="00BD1EB2"/>
    <w:rsid w:val="00BD2DD4"/>
    <w:rsid w:val="00BD2F20"/>
    <w:rsid w:val="00BD2F58"/>
    <w:rsid w:val="00BD339C"/>
    <w:rsid w:val="00BD3818"/>
    <w:rsid w:val="00BD3B93"/>
    <w:rsid w:val="00BD3EF9"/>
    <w:rsid w:val="00BD3FE3"/>
    <w:rsid w:val="00BD41F9"/>
    <w:rsid w:val="00BD461E"/>
    <w:rsid w:val="00BD4A62"/>
    <w:rsid w:val="00BD4DB1"/>
    <w:rsid w:val="00BD5338"/>
    <w:rsid w:val="00BD5385"/>
    <w:rsid w:val="00BD6232"/>
    <w:rsid w:val="00BD67B0"/>
    <w:rsid w:val="00BD6EC4"/>
    <w:rsid w:val="00BD7A4C"/>
    <w:rsid w:val="00BD7CE0"/>
    <w:rsid w:val="00BE001D"/>
    <w:rsid w:val="00BE0BD8"/>
    <w:rsid w:val="00BE0F0D"/>
    <w:rsid w:val="00BE1255"/>
    <w:rsid w:val="00BE1FDF"/>
    <w:rsid w:val="00BE261A"/>
    <w:rsid w:val="00BE2CD0"/>
    <w:rsid w:val="00BE3FD7"/>
    <w:rsid w:val="00BE5243"/>
    <w:rsid w:val="00BE5FB2"/>
    <w:rsid w:val="00BE6DED"/>
    <w:rsid w:val="00BE6E36"/>
    <w:rsid w:val="00BE7301"/>
    <w:rsid w:val="00BE740E"/>
    <w:rsid w:val="00BE7ACB"/>
    <w:rsid w:val="00BE7D46"/>
    <w:rsid w:val="00BF048F"/>
    <w:rsid w:val="00BF08B0"/>
    <w:rsid w:val="00BF0F08"/>
    <w:rsid w:val="00BF1C23"/>
    <w:rsid w:val="00BF22AA"/>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230B"/>
    <w:rsid w:val="00C0237D"/>
    <w:rsid w:val="00C03E3E"/>
    <w:rsid w:val="00C040A3"/>
    <w:rsid w:val="00C04AD6"/>
    <w:rsid w:val="00C0513D"/>
    <w:rsid w:val="00C052EA"/>
    <w:rsid w:val="00C05B07"/>
    <w:rsid w:val="00C071E3"/>
    <w:rsid w:val="00C074D1"/>
    <w:rsid w:val="00C07750"/>
    <w:rsid w:val="00C07A6E"/>
    <w:rsid w:val="00C104F8"/>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4587"/>
    <w:rsid w:val="00C259CF"/>
    <w:rsid w:val="00C25DE6"/>
    <w:rsid w:val="00C26388"/>
    <w:rsid w:val="00C26BDB"/>
    <w:rsid w:val="00C26CB3"/>
    <w:rsid w:val="00C26DA8"/>
    <w:rsid w:val="00C26FE5"/>
    <w:rsid w:val="00C2728F"/>
    <w:rsid w:val="00C301C4"/>
    <w:rsid w:val="00C302A7"/>
    <w:rsid w:val="00C3083A"/>
    <w:rsid w:val="00C30AB9"/>
    <w:rsid w:val="00C30AC6"/>
    <w:rsid w:val="00C30F22"/>
    <w:rsid w:val="00C31186"/>
    <w:rsid w:val="00C3132E"/>
    <w:rsid w:val="00C319F7"/>
    <w:rsid w:val="00C31DA3"/>
    <w:rsid w:val="00C32056"/>
    <w:rsid w:val="00C3208B"/>
    <w:rsid w:val="00C32BCB"/>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37AA"/>
    <w:rsid w:val="00C444F7"/>
    <w:rsid w:val="00C44EB5"/>
    <w:rsid w:val="00C45240"/>
    <w:rsid w:val="00C459CB"/>
    <w:rsid w:val="00C45C5E"/>
    <w:rsid w:val="00C465BE"/>
    <w:rsid w:val="00C46D11"/>
    <w:rsid w:val="00C46E03"/>
    <w:rsid w:val="00C470A8"/>
    <w:rsid w:val="00C47593"/>
    <w:rsid w:val="00C479B5"/>
    <w:rsid w:val="00C47FDE"/>
    <w:rsid w:val="00C5062A"/>
    <w:rsid w:val="00C50930"/>
    <w:rsid w:val="00C50F07"/>
    <w:rsid w:val="00C512EA"/>
    <w:rsid w:val="00C514D1"/>
    <w:rsid w:val="00C5178D"/>
    <w:rsid w:val="00C517E2"/>
    <w:rsid w:val="00C526CF"/>
    <w:rsid w:val="00C529CB"/>
    <w:rsid w:val="00C52A32"/>
    <w:rsid w:val="00C52D75"/>
    <w:rsid w:val="00C53438"/>
    <w:rsid w:val="00C54141"/>
    <w:rsid w:val="00C543EE"/>
    <w:rsid w:val="00C546CF"/>
    <w:rsid w:val="00C556F6"/>
    <w:rsid w:val="00C5616D"/>
    <w:rsid w:val="00C567AE"/>
    <w:rsid w:val="00C577AE"/>
    <w:rsid w:val="00C578CE"/>
    <w:rsid w:val="00C57969"/>
    <w:rsid w:val="00C600F2"/>
    <w:rsid w:val="00C609D3"/>
    <w:rsid w:val="00C60A7D"/>
    <w:rsid w:val="00C60D95"/>
    <w:rsid w:val="00C6152A"/>
    <w:rsid w:val="00C62093"/>
    <w:rsid w:val="00C623C0"/>
    <w:rsid w:val="00C62AEB"/>
    <w:rsid w:val="00C62ED4"/>
    <w:rsid w:val="00C63403"/>
    <w:rsid w:val="00C63665"/>
    <w:rsid w:val="00C647D9"/>
    <w:rsid w:val="00C64E77"/>
    <w:rsid w:val="00C64E93"/>
    <w:rsid w:val="00C6517B"/>
    <w:rsid w:val="00C6612A"/>
    <w:rsid w:val="00C661A5"/>
    <w:rsid w:val="00C66CB7"/>
    <w:rsid w:val="00C677D2"/>
    <w:rsid w:val="00C70555"/>
    <w:rsid w:val="00C708A5"/>
    <w:rsid w:val="00C71102"/>
    <w:rsid w:val="00C71BDF"/>
    <w:rsid w:val="00C73E4B"/>
    <w:rsid w:val="00C73F61"/>
    <w:rsid w:val="00C74813"/>
    <w:rsid w:val="00C75275"/>
    <w:rsid w:val="00C753DB"/>
    <w:rsid w:val="00C75F1D"/>
    <w:rsid w:val="00C7629D"/>
    <w:rsid w:val="00C763A1"/>
    <w:rsid w:val="00C77495"/>
    <w:rsid w:val="00C774B7"/>
    <w:rsid w:val="00C77975"/>
    <w:rsid w:val="00C77C50"/>
    <w:rsid w:val="00C77D24"/>
    <w:rsid w:val="00C77DC3"/>
    <w:rsid w:val="00C800A3"/>
    <w:rsid w:val="00C801A2"/>
    <w:rsid w:val="00C801EF"/>
    <w:rsid w:val="00C80BAF"/>
    <w:rsid w:val="00C80D37"/>
    <w:rsid w:val="00C81240"/>
    <w:rsid w:val="00C827DE"/>
    <w:rsid w:val="00C83182"/>
    <w:rsid w:val="00C83B8A"/>
    <w:rsid w:val="00C83D69"/>
    <w:rsid w:val="00C83E7E"/>
    <w:rsid w:val="00C83F7F"/>
    <w:rsid w:val="00C841DB"/>
    <w:rsid w:val="00C84A7C"/>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11A"/>
    <w:rsid w:val="00C9061D"/>
    <w:rsid w:val="00C90C7E"/>
    <w:rsid w:val="00C91558"/>
    <w:rsid w:val="00C9171E"/>
    <w:rsid w:val="00C921AC"/>
    <w:rsid w:val="00C927A3"/>
    <w:rsid w:val="00C92C62"/>
    <w:rsid w:val="00C934D9"/>
    <w:rsid w:val="00C9389F"/>
    <w:rsid w:val="00C93A12"/>
    <w:rsid w:val="00C943BF"/>
    <w:rsid w:val="00C9447A"/>
    <w:rsid w:val="00C94938"/>
    <w:rsid w:val="00C94ACD"/>
    <w:rsid w:val="00C955B0"/>
    <w:rsid w:val="00C95878"/>
    <w:rsid w:val="00C95D9C"/>
    <w:rsid w:val="00C972DE"/>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C93"/>
    <w:rsid w:val="00CA6FA1"/>
    <w:rsid w:val="00CA7030"/>
    <w:rsid w:val="00CA7142"/>
    <w:rsid w:val="00CA78E7"/>
    <w:rsid w:val="00CB06DB"/>
    <w:rsid w:val="00CB1F2F"/>
    <w:rsid w:val="00CB21A9"/>
    <w:rsid w:val="00CB2DF3"/>
    <w:rsid w:val="00CB30C3"/>
    <w:rsid w:val="00CB327F"/>
    <w:rsid w:val="00CB3794"/>
    <w:rsid w:val="00CB388A"/>
    <w:rsid w:val="00CB3B2A"/>
    <w:rsid w:val="00CB49BF"/>
    <w:rsid w:val="00CB4BD1"/>
    <w:rsid w:val="00CB4DE4"/>
    <w:rsid w:val="00CB53FD"/>
    <w:rsid w:val="00CB5D33"/>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0FC"/>
    <w:rsid w:val="00CC21A0"/>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FA"/>
    <w:rsid w:val="00CC6CB9"/>
    <w:rsid w:val="00CC7F4A"/>
    <w:rsid w:val="00CC7F9A"/>
    <w:rsid w:val="00CD04C9"/>
    <w:rsid w:val="00CD0537"/>
    <w:rsid w:val="00CD0A09"/>
    <w:rsid w:val="00CD0B49"/>
    <w:rsid w:val="00CD0D44"/>
    <w:rsid w:val="00CD24D8"/>
    <w:rsid w:val="00CD2587"/>
    <w:rsid w:val="00CD2CDB"/>
    <w:rsid w:val="00CD2E34"/>
    <w:rsid w:val="00CD2EE5"/>
    <w:rsid w:val="00CD30A6"/>
    <w:rsid w:val="00CD45F3"/>
    <w:rsid w:val="00CD48EB"/>
    <w:rsid w:val="00CD4B69"/>
    <w:rsid w:val="00CD5494"/>
    <w:rsid w:val="00CD5E8B"/>
    <w:rsid w:val="00CD6256"/>
    <w:rsid w:val="00CD6E44"/>
    <w:rsid w:val="00CD71D3"/>
    <w:rsid w:val="00CD734D"/>
    <w:rsid w:val="00CD7457"/>
    <w:rsid w:val="00CD7519"/>
    <w:rsid w:val="00CD774A"/>
    <w:rsid w:val="00CD77BB"/>
    <w:rsid w:val="00CD7DD9"/>
    <w:rsid w:val="00CE014C"/>
    <w:rsid w:val="00CE03CE"/>
    <w:rsid w:val="00CE133C"/>
    <w:rsid w:val="00CE1520"/>
    <w:rsid w:val="00CE19EF"/>
    <w:rsid w:val="00CE202D"/>
    <w:rsid w:val="00CE2E72"/>
    <w:rsid w:val="00CE3600"/>
    <w:rsid w:val="00CE362A"/>
    <w:rsid w:val="00CE3AC6"/>
    <w:rsid w:val="00CE3E85"/>
    <w:rsid w:val="00CE3F1F"/>
    <w:rsid w:val="00CE3FB3"/>
    <w:rsid w:val="00CE4A18"/>
    <w:rsid w:val="00CE4B6C"/>
    <w:rsid w:val="00CE56E2"/>
    <w:rsid w:val="00CE6F34"/>
    <w:rsid w:val="00CE7763"/>
    <w:rsid w:val="00CE78CA"/>
    <w:rsid w:val="00CF0B12"/>
    <w:rsid w:val="00CF0CBF"/>
    <w:rsid w:val="00CF0FC8"/>
    <w:rsid w:val="00CF1125"/>
    <w:rsid w:val="00CF18F8"/>
    <w:rsid w:val="00CF19B2"/>
    <w:rsid w:val="00CF1BED"/>
    <w:rsid w:val="00CF28B2"/>
    <w:rsid w:val="00CF2E59"/>
    <w:rsid w:val="00CF3D74"/>
    <w:rsid w:val="00CF3D8B"/>
    <w:rsid w:val="00CF3DB3"/>
    <w:rsid w:val="00CF48DB"/>
    <w:rsid w:val="00CF4AAC"/>
    <w:rsid w:val="00CF5677"/>
    <w:rsid w:val="00CF6759"/>
    <w:rsid w:val="00CF6884"/>
    <w:rsid w:val="00CF6A4D"/>
    <w:rsid w:val="00CF6E33"/>
    <w:rsid w:val="00CF6F9B"/>
    <w:rsid w:val="00CF732F"/>
    <w:rsid w:val="00CF7645"/>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3196"/>
    <w:rsid w:val="00D13682"/>
    <w:rsid w:val="00D13740"/>
    <w:rsid w:val="00D137F5"/>
    <w:rsid w:val="00D1384A"/>
    <w:rsid w:val="00D139B5"/>
    <w:rsid w:val="00D15A6B"/>
    <w:rsid w:val="00D163A7"/>
    <w:rsid w:val="00D16444"/>
    <w:rsid w:val="00D17530"/>
    <w:rsid w:val="00D17655"/>
    <w:rsid w:val="00D17B0C"/>
    <w:rsid w:val="00D17D6C"/>
    <w:rsid w:val="00D17DB2"/>
    <w:rsid w:val="00D17DE8"/>
    <w:rsid w:val="00D17E22"/>
    <w:rsid w:val="00D2002E"/>
    <w:rsid w:val="00D20803"/>
    <w:rsid w:val="00D2096F"/>
    <w:rsid w:val="00D20DFF"/>
    <w:rsid w:val="00D20FE3"/>
    <w:rsid w:val="00D21EB8"/>
    <w:rsid w:val="00D2214D"/>
    <w:rsid w:val="00D223FE"/>
    <w:rsid w:val="00D2247B"/>
    <w:rsid w:val="00D225F0"/>
    <w:rsid w:val="00D23816"/>
    <w:rsid w:val="00D23A17"/>
    <w:rsid w:val="00D23BA6"/>
    <w:rsid w:val="00D23DB4"/>
    <w:rsid w:val="00D241DB"/>
    <w:rsid w:val="00D24BE9"/>
    <w:rsid w:val="00D24C9D"/>
    <w:rsid w:val="00D252B5"/>
    <w:rsid w:val="00D26386"/>
    <w:rsid w:val="00D26422"/>
    <w:rsid w:val="00D26788"/>
    <w:rsid w:val="00D26903"/>
    <w:rsid w:val="00D26E01"/>
    <w:rsid w:val="00D26EBA"/>
    <w:rsid w:val="00D272AC"/>
    <w:rsid w:val="00D30D16"/>
    <w:rsid w:val="00D313D6"/>
    <w:rsid w:val="00D31771"/>
    <w:rsid w:val="00D31C06"/>
    <w:rsid w:val="00D3364A"/>
    <w:rsid w:val="00D33B71"/>
    <w:rsid w:val="00D33CAA"/>
    <w:rsid w:val="00D3430D"/>
    <w:rsid w:val="00D34796"/>
    <w:rsid w:val="00D351DE"/>
    <w:rsid w:val="00D3558E"/>
    <w:rsid w:val="00D359CE"/>
    <w:rsid w:val="00D361E3"/>
    <w:rsid w:val="00D375BA"/>
    <w:rsid w:val="00D401D0"/>
    <w:rsid w:val="00D40DCF"/>
    <w:rsid w:val="00D41773"/>
    <w:rsid w:val="00D42A5D"/>
    <w:rsid w:val="00D43603"/>
    <w:rsid w:val="00D436BA"/>
    <w:rsid w:val="00D439E6"/>
    <w:rsid w:val="00D43C33"/>
    <w:rsid w:val="00D43E01"/>
    <w:rsid w:val="00D440B7"/>
    <w:rsid w:val="00D442BA"/>
    <w:rsid w:val="00D4446A"/>
    <w:rsid w:val="00D4584F"/>
    <w:rsid w:val="00D458B2"/>
    <w:rsid w:val="00D4638B"/>
    <w:rsid w:val="00D47370"/>
    <w:rsid w:val="00D47BCE"/>
    <w:rsid w:val="00D50BBF"/>
    <w:rsid w:val="00D5142C"/>
    <w:rsid w:val="00D51C6E"/>
    <w:rsid w:val="00D51CE5"/>
    <w:rsid w:val="00D51DB5"/>
    <w:rsid w:val="00D52216"/>
    <w:rsid w:val="00D52348"/>
    <w:rsid w:val="00D5267C"/>
    <w:rsid w:val="00D52E6C"/>
    <w:rsid w:val="00D536B9"/>
    <w:rsid w:val="00D53C0A"/>
    <w:rsid w:val="00D54392"/>
    <w:rsid w:val="00D55E1E"/>
    <w:rsid w:val="00D57199"/>
    <w:rsid w:val="00D603B2"/>
    <w:rsid w:val="00D603F3"/>
    <w:rsid w:val="00D6082C"/>
    <w:rsid w:val="00D60D1A"/>
    <w:rsid w:val="00D610DB"/>
    <w:rsid w:val="00D61123"/>
    <w:rsid w:val="00D61267"/>
    <w:rsid w:val="00D62C95"/>
    <w:rsid w:val="00D63166"/>
    <w:rsid w:val="00D6327A"/>
    <w:rsid w:val="00D637E4"/>
    <w:rsid w:val="00D63BCB"/>
    <w:rsid w:val="00D6448A"/>
    <w:rsid w:val="00D649B6"/>
    <w:rsid w:val="00D65180"/>
    <w:rsid w:val="00D651D4"/>
    <w:rsid w:val="00D6562D"/>
    <w:rsid w:val="00D6570E"/>
    <w:rsid w:val="00D65799"/>
    <w:rsid w:val="00D660F3"/>
    <w:rsid w:val="00D66CB6"/>
    <w:rsid w:val="00D6760D"/>
    <w:rsid w:val="00D67611"/>
    <w:rsid w:val="00D707ED"/>
    <w:rsid w:val="00D70993"/>
    <w:rsid w:val="00D70FC3"/>
    <w:rsid w:val="00D71855"/>
    <w:rsid w:val="00D718D5"/>
    <w:rsid w:val="00D71948"/>
    <w:rsid w:val="00D7195C"/>
    <w:rsid w:val="00D73C63"/>
    <w:rsid w:val="00D73D75"/>
    <w:rsid w:val="00D74B57"/>
    <w:rsid w:val="00D7515C"/>
    <w:rsid w:val="00D759DB"/>
    <w:rsid w:val="00D75DE8"/>
    <w:rsid w:val="00D7675B"/>
    <w:rsid w:val="00D76C19"/>
    <w:rsid w:val="00D76E1D"/>
    <w:rsid w:val="00D76F07"/>
    <w:rsid w:val="00D77040"/>
    <w:rsid w:val="00D772BA"/>
    <w:rsid w:val="00D804F9"/>
    <w:rsid w:val="00D8092E"/>
    <w:rsid w:val="00D80DE0"/>
    <w:rsid w:val="00D80FB5"/>
    <w:rsid w:val="00D812A3"/>
    <w:rsid w:val="00D81366"/>
    <w:rsid w:val="00D817BF"/>
    <w:rsid w:val="00D81BA9"/>
    <w:rsid w:val="00D81F3C"/>
    <w:rsid w:val="00D82379"/>
    <w:rsid w:val="00D830DF"/>
    <w:rsid w:val="00D83913"/>
    <w:rsid w:val="00D83A11"/>
    <w:rsid w:val="00D83B92"/>
    <w:rsid w:val="00D84016"/>
    <w:rsid w:val="00D847DB"/>
    <w:rsid w:val="00D85CB9"/>
    <w:rsid w:val="00D85E8A"/>
    <w:rsid w:val="00D86003"/>
    <w:rsid w:val="00D8609D"/>
    <w:rsid w:val="00D86249"/>
    <w:rsid w:val="00D863CA"/>
    <w:rsid w:val="00D86EBC"/>
    <w:rsid w:val="00D87047"/>
    <w:rsid w:val="00D870B9"/>
    <w:rsid w:val="00D872F8"/>
    <w:rsid w:val="00D87CCB"/>
    <w:rsid w:val="00D87D07"/>
    <w:rsid w:val="00D90CA9"/>
    <w:rsid w:val="00D91323"/>
    <w:rsid w:val="00D91AC5"/>
    <w:rsid w:val="00D91DCF"/>
    <w:rsid w:val="00D92BB3"/>
    <w:rsid w:val="00D93359"/>
    <w:rsid w:val="00D93B23"/>
    <w:rsid w:val="00D94B0C"/>
    <w:rsid w:val="00D956E7"/>
    <w:rsid w:val="00D95989"/>
    <w:rsid w:val="00D95C74"/>
    <w:rsid w:val="00D96BEF"/>
    <w:rsid w:val="00D97DCA"/>
    <w:rsid w:val="00DA01C2"/>
    <w:rsid w:val="00DA06B5"/>
    <w:rsid w:val="00DA1095"/>
    <w:rsid w:val="00DA1E0D"/>
    <w:rsid w:val="00DA214C"/>
    <w:rsid w:val="00DA21B6"/>
    <w:rsid w:val="00DA30DB"/>
    <w:rsid w:val="00DA3234"/>
    <w:rsid w:val="00DA364B"/>
    <w:rsid w:val="00DA3751"/>
    <w:rsid w:val="00DA3DB0"/>
    <w:rsid w:val="00DA4944"/>
    <w:rsid w:val="00DA5037"/>
    <w:rsid w:val="00DA5838"/>
    <w:rsid w:val="00DA6CD4"/>
    <w:rsid w:val="00DA6EAB"/>
    <w:rsid w:val="00DA70A7"/>
    <w:rsid w:val="00DA71E3"/>
    <w:rsid w:val="00DA7571"/>
    <w:rsid w:val="00DB07B1"/>
    <w:rsid w:val="00DB09E8"/>
    <w:rsid w:val="00DB0D0D"/>
    <w:rsid w:val="00DB0D65"/>
    <w:rsid w:val="00DB10B4"/>
    <w:rsid w:val="00DB112C"/>
    <w:rsid w:val="00DB26BC"/>
    <w:rsid w:val="00DB2AD2"/>
    <w:rsid w:val="00DB2C21"/>
    <w:rsid w:val="00DB3223"/>
    <w:rsid w:val="00DB3790"/>
    <w:rsid w:val="00DB3865"/>
    <w:rsid w:val="00DB3BCC"/>
    <w:rsid w:val="00DB4096"/>
    <w:rsid w:val="00DB4196"/>
    <w:rsid w:val="00DB4A52"/>
    <w:rsid w:val="00DB51A7"/>
    <w:rsid w:val="00DB5527"/>
    <w:rsid w:val="00DB5777"/>
    <w:rsid w:val="00DB5F09"/>
    <w:rsid w:val="00DB5FB7"/>
    <w:rsid w:val="00DB70D2"/>
    <w:rsid w:val="00DB7136"/>
    <w:rsid w:val="00DB7616"/>
    <w:rsid w:val="00DB7742"/>
    <w:rsid w:val="00DB7BD5"/>
    <w:rsid w:val="00DC0847"/>
    <w:rsid w:val="00DC088A"/>
    <w:rsid w:val="00DC09F4"/>
    <w:rsid w:val="00DC1390"/>
    <w:rsid w:val="00DC1397"/>
    <w:rsid w:val="00DC1529"/>
    <w:rsid w:val="00DC15C9"/>
    <w:rsid w:val="00DC25F6"/>
    <w:rsid w:val="00DC2762"/>
    <w:rsid w:val="00DC2FAE"/>
    <w:rsid w:val="00DC3FA7"/>
    <w:rsid w:val="00DC477C"/>
    <w:rsid w:val="00DC47C3"/>
    <w:rsid w:val="00DC486A"/>
    <w:rsid w:val="00DC4A05"/>
    <w:rsid w:val="00DC5074"/>
    <w:rsid w:val="00DC64A2"/>
    <w:rsid w:val="00DC67F5"/>
    <w:rsid w:val="00DC6F0F"/>
    <w:rsid w:val="00DC72B9"/>
    <w:rsid w:val="00DC7932"/>
    <w:rsid w:val="00DC7BD6"/>
    <w:rsid w:val="00DC7FFB"/>
    <w:rsid w:val="00DD02C4"/>
    <w:rsid w:val="00DD074D"/>
    <w:rsid w:val="00DD08FC"/>
    <w:rsid w:val="00DD0B32"/>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B2F"/>
    <w:rsid w:val="00DE4C2C"/>
    <w:rsid w:val="00DE5361"/>
    <w:rsid w:val="00DE54E1"/>
    <w:rsid w:val="00DE5AF1"/>
    <w:rsid w:val="00DE5BCB"/>
    <w:rsid w:val="00DE60F0"/>
    <w:rsid w:val="00DE6579"/>
    <w:rsid w:val="00DE6DE6"/>
    <w:rsid w:val="00DE6F0B"/>
    <w:rsid w:val="00DE798D"/>
    <w:rsid w:val="00DF009A"/>
    <w:rsid w:val="00DF0117"/>
    <w:rsid w:val="00DF07D9"/>
    <w:rsid w:val="00DF0F68"/>
    <w:rsid w:val="00DF11B5"/>
    <w:rsid w:val="00DF1EAC"/>
    <w:rsid w:val="00DF20A9"/>
    <w:rsid w:val="00DF2653"/>
    <w:rsid w:val="00DF29B1"/>
    <w:rsid w:val="00DF31B5"/>
    <w:rsid w:val="00DF362C"/>
    <w:rsid w:val="00DF3857"/>
    <w:rsid w:val="00DF49B4"/>
    <w:rsid w:val="00DF4AF0"/>
    <w:rsid w:val="00DF4CD9"/>
    <w:rsid w:val="00DF75BA"/>
    <w:rsid w:val="00DF789A"/>
    <w:rsid w:val="00DF789E"/>
    <w:rsid w:val="00DF7E06"/>
    <w:rsid w:val="00E000F0"/>
    <w:rsid w:val="00E00365"/>
    <w:rsid w:val="00E009BD"/>
    <w:rsid w:val="00E00AE7"/>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1E6"/>
    <w:rsid w:val="00E072DE"/>
    <w:rsid w:val="00E0763C"/>
    <w:rsid w:val="00E07B6C"/>
    <w:rsid w:val="00E102DD"/>
    <w:rsid w:val="00E10D05"/>
    <w:rsid w:val="00E10EEE"/>
    <w:rsid w:val="00E11702"/>
    <w:rsid w:val="00E120DC"/>
    <w:rsid w:val="00E1242A"/>
    <w:rsid w:val="00E12BCF"/>
    <w:rsid w:val="00E12E68"/>
    <w:rsid w:val="00E12FC7"/>
    <w:rsid w:val="00E1348C"/>
    <w:rsid w:val="00E137F4"/>
    <w:rsid w:val="00E13A50"/>
    <w:rsid w:val="00E13E1E"/>
    <w:rsid w:val="00E14F15"/>
    <w:rsid w:val="00E14FA8"/>
    <w:rsid w:val="00E163D4"/>
    <w:rsid w:val="00E16AF2"/>
    <w:rsid w:val="00E17561"/>
    <w:rsid w:val="00E17629"/>
    <w:rsid w:val="00E20A8D"/>
    <w:rsid w:val="00E214E0"/>
    <w:rsid w:val="00E22214"/>
    <w:rsid w:val="00E223FC"/>
    <w:rsid w:val="00E22AF3"/>
    <w:rsid w:val="00E22BBF"/>
    <w:rsid w:val="00E23196"/>
    <w:rsid w:val="00E232F8"/>
    <w:rsid w:val="00E24B68"/>
    <w:rsid w:val="00E2502F"/>
    <w:rsid w:val="00E253D8"/>
    <w:rsid w:val="00E259E7"/>
    <w:rsid w:val="00E25AD3"/>
    <w:rsid w:val="00E25FD7"/>
    <w:rsid w:val="00E26387"/>
    <w:rsid w:val="00E26A08"/>
    <w:rsid w:val="00E26BC0"/>
    <w:rsid w:val="00E274A0"/>
    <w:rsid w:val="00E27A65"/>
    <w:rsid w:val="00E27EC2"/>
    <w:rsid w:val="00E30273"/>
    <w:rsid w:val="00E30CD0"/>
    <w:rsid w:val="00E3117E"/>
    <w:rsid w:val="00E31D83"/>
    <w:rsid w:val="00E32286"/>
    <w:rsid w:val="00E32669"/>
    <w:rsid w:val="00E32FB4"/>
    <w:rsid w:val="00E33774"/>
    <w:rsid w:val="00E33F2B"/>
    <w:rsid w:val="00E34099"/>
    <w:rsid w:val="00E35195"/>
    <w:rsid w:val="00E36708"/>
    <w:rsid w:val="00E36FF0"/>
    <w:rsid w:val="00E37157"/>
    <w:rsid w:val="00E40380"/>
    <w:rsid w:val="00E40478"/>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253"/>
    <w:rsid w:val="00E46BEB"/>
    <w:rsid w:val="00E46FCC"/>
    <w:rsid w:val="00E50441"/>
    <w:rsid w:val="00E504B7"/>
    <w:rsid w:val="00E50786"/>
    <w:rsid w:val="00E513CA"/>
    <w:rsid w:val="00E51BBB"/>
    <w:rsid w:val="00E51BBE"/>
    <w:rsid w:val="00E5269A"/>
    <w:rsid w:val="00E52B56"/>
    <w:rsid w:val="00E54276"/>
    <w:rsid w:val="00E542E1"/>
    <w:rsid w:val="00E542FA"/>
    <w:rsid w:val="00E54595"/>
    <w:rsid w:val="00E5529C"/>
    <w:rsid w:val="00E554EF"/>
    <w:rsid w:val="00E55A3C"/>
    <w:rsid w:val="00E566C9"/>
    <w:rsid w:val="00E5679D"/>
    <w:rsid w:val="00E57BE8"/>
    <w:rsid w:val="00E57E95"/>
    <w:rsid w:val="00E6048E"/>
    <w:rsid w:val="00E610BD"/>
    <w:rsid w:val="00E619FD"/>
    <w:rsid w:val="00E6301B"/>
    <w:rsid w:val="00E63CD8"/>
    <w:rsid w:val="00E6448A"/>
    <w:rsid w:val="00E645E0"/>
    <w:rsid w:val="00E653A8"/>
    <w:rsid w:val="00E65BDA"/>
    <w:rsid w:val="00E66DA3"/>
    <w:rsid w:val="00E671DB"/>
    <w:rsid w:val="00E672D3"/>
    <w:rsid w:val="00E673B1"/>
    <w:rsid w:val="00E67C59"/>
    <w:rsid w:val="00E701F2"/>
    <w:rsid w:val="00E7037D"/>
    <w:rsid w:val="00E70969"/>
    <w:rsid w:val="00E72005"/>
    <w:rsid w:val="00E72063"/>
    <w:rsid w:val="00E724F4"/>
    <w:rsid w:val="00E729BC"/>
    <w:rsid w:val="00E72C84"/>
    <w:rsid w:val="00E73510"/>
    <w:rsid w:val="00E7379F"/>
    <w:rsid w:val="00E73E93"/>
    <w:rsid w:val="00E742F3"/>
    <w:rsid w:val="00E746FB"/>
    <w:rsid w:val="00E74717"/>
    <w:rsid w:val="00E74A8A"/>
    <w:rsid w:val="00E74B6A"/>
    <w:rsid w:val="00E74F3A"/>
    <w:rsid w:val="00E75625"/>
    <w:rsid w:val="00E75EC5"/>
    <w:rsid w:val="00E76E0F"/>
    <w:rsid w:val="00E772B7"/>
    <w:rsid w:val="00E77608"/>
    <w:rsid w:val="00E77ACF"/>
    <w:rsid w:val="00E8083E"/>
    <w:rsid w:val="00E8098B"/>
    <w:rsid w:val="00E80A3A"/>
    <w:rsid w:val="00E81EA3"/>
    <w:rsid w:val="00E8215C"/>
    <w:rsid w:val="00E82364"/>
    <w:rsid w:val="00E824EF"/>
    <w:rsid w:val="00E82620"/>
    <w:rsid w:val="00E827C2"/>
    <w:rsid w:val="00E8411A"/>
    <w:rsid w:val="00E84C3D"/>
    <w:rsid w:val="00E84CB0"/>
    <w:rsid w:val="00E84E2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B0"/>
    <w:rsid w:val="00E94A98"/>
    <w:rsid w:val="00E94AE8"/>
    <w:rsid w:val="00E951F9"/>
    <w:rsid w:val="00E96F62"/>
    <w:rsid w:val="00E97705"/>
    <w:rsid w:val="00E97EC4"/>
    <w:rsid w:val="00EA08A9"/>
    <w:rsid w:val="00EA1221"/>
    <w:rsid w:val="00EA1CD8"/>
    <w:rsid w:val="00EA37D3"/>
    <w:rsid w:val="00EA3907"/>
    <w:rsid w:val="00EA41D6"/>
    <w:rsid w:val="00EA4592"/>
    <w:rsid w:val="00EA5CEA"/>
    <w:rsid w:val="00EA5F22"/>
    <w:rsid w:val="00EA6430"/>
    <w:rsid w:val="00EA6883"/>
    <w:rsid w:val="00EA6911"/>
    <w:rsid w:val="00EA745C"/>
    <w:rsid w:val="00EA7608"/>
    <w:rsid w:val="00EA7B8D"/>
    <w:rsid w:val="00EB027D"/>
    <w:rsid w:val="00EB0892"/>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DA1"/>
    <w:rsid w:val="00EB6CF9"/>
    <w:rsid w:val="00EB713A"/>
    <w:rsid w:val="00EB7388"/>
    <w:rsid w:val="00EB73A1"/>
    <w:rsid w:val="00EB7983"/>
    <w:rsid w:val="00EB7C9E"/>
    <w:rsid w:val="00EB7E38"/>
    <w:rsid w:val="00EC0121"/>
    <w:rsid w:val="00EC04E9"/>
    <w:rsid w:val="00EC0579"/>
    <w:rsid w:val="00EC09A1"/>
    <w:rsid w:val="00EC0BFA"/>
    <w:rsid w:val="00EC0E85"/>
    <w:rsid w:val="00EC1BE2"/>
    <w:rsid w:val="00EC2308"/>
    <w:rsid w:val="00EC2797"/>
    <w:rsid w:val="00EC2B22"/>
    <w:rsid w:val="00EC2E33"/>
    <w:rsid w:val="00EC30AA"/>
    <w:rsid w:val="00EC3177"/>
    <w:rsid w:val="00EC34E3"/>
    <w:rsid w:val="00EC388A"/>
    <w:rsid w:val="00EC44DE"/>
    <w:rsid w:val="00EC4806"/>
    <w:rsid w:val="00EC4B57"/>
    <w:rsid w:val="00EC54F2"/>
    <w:rsid w:val="00EC5513"/>
    <w:rsid w:val="00EC57A8"/>
    <w:rsid w:val="00EC601C"/>
    <w:rsid w:val="00EC61F9"/>
    <w:rsid w:val="00EC73C2"/>
    <w:rsid w:val="00EC7AE7"/>
    <w:rsid w:val="00EC7DE5"/>
    <w:rsid w:val="00EC7F92"/>
    <w:rsid w:val="00ED04D3"/>
    <w:rsid w:val="00ED04E6"/>
    <w:rsid w:val="00ED05B7"/>
    <w:rsid w:val="00ED147D"/>
    <w:rsid w:val="00ED22B9"/>
    <w:rsid w:val="00ED316C"/>
    <w:rsid w:val="00ED331D"/>
    <w:rsid w:val="00ED38BF"/>
    <w:rsid w:val="00ED438A"/>
    <w:rsid w:val="00ED4820"/>
    <w:rsid w:val="00ED497B"/>
    <w:rsid w:val="00ED4B44"/>
    <w:rsid w:val="00ED54E3"/>
    <w:rsid w:val="00ED60AE"/>
    <w:rsid w:val="00ED621D"/>
    <w:rsid w:val="00ED6895"/>
    <w:rsid w:val="00ED68FC"/>
    <w:rsid w:val="00ED70A0"/>
    <w:rsid w:val="00ED77B3"/>
    <w:rsid w:val="00ED7B18"/>
    <w:rsid w:val="00EE0416"/>
    <w:rsid w:val="00EE07E0"/>
    <w:rsid w:val="00EE20B5"/>
    <w:rsid w:val="00EE2181"/>
    <w:rsid w:val="00EE35AE"/>
    <w:rsid w:val="00EE3896"/>
    <w:rsid w:val="00EE3936"/>
    <w:rsid w:val="00EE3F8F"/>
    <w:rsid w:val="00EE477D"/>
    <w:rsid w:val="00EE4876"/>
    <w:rsid w:val="00EE48B1"/>
    <w:rsid w:val="00EE4B31"/>
    <w:rsid w:val="00EE4EDF"/>
    <w:rsid w:val="00EE5EB2"/>
    <w:rsid w:val="00EE60A2"/>
    <w:rsid w:val="00EE6375"/>
    <w:rsid w:val="00EE7197"/>
    <w:rsid w:val="00EE7D43"/>
    <w:rsid w:val="00EF0393"/>
    <w:rsid w:val="00EF0CD4"/>
    <w:rsid w:val="00EF2036"/>
    <w:rsid w:val="00EF2802"/>
    <w:rsid w:val="00EF2B42"/>
    <w:rsid w:val="00EF2DD3"/>
    <w:rsid w:val="00EF31AD"/>
    <w:rsid w:val="00EF31FD"/>
    <w:rsid w:val="00EF345E"/>
    <w:rsid w:val="00EF374C"/>
    <w:rsid w:val="00EF3C56"/>
    <w:rsid w:val="00EF4393"/>
    <w:rsid w:val="00EF46BF"/>
    <w:rsid w:val="00EF496D"/>
    <w:rsid w:val="00EF5440"/>
    <w:rsid w:val="00EF5653"/>
    <w:rsid w:val="00EF5897"/>
    <w:rsid w:val="00EF58C0"/>
    <w:rsid w:val="00EF6419"/>
    <w:rsid w:val="00EF6711"/>
    <w:rsid w:val="00EF6A8B"/>
    <w:rsid w:val="00EF70B4"/>
    <w:rsid w:val="00EF7307"/>
    <w:rsid w:val="00EF7440"/>
    <w:rsid w:val="00EF77C3"/>
    <w:rsid w:val="00F0011A"/>
    <w:rsid w:val="00F00573"/>
    <w:rsid w:val="00F0178D"/>
    <w:rsid w:val="00F01E6E"/>
    <w:rsid w:val="00F02AF2"/>
    <w:rsid w:val="00F0356A"/>
    <w:rsid w:val="00F0387E"/>
    <w:rsid w:val="00F03CE6"/>
    <w:rsid w:val="00F04C3F"/>
    <w:rsid w:val="00F04FE8"/>
    <w:rsid w:val="00F056B1"/>
    <w:rsid w:val="00F062DC"/>
    <w:rsid w:val="00F073F7"/>
    <w:rsid w:val="00F077D9"/>
    <w:rsid w:val="00F0794A"/>
    <w:rsid w:val="00F1039E"/>
    <w:rsid w:val="00F10B3F"/>
    <w:rsid w:val="00F1102A"/>
    <w:rsid w:val="00F1108C"/>
    <w:rsid w:val="00F11160"/>
    <w:rsid w:val="00F11256"/>
    <w:rsid w:val="00F1139E"/>
    <w:rsid w:val="00F11A83"/>
    <w:rsid w:val="00F11C4C"/>
    <w:rsid w:val="00F121F0"/>
    <w:rsid w:val="00F12E1A"/>
    <w:rsid w:val="00F13264"/>
    <w:rsid w:val="00F1408F"/>
    <w:rsid w:val="00F14317"/>
    <w:rsid w:val="00F14A16"/>
    <w:rsid w:val="00F14E2B"/>
    <w:rsid w:val="00F151C0"/>
    <w:rsid w:val="00F15697"/>
    <w:rsid w:val="00F1618E"/>
    <w:rsid w:val="00F163BE"/>
    <w:rsid w:val="00F16525"/>
    <w:rsid w:val="00F1692E"/>
    <w:rsid w:val="00F16A30"/>
    <w:rsid w:val="00F16FD1"/>
    <w:rsid w:val="00F20FB1"/>
    <w:rsid w:val="00F215CE"/>
    <w:rsid w:val="00F21815"/>
    <w:rsid w:val="00F21892"/>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CB4"/>
    <w:rsid w:val="00F26349"/>
    <w:rsid w:val="00F26C30"/>
    <w:rsid w:val="00F26CFC"/>
    <w:rsid w:val="00F26E97"/>
    <w:rsid w:val="00F27438"/>
    <w:rsid w:val="00F27C06"/>
    <w:rsid w:val="00F30249"/>
    <w:rsid w:val="00F30B8A"/>
    <w:rsid w:val="00F3116E"/>
    <w:rsid w:val="00F31CDF"/>
    <w:rsid w:val="00F3203C"/>
    <w:rsid w:val="00F32497"/>
    <w:rsid w:val="00F32E13"/>
    <w:rsid w:val="00F3367C"/>
    <w:rsid w:val="00F339E4"/>
    <w:rsid w:val="00F3482E"/>
    <w:rsid w:val="00F34AFD"/>
    <w:rsid w:val="00F34C04"/>
    <w:rsid w:val="00F359A2"/>
    <w:rsid w:val="00F35A4B"/>
    <w:rsid w:val="00F35D7C"/>
    <w:rsid w:val="00F369AE"/>
    <w:rsid w:val="00F36B4A"/>
    <w:rsid w:val="00F3755B"/>
    <w:rsid w:val="00F37992"/>
    <w:rsid w:val="00F37DE0"/>
    <w:rsid w:val="00F40842"/>
    <w:rsid w:val="00F423BF"/>
    <w:rsid w:val="00F424A0"/>
    <w:rsid w:val="00F42561"/>
    <w:rsid w:val="00F42E4E"/>
    <w:rsid w:val="00F42ED7"/>
    <w:rsid w:val="00F43310"/>
    <w:rsid w:val="00F43727"/>
    <w:rsid w:val="00F43C4C"/>
    <w:rsid w:val="00F4404E"/>
    <w:rsid w:val="00F440DC"/>
    <w:rsid w:val="00F4413B"/>
    <w:rsid w:val="00F44F1E"/>
    <w:rsid w:val="00F44F6F"/>
    <w:rsid w:val="00F45065"/>
    <w:rsid w:val="00F458D3"/>
    <w:rsid w:val="00F4590F"/>
    <w:rsid w:val="00F4595C"/>
    <w:rsid w:val="00F45C38"/>
    <w:rsid w:val="00F46287"/>
    <w:rsid w:val="00F46792"/>
    <w:rsid w:val="00F4685A"/>
    <w:rsid w:val="00F46B46"/>
    <w:rsid w:val="00F46DB0"/>
    <w:rsid w:val="00F46ED0"/>
    <w:rsid w:val="00F470CC"/>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AD5"/>
    <w:rsid w:val="00F55E73"/>
    <w:rsid w:val="00F56494"/>
    <w:rsid w:val="00F56793"/>
    <w:rsid w:val="00F56E42"/>
    <w:rsid w:val="00F5772E"/>
    <w:rsid w:val="00F577B1"/>
    <w:rsid w:val="00F6000D"/>
    <w:rsid w:val="00F60653"/>
    <w:rsid w:val="00F607D2"/>
    <w:rsid w:val="00F60DE1"/>
    <w:rsid w:val="00F61019"/>
    <w:rsid w:val="00F6101B"/>
    <w:rsid w:val="00F61DB1"/>
    <w:rsid w:val="00F620E9"/>
    <w:rsid w:val="00F62C2B"/>
    <w:rsid w:val="00F63C1E"/>
    <w:rsid w:val="00F63E5F"/>
    <w:rsid w:val="00F63EC3"/>
    <w:rsid w:val="00F641E3"/>
    <w:rsid w:val="00F64302"/>
    <w:rsid w:val="00F6470C"/>
    <w:rsid w:val="00F64F98"/>
    <w:rsid w:val="00F660B5"/>
    <w:rsid w:val="00F661DF"/>
    <w:rsid w:val="00F66522"/>
    <w:rsid w:val="00F6689B"/>
    <w:rsid w:val="00F70861"/>
    <w:rsid w:val="00F709D1"/>
    <w:rsid w:val="00F70E9C"/>
    <w:rsid w:val="00F70EAF"/>
    <w:rsid w:val="00F7187A"/>
    <w:rsid w:val="00F71CA8"/>
    <w:rsid w:val="00F73ACF"/>
    <w:rsid w:val="00F73F01"/>
    <w:rsid w:val="00F7443C"/>
    <w:rsid w:val="00F74766"/>
    <w:rsid w:val="00F7499B"/>
    <w:rsid w:val="00F751F7"/>
    <w:rsid w:val="00F759A0"/>
    <w:rsid w:val="00F75B8F"/>
    <w:rsid w:val="00F75CF1"/>
    <w:rsid w:val="00F76BE6"/>
    <w:rsid w:val="00F77096"/>
    <w:rsid w:val="00F77582"/>
    <w:rsid w:val="00F810FC"/>
    <w:rsid w:val="00F81217"/>
    <w:rsid w:val="00F81582"/>
    <w:rsid w:val="00F820DF"/>
    <w:rsid w:val="00F8223B"/>
    <w:rsid w:val="00F82566"/>
    <w:rsid w:val="00F82A32"/>
    <w:rsid w:val="00F83379"/>
    <w:rsid w:val="00F83B7D"/>
    <w:rsid w:val="00F83EF9"/>
    <w:rsid w:val="00F849FB"/>
    <w:rsid w:val="00F84D24"/>
    <w:rsid w:val="00F84F90"/>
    <w:rsid w:val="00F8520C"/>
    <w:rsid w:val="00F85A9E"/>
    <w:rsid w:val="00F8605B"/>
    <w:rsid w:val="00F865B5"/>
    <w:rsid w:val="00F86DA2"/>
    <w:rsid w:val="00F87007"/>
    <w:rsid w:val="00F87242"/>
    <w:rsid w:val="00F873A7"/>
    <w:rsid w:val="00F873CA"/>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9E"/>
    <w:rsid w:val="00F97C1E"/>
    <w:rsid w:val="00FA07B2"/>
    <w:rsid w:val="00FA0912"/>
    <w:rsid w:val="00FA0AD4"/>
    <w:rsid w:val="00FA0B00"/>
    <w:rsid w:val="00FA0D0E"/>
    <w:rsid w:val="00FA11A7"/>
    <w:rsid w:val="00FA136B"/>
    <w:rsid w:val="00FA1AD7"/>
    <w:rsid w:val="00FA2000"/>
    <w:rsid w:val="00FA2232"/>
    <w:rsid w:val="00FA24ED"/>
    <w:rsid w:val="00FA29E0"/>
    <w:rsid w:val="00FA364F"/>
    <w:rsid w:val="00FA39CE"/>
    <w:rsid w:val="00FA3C19"/>
    <w:rsid w:val="00FA5E8B"/>
    <w:rsid w:val="00FA6007"/>
    <w:rsid w:val="00FA61ED"/>
    <w:rsid w:val="00FA622B"/>
    <w:rsid w:val="00FA657F"/>
    <w:rsid w:val="00FA65FB"/>
    <w:rsid w:val="00FA6ADB"/>
    <w:rsid w:val="00FA6DFC"/>
    <w:rsid w:val="00FA6EDD"/>
    <w:rsid w:val="00FA7BEE"/>
    <w:rsid w:val="00FB0144"/>
    <w:rsid w:val="00FB1FE4"/>
    <w:rsid w:val="00FB1FF3"/>
    <w:rsid w:val="00FB27D9"/>
    <w:rsid w:val="00FB2989"/>
    <w:rsid w:val="00FB3299"/>
    <w:rsid w:val="00FB4061"/>
    <w:rsid w:val="00FB4464"/>
    <w:rsid w:val="00FB47FF"/>
    <w:rsid w:val="00FB4FD6"/>
    <w:rsid w:val="00FB5323"/>
    <w:rsid w:val="00FB552B"/>
    <w:rsid w:val="00FB5540"/>
    <w:rsid w:val="00FB56FF"/>
    <w:rsid w:val="00FB5D58"/>
    <w:rsid w:val="00FB6355"/>
    <w:rsid w:val="00FB6CA5"/>
    <w:rsid w:val="00FB6D45"/>
    <w:rsid w:val="00FB70A6"/>
    <w:rsid w:val="00FB77E1"/>
    <w:rsid w:val="00FC0701"/>
    <w:rsid w:val="00FC077C"/>
    <w:rsid w:val="00FC07DF"/>
    <w:rsid w:val="00FC0DDC"/>
    <w:rsid w:val="00FC1147"/>
    <w:rsid w:val="00FC1685"/>
    <w:rsid w:val="00FC1D3E"/>
    <w:rsid w:val="00FC216C"/>
    <w:rsid w:val="00FC249E"/>
    <w:rsid w:val="00FC3A58"/>
    <w:rsid w:val="00FC3EDF"/>
    <w:rsid w:val="00FC3F5A"/>
    <w:rsid w:val="00FC3FFB"/>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6A4D"/>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33CD"/>
    <w:rsid w:val="00FE346D"/>
    <w:rsid w:val="00FE3646"/>
    <w:rsid w:val="00FE3AEF"/>
    <w:rsid w:val="00FE3C44"/>
    <w:rsid w:val="00FE3D35"/>
    <w:rsid w:val="00FE4326"/>
    <w:rsid w:val="00FE4426"/>
    <w:rsid w:val="00FE5A84"/>
    <w:rsid w:val="00FE5D16"/>
    <w:rsid w:val="00FE6204"/>
    <w:rsid w:val="00FE7071"/>
    <w:rsid w:val="00FE7369"/>
    <w:rsid w:val="00FE7725"/>
    <w:rsid w:val="00FE787F"/>
    <w:rsid w:val="00FE7A27"/>
    <w:rsid w:val="00FE7ACB"/>
    <w:rsid w:val="00FF0169"/>
    <w:rsid w:val="00FF07A4"/>
    <w:rsid w:val="00FF1624"/>
    <w:rsid w:val="00FF1A4D"/>
    <w:rsid w:val="00FF21F0"/>
    <w:rsid w:val="00FF2490"/>
    <w:rsid w:val="00FF2661"/>
    <w:rsid w:val="00FF28D5"/>
    <w:rsid w:val="00FF32DF"/>
    <w:rsid w:val="00FF3511"/>
    <w:rsid w:val="00FF354B"/>
    <w:rsid w:val="00FF449C"/>
    <w:rsid w:val="00FF50E0"/>
    <w:rsid w:val="00FF56CF"/>
    <w:rsid w:val="00FF5E48"/>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B5FC46"/>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DC1"/>
    <w:pPr>
      <w:spacing w:before="100"/>
    </w:pPr>
  </w:style>
  <w:style w:type="paragraph" w:styleId="Heading1">
    <w:name w:val="heading 1"/>
    <w:basedOn w:val="Normal"/>
    <w:next w:val="Normal"/>
    <w:link w:val="Heading1Char"/>
    <w:uiPriority w:val="9"/>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uiPriority w:val="9"/>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uiPriority w:val="9"/>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13"/>
      </w:numPr>
      <w:spacing w:before="120" w:after="120"/>
      <w:outlineLvl w:val="3"/>
    </w:pPr>
    <w:rPr>
      <w:color w:val="2CADB2"/>
      <w:sz w:val="28"/>
      <w:szCs w:val="28"/>
    </w:rPr>
  </w:style>
  <w:style w:type="paragraph" w:styleId="Heading5">
    <w:name w:val="heading 5"/>
    <w:basedOn w:val="Normal"/>
    <w:next w:val="Normal"/>
    <w:qFormat/>
    <w:rsid w:val="00CC37AC"/>
    <w:pPr>
      <w:numPr>
        <w:ilvl w:val="4"/>
        <w:numId w:val="1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1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F1039E"/>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14"/>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15"/>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15"/>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49716750">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166218258">
      <w:bodyDiv w:val="1"/>
      <w:marLeft w:val="0"/>
      <w:marRight w:val="0"/>
      <w:marTop w:val="0"/>
      <w:marBottom w:val="0"/>
      <w:divBdr>
        <w:top w:val="none" w:sz="0" w:space="0" w:color="auto"/>
        <w:left w:val="none" w:sz="0" w:space="0" w:color="auto"/>
        <w:bottom w:val="none" w:sz="0" w:space="0" w:color="auto"/>
        <w:right w:val="none" w:sz="0" w:space="0" w:color="auto"/>
      </w:divBdr>
    </w:div>
    <w:div w:id="199167885">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00234889">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372193005">
      <w:bodyDiv w:val="1"/>
      <w:marLeft w:val="0"/>
      <w:marRight w:val="0"/>
      <w:marTop w:val="0"/>
      <w:marBottom w:val="0"/>
      <w:divBdr>
        <w:top w:val="none" w:sz="0" w:space="0" w:color="auto"/>
        <w:left w:val="none" w:sz="0" w:space="0" w:color="auto"/>
        <w:bottom w:val="none" w:sz="0" w:space="0" w:color="auto"/>
        <w:right w:val="none" w:sz="0" w:space="0" w:color="auto"/>
      </w:divBdr>
    </w:div>
    <w:div w:id="400638341">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77122053">
      <w:bodyDiv w:val="1"/>
      <w:marLeft w:val="0"/>
      <w:marRight w:val="0"/>
      <w:marTop w:val="0"/>
      <w:marBottom w:val="0"/>
      <w:divBdr>
        <w:top w:val="none" w:sz="0" w:space="0" w:color="auto"/>
        <w:left w:val="none" w:sz="0" w:space="0" w:color="auto"/>
        <w:bottom w:val="none" w:sz="0" w:space="0" w:color="auto"/>
        <w:right w:val="none" w:sz="0" w:space="0" w:color="auto"/>
      </w:divBdr>
    </w:div>
    <w:div w:id="679159141">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2431249">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1966">
      <w:bodyDiv w:val="1"/>
      <w:marLeft w:val="0"/>
      <w:marRight w:val="0"/>
      <w:marTop w:val="0"/>
      <w:marBottom w:val="0"/>
      <w:divBdr>
        <w:top w:val="none" w:sz="0" w:space="0" w:color="auto"/>
        <w:left w:val="none" w:sz="0" w:space="0" w:color="auto"/>
        <w:bottom w:val="none" w:sz="0" w:space="0" w:color="auto"/>
        <w:right w:val="none" w:sz="0" w:space="0" w:color="auto"/>
      </w:divBdr>
    </w:div>
    <w:div w:id="1010642630">
      <w:bodyDiv w:val="1"/>
      <w:marLeft w:val="0"/>
      <w:marRight w:val="0"/>
      <w:marTop w:val="0"/>
      <w:marBottom w:val="0"/>
      <w:divBdr>
        <w:top w:val="none" w:sz="0" w:space="0" w:color="auto"/>
        <w:left w:val="none" w:sz="0" w:space="0" w:color="auto"/>
        <w:bottom w:val="none" w:sz="0" w:space="0" w:color="auto"/>
        <w:right w:val="none" w:sz="0" w:space="0" w:color="auto"/>
      </w:divBdr>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39168444">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39299706">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21544137">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31670142">
      <w:bodyDiv w:val="1"/>
      <w:marLeft w:val="0"/>
      <w:marRight w:val="0"/>
      <w:marTop w:val="0"/>
      <w:marBottom w:val="0"/>
      <w:divBdr>
        <w:top w:val="none" w:sz="0" w:space="0" w:color="auto"/>
        <w:left w:val="none" w:sz="0" w:space="0" w:color="auto"/>
        <w:bottom w:val="none" w:sz="0" w:space="0" w:color="auto"/>
        <w:right w:val="none" w:sz="0" w:space="0" w:color="auto"/>
      </w:divBdr>
    </w:div>
    <w:div w:id="1648438439">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13207113">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7292570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284706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6D97"/>
    <w:rsid w:val="00005D6B"/>
    <w:rsid w:val="00026ED9"/>
    <w:rsid w:val="00140A15"/>
    <w:rsid w:val="00176968"/>
    <w:rsid w:val="001834B1"/>
    <w:rsid w:val="00346915"/>
    <w:rsid w:val="00445CA0"/>
    <w:rsid w:val="004A03FF"/>
    <w:rsid w:val="004C5675"/>
    <w:rsid w:val="00500649"/>
    <w:rsid w:val="00543A6E"/>
    <w:rsid w:val="00592DA7"/>
    <w:rsid w:val="005A48A6"/>
    <w:rsid w:val="005C05CA"/>
    <w:rsid w:val="00620004"/>
    <w:rsid w:val="00622313"/>
    <w:rsid w:val="006614A8"/>
    <w:rsid w:val="00721720"/>
    <w:rsid w:val="00730638"/>
    <w:rsid w:val="00874E74"/>
    <w:rsid w:val="00915F90"/>
    <w:rsid w:val="00916019"/>
    <w:rsid w:val="0099016B"/>
    <w:rsid w:val="009D0365"/>
    <w:rsid w:val="00A53855"/>
    <w:rsid w:val="00AE6D97"/>
    <w:rsid w:val="00B12A0C"/>
    <w:rsid w:val="00B816E9"/>
    <w:rsid w:val="00CC505F"/>
    <w:rsid w:val="00CF3396"/>
    <w:rsid w:val="00CF6429"/>
    <w:rsid w:val="00D164B5"/>
    <w:rsid w:val="00ED4A9A"/>
    <w:rsid w:val="00F0365B"/>
    <w:rsid w:val="00F17A51"/>
    <w:rsid w:val="00F23F37"/>
    <w:rsid w:val="00F30DD0"/>
    <w:rsid w:val="00F6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2018-10-23T00:00:00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3.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652535-91AF-46E8-8D05-D25D86C5FA2E}">
  <ds:schemaRefs>
    <ds:schemaRef ds:uri="http://schemas.microsoft.com/office/2006/metadata/properties"/>
    <ds:schemaRef ds:uri="http://schemas.microsoft.com/office/infopath/2007/PartnerControls"/>
    <ds:schemaRef ds:uri="4f82beaa-db71-4306-b6dc-58d6aa3ae26f"/>
  </ds:schemaRefs>
</ds:datastoreItem>
</file>

<file path=customXml/itemProps5.xml><?xml version="1.0" encoding="utf-8"?>
<ds:datastoreItem xmlns:ds="http://schemas.openxmlformats.org/officeDocument/2006/customXml" ds:itemID="{EA8DB43E-1E1D-44C0-9AD2-3278B9AD8990}">
  <ds:schemaRefs>
    <ds:schemaRef ds:uri="http://schemas.microsoft.com/office/2006/metadata/longProperties"/>
  </ds:schemaRefs>
</ds:datastoreItem>
</file>

<file path=customXml/itemProps6.xml><?xml version="1.0" encoding="utf-8"?>
<ds:datastoreItem xmlns:ds="http://schemas.openxmlformats.org/officeDocument/2006/customXml" ds:itemID="{093ACE7E-FE57-4E6E-B943-69F72FD85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2325</Words>
  <Characters>13254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SSL Certificates</vt:lpstr>
    </vt:vector>
  </TitlesOfParts>
  <Company>Vodafone Group Technology</Company>
  <LinksUpToDate>false</LinksUpToDate>
  <CharactersWithSpaces>15548</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SSL Certificates</dc:title>
  <dc:subject>Functional Architecture</dc:subject>
  <dc:creator>Mahrie Boyle</dc:creator>
  <cp:keywords/>
  <dc:description/>
  <cp:lastModifiedBy>Boyle, Mahrie</cp:lastModifiedBy>
  <cp:revision>4</cp:revision>
  <cp:lastPrinted>2016-02-08T20:24:00Z</cp:lastPrinted>
  <dcterms:created xsi:type="dcterms:W3CDTF">2020-09-14T15:09:00Z</dcterms:created>
  <dcterms:modified xsi:type="dcterms:W3CDTF">2020-09-14T16:21:00Z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ies>
</file>