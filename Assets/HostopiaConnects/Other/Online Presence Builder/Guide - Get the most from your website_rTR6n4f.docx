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F21587" w14:textId="77777777" w:rsidR="00BF7F0D" w:rsidRPr="00E60FEE" w:rsidRDefault="00BF7F0D" w:rsidP="00BF7F0D">
      <w:pPr>
        <w:rPr>
          <w:rFonts w:cs="Arial"/>
          <w:b/>
          <w:color w:val="C0504D" w:themeColor="accent2"/>
          <w:sz w:val="18"/>
          <w:szCs w:val="18"/>
        </w:rPr>
      </w:pPr>
    </w:p>
    <w:p w14:paraId="4A3089F9" w14:textId="77777777" w:rsidR="00BF7F0D" w:rsidRPr="00E60FEE" w:rsidRDefault="00BF7F0D" w:rsidP="00BF7F0D">
      <w:pPr>
        <w:rPr>
          <w:rFonts w:cs="Arial"/>
          <w:b/>
          <w:color w:val="C0504D" w:themeColor="accent2"/>
          <w:sz w:val="18"/>
          <w:szCs w:val="18"/>
        </w:rPr>
      </w:pPr>
    </w:p>
    <w:p w14:paraId="3CCAD164" w14:textId="2D683072" w:rsidR="00BF7F0D" w:rsidRDefault="00DC0791" w:rsidP="00BF7F0D">
      <w:pPr>
        <w:jc w:val="right"/>
        <w:rPr>
          <w:rFonts w:cs="Arial"/>
          <w:b/>
          <w:color w:val="2CADB2"/>
          <w:sz w:val="96"/>
          <w:szCs w:val="18"/>
        </w:rPr>
      </w:pPr>
      <w:r>
        <w:rPr>
          <w:rFonts w:cs="Arial"/>
          <w:b/>
          <w:color w:val="2CADB2"/>
          <w:sz w:val="96"/>
          <w:szCs w:val="18"/>
        </w:rPr>
        <w:t>Getting the most from your website.</w:t>
      </w:r>
    </w:p>
    <w:p w14:paraId="6A2B4304" w14:textId="0DF9C858" w:rsidR="00BF7F0D" w:rsidRPr="00923E82" w:rsidRDefault="00923E82" w:rsidP="00923E82">
      <w:pPr>
        <w:ind w:firstLine="3150"/>
        <w:jc w:val="right"/>
        <w:rPr>
          <w:rFonts w:cs="Arial"/>
          <w:color w:val="auto"/>
          <w:sz w:val="180"/>
          <w:szCs w:val="18"/>
        </w:rPr>
      </w:pPr>
      <w:r>
        <w:rPr>
          <w:rFonts w:cs="Arial"/>
          <w:sz w:val="40"/>
        </w:rPr>
        <w:t>E</w:t>
      </w:r>
      <w:r w:rsidRPr="00923E82">
        <w:rPr>
          <w:rFonts w:cs="Arial"/>
          <w:sz w:val="40"/>
        </w:rPr>
        <w:t>asy steps to help take your website to the next level</w:t>
      </w:r>
      <w:r>
        <w:rPr>
          <w:rFonts w:cs="Arial"/>
          <w:sz w:val="40"/>
        </w:rPr>
        <w:t>.</w:t>
      </w:r>
    </w:p>
    <w:sdt>
      <w:sdtPr>
        <w:rPr>
          <w:rFonts w:ascii="Arial" w:eastAsia="MS Mincho" w:hAnsi="Arial" w:cs="Arial"/>
          <w:b w:val="0"/>
          <w:bCs w:val="0"/>
          <w:color w:val="auto"/>
          <w:sz w:val="20"/>
          <w:szCs w:val="20"/>
          <w:lang w:val="en-GB"/>
        </w:rPr>
        <w:id w:val="121035779"/>
        <w:docPartObj>
          <w:docPartGallery w:val="Table of Contents"/>
          <w:docPartUnique/>
        </w:docPartObj>
      </w:sdtPr>
      <w:sdtEndPr>
        <w:rPr>
          <w:rFonts w:cs="Times New Roman"/>
          <w:noProof/>
          <w:color w:val="000000"/>
        </w:rPr>
      </w:sdtEndPr>
      <w:sdtContent>
        <w:p w14:paraId="720C8211" w14:textId="38DCA462" w:rsidR="00CE4283" w:rsidRPr="007C04B9" w:rsidRDefault="00CE4283">
          <w:pPr>
            <w:pStyle w:val="TOCHeading"/>
            <w:rPr>
              <w:rFonts w:ascii="Arial" w:hAnsi="Arial" w:cs="Arial"/>
              <w:color w:val="auto"/>
            </w:rPr>
          </w:pPr>
          <w:r w:rsidRPr="007C04B9">
            <w:rPr>
              <w:rFonts w:ascii="Arial" w:hAnsi="Arial" w:cs="Arial"/>
              <w:color w:val="auto"/>
            </w:rPr>
            <w:t>Contents</w:t>
          </w:r>
        </w:p>
        <w:p w14:paraId="66BE673B" w14:textId="77777777" w:rsidR="0009516D" w:rsidRDefault="00CE4283">
          <w:pPr>
            <w:pStyle w:val="TOC1"/>
            <w:rPr>
              <w:rFonts w:asciiTheme="minorHAnsi" w:eastAsiaTheme="minorEastAsia" w:hAnsiTheme="minorHAnsi" w:cstheme="minorBidi"/>
              <w:b w:val="0"/>
              <w:bCs w:val="0"/>
              <w:caps w:val="0"/>
              <w:noProof/>
              <w:color w:val="auto"/>
              <w:sz w:val="22"/>
              <w:szCs w:val="22"/>
              <w:lang w:val="en-US" w:eastAsia="en-US"/>
            </w:rPr>
          </w:pPr>
          <w:r w:rsidRPr="007C04B9">
            <w:rPr>
              <w:rFonts w:ascii="Arial" w:hAnsi="Arial" w:cs="Arial"/>
              <w:color w:val="auto"/>
            </w:rPr>
            <w:fldChar w:fldCharType="begin"/>
          </w:r>
          <w:r w:rsidRPr="007C04B9">
            <w:rPr>
              <w:rFonts w:ascii="Arial" w:hAnsi="Arial" w:cs="Arial"/>
              <w:color w:val="auto"/>
            </w:rPr>
            <w:instrText xml:space="preserve"> TOC \o "1-3" \h \z \u </w:instrText>
          </w:r>
          <w:r w:rsidRPr="007C04B9">
            <w:rPr>
              <w:rFonts w:ascii="Arial" w:hAnsi="Arial" w:cs="Arial"/>
              <w:color w:val="auto"/>
            </w:rPr>
            <w:fldChar w:fldCharType="separate"/>
          </w:r>
          <w:hyperlink w:anchor="_Toc482007653" w:history="1">
            <w:r w:rsidR="0009516D" w:rsidRPr="00573D85">
              <w:rPr>
                <w:rStyle w:val="Hyperlink"/>
                <w:rFonts w:ascii="Arial" w:hAnsi="Arial" w:cs="Arial"/>
                <w:noProof/>
              </w:rPr>
              <w:t>Introduction</w:t>
            </w:r>
            <w:r w:rsidR="0009516D">
              <w:rPr>
                <w:noProof/>
                <w:webHidden/>
              </w:rPr>
              <w:tab/>
            </w:r>
            <w:r w:rsidR="0009516D">
              <w:rPr>
                <w:noProof/>
                <w:webHidden/>
              </w:rPr>
              <w:fldChar w:fldCharType="begin"/>
            </w:r>
            <w:r w:rsidR="0009516D">
              <w:rPr>
                <w:noProof/>
                <w:webHidden/>
              </w:rPr>
              <w:instrText xml:space="preserve"> PAGEREF _Toc482007653 \h </w:instrText>
            </w:r>
            <w:r w:rsidR="0009516D">
              <w:rPr>
                <w:noProof/>
                <w:webHidden/>
              </w:rPr>
            </w:r>
            <w:r w:rsidR="0009516D">
              <w:rPr>
                <w:noProof/>
                <w:webHidden/>
              </w:rPr>
              <w:fldChar w:fldCharType="separate"/>
            </w:r>
            <w:r w:rsidR="0009516D">
              <w:rPr>
                <w:noProof/>
                <w:webHidden/>
              </w:rPr>
              <w:t>2</w:t>
            </w:r>
            <w:r w:rsidR="0009516D">
              <w:rPr>
                <w:noProof/>
                <w:webHidden/>
              </w:rPr>
              <w:fldChar w:fldCharType="end"/>
            </w:r>
          </w:hyperlink>
        </w:p>
        <w:p w14:paraId="318B2C9C" w14:textId="77777777" w:rsidR="0009516D" w:rsidRDefault="00C5067E">
          <w:pPr>
            <w:pStyle w:val="TOC1"/>
            <w:rPr>
              <w:rFonts w:asciiTheme="minorHAnsi" w:eastAsiaTheme="minorEastAsia" w:hAnsiTheme="minorHAnsi" w:cstheme="minorBidi"/>
              <w:b w:val="0"/>
              <w:bCs w:val="0"/>
              <w:caps w:val="0"/>
              <w:noProof/>
              <w:color w:val="auto"/>
              <w:sz w:val="22"/>
              <w:szCs w:val="22"/>
              <w:lang w:val="en-US" w:eastAsia="en-US"/>
            </w:rPr>
          </w:pPr>
          <w:hyperlink w:anchor="_Toc482007654" w:history="1">
            <w:r w:rsidR="0009516D" w:rsidRPr="00573D85">
              <w:rPr>
                <w:rStyle w:val="Hyperlink"/>
                <w:rFonts w:ascii="Arial" w:hAnsi="Arial" w:cs="Arial"/>
                <w:noProof/>
              </w:rPr>
              <w:t>Website Effectiveness</w:t>
            </w:r>
            <w:r w:rsidR="0009516D">
              <w:rPr>
                <w:noProof/>
                <w:webHidden/>
              </w:rPr>
              <w:tab/>
            </w:r>
            <w:r w:rsidR="0009516D">
              <w:rPr>
                <w:noProof/>
                <w:webHidden/>
              </w:rPr>
              <w:fldChar w:fldCharType="begin"/>
            </w:r>
            <w:r w:rsidR="0009516D">
              <w:rPr>
                <w:noProof/>
                <w:webHidden/>
              </w:rPr>
              <w:instrText xml:space="preserve"> PAGEREF _Toc482007654 \h </w:instrText>
            </w:r>
            <w:r w:rsidR="0009516D">
              <w:rPr>
                <w:noProof/>
                <w:webHidden/>
              </w:rPr>
            </w:r>
            <w:r w:rsidR="0009516D">
              <w:rPr>
                <w:noProof/>
                <w:webHidden/>
              </w:rPr>
              <w:fldChar w:fldCharType="separate"/>
            </w:r>
            <w:r w:rsidR="0009516D">
              <w:rPr>
                <w:noProof/>
                <w:webHidden/>
              </w:rPr>
              <w:t>3</w:t>
            </w:r>
            <w:r w:rsidR="0009516D">
              <w:rPr>
                <w:noProof/>
                <w:webHidden/>
              </w:rPr>
              <w:fldChar w:fldCharType="end"/>
            </w:r>
          </w:hyperlink>
        </w:p>
        <w:p w14:paraId="433B1EE9" w14:textId="77777777" w:rsidR="0009516D" w:rsidRDefault="00C5067E">
          <w:pPr>
            <w:pStyle w:val="TOC2"/>
            <w:rPr>
              <w:rFonts w:asciiTheme="minorHAnsi" w:eastAsiaTheme="minorEastAsia" w:hAnsiTheme="minorHAnsi" w:cstheme="minorBidi"/>
              <w:smallCaps w:val="0"/>
              <w:noProof/>
              <w:color w:val="auto"/>
              <w:sz w:val="22"/>
              <w:szCs w:val="22"/>
              <w:lang w:val="en-US" w:eastAsia="en-US"/>
            </w:rPr>
          </w:pPr>
          <w:hyperlink w:anchor="_Toc482007655" w:history="1">
            <w:r w:rsidR="0009516D" w:rsidRPr="00573D85">
              <w:rPr>
                <w:rStyle w:val="Hyperlink"/>
                <w:rFonts w:ascii="Arial" w:hAnsi="Arial" w:cs="Arial"/>
                <w:b/>
                <w:noProof/>
              </w:rPr>
              <w:t>The Right Content</w:t>
            </w:r>
            <w:r w:rsidR="0009516D">
              <w:rPr>
                <w:noProof/>
                <w:webHidden/>
              </w:rPr>
              <w:tab/>
            </w:r>
            <w:r w:rsidR="0009516D">
              <w:rPr>
                <w:noProof/>
                <w:webHidden/>
              </w:rPr>
              <w:fldChar w:fldCharType="begin"/>
            </w:r>
            <w:r w:rsidR="0009516D">
              <w:rPr>
                <w:noProof/>
                <w:webHidden/>
              </w:rPr>
              <w:instrText xml:space="preserve"> PAGEREF _Toc482007655 \h </w:instrText>
            </w:r>
            <w:r w:rsidR="0009516D">
              <w:rPr>
                <w:noProof/>
                <w:webHidden/>
              </w:rPr>
            </w:r>
            <w:r w:rsidR="0009516D">
              <w:rPr>
                <w:noProof/>
                <w:webHidden/>
              </w:rPr>
              <w:fldChar w:fldCharType="separate"/>
            </w:r>
            <w:r w:rsidR="0009516D">
              <w:rPr>
                <w:noProof/>
                <w:webHidden/>
              </w:rPr>
              <w:t>3</w:t>
            </w:r>
            <w:r w:rsidR="0009516D">
              <w:rPr>
                <w:noProof/>
                <w:webHidden/>
              </w:rPr>
              <w:fldChar w:fldCharType="end"/>
            </w:r>
          </w:hyperlink>
        </w:p>
        <w:p w14:paraId="4E1D9A00" w14:textId="77777777" w:rsidR="0009516D" w:rsidRDefault="00C5067E">
          <w:pPr>
            <w:pStyle w:val="TOC2"/>
            <w:rPr>
              <w:rFonts w:asciiTheme="minorHAnsi" w:eastAsiaTheme="minorEastAsia" w:hAnsiTheme="minorHAnsi" w:cstheme="minorBidi"/>
              <w:smallCaps w:val="0"/>
              <w:noProof/>
              <w:color w:val="auto"/>
              <w:sz w:val="22"/>
              <w:szCs w:val="22"/>
              <w:lang w:val="en-US" w:eastAsia="en-US"/>
            </w:rPr>
          </w:pPr>
          <w:hyperlink w:anchor="_Toc482007656" w:history="1">
            <w:r w:rsidR="0009516D" w:rsidRPr="00573D85">
              <w:rPr>
                <w:rStyle w:val="Hyperlink"/>
                <w:rFonts w:ascii="Arial" w:hAnsi="Arial" w:cs="Arial"/>
                <w:b/>
                <w:noProof/>
              </w:rPr>
              <w:t>Video</w:t>
            </w:r>
            <w:r w:rsidR="0009516D">
              <w:rPr>
                <w:noProof/>
                <w:webHidden/>
              </w:rPr>
              <w:tab/>
            </w:r>
            <w:r w:rsidR="0009516D">
              <w:rPr>
                <w:noProof/>
                <w:webHidden/>
              </w:rPr>
              <w:fldChar w:fldCharType="begin"/>
            </w:r>
            <w:r w:rsidR="0009516D">
              <w:rPr>
                <w:noProof/>
                <w:webHidden/>
              </w:rPr>
              <w:instrText xml:space="preserve"> PAGEREF _Toc482007656 \h </w:instrText>
            </w:r>
            <w:r w:rsidR="0009516D">
              <w:rPr>
                <w:noProof/>
                <w:webHidden/>
              </w:rPr>
            </w:r>
            <w:r w:rsidR="0009516D">
              <w:rPr>
                <w:noProof/>
                <w:webHidden/>
              </w:rPr>
              <w:fldChar w:fldCharType="separate"/>
            </w:r>
            <w:r w:rsidR="0009516D">
              <w:rPr>
                <w:noProof/>
                <w:webHidden/>
              </w:rPr>
              <w:t>3</w:t>
            </w:r>
            <w:r w:rsidR="0009516D">
              <w:rPr>
                <w:noProof/>
                <w:webHidden/>
              </w:rPr>
              <w:fldChar w:fldCharType="end"/>
            </w:r>
          </w:hyperlink>
        </w:p>
        <w:p w14:paraId="60A9C52B" w14:textId="77777777" w:rsidR="0009516D" w:rsidRDefault="00C5067E">
          <w:pPr>
            <w:pStyle w:val="TOC2"/>
            <w:rPr>
              <w:rFonts w:asciiTheme="minorHAnsi" w:eastAsiaTheme="minorEastAsia" w:hAnsiTheme="minorHAnsi" w:cstheme="minorBidi"/>
              <w:smallCaps w:val="0"/>
              <w:noProof/>
              <w:color w:val="auto"/>
              <w:sz w:val="22"/>
              <w:szCs w:val="22"/>
              <w:lang w:val="en-US" w:eastAsia="en-US"/>
            </w:rPr>
          </w:pPr>
          <w:hyperlink w:anchor="_Toc482007657" w:history="1">
            <w:r w:rsidR="0009516D" w:rsidRPr="00573D85">
              <w:rPr>
                <w:rStyle w:val="Hyperlink"/>
                <w:rFonts w:ascii="Arial" w:hAnsi="Arial" w:cs="Arial"/>
                <w:b/>
                <w:noProof/>
              </w:rPr>
              <w:t>Web Analytics</w:t>
            </w:r>
            <w:r w:rsidR="0009516D">
              <w:rPr>
                <w:noProof/>
                <w:webHidden/>
              </w:rPr>
              <w:tab/>
            </w:r>
            <w:r w:rsidR="0009516D">
              <w:rPr>
                <w:noProof/>
                <w:webHidden/>
              </w:rPr>
              <w:fldChar w:fldCharType="begin"/>
            </w:r>
            <w:r w:rsidR="0009516D">
              <w:rPr>
                <w:noProof/>
                <w:webHidden/>
              </w:rPr>
              <w:instrText xml:space="preserve"> PAGEREF _Toc482007657 \h </w:instrText>
            </w:r>
            <w:r w:rsidR="0009516D">
              <w:rPr>
                <w:noProof/>
                <w:webHidden/>
              </w:rPr>
            </w:r>
            <w:r w:rsidR="0009516D">
              <w:rPr>
                <w:noProof/>
                <w:webHidden/>
              </w:rPr>
              <w:fldChar w:fldCharType="separate"/>
            </w:r>
            <w:r w:rsidR="0009516D">
              <w:rPr>
                <w:noProof/>
                <w:webHidden/>
              </w:rPr>
              <w:t>4</w:t>
            </w:r>
            <w:r w:rsidR="0009516D">
              <w:rPr>
                <w:noProof/>
                <w:webHidden/>
              </w:rPr>
              <w:fldChar w:fldCharType="end"/>
            </w:r>
          </w:hyperlink>
        </w:p>
        <w:p w14:paraId="6BFDF449" w14:textId="77777777" w:rsidR="0009516D" w:rsidRDefault="00C5067E">
          <w:pPr>
            <w:pStyle w:val="TOC1"/>
            <w:rPr>
              <w:rFonts w:asciiTheme="minorHAnsi" w:eastAsiaTheme="minorEastAsia" w:hAnsiTheme="minorHAnsi" w:cstheme="minorBidi"/>
              <w:b w:val="0"/>
              <w:bCs w:val="0"/>
              <w:caps w:val="0"/>
              <w:noProof/>
              <w:color w:val="auto"/>
              <w:sz w:val="22"/>
              <w:szCs w:val="22"/>
              <w:lang w:val="en-US" w:eastAsia="en-US"/>
            </w:rPr>
          </w:pPr>
          <w:hyperlink w:anchor="_Toc482007658" w:history="1">
            <w:r w:rsidR="0009516D" w:rsidRPr="00573D85">
              <w:rPr>
                <w:rStyle w:val="Hyperlink"/>
                <w:rFonts w:ascii="Arial" w:hAnsi="Arial" w:cs="Arial"/>
                <w:noProof/>
              </w:rPr>
              <w:t>Search</w:t>
            </w:r>
            <w:r w:rsidR="0009516D">
              <w:rPr>
                <w:noProof/>
                <w:webHidden/>
              </w:rPr>
              <w:tab/>
            </w:r>
            <w:r w:rsidR="0009516D">
              <w:rPr>
                <w:noProof/>
                <w:webHidden/>
              </w:rPr>
              <w:fldChar w:fldCharType="begin"/>
            </w:r>
            <w:r w:rsidR="0009516D">
              <w:rPr>
                <w:noProof/>
                <w:webHidden/>
              </w:rPr>
              <w:instrText xml:space="preserve"> PAGEREF _Toc482007658 \h </w:instrText>
            </w:r>
            <w:r w:rsidR="0009516D">
              <w:rPr>
                <w:noProof/>
                <w:webHidden/>
              </w:rPr>
            </w:r>
            <w:r w:rsidR="0009516D">
              <w:rPr>
                <w:noProof/>
                <w:webHidden/>
              </w:rPr>
              <w:fldChar w:fldCharType="separate"/>
            </w:r>
            <w:r w:rsidR="0009516D">
              <w:rPr>
                <w:noProof/>
                <w:webHidden/>
              </w:rPr>
              <w:t>5</w:t>
            </w:r>
            <w:r w:rsidR="0009516D">
              <w:rPr>
                <w:noProof/>
                <w:webHidden/>
              </w:rPr>
              <w:fldChar w:fldCharType="end"/>
            </w:r>
          </w:hyperlink>
        </w:p>
        <w:p w14:paraId="0891836B" w14:textId="77777777" w:rsidR="0009516D" w:rsidRDefault="00C5067E">
          <w:pPr>
            <w:pStyle w:val="TOC2"/>
            <w:rPr>
              <w:rFonts w:asciiTheme="minorHAnsi" w:eastAsiaTheme="minorEastAsia" w:hAnsiTheme="minorHAnsi" w:cstheme="minorBidi"/>
              <w:smallCaps w:val="0"/>
              <w:noProof/>
              <w:color w:val="auto"/>
              <w:sz w:val="22"/>
              <w:szCs w:val="22"/>
              <w:lang w:val="en-US" w:eastAsia="en-US"/>
            </w:rPr>
          </w:pPr>
          <w:hyperlink w:anchor="_Toc482007659" w:history="1">
            <w:r w:rsidR="0009516D" w:rsidRPr="00573D85">
              <w:rPr>
                <w:rStyle w:val="Hyperlink"/>
                <w:rFonts w:ascii="Arial" w:hAnsi="Arial" w:cs="Arial"/>
                <w:b/>
                <w:noProof/>
              </w:rPr>
              <w:t>Content</w:t>
            </w:r>
            <w:r w:rsidR="0009516D">
              <w:rPr>
                <w:noProof/>
                <w:webHidden/>
              </w:rPr>
              <w:tab/>
            </w:r>
            <w:r w:rsidR="0009516D">
              <w:rPr>
                <w:noProof/>
                <w:webHidden/>
              </w:rPr>
              <w:fldChar w:fldCharType="begin"/>
            </w:r>
            <w:r w:rsidR="0009516D">
              <w:rPr>
                <w:noProof/>
                <w:webHidden/>
              </w:rPr>
              <w:instrText xml:space="preserve"> PAGEREF _Toc482007659 \h </w:instrText>
            </w:r>
            <w:r w:rsidR="0009516D">
              <w:rPr>
                <w:noProof/>
                <w:webHidden/>
              </w:rPr>
            </w:r>
            <w:r w:rsidR="0009516D">
              <w:rPr>
                <w:noProof/>
                <w:webHidden/>
              </w:rPr>
              <w:fldChar w:fldCharType="separate"/>
            </w:r>
            <w:r w:rsidR="0009516D">
              <w:rPr>
                <w:noProof/>
                <w:webHidden/>
              </w:rPr>
              <w:t>5</w:t>
            </w:r>
            <w:r w:rsidR="0009516D">
              <w:rPr>
                <w:noProof/>
                <w:webHidden/>
              </w:rPr>
              <w:fldChar w:fldCharType="end"/>
            </w:r>
          </w:hyperlink>
        </w:p>
        <w:p w14:paraId="516B4CC1" w14:textId="77777777" w:rsidR="0009516D" w:rsidRDefault="00C5067E">
          <w:pPr>
            <w:pStyle w:val="TOC2"/>
            <w:rPr>
              <w:rFonts w:asciiTheme="minorHAnsi" w:eastAsiaTheme="minorEastAsia" w:hAnsiTheme="minorHAnsi" w:cstheme="minorBidi"/>
              <w:smallCaps w:val="0"/>
              <w:noProof/>
              <w:color w:val="auto"/>
              <w:sz w:val="22"/>
              <w:szCs w:val="22"/>
              <w:lang w:val="en-US" w:eastAsia="en-US"/>
            </w:rPr>
          </w:pPr>
          <w:hyperlink w:anchor="_Toc482007660" w:history="1">
            <w:r w:rsidR="0009516D" w:rsidRPr="00573D85">
              <w:rPr>
                <w:rStyle w:val="Hyperlink"/>
                <w:rFonts w:ascii="Arial" w:hAnsi="Arial" w:cs="Arial"/>
                <w:b/>
                <w:noProof/>
              </w:rPr>
              <w:t>On-site Optimizations</w:t>
            </w:r>
            <w:r w:rsidR="0009516D">
              <w:rPr>
                <w:noProof/>
                <w:webHidden/>
              </w:rPr>
              <w:tab/>
            </w:r>
            <w:r w:rsidR="0009516D">
              <w:rPr>
                <w:noProof/>
                <w:webHidden/>
              </w:rPr>
              <w:fldChar w:fldCharType="begin"/>
            </w:r>
            <w:r w:rsidR="0009516D">
              <w:rPr>
                <w:noProof/>
                <w:webHidden/>
              </w:rPr>
              <w:instrText xml:space="preserve"> PAGEREF _Toc482007660 \h </w:instrText>
            </w:r>
            <w:r w:rsidR="0009516D">
              <w:rPr>
                <w:noProof/>
                <w:webHidden/>
              </w:rPr>
            </w:r>
            <w:r w:rsidR="0009516D">
              <w:rPr>
                <w:noProof/>
                <w:webHidden/>
              </w:rPr>
              <w:fldChar w:fldCharType="separate"/>
            </w:r>
            <w:r w:rsidR="0009516D">
              <w:rPr>
                <w:noProof/>
                <w:webHidden/>
              </w:rPr>
              <w:t>5</w:t>
            </w:r>
            <w:r w:rsidR="0009516D">
              <w:rPr>
                <w:noProof/>
                <w:webHidden/>
              </w:rPr>
              <w:fldChar w:fldCharType="end"/>
            </w:r>
          </w:hyperlink>
        </w:p>
        <w:p w14:paraId="1C6C5A63" w14:textId="77777777" w:rsidR="0009516D" w:rsidRDefault="00C5067E">
          <w:pPr>
            <w:pStyle w:val="TOC2"/>
            <w:rPr>
              <w:rFonts w:asciiTheme="minorHAnsi" w:eastAsiaTheme="minorEastAsia" w:hAnsiTheme="minorHAnsi" w:cstheme="minorBidi"/>
              <w:smallCaps w:val="0"/>
              <w:noProof/>
              <w:color w:val="auto"/>
              <w:sz w:val="22"/>
              <w:szCs w:val="22"/>
              <w:lang w:val="en-US" w:eastAsia="en-US"/>
            </w:rPr>
          </w:pPr>
          <w:hyperlink w:anchor="_Toc482007661" w:history="1">
            <w:r w:rsidR="0009516D" w:rsidRPr="00573D85">
              <w:rPr>
                <w:rStyle w:val="Hyperlink"/>
                <w:rFonts w:ascii="Arial" w:hAnsi="Arial" w:cs="Arial"/>
                <w:b/>
                <w:noProof/>
              </w:rPr>
              <w:t>Backlinks</w:t>
            </w:r>
            <w:r w:rsidR="0009516D">
              <w:rPr>
                <w:noProof/>
                <w:webHidden/>
              </w:rPr>
              <w:tab/>
            </w:r>
            <w:r w:rsidR="0009516D">
              <w:rPr>
                <w:noProof/>
                <w:webHidden/>
              </w:rPr>
              <w:fldChar w:fldCharType="begin"/>
            </w:r>
            <w:r w:rsidR="0009516D">
              <w:rPr>
                <w:noProof/>
                <w:webHidden/>
              </w:rPr>
              <w:instrText xml:space="preserve"> PAGEREF _Toc482007661 \h </w:instrText>
            </w:r>
            <w:r w:rsidR="0009516D">
              <w:rPr>
                <w:noProof/>
                <w:webHidden/>
              </w:rPr>
            </w:r>
            <w:r w:rsidR="0009516D">
              <w:rPr>
                <w:noProof/>
                <w:webHidden/>
              </w:rPr>
              <w:fldChar w:fldCharType="separate"/>
            </w:r>
            <w:r w:rsidR="0009516D">
              <w:rPr>
                <w:noProof/>
                <w:webHidden/>
              </w:rPr>
              <w:t>6</w:t>
            </w:r>
            <w:r w:rsidR="0009516D">
              <w:rPr>
                <w:noProof/>
                <w:webHidden/>
              </w:rPr>
              <w:fldChar w:fldCharType="end"/>
            </w:r>
          </w:hyperlink>
        </w:p>
        <w:p w14:paraId="03D44C61" w14:textId="77777777" w:rsidR="0009516D" w:rsidRDefault="00C5067E">
          <w:pPr>
            <w:pStyle w:val="TOC1"/>
            <w:rPr>
              <w:rFonts w:asciiTheme="minorHAnsi" w:eastAsiaTheme="minorEastAsia" w:hAnsiTheme="minorHAnsi" w:cstheme="minorBidi"/>
              <w:b w:val="0"/>
              <w:bCs w:val="0"/>
              <w:caps w:val="0"/>
              <w:noProof/>
              <w:color w:val="auto"/>
              <w:sz w:val="22"/>
              <w:szCs w:val="22"/>
              <w:lang w:val="en-US" w:eastAsia="en-US"/>
            </w:rPr>
          </w:pPr>
          <w:hyperlink w:anchor="_Toc482007662" w:history="1">
            <w:r w:rsidR="0009516D" w:rsidRPr="00573D85">
              <w:rPr>
                <w:rStyle w:val="Hyperlink"/>
                <w:rFonts w:ascii="Arial" w:hAnsi="Arial" w:cs="Arial"/>
                <w:noProof/>
              </w:rPr>
              <w:t>Expanding your Online Presence</w:t>
            </w:r>
            <w:r w:rsidR="0009516D">
              <w:rPr>
                <w:noProof/>
                <w:webHidden/>
              </w:rPr>
              <w:tab/>
            </w:r>
            <w:r w:rsidR="0009516D">
              <w:rPr>
                <w:noProof/>
                <w:webHidden/>
              </w:rPr>
              <w:fldChar w:fldCharType="begin"/>
            </w:r>
            <w:r w:rsidR="0009516D">
              <w:rPr>
                <w:noProof/>
                <w:webHidden/>
              </w:rPr>
              <w:instrText xml:space="preserve"> PAGEREF _Toc482007662 \h </w:instrText>
            </w:r>
            <w:r w:rsidR="0009516D">
              <w:rPr>
                <w:noProof/>
                <w:webHidden/>
              </w:rPr>
            </w:r>
            <w:r w:rsidR="0009516D">
              <w:rPr>
                <w:noProof/>
                <w:webHidden/>
              </w:rPr>
              <w:fldChar w:fldCharType="separate"/>
            </w:r>
            <w:r w:rsidR="0009516D">
              <w:rPr>
                <w:noProof/>
                <w:webHidden/>
              </w:rPr>
              <w:t>7</w:t>
            </w:r>
            <w:r w:rsidR="0009516D">
              <w:rPr>
                <w:noProof/>
                <w:webHidden/>
              </w:rPr>
              <w:fldChar w:fldCharType="end"/>
            </w:r>
          </w:hyperlink>
        </w:p>
        <w:p w14:paraId="0282D280" w14:textId="77777777" w:rsidR="0009516D" w:rsidRDefault="00C5067E">
          <w:pPr>
            <w:pStyle w:val="TOC2"/>
            <w:rPr>
              <w:rFonts w:asciiTheme="minorHAnsi" w:eastAsiaTheme="minorEastAsia" w:hAnsiTheme="minorHAnsi" w:cstheme="minorBidi"/>
              <w:smallCaps w:val="0"/>
              <w:noProof/>
              <w:color w:val="auto"/>
              <w:sz w:val="22"/>
              <w:szCs w:val="22"/>
              <w:lang w:val="en-US" w:eastAsia="en-US"/>
            </w:rPr>
          </w:pPr>
          <w:hyperlink w:anchor="_Toc482007663" w:history="1">
            <w:r w:rsidR="0009516D" w:rsidRPr="00573D85">
              <w:rPr>
                <w:rStyle w:val="Hyperlink"/>
                <w:rFonts w:ascii="Arial" w:hAnsi="Arial" w:cs="Arial"/>
                <w:b/>
                <w:noProof/>
              </w:rPr>
              <w:t>Google My Business</w:t>
            </w:r>
            <w:r w:rsidR="0009516D">
              <w:rPr>
                <w:noProof/>
                <w:webHidden/>
              </w:rPr>
              <w:tab/>
            </w:r>
            <w:r w:rsidR="0009516D">
              <w:rPr>
                <w:noProof/>
                <w:webHidden/>
              </w:rPr>
              <w:fldChar w:fldCharType="begin"/>
            </w:r>
            <w:r w:rsidR="0009516D">
              <w:rPr>
                <w:noProof/>
                <w:webHidden/>
              </w:rPr>
              <w:instrText xml:space="preserve"> PAGEREF _Toc482007663 \h </w:instrText>
            </w:r>
            <w:r w:rsidR="0009516D">
              <w:rPr>
                <w:noProof/>
                <w:webHidden/>
              </w:rPr>
            </w:r>
            <w:r w:rsidR="0009516D">
              <w:rPr>
                <w:noProof/>
                <w:webHidden/>
              </w:rPr>
              <w:fldChar w:fldCharType="separate"/>
            </w:r>
            <w:r w:rsidR="0009516D">
              <w:rPr>
                <w:noProof/>
                <w:webHidden/>
              </w:rPr>
              <w:t>7</w:t>
            </w:r>
            <w:r w:rsidR="0009516D">
              <w:rPr>
                <w:noProof/>
                <w:webHidden/>
              </w:rPr>
              <w:fldChar w:fldCharType="end"/>
            </w:r>
          </w:hyperlink>
        </w:p>
        <w:p w14:paraId="6FD220E2" w14:textId="77777777" w:rsidR="0009516D" w:rsidRDefault="00C5067E">
          <w:pPr>
            <w:pStyle w:val="TOC2"/>
            <w:rPr>
              <w:rFonts w:asciiTheme="minorHAnsi" w:eastAsiaTheme="minorEastAsia" w:hAnsiTheme="minorHAnsi" w:cstheme="minorBidi"/>
              <w:smallCaps w:val="0"/>
              <w:noProof/>
              <w:color w:val="auto"/>
              <w:sz w:val="22"/>
              <w:szCs w:val="22"/>
              <w:lang w:val="en-US" w:eastAsia="en-US"/>
            </w:rPr>
          </w:pPr>
          <w:hyperlink w:anchor="_Toc482007664" w:history="1">
            <w:r w:rsidR="0009516D" w:rsidRPr="00573D85">
              <w:rPr>
                <w:rStyle w:val="Hyperlink"/>
                <w:rFonts w:ascii="Arial" w:hAnsi="Arial" w:cs="Arial"/>
                <w:b/>
                <w:noProof/>
              </w:rPr>
              <w:t>Facebook®</w:t>
            </w:r>
            <w:r w:rsidR="0009516D">
              <w:rPr>
                <w:noProof/>
                <w:webHidden/>
              </w:rPr>
              <w:tab/>
            </w:r>
            <w:r w:rsidR="0009516D">
              <w:rPr>
                <w:noProof/>
                <w:webHidden/>
              </w:rPr>
              <w:fldChar w:fldCharType="begin"/>
            </w:r>
            <w:r w:rsidR="0009516D">
              <w:rPr>
                <w:noProof/>
                <w:webHidden/>
              </w:rPr>
              <w:instrText xml:space="preserve"> PAGEREF _Toc482007664 \h </w:instrText>
            </w:r>
            <w:r w:rsidR="0009516D">
              <w:rPr>
                <w:noProof/>
                <w:webHidden/>
              </w:rPr>
            </w:r>
            <w:r w:rsidR="0009516D">
              <w:rPr>
                <w:noProof/>
                <w:webHidden/>
              </w:rPr>
              <w:fldChar w:fldCharType="separate"/>
            </w:r>
            <w:r w:rsidR="0009516D">
              <w:rPr>
                <w:noProof/>
                <w:webHidden/>
              </w:rPr>
              <w:t>8</w:t>
            </w:r>
            <w:r w:rsidR="0009516D">
              <w:rPr>
                <w:noProof/>
                <w:webHidden/>
              </w:rPr>
              <w:fldChar w:fldCharType="end"/>
            </w:r>
          </w:hyperlink>
        </w:p>
        <w:p w14:paraId="6B447AA2" w14:textId="77777777" w:rsidR="0009516D" w:rsidRDefault="00C5067E">
          <w:pPr>
            <w:pStyle w:val="TOC2"/>
            <w:rPr>
              <w:rFonts w:asciiTheme="minorHAnsi" w:eastAsiaTheme="minorEastAsia" w:hAnsiTheme="minorHAnsi" w:cstheme="minorBidi"/>
              <w:smallCaps w:val="0"/>
              <w:noProof/>
              <w:color w:val="auto"/>
              <w:sz w:val="22"/>
              <w:szCs w:val="22"/>
              <w:lang w:val="en-US" w:eastAsia="en-US"/>
            </w:rPr>
          </w:pPr>
          <w:hyperlink w:anchor="_Toc482007665" w:history="1">
            <w:r w:rsidR="0009516D" w:rsidRPr="00573D85">
              <w:rPr>
                <w:rStyle w:val="Hyperlink"/>
                <w:rFonts w:ascii="Arial" w:hAnsi="Arial" w:cs="Arial"/>
                <w:b/>
                <w:noProof/>
              </w:rPr>
              <w:t>Twitter</w:t>
            </w:r>
            <w:r w:rsidR="0009516D">
              <w:rPr>
                <w:noProof/>
                <w:webHidden/>
              </w:rPr>
              <w:tab/>
            </w:r>
            <w:r w:rsidR="0009516D">
              <w:rPr>
                <w:noProof/>
                <w:webHidden/>
              </w:rPr>
              <w:fldChar w:fldCharType="begin"/>
            </w:r>
            <w:r w:rsidR="0009516D">
              <w:rPr>
                <w:noProof/>
                <w:webHidden/>
              </w:rPr>
              <w:instrText xml:space="preserve"> PAGEREF _Toc482007665 \h </w:instrText>
            </w:r>
            <w:r w:rsidR="0009516D">
              <w:rPr>
                <w:noProof/>
                <w:webHidden/>
              </w:rPr>
            </w:r>
            <w:r w:rsidR="0009516D">
              <w:rPr>
                <w:noProof/>
                <w:webHidden/>
              </w:rPr>
              <w:fldChar w:fldCharType="separate"/>
            </w:r>
            <w:r w:rsidR="0009516D">
              <w:rPr>
                <w:noProof/>
                <w:webHidden/>
              </w:rPr>
              <w:t>9</w:t>
            </w:r>
            <w:r w:rsidR="0009516D">
              <w:rPr>
                <w:noProof/>
                <w:webHidden/>
              </w:rPr>
              <w:fldChar w:fldCharType="end"/>
            </w:r>
          </w:hyperlink>
        </w:p>
        <w:p w14:paraId="3D21856C" w14:textId="77777777" w:rsidR="0009516D" w:rsidRDefault="00C5067E">
          <w:pPr>
            <w:pStyle w:val="TOC1"/>
            <w:rPr>
              <w:rFonts w:asciiTheme="minorHAnsi" w:eastAsiaTheme="minorEastAsia" w:hAnsiTheme="minorHAnsi" w:cstheme="minorBidi"/>
              <w:b w:val="0"/>
              <w:bCs w:val="0"/>
              <w:caps w:val="0"/>
              <w:noProof/>
              <w:color w:val="auto"/>
              <w:sz w:val="22"/>
              <w:szCs w:val="22"/>
              <w:lang w:val="en-US" w:eastAsia="en-US"/>
            </w:rPr>
          </w:pPr>
          <w:hyperlink w:anchor="_Toc482007666" w:history="1">
            <w:r w:rsidR="0009516D" w:rsidRPr="00573D85">
              <w:rPr>
                <w:rStyle w:val="Hyperlink"/>
                <w:rFonts w:ascii="Arial" w:hAnsi="Arial" w:cs="Arial"/>
                <w:noProof/>
              </w:rPr>
              <w:t>Online Marketing</w:t>
            </w:r>
            <w:r w:rsidR="0009516D">
              <w:rPr>
                <w:noProof/>
                <w:webHidden/>
              </w:rPr>
              <w:tab/>
            </w:r>
            <w:r w:rsidR="0009516D">
              <w:rPr>
                <w:noProof/>
                <w:webHidden/>
              </w:rPr>
              <w:fldChar w:fldCharType="begin"/>
            </w:r>
            <w:r w:rsidR="0009516D">
              <w:rPr>
                <w:noProof/>
                <w:webHidden/>
              </w:rPr>
              <w:instrText xml:space="preserve"> PAGEREF _Toc482007666 \h </w:instrText>
            </w:r>
            <w:r w:rsidR="0009516D">
              <w:rPr>
                <w:noProof/>
                <w:webHidden/>
              </w:rPr>
            </w:r>
            <w:r w:rsidR="0009516D">
              <w:rPr>
                <w:noProof/>
                <w:webHidden/>
              </w:rPr>
              <w:fldChar w:fldCharType="separate"/>
            </w:r>
            <w:r w:rsidR="0009516D">
              <w:rPr>
                <w:noProof/>
                <w:webHidden/>
              </w:rPr>
              <w:t>10</w:t>
            </w:r>
            <w:r w:rsidR="0009516D">
              <w:rPr>
                <w:noProof/>
                <w:webHidden/>
              </w:rPr>
              <w:fldChar w:fldCharType="end"/>
            </w:r>
          </w:hyperlink>
        </w:p>
        <w:p w14:paraId="4A0861B7" w14:textId="77777777" w:rsidR="0009516D" w:rsidRDefault="00C5067E">
          <w:pPr>
            <w:pStyle w:val="TOC2"/>
            <w:rPr>
              <w:rFonts w:asciiTheme="minorHAnsi" w:eastAsiaTheme="minorEastAsia" w:hAnsiTheme="minorHAnsi" w:cstheme="minorBidi"/>
              <w:smallCaps w:val="0"/>
              <w:noProof/>
              <w:color w:val="auto"/>
              <w:sz w:val="22"/>
              <w:szCs w:val="22"/>
              <w:lang w:val="en-US" w:eastAsia="en-US"/>
            </w:rPr>
          </w:pPr>
          <w:hyperlink w:anchor="_Toc482007667" w:history="1">
            <w:r w:rsidR="0009516D" w:rsidRPr="00573D85">
              <w:rPr>
                <w:rStyle w:val="Hyperlink"/>
                <w:rFonts w:ascii="Arial" w:hAnsi="Arial" w:cs="Arial"/>
                <w:b/>
                <w:noProof/>
              </w:rPr>
              <w:t>Paid Search Engine Marketing</w:t>
            </w:r>
            <w:r w:rsidR="0009516D">
              <w:rPr>
                <w:noProof/>
                <w:webHidden/>
              </w:rPr>
              <w:tab/>
            </w:r>
            <w:r w:rsidR="0009516D">
              <w:rPr>
                <w:noProof/>
                <w:webHidden/>
              </w:rPr>
              <w:fldChar w:fldCharType="begin"/>
            </w:r>
            <w:r w:rsidR="0009516D">
              <w:rPr>
                <w:noProof/>
                <w:webHidden/>
              </w:rPr>
              <w:instrText xml:space="preserve"> PAGEREF _Toc482007667 \h </w:instrText>
            </w:r>
            <w:r w:rsidR="0009516D">
              <w:rPr>
                <w:noProof/>
                <w:webHidden/>
              </w:rPr>
            </w:r>
            <w:r w:rsidR="0009516D">
              <w:rPr>
                <w:noProof/>
                <w:webHidden/>
              </w:rPr>
              <w:fldChar w:fldCharType="separate"/>
            </w:r>
            <w:r w:rsidR="0009516D">
              <w:rPr>
                <w:noProof/>
                <w:webHidden/>
              </w:rPr>
              <w:t>10</w:t>
            </w:r>
            <w:r w:rsidR="0009516D">
              <w:rPr>
                <w:noProof/>
                <w:webHidden/>
              </w:rPr>
              <w:fldChar w:fldCharType="end"/>
            </w:r>
          </w:hyperlink>
        </w:p>
        <w:p w14:paraId="3E998F62" w14:textId="77777777" w:rsidR="0009516D" w:rsidRDefault="00C5067E">
          <w:pPr>
            <w:pStyle w:val="TOC2"/>
            <w:rPr>
              <w:rFonts w:asciiTheme="minorHAnsi" w:eastAsiaTheme="minorEastAsia" w:hAnsiTheme="minorHAnsi" w:cstheme="minorBidi"/>
              <w:smallCaps w:val="0"/>
              <w:noProof/>
              <w:color w:val="auto"/>
              <w:sz w:val="22"/>
              <w:szCs w:val="22"/>
              <w:lang w:val="en-US" w:eastAsia="en-US"/>
            </w:rPr>
          </w:pPr>
          <w:hyperlink w:anchor="_Toc482007668" w:history="1">
            <w:r w:rsidR="0009516D" w:rsidRPr="00573D85">
              <w:rPr>
                <w:rStyle w:val="Hyperlink"/>
                <w:rFonts w:ascii="Arial" w:hAnsi="Arial" w:cs="Arial"/>
                <w:b/>
                <w:noProof/>
              </w:rPr>
              <w:t>Social Marketing: Facebook</w:t>
            </w:r>
            <w:r w:rsidR="0009516D">
              <w:rPr>
                <w:noProof/>
                <w:webHidden/>
              </w:rPr>
              <w:tab/>
            </w:r>
            <w:r w:rsidR="0009516D">
              <w:rPr>
                <w:noProof/>
                <w:webHidden/>
              </w:rPr>
              <w:fldChar w:fldCharType="begin"/>
            </w:r>
            <w:r w:rsidR="0009516D">
              <w:rPr>
                <w:noProof/>
                <w:webHidden/>
              </w:rPr>
              <w:instrText xml:space="preserve"> PAGEREF _Toc482007668 \h </w:instrText>
            </w:r>
            <w:r w:rsidR="0009516D">
              <w:rPr>
                <w:noProof/>
                <w:webHidden/>
              </w:rPr>
            </w:r>
            <w:r w:rsidR="0009516D">
              <w:rPr>
                <w:noProof/>
                <w:webHidden/>
              </w:rPr>
              <w:fldChar w:fldCharType="separate"/>
            </w:r>
            <w:r w:rsidR="0009516D">
              <w:rPr>
                <w:noProof/>
                <w:webHidden/>
              </w:rPr>
              <w:t>11</w:t>
            </w:r>
            <w:r w:rsidR="0009516D">
              <w:rPr>
                <w:noProof/>
                <w:webHidden/>
              </w:rPr>
              <w:fldChar w:fldCharType="end"/>
            </w:r>
          </w:hyperlink>
        </w:p>
        <w:p w14:paraId="241E7DA4" w14:textId="77777777" w:rsidR="0009516D" w:rsidRDefault="00C5067E">
          <w:pPr>
            <w:pStyle w:val="TOC2"/>
            <w:rPr>
              <w:rFonts w:asciiTheme="minorHAnsi" w:eastAsiaTheme="minorEastAsia" w:hAnsiTheme="minorHAnsi" w:cstheme="minorBidi"/>
              <w:smallCaps w:val="0"/>
              <w:noProof/>
              <w:color w:val="auto"/>
              <w:sz w:val="22"/>
              <w:szCs w:val="22"/>
              <w:lang w:val="en-US" w:eastAsia="en-US"/>
            </w:rPr>
          </w:pPr>
          <w:hyperlink w:anchor="_Toc482007669" w:history="1">
            <w:r w:rsidR="0009516D" w:rsidRPr="00573D85">
              <w:rPr>
                <w:rStyle w:val="Hyperlink"/>
                <w:rFonts w:ascii="Arial" w:hAnsi="Arial" w:cs="Arial"/>
                <w:b/>
                <w:noProof/>
              </w:rPr>
              <w:t>Social Marketing: Instagram</w:t>
            </w:r>
            <w:r w:rsidR="0009516D">
              <w:rPr>
                <w:noProof/>
                <w:webHidden/>
              </w:rPr>
              <w:tab/>
            </w:r>
            <w:r w:rsidR="0009516D">
              <w:rPr>
                <w:noProof/>
                <w:webHidden/>
              </w:rPr>
              <w:fldChar w:fldCharType="begin"/>
            </w:r>
            <w:r w:rsidR="0009516D">
              <w:rPr>
                <w:noProof/>
                <w:webHidden/>
              </w:rPr>
              <w:instrText xml:space="preserve"> PAGEREF _Toc482007669 \h </w:instrText>
            </w:r>
            <w:r w:rsidR="0009516D">
              <w:rPr>
                <w:noProof/>
                <w:webHidden/>
              </w:rPr>
            </w:r>
            <w:r w:rsidR="0009516D">
              <w:rPr>
                <w:noProof/>
                <w:webHidden/>
              </w:rPr>
              <w:fldChar w:fldCharType="separate"/>
            </w:r>
            <w:r w:rsidR="0009516D">
              <w:rPr>
                <w:noProof/>
                <w:webHidden/>
              </w:rPr>
              <w:t>12</w:t>
            </w:r>
            <w:r w:rsidR="0009516D">
              <w:rPr>
                <w:noProof/>
                <w:webHidden/>
              </w:rPr>
              <w:fldChar w:fldCharType="end"/>
            </w:r>
          </w:hyperlink>
        </w:p>
        <w:p w14:paraId="40C6CAA7" w14:textId="77777777" w:rsidR="0009516D" w:rsidRDefault="00C5067E">
          <w:pPr>
            <w:pStyle w:val="TOC1"/>
            <w:rPr>
              <w:rFonts w:asciiTheme="minorHAnsi" w:eastAsiaTheme="minorEastAsia" w:hAnsiTheme="minorHAnsi" w:cstheme="minorBidi"/>
              <w:b w:val="0"/>
              <w:bCs w:val="0"/>
              <w:caps w:val="0"/>
              <w:noProof/>
              <w:color w:val="auto"/>
              <w:sz w:val="22"/>
              <w:szCs w:val="22"/>
              <w:lang w:val="en-US" w:eastAsia="en-US"/>
            </w:rPr>
          </w:pPr>
          <w:hyperlink w:anchor="_Toc482007670" w:history="1">
            <w:r w:rsidR="0009516D" w:rsidRPr="00573D85">
              <w:rPr>
                <w:rStyle w:val="Hyperlink"/>
                <w:rFonts w:ascii="Arial" w:hAnsi="Arial" w:cs="Arial"/>
                <w:noProof/>
              </w:rPr>
              <w:t>Conclusion</w:t>
            </w:r>
            <w:r w:rsidR="0009516D">
              <w:rPr>
                <w:noProof/>
                <w:webHidden/>
              </w:rPr>
              <w:tab/>
            </w:r>
            <w:r w:rsidR="0009516D">
              <w:rPr>
                <w:noProof/>
                <w:webHidden/>
              </w:rPr>
              <w:fldChar w:fldCharType="begin"/>
            </w:r>
            <w:r w:rsidR="0009516D">
              <w:rPr>
                <w:noProof/>
                <w:webHidden/>
              </w:rPr>
              <w:instrText xml:space="preserve"> PAGEREF _Toc482007670 \h </w:instrText>
            </w:r>
            <w:r w:rsidR="0009516D">
              <w:rPr>
                <w:noProof/>
                <w:webHidden/>
              </w:rPr>
            </w:r>
            <w:r w:rsidR="0009516D">
              <w:rPr>
                <w:noProof/>
                <w:webHidden/>
              </w:rPr>
              <w:fldChar w:fldCharType="separate"/>
            </w:r>
            <w:r w:rsidR="0009516D">
              <w:rPr>
                <w:noProof/>
                <w:webHidden/>
              </w:rPr>
              <w:t>13</w:t>
            </w:r>
            <w:r w:rsidR="0009516D">
              <w:rPr>
                <w:noProof/>
                <w:webHidden/>
              </w:rPr>
              <w:fldChar w:fldCharType="end"/>
            </w:r>
          </w:hyperlink>
        </w:p>
        <w:p w14:paraId="64E6B598" w14:textId="2D6FE623" w:rsidR="00CE4283" w:rsidRDefault="00CE4283">
          <w:r w:rsidRPr="007C04B9">
            <w:rPr>
              <w:rFonts w:cs="Arial"/>
              <w:b/>
              <w:bCs/>
              <w:noProof/>
              <w:color w:val="auto"/>
            </w:rPr>
            <w:fldChar w:fldCharType="end"/>
          </w:r>
        </w:p>
      </w:sdtContent>
    </w:sdt>
    <w:p w14:paraId="2EB1FEB2" w14:textId="77777777" w:rsidR="00BF7F0D" w:rsidRPr="00C86AED" w:rsidRDefault="00BF7F0D" w:rsidP="00BF7F0D">
      <w:pPr>
        <w:pStyle w:val="Heading1"/>
        <w:numPr>
          <w:ilvl w:val="0"/>
          <w:numId w:val="0"/>
        </w:numPr>
        <w:ind w:firstLine="6"/>
        <w:rPr>
          <w:rFonts w:ascii="Arial" w:hAnsi="Arial" w:cs="Arial"/>
          <w:color w:val="2CADB2"/>
        </w:rPr>
      </w:pPr>
      <w:bookmarkStart w:id="0" w:name="_Toc482007653"/>
      <w:r w:rsidRPr="00C86AED">
        <w:rPr>
          <w:rFonts w:ascii="Arial" w:hAnsi="Arial" w:cs="Arial"/>
          <w:color w:val="2CADB2"/>
        </w:rPr>
        <w:lastRenderedPageBreak/>
        <w:t>Introduction</w:t>
      </w:r>
      <w:bookmarkEnd w:id="0"/>
    </w:p>
    <w:p w14:paraId="4152A1AF" w14:textId="77777777" w:rsidR="00BF7F0D" w:rsidRPr="00BF7F0D" w:rsidRDefault="00BF7F0D" w:rsidP="00BF7F0D">
      <w:pPr>
        <w:rPr>
          <w:rFonts w:cs="Arial"/>
          <w:b/>
        </w:rPr>
      </w:pPr>
      <w:r w:rsidRPr="00BF7F0D">
        <w:rPr>
          <w:rFonts w:cs="Arial"/>
          <w:b/>
        </w:rPr>
        <w:t>Are all websites equal?</w:t>
      </w:r>
    </w:p>
    <w:p w14:paraId="1A11828E" w14:textId="77777777" w:rsidR="00BF7F0D" w:rsidRPr="00BF7F0D" w:rsidRDefault="00BF7F0D" w:rsidP="00BF7F0D">
      <w:pPr>
        <w:rPr>
          <w:rFonts w:cs="Arial"/>
        </w:rPr>
      </w:pPr>
      <w:r w:rsidRPr="00BF7F0D">
        <w:rPr>
          <w:rFonts w:cs="Arial"/>
        </w:rPr>
        <w:t xml:space="preserve">The short answer is no—your website should be helping you gain greater online exposure, generate leads and drive customers through your door. Websites optimized for usability and online marketing can ultimately mean more revenue for your business, by ranking higher in search, getting found by more people, and securing customers. </w:t>
      </w:r>
    </w:p>
    <w:p w14:paraId="2CCA3C1B" w14:textId="31FC4BA0" w:rsidR="00BF7F0D" w:rsidRPr="00BF7F0D" w:rsidRDefault="00BF7F0D" w:rsidP="00BF7F0D">
      <w:pPr>
        <w:rPr>
          <w:rFonts w:cs="Arial"/>
        </w:rPr>
      </w:pPr>
      <w:r w:rsidRPr="00BF7F0D">
        <w:rPr>
          <w:rFonts w:cs="Arial"/>
        </w:rPr>
        <w:t xml:space="preserve">A strong </w:t>
      </w:r>
      <w:r w:rsidR="00F92FB5">
        <w:rPr>
          <w:rFonts w:cs="Arial"/>
        </w:rPr>
        <w:t>online presence</w:t>
      </w:r>
      <w:r w:rsidRPr="00BF7F0D">
        <w:rPr>
          <w:rFonts w:cs="Arial"/>
        </w:rPr>
        <w:t xml:space="preserve"> answers “YES” to the following questions:</w:t>
      </w:r>
    </w:p>
    <w:p w14:paraId="6570AC53" w14:textId="77777777" w:rsidR="00BF7F0D" w:rsidRPr="00BF7F0D" w:rsidRDefault="00BF7F0D" w:rsidP="004B3121">
      <w:pPr>
        <w:pStyle w:val="ListParagraph"/>
        <w:numPr>
          <w:ilvl w:val="0"/>
          <w:numId w:val="21"/>
        </w:numPr>
        <w:spacing w:after="160" w:line="259" w:lineRule="auto"/>
        <w:rPr>
          <w:rFonts w:ascii="Arial" w:hAnsi="Arial" w:cs="Arial"/>
          <w:sz w:val="20"/>
          <w:szCs w:val="20"/>
        </w:rPr>
      </w:pPr>
      <w:r w:rsidRPr="00BF7F0D">
        <w:rPr>
          <w:rFonts w:ascii="Arial" w:hAnsi="Arial" w:cs="Arial"/>
          <w:sz w:val="20"/>
          <w:szCs w:val="20"/>
        </w:rPr>
        <w:t>Does your website offer a good experience on a desktop, tablet and mobile device?</w:t>
      </w:r>
    </w:p>
    <w:p w14:paraId="2E8FE829" w14:textId="73481683" w:rsidR="00BF7F0D" w:rsidRPr="00BF7F0D" w:rsidRDefault="00BF7F0D" w:rsidP="004B3121">
      <w:pPr>
        <w:pStyle w:val="ListParagraph"/>
        <w:numPr>
          <w:ilvl w:val="0"/>
          <w:numId w:val="21"/>
        </w:numPr>
        <w:spacing w:after="160" w:line="259" w:lineRule="auto"/>
        <w:rPr>
          <w:rFonts w:ascii="Arial" w:hAnsi="Arial" w:cs="Arial"/>
          <w:sz w:val="20"/>
          <w:szCs w:val="20"/>
        </w:rPr>
      </w:pPr>
      <w:r w:rsidRPr="00BF7F0D">
        <w:rPr>
          <w:rFonts w:ascii="Arial" w:hAnsi="Arial" w:cs="Arial"/>
          <w:sz w:val="20"/>
          <w:szCs w:val="20"/>
        </w:rPr>
        <w:t xml:space="preserve">Is </w:t>
      </w:r>
      <w:r w:rsidR="00400963">
        <w:rPr>
          <w:rFonts w:ascii="Arial" w:hAnsi="Arial" w:cs="Arial"/>
          <w:sz w:val="20"/>
          <w:szCs w:val="20"/>
        </w:rPr>
        <w:t>your website</w:t>
      </w:r>
      <w:r w:rsidRPr="00BF7F0D">
        <w:rPr>
          <w:rFonts w:ascii="Arial" w:hAnsi="Arial" w:cs="Arial"/>
          <w:sz w:val="20"/>
          <w:szCs w:val="20"/>
        </w:rPr>
        <w:t xml:space="preserve"> optimized to show up on popular search engines?  </w:t>
      </w:r>
    </w:p>
    <w:p w14:paraId="61CA37F9" w14:textId="77777777" w:rsidR="00BF7F0D" w:rsidRPr="00BF7F0D" w:rsidRDefault="00BF7F0D" w:rsidP="004B3121">
      <w:pPr>
        <w:pStyle w:val="ListParagraph"/>
        <w:numPr>
          <w:ilvl w:val="0"/>
          <w:numId w:val="21"/>
        </w:numPr>
        <w:spacing w:after="160" w:line="259" w:lineRule="auto"/>
        <w:rPr>
          <w:rFonts w:ascii="Arial" w:hAnsi="Arial" w:cs="Arial"/>
          <w:sz w:val="20"/>
          <w:szCs w:val="20"/>
        </w:rPr>
      </w:pPr>
      <w:r w:rsidRPr="00BF7F0D">
        <w:rPr>
          <w:rFonts w:ascii="Arial" w:hAnsi="Arial" w:cs="Arial"/>
          <w:sz w:val="20"/>
          <w:szCs w:val="20"/>
        </w:rPr>
        <w:t>Does your website include elements to engage with visitors and keep them on your site longer than average?</w:t>
      </w:r>
    </w:p>
    <w:p w14:paraId="25D22573" w14:textId="59123BE1" w:rsidR="00BF7F0D" w:rsidRPr="00BF7F0D" w:rsidRDefault="00400963" w:rsidP="004B3121">
      <w:pPr>
        <w:pStyle w:val="ListParagraph"/>
        <w:numPr>
          <w:ilvl w:val="0"/>
          <w:numId w:val="21"/>
        </w:numPr>
        <w:spacing w:after="160" w:line="259" w:lineRule="auto"/>
        <w:rPr>
          <w:rFonts w:ascii="Arial" w:hAnsi="Arial" w:cs="Arial"/>
          <w:sz w:val="20"/>
          <w:szCs w:val="20"/>
        </w:rPr>
      </w:pPr>
      <w:r>
        <w:rPr>
          <w:rFonts w:ascii="Arial" w:hAnsi="Arial" w:cs="Arial"/>
          <w:sz w:val="20"/>
          <w:szCs w:val="20"/>
        </w:rPr>
        <w:t>I</w:t>
      </w:r>
      <w:r w:rsidR="00AA1C3F">
        <w:rPr>
          <w:rFonts w:ascii="Arial" w:hAnsi="Arial" w:cs="Arial"/>
          <w:sz w:val="20"/>
          <w:szCs w:val="20"/>
        </w:rPr>
        <w:t>s</w:t>
      </w:r>
      <w:r>
        <w:rPr>
          <w:rFonts w:ascii="Arial" w:hAnsi="Arial" w:cs="Arial"/>
          <w:sz w:val="20"/>
          <w:szCs w:val="20"/>
        </w:rPr>
        <w:t xml:space="preserve"> your website</w:t>
      </w:r>
      <w:r w:rsidR="00BF7F0D" w:rsidRPr="00BF7F0D">
        <w:rPr>
          <w:rFonts w:ascii="Arial" w:hAnsi="Arial" w:cs="Arial"/>
          <w:sz w:val="20"/>
          <w:szCs w:val="20"/>
        </w:rPr>
        <w:t xml:space="preserve"> tracking visitor behavior to determine where improvements can be made?</w:t>
      </w:r>
    </w:p>
    <w:p w14:paraId="09F36607" w14:textId="73190EEE" w:rsidR="00BF7F0D" w:rsidRPr="00BF7F0D" w:rsidRDefault="00F92FB5" w:rsidP="004B3121">
      <w:pPr>
        <w:pStyle w:val="ListParagraph"/>
        <w:numPr>
          <w:ilvl w:val="0"/>
          <w:numId w:val="21"/>
        </w:numPr>
        <w:spacing w:after="160" w:line="259" w:lineRule="auto"/>
        <w:rPr>
          <w:rFonts w:ascii="Arial" w:hAnsi="Arial" w:cs="Arial"/>
          <w:sz w:val="20"/>
          <w:szCs w:val="20"/>
        </w:rPr>
      </w:pPr>
      <w:r>
        <w:rPr>
          <w:rFonts w:ascii="Arial" w:hAnsi="Arial" w:cs="Arial"/>
          <w:sz w:val="20"/>
          <w:szCs w:val="20"/>
        </w:rPr>
        <w:t>Is your website or business appearing on</w:t>
      </w:r>
      <w:r w:rsidR="00BF7F0D" w:rsidRPr="00BF7F0D">
        <w:rPr>
          <w:rFonts w:ascii="Arial" w:hAnsi="Arial" w:cs="Arial"/>
          <w:sz w:val="20"/>
          <w:szCs w:val="20"/>
        </w:rPr>
        <w:t xml:space="preserve"> relevant sites and social properties?</w:t>
      </w:r>
    </w:p>
    <w:p w14:paraId="599DC553" w14:textId="77777777" w:rsidR="00BF7F0D" w:rsidRPr="00BF7F0D" w:rsidRDefault="00BF7F0D" w:rsidP="00BF7F0D">
      <w:pPr>
        <w:pStyle w:val="ListParagraph"/>
        <w:rPr>
          <w:rFonts w:ascii="Arial" w:hAnsi="Arial" w:cs="Arial"/>
          <w:sz w:val="20"/>
          <w:szCs w:val="20"/>
        </w:rPr>
      </w:pPr>
    </w:p>
    <w:p w14:paraId="14A7F67E" w14:textId="77777777" w:rsidR="00BF7F0D" w:rsidRPr="00BF7F0D" w:rsidRDefault="00BF7F0D" w:rsidP="00BF7F0D">
      <w:pPr>
        <w:rPr>
          <w:rFonts w:cs="Arial"/>
          <w:b/>
        </w:rPr>
      </w:pPr>
      <w:r w:rsidRPr="00BF7F0D">
        <w:rPr>
          <w:rFonts w:cs="Arial"/>
          <w:b/>
        </w:rPr>
        <w:t xml:space="preserve">How can I get the most out of my website? </w:t>
      </w:r>
    </w:p>
    <w:p w14:paraId="0AA8047C" w14:textId="0B6C773C" w:rsidR="00BF7F0D" w:rsidRPr="00BF7F0D" w:rsidRDefault="00BF7F0D" w:rsidP="00BF7F0D">
      <w:pPr>
        <w:rPr>
          <w:rFonts w:cs="Arial"/>
        </w:rPr>
      </w:pPr>
      <w:r w:rsidRPr="00BF7F0D">
        <w:rPr>
          <w:rFonts w:cs="Arial"/>
        </w:rPr>
        <w:t xml:space="preserve">Good news! There are some areas you can quickly and easily </w:t>
      </w:r>
      <w:r w:rsidR="0004738D">
        <w:rPr>
          <w:rFonts w:cs="Arial"/>
        </w:rPr>
        <w:t>focus on</w:t>
      </w:r>
      <w:r w:rsidRPr="00BF7F0D">
        <w:rPr>
          <w:rFonts w:cs="Arial"/>
        </w:rPr>
        <w:t xml:space="preserve"> that will help boost your online exposure and convert online visitors into paying customers. </w:t>
      </w:r>
    </w:p>
    <w:p w14:paraId="6AC0D22D" w14:textId="77777777" w:rsidR="00BF7F0D" w:rsidRPr="00BF7F0D" w:rsidRDefault="00BF7F0D" w:rsidP="00BF7F0D">
      <w:pPr>
        <w:rPr>
          <w:rFonts w:cs="Arial"/>
        </w:rPr>
      </w:pPr>
      <w:r w:rsidRPr="00BF7F0D">
        <w:rPr>
          <w:rFonts w:cs="Arial"/>
        </w:rPr>
        <w:t>Here’s what you should focus on:</w:t>
      </w:r>
    </w:p>
    <w:tbl>
      <w:tblPr>
        <w:tblStyle w:val="TableGrid"/>
        <w:tblW w:w="9530" w:type="dxa"/>
        <w:tblBorders>
          <w:top w:val="none" w:sz="0" w:space="0" w:color="auto"/>
          <w:left w:val="none" w:sz="0" w:space="0" w:color="auto"/>
          <w:bottom w:val="none" w:sz="0" w:space="0" w:color="auto"/>
          <w:right w:val="none" w:sz="0" w:space="0" w:color="auto"/>
          <w:insideH w:val="none" w:sz="0" w:space="0" w:color="auto"/>
          <w:insideV w:val="single" w:sz="4" w:space="0" w:color="D9D9D9" w:themeColor="background1" w:themeShade="D9"/>
        </w:tblBorders>
        <w:tblLook w:val="04A0" w:firstRow="1" w:lastRow="0" w:firstColumn="1" w:lastColumn="0" w:noHBand="0" w:noVBand="1"/>
      </w:tblPr>
      <w:tblGrid>
        <w:gridCol w:w="1224"/>
        <w:gridCol w:w="2636"/>
        <w:gridCol w:w="3118"/>
        <w:gridCol w:w="2552"/>
      </w:tblGrid>
      <w:tr w:rsidR="00BF7F0D" w:rsidRPr="00BF7F0D" w14:paraId="2434E552" w14:textId="77777777" w:rsidTr="00BF0B83">
        <w:trPr>
          <w:cnfStyle w:val="100000000000" w:firstRow="1" w:lastRow="0" w:firstColumn="0" w:lastColumn="0" w:oddVBand="0" w:evenVBand="0" w:oddHBand="0" w:evenHBand="0" w:firstRowFirstColumn="0" w:firstRowLastColumn="0" w:lastRowFirstColumn="0" w:lastRowLastColumn="0"/>
          <w:trHeight w:val="467"/>
        </w:trPr>
        <w:tc>
          <w:tcPr>
            <w:tcW w:w="1224" w:type="dxa"/>
            <w:tcBorders>
              <w:bottom w:val="nil"/>
              <w:right w:val="nil"/>
            </w:tcBorders>
            <w:shd w:val="clear" w:color="auto" w:fill="2CADB2"/>
          </w:tcPr>
          <w:p w14:paraId="024BECFB" w14:textId="77777777" w:rsidR="00BF7F0D" w:rsidRPr="00BF7F0D" w:rsidRDefault="00BF7F0D" w:rsidP="00E22C8F">
            <w:pPr>
              <w:pStyle w:val="ListParagraph"/>
              <w:spacing w:before="120" w:after="120"/>
              <w:ind w:left="0"/>
              <w:jc w:val="center"/>
              <w:rPr>
                <w:rFonts w:ascii="Arial" w:hAnsi="Arial" w:cs="Arial"/>
                <w:b/>
                <w:sz w:val="20"/>
                <w:szCs w:val="20"/>
              </w:rPr>
            </w:pPr>
          </w:p>
        </w:tc>
        <w:tc>
          <w:tcPr>
            <w:tcW w:w="2636" w:type="dxa"/>
            <w:tcBorders>
              <w:left w:val="nil"/>
              <w:bottom w:val="nil"/>
              <w:right w:val="nil"/>
            </w:tcBorders>
            <w:shd w:val="clear" w:color="auto" w:fill="2CADB2"/>
            <w:vAlign w:val="center"/>
          </w:tcPr>
          <w:p w14:paraId="35CF0A7D" w14:textId="77777777" w:rsidR="00BF7F0D" w:rsidRPr="00BF7F0D" w:rsidRDefault="00BF7F0D" w:rsidP="00E22C8F">
            <w:pPr>
              <w:pStyle w:val="ListParagraph"/>
              <w:spacing w:before="120" w:after="120"/>
              <w:ind w:left="0"/>
              <w:contextualSpacing w:val="0"/>
              <w:jc w:val="center"/>
              <w:rPr>
                <w:rFonts w:ascii="Arial" w:hAnsi="Arial" w:cs="Arial"/>
                <w:b/>
                <w:color w:val="FFFFFF" w:themeColor="background1"/>
                <w:sz w:val="20"/>
                <w:szCs w:val="20"/>
              </w:rPr>
            </w:pPr>
            <w:r w:rsidRPr="00BF7F0D">
              <w:rPr>
                <w:rFonts w:ascii="Arial" w:hAnsi="Arial" w:cs="Arial"/>
                <w:b/>
                <w:color w:val="FFFFFF" w:themeColor="background1"/>
                <w:sz w:val="20"/>
                <w:szCs w:val="20"/>
              </w:rPr>
              <w:t>Website Effectiveness</w:t>
            </w:r>
          </w:p>
        </w:tc>
        <w:tc>
          <w:tcPr>
            <w:tcW w:w="3118" w:type="dxa"/>
            <w:tcBorders>
              <w:left w:val="nil"/>
              <w:bottom w:val="nil"/>
              <w:right w:val="nil"/>
            </w:tcBorders>
            <w:shd w:val="clear" w:color="auto" w:fill="2CADB2"/>
            <w:vAlign w:val="center"/>
          </w:tcPr>
          <w:p w14:paraId="62D224D1" w14:textId="77777777" w:rsidR="00BF7F0D" w:rsidRPr="00BF7F0D" w:rsidRDefault="00BF7F0D" w:rsidP="00E22C8F">
            <w:pPr>
              <w:pStyle w:val="ListParagraph"/>
              <w:spacing w:before="120" w:after="120"/>
              <w:ind w:left="0"/>
              <w:contextualSpacing w:val="0"/>
              <w:jc w:val="center"/>
              <w:rPr>
                <w:rFonts w:ascii="Arial" w:hAnsi="Arial" w:cs="Arial"/>
                <w:b/>
                <w:color w:val="FFFFFF" w:themeColor="background1"/>
                <w:sz w:val="20"/>
                <w:szCs w:val="20"/>
              </w:rPr>
            </w:pPr>
            <w:r w:rsidRPr="00BF7F0D">
              <w:rPr>
                <w:rFonts w:ascii="Arial" w:hAnsi="Arial" w:cs="Arial"/>
                <w:b/>
                <w:color w:val="FFFFFF" w:themeColor="background1"/>
                <w:sz w:val="20"/>
                <w:szCs w:val="20"/>
              </w:rPr>
              <w:t>Search</w:t>
            </w:r>
          </w:p>
        </w:tc>
        <w:tc>
          <w:tcPr>
            <w:tcW w:w="2552" w:type="dxa"/>
            <w:tcBorders>
              <w:left w:val="nil"/>
              <w:bottom w:val="nil"/>
            </w:tcBorders>
            <w:shd w:val="clear" w:color="auto" w:fill="2CADB2"/>
            <w:vAlign w:val="center"/>
          </w:tcPr>
          <w:p w14:paraId="32DB5ABD" w14:textId="77777777" w:rsidR="00BF7F0D" w:rsidRPr="00BF7F0D" w:rsidRDefault="00BF7F0D" w:rsidP="00E22C8F">
            <w:pPr>
              <w:pStyle w:val="ListParagraph"/>
              <w:spacing w:before="120" w:after="120"/>
              <w:ind w:left="0"/>
              <w:contextualSpacing w:val="0"/>
              <w:jc w:val="center"/>
              <w:rPr>
                <w:rFonts w:ascii="Arial" w:hAnsi="Arial" w:cs="Arial"/>
                <w:b/>
                <w:color w:val="FFFFFF" w:themeColor="background1"/>
                <w:sz w:val="20"/>
                <w:szCs w:val="20"/>
              </w:rPr>
            </w:pPr>
            <w:r w:rsidRPr="00BF7F0D">
              <w:rPr>
                <w:rFonts w:ascii="Arial" w:hAnsi="Arial" w:cs="Arial"/>
                <w:b/>
                <w:color w:val="FFFFFF" w:themeColor="background1"/>
                <w:sz w:val="20"/>
                <w:szCs w:val="20"/>
              </w:rPr>
              <w:t>Online Presence &amp; Marketing</w:t>
            </w:r>
          </w:p>
        </w:tc>
      </w:tr>
      <w:tr w:rsidR="00BF7F0D" w:rsidRPr="00BF7F0D" w14:paraId="4BC88975" w14:textId="77777777" w:rsidTr="00BF0B83">
        <w:tc>
          <w:tcPr>
            <w:tcW w:w="1224" w:type="dxa"/>
            <w:tcBorders>
              <w:bottom w:val="single" w:sz="4" w:space="0" w:color="D9D9D9" w:themeColor="background1" w:themeShade="D9"/>
              <w:right w:val="nil"/>
            </w:tcBorders>
          </w:tcPr>
          <w:p w14:paraId="1C4E3A68" w14:textId="77777777" w:rsidR="00BF7F0D" w:rsidRPr="00BF7F0D" w:rsidRDefault="00BF7F0D" w:rsidP="00EB7716">
            <w:pPr>
              <w:pStyle w:val="ListParagraph"/>
              <w:ind w:left="0"/>
              <w:rPr>
                <w:rFonts w:ascii="Arial" w:hAnsi="Arial" w:cs="Arial"/>
                <w:b/>
                <w:sz w:val="20"/>
                <w:szCs w:val="20"/>
              </w:rPr>
            </w:pPr>
            <w:r w:rsidRPr="00BF7F0D">
              <w:rPr>
                <w:rFonts w:ascii="Arial" w:hAnsi="Arial" w:cs="Arial"/>
                <w:b/>
                <w:sz w:val="20"/>
                <w:szCs w:val="20"/>
              </w:rPr>
              <w:t>What does it mean?</w:t>
            </w:r>
          </w:p>
        </w:tc>
        <w:tc>
          <w:tcPr>
            <w:tcW w:w="2636" w:type="dxa"/>
            <w:tcBorders>
              <w:left w:val="nil"/>
              <w:bottom w:val="single" w:sz="4" w:space="0" w:color="D9D9D9" w:themeColor="background1" w:themeShade="D9"/>
              <w:right w:val="nil"/>
            </w:tcBorders>
          </w:tcPr>
          <w:p w14:paraId="3083E7B0" w14:textId="77777777" w:rsidR="00053DF6" w:rsidRDefault="00053DF6" w:rsidP="004B3121">
            <w:pPr>
              <w:pStyle w:val="ListParagraph"/>
              <w:numPr>
                <w:ilvl w:val="0"/>
                <w:numId w:val="16"/>
              </w:numPr>
              <w:spacing w:after="0"/>
              <w:ind w:left="378" w:hanging="270"/>
              <w:rPr>
                <w:rFonts w:ascii="Arial" w:hAnsi="Arial" w:cs="Arial"/>
                <w:sz w:val="20"/>
                <w:szCs w:val="20"/>
              </w:rPr>
            </w:pPr>
            <w:r>
              <w:rPr>
                <w:rFonts w:ascii="Arial" w:hAnsi="Arial" w:cs="Arial"/>
                <w:sz w:val="20"/>
                <w:szCs w:val="20"/>
              </w:rPr>
              <w:t>Do you have the right information on your site?</w:t>
            </w:r>
          </w:p>
          <w:p w14:paraId="0023636E" w14:textId="77777777" w:rsidR="00BF7F0D" w:rsidRPr="00BF7F0D" w:rsidRDefault="00BF7F0D" w:rsidP="004B3121">
            <w:pPr>
              <w:pStyle w:val="ListParagraph"/>
              <w:numPr>
                <w:ilvl w:val="0"/>
                <w:numId w:val="16"/>
              </w:numPr>
              <w:spacing w:after="0"/>
              <w:ind w:left="378" w:hanging="270"/>
              <w:rPr>
                <w:rFonts w:ascii="Arial" w:hAnsi="Arial" w:cs="Arial"/>
                <w:sz w:val="20"/>
                <w:szCs w:val="20"/>
              </w:rPr>
            </w:pPr>
            <w:r w:rsidRPr="00BF7F0D">
              <w:rPr>
                <w:rFonts w:ascii="Arial" w:hAnsi="Arial" w:cs="Arial"/>
                <w:sz w:val="20"/>
                <w:szCs w:val="20"/>
              </w:rPr>
              <w:t>Are you keeping your content fresh and up-to-date?</w:t>
            </w:r>
          </w:p>
          <w:p w14:paraId="68AA168D" w14:textId="77777777" w:rsidR="00BF7F0D" w:rsidRPr="00BF7F0D" w:rsidRDefault="00BF7F0D" w:rsidP="004B3121">
            <w:pPr>
              <w:pStyle w:val="ListParagraph"/>
              <w:numPr>
                <w:ilvl w:val="0"/>
                <w:numId w:val="16"/>
              </w:numPr>
              <w:spacing w:after="0"/>
              <w:ind w:left="378" w:hanging="270"/>
              <w:rPr>
                <w:rFonts w:ascii="Arial" w:hAnsi="Arial" w:cs="Arial"/>
                <w:sz w:val="20"/>
                <w:szCs w:val="20"/>
              </w:rPr>
            </w:pPr>
            <w:r w:rsidRPr="00BF7F0D">
              <w:rPr>
                <w:rFonts w:ascii="Arial" w:hAnsi="Arial" w:cs="Arial"/>
                <w:sz w:val="20"/>
                <w:szCs w:val="20"/>
              </w:rPr>
              <w:t xml:space="preserve">Are you engaging with your customers? </w:t>
            </w:r>
          </w:p>
          <w:p w14:paraId="603003C7" w14:textId="77777777" w:rsidR="00BF7F0D" w:rsidRPr="00BF7F0D" w:rsidRDefault="00BF7F0D" w:rsidP="004B3121">
            <w:pPr>
              <w:pStyle w:val="ListParagraph"/>
              <w:numPr>
                <w:ilvl w:val="0"/>
                <w:numId w:val="16"/>
              </w:numPr>
              <w:spacing w:after="0"/>
              <w:ind w:left="378" w:hanging="270"/>
              <w:rPr>
                <w:rFonts w:ascii="Arial" w:hAnsi="Arial" w:cs="Arial"/>
                <w:sz w:val="20"/>
                <w:szCs w:val="20"/>
              </w:rPr>
            </w:pPr>
            <w:r w:rsidRPr="00BF7F0D">
              <w:rPr>
                <w:rFonts w:ascii="Arial" w:hAnsi="Arial" w:cs="Arial"/>
                <w:sz w:val="20"/>
                <w:szCs w:val="20"/>
              </w:rPr>
              <w:t>Are you tracking visitor behavior?</w:t>
            </w:r>
          </w:p>
        </w:tc>
        <w:tc>
          <w:tcPr>
            <w:tcW w:w="3118" w:type="dxa"/>
            <w:tcBorders>
              <w:left w:val="nil"/>
              <w:bottom w:val="single" w:sz="4" w:space="0" w:color="D9D9D9" w:themeColor="background1" w:themeShade="D9"/>
              <w:right w:val="nil"/>
            </w:tcBorders>
          </w:tcPr>
          <w:p w14:paraId="2D0DC861" w14:textId="77777777" w:rsidR="00BF7F0D" w:rsidRPr="00BF7F0D" w:rsidRDefault="00BF7F0D" w:rsidP="004B3121">
            <w:pPr>
              <w:pStyle w:val="ListParagraph"/>
              <w:numPr>
                <w:ilvl w:val="0"/>
                <w:numId w:val="16"/>
              </w:numPr>
              <w:spacing w:after="0"/>
              <w:ind w:left="378" w:hanging="270"/>
              <w:rPr>
                <w:rFonts w:ascii="Arial" w:hAnsi="Arial" w:cs="Arial"/>
                <w:sz w:val="20"/>
                <w:szCs w:val="20"/>
              </w:rPr>
            </w:pPr>
            <w:r w:rsidRPr="00BF7F0D">
              <w:rPr>
                <w:rFonts w:ascii="Arial" w:hAnsi="Arial" w:cs="Arial"/>
                <w:sz w:val="20"/>
                <w:szCs w:val="20"/>
              </w:rPr>
              <w:t>Are you creating and building link value on your website?</w:t>
            </w:r>
          </w:p>
          <w:p w14:paraId="04CCF7F9" w14:textId="77777777" w:rsidR="00BF7F0D" w:rsidRPr="00BF7F0D" w:rsidRDefault="00BF7F0D" w:rsidP="004B3121">
            <w:pPr>
              <w:pStyle w:val="ListParagraph"/>
              <w:numPr>
                <w:ilvl w:val="0"/>
                <w:numId w:val="16"/>
              </w:numPr>
              <w:spacing w:after="0"/>
              <w:ind w:left="378" w:hanging="270"/>
              <w:rPr>
                <w:rFonts w:ascii="Arial" w:hAnsi="Arial" w:cs="Arial"/>
                <w:sz w:val="20"/>
                <w:szCs w:val="20"/>
              </w:rPr>
            </w:pPr>
            <w:r w:rsidRPr="00BF7F0D">
              <w:rPr>
                <w:rFonts w:ascii="Arial" w:hAnsi="Arial" w:cs="Arial"/>
                <w:sz w:val="20"/>
                <w:szCs w:val="20"/>
              </w:rPr>
              <w:t xml:space="preserve">Is your business found online? </w:t>
            </w:r>
          </w:p>
        </w:tc>
        <w:tc>
          <w:tcPr>
            <w:tcW w:w="2552" w:type="dxa"/>
            <w:tcBorders>
              <w:left w:val="nil"/>
              <w:bottom w:val="single" w:sz="4" w:space="0" w:color="D9D9D9" w:themeColor="background1" w:themeShade="D9"/>
            </w:tcBorders>
          </w:tcPr>
          <w:p w14:paraId="5B26E2D5" w14:textId="77777777" w:rsidR="00BF7F0D" w:rsidRDefault="00BF7F0D" w:rsidP="004B3121">
            <w:pPr>
              <w:pStyle w:val="ListParagraph"/>
              <w:numPr>
                <w:ilvl w:val="0"/>
                <w:numId w:val="16"/>
              </w:numPr>
              <w:spacing w:after="0"/>
              <w:ind w:left="378" w:hanging="270"/>
              <w:rPr>
                <w:rFonts w:ascii="Arial" w:hAnsi="Arial" w:cs="Arial"/>
                <w:sz w:val="20"/>
                <w:szCs w:val="20"/>
              </w:rPr>
            </w:pPr>
            <w:r w:rsidRPr="00BF7F0D">
              <w:rPr>
                <w:rFonts w:ascii="Arial" w:hAnsi="Arial" w:cs="Arial"/>
                <w:sz w:val="20"/>
                <w:szCs w:val="20"/>
              </w:rPr>
              <w:t>Did you link your social media accounts to your website?</w:t>
            </w:r>
          </w:p>
          <w:p w14:paraId="4651D0EA" w14:textId="39984ACE" w:rsidR="0004738D" w:rsidRPr="00BF7F0D" w:rsidRDefault="0004738D" w:rsidP="004B3121">
            <w:pPr>
              <w:pStyle w:val="ListParagraph"/>
              <w:numPr>
                <w:ilvl w:val="0"/>
                <w:numId w:val="16"/>
              </w:numPr>
              <w:spacing w:after="0"/>
              <w:ind w:left="378" w:hanging="270"/>
              <w:rPr>
                <w:rFonts w:ascii="Arial" w:hAnsi="Arial" w:cs="Arial"/>
                <w:sz w:val="20"/>
                <w:szCs w:val="20"/>
              </w:rPr>
            </w:pPr>
            <w:r>
              <w:rPr>
                <w:rFonts w:ascii="Arial" w:hAnsi="Arial" w:cs="Arial"/>
                <w:sz w:val="20"/>
                <w:szCs w:val="20"/>
              </w:rPr>
              <w:t>Are you expanding your visibility with flexible paid advertising options?</w:t>
            </w:r>
          </w:p>
        </w:tc>
      </w:tr>
      <w:tr w:rsidR="00BF7F0D" w:rsidRPr="00BF7F0D" w14:paraId="18B4DEEE" w14:textId="77777777" w:rsidTr="00BF0B83">
        <w:tc>
          <w:tcPr>
            <w:tcW w:w="1224" w:type="dxa"/>
            <w:tcBorders>
              <w:top w:val="single" w:sz="4" w:space="0" w:color="D9D9D9" w:themeColor="background1" w:themeShade="D9"/>
              <w:right w:val="nil"/>
            </w:tcBorders>
          </w:tcPr>
          <w:p w14:paraId="674E2F49" w14:textId="4F5C1FD5" w:rsidR="00BF7F0D" w:rsidRPr="00BF7F0D" w:rsidRDefault="00BF7F0D" w:rsidP="00EB7716">
            <w:pPr>
              <w:pStyle w:val="ListParagraph"/>
              <w:ind w:left="0"/>
              <w:rPr>
                <w:rFonts w:ascii="Arial" w:hAnsi="Arial" w:cs="Arial"/>
                <w:b/>
                <w:sz w:val="20"/>
                <w:szCs w:val="20"/>
              </w:rPr>
            </w:pPr>
            <w:r w:rsidRPr="00BF7F0D">
              <w:rPr>
                <w:rFonts w:ascii="Arial" w:hAnsi="Arial" w:cs="Arial"/>
                <w:b/>
                <w:sz w:val="20"/>
                <w:szCs w:val="20"/>
              </w:rPr>
              <w:t xml:space="preserve">How can I improve? </w:t>
            </w:r>
          </w:p>
        </w:tc>
        <w:tc>
          <w:tcPr>
            <w:tcW w:w="2636" w:type="dxa"/>
            <w:tcBorders>
              <w:top w:val="single" w:sz="4" w:space="0" w:color="D9D9D9" w:themeColor="background1" w:themeShade="D9"/>
              <w:left w:val="nil"/>
              <w:right w:val="nil"/>
            </w:tcBorders>
          </w:tcPr>
          <w:p w14:paraId="6C42DFCE" w14:textId="77777777" w:rsidR="00053DF6" w:rsidRDefault="00053DF6" w:rsidP="004B3121">
            <w:pPr>
              <w:pStyle w:val="ListParagraph"/>
              <w:numPr>
                <w:ilvl w:val="0"/>
                <w:numId w:val="16"/>
              </w:numPr>
              <w:spacing w:after="0"/>
              <w:ind w:left="378" w:hanging="270"/>
              <w:rPr>
                <w:rFonts w:ascii="Arial" w:hAnsi="Arial" w:cs="Arial"/>
                <w:sz w:val="20"/>
                <w:szCs w:val="20"/>
              </w:rPr>
            </w:pPr>
            <w:r>
              <w:rPr>
                <w:rFonts w:ascii="Arial" w:hAnsi="Arial" w:cs="Arial"/>
                <w:sz w:val="20"/>
                <w:szCs w:val="20"/>
              </w:rPr>
              <w:t>Ensure visitors find what they’re looking for</w:t>
            </w:r>
          </w:p>
          <w:p w14:paraId="3D78DEEF" w14:textId="2A0DBE1B" w:rsidR="00BF7F0D" w:rsidRPr="00BF7F0D" w:rsidRDefault="00BF7F0D" w:rsidP="004B3121">
            <w:pPr>
              <w:pStyle w:val="ListParagraph"/>
              <w:numPr>
                <w:ilvl w:val="0"/>
                <w:numId w:val="16"/>
              </w:numPr>
              <w:spacing w:after="0"/>
              <w:ind w:left="378" w:hanging="270"/>
              <w:rPr>
                <w:rFonts w:ascii="Arial" w:hAnsi="Arial" w:cs="Arial"/>
                <w:sz w:val="20"/>
                <w:szCs w:val="20"/>
              </w:rPr>
            </w:pPr>
            <w:r w:rsidRPr="00BF7F0D">
              <w:rPr>
                <w:rFonts w:ascii="Arial" w:hAnsi="Arial" w:cs="Arial"/>
                <w:sz w:val="20"/>
                <w:szCs w:val="20"/>
              </w:rPr>
              <w:t>Add a video(s) to your website</w:t>
            </w:r>
          </w:p>
          <w:p w14:paraId="610D4160" w14:textId="77777777" w:rsidR="00BF7F0D" w:rsidRPr="00BF7F0D" w:rsidRDefault="00BF7F0D" w:rsidP="004B3121">
            <w:pPr>
              <w:pStyle w:val="ListParagraph"/>
              <w:numPr>
                <w:ilvl w:val="0"/>
                <w:numId w:val="16"/>
              </w:numPr>
              <w:spacing w:after="0"/>
              <w:ind w:left="378" w:hanging="270"/>
              <w:rPr>
                <w:rFonts w:ascii="Arial" w:hAnsi="Arial" w:cs="Arial"/>
                <w:sz w:val="20"/>
                <w:szCs w:val="20"/>
              </w:rPr>
            </w:pPr>
            <w:r w:rsidRPr="00BF7F0D">
              <w:rPr>
                <w:rFonts w:ascii="Arial" w:hAnsi="Arial" w:cs="Arial"/>
                <w:sz w:val="20"/>
                <w:szCs w:val="20"/>
              </w:rPr>
              <w:t xml:space="preserve">Web Analytics </w:t>
            </w:r>
          </w:p>
        </w:tc>
        <w:tc>
          <w:tcPr>
            <w:tcW w:w="3118" w:type="dxa"/>
            <w:tcBorders>
              <w:top w:val="single" w:sz="4" w:space="0" w:color="D9D9D9" w:themeColor="background1" w:themeShade="D9"/>
              <w:left w:val="nil"/>
              <w:right w:val="nil"/>
            </w:tcBorders>
          </w:tcPr>
          <w:p w14:paraId="0D97DDB3" w14:textId="77777777" w:rsidR="00BF7F0D" w:rsidRDefault="00907A0A" w:rsidP="0004738D">
            <w:pPr>
              <w:pStyle w:val="ListParagraph"/>
              <w:numPr>
                <w:ilvl w:val="0"/>
                <w:numId w:val="16"/>
              </w:numPr>
              <w:spacing w:after="0"/>
              <w:ind w:left="378" w:hanging="270"/>
              <w:rPr>
                <w:rFonts w:ascii="Arial" w:hAnsi="Arial" w:cs="Arial"/>
                <w:sz w:val="20"/>
                <w:szCs w:val="20"/>
              </w:rPr>
            </w:pPr>
            <w:r>
              <w:rPr>
                <w:rFonts w:ascii="Arial" w:hAnsi="Arial" w:cs="Arial"/>
                <w:sz w:val="20"/>
                <w:szCs w:val="20"/>
              </w:rPr>
              <w:t>Applying best practices with website content</w:t>
            </w:r>
          </w:p>
          <w:p w14:paraId="344C40C9" w14:textId="77777777" w:rsidR="00907A0A" w:rsidRDefault="00907A0A" w:rsidP="0004738D">
            <w:pPr>
              <w:pStyle w:val="ListParagraph"/>
              <w:numPr>
                <w:ilvl w:val="0"/>
                <w:numId w:val="16"/>
              </w:numPr>
              <w:spacing w:after="0"/>
              <w:ind w:left="378" w:hanging="270"/>
              <w:rPr>
                <w:rFonts w:ascii="Arial" w:hAnsi="Arial" w:cs="Arial"/>
                <w:sz w:val="20"/>
                <w:szCs w:val="20"/>
              </w:rPr>
            </w:pPr>
            <w:r>
              <w:rPr>
                <w:rFonts w:ascii="Arial" w:hAnsi="Arial" w:cs="Arial"/>
                <w:sz w:val="20"/>
                <w:szCs w:val="20"/>
              </w:rPr>
              <w:t>Adding metadata</w:t>
            </w:r>
          </w:p>
          <w:p w14:paraId="75C2B58E" w14:textId="7F4E3E95" w:rsidR="00907A0A" w:rsidRPr="0004738D" w:rsidRDefault="00907A0A" w:rsidP="0004738D">
            <w:pPr>
              <w:pStyle w:val="ListParagraph"/>
              <w:numPr>
                <w:ilvl w:val="0"/>
                <w:numId w:val="16"/>
              </w:numPr>
              <w:spacing w:after="0"/>
              <w:ind w:left="378" w:hanging="270"/>
              <w:rPr>
                <w:rFonts w:ascii="Arial" w:hAnsi="Arial" w:cs="Arial"/>
                <w:sz w:val="20"/>
                <w:szCs w:val="20"/>
              </w:rPr>
            </w:pPr>
            <w:r>
              <w:rPr>
                <w:rFonts w:ascii="Arial" w:hAnsi="Arial" w:cs="Arial"/>
                <w:sz w:val="20"/>
                <w:szCs w:val="20"/>
              </w:rPr>
              <w:t>Increasing backlinks to your website</w:t>
            </w:r>
          </w:p>
        </w:tc>
        <w:tc>
          <w:tcPr>
            <w:tcW w:w="2552" w:type="dxa"/>
            <w:tcBorders>
              <w:top w:val="single" w:sz="4" w:space="0" w:color="D9D9D9" w:themeColor="background1" w:themeShade="D9"/>
              <w:left w:val="nil"/>
            </w:tcBorders>
          </w:tcPr>
          <w:p w14:paraId="49BBF036" w14:textId="77777777" w:rsidR="00BF7F0D" w:rsidRPr="00BF7F0D" w:rsidRDefault="00BF7F0D" w:rsidP="004B3121">
            <w:pPr>
              <w:pStyle w:val="ListParagraph"/>
              <w:numPr>
                <w:ilvl w:val="0"/>
                <w:numId w:val="16"/>
              </w:numPr>
              <w:spacing w:after="0"/>
              <w:ind w:left="378" w:hanging="270"/>
              <w:rPr>
                <w:rFonts w:ascii="Arial" w:hAnsi="Arial" w:cs="Arial"/>
                <w:sz w:val="20"/>
                <w:szCs w:val="20"/>
              </w:rPr>
            </w:pPr>
            <w:r w:rsidRPr="00BF7F0D">
              <w:rPr>
                <w:rFonts w:ascii="Arial" w:hAnsi="Arial" w:cs="Arial"/>
                <w:sz w:val="20"/>
                <w:szCs w:val="20"/>
              </w:rPr>
              <w:t>Facebook page</w:t>
            </w:r>
          </w:p>
          <w:p w14:paraId="49FB298C" w14:textId="77777777" w:rsidR="00BF7F0D" w:rsidRPr="00BF7F0D" w:rsidRDefault="00BF7F0D" w:rsidP="004B3121">
            <w:pPr>
              <w:pStyle w:val="ListParagraph"/>
              <w:numPr>
                <w:ilvl w:val="0"/>
                <w:numId w:val="16"/>
              </w:numPr>
              <w:spacing w:after="0"/>
              <w:ind w:left="378" w:hanging="270"/>
              <w:rPr>
                <w:rFonts w:ascii="Arial" w:hAnsi="Arial" w:cs="Arial"/>
                <w:sz w:val="20"/>
                <w:szCs w:val="20"/>
              </w:rPr>
            </w:pPr>
            <w:r w:rsidRPr="00BF7F0D">
              <w:rPr>
                <w:rFonts w:ascii="Arial" w:hAnsi="Arial" w:cs="Arial"/>
                <w:sz w:val="20"/>
                <w:szCs w:val="20"/>
              </w:rPr>
              <w:t>Twitter page</w:t>
            </w:r>
          </w:p>
          <w:p w14:paraId="0BE01DDB" w14:textId="77777777" w:rsidR="00BF7F0D" w:rsidRDefault="00BF7F0D" w:rsidP="004B3121">
            <w:pPr>
              <w:pStyle w:val="ListParagraph"/>
              <w:numPr>
                <w:ilvl w:val="0"/>
                <w:numId w:val="16"/>
              </w:numPr>
              <w:spacing w:after="0"/>
              <w:ind w:left="378" w:hanging="270"/>
              <w:rPr>
                <w:rFonts w:ascii="Arial" w:hAnsi="Arial" w:cs="Arial"/>
                <w:sz w:val="20"/>
                <w:szCs w:val="20"/>
              </w:rPr>
            </w:pPr>
            <w:r w:rsidRPr="00BF7F0D">
              <w:rPr>
                <w:rFonts w:ascii="Arial" w:hAnsi="Arial" w:cs="Arial"/>
                <w:sz w:val="20"/>
                <w:szCs w:val="20"/>
              </w:rPr>
              <w:t>Google My Business</w:t>
            </w:r>
          </w:p>
          <w:p w14:paraId="4375C935" w14:textId="227A94AF" w:rsidR="0004738D" w:rsidRPr="00BF7F0D" w:rsidRDefault="0004738D" w:rsidP="004B3121">
            <w:pPr>
              <w:pStyle w:val="ListParagraph"/>
              <w:numPr>
                <w:ilvl w:val="0"/>
                <w:numId w:val="16"/>
              </w:numPr>
              <w:spacing w:after="0"/>
              <w:ind w:left="378" w:hanging="270"/>
              <w:rPr>
                <w:rFonts w:ascii="Arial" w:hAnsi="Arial" w:cs="Arial"/>
                <w:sz w:val="20"/>
                <w:szCs w:val="20"/>
              </w:rPr>
            </w:pPr>
            <w:r w:rsidRPr="00BF7F0D">
              <w:rPr>
                <w:rFonts w:ascii="Arial" w:hAnsi="Arial" w:cs="Arial"/>
                <w:sz w:val="20"/>
                <w:szCs w:val="20"/>
              </w:rPr>
              <w:t xml:space="preserve">Paid search </w:t>
            </w:r>
            <w:r>
              <w:rPr>
                <w:rFonts w:ascii="Arial" w:hAnsi="Arial" w:cs="Arial"/>
                <w:sz w:val="20"/>
                <w:szCs w:val="20"/>
              </w:rPr>
              <w:t xml:space="preserve">and social </w:t>
            </w:r>
            <w:r w:rsidRPr="00BF7F0D">
              <w:rPr>
                <w:rFonts w:ascii="Arial" w:hAnsi="Arial" w:cs="Arial"/>
                <w:sz w:val="20"/>
                <w:szCs w:val="20"/>
              </w:rPr>
              <w:t>marketing</w:t>
            </w:r>
          </w:p>
        </w:tc>
      </w:tr>
    </w:tbl>
    <w:p w14:paraId="3DCB8E12" w14:textId="6C5E36E8" w:rsidR="00BF7F0D" w:rsidRPr="00BF7F0D" w:rsidRDefault="00BF7F0D" w:rsidP="00BF7F0D">
      <w:pPr>
        <w:rPr>
          <w:rFonts w:cs="Arial"/>
        </w:rPr>
      </w:pPr>
      <w:r w:rsidRPr="00BF7F0D">
        <w:rPr>
          <w:rFonts w:cs="Arial"/>
        </w:rPr>
        <w:t>Keep reading to learn more about easy steps you can take to help take your website to the next level.</w:t>
      </w:r>
    </w:p>
    <w:p w14:paraId="4516144B" w14:textId="6F2FB229" w:rsidR="00BF7F0D" w:rsidRPr="00BF7F0D" w:rsidRDefault="00BF7F0D" w:rsidP="00BF7F0D">
      <w:pPr>
        <w:rPr>
          <w:rFonts w:cs="Arial"/>
        </w:rPr>
      </w:pPr>
      <w:r w:rsidRPr="00BF7F0D">
        <w:rPr>
          <w:rFonts w:cs="Arial"/>
        </w:rPr>
        <w:t xml:space="preserve">This guide will go through each component in detail with one goal in mind: to educate you on the various ways in which you can improve your online presence and get more eye balls on your website.  </w:t>
      </w:r>
    </w:p>
    <w:p w14:paraId="3ACC8A31" w14:textId="7DACDACE" w:rsidR="00BF7F0D" w:rsidRPr="00BF7F0D" w:rsidRDefault="00BF7F0D" w:rsidP="00BF7F0D">
      <w:pPr>
        <w:rPr>
          <w:rFonts w:cs="Arial"/>
        </w:rPr>
      </w:pPr>
      <w:r w:rsidRPr="00BF7F0D">
        <w:rPr>
          <w:rFonts w:cs="Arial"/>
        </w:rPr>
        <w:t>Let’s get started!</w:t>
      </w:r>
    </w:p>
    <w:p w14:paraId="53DE5D61" w14:textId="77777777" w:rsidR="00BF7F0D" w:rsidRPr="00E60FEE" w:rsidRDefault="00BF7F0D" w:rsidP="00BF7F0D">
      <w:pPr>
        <w:pStyle w:val="ListParagraph"/>
        <w:ind w:left="0"/>
        <w:rPr>
          <w:rFonts w:ascii="Arial" w:hAnsi="Arial" w:cs="Arial"/>
          <w:sz w:val="18"/>
          <w:szCs w:val="18"/>
        </w:rPr>
      </w:pPr>
    </w:p>
    <w:p w14:paraId="14B13B71" w14:textId="3C4351FB" w:rsidR="00BF7F0D" w:rsidRPr="00C86AED" w:rsidRDefault="00BF7F0D" w:rsidP="00B1397A">
      <w:pPr>
        <w:pStyle w:val="Heading1"/>
        <w:numPr>
          <w:ilvl w:val="0"/>
          <w:numId w:val="0"/>
        </w:numPr>
        <w:ind w:left="857" w:hanging="851"/>
        <w:rPr>
          <w:rFonts w:ascii="Arial" w:hAnsi="Arial" w:cs="Arial"/>
          <w:color w:val="2CADB2"/>
        </w:rPr>
      </w:pPr>
      <w:bookmarkStart w:id="1" w:name="_Toc482007654"/>
      <w:r w:rsidRPr="00C86AED">
        <w:rPr>
          <w:rFonts w:ascii="Arial" w:hAnsi="Arial" w:cs="Arial"/>
          <w:color w:val="2CADB2"/>
        </w:rPr>
        <w:lastRenderedPageBreak/>
        <w:t>Website Effectiveness</w:t>
      </w:r>
      <w:bookmarkEnd w:id="1"/>
    </w:p>
    <w:p w14:paraId="3DBDC57C" w14:textId="785533C3" w:rsidR="00053DF6" w:rsidRDefault="00053DF6" w:rsidP="00304557">
      <w:pPr>
        <w:pStyle w:val="Heading2"/>
        <w:numPr>
          <w:ilvl w:val="0"/>
          <w:numId w:val="0"/>
        </w:numPr>
        <w:ind w:left="851" w:hanging="851"/>
        <w:rPr>
          <w:rFonts w:ascii="Arial" w:hAnsi="Arial" w:cs="Arial"/>
          <w:b/>
        </w:rPr>
      </w:pPr>
      <w:bookmarkStart w:id="2" w:name="_Toc482007655"/>
      <w:r>
        <w:rPr>
          <w:rFonts w:ascii="Arial" w:hAnsi="Arial" w:cs="Arial"/>
          <w:b/>
        </w:rPr>
        <w:t>The Right Content</w:t>
      </w:r>
      <w:bookmarkEnd w:id="2"/>
    </w:p>
    <w:p w14:paraId="5C42530D" w14:textId="2CA674E6" w:rsidR="00053DF6" w:rsidRPr="00B1397A" w:rsidRDefault="00053DF6" w:rsidP="00053DF6">
      <w:pPr>
        <w:rPr>
          <w:rFonts w:cs="Arial"/>
          <w:b/>
          <w:color w:val="auto"/>
          <w:sz w:val="18"/>
          <w:szCs w:val="18"/>
        </w:rPr>
      </w:pPr>
      <w:r>
        <w:rPr>
          <w:rFonts w:cs="Arial"/>
          <w:b/>
          <w:color w:val="auto"/>
          <w:sz w:val="18"/>
          <w:szCs w:val="18"/>
        </w:rPr>
        <w:t>Making sure visitors to your website find what they need to know.</w:t>
      </w:r>
    </w:p>
    <w:p w14:paraId="7E8DC209" w14:textId="3B5F547A" w:rsidR="00053DF6" w:rsidRDefault="00053DF6" w:rsidP="00053DF6">
      <w:pPr>
        <w:pStyle w:val="ListParagraph"/>
        <w:ind w:left="0"/>
        <w:rPr>
          <w:rFonts w:ascii="Arial" w:hAnsi="Arial" w:cs="Arial"/>
          <w:sz w:val="18"/>
          <w:szCs w:val="18"/>
        </w:rPr>
      </w:pPr>
      <w:r>
        <w:rPr>
          <w:rFonts w:ascii="Arial" w:hAnsi="Arial" w:cs="Arial"/>
          <w:sz w:val="18"/>
          <w:szCs w:val="18"/>
        </w:rPr>
        <w:t xml:space="preserve">It’s great that you have a website up for your business—a professional-looking website adds credibility to your business and drives customers through your doors. </w:t>
      </w:r>
    </w:p>
    <w:p w14:paraId="05F8F86E" w14:textId="77777777" w:rsidR="00053DF6" w:rsidRDefault="00053DF6" w:rsidP="00053DF6">
      <w:pPr>
        <w:pStyle w:val="ListParagraph"/>
        <w:ind w:left="0"/>
        <w:rPr>
          <w:rFonts w:ascii="Arial" w:hAnsi="Arial" w:cs="Arial"/>
          <w:sz w:val="18"/>
          <w:szCs w:val="18"/>
        </w:rPr>
      </w:pPr>
    </w:p>
    <w:p w14:paraId="53388EDB" w14:textId="67769D0E" w:rsidR="00053DF6" w:rsidRDefault="00053DF6" w:rsidP="00053DF6">
      <w:pPr>
        <w:pStyle w:val="ListParagraph"/>
        <w:ind w:left="0"/>
        <w:rPr>
          <w:rFonts w:ascii="Arial" w:hAnsi="Arial" w:cs="Arial"/>
          <w:sz w:val="18"/>
          <w:szCs w:val="18"/>
        </w:rPr>
      </w:pPr>
      <w:r>
        <w:rPr>
          <w:rFonts w:ascii="Arial" w:hAnsi="Arial" w:cs="Arial"/>
          <w:sz w:val="18"/>
          <w:szCs w:val="18"/>
        </w:rPr>
        <w:t>Do a scan of your website to make sure the top customer questions are answered and easy to find:</w:t>
      </w:r>
    </w:p>
    <w:p w14:paraId="00A8D16B" w14:textId="77777777" w:rsidR="00053DF6" w:rsidRDefault="00053DF6" w:rsidP="00053DF6">
      <w:pPr>
        <w:pStyle w:val="ListParagraph"/>
        <w:ind w:left="0"/>
        <w:rPr>
          <w:rFonts w:ascii="Arial" w:hAnsi="Arial" w:cs="Arial"/>
          <w:sz w:val="18"/>
          <w:szCs w:val="18"/>
        </w:rPr>
      </w:pPr>
    </w:p>
    <w:p w14:paraId="4C742237" w14:textId="5F30EC28" w:rsidR="00053DF6" w:rsidRDefault="00053DF6" w:rsidP="004B3121">
      <w:pPr>
        <w:pStyle w:val="ListParagraph"/>
        <w:numPr>
          <w:ilvl w:val="0"/>
          <w:numId w:val="26"/>
        </w:numPr>
        <w:rPr>
          <w:rFonts w:ascii="Arial" w:hAnsi="Arial" w:cs="Arial"/>
          <w:sz w:val="18"/>
          <w:szCs w:val="18"/>
        </w:rPr>
      </w:pPr>
      <w:r>
        <w:rPr>
          <w:rFonts w:ascii="Arial" w:hAnsi="Arial" w:cs="Arial"/>
          <w:sz w:val="18"/>
          <w:szCs w:val="18"/>
        </w:rPr>
        <w:t>How do I contact you?</w:t>
      </w:r>
    </w:p>
    <w:p w14:paraId="4CF146AB" w14:textId="4BD46866" w:rsidR="00053DF6" w:rsidRDefault="00053DF6" w:rsidP="004B3121">
      <w:pPr>
        <w:pStyle w:val="ListParagraph"/>
        <w:numPr>
          <w:ilvl w:val="0"/>
          <w:numId w:val="26"/>
        </w:numPr>
        <w:rPr>
          <w:rFonts w:ascii="Arial" w:hAnsi="Arial" w:cs="Arial"/>
          <w:sz w:val="18"/>
          <w:szCs w:val="18"/>
        </w:rPr>
      </w:pPr>
      <w:r>
        <w:rPr>
          <w:rFonts w:ascii="Arial" w:hAnsi="Arial" w:cs="Arial"/>
          <w:sz w:val="18"/>
          <w:szCs w:val="18"/>
        </w:rPr>
        <w:t>What is your phone number?</w:t>
      </w:r>
    </w:p>
    <w:p w14:paraId="0187A513" w14:textId="3ED80507" w:rsidR="00053DF6" w:rsidRDefault="00053DF6" w:rsidP="004B3121">
      <w:pPr>
        <w:pStyle w:val="ListParagraph"/>
        <w:numPr>
          <w:ilvl w:val="0"/>
          <w:numId w:val="26"/>
        </w:numPr>
        <w:rPr>
          <w:rFonts w:ascii="Arial" w:hAnsi="Arial" w:cs="Arial"/>
          <w:sz w:val="18"/>
          <w:szCs w:val="18"/>
        </w:rPr>
      </w:pPr>
      <w:r>
        <w:rPr>
          <w:rFonts w:ascii="Arial" w:hAnsi="Arial" w:cs="Arial"/>
          <w:sz w:val="18"/>
          <w:szCs w:val="18"/>
        </w:rPr>
        <w:t>What are your hours of business?</w:t>
      </w:r>
    </w:p>
    <w:p w14:paraId="240A6BD8" w14:textId="23E9532B" w:rsidR="00053DF6" w:rsidRDefault="00053DF6" w:rsidP="004B3121">
      <w:pPr>
        <w:pStyle w:val="ListParagraph"/>
        <w:numPr>
          <w:ilvl w:val="0"/>
          <w:numId w:val="26"/>
        </w:numPr>
        <w:rPr>
          <w:rFonts w:ascii="Arial" w:hAnsi="Arial" w:cs="Arial"/>
          <w:sz w:val="18"/>
          <w:szCs w:val="18"/>
        </w:rPr>
      </w:pPr>
      <w:r>
        <w:rPr>
          <w:rFonts w:ascii="Arial" w:hAnsi="Arial" w:cs="Arial"/>
          <w:sz w:val="18"/>
          <w:szCs w:val="18"/>
        </w:rPr>
        <w:t>Where are you located?</w:t>
      </w:r>
    </w:p>
    <w:p w14:paraId="0832E78A" w14:textId="2C241919" w:rsidR="00053DF6" w:rsidRDefault="00053DF6" w:rsidP="004B3121">
      <w:pPr>
        <w:pStyle w:val="ListParagraph"/>
        <w:numPr>
          <w:ilvl w:val="0"/>
          <w:numId w:val="26"/>
        </w:numPr>
        <w:rPr>
          <w:rFonts w:ascii="Arial" w:hAnsi="Arial" w:cs="Arial"/>
          <w:sz w:val="18"/>
          <w:szCs w:val="18"/>
        </w:rPr>
      </w:pPr>
      <w:r>
        <w:rPr>
          <w:rFonts w:ascii="Arial" w:hAnsi="Arial" w:cs="Arial"/>
          <w:sz w:val="18"/>
          <w:szCs w:val="18"/>
        </w:rPr>
        <w:t>What products/services do you offer?</w:t>
      </w:r>
    </w:p>
    <w:p w14:paraId="361060C7" w14:textId="7545782A" w:rsidR="00053DF6" w:rsidRPr="0071167A" w:rsidRDefault="00053DF6" w:rsidP="00053DF6">
      <w:pPr>
        <w:rPr>
          <w:rFonts w:eastAsia="Cambria" w:cs="Arial"/>
          <w:color w:val="auto"/>
          <w:sz w:val="18"/>
          <w:szCs w:val="18"/>
          <w:lang w:val="en-US" w:eastAsia="en-US"/>
        </w:rPr>
      </w:pPr>
      <w:r>
        <w:rPr>
          <w:rFonts w:cs="Arial"/>
          <w:sz w:val="18"/>
          <w:szCs w:val="18"/>
        </w:rPr>
        <w:t xml:space="preserve">A March </w:t>
      </w:r>
      <w:r w:rsidRPr="0071167A">
        <w:rPr>
          <w:rFonts w:eastAsia="Cambria" w:cs="Arial"/>
          <w:color w:val="auto"/>
          <w:sz w:val="18"/>
          <w:szCs w:val="18"/>
          <w:lang w:val="en-US" w:eastAsia="en-US"/>
        </w:rPr>
        <w:t xml:space="preserve">2017 survey revealed that the top reasons consumers leave a small business website </w:t>
      </w:r>
      <w:r w:rsidR="008625E1">
        <w:rPr>
          <w:rFonts w:eastAsia="Cambria" w:cs="Arial"/>
          <w:color w:val="auto"/>
          <w:sz w:val="18"/>
          <w:szCs w:val="18"/>
          <w:lang w:val="en-US" w:eastAsia="en-US"/>
        </w:rPr>
        <w:t>is because of a</w:t>
      </w:r>
      <w:r w:rsidRPr="0071167A">
        <w:rPr>
          <w:rFonts w:eastAsia="Cambria" w:cs="Arial"/>
          <w:color w:val="auto"/>
          <w:sz w:val="18"/>
          <w:szCs w:val="18"/>
          <w:lang w:val="en-US" w:eastAsia="en-US"/>
        </w:rPr>
        <w:t xml:space="preserve"> bad impression </w:t>
      </w:r>
      <w:r w:rsidR="008625E1">
        <w:rPr>
          <w:rFonts w:eastAsia="Cambria" w:cs="Arial"/>
          <w:color w:val="auto"/>
          <w:sz w:val="18"/>
          <w:szCs w:val="18"/>
          <w:lang w:val="en-US" w:eastAsia="en-US"/>
        </w:rPr>
        <w:t>made by</w:t>
      </w:r>
      <w:r w:rsidRPr="0071167A">
        <w:rPr>
          <w:rFonts w:eastAsia="Cambria" w:cs="Arial"/>
          <w:color w:val="auto"/>
          <w:sz w:val="18"/>
          <w:szCs w:val="18"/>
          <w:lang w:val="en-US" w:eastAsia="en-US"/>
        </w:rPr>
        <w:t xml:space="preserve"> outdated contact information (nearly 50%) and lack of address/directions/business hours (42%)</w:t>
      </w:r>
      <w:r w:rsidR="0071167A">
        <w:rPr>
          <w:rFonts w:eastAsia="Cambria" w:cs="Arial"/>
          <w:color w:val="auto"/>
          <w:sz w:val="18"/>
          <w:szCs w:val="18"/>
          <w:lang w:val="en-US" w:eastAsia="en-US"/>
        </w:rPr>
        <w:t>. Ensure your contact information appears on your header or above the fold on every page, and that your address/map is easily found. Key pieces of contact information to include:</w:t>
      </w:r>
    </w:p>
    <w:p w14:paraId="52885996" w14:textId="77777777" w:rsidR="00EB7716" w:rsidRPr="00053DF6" w:rsidRDefault="00EB7716" w:rsidP="004B3121">
      <w:pPr>
        <w:numPr>
          <w:ilvl w:val="0"/>
          <w:numId w:val="27"/>
        </w:numPr>
        <w:spacing w:before="0" w:after="0"/>
        <w:rPr>
          <w:rFonts w:cs="Arial"/>
          <w:sz w:val="18"/>
          <w:szCs w:val="18"/>
          <w:lang w:val="en-US"/>
        </w:rPr>
      </w:pPr>
      <w:r w:rsidRPr="00053DF6">
        <w:rPr>
          <w:rFonts w:cs="Arial"/>
          <w:sz w:val="18"/>
          <w:szCs w:val="18"/>
          <w:lang w:val="en-US"/>
        </w:rPr>
        <w:t>Phone number near the top of every page</w:t>
      </w:r>
    </w:p>
    <w:p w14:paraId="53E1AD00" w14:textId="77777777" w:rsidR="00EB7716" w:rsidRPr="00053DF6" w:rsidRDefault="00EB7716" w:rsidP="004B3121">
      <w:pPr>
        <w:numPr>
          <w:ilvl w:val="0"/>
          <w:numId w:val="27"/>
        </w:numPr>
        <w:spacing w:before="0" w:after="0"/>
        <w:rPr>
          <w:rFonts w:cs="Arial"/>
          <w:sz w:val="18"/>
          <w:szCs w:val="18"/>
          <w:lang w:val="en-US"/>
        </w:rPr>
      </w:pPr>
      <w:r w:rsidRPr="00053DF6">
        <w:rPr>
          <w:rFonts w:cs="Arial"/>
          <w:sz w:val="18"/>
          <w:szCs w:val="18"/>
          <w:lang w:val="en-US"/>
        </w:rPr>
        <w:t>Physical address &amp; map</w:t>
      </w:r>
    </w:p>
    <w:p w14:paraId="13B6CD38" w14:textId="77777777" w:rsidR="00EB7716" w:rsidRPr="00053DF6" w:rsidRDefault="00EB7716" w:rsidP="004B3121">
      <w:pPr>
        <w:numPr>
          <w:ilvl w:val="0"/>
          <w:numId w:val="27"/>
        </w:numPr>
        <w:spacing w:before="0" w:after="0"/>
        <w:rPr>
          <w:rFonts w:cs="Arial"/>
          <w:sz w:val="18"/>
          <w:szCs w:val="18"/>
          <w:lang w:val="en-US"/>
        </w:rPr>
      </w:pPr>
      <w:r w:rsidRPr="00053DF6">
        <w:rPr>
          <w:rFonts w:cs="Arial"/>
          <w:sz w:val="18"/>
          <w:szCs w:val="18"/>
          <w:lang w:val="en-US"/>
        </w:rPr>
        <w:t xml:space="preserve">Directions </w:t>
      </w:r>
    </w:p>
    <w:p w14:paraId="66EB8641" w14:textId="77777777" w:rsidR="00EB7716" w:rsidRPr="00053DF6" w:rsidRDefault="00EB7716" w:rsidP="004B3121">
      <w:pPr>
        <w:numPr>
          <w:ilvl w:val="0"/>
          <w:numId w:val="27"/>
        </w:numPr>
        <w:spacing w:before="0" w:after="0"/>
        <w:rPr>
          <w:rFonts w:cs="Arial"/>
          <w:sz w:val="18"/>
          <w:szCs w:val="18"/>
          <w:lang w:val="en-US"/>
        </w:rPr>
      </w:pPr>
      <w:r w:rsidRPr="00053DF6">
        <w:rPr>
          <w:rFonts w:cs="Arial"/>
          <w:sz w:val="18"/>
          <w:szCs w:val="18"/>
          <w:lang w:val="en-US"/>
        </w:rPr>
        <w:t>Hours of operation and after hours contact</w:t>
      </w:r>
    </w:p>
    <w:p w14:paraId="748A4C31" w14:textId="77777777" w:rsidR="00EB7716" w:rsidRDefault="00EB7716" w:rsidP="004B3121">
      <w:pPr>
        <w:numPr>
          <w:ilvl w:val="0"/>
          <w:numId w:val="27"/>
        </w:numPr>
        <w:spacing w:before="0" w:after="0"/>
        <w:rPr>
          <w:rFonts w:cs="Arial"/>
          <w:sz w:val="18"/>
          <w:szCs w:val="18"/>
          <w:lang w:val="en-US"/>
        </w:rPr>
      </w:pPr>
      <w:r w:rsidRPr="00053DF6">
        <w:rPr>
          <w:rFonts w:cs="Arial"/>
          <w:sz w:val="18"/>
          <w:szCs w:val="18"/>
          <w:lang w:val="en-US"/>
        </w:rPr>
        <w:t xml:space="preserve">Link to send an email or email addresses for different points of contact </w:t>
      </w:r>
    </w:p>
    <w:p w14:paraId="24C727EB" w14:textId="77777777" w:rsidR="00F06EEC" w:rsidRPr="00053DF6" w:rsidRDefault="00F06EEC" w:rsidP="00F06EEC">
      <w:pPr>
        <w:spacing w:before="0" w:after="0"/>
        <w:ind w:left="720"/>
        <w:rPr>
          <w:rFonts w:cs="Arial"/>
          <w:sz w:val="18"/>
          <w:szCs w:val="18"/>
          <w:lang w:val="en-US"/>
        </w:rPr>
      </w:pPr>
    </w:p>
    <w:p w14:paraId="0DDD5641" w14:textId="5B615EED" w:rsidR="00053DF6" w:rsidRPr="009B1C1D" w:rsidRDefault="009B1C1D" w:rsidP="00053DF6">
      <w:pPr>
        <w:rPr>
          <w:rFonts w:cs="Arial"/>
          <w:b/>
          <w:sz w:val="18"/>
          <w:szCs w:val="18"/>
        </w:rPr>
      </w:pPr>
      <w:r w:rsidRPr="009B1C1D">
        <w:rPr>
          <w:rFonts w:cs="Arial"/>
          <w:b/>
          <w:sz w:val="18"/>
          <w:szCs w:val="18"/>
        </w:rPr>
        <w:t>Consider: what do you want visitors to your site to do?</w:t>
      </w:r>
    </w:p>
    <w:p w14:paraId="6F240BF1" w14:textId="2F1D71A0" w:rsidR="009B1C1D" w:rsidRDefault="009B1C1D" w:rsidP="00053DF6">
      <w:pPr>
        <w:rPr>
          <w:rFonts w:cs="Arial"/>
          <w:sz w:val="18"/>
          <w:szCs w:val="18"/>
        </w:rPr>
      </w:pPr>
      <w:r>
        <w:rPr>
          <w:rFonts w:cs="Arial"/>
          <w:sz w:val="18"/>
          <w:szCs w:val="18"/>
        </w:rPr>
        <w:t>What is the main objective of your website? This answer is dependent on your business and industry—is it to call and make an appointment? Make an immediate online purchase? If retail or restaurant, to visit?</w:t>
      </w:r>
    </w:p>
    <w:p w14:paraId="36F34EA9" w14:textId="6DC807C0" w:rsidR="009B1C1D" w:rsidRDefault="009B1C1D" w:rsidP="00053DF6">
      <w:pPr>
        <w:rPr>
          <w:rFonts w:cs="Arial"/>
          <w:sz w:val="18"/>
          <w:szCs w:val="18"/>
        </w:rPr>
      </w:pPr>
      <w:r>
        <w:rPr>
          <w:rFonts w:cs="Arial"/>
          <w:sz w:val="18"/>
          <w:szCs w:val="18"/>
        </w:rPr>
        <w:t>The goal of your website should be front and center, with a prompt to “Call now and book an appointment”, “Buy now” or Location link visible at the top of your website.</w:t>
      </w:r>
    </w:p>
    <w:p w14:paraId="2D6551AD" w14:textId="77777777" w:rsidR="00CE4283" w:rsidRPr="00053DF6" w:rsidRDefault="00CE4283" w:rsidP="00053DF6">
      <w:pPr>
        <w:rPr>
          <w:rFonts w:cs="Arial"/>
          <w:sz w:val="18"/>
          <w:szCs w:val="18"/>
        </w:rPr>
      </w:pPr>
    </w:p>
    <w:p w14:paraId="3DF4BC9A" w14:textId="344E05CE" w:rsidR="00304557" w:rsidRPr="00304557" w:rsidRDefault="00304557" w:rsidP="00304557">
      <w:pPr>
        <w:pStyle w:val="Heading2"/>
        <w:numPr>
          <w:ilvl w:val="0"/>
          <w:numId w:val="0"/>
        </w:numPr>
        <w:ind w:left="851" w:hanging="851"/>
        <w:rPr>
          <w:rFonts w:ascii="Arial" w:hAnsi="Arial" w:cs="Arial"/>
          <w:b/>
        </w:rPr>
      </w:pPr>
      <w:bookmarkStart w:id="3" w:name="_Toc482007656"/>
      <w:r w:rsidRPr="00304557">
        <w:rPr>
          <w:rFonts w:ascii="Arial" w:hAnsi="Arial" w:cs="Arial"/>
          <w:b/>
        </w:rPr>
        <w:t>Video</w:t>
      </w:r>
      <w:bookmarkEnd w:id="3"/>
    </w:p>
    <w:p w14:paraId="77C9B829" w14:textId="77777777" w:rsidR="00BF7F0D" w:rsidRPr="00CE4283" w:rsidRDefault="00BF7F0D" w:rsidP="00BF7F0D">
      <w:pPr>
        <w:rPr>
          <w:rFonts w:cs="Arial"/>
          <w:b/>
          <w:sz w:val="18"/>
          <w:szCs w:val="18"/>
        </w:rPr>
      </w:pPr>
      <w:r w:rsidRPr="00CE4283">
        <w:rPr>
          <w:rFonts w:cs="Arial"/>
          <w:b/>
          <w:sz w:val="18"/>
          <w:szCs w:val="18"/>
        </w:rPr>
        <w:t>Using video to draw the attention of your visitors.</w:t>
      </w:r>
    </w:p>
    <w:p w14:paraId="10AAF1B6" w14:textId="77777777" w:rsidR="00BF7F0D" w:rsidRPr="00E60FEE" w:rsidRDefault="00BF7F0D" w:rsidP="00BF7F0D">
      <w:pPr>
        <w:pStyle w:val="ListParagraph"/>
        <w:ind w:left="0"/>
        <w:rPr>
          <w:rFonts w:ascii="Arial" w:hAnsi="Arial" w:cs="Arial"/>
          <w:sz w:val="18"/>
          <w:szCs w:val="18"/>
        </w:rPr>
      </w:pPr>
      <w:r w:rsidRPr="00E60FEE">
        <w:rPr>
          <w:rFonts w:ascii="Arial" w:hAnsi="Arial" w:cs="Arial"/>
          <w:sz w:val="18"/>
          <w:szCs w:val="18"/>
        </w:rPr>
        <w:t>A website has 10 seconds to capture a visitor’s attention.</w:t>
      </w:r>
    </w:p>
    <w:p w14:paraId="09078D7D" w14:textId="77777777" w:rsidR="00BF7F0D" w:rsidRPr="00E60FEE" w:rsidRDefault="00BF7F0D" w:rsidP="00BF7F0D">
      <w:pPr>
        <w:pStyle w:val="ListParagraph"/>
        <w:ind w:left="0"/>
        <w:rPr>
          <w:rFonts w:ascii="Arial" w:hAnsi="Arial" w:cs="Arial"/>
          <w:sz w:val="18"/>
          <w:szCs w:val="18"/>
        </w:rPr>
      </w:pPr>
    </w:p>
    <w:p w14:paraId="01CBBAFF" w14:textId="77777777" w:rsidR="00BF7F0D" w:rsidRPr="00E60FEE" w:rsidRDefault="00BF7F0D" w:rsidP="00BF7F0D">
      <w:pPr>
        <w:pStyle w:val="ListParagraph"/>
        <w:ind w:left="0"/>
        <w:rPr>
          <w:rFonts w:ascii="Arial" w:hAnsi="Arial" w:cs="Arial"/>
          <w:sz w:val="18"/>
          <w:szCs w:val="18"/>
        </w:rPr>
      </w:pPr>
      <w:r w:rsidRPr="00E60FEE">
        <w:rPr>
          <w:rFonts w:ascii="Arial" w:hAnsi="Arial" w:cs="Arial"/>
          <w:sz w:val="18"/>
          <w:szCs w:val="18"/>
        </w:rPr>
        <w:t>People are so accustomed to consuming video content that it’s become the preferred medium for learning, staying entertained and seeking out new information—especially on mobile devices.</w:t>
      </w:r>
    </w:p>
    <w:p w14:paraId="7FD18028" w14:textId="77777777" w:rsidR="00BF7F0D" w:rsidRPr="00E60FEE" w:rsidRDefault="00BF7F0D" w:rsidP="00BF7F0D">
      <w:pPr>
        <w:pStyle w:val="ListParagraph"/>
        <w:ind w:left="0"/>
        <w:rPr>
          <w:rFonts w:ascii="Arial" w:hAnsi="Arial" w:cs="Arial"/>
          <w:sz w:val="18"/>
          <w:szCs w:val="18"/>
        </w:rPr>
      </w:pPr>
    </w:p>
    <w:p w14:paraId="232E6F3A" w14:textId="77777777" w:rsidR="00BF7F0D" w:rsidRPr="00E60FEE" w:rsidRDefault="00BF7F0D" w:rsidP="00BF7F0D">
      <w:pPr>
        <w:pStyle w:val="ListParagraph"/>
        <w:ind w:left="0"/>
        <w:rPr>
          <w:rFonts w:ascii="Arial" w:hAnsi="Arial" w:cs="Arial"/>
          <w:sz w:val="18"/>
          <w:szCs w:val="18"/>
        </w:rPr>
      </w:pPr>
      <w:r w:rsidRPr="00E60FEE">
        <w:rPr>
          <w:rFonts w:ascii="Arial" w:hAnsi="Arial" w:cs="Arial"/>
          <w:sz w:val="18"/>
          <w:szCs w:val="18"/>
        </w:rPr>
        <w:t>A great video captures the mood of your business, and more importantly it simplifies your message, so your visitors remember you.</w:t>
      </w:r>
    </w:p>
    <w:p w14:paraId="476DD5D1" w14:textId="77777777" w:rsidR="00BF7F0D" w:rsidRPr="00E60FEE" w:rsidRDefault="00BF7F0D" w:rsidP="00BF7F0D">
      <w:pPr>
        <w:pStyle w:val="ListParagraph"/>
        <w:ind w:left="0"/>
        <w:rPr>
          <w:rFonts w:ascii="Arial" w:hAnsi="Arial" w:cs="Arial"/>
          <w:sz w:val="18"/>
          <w:szCs w:val="18"/>
        </w:rPr>
      </w:pPr>
    </w:p>
    <w:p w14:paraId="5BB09348" w14:textId="77777777" w:rsidR="00BF7F0D" w:rsidRPr="00E60FEE" w:rsidRDefault="00BF7F0D" w:rsidP="00BF7F0D">
      <w:pPr>
        <w:pStyle w:val="ListParagraph"/>
        <w:ind w:left="0"/>
        <w:rPr>
          <w:rFonts w:ascii="Arial" w:hAnsi="Arial" w:cs="Arial"/>
          <w:sz w:val="18"/>
          <w:szCs w:val="18"/>
        </w:rPr>
      </w:pPr>
      <w:r w:rsidRPr="00E60FEE">
        <w:rPr>
          <w:rFonts w:ascii="Arial" w:hAnsi="Arial" w:cs="Arial"/>
          <w:sz w:val="18"/>
          <w:szCs w:val="18"/>
        </w:rPr>
        <w:t>Don’t have the budget to create a professional business overview video? Don’t worry, there are plenty of affordable solutions out there.</w:t>
      </w:r>
    </w:p>
    <w:p w14:paraId="200F21A0" w14:textId="77777777" w:rsidR="00BF7F0D" w:rsidRPr="00E60FEE" w:rsidRDefault="00BF7F0D" w:rsidP="00BF7F0D">
      <w:pPr>
        <w:pStyle w:val="ListParagraph"/>
        <w:ind w:left="0"/>
        <w:rPr>
          <w:rFonts w:ascii="Arial" w:hAnsi="Arial" w:cs="Arial"/>
          <w:sz w:val="18"/>
          <w:szCs w:val="18"/>
        </w:rPr>
      </w:pPr>
    </w:p>
    <w:p w14:paraId="7F89C340" w14:textId="77777777" w:rsidR="00BF7F0D" w:rsidRPr="00E60FEE" w:rsidRDefault="00BF7F0D" w:rsidP="004B3121">
      <w:pPr>
        <w:pStyle w:val="ListParagraph"/>
        <w:numPr>
          <w:ilvl w:val="0"/>
          <w:numId w:val="17"/>
        </w:numPr>
        <w:spacing w:after="160" w:line="259" w:lineRule="auto"/>
        <w:rPr>
          <w:rFonts w:ascii="Arial" w:hAnsi="Arial" w:cs="Arial"/>
          <w:b/>
          <w:sz w:val="18"/>
          <w:szCs w:val="18"/>
        </w:rPr>
      </w:pPr>
      <w:r w:rsidRPr="00E60FEE">
        <w:rPr>
          <w:rFonts w:ascii="Arial" w:hAnsi="Arial" w:cs="Arial"/>
          <w:b/>
          <w:sz w:val="18"/>
          <w:szCs w:val="18"/>
        </w:rPr>
        <w:t xml:space="preserve">Client testimonials. </w:t>
      </w:r>
      <w:r w:rsidRPr="00E60FEE">
        <w:rPr>
          <w:rFonts w:ascii="Arial" w:hAnsi="Arial" w:cs="Arial"/>
          <w:sz w:val="18"/>
          <w:szCs w:val="18"/>
        </w:rPr>
        <w:t>Ask your top customers for feedback on the experience they’ve had with your products and services</w:t>
      </w:r>
      <w:r>
        <w:rPr>
          <w:rFonts w:ascii="Arial" w:hAnsi="Arial" w:cs="Arial"/>
          <w:sz w:val="18"/>
          <w:szCs w:val="18"/>
        </w:rPr>
        <w:t xml:space="preserve"> and capture it in a video that can be posted on one of your website pages</w:t>
      </w:r>
      <w:r w:rsidRPr="00E60FEE">
        <w:rPr>
          <w:rFonts w:ascii="Arial" w:hAnsi="Arial" w:cs="Arial"/>
          <w:sz w:val="18"/>
          <w:szCs w:val="18"/>
        </w:rPr>
        <w:t xml:space="preserve">.  </w:t>
      </w:r>
    </w:p>
    <w:p w14:paraId="63145D11" w14:textId="77777777" w:rsidR="00BF7F0D" w:rsidRPr="00E60FEE" w:rsidRDefault="00BF7F0D" w:rsidP="00BF7F0D">
      <w:pPr>
        <w:pStyle w:val="ListParagraph"/>
        <w:rPr>
          <w:rFonts w:ascii="Arial" w:hAnsi="Arial" w:cs="Arial"/>
          <w:b/>
          <w:sz w:val="18"/>
          <w:szCs w:val="18"/>
        </w:rPr>
      </w:pPr>
    </w:p>
    <w:p w14:paraId="1F4347E5" w14:textId="77777777" w:rsidR="00BF7F0D" w:rsidRPr="00E60FEE" w:rsidRDefault="00BF7F0D" w:rsidP="004B3121">
      <w:pPr>
        <w:pStyle w:val="ListParagraph"/>
        <w:numPr>
          <w:ilvl w:val="0"/>
          <w:numId w:val="17"/>
        </w:numPr>
        <w:spacing w:after="0" w:line="259" w:lineRule="auto"/>
        <w:rPr>
          <w:rFonts w:ascii="Arial" w:hAnsi="Arial" w:cs="Arial"/>
          <w:b/>
          <w:sz w:val="18"/>
          <w:szCs w:val="18"/>
        </w:rPr>
      </w:pPr>
      <w:r w:rsidRPr="00E60FEE">
        <w:rPr>
          <w:rFonts w:ascii="Arial" w:hAnsi="Arial" w:cs="Arial"/>
          <w:b/>
          <w:sz w:val="18"/>
          <w:szCs w:val="18"/>
        </w:rPr>
        <w:t xml:space="preserve">Vlogs. </w:t>
      </w:r>
      <w:r w:rsidRPr="00E60FEE">
        <w:rPr>
          <w:rFonts w:ascii="Arial" w:hAnsi="Arial" w:cs="Arial"/>
          <w:sz w:val="18"/>
          <w:szCs w:val="18"/>
        </w:rPr>
        <w:t xml:space="preserve"> Vlogs or video blogs are also becoming very popular among small business owners.  These types of videos can be used to do a “show and tell” on what you are working on, showcase your latest products, or anything else that may be relevant to your visitors. </w:t>
      </w:r>
    </w:p>
    <w:p w14:paraId="7329D330" w14:textId="77777777" w:rsidR="00BF7F0D" w:rsidRPr="00E60FEE" w:rsidRDefault="00BF7F0D" w:rsidP="00BF7F0D">
      <w:pPr>
        <w:spacing w:after="0"/>
        <w:rPr>
          <w:rFonts w:cs="Arial"/>
          <w:b/>
          <w:sz w:val="18"/>
          <w:szCs w:val="18"/>
        </w:rPr>
      </w:pPr>
    </w:p>
    <w:p w14:paraId="2697BEB7" w14:textId="77777777" w:rsidR="00BF7F0D" w:rsidRDefault="00BF7F0D" w:rsidP="004B3121">
      <w:pPr>
        <w:pStyle w:val="ListParagraph"/>
        <w:numPr>
          <w:ilvl w:val="0"/>
          <w:numId w:val="17"/>
        </w:numPr>
        <w:spacing w:after="0" w:line="259" w:lineRule="auto"/>
        <w:rPr>
          <w:rFonts w:ascii="Arial" w:hAnsi="Arial" w:cs="Arial"/>
          <w:sz w:val="18"/>
          <w:szCs w:val="18"/>
        </w:rPr>
      </w:pPr>
      <w:r w:rsidRPr="00E60FEE">
        <w:rPr>
          <w:rFonts w:ascii="Arial" w:hAnsi="Arial" w:cs="Arial"/>
          <w:b/>
          <w:sz w:val="18"/>
          <w:szCs w:val="18"/>
        </w:rPr>
        <w:lastRenderedPageBreak/>
        <w:t xml:space="preserve">Industry-related videos. </w:t>
      </w:r>
      <w:r w:rsidRPr="00E60FEE">
        <w:rPr>
          <w:rFonts w:ascii="Arial" w:hAnsi="Arial" w:cs="Arial"/>
          <w:sz w:val="18"/>
          <w:szCs w:val="18"/>
        </w:rPr>
        <w:t>You can source a video on YouTube that showcases industry trends, highlights, or any other relevant and newsworthy updates that your audience would find interesting. Once you have found a fitting video simply embed it into one of the pages, and make sure to provide the source name.</w:t>
      </w:r>
    </w:p>
    <w:p w14:paraId="74CCE499" w14:textId="77777777" w:rsidR="00F36431" w:rsidRPr="00F36431" w:rsidRDefault="00F36431" w:rsidP="00F36431">
      <w:pPr>
        <w:pStyle w:val="ListParagraph"/>
        <w:rPr>
          <w:rFonts w:ascii="Arial" w:hAnsi="Arial" w:cs="Arial"/>
          <w:sz w:val="18"/>
          <w:szCs w:val="18"/>
        </w:rPr>
      </w:pPr>
    </w:p>
    <w:p w14:paraId="7F72DE73" w14:textId="77777777" w:rsidR="00F36431" w:rsidRPr="00E60FEE" w:rsidRDefault="00F36431" w:rsidP="00F36431">
      <w:pPr>
        <w:pStyle w:val="ListParagraph"/>
        <w:spacing w:after="0" w:line="259" w:lineRule="auto"/>
        <w:rPr>
          <w:rFonts w:ascii="Arial" w:hAnsi="Arial" w:cs="Arial"/>
          <w:sz w:val="18"/>
          <w:szCs w:val="18"/>
        </w:rPr>
      </w:pPr>
    </w:p>
    <w:p w14:paraId="267C4A13" w14:textId="77777777" w:rsidR="00BF7F0D" w:rsidRPr="00B1397A" w:rsidRDefault="00BF7F0D" w:rsidP="00BF7F0D">
      <w:pPr>
        <w:pStyle w:val="ListParagraph"/>
        <w:spacing w:after="0"/>
        <w:ind w:left="270"/>
        <w:rPr>
          <w:rFonts w:ascii="Arial" w:hAnsi="Arial" w:cs="Arial"/>
          <w:b/>
          <w:sz w:val="18"/>
          <w:szCs w:val="18"/>
        </w:rPr>
      </w:pPr>
    </w:p>
    <w:p w14:paraId="3CE15A2C" w14:textId="2C4D30B6" w:rsidR="00304557" w:rsidRPr="00304557" w:rsidRDefault="00304557" w:rsidP="00304557">
      <w:pPr>
        <w:pStyle w:val="Heading2"/>
        <w:numPr>
          <w:ilvl w:val="0"/>
          <w:numId w:val="0"/>
        </w:numPr>
        <w:ind w:left="851" w:hanging="851"/>
        <w:rPr>
          <w:rFonts w:ascii="Arial" w:hAnsi="Arial" w:cs="Arial"/>
          <w:b/>
        </w:rPr>
      </w:pPr>
      <w:bookmarkStart w:id="4" w:name="_Toc482007657"/>
      <w:r w:rsidRPr="00304557">
        <w:rPr>
          <w:rFonts w:ascii="Arial" w:hAnsi="Arial" w:cs="Arial"/>
          <w:b/>
        </w:rPr>
        <w:t>Web Analytics</w:t>
      </w:r>
      <w:bookmarkEnd w:id="4"/>
    </w:p>
    <w:p w14:paraId="09327B58" w14:textId="77777777" w:rsidR="00BF7F0D" w:rsidRPr="00B1397A" w:rsidRDefault="00BF7F0D" w:rsidP="00BF7F0D">
      <w:pPr>
        <w:rPr>
          <w:rFonts w:cs="Arial"/>
          <w:b/>
          <w:color w:val="auto"/>
          <w:sz w:val="18"/>
          <w:szCs w:val="18"/>
        </w:rPr>
      </w:pPr>
      <w:r w:rsidRPr="00B1397A">
        <w:rPr>
          <w:rFonts w:cs="Arial"/>
          <w:b/>
          <w:color w:val="auto"/>
          <w:sz w:val="18"/>
          <w:szCs w:val="18"/>
        </w:rPr>
        <w:t>Stay in the know with Web analytics.</w:t>
      </w:r>
    </w:p>
    <w:p w14:paraId="70B29A89" w14:textId="77777777" w:rsidR="00BF7F0D" w:rsidRPr="00E60FEE" w:rsidRDefault="00BF7F0D" w:rsidP="00BF7F0D">
      <w:pPr>
        <w:rPr>
          <w:rFonts w:cs="Arial"/>
          <w:sz w:val="18"/>
          <w:szCs w:val="18"/>
        </w:rPr>
      </w:pPr>
      <w:r w:rsidRPr="00E60FEE">
        <w:rPr>
          <w:rFonts w:cs="Arial"/>
          <w:sz w:val="18"/>
          <w:szCs w:val="18"/>
        </w:rPr>
        <w:t>Web analytics are a critical piece to understanding how visitors are using your website and what areas can be improved. A web analytics tool analyses your website and provides you a report of key metrics including:</w:t>
      </w:r>
    </w:p>
    <w:p w14:paraId="0EDF631F" w14:textId="77777777" w:rsidR="00BF7F0D" w:rsidRPr="00E60FEE" w:rsidRDefault="00BF7F0D" w:rsidP="004B3121">
      <w:pPr>
        <w:pStyle w:val="ListParagraph"/>
        <w:numPr>
          <w:ilvl w:val="0"/>
          <w:numId w:val="18"/>
        </w:numPr>
        <w:spacing w:after="160" w:line="259" w:lineRule="auto"/>
        <w:rPr>
          <w:rFonts w:ascii="Arial" w:hAnsi="Arial" w:cs="Arial"/>
          <w:sz w:val="18"/>
          <w:szCs w:val="18"/>
        </w:rPr>
      </w:pPr>
      <w:r w:rsidRPr="00E60FEE">
        <w:rPr>
          <w:rFonts w:ascii="Arial" w:hAnsi="Arial" w:cs="Arial"/>
          <w:sz w:val="18"/>
          <w:szCs w:val="18"/>
        </w:rPr>
        <w:t>Visitor information (frequency of visits, new vs. returning, country, etc.)</w:t>
      </w:r>
    </w:p>
    <w:p w14:paraId="2AEA5EBA" w14:textId="77777777" w:rsidR="00BF7F0D" w:rsidRPr="00E60FEE" w:rsidRDefault="00BF7F0D" w:rsidP="004B3121">
      <w:pPr>
        <w:pStyle w:val="ListParagraph"/>
        <w:numPr>
          <w:ilvl w:val="0"/>
          <w:numId w:val="18"/>
        </w:numPr>
        <w:spacing w:after="160" w:line="259" w:lineRule="auto"/>
        <w:rPr>
          <w:rFonts w:ascii="Arial" w:hAnsi="Arial" w:cs="Arial"/>
          <w:sz w:val="18"/>
          <w:szCs w:val="18"/>
        </w:rPr>
      </w:pPr>
      <w:r w:rsidRPr="00E60FEE">
        <w:rPr>
          <w:rFonts w:ascii="Arial" w:hAnsi="Arial" w:cs="Arial"/>
          <w:sz w:val="18"/>
          <w:szCs w:val="18"/>
        </w:rPr>
        <w:t>Where did they come from?</w:t>
      </w:r>
    </w:p>
    <w:p w14:paraId="7C40BD77" w14:textId="77777777" w:rsidR="00BF7F0D" w:rsidRPr="00E60FEE" w:rsidRDefault="00BF7F0D" w:rsidP="004B3121">
      <w:pPr>
        <w:pStyle w:val="ListParagraph"/>
        <w:numPr>
          <w:ilvl w:val="0"/>
          <w:numId w:val="18"/>
        </w:numPr>
        <w:spacing w:after="160" w:line="259" w:lineRule="auto"/>
        <w:rPr>
          <w:rFonts w:ascii="Arial" w:hAnsi="Arial" w:cs="Arial"/>
          <w:sz w:val="18"/>
          <w:szCs w:val="18"/>
        </w:rPr>
      </w:pPr>
      <w:r w:rsidRPr="00E60FEE">
        <w:rPr>
          <w:rFonts w:ascii="Arial" w:hAnsi="Arial" w:cs="Arial"/>
          <w:sz w:val="18"/>
          <w:szCs w:val="18"/>
        </w:rPr>
        <w:t>What did they do on your website?</w:t>
      </w:r>
    </w:p>
    <w:p w14:paraId="5AB16B66" w14:textId="77777777" w:rsidR="00BF7F0D" w:rsidRPr="00E60FEE" w:rsidRDefault="00BF7F0D" w:rsidP="004B3121">
      <w:pPr>
        <w:pStyle w:val="ListParagraph"/>
        <w:numPr>
          <w:ilvl w:val="0"/>
          <w:numId w:val="18"/>
        </w:numPr>
        <w:spacing w:after="160" w:line="259" w:lineRule="auto"/>
        <w:rPr>
          <w:rFonts w:ascii="Arial" w:hAnsi="Arial" w:cs="Arial"/>
          <w:sz w:val="18"/>
          <w:szCs w:val="18"/>
        </w:rPr>
      </w:pPr>
      <w:r w:rsidRPr="00E60FEE">
        <w:rPr>
          <w:rFonts w:ascii="Arial" w:hAnsi="Arial" w:cs="Arial"/>
          <w:sz w:val="18"/>
          <w:szCs w:val="18"/>
        </w:rPr>
        <w:t>Where did they go after your visiting your website?</w:t>
      </w:r>
    </w:p>
    <w:p w14:paraId="63721AEB" w14:textId="77777777" w:rsidR="00BF7F0D" w:rsidRPr="00E60FEE" w:rsidRDefault="00BF7F0D" w:rsidP="00BF7F0D">
      <w:pPr>
        <w:rPr>
          <w:rFonts w:cs="Arial"/>
          <w:b/>
          <w:sz w:val="18"/>
          <w:szCs w:val="18"/>
        </w:rPr>
      </w:pPr>
      <w:r w:rsidRPr="00E60FEE">
        <w:rPr>
          <w:rFonts w:cs="Arial"/>
          <w:b/>
          <w:sz w:val="18"/>
          <w:szCs w:val="18"/>
        </w:rPr>
        <w:t>Why should you care?</w:t>
      </w:r>
    </w:p>
    <w:p w14:paraId="2B7F94AC" w14:textId="77777777" w:rsidR="00BF7F0D" w:rsidRPr="00E60FEE" w:rsidRDefault="00BF7F0D" w:rsidP="00BF7F0D">
      <w:pPr>
        <w:rPr>
          <w:rFonts w:cs="Arial"/>
          <w:sz w:val="18"/>
          <w:szCs w:val="18"/>
        </w:rPr>
      </w:pPr>
      <w:r w:rsidRPr="00E60FEE">
        <w:rPr>
          <w:rFonts w:cs="Arial"/>
          <w:sz w:val="18"/>
          <w:szCs w:val="18"/>
        </w:rPr>
        <w:t xml:space="preserve">By understanding who visits your website, where they are coming from, how frequently they visit and where they go afterwards, you can optimize your website to improve online experience and increase revenue.  </w:t>
      </w:r>
    </w:p>
    <w:p w14:paraId="58774228" w14:textId="77777777" w:rsidR="00BF7F0D" w:rsidRPr="00E60FEE" w:rsidRDefault="00BF7F0D" w:rsidP="00BF7F0D">
      <w:pPr>
        <w:rPr>
          <w:rFonts w:cs="Arial"/>
          <w:b/>
          <w:sz w:val="18"/>
          <w:szCs w:val="18"/>
        </w:rPr>
      </w:pPr>
      <w:r w:rsidRPr="00E60FEE">
        <w:rPr>
          <w:rFonts w:cs="Arial"/>
          <w:b/>
          <w:sz w:val="18"/>
          <w:szCs w:val="18"/>
        </w:rPr>
        <w:t>Which tool should you use?</w:t>
      </w:r>
    </w:p>
    <w:p w14:paraId="36A0F56F" w14:textId="77777777" w:rsidR="00305713" w:rsidRDefault="00BF7F0D" w:rsidP="00BF7F0D">
      <w:pPr>
        <w:rPr>
          <w:rFonts w:cs="Arial"/>
          <w:sz w:val="18"/>
          <w:szCs w:val="18"/>
          <w:shd w:val="clear" w:color="auto" w:fill="FFFFFF"/>
        </w:rPr>
      </w:pPr>
      <w:r w:rsidRPr="00E60FEE">
        <w:rPr>
          <w:rFonts w:cs="Arial"/>
          <w:sz w:val="18"/>
          <w:szCs w:val="18"/>
        </w:rPr>
        <w:t xml:space="preserve">There are many free and paid analytics tools available. </w:t>
      </w:r>
      <w:r w:rsidRPr="00E60FEE">
        <w:rPr>
          <w:rFonts w:cs="Arial"/>
          <w:sz w:val="18"/>
          <w:szCs w:val="18"/>
          <w:shd w:val="clear" w:color="auto" w:fill="FFFFFF"/>
        </w:rPr>
        <w:t xml:space="preserve">As part of your </w:t>
      </w:r>
      <w:r w:rsidR="00F36431">
        <w:rPr>
          <w:rFonts w:cs="Arial"/>
          <w:sz w:val="18"/>
          <w:szCs w:val="18"/>
          <w:shd w:val="clear" w:color="auto" w:fill="FFFFFF"/>
        </w:rPr>
        <w:t>website</w:t>
      </w:r>
      <w:r w:rsidRPr="00E60FEE">
        <w:rPr>
          <w:rFonts w:cs="Arial"/>
          <w:sz w:val="18"/>
          <w:szCs w:val="18"/>
          <w:shd w:val="clear" w:color="auto" w:fill="FFFFFF"/>
        </w:rPr>
        <w:t xml:space="preserve"> package, you are able to get valuable insights into your website traffic with statistics like visits, duration on page, bounce rate, click paths, origin and more. </w:t>
      </w:r>
    </w:p>
    <w:p w14:paraId="7231D0CB" w14:textId="57F47FEF" w:rsidR="00BF7F0D" w:rsidRPr="00E60FEE" w:rsidRDefault="00BF7F0D" w:rsidP="00BF7F0D">
      <w:pPr>
        <w:rPr>
          <w:rFonts w:cs="Arial"/>
          <w:sz w:val="18"/>
          <w:szCs w:val="18"/>
        </w:rPr>
      </w:pPr>
      <w:r w:rsidRPr="00E60FEE">
        <w:rPr>
          <w:rFonts w:cs="Arial"/>
          <w:sz w:val="18"/>
          <w:szCs w:val="18"/>
          <w:shd w:val="clear" w:color="auto" w:fill="FFFFFF"/>
        </w:rPr>
        <w:t xml:space="preserve">If you want a more advanced tool, you can set up </w:t>
      </w:r>
      <w:r w:rsidRPr="00E60FEE">
        <w:rPr>
          <w:rFonts w:cs="Arial"/>
          <w:sz w:val="18"/>
          <w:szCs w:val="18"/>
        </w:rPr>
        <w:t>Google Analytics, as it is a popular choice for business owners.  Plus, the set-up process is easy and free.</w:t>
      </w:r>
    </w:p>
    <w:p w14:paraId="7C23FAE5" w14:textId="77777777" w:rsidR="00BF7F0D" w:rsidRPr="00E60FEE" w:rsidRDefault="00BF7F0D" w:rsidP="00BF7F0D">
      <w:pPr>
        <w:rPr>
          <w:rFonts w:cs="Arial"/>
          <w:sz w:val="18"/>
          <w:szCs w:val="18"/>
        </w:rPr>
      </w:pPr>
      <w:r w:rsidRPr="00E60FEE">
        <w:rPr>
          <w:rFonts w:cs="Arial"/>
          <w:b/>
          <w:sz w:val="18"/>
          <w:szCs w:val="18"/>
        </w:rPr>
        <w:t xml:space="preserve">Step 1: </w:t>
      </w:r>
      <w:r w:rsidRPr="00E60FEE">
        <w:rPr>
          <w:rFonts w:cs="Arial"/>
          <w:sz w:val="18"/>
          <w:szCs w:val="18"/>
        </w:rPr>
        <w:t xml:space="preserve">Sign up for </w:t>
      </w:r>
      <w:hyperlink r:id="rId11" w:anchor="provision/SignUp/" w:history="1">
        <w:r w:rsidRPr="00E60FEE">
          <w:rPr>
            <w:rStyle w:val="Hyperlink"/>
            <w:rFonts w:cs="Arial"/>
            <w:sz w:val="18"/>
            <w:szCs w:val="18"/>
          </w:rPr>
          <w:t>Google Analytics</w:t>
        </w:r>
      </w:hyperlink>
      <w:r w:rsidRPr="00E60FEE">
        <w:rPr>
          <w:rFonts w:cs="Arial"/>
          <w:sz w:val="18"/>
          <w:szCs w:val="18"/>
        </w:rPr>
        <w:t>. You will need a Google account and your website information handy.</w:t>
      </w:r>
    </w:p>
    <w:p w14:paraId="0B5D2CD7" w14:textId="376E0B33" w:rsidR="00BF7F0D" w:rsidRPr="00E60FEE" w:rsidRDefault="00BF7F0D" w:rsidP="00BF7F0D">
      <w:pPr>
        <w:rPr>
          <w:rFonts w:cs="Arial"/>
          <w:sz w:val="18"/>
          <w:szCs w:val="18"/>
        </w:rPr>
      </w:pPr>
      <w:r w:rsidRPr="00E60FEE">
        <w:rPr>
          <w:rFonts w:cs="Arial"/>
          <w:b/>
          <w:sz w:val="18"/>
          <w:szCs w:val="18"/>
        </w:rPr>
        <w:t>Step 2:</w:t>
      </w:r>
      <w:r w:rsidRPr="00E60FEE">
        <w:rPr>
          <w:rFonts w:cs="Arial"/>
          <w:sz w:val="18"/>
          <w:szCs w:val="18"/>
        </w:rPr>
        <w:t xml:space="preserve"> Add the tracking code to your website.</w:t>
      </w:r>
      <w:r w:rsidR="00635A52">
        <w:rPr>
          <w:rFonts w:cs="Arial"/>
          <w:sz w:val="18"/>
          <w:szCs w:val="18"/>
        </w:rPr>
        <w:t xml:space="preserve"> (Note: In Online Presence Builder, you can add your Google Analytics tracking code under “Site Settings”.)</w:t>
      </w:r>
    </w:p>
    <w:p w14:paraId="108DDB25" w14:textId="77777777" w:rsidR="00BF7F0D" w:rsidRPr="00E60FEE" w:rsidRDefault="00BF7F0D" w:rsidP="00BF7F0D">
      <w:pPr>
        <w:rPr>
          <w:rFonts w:cs="Arial"/>
          <w:sz w:val="18"/>
          <w:szCs w:val="18"/>
        </w:rPr>
      </w:pPr>
      <w:r w:rsidRPr="00E60FEE">
        <w:rPr>
          <w:rFonts w:cs="Arial"/>
          <w:b/>
          <w:sz w:val="18"/>
          <w:szCs w:val="18"/>
        </w:rPr>
        <w:t>Step 3:</w:t>
      </w:r>
      <w:r w:rsidRPr="00E60FEE">
        <w:rPr>
          <w:rFonts w:cs="Arial"/>
          <w:sz w:val="18"/>
          <w:szCs w:val="18"/>
        </w:rPr>
        <w:t xml:space="preserve"> Learn about your audience.  </w:t>
      </w:r>
    </w:p>
    <w:p w14:paraId="2D1CE645" w14:textId="77777777" w:rsidR="00BF7F0D" w:rsidRDefault="00BF7F0D" w:rsidP="00BF7F0D">
      <w:pPr>
        <w:rPr>
          <w:rFonts w:cs="Arial"/>
          <w:sz w:val="18"/>
          <w:szCs w:val="18"/>
        </w:rPr>
      </w:pPr>
      <w:r w:rsidRPr="00E60FEE">
        <w:rPr>
          <w:rFonts w:cs="Arial"/>
          <w:sz w:val="18"/>
          <w:szCs w:val="18"/>
        </w:rPr>
        <w:t xml:space="preserve">For more information, check out Google’s </w:t>
      </w:r>
      <w:hyperlink r:id="rId12" w:history="1">
        <w:r w:rsidRPr="00E60FEE">
          <w:rPr>
            <w:rStyle w:val="Hyperlink"/>
            <w:rFonts w:cs="Arial"/>
            <w:sz w:val="18"/>
            <w:szCs w:val="18"/>
          </w:rPr>
          <w:t>Analytics Training and Support</w:t>
        </w:r>
      </w:hyperlink>
      <w:r w:rsidRPr="00E60FEE">
        <w:rPr>
          <w:rFonts w:cs="Arial"/>
          <w:sz w:val="18"/>
          <w:szCs w:val="18"/>
        </w:rPr>
        <w:t xml:space="preserve">. </w:t>
      </w:r>
    </w:p>
    <w:p w14:paraId="48BAB803" w14:textId="77777777" w:rsidR="00BF7F0D" w:rsidRPr="00E60FEE" w:rsidRDefault="00BF7F0D" w:rsidP="00BF7F0D">
      <w:pPr>
        <w:rPr>
          <w:rFonts w:cs="Arial"/>
          <w:sz w:val="18"/>
          <w:szCs w:val="18"/>
        </w:rPr>
      </w:pPr>
    </w:p>
    <w:p w14:paraId="3E3227DA" w14:textId="6C0E119E" w:rsidR="00BF7F0D" w:rsidRPr="00C86AED" w:rsidRDefault="00B1397A" w:rsidP="00B1397A">
      <w:pPr>
        <w:pStyle w:val="Heading1"/>
        <w:numPr>
          <w:ilvl w:val="0"/>
          <w:numId w:val="0"/>
        </w:numPr>
        <w:ind w:left="857" w:hanging="851"/>
        <w:rPr>
          <w:rFonts w:ascii="Arial" w:hAnsi="Arial" w:cs="Arial"/>
          <w:color w:val="2CADB2"/>
        </w:rPr>
      </w:pPr>
      <w:bookmarkStart w:id="5" w:name="_Toc482007658"/>
      <w:r w:rsidRPr="00C86AED">
        <w:rPr>
          <w:rFonts w:ascii="Arial" w:hAnsi="Arial" w:cs="Arial"/>
          <w:color w:val="2CADB2"/>
        </w:rPr>
        <w:lastRenderedPageBreak/>
        <w:t>Search</w:t>
      </w:r>
      <w:bookmarkEnd w:id="5"/>
    </w:p>
    <w:p w14:paraId="52CC1C28" w14:textId="2BF4315A" w:rsidR="00BF7F0D" w:rsidRPr="00E60FEE" w:rsidRDefault="00BF7F0D" w:rsidP="00BF7F0D">
      <w:pPr>
        <w:rPr>
          <w:rFonts w:cs="Arial"/>
          <w:sz w:val="18"/>
          <w:szCs w:val="18"/>
        </w:rPr>
      </w:pPr>
      <w:r w:rsidRPr="00E60FEE">
        <w:rPr>
          <w:rFonts w:cs="Arial"/>
          <w:sz w:val="18"/>
          <w:szCs w:val="18"/>
        </w:rPr>
        <w:t xml:space="preserve">In order to remain competitive, your website needs to be found online when and where potential customers are searching. Most often, this means when customers search for your industry or the services you offer in your area through Google or another search engine, your business </w:t>
      </w:r>
      <w:r w:rsidR="00865B13">
        <w:rPr>
          <w:rFonts w:cs="Arial"/>
          <w:sz w:val="18"/>
          <w:szCs w:val="18"/>
        </w:rPr>
        <w:t>needs to show</w:t>
      </w:r>
      <w:r w:rsidRPr="00E60FEE">
        <w:rPr>
          <w:rFonts w:cs="Arial"/>
          <w:sz w:val="18"/>
          <w:szCs w:val="18"/>
        </w:rPr>
        <w:t xml:space="preserve"> up in the search engine results. </w:t>
      </w:r>
    </w:p>
    <w:p w14:paraId="7B610664" w14:textId="77777777" w:rsidR="00BF7F0D" w:rsidRPr="00E60FEE" w:rsidRDefault="00BF7F0D" w:rsidP="00BF7F0D">
      <w:pPr>
        <w:rPr>
          <w:rFonts w:cs="Arial"/>
          <w:sz w:val="18"/>
          <w:szCs w:val="18"/>
        </w:rPr>
      </w:pPr>
      <w:r w:rsidRPr="00E60FEE">
        <w:rPr>
          <w:rFonts w:cs="Arial"/>
          <w:sz w:val="18"/>
          <w:szCs w:val="18"/>
        </w:rPr>
        <w:t>There are a number of things you can do to improve your search engine results.</w:t>
      </w:r>
    </w:p>
    <w:p w14:paraId="3F068F1D" w14:textId="77777777" w:rsidR="00491F49" w:rsidRPr="00304557" w:rsidRDefault="00491F49" w:rsidP="00491F49">
      <w:pPr>
        <w:pStyle w:val="Heading2"/>
        <w:numPr>
          <w:ilvl w:val="0"/>
          <w:numId w:val="0"/>
        </w:numPr>
        <w:ind w:left="851" w:hanging="851"/>
        <w:rPr>
          <w:rFonts w:ascii="Arial" w:hAnsi="Arial" w:cs="Arial"/>
          <w:b/>
        </w:rPr>
      </w:pPr>
      <w:bookmarkStart w:id="6" w:name="_Toc482007659"/>
      <w:r w:rsidRPr="00304557">
        <w:rPr>
          <w:rFonts w:ascii="Arial" w:hAnsi="Arial" w:cs="Arial"/>
          <w:b/>
        </w:rPr>
        <w:t>Content</w:t>
      </w:r>
      <w:bookmarkEnd w:id="6"/>
    </w:p>
    <w:p w14:paraId="79AD1C3B" w14:textId="77777777" w:rsidR="00491F49" w:rsidRPr="00B1397A" w:rsidRDefault="00491F49" w:rsidP="00491F49">
      <w:pPr>
        <w:rPr>
          <w:rFonts w:cs="Arial"/>
          <w:b/>
          <w:color w:val="auto"/>
          <w:sz w:val="18"/>
          <w:szCs w:val="18"/>
        </w:rPr>
      </w:pPr>
      <w:r w:rsidRPr="00B1397A">
        <w:rPr>
          <w:rFonts w:cs="Arial"/>
          <w:b/>
          <w:color w:val="auto"/>
          <w:sz w:val="18"/>
          <w:szCs w:val="18"/>
        </w:rPr>
        <w:t xml:space="preserve">Power your site with engaging content. </w:t>
      </w:r>
    </w:p>
    <w:p w14:paraId="0120F554" w14:textId="70DDF3D7" w:rsidR="00491F49" w:rsidRDefault="00491F49" w:rsidP="00491F49">
      <w:pPr>
        <w:autoSpaceDE w:val="0"/>
        <w:autoSpaceDN w:val="0"/>
        <w:adjustRightInd w:val="0"/>
        <w:spacing w:after="0"/>
        <w:rPr>
          <w:rFonts w:cs="Arial"/>
          <w:color w:val="auto"/>
          <w:sz w:val="18"/>
          <w:szCs w:val="18"/>
        </w:rPr>
      </w:pPr>
      <w:r w:rsidRPr="00B1397A">
        <w:rPr>
          <w:rFonts w:cs="Arial"/>
          <w:color w:val="auto"/>
          <w:sz w:val="18"/>
          <w:szCs w:val="18"/>
        </w:rPr>
        <w:t>Having helpful, relevant content is vital to building a successful website that will attract vi</w:t>
      </w:r>
      <w:r w:rsidR="00040EF3">
        <w:rPr>
          <w:rFonts w:cs="Arial"/>
          <w:color w:val="auto"/>
          <w:sz w:val="18"/>
          <w:szCs w:val="18"/>
        </w:rPr>
        <w:t>sitors and drive more business.</w:t>
      </w:r>
      <w:r w:rsidRPr="00B1397A">
        <w:rPr>
          <w:rFonts w:cs="Arial"/>
          <w:color w:val="auto"/>
          <w:sz w:val="18"/>
          <w:szCs w:val="18"/>
        </w:rPr>
        <w:t xml:space="preserve"> Your site content helps search engines like Google determine whether your website is credible and what searches it should appear for. Be sure to research key words related to your industry and include those words in your content. </w:t>
      </w:r>
      <w:r>
        <w:rPr>
          <w:rFonts w:cs="Arial"/>
          <w:color w:val="auto"/>
          <w:sz w:val="18"/>
          <w:szCs w:val="18"/>
        </w:rPr>
        <w:t>For consideration:</w:t>
      </w:r>
    </w:p>
    <w:p w14:paraId="68704E96" w14:textId="77777777" w:rsidR="00491F49" w:rsidRPr="00E417E9" w:rsidRDefault="00491F49" w:rsidP="00491F49">
      <w:pPr>
        <w:numPr>
          <w:ilvl w:val="0"/>
          <w:numId w:val="25"/>
        </w:numPr>
        <w:autoSpaceDE w:val="0"/>
        <w:autoSpaceDN w:val="0"/>
        <w:adjustRightInd w:val="0"/>
        <w:spacing w:after="0"/>
        <w:rPr>
          <w:rFonts w:cs="Arial"/>
          <w:color w:val="auto"/>
          <w:sz w:val="18"/>
          <w:szCs w:val="18"/>
          <w:lang w:val="en-US"/>
        </w:rPr>
      </w:pPr>
      <w:r w:rsidRPr="00E417E9">
        <w:rPr>
          <w:rFonts w:cs="Arial"/>
          <w:color w:val="auto"/>
          <w:sz w:val="18"/>
          <w:szCs w:val="18"/>
          <w:lang w:val="en-US"/>
        </w:rPr>
        <w:t xml:space="preserve">Tailor </w:t>
      </w:r>
      <w:r>
        <w:rPr>
          <w:rFonts w:cs="Arial"/>
          <w:color w:val="auto"/>
          <w:sz w:val="18"/>
          <w:szCs w:val="18"/>
          <w:lang w:val="en-US"/>
        </w:rPr>
        <w:t>your content</w:t>
      </w:r>
      <w:r w:rsidRPr="00E417E9">
        <w:rPr>
          <w:rFonts w:cs="Arial"/>
          <w:color w:val="auto"/>
          <w:sz w:val="18"/>
          <w:szCs w:val="18"/>
          <w:lang w:val="en-US"/>
        </w:rPr>
        <w:t xml:space="preserve"> to appeal to your target customer</w:t>
      </w:r>
    </w:p>
    <w:p w14:paraId="3783BDBD" w14:textId="321E8B87" w:rsidR="00491F49" w:rsidRPr="00E417E9" w:rsidRDefault="000145A2" w:rsidP="00491F49">
      <w:pPr>
        <w:numPr>
          <w:ilvl w:val="0"/>
          <w:numId w:val="25"/>
        </w:numPr>
        <w:autoSpaceDE w:val="0"/>
        <w:autoSpaceDN w:val="0"/>
        <w:adjustRightInd w:val="0"/>
        <w:spacing w:after="0"/>
        <w:rPr>
          <w:rFonts w:cs="Arial"/>
          <w:color w:val="auto"/>
          <w:sz w:val="18"/>
          <w:szCs w:val="18"/>
          <w:lang w:val="en-US"/>
        </w:rPr>
      </w:pPr>
      <w:r>
        <w:rPr>
          <w:rFonts w:cs="Arial"/>
          <w:color w:val="auto"/>
          <w:sz w:val="18"/>
          <w:szCs w:val="18"/>
          <w:lang w:val="en-US"/>
        </w:rPr>
        <w:t>Include content that i</w:t>
      </w:r>
      <w:r w:rsidR="00491F49" w:rsidRPr="00E417E9">
        <w:rPr>
          <w:rFonts w:cs="Arial"/>
          <w:color w:val="auto"/>
          <w:sz w:val="18"/>
          <w:szCs w:val="18"/>
          <w:lang w:val="en-US"/>
        </w:rPr>
        <w:t>s important and compelling for your market</w:t>
      </w:r>
    </w:p>
    <w:p w14:paraId="5412DA85" w14:textId="77777777" w:rsidR="00491F49" w:rsidRPr="00E417E9" w:rsidRDefault="00491F49" w:rsidP="00491F49">
      <w:pPr>
        <w:numPr>
          <w:ilvl w:val="0"/>
          <w:numId w:val="25"/>
        </w:numPr>
        <w:autoSpaceDE w:val="0"/>
        <w:autoSpaceDN w:val="0"/>
        <w:adjustRightInd w:val="0"/>
        <w:spacing w:after="0"/>
        <w:rPr>
          <w:rFonts w:cs="Arial"/>
          <w:color w:val="auto"/>
          <w:sz w:val="18"/>
          <w:szCs w:val="18"/>
          <w:lang w:val="en-US"/>
        </w:rPr>
      </w:pPr>
      <w:r>
        <w:rPr>
          <w:rFonts w:cs="Arial"/>
          <w:color w:val="auto"/>
          <w:sz w:val="18"/>
          <w:szCs w:val="18"/>
          <w:lang w:val="en-US"/>
        </w:rPr>
        <w:t xml:space="preserve">Differentiate your value proposition (why us?) </w:t>
      </w:r>
      <w:r w:rsidRPr="00E417E9">
        <w:rPr>
          <w:rFonts w:cs="Arial"/>
          <w:color w:val="auto"/>
          <w:sz w:val="18"/>
          <w:szCs w:val="18"/>
          <w:lang w:val="en-US"/>
        </w:rPr>
        <w:t>from competitors</w:t>
      </w:r>
    </w:p>
    <w:p w14:paraId="7255F881" w14:textId="77777777" w:rsidR="00491F49" w:rsidRPr="00E417E9" w:rsidRDefault="00491F49" w:rsidP="00491F49">
      <w:pPr>
        <w:numPr>
          <w:ilvl w:val="0"/>
          <w:numId w:val="25"/>
        </w:numPr>
        <w:autoSpaceDE w:val="0"/>
        <w:autoSpaceDN w:val="0"/>
        <w:adjustRightInd w:val="0"/>
        <w:spacing w:after="0"/>
        <w:rPr>
          <w:rFonts w:cs="Arial"/>
          <w:color w:val="auto"/>
          <w:sz w:val="18"/>
          <w:szCs w:val="18"/>
          <w:lang w:val="en-US"/>
        </w:rPr>
      </w:pPr>
      <w:r w:rsidRPr="00E417E9">
        <w:rPr>
          <w:rFonts w:cs="Arial"/>
          <w:color w:val="auto"/>
          <w:sz w:val="18"/>
          <w:szCs w:val="18"/>
          <w:lang w:val="en-US"/>
        </w:rPr>
        <w:t>Build pages to incorporate relevant keywords</w:t>
      </w:r>
    </w:p>
    <w:p w14:paraId="672B650C" w14:textId="77777777" w:rsidR="00491F49" w:rsidRPr="00E417E9" w:rsidRDefault="00491F49" w:rsidP="00491F49">
      <w:pPr>
        <w:numPr>
          <w:ilvl w:val="1"/>
          <w:numId w:val="25"/>
        </w:numPr>
        <w:autoSpaceDE w:val="0"/>
        <w:autoSpaceDN w:val="0"/>
        <w:adjustRightInd w:val="0"/>
        <w:spacing w:after="0"/>
        <w:rPr>
          <w:rFonts w:cs="Arial"/>
          <w:color w:val="auto"/>
          <w:sz w:val="18"/>
          <w:szCs w:val="18"/>
          <w:lang w:val="en-US"/>
        </w:rPr>
      </w:pPr>
      <w:r w:rsidRPr="00E417E9">
        <w:rPr>
          <w:rFonts w:cs="Arial"/>
          <w:color w:val="auto"/>
          <w:sz w:val="18"/>
          <w:szCs w:val="18"/>
          <w:lang w:val="en-US"/>
        </w:rPr>
        <w:t>Company name and key people</w:t>
      </w:r>
    </w:p>
    <w:p w14:paraId="06D064B0" w14:textId="77777777" w:rsidR="00491F49" w:rsidRPr="00E417E9" w:rsidRDefault="00491F49" w:rsidP="00491F49">
      <w:pPr>
        <w:numPr>
          <w:ilvl w:val="1"/>
          <w:numId w:val="25"/>
        </w:numPr>
        <w:autoSpaceDE w:val="0"/>
        <w:autoSpaceDN w:val="0"/>
        <w:adjustRightInd w:val="0"/>
        <w:spacing w:after="0"/>
        <w:rPr>
          <w:rFonts w:cs="Arial"/>
          <w:color w:val="auto"/>
          <w:sz w:val="18"/>
          <w:szCs w:val="18"/>
          <w:lang w:val="en-US"/>
        </w:rPr>
      </w:pPr>
      <w:r w:rsidRPr="00E417E9">
        <w:rPr>
          <w:rFonts w:cs="Arial"/>
          <w:color w:val="auto"/>
          <w:sz w:val="18"/>
          <w:szCs w:val="18"/>
          <w:lang w:val="en-US"/>
        </w:rPr>
        <w:t>Names/types of products or services</w:t>
      </w:r>
    </w:p>
    <w:p w14:paraId="03B379ED" w14:textId="77777777" w:rsidR="00491F49" w:rsidRPr="00E417E9" w:rsidRDefault="00491F49" w:rsidP="00491F49">
      <w:pPr>
        <w:numPr>
          <w:ilvl w:val="1"/>
          <w:numId w:val="25"/>
        </w:numPr>
        <w:autoSpaceDE w:val="0"/>
        <w:autoSpaceDN w:val="0"/>
        <w:adjustRightInd w:val="0"/>
        <w:spacing w:after="0"/>
        <w:rPr>
          <w:rFonts w:cs="Arial"/>
          <w:color w:val="auto"/>
          <w:sz w:val="18"/>
          <w:szCs w:val="18"/>
          <w:lang w:val="en-US"/>
        </w:rPr>
      </w:pPr>
      <w:r w:rsidRPr="00E417E9">
        <w:rPr>
          <w:rFonts w:cs="Arial"/>
          <w:color w:val="auto"/>
          <w:sz w:val="18"/>
          <w:szCs w:val="18"/>
          <w:lang w:val="en-US"/>
        </w:rPr>
        <w:t>Geographic area served</w:t>
      </w:r>
    </w:p>
    <w:p w14:paraId="17591F3D" w14:textId="77777777" w:rsidR="00491F49" w:rsidRPr="00E417E9" w:rsidRDefault="00491F49" w:rsidP="00491F49">
      <w:pPr>
        <w:numPr>
          <w:ilvl w:val="1"/>
          <w:numId w:val="25"/>
        </w:numPr>
        <w:autoSpaceDE w:val="0"/>
        <w:autoSpaceDN w:val="0"/>
        <w:adjustRightInd w:val="0"/>
        <w:spacing w:after="0"/>
        <w:rPr>
          <w:rFonts w:cs="Arial"/>
          <w:color w:val="auto"/>
          <w:sz w:val="18"/>
          <w:szCs w:val="18"/>
          <w:lang w:val="en-US"/>
        </w:rPr>
      </w:pPr>
      <w:r w:rsidRPr="00E417E9">
        <w:rPr>
          <w:rFonts w:cs="Arial"/>
          <w:color w:val="auto"/>
          <w:sz w:val="18"/>
          <w:szCs w:val="18"/>
          <w:lang w:val="en-US"/>
        </w:rPr>
        <w:t>Keywords that address the ‘symptom’ as well as the ‘cure’ (auto mechanic/squeaky brakes)</w:t>
      </w:r>
    </w:p>
    <w:p w14:paraId="51102C18" w14:textId="77777777" w:rsidR="00491F49" w:rsidRPr="00B1397A" w:rsidRDefault="00491F49" w:rsidP="00491F49">
      <w:pPr>
        <w:autoSpaceDE w:val="0"/>
        <w:autoSpaceDN w:val="0"/>
        <w:adjustRightInd w:val="0"/>
        <w:spacing w:after="0"/>
        <w:rPr>
          <w:rFonts w:cs="Arial"/>
          <w:color w:val="auto"/>
          <w:sz w:val="18"/>
          <w:szCs w:val="18"/>
        </w:rPr>
      </w:pPr>
      <w:r w:rsidRPr="00B1397A">
        <w:rPr>
          <w:rFonts w:cs="Arial"/>
          <w:color w:val="auto"/>
          <w:sz w:val="18"/>
          <w:szCs w:val="18"/>
        </w:rPr>
        <w:t>Here are some areas of your website where you can include interesting and relevant content:</w:t>
      </w:r>
    </w:p>
    <w:p w14:paraId="4BD72E61" w14:textId="77777777" w:rsidR="00491F49" w:rsidRPr="00B1397A" w:rsidRDefault="00491F49" w:rsidP="00CE3929">
      <w:pPr>
        <w:pStyle w:val="ListParagraph"/>
        <w:numPr>
          <w:ilvl w:val="0"/>
          <w:numId w:val="25"/>
        </w:numPr>
        <w:autoSpaceDE w:val="0"/>
        <w:autoSpaceDN w:val="0"/>
        <w:adjustRightInd w:val="0"/>
        <w:spacing w:before="120" w:after="120"/>
        <w:contextualSpacing w:val="0"/>
        <w:rPr>
          <w:rFonts w:ascii="Arial" w:hAnsi="Arial" w:cs="Arial"/>
          <w:b/>
          <w:sz w:val="18"/>
          <w:szCs w:val="18"/>
        </w:rPr>
      </w:pPr>
      <w:r w:rsidRPr="00B1397A">
        <w:rPr>
          <w:rFonts w:ascii="Arial" w:hAnsi="Arial" w:cs="Arial"/>
          <w:b/>
          <w:sz w:val="18"/>
          <w:szCs w:val="18"/>
        </w:rPr>
        <w:t xml:space="preserve">Products and/or Services.  </w:t>
      </w:r>
      <w:r w:rsidRPr="00B1397A">
        <w:rPr>
          <w:rFonts w:ascii="Arial" w:hAnsi="Arial" w:cs="Arial"/>
          <w:sz w:val="18"/>
          <w:szCs w:val="18"/>
        </w:rPr>
        <w:t xml:space="preserve">Including a list or description of the products and/or services your business offers can help ensure your business is being found when potential customers are searching for those products or services online.    </w:t>
      </w:r>
    </w:p>
    <w:p w14:paraId="3F7B677D" w14:textId="77777777" w:rsidR="00491F49" w:rsidRPr="00E417E9" w:rsidRDefault="00491F49" w:rsidP="00CE3929">
      <w:pPr>
        <w:pStyle w:val="ListParagraph"/>
        <w:numPr>
          <w:ilvl w:val="0"/>
          <w:numId w:val="25"/>
        </w:numPr>
        <w:autoSpaceDE w:val="0"/>
        <w:autoSpaceDN w:val="0"/>
        <w:adjustRightInd w:val="0"/>
        <w:spacing w:before="120" w:after="120"/>
        <w:contextualSpacing w:val="0"/>
        <w:rPr>
          <w:rFonts w:ascii="Arial" w:hAnsi="Arial" w:cs="Arial"/>
          <w:b/>
          <w:sz w:val="18"/>
          <w:szCs w:val="18"/>
        </w:rPr>
      </w:pPr>
      <w:r w:rsidRPr="00B1397A">
        <w:rPr>
          <w:rFonts w:ascii="Arial" w:hAnsi="Arial" w:cs="Arial"/>
          <w:b/>
          <w:sz w:val="18"/>
          <w:szCs w:val="18"/>
        </w:rPr>
        <w:t xml:space="preserve">Blog. </w:t>
      </w:r>
      <w:r w:rsidRPr="00B1397A">
        <w:rPr>
          <w:rFonts w:ascii="Arial" w:hAnsi="Arial" w:cs="Arial"/>
          <w:sz w:val="18"/>
          <w:szCs w:val="18"/>
        </w:rPr>
        <w:t xml:space="preserve">With every blog post that you write, you add an additional indexed page to your website, which helps drive traffic to your site organically. Including industry relevant content helps incorporate key words and phrases on your website. Finally, blogs should regularly have new content, and websites that are more frequently updated can improve their search engine ranking. </w:t>
      </w:r>
    </w:p>
    <w:p w14:paraId="7334968E" w14:textId="77777777" w:rsidR="00491F49" w:rsidRPr="00DF1AD2" w:rsidRDefault="00491F49" w:rsidP="00CE3929">
      <w:pPr>
        <w:pStyle w:val="ListParagraph"/>
        <w:numPr>
          <w:ilvl w:val="0"/>
          <w:numId w:val="25"/>
        </w:numPr>
        <w:autoSpaceDE w:val="0"/>
        <w:autoSpaceDN w:val="0"/>
        <w:adjustRightInd w:val="0"/>
        <w:spacing w:before="120" w:after="120"/>
        <w:contextualSpacing w:val="0"/>
        <w:rPr>
          <w:rFonts w:ascii="Arial" w:hAnsi="Arial" w:cs="Arial"/>
          <w:b/>
          <w:sz w:val="18"/>
          <w:szCs w:val="18"/>
        </w:rPr>
      </w:pPr>
      <w:r w:rsidRPr="00B1397A">
        <w:rPr>
          <w:rFonts w:ascii="Arial" w:hAnsi="Arial" w:cs="Arial"/>
          <w:b/>
          <w:sz w:val="18"/>
          <w:szCs w:val="18"/>
        </w:rPr>
        <w:t xml:space="preserve">About Us section.  </w:t>
      </w:r>
      <w:r w:rsidRPr="00B1397A">
        <w:rPr>
          <w:rFonts w:ascii="Arial" w:hAnsi="Arial" w:cs="Arial"/>
          <w:sz w:val="18"/>
          <w:szCs w:val="18"/>
        </w:rPr>
        <w:t xml:space="preserve">Customers like to make emotional connections with businesses. Make sure that you tell your story; how did you start? What’s your mission? How are you different from the competition? </w:t>
      </w:r>
    </w:p>
    <w:p w14:paraId="1C0D0AC7" w14:textId="306350B7" w:rsidR="00DF1AD2" w:rsidRPr="00DE5E98" w:rsidRDefault="00DF1AD2" w:rsidP="00DF1AD2">
      <w:pPr>
        <w:rPr>
          <w:rFonts w:cs="Arial"/>
        </w:rPr>
      </w:pPr>
      <w:r w:rsidRPr="00DF1AD2">
        <w:rPr>
          <w:rFonts w:cs="Arial"/>
          <w:color w:val="auto"/>
          <w:sz w:val="18"/>
          <w:szCs w:val="18"/>
        </w:rPr>
        <w:t>Keep</w:t>
      </w:r>
      <w:r w:rsidR="00040EF3">
        <w:rPr>
          <w:rFonts w:cs="Arial"/>
          <w:color w:val="auto"/>
          <w:sz w:val="18"/>
          <w:szCs w:val="18"/>
        </w:rPr>
        <w:t>ing</w:t>
      </w:r>
      <w:r w:rsidRPr="00DF1AD2">
        <w:rPr>
          <w:rFonts w:cs="Arial"/>
          <w:color w:val="auto"/>
          <w:sz w:val="18"/>
          <w:szCs w:val="18"/>
        </w:rPr>
        <w:t xml:space="preserve"> your website content up to date is also important. </w:t>
      </w:r>
      <w:r w:rsidRPr="00DF1AD2">
        <w:rPr>
          <w:rFonts w:cs="Arial"/>
        </w:rPr>
        <w:t>Customers are more likely to trust a business with</w:t>
      </w:r>
      <w:r w:rsidRPr="00DE5E98">
        <w:rPr>
          <w:rFonts w:cs="Arial"/>
        </w:rPr>
        <w:t xml:space="preserve"> current, relevant content and design on their website—and more likely to dismiss a business with outdated content or dates displayed past a few months. Time elapsed between updates also affects your website’s search ranking in Google and other search engines, as a factor of your website’s credibility and relevance.</w:t>
      </w:r>
    </w:p>
    <w:p w14:paraId="4380BB99" w14:textId="11A5ADE6" w:rsidR="00491F49" w:rsidRPr="00B1397A" w:rsidRDefault="00491F49" w:rsidP="00491F49">
      <w:pPr>
        <w:rPr>
          <w:rFonts w:cs="Arial"/>
          <w:b/>
          <w:color w:val="auto"/>
          <w:sz w:val="18"/>
          <w:szCs w:val="18"/>
        </w:rPr>
      </w:pPr>
    </w:p>
    <w:p w14:paraId="3CA9B9B8" w14:textId="7A4A9F96" w:rsidR="00491F49" w:rsidRDefault="00491F49" w:rsidP="00B1397A">
      <w:pPr>
        <w:pStyle w:val="Heading2"/>
        <w:numPr>
          <w:ilvl w:val="0"/>
          <w:numId w:val="0"/>
        </w:numPr>
        <w:ind w:left="851" w:hanging="851"/>
        <w:rPr>
          <w:rFonts w:ascii="Arial" w:hAnsi="Arial" w:cs="Arial"/>
          <w:b/>
        </w:rPr>
      </w:pPr>
      <w:bookmarkStart w:id="7" w:name="_Toc482007660"/>
      <w:r>
        <w:rPr>
          <w:rFonts w:ascii="Arial" w:hAnsi="Arial" w:cs="Arial"/>
          <w:b/>
        </w:rPr>
        <w:t>On-site Optimizations</w:t>
      </w:r>
      <w:bookmarkEnd w:id="7"/>
    </w:p>
    <w:p w14:paraId="7AD73A9E" w14:textId="085AC40A" w:rsidR="0002471C" w:rsidRPr="00B1397A" w:rsidRDefault="0002471C" w:rsidP="0002471C">
      <w:pPr>
        <w:rPr>
          <w:rFonts w:cs="Arial"/>
          <w:b/>
          <w:color w:val="auto"/>
          <w:sz w:val="18"/>
          <w:szCs w:val="18"/>
        </w:rPr>
      </w:pPr>
      <w:r>
        <w:rPr>
          <w:rFonts w:cs="Arial"/>
          <w:b/>
          <w:color w:val="auto"/>
          <w:sz w:val="18"/>
          <w:szCs w:val="18"/>
        </w:rPr>
        <w:t>Optimize your website for search engines.</w:t>
      </w:r>
      <w:r w:rsidRPr="00B1397A">
        <w:rPr>
          <w:rFonts w:cs="Arial"/>
          <w:b/>
          <w:color w:val="auto"/>
          <w:sz w:val="18"/>
          <w:szCs w:val="18"/>
        </w:rPr>
        <w:t xml:space="preserve"> </w:t>
      </w:r>
    </w:p>
    <w:p w14:paraId="2F8DAA3C" w14:textId="0190C82A" w:rsidR="00DF1AD2" w:rsidRPr="00376419" w:rsidRDefault="00DF1AD2" w:rsidP="00DF1AD2">
      <w:pPr>
        <w:rPr>
          <w:rFonts w:cs="Arial"/>
          <w:shd w:val="clear" w:color="auto" w:fill="FFFFFF"/>
        </w:rPr>
      </w:pPr>
      <w:r w:rsidRPr="00376419">
        <w:rPr>
          <w:rFonts w:cs="Arial"/>
          <w:bCs/>
          <w:shd w:val="clear" w:color="auto" w:fill="FFFFFF"/>
        </w:rPr>
        <w:t>Meta tags</w:t>
      </w:r>
      <w:r w:rsidRPr="00376419">
        <w:rPr>
          <w:rStyle w:val="apple-converted-space"/>
          <w:rFonts w:cs="Arial"/>
          <w:shd w:val="clear" w:color="auto" w:fill="FFFFFF"/>
        </w:rPr>
        <w:t> </w:t>
      </w:r>
      <w:r w:rsidRPr="00376419">
        <w:rPr>
          <w:rFonts w:cs="Arial"/>
          <w:shd w:val="clear" w:color="auto" w:fill="FFFFFF"/>
        </w:rPr>
        <w:t>are pieces of text that describe a page's content in your HTML code. Some metadata has great value, particularly to search engines. Correct use of metadata can improve your placement in search engines, but more impor</w:t>
      </w:r>
      <w:r w:rsidR="003346FD">
        <w:rPr>
          <w:rFonts w:cs="Arial"/>
          <w:shd w:val="clear" w:color="auto" w:fill="FFFFFF"/>
        </w:rPr>
        <w:t>tantly how your website appears</w:t>
      </w:r>
      <w:r w:rsidRPr="00376419">
        <w:rPr>
          <w:rFonts w:cs="Arial"/>
          <w:shd w:val="clear" w:color="auto" w:fill="FFFFFF"/>
        </w:rPr>
        <w:t xml:space="preserve"> in a search engine.</w:t>
      </w:r>
    </w:p>
    <w:p w14:paraId="68C87E23" w14:textId="77777777" w:rsidR="00DF1AD2" w:rsidRPr="00376419" w:rsidRDefault="00DF1AD2" w:rsidP="00DF1AD2">
      <w:pPr>
        <w:rPr>
          <w:rFonts w:cs="Arial"/>
          <w:shd w:val="clear" w:color="auto" w:fill="FFFFFF"/>
        </w:rPr>
      </w:pPr>
      <w:r w:rsidRPr="00376419">
        <w:rPr>
          <w:rFonts w:cs="Arial"/>
          <w:shd w:val="clear" w:color="auto" w:fill="FFFFFF"/>
        </w:rPr>
        <w:t>In particular, the description meta tag is frequently shown in Google beneath the link to a specific result.</w:t>
      </w:r>
    </w:p>
    <w:p w14:paraId="3E4C74C3" w14:textId="77777777" w:rsidR="00DF1AD2" w:rsidRPr="00376419" w:rsidRDefault="00DF1AD2" w:rsidP="00DF1AD2">
      <w:pPr>
        <w:rPr>
          <w:rFonts w:cs="Arial"/>
          <w:shd w:val="clear" w:color="auto" w:fill="FFFFFF"/>
        </w:rPr>
      </w:pPr>
      <w:r w:rsidRPr="00376419">
        <w:rPr>
          <w:rFonts w:cs="Arial"/>
          <w:shd w:val="clear" w:color="auto" w:fill="FFFFFF"/>
        </w:rPr>
        <w:t xml:space="preserve">Make sure that all the pages of this website include a meta description. </w:t>
      </w:r>
    </w:p>
    <w:p w14:paraId="16282C7E" w14:textId="77777777" w:rsidR="00DF1AD2" w:rsidRPr="00376419" w:rsidRDefault="00DF1AD2" w:rsidP="00DF1AD2">
      <w:pPr>
        <w:pStyle w:val="ListParagraph"/>
        <w:numPr>
          <w:ilvl w:val="0"/>
          <w:numId w:val="32"/>
        </w:numPr>
        <w:spacing w:line="276" w:lineRule="auto"/>
        <w:rPr>
          <w:rFonts w:ascii="Arial" w:hAnsi="Arial" w:cs="Arial"/>
          <w:sz w:val="20"/>
          <w:szCs w:val="20"/>
        </w:rPr>
      </w:pPr>
      <w:r w:rsidRPr="00376419">
        <w:rPr>
          <w:rFonts w:ascii="Arial" w:hAnsi="Arial" w:cs="Arial"/>
          <w:sz w:val="20"/>
          <w:szCs w:val="20"/>
        </w:rPr>
        <w:lastRenderedPageBreak/>
        <w:t>Many website design tools include sections where you can edit the meta tags and metadata of your website. Educate yourself on best practices in defining metadata to ensure your website is optimized for search and usability.</w:t>
      </w:r>
    </w:p>
    <w:p w14:paraId="1E3F9479" w14:textId="77777777" w:rsidR="00DF1AD2" w:rsidRPr="00376419" w:rsidRDefault="00DF1AD2" w:rsidP="00DF1AD2">
      <w:pPr>
        <w:pStyle w:val="ListParagraph"/>
        <w:numPr>
          <w:ilvl w:val="0"/>
          <w:numId w:val="32"/>
        </w:numPr>
        <w:spacing w:line="276" w:lineRule="auto"/>
        <w:rPr>
          <w:rFonts w:ascii="Arial" w:hAnsi="Arial" w:cs="Arial"/>
          <w:sz w:val="20"/>
          <w:szCs w:val="20"/>
        </w:rPr>
      </w:pPr>
      <w:r w:rsidRPr="00376419">
        <w:rPr>
          <w:rFonts w:ascii="Arial" w:hAnsi="Arial" w:cs="Arial"/>
          <w:sz w:val="20"/>
          <w:szCs w:val="20"/>
        </w:rPr>
        <w:t>Alternatively, you can consult with a web designer or agency to improve your website’s meta tags and metadata.</w:t>
      </w:r>
    </w:p>
    <w:p w14:paraId="036CA6E0" w14:textId="77777777" w:rsidR="00491F49" w:rsidRPr="00491F49" w:rsidRDefault="00491F49" w:rsidP="00491F49">
      <w:pPr>
        <w:rPr>
          <w:lang w:eastAsia="en-US"/>
        </w:rPr>
      </w:pPr>
    </w:p>
    <w:p w14:paraId="2A718FEA" w14:textId="45C6B4CC" w:rsidR="00B1397A" w:rsidRPr="00304557" w:rsidRDefault="00B1397A" w:rsidP="00B1397A">
      <w:pPr>
        <w:pStyle w:val="Heading2"/>
        <w:numPr>
          <w:ilvl w:val="0"/>
          <w:numId w:val="0"/>
        </w:numPr>
        <w:ind w:left="851" w:hanging="851"/>
        <w:rPr>
          <w:rFonts w:ascii="Arial" w:hAnsi="Arial" w:cs="Arial"/>
          <w:b/>
        </w:rPr>
      </w:pPr>
      <w:bookmarkStart w:id="8" w:name="_Toc482007661"/>
      <w:r w:rsidRPr="00304557">
        <w:rPr>
          <w:rFonts w:ascii="Arial" w:hAnsi="Arial" w:cs="Arial"/>
          <w:b/>
        </w:rPr>
        <w:t>Back</w:t>
      </w:r>
      <w:r w:rsidR="001F531D">
        <w:rPr>
          <w:rFonts w:ascii="Arial" w:hAnsi="Arial" w:cs="Arial"/>
          <w:b/>
        </w:rPr>
        <w:t>l</w:t>
      </w:r>
      <w:r w:rsidRPr="00304557">
        <w:rPr>
          <w:rFonts w:ascii="Arial" w:hAnsi="Arial" w:cs="Arial"/>
          <w:b/>
        </w:rPr>
        <w:t>inks</w:t>
      </w:r>
      <w:bookmarkEnd w:id="8"/>
    </w:p>
    <w:p w14:paraId="543F1EB1" w14:textId="77777777" w:rsidR="00BF7F0D" w:rsidRPr="00B1397A" w:rsidRDefault="00BF7F0D" w:rsidP="00B1397A">
      <w:pPr>
        <w:rPr>
          <w:rFonts w:cs="Arial"/>
          <w:b/>
          <w:color w:val="auto"/>
          <w:sz w:val="18"/>
          <w:szCs w:val="18"/>
        </w:rPr>
      </w:pPr>
      <w:r w:rsidRPr="00B1397A">
        <w:rPr>
          <w:rFonts w:cs="Arial"/>
          <w:b/>
          <w:color w:val="auto"/>
          <w:sz w:val="18"/>
          <w:szCs w:val="18"/>
        </w:rPr>
        <w:t xml:space="preserve">Build out your backlinks. </w:t>
      </w:r>
    </w:p>
    <w:p w14:paraId="2F6B15D0" w14:textId="77777777" w:rsidR="000B3F39" w:rsidRDefault="003072A1" w:rsidP="00BF7F0D">
      <w:pPr>
        <w:rPr>
          <w:rFonts w:cs="Arial"/>
          <w:color w:val="auto"/>
          <w:sz w:val="18"/>
          <w:szCs w:val="18"/>
        </w:rPr>
      </w:pPr>
      <w:r>
        <w:rPr>
          <w:rFonts w:cs="Arial"/>
          <w:color w:val="auto"/>
          <w:sz w:val="18"/>
          <w:szCs w:val="18"/>
        </w:rPr>
        <w:t>“</w:t>
      </w:r>
      <w:r w:rsidR="00BF7F0D" w:rsidRPr="00B1397A">
        <w:rPr>
          <w:rFonts w:cs="Arial"/>
          <w:color w:val="auto"/>
          <w:sz w:val="18"/>
          <w:szCs w:val="18"/>
        </w:rPr>
        <w:t>Backlinks</w:t>
      </w:r>
      <w:r>
        <w:rPr>
          <w:rFonts w:cs="Arial"/>
          <w:color w:val="auto"/>
          <w:sz w:val="18"/>
          <w:szCs w:val="18"/>
        </w:rPr>
        <w:t xml:space="preserve">” is an SEO term for </w:t>
      </w:r>
      <w:r w:rsidR="00BF7F0D" w:rsidRPr="00B1397A">
        <w:rPr>
          <w:rFonts w:cs="Arial"/>
          <w:color w:val="auto"/>
          <w:sz w:val="18"/>
          <w:szCs w:val="18"/>
        </w:rPr>
        <w:t xml:space="preserve">links on other websites that link back to your website. Search engines use the number of backlinks </w:t>
      </w:r>
      <w:r>
        <w:rPr>
          <w:rFonts w:cs="Arial"/>
          <w:color w:val="auto"/>
          <w:sz w:val="18"/>
          <w:szCs w:val="18"/>
        </w:rPr>
        <w:t xml:space="preserve">to your website </w:t>
      </w:r>
      <w:r w:rsidR="00BF7F0D" w:rsidRPr="00B1397A">
        <w:rPr>
          <w:rFonts w:cs="Arial"/>
          <w:color w:val="auto"/>
          <w:sz w:val="18"/>
          <w:szCs w:val="18"/>
        </w:rPr>
        <w:t xml:space="preserve">as an indication of the popularity or value of a website and its content when determining a search result ranking for a website.  </w:t>
      </w:r>
    </w:p>
    <w:p w14:paraId="14894997" w14:textId="3A308A4E" w:rsidR="00BF7F0D" w:rsidRPr="00B1397A" w:rsidRDefault="00BF7F0D" w:rsidP="00BF7F0D">
      <w:pPr>
        <w:rPr>
          <w:rFonts w:cs="Arial"/>
          <w:color w:val="auto"/>
          <w:sz w:val="18"/>
          <w:szCs w:val="18"/>
        </w:rPr>
      </w:pPr>
      <w:r w:rsidRPr="00B1397A">
        <w:rPr>
          <w:rFonts w:cs="Arial"/>
          <w:color w:val="auto"/>
          <w:sz w:val="18"/>
          <w:szCs w:val="18"/>
        </w:rPr>
        <w:t xml:space="preserve">Websites that are being linked to from many respectable sources will achieve higher search results than competing websites with fewer backlinks. </w:t>
      </w:r>
    </w:p>
    <w:p w14:paraId="71D8DECC" w14:textId="03F738CA" w:rsidR="00BF7F0D" w:rsidRPr="00B1397A" w:rsidRDefault="00D0786E" w:rsidP="00BF7F0D">
      <w:pPr>
        <w:rPr>
          <w:rFonts w:cs="Arial"/>
          <w:b/>
          <w:color w:val="auto"/>
          <w:sz w:val="18"/>
          <w:szCs w:val="18"/>
        </w:rPr>
      </w:pPr>
      <w:r>
        <w:rPr>
          <w:rFonts w:cs="Arial"/>
          <w:b/>
          <w:color w:val="auto"/>
          <w:sz w:val="18"/>
          <w:szCs w:val="18"/>
        </w:rPr>
        <w:t>Ways to increase</w:t>
      </w:r>
      <w:r w:rsidR="00BF7F0D" w:rsidRPr="00B1397A">
        <w:rPr>
          <w:rFonts w:cs="Arial"/>
          <w:b/>
          <w:color w:val="auto"/>
          <w:sz w:val="18"/>
          <w:szCs w:val="18"/>
        </w:rPr>
        <w:t xml:space="preserve"> backlinks</w:t>
      </w:r>
      <w:r>
        <w:rPr>
          <w:rFonts w:cs="Arial"/>
          <w:b/>
          <w:color w:val="auto"/>
          <w:sz w:val="18"/>
          <w:szCs w:val="18"/>
        </w:rPr>
        <w:t xml:space="preserve"> to your website</w:t>
      </w:r>
      <w:r w:rsidR="009E120C">
        <w:rPr>
          <w:rFonts w:cs="Arial"/>
          <w:b/>
          <w:color w:val="auto"/>
          <w:sz w:val="18"/>
          <w:szCs w:val="18"/>
        </w:rPr>
        <w:t>:</w:t>
      </w:r>
    </w:p>
    <w:p w14:paraId="213C77BA" w14:textId="77777777" w:rsidR="000B3F39" w:rsidRPr="00B1397A" w:rsidRDefault="000B3F39" w:rsidP="004B3121">
      <w:pPr>
        <w:pStyle w:val="ListParagraph"/>
        <w:numPr>
          <w:ilvl w:val="0"/>
          <w:numId w:val="24"/>
        </w:numPr>
        <w:spacing w:after="0" w:line="259" w:lineRule="auto"/>
        <w:rPr>
          <w:rFonts w:ascii="Arial" w:hAnsi="Arial" w:cs="Arial"/>
          <w:b/>
          <w:sz w:val="18"/>
          <w:szCs w:val="18"/>
        </w:rPr>
      </w:pPr>
      <w:r w:rsidRPr="00B1397A">
        <w:rPr>
          <w:rFonts w:ascii="Arial" w:hAnsi="Arial" w:cs="Arial"/>
          <w:b/>
          <w:sz w:val="18"/>
          <w:szCs w:val="18"/>
        </w:rPr>
        <w:t xml:space="preserve">Online directories. </w:t>
      </w:r>
      <w:r w:rsidRPr="00B1397A">
        <w:rPr>
          <w:rFonts w:ascii="Arial" w:hAnsi="Arial" w:cs="Arial"/>
          <w:sz w:val="18"/>
          <w:szCs w:val="18"/>
        </w:rPr>
        <w:t xml:space="preserve">Ensuring your business and website are listed in online and local directories is a great way to obtain quality incoming links. A few examples include Yelp, Yellow Pages and Google My Business. </w:t>
      </w:r>
    </w:p>
    <w:p w14:paraId="05BB93E2" w14:textId="0806C2F3" w:rsidR="000B3F39" w:rsidRPr="000B3F39" w:rsidRDefault="000B3F39" w:rsidP="004B3121">
      <w:pPr>
        <w:pStyle w:val="ListParagraph"/>
        <w:numPr>
          <w:ilvl w:val="0"/>
          <w:numId w:val="24"/>
        </w:numPr>
        <w:spacing w:after="0" w:line="259" w:lineRule="auto"/>
        <w:rPr>
          <w:rFonts w:ascii="Arial" w:hAnsi="Arial" w:cs="Arial"/>
          <w:sz w:val="18"/>
          <w:szCs w:val="18"/>
        </w:rPr>
      </w:pPr>
      <w:r>
        <w:rPr>
          <w:rFonts w:ascii="Arial" w:hAnsi="Arial" w:cs="Arial"/>
          <w:b/>
          <w:sz w:val="18"/>
          <w:szCs w:val="18"/>
        </w:rPr>
        <w:t xml:space="preserve">Make news. </w:t>
      </w:r>
      <w:r w:rsidRPr="000B3F39">
        <w:rPr>
          <w:rFonts w:ascii="Arial" w:hAnsi="Arial" w:cs="Arial"/>
          <w:sz w:val="18"/>
          <w:szCs w:val="18"/>
        </w:rPr>
        <w:t>Earning coverage from the local news, bloggers or other local businesses is a great way to earn quality links to your website. Consider contacting local news outlets or local event websites and pitch them news-worthy stories on your business: charity events, contests, giving away something for free, anniversaries, community events or feel-good stor</w:t>
      </w:r>
      <w:r w:rsidR="003C7130">
        <w:rPr>
          <w:rFonts w:ascii="Arial" w:hAnsi="Arial" w:cs="Arial"/>
          <w:sz w:val="18"/>
          <w:szCs w:val="18"/>
        </w:rPr>
        <w:t>i</w:t>
      </w:r>
      <w:r w:rsidRPr="000B3F39">
        <w:rPr>
          <w:rFonts w:ascii="Arial" w:hAnsi="Arial" w:cs="Arial"/>
          <w:sz w:val="18"/>
          <w:szCs w:val="18"/>
        </w:rPr>
        <w:t>es.</w:t>
      </w:r>
    </w:p>
    <w:p w14:paraId="27E83A1D" w14:textId="5D82B6F9" w:rsidR="00BF7F0D" w:rsidRPr="00B1397A" w:rsidRDefault="00BF7F0D" w:rsidP="004B3121">
      <w:pPr>
        <w:pStyle w:val="ListParagraph"/>
        <w:numPr>
          <w:ilvl w:val="0"/>
          <w:numId w:val="24"/>
        </w:numPr>
        <w:spacing w:after="160" w:line="259" w:lineRule="auto"/>
        <w:rPr>
          <w:rFonts w:ascii="Arial" w:hAnsi="Arial" w:cs="Arial"/>
          <w:b/>
          <w:sz w:val="18"/>
          <w:szCs w:val="18"/>
        </w:rPr>
      </w:pPr>
      <w:r w:rsidRPr="00B1397A">
        <w:rPr>
          <w:rFonts w:ascii="Arial" w:hAnsi="Arial" w:cs="Arial"/>
          <w:b/>
          <w:sz w:val="18"/>
          <w:szCs w:val="18"/>
        </w:rPr>
        <w:t xml:space="preserve">Guest </w:t>
      </w:r>
      <w:r w:rsidR="000B3F39">
        <w:rPr>
          <w:rFonts w:ascii="Arial" w:hAnsi="Arial" w:cs="Arial"/>
          <w:b/>
          <w:sz w:val="18"/>
          <w:szCs w:val="18"/>
        </w:rPr>
        <w:t>b</w:t>
      </w:r>
      <w:r w:rsidRPr="00B1397A">
        <w:rPr>
          <w:rFonts w:ascii="Arial" w:hAnsi="Arial" w:cs="Arial"/>
          <w:b/>
          <w:sz w:val="18"/>
          <w:szCs w:val="18"/>
        </w:rPr>
        <w:t xml:space="preserve">log </w:t>
      </w:r>
      <w:r w:rsidR="000B3F39">
        <w:rPr>
          <w:rFonts w:ascii="Arial" w:hAnsi="Arial" w:cs="Arial"/>
          <w:b/>
          <w:sz w:val="18"/>
          <w:szCs w:val="18"/>
        </w:rPr>
        <w:t>p</w:t>
      </w:r>
      <w:r w:rsidRPr="00B1397A">
        <w:rPr>
          <w:rFonts w:ascii="Arial" w:hAnsi="Arial" w:cs="Arial"/>
          <w:b/>
          <w:sz w:val="18"/>
          <w:szCs w:val="18"/>
        </w:rPr>
        <w:t xml:space="preserve">osts. </w:t>
      </w:r>
      <w:r w:rsidRPr="00B1397A">
        <w:rPr>
          <w:rFonts w:ascii="Arial" w:hAnsi="Arial" w:cs="Arial"/>
          <w:sz w:val="18"/>
          <w:szCs w:val="18"/>
        </w:rPr>
        <w:t>Try submitting guest blogs or articles on trusted sites with relevant topics. Writing articles in your area of expertise or about topics of interest published on reputable sites is a great way to create backlinks to your website.</w:t>
      </w:r>
      <w:r w:rsidR="000B3F39">
        <w:rPr>
          <w:rFonts w:ascii="Arial" w:hAnsi="Arial" w:cs="Arial"/>
          <w:sz w:val="18"/>
          <w:szCs w:val="18"/>
        </w:rPr>
        <w:t xml:space="preserve"> Talk to other local businesses in your area about ways you can cross-promote, create community and increase your exposure. </w:t>
      </w:r>
    </w:p>
    <w:p w14:paraId="0708A0F0" w14:textId="77777777" w:rsidR="00BF7F0D" w:rsidRPr="00B1397A" w:rsidRDefault="00BF7F0D" w:rsidP="004B3121">
      <w:pPr>
        <w:pStyle w:val="ListParagraph"/>
        <w:numPr>
          <w:ilvl w:val="0"/>
          <w:numId w:val="24"/>
        </w:numPr>
        <w:spacing w:after="0" w:line="276" w:lineRule="auto"/>
        <w:rPr>
          <w:rFonts w:ascii="Arial" w:hAnsi="Arial" w:cs="Arial"/>
          <w:b/>
          <w:sz w:val="18"/>
          <w:szCs w:val="18"/>
        </w:rPr>
      </w:pPr>
      <w:r w:rsidRPr="00B1397A">
        <w:rPr>
          <w:rFonts w:ascii="Arial" w:hAnsi="Arial" w:cs="Arial"/>
          <w:b/>
          <w:sz w:val="18"/>
          <w:szCs w:val="18"/>
        </w:rPr>
        <w:t xml:space="preserve">Testimonials.  </w:t>
      </w:r>
      <w:r w:rsidRPr="00B1397A">
        <w:rPr>
          <w:rFonts w:ascii="Arial" w:hAnsi="Arial" w:cs="Arial"/>
          <w:sz w:val="18"/>
          <w:szCs w:val="18"/>
        </w:rPr>
        <w:t xml:space="preserve">Writing a testimonial is one way of getting onto websites of other businesses and having them link back to your site. Think about some of the business services or products that you use and consider sending them your testimonial with a link to your website.  </w:t>
      </w:r>
    </w:p>
    <w:p w14:paraId="7112C3EB" w14:textId="77777777" w:rsidR="00BF7F0D" w:rsidRPr="00B1397A" w:rsidRDefault="00BF7F0D" w:rsidP="00BF7F0D">
      <w:pPr>
        <w:spacing w:after="0" w:line="276" w:lineRule="auto"/>
        <w:contextualSpacing/>
        <w:rPr>
          <w:rFonts w:cs="Arial"/>
          <w:b/>
          <w:color w:val="auto"/>
          <w:sz w:val="18"/>
          <w:szCs w:val="18"/>
        </w:rPr>
      </w:pPr>
    </w:p>
    <w:p w14:paraId="4F6B93D8" w14:textId="01620518" w:rsidR="00B1397A" w:rsidRPr="00C86AED" w:rsidRDefault="00321B71" w:rsidP="00B1397A">
      <w:pPr>
        <w:pStyle w:val="Heading1"/>
        <w:numPr>
          <w:ilvl w:val="0"/>
          <w:numId w:val="0"/>
        </w:numPr>
        <w:ind w:left="857" w:hanging="851"/>
        <w:rPr>
          <w:rFonts w:ascii="Arial" w:hAnsi="Arial" w:cs="Arial"/>
          <w:color w:val="2CADB2"/>
        </w:rPr>
      </w:pPr>
      <w:bookmarkStart w:id="9" w:name="_Toc482007662"/>
      <w:r>
        <w:rPr>
          <w:rFonts w:ascii="Arial" w:hAnsi="Arial" w:cs="Arial"/>
          <w:color w:val="2CADB2"/>
        </w:rPr>
        <w:lastRenderedPageBreak/>
        <w:t>Expanding your Online Presence</w:t>
      </w:r>
      <w:bookmarkEnd w:id="9"/>
    </w:p>
    <w:p w14:paraId="0F8C4F0A" w14:textId="6EB82241" w:rsidR="00321B71" w:rsidRDefault="00321B71" w:rsidP="00321B71">
      <w:pPr>
        <w:rPr>
          <w:rFonts w:eastAsia="Times New Roman"/>
          <w:iCs/>
          <w:lang w:eastAsia="en-CA"/>
        </w:rPr>
      </w:pPr>
      <w:r>
        <w:rPr>
          <w:rFonts w:eastAsia="Times New Roman"/>
          <w:iCs/>
          <w:lang w:eastAsia="en-CA"/>
        </w:rPr>
        <w:t xml:space="preserve">The new customer journey begins with online searches. You need to ensure your business is visible in the competitive world of search results. Having your business set up on key social networks and platforms with consistent information helps with local SEO and boosts your visibility when potential customers are searching online. </w:t>
      </w:r>
    </w:p>
    <w:p w14:paraId="39941B75" w14:textId="77777777" w:rsidR="00321B71" w:rsidRPr="00304557" w:rsidRDefault="00321B71" w:rsidP="00321B71">
      <w:pPr>
        <w:pStyle w:val="Heading2"/>
        <w:numPr>
          <w:ilvl w:val="0"/>
          <w:numId w:val="0"/>
        </w:numPr>
        <w:ind w:left="851" w:hanging="851"/>
        <w:rPr>
          <w:rFonts w:ascii="Arial" w:hAnsi="Arial" w:cs="Arial"/>
          <w:b/>
        </w:rPr>
      </w:pPr>
      <w:bookmarkStart w:id="10" w:name="_Toc482007663"/>
      <w:r w:rsidRPr="00304557">
        <w:rPr>
          <w:rFonts w:ascii="Arial" w:hAnsi="Arial" w:cs="Arial"/>
          <w:b/>
        </w:rPr>
        <w:t xml:space="preserve">Google </w:t>
      </w:r>
      <w:r>
        <w:rPr>
          <w:rFonts w:ascii="Arial" w:hAnsi="Arial" w:cs="Arial"/>
          <w:b/>
        </w:rPr>
        <w:t>My Business</w:t>
      </w:r>
      <w:bookmarkEnd w:id="10"/>
    </w:p>
    <w:p w14:paraId="01EE3432" w14:textId="77777777" w:rsidR="00321B71" w:rsidRPr="00E60FEE" w:rsidRDefault="00321B71" w:rsidP="00321B71">
      <w:pPr>
        <w:rPr>
          <w:rFonts w:cs="Arial"/>
          <w:sz w:val="18"/>
          <w:szCs w:val="18"/>
        </w:rPr>
      </w:pPr>
      <w:r w:rsidRPr="00E60FEE">
        <w:rPr>
          <w:rFonts w:cs="Arial"/>
          <w:sz w:val="18"/>
          <w:szCs w:val="18"/>
        </w:rPr>
        <w:t xml:space="preserve">With nearly every consumer searching for local businesses online, it’s crucial for you to claim and optimize your business listing. If you sell products or services within your local area, this is one of the easiest ways to get found on Google Search and Maps. </w:t>
      </w:r>
    </w:p>
    <w:p w14:paraId="2A5509BA" w14:textId="77777777" w:rsidR="00321B71" w:rsidRPr="00E60FEE" w:rsidRDefault="00321B71" w:rsidP="00321B71">
      <w:pPr>
        <w:rPr>
          <w:rFonts w:cs="Arial"/>
          <w:sz w:val="18"/>
          <w:szCs w:val="18"/>
        </w:rPr>
      </w:pPr>
      <w:r w:rsidRPr="00E60FEE">
        <w:rPr>
          <w:rFonts w:cs="Arial"/>
          <w:sz w:val="18"/>
          <w:szCs w:val="18"/>
        </w:rPr>
        <w:t>Google Maps listings often display when customers are looking for specific products and services close to their location.</w:t>
      </w:r>
    </w:p>
    <w:p w14:paraId="1B62FAD1" w14:textId="77777777" w:rsidR="00321B71" w:rsidRPr="00E60FEE" w:rsidRDefault="00321B71" w:rsidP="00321B71">
      <w:pPr>
        <w:rPr>
          <w:rFonts w:cs="Arial"/>
          <w:sz w:val="18"/>
          <w:szCs w:val="18"/>
        </w:rPr>
      </w:pPr>
      <w:r w:rsidRPr="00E60FEE">
        <w:rPr>
          <w:rFonts w:cs="Arial"/>
          <w:sz w:val="18"/>
          <w:szCs w:val="18"/>
        </w:rPr>
        <w:t>Here’s how to get started:</w:t>
      </w:r>
    </w:p>
    <w:p w14:paraId="3F3CF107" w14:textId="77777777" w:rsidR="00321B71" w:rsidRPr="00E60FEE" w:rsidRDefault="00321B71" w:rsidP="00321B71">
      <w:pPr>
        <w:pStyle w:val="ListParagraph"/>
        <w:numPr>
          <w:ilvl w:val="0"/>
          <w:numId w:val="23"/>
        </w:numPr>
        <w:autoSpaceDE w:val="0"/>
        <w:autoSpaceDN w:val="0"/>
        <w:adjustRightInd w:val="0"/>
        <w:spacing w:after="0"/>
        <w:rPr>
          <w:rFonts w:ascii="Arial" w:hAnsi="Arial" w:cs="Arial"/>
          <w:b/>
          <w:sz w:val="18"/>
          <w:szCs w:val="18"/>
        </w:rPr>
      </w:pPr>
      <w:r w:rsidRPr="00E60FEE">
        <w:rPr>
          <w:rFonts w:ascii="Arial" w:hAnsi="Arial" w:cs="Arial"/>
          <w:b/>
          <w:sz w:val="18"/>
          <w:szCs w:val="18"/>
        </w:rPr>
        <w:t>Set up an account with Google (skip to step 2 if you have already registered your business email with Google).</w:t>
      </w:r>
    </w:p>
    <w:p w14:paraId="1FF76FDD" w14:textId="0E0ED796" w:rsidR="00321B71" w:rsidRPr="00E60FEE" w:rsidRDefault="00321B71" w:rsidP="00321B71">
      <w:pPr>
        <w:pStyle w:val="ListParagraph"/>
        <w:numPr>
          <w:ilvl w:val="1"/>
          <w:numId w:val="16"/>
        </w:numPr>
        <w:autoSpaceDE w:val="0"/>
        <w:autoSpaceDN w:val="0"/>
        <w:adjustRightInd w:val="0"/>
        <w:spacing w:after="0"/>
        <w:ind w:left="1530" w:hanging="270"/>
        <w:rPr>
          <w:rFonts w:ascii="Arial" w:hAnsi="Arial" w:cs="Arial"/>
          <w:color w:val="000000"/>
          <w:sz w:val="18"/>
          <w:szCs w:val="18"/>
        </w:rPr>
      </w:pPr>
      <w:r w:rsidRPr="00E60FEE">
        <w:rPr>
          <w:rFonts w:ascii="Arial" w:hAnsi="Arial" w:cs="Arial"/>
          <w:color w:val="000000"/>
          <w:sz w:val="18"/>
          <w:szCs w:val="18"/>
        </w:rPr>
        <w:t xml:space="preserve">Go to: </w:t>
      </w:r>
      <w:hyperlink r:id="rId13" w:history="1">
        <w:r w:rsidRPr="004D1988">
          <w:rPr>
            <w:rStyle w:val="Hyperlink"/>
            <w:rFonts w:ascii="Arial" w:hAnsi="Arial" w:cs="Arial"/>
            <w:sz w:val="18"/>
            <w:szCs w:val="18"/>
          </w:rPr>
          <w:t>https://www.google.com/business/</w:t>
        </w:r>
      </w:hyperlink>
      <w:r w:rsidR="00294FC1">
        <w:rPr>
          <w:rStyle w:val="Hyperlink"/>
          <w:rFonts w:ascii="Arial" w:hAnsi="Arial" w:cs="Arial"/>
          <w:sz w:val="18"/>
          <w:szCs w:val="18"/>
        </w:rPr>
        <w:t>.</w:t>
      </w:r>
      <w:r>
        <w:rPr>
          <w:rFonts w:ascii="Arial" w:hAnsi="Arial" w:cs="Arial"/>
          <w:sz w:val="18"/>
          <w:szCs w:val="18"/>
        </w:rPr>
        <w:t xml:space="preserve"> </w:t>
      </w:r>
    </w:p>
    <w:p w14:paraId="728B2E59" w14:textId="2A335349" w:rsidR="00321B71" w:rsidRPr="00E60FEE" w:rsidRDefault="00321B71" w:rsidP="00321B71">
      <w:pPr>
        <w:pStyle w:val="ListParagraph"/>
        <w:numPr>
          <w:ilvl w:val="0"/>
          <w:numId w:val="16"/>
        </w:numPr>
        <w:autoSpaceDE w:val="0"/>
        <w:autoSpaceDN w:val="0"/>
        <w:adjustRightInd w:val="0"/>
        <w:spacing w:after="0"/>
        <w:ind w:left="1530" w:hanging="270"/>
        <w:rPr>
          <w:rFonts w:ascii="Arial" w:hAnsi="Arial" w:cs="Arial"/>
          <w:color w:val="000000"/>
          <w:sz w:val="18"/>
          <w:szCs w:val="18"/>
        </w:rPr>
      </w:pPr>
      <w:r w:rsidRPr="00E60FEE">
        <w:rPr>
          <w:rFonts w:ascii="Arial" w:hAnsi="Arial" w:cs="Arial"/>
          <w:color w:val="000000"/>
          <w:sz w:val="18"/>
          <w:szCs w:val="18"/>
        </w:rPr>
        <w:t>Click on “</w:t>
      </w:r>
      <w:r>
        <w:rPr>
          <w:rFonts w:ascii="Arial" w:hAnsi="Arial" w:cs="Arial"/>
          <w:color w:val="000000"/>
          <w:sz w:val="18"/>
          <w:szCs w:val="18"/>
        </w:rPr>
        <w:t>START NOW”</w:t>
      </w:r>
      <w:r w:rsidR="00294FC1">
        <w:rPr>
          <w:rFonts w:ascii="Arial" w:hAnsi="Arial" w:cs="Arial"/>
          <w:color w:val="000000"/>
          <w:sz w:val="18"/>
          <w:szCs w:val="18"/>
        </w:rPr>
        <w:t>.</w:t>
      </w:r>
    </w:p>
    <w:p w14:paraId="607E0DF5" w14:textId="225B78BB" w:rsidR="00321B71" w:rsidRPr="00E60FEE" w:rsidRDefault="00321B71" w:rsidP="00321B71">
      <w:pPr>
        <w:pStyle w:val="ListParagraph"/>
        <w:numPr>
          <w:ilvl w:val="0"/>
          <w:numId w:val="16"/>
        </w:numPr>
        <w:spacing w:after="160" w:line="259" w:lineRule="auto"/>
        <w:ind w:left="1530" w:hanging="270"/>
        <w:rPr>
          <w:rFonts w:ascii="Arial" w:hAnsi="Arial" w:cs="Arial"/>
          <w:color w:val="000000"/>
          <w:sz w:val="18"/>
          <w:szCs w:val="18"/>
        </w:rPr>
      </w:pPr>
      <w:r w:rsidRPr="00E60FEE">
        <w:rPr>
          <w:rFonts w:ascii="Arial" w:hAnsi="Arial" w:cs="Arial"/>
          <w:color w:val="000000"/>
          <w:sz w:val="18"/>
          <w:szCs w:val="18"/>
        </w:rPr>
        <w:t>Sign up using your business email address and information</w:t>
      </w:r>
      <w:r w:rsidR="00294FC1">
        <w:rPr>
          <w:rFonts w:ascii="Arial" w:hAnsi="Arial" w:cs="Arial"/>
          <w:color w:val="000000"/>
          <w:sz w:val="18"/>
          <w:szCs w:val="18"/>
        </w:rPr>
        <w:t>.</w:t>
      </w:r>
      <w:r>
        <w:rPr>
          <w:rFonts w:ascii="Arial" w:hAnsi="Arial" w:cs="Arial"/>
          <w:color w:val="000000"/>
          <w:sz w:val="18"/>
          <w:szCs w:val="18"/>
        </w:rPr>
        <w:t xml:space="preserve">   </w:t>
      </w:r>
    </w:p>
    <w:p w14:paraId="5EEA5322" w14:textId="77777777" w:rsidR="00321B71" w:rsidRPr="00E60FEE" w:rsidRDefault="00321B71" w:rsidP="00321B71">
      <w:pPr>
        <w:pStyle w:val="ListParagraph"/>
        <w:rPr>
          <w:rFonts w:ascii="Arial" w:hAnsi="Arial" w:cs="Arial"/>
          <w:color w:val="000000"/>
          <w:sz w:val="18"/>
          <w:szCs w:val="18"/>
        </w:rPr>
      </w:pPr>
      <w:r w:rsidRPr="00E60FEE">
        <w:rPr>
          <w:rFonts w:cs="Arial"/>
          <w:noProof/>
          <w:sz w:val="18"/>
          <w:szCs w:val="18"/>
        </w:rPr>
        <w:drawing>
          <wp:anchor distT="0" distB="0" distL="114300" distR="114300" simplePos="0" relativeHeight="251664384" behindDoc="0" locked="0" layoutInCell="1" allowOverlap="1" wp14:anchorId="77FB43F9" wp14:editId="7D6BB13F">
            <wp:simplePos x="0" y="0"/>
            <wp:positionH relativeFrom="column">
              <wp:posOffset>3807460</wp:posOffset>
            </wp:positionH>
            <wp:positionV relativeFrom="paragraph">
              <wp:posOffset>55880</wp:posOffset>
            </wp:positionV>
            <wp:extent cx="2170430" cy="3831590"/>
            <wp:effectExtent l="19050" t="19050" r="20320" b="16510"/>
            <wp:wrapSquare wrapText="bothSides"/>
            <wp:docPr id="6" name="Picture 6" descr="https://lh3.googleusercontent.com/ssxO0oezvVIZVnvLIFt64j3YlQS28nl4PH4h6hm7aIfq77tUONQUktpRiuBmx22syvA=w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ssxO0oezvVIZVnvLIFt64j3YlQS28nl4PH4h6hm7aIfq77tUONQUktpRiuBmx22syvA=w450"/>
                    <pic:cNvPicPr>
                      <a:picLocks noChangeAspect="1" noChangeArrowheads="1"/>
                    </pic:cNvPicPr>
                  </pic:nvPicPr>
                  <pic:blipFill rotWithShape="1">
                    <a:blip r:embed="rId14">
                      <a:extLst>
                        <a:ext uri="{28A0092B-C50C-407E-A947-70E740481C1C}">
                          <a14:useLocalDpi xmlns:a14="http://schemas.microsoft.com/office/drawing/2010/main" val="0"/>
                        </a:ext>
                      </a:extLst>
                    </a:blip>
                    <a:srcRect l="8281" t="1489" r="7747" b="1847"/>
                    <a:stretch/>
                  </pic:blipFill>
                  <pic:spPr bwMode="auto">
                    <a:xfrm>
                      <a:off x="0" y="0"/>
                      <a:ext cx="2170430" cy="3831590"/>
                    </a:xfrm>
                    <a:prstGeom prst="rect">
                      <a:avLst/>
                    </a:prstGeom>
                    <a:noFill/>
                    <a:ln>
                      <a:solidFill>
                        <a:schemeClr val="tx1">
                          <a:lumMod val="25000"/>
                          <a:lumOff val="7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84251A" w14:textId="06196A8B" w:rsidR="00321B71" w:rsidRPr="00E60FEE" w:rsidRDefault="00321B71" w:rsidP="00321B71">
      <w:pPr>
        <w:pStyle w:val="ListParagraph"/>
        <w:numPr>
          <w:ilvl w:val="0"/>
          <w:numId w:val="23"/>
        </w:numPr>
        <w:autoSpaceDE w:val="0"/>
        <w:autoSpaceDN w:val="0"/>
        <w:adjustRightInd w:val="0"/>
        <w:spacing w:after="0"/>
        <w:rPr>
          <w:rFonts w:ascii="Arial" w:hAnsi="Arial" w:cs="Arial"/>
          <w:b/>
          <w:sz w:val="18"/>
          <w:szCs w:val="18"/>
        </w:rPr>
      </w:pPr>
      <w:r>
        <w:rPr>
          <w:rFonts w:ascii="Arial" w:hAnsi="Arial" w:cs="Arial"/>
          <w:b/>
          <w:sz w:val="18"/>
          <w:szCs w:val="18"/>
        </w:rPr>
        <w:t>Find your business</w:t>
      </w:r>
      <w:r w:rsidR="002853FB">
        <w:rPr>
          <w:rFonts w:ascii="Arial" w:hAnsi="Arial" w:cs="Arial"/>
          <w:b/>
          <w:sz w:val="18"/>
          <w:szCs w:val="18"/>
        </w:rPr>
        <w:t>.</w:t>
      </w:r>
      <w:r>
        <w:rPr>
          <w:rFonts w:ascii="Arial" w:hAnsi="Arial" w:cs="Arial"/>
          <w:b/>
          <w:sz w:val="18"/>
          <w:szCs w:val="18"/>
        </w:rPr>
        <w:t xml:space="preserve"> </w:t>
      </w:r>
    </w:p>
    <w:p w14:paraId="0E9049EA" w14:textId="7A2BF83D" w:rsidR="00321B71" w:rsidRPr="0066756E" w:rsidRDefault="00321B71" w:rsidP="00321B71">
      <w:pPr>
        <w:pStyle w:val="ListParagraph"/>
        <w:numPr>
          <w:ilvl w:val="0"/>
          <w:numId w:val="16"/>
        </w:numPr>
        <w:autoSpaceDE w:val="0"/>
        <w:autoSpaceDN w:val="0"/>
        <w:adjustRightInd w:val="0"/>
        <w:spacing w:after="0"/>
        <w:ind w:left="1530" w:hanging="270"/>
        <w:rPr>
          <w:rFonts w:ascii="Arial" w:hAnsi="Arial" w:cs="Arial"/>
          <w:color w:val="000000"/>
          <w:sz w:val="18"/>
          <w:szCs w:val="18"/>
        </w:rPr>
      </w:pPr>
      <w:r w:rsidRPr="0066756E">
        <w:rPr>
          <w:rFonts w:ascii="Arial" w:hAnsi="Arial" w:cs="Arial"/>
          <w:color w:val="000000"/>
          <w:sz w:val="18"/>
          <w:szCs w:val="18"/>
        </w:rPr>
        <w:t xml:space="preserve">Search for your business in the </w:t>
      </w:r>
      <w:r>
        <w:rPr>
          <w:rFonts w:ascii="Arial" w:hAnsi="Arial" w:cs="Arial"/>
          <w:color w:val="000000"/>
          <w:sz w:val="18"/>
          <w:szCs w:val="18"/>
        </w:rPr>
        <w:t>search field</w:t>
      </w:r>
      <w:r w:rsidRPr="0066756E">
        <w:rPr>
          <w:rFonts w:ascii="Arial" w:hAnsi="Arial" w:cs="Arial"/>
          <w:color w:val="000000"/>
          <w:sz w:val="18"/>
          <w:szCs w:val="18"/>
        </w:rPr>
        <w:t xml:space="preserve"> by </w:t>
      </w:r>
      <w:r>
        <w:rPr>
          <w:rFonts w:ascii="Arial" w:hAnsi="Arial" w:cs="Arial"/>
          <w:color w:val="000000"/>
          <w:sz w:val="18"/>
          <w:szCs w:val="18"/>
        </w:rPr>
        <w:t xml:space="preserve">business </w:t>
      </w:r>
      <w:r w:rsidRPr="0066756E">
        <w:rPr>
          <w:rFonts w:ascii="Arial" w:hAnsi="Arial" w:cs="Arial"/>
          <w:color w:val="000000"/>
          <w:sz w:val="18"/>
          <w:szCs w:val="18"/>
        </w:rPr>
        <w:t xml:space="preserve">name </w:t>
      </w:r>
      <w:r>
        <w:rPr>
          <w:rFonts w:ascii="Arial" w:hAnsi="Arial" w:cs="Arial"/>
          <w:color w:val="000000"/>
          <w:sz w:val="18"/>
          <w:szCs w:val="18"/>
        </w:rPr>
        <w:t>and address</w:t>
      </w:r>
      <w:r w:rsidR="00294FC1">
        <w:rPr>
          <w:rFonts w:ascii="Arial" w:hAnsi="Arial" w:cs="Arial"/>
          <w:color w:val="000000"/>
          <w:sz w:val="18"/>
          <w:szCs w:val="18"/>
        </w:rPr>
        <w:t>.</w:t>
      </w:r>
    </w:p>
    <w:p w14:paraId="507045F6" w14:textId="03DF2357" w:rsidR="00321B71" w:rsidRPr="0066756E" w:rsidRDefault="00321B71" w:rsidP="00321B71">
      <w:pPr>
        <w:pStyle w:val="ListParagraph"/>
        <w:numPr>
          <w:ilvl w:val="0"/>
          <w:numId w:val="16"/>
        </w:numPr>
        <w:autoSpaceDE w:val="0"/>
        <w:autoSpaceDN w:val="0"/>
        <w:adjustRightInd w:val="0"/>
        <w:spacing w:after="0"/>
        <w:ind w:left="1530" w:hanging="270"/>
        <w:rPr>
          <w:rFonts w:ascii="Arial" w:hAnsi="Arial" w:cs="Arial"/>
          <w:color w:val="000000"/>
          <w:sz w:val="18"/>
          <w:szCs w:val="18"/>
        </w:rPr>
      </w:pPr>
      <w:r w:rsidRPr="0066756E">
        <w:rPr>
          <w:rFonts w:ascii="Arial" w:hAnsi="Arial" w:cs="Arial"/>
          <w:color w:val="000000"/>
          <w:sz w:val="18"/>
          <w:szCs w:val="18"/>
        </w:rPr>
        <w:t xml:space="preserve">Once you have found or created your correct business location and </w:t>
      </w:r>
      <w:r>
        <w:rPr>
          <w:rFonts w:ascii="Arial" w:hAnsi="Arial" w:cs="Arial"/>
          <w:color w:val="000000"/>
          <w:sz w:val="18"/>
          <w:szCs w:val="18"/>
        </w:rPr>
        <w:t>category</w:t>
      </w:r>
      <w:r w:rsidR="00294FC1">
        <w:rPr>
          <w:rFonts w:ascii="Arial" w:hAnsi="Arial" w:cs="Arial"/>
          <w:color w:val="000000"/>
          <w:sz w:val="18"/>
          <w:szCs w:val="18"/>
        </w:rPr>
        <w:t>.</w:t>
      </w:r>
    </w:p>
    <w:p w14:paraId="7E38D1CB" w14:textId="1BB14189" w:rsidR="00321B71" w:rsidRPr="0066756E" w:rsidRDefault="00321B71" w:rsidP="00321B71">
      <w:pPr>
        <w:pStyle w:val="ListParagraph"/>
        <w:numPr>
          <w:ilvl w:val="0"/>
          <w:numId w:val="16"/>
        </w:numPr>
        <w:autoSpaceDE w:val="0"/>
        <w:autoSpaceDN w:val="0"/>
        <w:adjustRightInd w:val="0"/>
        <w:spacing w:after="0"/>
        <w:ind w:left="1530" w:hanging="270"/>
        <w:rPr>
          <w:rFonts w:ascii="Arial" w:hAnsi="Arial" w:cs="Arial"/>
          <w:color w:val="000000"/>
          <w:sz w:val="18"/>
          <w:szCs w:val="18"/>
        </w:rPr>
      </w:pPr>
      <w:r>
        <w:rPr>
          <w:rFonts w:ascii="Arial" w:hAnsi="Arial" w:cs="Arial"/>
          <w:color w:val="000000"/>
          <w:sz w:val="18"/>
          <w:szCs w:val="18"/>
        </w:rPr>
        <w:t xml:space="preserve">Confirm your business and check </w:t>
      </w:r>
      <w:r w:rsidRPr="0066756E">
        <w:rPr>
          <w:rFonts w:ascii="Arial" w:hAnsi="Arial" w:cs="Arial"/>
          <w:color w:val="000000"/>
          <w:sz w:val="18"/>
          <w:szCs w:val="18"/>
        </w:rPr>
        <w:t>“I am authorized to manage this business</w:t>
      </w:r>
      <w:r>
        <w:rPr>
          <w:rFonts w:ascii="Arial" w:hAnsi="Arial" w:cs="Arial"/>
          <w:color w:val="000000"/>
          <w:sz w:val="18"/>
          <w:szCs w:val="18"/>
        </w:rPr>
        <w:t xml:space="preserve"> and I agree to the Terms of Service</w:t>
      </w:r>
      <w:r w:rsidRPr="0066756E">
        <w:rPr>
          <w:rFonts w:ascii="Arial" w:hAnsi="Arial" w:cs="Arial"/>
          <w:color w:val="000000"/>
          <w:sz w:val="18"/>
          <w:szCs w:val="18"/>
        </w:rPr>
        <w:t>” and click continue.</w:t>
      </w:r>
      <w:r w:rsidR="00294FC1">
        <w:rPr>
          <w:rFonts w:ascii="Arial" w:hAnsi="Arial" w:cs="Arial"/>
          <w:color w:val="000000"/>
          <w:sz w:val="18"/>
          <w:szCs w:val="18"/>
        </w:rPr>
        <w:t xml:space="preserve"> </w:t>
      </w:r>
      <w:r>
        <w:rPr>
          <w:rFonts w:ascii="Arial" w:hAnsi="Arial" w:cs="Arial"/>
          <w:color w:val="000000"/>
          <w:sz w:val="18"/>
          <w:szCs w:val="18"/>
        </w:rPr>
        <w:t>This will create a Google+ Page for your business</w:t>
      </w:r>
      <w:r w:rsidR="00294FC1">
        <w:rPr>
          <w:rFonts w:ascii="Arial" w:hAnsi="Arial" w:cs="Arial"/>
          <w:color w:val="000000"/>
          <w:sz w:val="18"/>
          <w:szCs w:val="18"/>
        </w:rPr>
        <w:t>.</w:t>
      </w:r>
    </w:p>
    <w:p w14:paraId="64D55A5F" w14:textId="77777777" w:rsidR="00321B71" w:rsidRPr="00E60FEE" w:rsidRDefault="00321B71" w:rsidP="00321B71">
      <w:pPr>
        <w:pStyle w:val="ListParagraph"/>
        <w:rPr>
          <w:rFonts w:ascii="Arial" w:hAnsi="Arial" w:cs="Arial"/>
          <w:color w:val="000000"/>
          <w:sz w:val="18"/>
          <w:szCs w:val="18"/>
        </w:rPr>
      </w:pPr>
    </w:p>
    <w:p w14:paraId="67F8D1A4" w14:textId="1B7A8495" w:rsidR="00321B71" w:rsidRPr="00E60FEE" w:rsidRDefault="00321B71" w:rsidP="00321B71">
      <w:pPr>
        <w:pStyle w:val="ListParagraph"/>
        <w:numPr>
          <w:ilvl w:val="0"/>
          <w:numId w:val="23"/>
        </w:numPr>
        <w:autoSpaceDE w:val="0"/>
        <w:autoSpaceDN w:val="0"/>
        <w:adjustRightInd w:val="0"/>
        <w:spacing w:after="0"/>
        <w:rPr>
          <w:rFonts w:ascii="Arial" w:hAnsi="Arial" w:cs="Arial"/>
          <w:b/>
          <w:sz w:val="18"/>
          <w:szCs w:val="18"/>
        </w:rPr>
      </w:pPr>
      <w:r w:rsidRPr="00E60FEE">
        <w:rPr>
          <w:rFonts w:ascii="Arial" w:hAnsi="Arial" w:cs="Arial"/>
          <w:b/>
          <w:sz w:val="18"/>
          <w:szCs w:val="18"/>
        </w:rPr>
        <w:t xml:space="preserve">Verify </w:t>
      </w:r>
      <w:r w:rsidR="002853FB">
        <w:rPr>
          <w:rFonts w:ascii="Arial" w:hAnsi="Arial" w:cs="Arial"/>
          <w:b/>
          <w:sz w:val="18"/>
          <w:szCs w:val="18"/>
        </w:rPr>
        <w:t>y</w:t>
      </w:r>
      <w:r w:rsidRPr="00E60FEE">
        <w:rPr>
          <w:rFonts w:ascii="Arial" w:hAnsi="Arial" w:cs="Arial"/>
          <w:b/>
          <w:sz w:val="18"/>
          <w:szCs w:val="18"/>
        </w:rPr>
        <w:t xml:space="preserve">our </w:t>
      </w:r>
      <w:r w:rsidR="002853FB">
        <w:rPr>
          <w:rFonts w:ascii="Arial" w:hAnsi="Arial" w:cs="Arial"/>
          <w:b/>
          <w:sz w:val="18"/>
          <w:szCs w:val="18"/>
        </w:rPr>
        <w:t>l</w:t>
      </w:r>
      <w:r w:rsidRPr="00E60FEE">
        <w:rPr>
          <w:rFonts w:ascii="Arial" w:hAnsi="Arial" w:cs="Arial"/>
          <w:b/>
          <w:sz w:val="18"/>
          <w:szCs w:val="18"/>
        </w:rPr>
        <w:t>isting</w:t>
      </w:r>
      <w:r w:rsidR="002853FB">
        <w:rPr>
          <w:rFonts w:ascii="Arial" w:hAnsi="Arial" w:cs="Arial"/>
          <w:b/>
          <w:sz w:val="18"/>
          <w:szCs w:val="18"/>
        </w:rPr>
        <w:t>.</w:t>
      </w:r>
    </w:p>
    <w:p w14:paraId="4F8F6655" w14:textId="77777777" w:rsidR="00321B71" w:rsidRPr="0066756E" w:rsidRDefault="00321B71" w:rsidP="00321B71">
      <w:pPr>
        <w:pStyle w:val="ListParagraph"/>
        <w:numPr>
          <w:ilvl w:val="0"/>
          <w:numId w:val="16"/>
        </w:numPr>
        <w:autoSpaceDE w:val="0"/>
        <w:autoSpaceDN w:val="0"/>
        <w:adjustRightInd w:val="0"/>
        <w:spacing w:after="0"/>
        <w:ind w:left="1530" w:hanging="270"/>
        <w:rPr>
          <w:rFonts w:ascii="Arial" w:hAnsi="Arial" w:cs="Arial"/>
          <w:color w:val="000000"/>
          <w:sz w:val="18"/>
          <w:szCs w:val="18"/>
        </w:rPr>
      </w:pPr>
      <w:r w:rsidRPr="0066756E">
        <w:rPr>
          <w:rFonts w:ascii="Arial" w:hAnsi="Arial" w:cs="Arial"/>
          <w:color w:val="000000"/>
          <w:sz w:val="18"/>
          <w:szCs w:val="18"/>
        </w:rPr>
        <w:t>Google will need you to verify your business so click on “Mail me my Code”. Your code will be sent to your business location.</w:t>
      </w:r>
    </w:p>
    <w:p w14:paraId="4B5597FB" w14:textId="6366CAEF" w:rsidR="00321B71" w:rsidRDefault="00321B71" w:rsidP="00321B71">
      <w:pPr>
        <w:pStyle w:val="ListParagraph"/>
        <w:numPr>
          <w:ilvl w:val="0"/>
          <w:numId w:val="16"/>
        </w:numPr>
        <w:autoSpaceDE w:val="0"/>
        <w:autoSpaceDN w:val="0"/>
        <w:adjustRightInd w:val="0"/>
        <w:spacing w:after="0"/>
        <w:ind w:left="1530" w:hanging="270"/>
        <w:rPr>
          <w:rFonts w:ascii="Arial" w:hAnsi="Arial" w:cs="Arial"/>
          <w:color w:val="000000"/>
          <w:sz w:val="18"/>
          <w:szCs w:val="18"/>
        </w:rPr>
      </w:pPr>
      <w:r w:rsidRPr="0066756E">
        <w:rPr>
          <w:rFonts w:ascii="Arial" w:hAnsi="Arial" w:cs="Arial"/>
          <w:color w:val="000000"/>
          <w:sz w:val="18"/>
          <w:szCs w:val="18"/>
        </w:rPr>
        <w:t>Congratulations! You now have Google My Business set up f</w:t>
      </w:r>
      <w:r w:rsidR="00100512">
        <w:rPr>
          <w:rFonts w:ascii="Arial" w:hAnsi="Arial" w:cs="Arial"/>
          <w:color w:val="000000"/>
          <w:sz w:val="18"/>
          <w:szCs w:val="18"/>
        </w:rPr>
        <w:t>or your business.</w:t>
      </w:r>
    </w:p>
    <w:p w14:paraId="2DB44E81" w14:textId="77777777" w:rsidR="00321B71" w:rsidRPr="0066756E" w:rsidRDefault="00321B71" w:rsidP="00321B71">
      <w:pPr>
        <w:autoSpaceDE w:val="0"/>
        <w:autoSpaceDN w:val="0"/>
        <w:adjustRightInd w:val="0"/>
        <w:spacing w:after="0"/>
        <w:rPr>
          <w:rFonts w:cs="Arial"/>
          <w:sz w:val="18"/>
          <w:szCs w:val="18"/>
        </w:rPr>
      </w:pPr>
    </w:p>
    <w:p w14:paraId="793467ED" w14:textId="4B3EA110" w:rsidR="00321B71" w:rsidRPr="002853FB" w:rsidRDefault="00321B71" w:rsidP="00321B71">
      <w:pPr>
        <w:pStyle w:val="ListParagraph"/>
        <w:numPr>
          <w:ilvl w:val="0"/>
          <w:numId w:val="23"/>
        </w:numPr>
        <w:autoSpaceDE w:val="0"/>
        <w:autoSpaceDN w:val="0"/>
        <w:adjustRightInd w:val="0"/>
        <w:spacing w:after="0"/>
        <w:rPr>
          <w:rFonts w:ascii="Arial" w:hAnsi="Arial" w:cs="Arial"/>
          <w:b/>
          <w:color w:val="000000"/>
          <w:sz w:val="18"/>
          <w:szCs w:val="18"/>
        </w:rPr>
      </w:pPr>
      <w:r w:rsidRPr="002853FB">
        <w:rPr>
          <w:rFonts w:ascii="Arial" w:hAnsi="Arial" w:cs="Arial"/>
          <w:b/>
          <w:color w:val="000000"/>
          <w:sz w:val="18"/>
          <w:szCs w:val="18"/>
        </w:rPr>
        <w:t xml:space="preserve">Manage </w:t>
      </w:r>
      <w:r w:rsidR="002853FB">
        <w:rPr>
          <w:rFonts w:ascii="Arial" w:hAnsi="Arial" w:cs="Arial"/>
          <w:b/>
          <w:color w:val="000000"/>
          <w:sz w:val="18"/>
          <w:szCs w:val="18"/>
        </w:rPr>
        <w:t>y</w:t>
      </w:r>
      <w:r w:rsidRPr="002853FB">
        <w:rPr>
          <w:rFonts w:ascii="Arial" w:hAnsi="Arial" w:cs="Arial"/>
          <w:b/>
          <w:color w:val="000000"/>
          <w:sz w:val="18"/>
          <w:szCs w:val="18"/>
        </w:rPr>
        <w:t xml:space="preserve">our </w:t>
      </w:r>
      <w:r w:rsidR="002853FB">
        <w:rPr>
          <w:rFonts w:ascii="Arial" w:hAnsi="Arial" w:cs="Arial"/>
          <w:b/>
          <w:color w:val="000000"/>
          <w:sz w:val="18"/>
          <w:szCs w:val="18"/>
        </w:rPr>
        <w:t>l</w:t>
      </w:r>
      <w:r w:rsidRPr="002853FB">
        <w:rPr>
          <w:rFonts w:ascii="Arial" w:hAnsi="Arial" w:cs="Arial"/>
          <w:b/>
          <w:color w:val="000000"/>
          <w:sz w:val="18"/>
          <w:szCs w:val="18"/>
        </w:rPr>
        <w:t>isting</w:t>
      </w:r>
      <w:r w:rsidR="002853FB">
        <w:rPr>
          <w:rFonts w:ascii="Arial" w:hAnsi="Arial" w:cs="Arial"/>
          <w:b/>
          <w:color w:val="000000"/>
          <w:sz w:val="18"/>
          <w:szCs w:val="18"/>
        </w:rPr>
        <w:t>.</w:t>
      </w:r>
      <w:r w:rsidRPr="002853FB">
        <w:rPr>
          <w:rFonts w:ascii="Arial" w:hAnsi="Arial" w:cs="Arial"/>
          <w:b/>
          <w:color w:val="000000"/>
          <w:sz w:val="18"/>
          <w:szCs w:val="18"/>
        </w:rPr>
        <w:t xml:space="preserve"> </w:t>
      </w:r>
    </w:p>
    <w:p w14:paraId="6A83F0B9" w14:textId="77777777" w:rsidR="00321B71" w:rsidRPr="0066756E" w:rsidRDefault="00321B71" w:rsidP="00321B71">
      <w:pPr>
        <w:pStyle w:val="ListParagraph"/>
        <w:numPr>
          <w:ilvl w:val="0"/>
          <w:numId w:val="16"/>
        </w:numPr>
        <w:autoSpaceDE w:val="0"/>
        <w:autoSpaceDN w:val="0"/>
        <w:adjustRightInd w:val="0"/>
        <w:spacing w:after="0"/>
        <w:ind w:left="1530" w:hanging="270"/>
        <w:rPr>
          <w:rFonts w:ascii="Arial" w:hAnsi="Arial" w:cs="Arial"/>
          <w:color w:val="000000"/>
          <w:sz w:val="18"/>
          <w:szCs w:val="18"/>
        </w:rPr>
      </w:pPr>
      <w:r w:rsidRPr="0066756E">
        <w:rPr>
          <w:rFonts w:ascii="Arial" w:hAnsi="Arial" w:cs="Arial"/>
          <w:color w:val="000000"/>
          <w:sz w:val="18"/>
          <w:szCs w:val="18"/>
        </w:rPr>
        <w:t>Add a Profile photo, business hours, contact information, any additional photos, your website, and an intro to your page. Then click “Done Editing”.</w:t>
      </w:r>
    </w:p>
    <w:p w14:paraId="62B6CC56" w14:textId="77777777" w:rsidR="00321B71" w:rsidRPr="00E60FEE" w:rsidRDefault="00321B71" w:rsidP="00321B71">
      <w:pPr>
        <w:autoSpaceDE w:val="0"/>
        <w:autoSpaceDN w:val="0"/>
        <w:adjustRightInd w:val="0"/>
        <w:spacing w:after="0"/>
        <w:rPr>
          <w:rFonts w:cs="Arial"/>
          <w:sz w:val="18"/>
          <w:szCs w:val="18"/>
        </w:rPr>
      </w:pPr>
    </w:p>
    <w:p w14:paraId="19C9E4FF" w14:textId="77777777" w:rsidR="00321B71" w:rsidRPr="00E60FEE" w:rsidRDefault="00321B71" w:rsidP="00321B71">
      <w:pPr>
        <w:autoSpaceDE w:val="0"/>
        <w:autoSpaceDN w:val="0"/>
        <w:adjustRightInd w:val="0"/>
        <w:spacing w:after="0"/>
        <w:rPr>
          <w:rFonts w:cs="Arial"/>
          <w:sz w:val="18"/>
          <w:szCs w:val="18"/>
        </w:rPr>
      </w:pPr>
      <w:r>
        <w:rPr>
          <w:rFonts w:cs="Arial"/>
          <w:sz w:val="18"/>
          <w:szCs w:val="18"/>
        </w:rPr>
        <w:t>Set up your Google My Business</w:t>
      </w:r>
      <w:r w:rsidRPr="00E60FEE">
        <w:rPr>
          <w:rFonts w:cs="Arial"/>
          <w:sz w:val="18"/>
          <w:szCs w:val="18"/>
        </w:rPr>
        <w:t xml:space="preserve"> listing now—it’s a free and</w:t>
      </w:r>
      <w:r>
        <w:rPr>
          <w:rFonts w:cs="Arial"/>
          <w:sz w:val="18"/>
          <w:szCs w:val="18"/>
        </w:rPr>
        <w:t xml:space="preserve"> </w:t>
      </w:r>
      <w:r w:rsidRPr="00E60FEE">
        <w:rPr>
          <w:rFonts w:cs="Arial"/>
          <w:sz w:val="18"/>
          <w:szCs w:val="18"/>
        </w:rPr>
        <w:t xml:space="preserve">important way to </w:t>
      </w:r>
      <w:r>
        <w:rPr>
          <w:rFonts w:cs="Arial"/>
          <w:sz w:val="18"/>
          <w:szCs w:val="18"/>
        </w:rPr>
        <w:t xml:space="preserve">acquire more customer connections. </w:t>
      </w:r>
    </w:p>
    <w:p w14:paraId="7162D7BC" w14:textId="77777777" w:rsidR="00321B71" w:rsidRDefault="00321B71" w:rsidP="00321B71">
      <w:pPr>
        <w:rPr>
          <w:rFonts w:cs="Arial"/>
          <w:b/>
          <w:color w:val="C0504D" w:themeColor="accent2"/>
          <w:sz w:val="18"/>
          <w:szCs w:val="18"/>
        </w:rPr>
      </w:pPr>
    </w:p>
    <w:p w14:paraId="2BDCB11C" w14:textId="67A29B76" w:rsidR="00BF7F0D" w:rsidRPr="00304557" w:rsidRDefault="00F06EEC" w:rsidP="00B1397A">
      <w:pPr>
        <w:pStyle w:val="Heading2"/>
        <w:numPr>
          <w:ilvl w:val="0"/>
          <w:numId w:val="0"/>
        </w:numPr>
        <w:ind w:left="851" w:hanging="851"/>
        <w:rPr>
          <w:rFonts w:ascii="Arial" w:hAnsi="Arial" w:cs="Arial"/>
          <w:b/>
        </w:rPr>
      </w:pPr>
      <w:bookmarkStart w:id="11" w:name="_Toc482007664"/>
      <w:r>
        <w:rPr>
          <w:rFonts w:cs="Arial"/>
          <w:noProof/>
          <w:sz w:val="18"/>
          <w:szCs w:val="18"/>
          <w:lang w:val="en-US"/>
        </w:rPr>
        <w:lastRenderedPageBreak/>
        <w:drawing>
          <wp:anchor distT="0" distB="0" distL="114300" distR="114300" simplePos="0" relativeHeight="251660288" behindDoc="0" locked="0" layoutInCell="1" allowOverlap="1" wp14:anchorId="06EF867F" wp14:editId="6856C241">
            <wp:simplePos x="0" y="0"/>
            <wp:positionH relativeFrom="column">
              <wp:posOffset>3752850</wp:posOffset>
            </wp:positionH>
            <wp:positionV relativeFrom="paragraph">
              <wp:posOffset>315595</wp:posOffset>
            </wp:positionV>
            <wp:extent cx="2130425" cy="3928110"/>
            <wp:effectExtent l="19050" t="19050" r="22225" b="15240"/>
            <wp:wrapSquare wrapText="bothSides"/>
            <wp:docPr id="10" name="Picture 10" descr="C:\Users\mboyle\Pictures\OPB vid\OPB vid edits\7 - facebook widget on s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boyle\Pictures\OPB vid\OPB vid edits\7 - facebook widget on sit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30425" cy="3928110"/>
                    </a:xfrm>
                    <a:prstGeom prst="rect">
                      <a:avLst/>
                    </a:prstGeom>
                    <a:noFill/>
                    <a:ln>
                      <a:solidFill>
                        <a:schemeClr val="tx1">
                          <a:lumMod val="25000"/>
                          <a:lumOff val="75000"/>
                        </a:schemeClr>
                      </a:solidFill>
                    </a:ln>
                  </pic:spPr>
                </pic:pic>
              </a:graphicData>
            </a:graphic>
            <wp14:sizeRelH relativeFrom="page">
              <wp14:pctWidth>0</wp14:pctWidth>
            </wp14:sizeRelH>
            <wp14:sizeRelV relativeFrom="page">
              <wp14:pctHeight>0</wp14:pctHeight>
            </wp14:sizeRelV>
          </wp:anchor>
        </w:drawing>
      </w:r>
      <w:r w:rsidR="00BF7F0D" w:rsidRPr="00304557">
        <w:rPr>
          <w:rFonts w:ascii="Arial" w:hAnsi="Arial" w:cs="Arial"/>
          <w:b/>
        </w:rPr>
        <w:t>Facebook</w:t>
      </w:r>
      <w:r w:rsidR="00B1397A" w:rsidRPr="00304557">
        <w:rPr>
          <w:rFonts w:ascii="Arial" w:hAnsi="Arial" w:cs="Arial"/>
          <w:b/>
        </w:rPr>
        <w:t>®</w:t>
      </w:r>
      <w:bookmarkEnd w:id="11"/>
    </w:p>
    <w:p w14:paraId="4C833E43" w14:textId="583E4324" w:rsidR="00BF7F0D" w:rsidRPr="00E60FEE" w:rsidRDefault="00BF7F0D" w:rsidP="00BF7F0D">
      <w:pPr>
        <w:rPr>
          <w:rFonts w:cs="Arial"/>
          <w:sz w:val="18"/>
          <w:szCs w:val="18"/>
        </w:rPr>
      </w:pPr>
      <w:r w:rsidRPr="00B1397A">
        <w:rPr>
          <w:rFonts w:cs="Arial"/>
          <w:color w:val="auto"/>
          <w:sz w:val="18"/>
          <w:szCs w:val="18"/>
        </w:rPr>
        <w:t xml:space="preserve">For most small businesses, it’s no longer a question of whether to interact with customers on Facebook®. With more than a billion active users </w:t>
      </w:r>
      <w:r w:rsidRPr="00E60FEE">
        <w:rPr>
          <w:rFonts w:cs="Arial"/>
          <w:sz w:val="18"/>
          <w:szCs w:val="18"/>
        </w:rPr>
        <w:t>each month, Facebook</w:t>
      </w:r>
      <w:r w:rsidRPr="00E60FEE">
        <w:rPr>
          <w:rStyle w:val="A8"/>
          <w:rFonts w:cs="Arial"/>
          <w:sz w:val="18"/>
          <w:szCs w:val="18"/>
        </w:rPr>
        <w:t xml:space="preserve">® </w:t>
      </w:r>
      <w:r w:rsidRPr="00E60FEE">
        <w:rPr>
          <w:rFonts w:cs="Arial"/>
          <w:sz w:val="18"/>
          <w:szCs w:val="18"/>
        </w:rPr>
        <w:t xml:space="preserve">is a must for marketing. </w:t>
      </w:r>
    </w:p>
    <w:p w14:paraId="61F867EE" w14:textId="7E33C8F0" w:rsidR="00BF7F0D" w:rsidRPr="00E60FEE" w:rsidRDefault="00BF7F0D" w:rsidP="00BF7F0D">
      <w:pPr>
        <w:rPr>
          <w:rFonts w:cs="Arial"/>
          <w:b/>
          <w:color w:val="C0504D" w:themeColor="accent2"/>
          <w:sz w:val="18"/>
          <w:szCs w:val="18"/>
        </w:rPr>
      </w:pPr>
      <w:r w:rsidRPr="00E60FEE">
        <w:rPr>
          <w:rFonts w:cs="Arial"/>
          <w:sz w:val="18"/>
          <w:szCs w:val="18"/>
        </w:rPr>
        <w:t xml:space="preserve">Your Facebook® Business page can help drive business in a number of ways, from reaching new customers on social media and staying in front of existing customers, to leveraging the influence of your existing, satisfied customers, to showing prospects that your business is active, engaged and credible. </w:t>
      </w:r>
    </w:p>
    <w:p w14:paraId="11B7FC44" w14:textId="48943F8F" w:rsidR="00BF7F0D" w:rsidRDefault="00BF7F0D" w:rsidP="00BF7F0D">
      <w:pPr>
        <w:spacing w:after="0"/>
        <w:contextualSpacing/>
        <w:rPr>
          <w:rFonts w:cs="Arial"/>
          <w:b/>
          <w:sz w:val="18"/>
          <w:szCs w:val="18"/>
        </w:rPr>
      </w:pPr>
      <w:r w:rsidRPr="00E60FEE">
        <w:rPr>
          <w:rFonts w:cs="Arial"/>
          <w:b/>
          <w:sz w:val="18"/>
          <w:szCs w:val="18"/>
        </w:rPr>
        <w:t xml:space="preserve">Create your page: </w:t>
      </w:r>
    </w:p>
    <w:p w14:paraId="26940D74" w14:textId="589AE4F8" w:rsidR="00B1397A" w:rsidRPr="00E60FEE" w:rsidRDefault="00B1397A" w:rsidP="00BF7F0D">
      <w:pPr>
        <w:spacing w:after="0"/>
        <w:contextualSpacing/>
        <w:rPr>
          <w:rFonts w:cs="Arial"/>
          <w:b/>
          <w:sz w:val="18"/>
          <w:szCs w:val="18"/>
        </w:rPr>
      </w:pPr>
    </w:p>
    <w:p w14:paraId="5A557845" w14:textId="77777777" w:rsidR="00BF7F0D" w:rsidRPr="00E60FEE" w:rsidRDefault="00BF7F0D" w:rsidP="004B3121">
      <w:pPr>
        <w:pStyle w:val="ListParagraph"/>
        <w:numPr>
          <w:ilvl w:val="1"/>
          <w:numId w:val="17"/>
        </w:numPr>
        <w:spacing w:after="0"/>
        <w:ind w:left="630" w:hanging="270"/>
        <w:rPr>
          <w:rFonts w:ascii="Arial" w:hAnsi="Arial" w:cs="Arial"/>
          <w:color w:val="000000"/>
          <w:sz w:val="18"/>
          <w:szCs w:val="18"/>
        </w:rPr>
      </w:pPr>
      <w:r w:rsidRPr="00E60FEE">
        <w:rPr>
          <w:rFonts w:ascii="Arial" w:hAnsi="Arial" w:cs="Arial"/>
          <w:color w:val="000000"/>
          <w:sz w:val="18"/>
          <w:szCs w:val="18"/>
        </w:rPr>
        <w:t xml:space="preserve">If you’ve never used Facebook®, first sign up for a personal account at facebook.com. </w:t>
      </w:r>
    </w:p>
    <w:p w14:paraId="1BF3D86B" w14:textId="37EF3C1A" w:rsidR="00BF7F0D" w:rsidRPr="00E60FEE" w:rsidRDefault="00BF7F0D" w:rsidP="004B3121">
      <w:pPr>
        <w:pStyle w:val="ListParagraph"/>
        <w:numPr>
          <w:ilvl w:val="1"/>
          <w:numId w:val="17"/>
        </w:numPr>
        <w:spacing w:after="0"/>
        <w:ind w:left="630" w:hanging="270"/>
        <w:rPr>
          <w:rFonts w:ascii="Arial" w:hAnsi="Arial" w:cs="Arial"/>
          <w:color w:val="000000"/>
          <w:sz w:val="18"/>
          <w:szCs w:val="18"/>
        </w:rPr>
      </w:pPr>
      <w:r w:rsidRPr="00E60FEE">
        <w:rPr>
          <w:rFonts w:ascii="Arial" w:hAnsi="Arial" w:cs="Arial"/>
          <w:color w:val="000000"/>
          <w:sz w:val="18"/>
          <w:szCs w:val="18"/>
        </w:rPr>
        <w:t xml:space="preserve">Once you have a personal account, go to “Create a Page” to start your business page. </w:t>
      </w:r>
    </w:p>
    <w:p w14:paraId="74C2432E" w14:textId="0C19507E" w:rsidR="00BF7F0D" w:rsidRPr="00E60FEE" w:rsidRDefault="00BF7F0D" w:rsidP="004B3121">
      <w:pPr>
        <w:pStyle w:val="ListParagraph"/>
        <w:numPr>
          <w:ilvl w:val="1"/>
          <w:numId w:val="17"/>
        </w:numPr>
        <w:spacing w:after="0"/>
        <w:ind w:left="630" w:hanging="270"/>
        <w:rPr>
          <w:rFonts w:ascii="Arial" w:hAnsi="Arial" w:cs="Arial"/>
          <w:color w:val="000000"/>
          <w:sz w:val="18"/>
          <w:szCs w:val="18"/>
        </w:rPr>
      </w:pPr>
      <w:r w:rsidRPr="00E60FEE">
        <w:rPr>
          <w:rFonts w:ascii="Arial" w:hAnsi="Arial" w:cs="Arial"/>
          <w:color w:val="000000"/>
          <w:sz w:val="18"/>
          <w:szCs w:val="18"/>
        </w:rPr>
        <w:t xml:space="preserve">Select “Local Business or Place” or one of the other categories (Entertainment, Cause or Community, Company, etc.). </w:t>
      </w:r>
    </w:p>
    <w:p w14:paraId="5B983265" w14:textId="4A12D097" w:rsidR="00BF7F0D" w:rsidRPr="00E60FEE" w:rsidRDefault="00BF7F0D" w:rsidP="004B3121">
      <w:pPr>
        <w:pStyle w:val="ListParagraph"/>
        <w:numPr>
          <w:ilvl w:val="1"/>
          <w:numId w:val="17"/>
        </w:numPr>
        <w:spacing w:after="0"/>
        <w:ind w:left="630" w:hanging="270"/>
        <w:rPr>
          <w:rFonts w:ascii="Arial" w:hAnsi="Arial" w:cs="Arial"/>
          <w:color w:val="000000"/>
          <w:sz w:val="18"/>
          <w:szCs w:val="18"/>
        </w:rPr>
      </w:pPr>
      <w:r w:rsidRPr="00E60FEE">
        <w:rPr>
          <w:rFonts w:ascii="Arial" w:hAnsi="Arial" w:cs="Arial"/>
          <w:color w:val="000000"/>
          <w:sz w:val="18"/>
          <w:szCs w:val="18"/>
        </w:rPr>
        <w:t xml:space="preserve">Fill out your profile. Include your business name, a cover and profile picture, links to other sites (i.e., your Twitter profile), your hours, website, and contact information. Use the “About” box to tell customers a little more about what you do. </w:t>
      </w:r>
    </w:p>
    <w:p w14:paraId="78D2421A" w14:textId="19487460" w:rsidR="00BF7F0D" w:rsidRPr="00E60FEE" w:rsidRDefault="00BF7F0D" w:rsidP="00BF7F0D">
      <w:pPr>
        <w:spacing w:after="0"/>
        <w:contextualSpacing/>
        <w:rPr>
          <w:rFonts w:cs="Arial"/>
          <w:sz w:val="18"/>
          <w:szCs w:val="18"/>
        </w:rPr>
      </w:pPr>
    </w:p>
    <w:p w14:paraId="353ED17D" w14:textId="0F17AC2D" w:rsidR="00BF7F0D" w:rsidRDefault="00BF7F0D" w:rsidP="00BF7F0D">
      <w:pPr>
        <w:spacing w:after="0"/>
        <w:contextualSpacing/>
        <w:rPr>
          <w:rFonts w:cs="Arial"/>
          <w:b/>
          <w:sz w:val="18"/>
          <w:szCs w:val="18"/>
        </w:rPr>
      </w:pPr>
      <w:r w:rsidRPr="00E60FEE">
        <w:rPr>
          <w:rFonts w:cs="Arial"/>
          <w:b/>
          <w:sz w:val="18"/>
          <w:szCs w:val="18"/>
        </w:rPr>
        <w:t xml:space="preserve">Why is this important? </w:t>
      </w:r>
    </w:p>
    <w:p w14:paraId="5755AD1C" w14:textId="77777777" w:rsidR="001D097B" w:rsidRPr="00E60FEE" w:rsidRDefault="001D097B" w:rsidP="00BF7F0D">
      <w:pPr>
        <w:spacing w:after="0"/>
        <w:contextualSpacing/>
        <w:rPr>
          <w:rFonts w:cs="Arial"/>
          <w:b/>
          <w:sz w:val="18"/>
          <w:szCs w:val="18"/>
        </w:rPr>
      </w:pPr>
    </w:p>
    <w:p w14:paraId="45F76D92" w14:textId="4CB23B26" w:rsidR="00BF7F0D" w:rsidRPr="00E60FEE" w:rsidRDefault="00BF7F0D" w:rsidP="00BF7F0D">
      <w:pPr>
        <w:spacing w:after="0"/>
        <w:contextualSpacing/>
        <w:rPr>
          <w:rFonts w:cs="Arial"/>
          <w:sz w:val="18"/>
          <w:szCs w:val="18"/>
        </w:rPr>
      </w:pPr>
      <w:r w:rsidRPr="00E60FEE">
        <w:rPr>
          <w:rFonts w:cs="Arial"/>
          <w:sz w:val="18"/>
          <w:szCs w:val="18"/>
        </w:rPr>
        <w:t xml:space="preserve">Facebook® uses your profile information to help people find you via Facebook® Search, so the more you provide, the more easily you’ll be found. </w:t>
      </w:r>
    </w:p>
    <w:p w14:paraId="4033469E" w14:textId="77777777" w:rsidR="00BF7F0D" w:rsidRPr="00E60FEE" w:rsidRDefault="00BF7F0D" w:rsidP="00BF7F0D">
      <w:pPr>
        <w:spacing w:after="0"/>
        <w:contextualSpacing/>
        <w:rPr>
          <w:rFonts w:cs="Arial"/>
          <w:sz w:val="18"/>
          <w:szCs w:val="18"/>
        </w:rPr>
      </w:pPr>
    </w:p>
    <w:p w14:paraId="0A28E74E" w14:textId="6964B5EB" w:rsidR="00BF7F0D" w:rsidRDefault="00BF7F0D" w:rsidP="00BF7F0D">
      <w:pPr>
        <w:spacing w:after="0"/>
        <w:contextualSpacing/>
        <w:rPr>
          <w:rFonts w:cs="Arial"/>
          <w:sz w:val="18"/>
          <w:szCs w:val="18"/>
        </w:rPr>
      </w:pPr>
      <w:r w:rsidRPr="00E60FEE">
        <w:rPr>
          <w:rFonts w:cs="Arial"/>
          <w:sz w:val="18"/>
          <w:szCs w:val="18"/>
        </w:rPr>
        <w:t xml:space="preserve">Start talking: </w:t>
      </w:r>
    </w:p>
    <w:p w14:paraId="4AA5F59D" w14:textId="3134F0C7" w:rsidR="002A6343" w:rsidRPr="00E60FEE" w:rsidRDefault="002A6343" w:rsidP="00BF7F0D">
      <w:pPr>
        <w:spacing w:after="0"/>
        <w:contextualSpacing/>
        <w:rPr>
          <w:rFonts w:cs="Arial"/>
          <w:sz w:val="18"/>
          <w:szCs w:val="18"/>
        </w:rPr>
      </w:pPr>
    </w:p>
    <w:p w14:paraId="5E3E4EE3" w14:textId="604631F4" w:rsidR="00BF7F0D" w:rsidRPr="00E60FEE" w:rsidRDefault="00BF7F0D" w:rsidP="004B3121">
      <w:pPr>
        <w:pStyle w:val="ListParagraph"/>
        <w:numPr>
          <w:ilvl w:val="1"/>
          <w:numId w:val="17"/>
        </w:numPr>
        <w:spacing w:after="0"/>
        <w:ind w:left="630" w:hanging="270"/>
        <w:rPr>
          <w:rFonts w:ascii="Arial" w:hAnsi="Arial" w:cs="Arial"/>
          <w:color w:val="000000"/>
          <w:sz w:val="18"/>
          <w:szCs w:val="18"/>
        </w:rPr>
      </w:pPr>
      <w:r w:rsidRPr="00E60FEE">
        <w:rPr>
          <w:rFonts w:ascii="Arial" w:hAnsi="Arial" w:cs="Arial"/>
          <w:color w:val="000000"/>
          <w:sz w:val="18"/>
          <w:szCs w:val="18"/>
        </w:rPr>
        <w:t xml:space="preserve">You can start posting new content on your page right away. </w:t>
      </w:r>
    </w:p>
    <w:p w14:paraId="1765331C" w14:textId="759D0706" w:rsidR="00BF7F0D" w:rsidRPr="00E60FEE" w:rsidRDefault="00BF7F0D" w:rsidP="004B3121">
      <w:pPr>
        <w:pStyle w:val="ListParagraph"/>
        <w:numPr>
          <w:ilvl w:val="1"/>
          <w:numId w:val="17"/>
        </w:numPr>
        <w:spacing w:after="0"/>
        <w:ind w:left="630" w:hanging="270"/>
        <w:rPr>
          <w:rFonts w:ascii="Arial" w:hAnsi="Arial" w:cs="Arial"/>
          <w:color w:val="000000"/>
          <w:sz w:val="18"/>
          <w:szCs w:val="18"/>
        </w:rPr>
      </w:pPr>
      <w:r w:rsidRPr="00E60FEE">
        <w:rPr>
          <w:rFonts w:ascii="Arial" w:hAnsi="Arial" w:cs="Arial"/>
          <w:color w:val="000000"/>
          <w:sz w:val="18"/>
          <w:szCs w:val="18"/>
        </w:rPr>
        <w:t xml:space="preserve">Share some news about your business, upload photos or post a link to an interesting article. </w:t>
      </w:r>
    </w:p>
    <w:p w14:paraId="1A81E807" w14:textId="4C606D5C" w:rsidR="002A6343" w:rsidRDefault="00BF7F0D" w:rsidP="004B3121">
      <w:pPr>
        <w:pStyle w:val="ListParagraph"/>
        <w:numPr>
          <w:ilvl w:val="1"/>
          <w:numId w:val="17"/>
        </w:numPr>
        <w:spacing w:after="0"/>
        <w:ind w:left="630" w:hanging="270"/>
        <w:rPr>
          <w:rFonts w:ascii="Arial" w:hAnsi="Arial" w:cs="Arial"/>
          <w:color w:val="000000"/>
          <w:sz w:val="18"/>
          <w:szCs w:val="18"/>
        </w:rPr>
      </w:pPr>
      <w:r w:rsidRPr="00E60FEE">
        <w:rPr>
          <w:rFonts w:ascii="Arial" w:hAnsi="Arial" w:cs="Arial"/>
          <w:color w:val="000000"/>
          <w:sz w:val="18"/>
          <w:szCs w:val="18"/>
        </w:rPr>
        <w:t>Plan to add 1–3 new posts a week to start, and be sure to keep content up to date. If your Facebook® page isn’t frequently updated, customers may not trust that your business is credible.</w:t>
      </w:r>
    </w:p>
    <w:p w14:paraId="6E0D774A" w14:textId="77777777" w:rsidR="001D097B" w:rsidRDefault="001D097B" w:rsidP="002A6343">
      <w:pPr>
        <w:spacing w:after="0"/>
        <w:rPr>
          <w:rFonts w:cs="Arial"/>
          <w:b/>
          <w:sz w:val="18"/>
          <w:szCs w:val="18"/>
        </w:rPr>
      </w:pPr>
    </w:p>
    <w:p w14:paraId="564430C2" w14:textId="4A9936B4" w:rsidR="002A6343" w:rsidRPr="002A6343" w:rsidRDefault="002A6343" w:rsidP="002A6343">
      <w:pPr>
        <w:spacing w:after="0"/>
        <w:rPr>
          <w:rFonts w:cs="Arial"/>
          <w:b/>
          <w:sz w:val="18"/>
          <w:szCs w:val="18"/>
        </w:rPr>
      </w:pPr>
      <w:r>
        <w:rPr>
          <w:rFonts w:cs="Arial"/>
          <w:b/>
          <w:sz w:val="18"/>
          <w:szCs w:val="18"/>
        </w:rPr>
        <w:t>What type of content works?</w:t>
      </w:r>
    </w:p>
    <w:p w14:paraId="1DD2E6E1" w14:textId="7FB2EAA6" w:rsidR="002A6343" w:rsidRDefault="002A6343" w:rsidP="002A6343">
      <w:pPr>
        <w:spacing w:after="0"/>
        <w:rPr>
          <w:rFonts w:eastAsia="Cambria" w:cs="Arial"/>
          <w:sz w:val="18"/>
          <w:szCs w:val="18"/>
          <w:lang w:val="en-US" w:eastAsia="en-US"/>
        </w:rPr>
      </w:pPr>
      <w:r w:rsidRPr="002A6343">
        <w:rPr>
          <w:rFonts w:eastAsia="Cambria" w:cs="Arial"/>
          <w:sz w:val="18"/>
          <w:szCs w:val="18"/>
          <w:lang w:val="en-US" w:eastAsia="en-US"/>
        </w:rPr>
        <w:t>Here are some “Do’s” when it comes to engaging Facebook</w:t>
      </w:r>
      <w:r w:rsidR="0090140D" w:rsidRPr="00E60FEE">
        <w:rPr>
          <w:rFonts w:cs="Arial"/>
          <w:sz w:val="18"/>
          <w:szCs w:val="18"/>
        </w:rPr>
        <w:t>®</w:t>
      </w:r>
      <w:r w:rsidRPr="002A6343">
        <w:rPr>
          <w:rFonts w:eastAsia="Cambria" w:cs="Arial"/>
          <w:sz w:val="18"/>
          <w:szCs w:val="18"/>
          <w:lang w:val="en-US" w:eastAsia="en-US"/>
        </w:rPr>
        <w:t xml:space="preserve"> content.</w:t>
      </w:r>
    </w:p>
    <w:p w14:paraId="4E49AA4E" w14:textId="3DD5AF9F" w:rsidR="00FC4A18" w:rsidRPr="002A6343" w:rsidRDefault="00FC4A18" w:rsidP="002A6343">
      <w:pPr>
        <w:spacing w:after="0"/>
        <w:rPr>
          <w:rFonts w:eastAsia="Cambria" w:cs="Arial"/>
          <w:sz w:val="18"/>
          <w:szCs w:val="18"/>
          <w:lang w:val="en-US" w:eastAsia="en-US"/>
        </w:rPr>
      </w:pPr>
    </w:p>
    <w:p w14:paraId="35698EF0" w14:textId="565E4112" w:rsidR="002A6343" w:rsidRPr="002A6343" w:rsidRDefault="002A6343" w:rsidP="004B3121">
      <w:pPr>
        <w:pStyle w:val="Default"/>
        <w:numPr>
          <w:ilvl w:val="0"/>
          <w:numId w:val="30"/>
        </w:numPr>
        <w:spacing w:line="241" w:lineRule="atLeast"/>
        <w:rPr>
          <w:rFonts w:ascii="Arial" w:eastAsia="Cambria" w:hAnsi="Arial" w:cs="Arial"/>
          <w:sz w:val="18"/>
          <w:szCs w:val="18"/>
          <w:lang w:val="en-US" w:eastAsia="en-US"/>
        </w:rPr>
      </w:pPr>
      <w:r w:rsidRPr="00FC4A18">
        <w:rPr>
          <w:rFonts w:ascii="Arial" w:eastAsia="Cambria" w:hAnsi="Arial" w:cs="Arial"/>
          <w:b/>
          <w:sz w:val="18"/>
          <w:szCs w:val="18"/>
          <w:lang w:val="en-US" w:eastAsia="en-US"/>
        </w:rPr>
        <w:t xml:space="preserve">80/20 rule. </w:t>
      </w:r>
      <w:r w:rsidRPr="002A6343">
        <w:rPr>
          <w:rFonts w:ascii="Arial" w:eastAsia="Cambria" w:hAnsi="Arial" w:cs="Arial"/>
          <w:sz w:val="18"/>
          <w:szCs w:val="18"/>
          <w:lang w:val="en-US" w:eastAsia="en-US"/>
        </w:rPr>
        <w:t>It’s tempting to fill your Facebook</w:t>
      </w:r>
      <w:r w:rsidR="0090140D" w:rsidRPr="00E60FEE">
        <w:rPr>
          <w:rFonts w:ascii="Arial" w:hAnsi="Arial" w:cs="Arial"/>
          <w:sz w:val="18"/>
          <w:szCs w:val="18"/>
        </w:rPr>
        <w:t>®</w:t>
      </w:r>
      <w:r w:rsidRPr="002A6343">
        <w:rPr>
          <w:rFonts w:ascii="Arial" w:eastAsia="Cambria" w:hAnsi="Arial" w:cs="Arial"/>
          <w:sz w:val="18"/>
          <w:szCs w:val="18"/>
          <w:lang w:val="en-US" w:eastAsia="en-US"/>
        </w:rPr>
        <w:t xml:space="preserve"> Page with sales pitches, but resist. Facebook</w:t>
      </w:r>
      <w:r w:rsidR="0090140D" w:rsidRPr="00E60FEE">
        <w:rPr>
          <w:rFonts w:ascii="Arial" w:hAnsi="Arial" w:cs="Arial"/>
          <w:sz w:val="18"/>
          <w:szCs w:val="18"/>
        </w:rPr>
        <w:t>®</w:t>
      </w:r>
      <w:r w:rsidRPr="002A6343">
        <w:rPr>
          <w:rFonts w:ascii="Arial" w:eastAsia="Cambria" w:hAnsi="Arial" w:cs="Arial"/>
          <w:sz w:val="18"/>
          <w:szCs w:val="18"/>
          <w:lang w:val="en-US" w:eastAsia="en-US"/>
        </w:rPr>
        <w:t xml:space="preserve"> is great </w:t>
      </w:r>
      <w:r w:rsidR="00000334">
        <w:rPr>
          <w:rFonts w:ascii="Arial" w:eastAsia="Cambria" w:hAnsi="Arial" w:cs="Arial"/>
          <w:sz w:val="18"/>
          <w:szCs w:val="18"/>
          <w:lang w:val="en-US" w:eastAsia="en-US"/>
        </w:rPr>
        <w:t xml:space="preserve">platform </w:t>
      </w:r>
      <w:r w:rsidRPr="002A6343">
        <w:rPr>
          <w:rFonts w:ascii="Arial" w:eastAsia="Cambria" w:hAnsi="Arial" w:cs="Arial"/>
          <w:sz w:val="18"/>
          <w:szCs w:val="18"/>
          <w:lang w:val="en-US" w:eastAsia="en-US"/>
        </w:rPr>
        <w:t>for using conversation to build real relationships with customers and prospects, but users aren’t spending time on Facebook</w:t>
      </w:r>
      <w:r w:rsidR="0090140D" w:rsidRPr="00E60FEE">
        <w:rPr>
          <w:rFonts w:ascii="Arial" w:hAnsi="Arial" w:cs="Arial"/>
          <w:sz w:val="18"/>
          <w:szCs w:val="18"/>
        </w:rPr>
        <w:t>®</w:t>
      </w:r>
      <w:r w:rsidRPr="002A6343">
        <w:rPr>
          <w:rFonts w:ascii="Arial" w:eastAsia="Cambria" w:hAnsi="Arial" w:cs="Arial"/>
          <w:sz w:val="18"/>
          <w:szCs w:val="18"/>
          <w:lang w:val="en-US" w:eastAsia="en-US"/>
        </w:rPr>
        <w:t xml:space="preserve"> because they want to be marketed to. Use Facebook</w:t>
      </w:r>
      <w:r w:rsidR="0090140D" w:rsidRPr="00E60FEE">
        <w:rPr>
          <w:rFonts w:ascii="Arial" w:hAnsi="Arial" w:cs="Arial"/>
          <w:sz w:val="18"/>
          <w:szCs w:val="18"/>
        </w:rPr>
        <w:t>®</w:t>
      </w:r>
      <w:r w:rsidRPr="002A6343">
        <w:rPr>
          <w:rFonts w:ascii="Arial" w:eastAsia="Cambria" w:hAnsi="Arial" w:cs="Arial"/>
          <w:sz w:val="18"/>
          <w:szCs w:val="18"/>
          <w:lang w:val="en-US" w:eastAsia="en-US"/>
        </w:rPr>
        <w:t xml:space="preserve"> to talk to the people who care about your business and keep the sales pitches to </w:t>
      </w:r>
      <w:r w:rsidR="00655420">
        <w:rPr>
          <w:rFonts w:ascii="Arial" w:eastAsia="Cambria" w:hAnsi="Arial" w:cs="Arial"/>
          <w:sz w:val="18"/>
          <w:szCs w:val="18"/>
          <w:lang w:val="en-US" w:eastAsia="en-US"/>
        </w:rPr>
        <w:t>a minimum (using the 80/20 rule:</w:t>
      </w:r>
      <w:r w:rsidRPr="002A6343">
        <w:rPr>
          <w:rFonts w:ascii="Arial" w:eastAsia="Cambria" w:hAnsi="Arial" w:cs="Arial"/>
          <w:sz w:val="18"/>
          <w:szCs w:val="18"/>
          <w:lang w:val="en-US" w:eastAsia="en-US"/>
        </w:rPr>
        <w:t xml:space="preserve"> 80% content, 20% product).</w:t>
      </w:r>
    </w:p>
    <w:p w14:paraId="1BC1D068" w14:textId="2D9D5BB7" w:rsidR="002A6343" w:rsidRPr="002A6343" w:rsidRDefault="002A6343" w:rsidP="004B3121">
      <w:pPr>
        <w:pStyle w:val="ListParagraph"/>
        <w:numPr>
          <w:ilvl w:val="0"/>
          <w:numId w:val="30"/>
        </w:numPr>
        <w:autoSpaceDE w:val="0"/>
        <w:autoSpaceDN w:val="0"/>
        <w:adjustRightInd w:val="0"/>
        <w:spacing w:after="0" w:line="241" w:lineRule="atLeast"/>
        <w:rPr>
          <w:rFonts w:ascii="Arial" w:hAnsi="Arial" w:cs="Arial"/>
          <w:color w:val="000000"/>
          <w:sz w:val="18"/>
          <w:szCs w:val="18"/>
        </w:rPr>
      </w:pPr>
      <w:r w:rsidRPr="00FC4A18">
        <w:rPr>
          <w:rFonts w:ascii="Arial" w:hAnsi="Arial" w:cs="Arial"/>
          <w:b/>
          <w:color w:val="000000"/>
          <w:sz w:val="18"/>
          <w:szCs w:val="18"/>
        </w:rPr>
        <w:t>Ask questions.</w:t>
      </w:r>
      <w:r w:rsidRPr="002A6343">
        <w:rPr>
          <w:rFonts w:ascii="Arial" w:hAnsi="Arial" w:cs="Arial"/>
          <w:color w:val="000000"/>
          <w:sz w:val="18"/>
          <w:szCs w:val="18"/>
        </w:rPr>
        <w:t xml:space="preserve"> It’s human nature to want to respond to a question, so use that urge to get people to comment on your updates. Example: If you sell clothes, post a picture of a sweater in two different colors and ask “Which one do you like more, red or yellow?” Be sure to engage with people that answer your questions.</w:t>
      </w:r>
    </w:p>
    <w:p w14:paraId="198641FE" w14:textId="321FEA80" w:rsidR="002A6343" w:rsidRPr="002A6343" w:rsidRDefault="002A6343" w:rsidP="004B3121">
      <w:pPr>
        <w:pStyle w:val="ListParagraph"/>
        <w:numPr>
          <w:ilvl w:val="0"/>
          <w:numId w:val="30"/>
        </w:numPr>
        <w:spacing w:after="0"/>
        <w:rPr>
          <w:rFonts w:ascii="Arial" w:hAnsi="Arial" w:cs="Arial"/>
          <w:color w:val="000000"/>
          <w:sz w:val="18"/>
          <w:szCs w:val="18"/>
        </w:rPr>
      </w:pPr>
      <w:r w:rsidRPr="00FC4A18">
        <w:rPr>
          <w:rFonts w:ascii="Arial" w:hAnsi="Arial" w:cs="Arial"/>
          <w:b/>
          <w:color w:val="000000"/>
          <w:sz w:val="18"/>
          <w:szCs w:val="18"/>
        </w:rPr>
        <w:t>Think in pictures.</w:t>
      </w:r>
      <w:r w:rsidRPr="002A6343">
        <w:rPr>
          <w:rFonts w:ascii="Arial" w:hAnsi="Arial" w:cs="Arial"/>
          <w:color w:val="000000"/>
          <w:sz w:val="18"/>
          <w:szCs w:val="18"/>
        </w:rPr>
        <w:t xml:space="preserve"> That old saying about a picture being worth a thousand words is exponentially more applicable on Facebook</w:t>
      </w:r>
      <w:r w:rsidR="00D91C27" w:rsidRPr="00E60FEE">
        <w:rPr>
          <w:rFonts w:ascii="Arial" w:hAnsi="Arial" w:cs="Arial"/>
          <w:color w:val="000000"/>
          <w:sz w:val="18"/>
          <w:szCs w:val="18"/>
        </w:rPr>
        <w:t>®</w:t>
      </w:r>
      <w:r w:rsidRPr="002A6343">
        <w:rPr>
          <w:rFonts w:ascii="Arial" w:hAnsi="Arial" w:cs="Arial"/>
          <w:color w:val="000000"/>
          <w:sz w:val="18"/>
          <w:szCs w:val="18"/>
        </w:rPr>
        <w:t>. Your business has stories to tell — find ways to tell those stories with images.</w:t>
      </w:r>
    </w:p>
    <w:p w14:paraId="0D78D5DD" w14:textId="44275EB8" w:rsidR="002A6343" w:rsidRPr="002A6343" w:rsidRDefault="002A6343" w:rsidP="004B3121">
      <w:pPr>
        <w:pStyle w:val="ListParagraph"/>
        <w:numPr>
          <w:ilvl w:val="0"/>
          <w:numId w:val="30"/>
        </w:numPr>
        <w:spacing w:after="0"/>
        <w:rPr>
          <w:rFonts w:ascii="Arial" w:hAnsi="Arial" w:cs="Arial"/>
          <w:color w:val="000000"/>
          <w:sz w:val="18"/>
          <w:szCs w:val="18"/>
        </w:rPr>
      </w:pPr>
      <w:r w:rsidRPr="00FC4A18">
        <w:rPr>
          <w:rFonts w:ascii="Arial" w:hAnsi="Arial" w:cs="Arial"/>
          <w:b/>
          <w:color w:val="000000"/>
          <w:sz w:val="18"/>
          <w:szCs w:val="18"/>
        </w:rPr>
        <w:t>Respond to every comment.</w:t>
      </w:r>
      <w:r w:rsidRPr="002A6343">
        <w:rPr>
          <w:rFonts w:ascii="Arial" w:hAnsi="Arial" w:cs="Arial"/>
          <w:color w:val="000000"/>
          <w:sz w:val="18"/>
          <w:szCs w:val="18"/>
        </w:rPr>
        <w:t xml:space="preserve"> If someone takes the time to comment on one of your updates, respond. It shows you care, you’re listening, and you’re grateful for their input — and it lets you take the conversation one step further.</w:t>
      </w:r>
    </w:p>
    <w:p w14:paraId="15A653F6" w14:textId="77777777" w:rsidR="001D097B" w:rsidRDefault="001D097B" w:rsidP="002A6343">
      <w:pPr>
        <w:spacing w:after="0"/>
        <w:rPr>
          <w:rFonts w:cs="Arial"/>
          <w:sz w:val="18"/>
          <w:szCs w:val="18"/>
        </w:rPr>
      </w:pPr>
    </w:p>
    <w:p w14:paraId="6B892DE1" w14:textId="3EF0177C" w:rsidR="00BF7F0D" w:rsidRPr="002A6343" w:rsidRDefault="00BF7F0D" w:rsidP="002A6343">
      <w:pPr>
        <w:spacing w:after="0"/>
        <w:rPr>
          <w:rFonts w:cs="Arial"/>
          <w:sz w:val="18"/>
          <w:szCs w:val="18"/>
        </w:rPr>
      </w:pPr>
      <w:r w:rsidRPr="002A6343">
        <w:rPr>
          <w:rFonts w:cs="Arial"/>
          <w:sz w:val="18"/>
          <w:szCs w:val="18"/>
        </w:rPr>
        <w:t>Make sure you’re leveraging Facebook® effecti</w:t>
      </w:r>
      <w:r w:rsidR="002A6343" w:rsidRPr="002A6343">
        <w:rPr>
          <w:rFonts w:cs="Arial"/>
          <w:sz w:val="18"/>
          <w:szCs w:val="18"/>
        </w:rPr>
        <w:t>vely to help grow your business!</w:t>
      </w:r>
    </w:p>
    <w:p w14:paraId="4D4923B9" w14:textId="5C706574" w:rsidR="002A6343" w:rsidRPr="00B1397A" w:rsidRDefault="002A6343" w:rsidP="00BF7F0D">
      <w:pPr>
        <w:spacing w:after="0"/>
        <w:rPr>
          <w:rFonts w:cs="Arial"/>
          <w:color w:val="auto"/>
          <w:sz w:val="18"/>
          <w:szCs w:val="18"/>
        </w:rPr>
      </w:pPr>
      <w:r>
        <w:rPr>
          <w:rFonts w:cs="Arial"/>
          <w:color w:val="auto"/>
          <w:sz w:val="18"/>
          <w:szCs w:val="18"/>
        </w:rPr>
        <w:t>Once your Facebook</w:t>
      </w:r>
      <w:r w:rsidR="00B24603" w:rsidRPr="00E60FEE">
        <w:rPr>
          <w:rFonts w:cs="Arial"/>
          <w:sz w:val="18"/>
          <w:szCs w:val="18"/>
        </w:rPr>
        <w:t>®</w:t>
      </w:r>
      <w:r>
        <w:rPr>
          <w:rFonts w:cs="Arial"/>
          <w:color w:val="auto"/>
          <w:sz w:val="18"/>
          <w:szCs w:val="18"/>
        </w:rPr>
        <w:t xml:space="preserve"> account is set up and active, add a link to your Facebook</w:t>
      </w:r>
      <w:r w:rsidR="00B24603" w:rsidRPr="00E60FEE">
        <w:rPr>
          <w:rFonts w:cs="Arial"/>
          <w:sz w:val="18"/>
          <w:szCs w:val="18"/>
        </w:rPr>
        <w:t>®</w:t>
      </w:r>
      <w:r>
        <w:rPr>
          <w:rFonts w:cs="Arial"/>
          <w:color w:val="auto"/>
          <w:sz w:val="18"/>
          <w:szCs w:val="18"/>
        </w:rPr>
        <w:t xml:space="preserve"> from your website and vice versa. This will help drive website traffic from your Facebook, and help your business establish credibility by linking your social accounts from your website.</w:t>
      </w:r>
    </w:p>
    <w:p w14:paraId="08B1EE7A" w14:textId="77777777" w:rsidR="00BF7F0D" w:rsidRPr="00B1397A" w:rsidRDefault="00BF7F0D" w:rsidP="00BF7F0D">
      <w:pPr>
        <w:spacing w:after="0"/>
        <w:contextualSpacing/>
        <w:rPr>
          <w:rFonts w:cs="Arial"/>
          <w:color w:val="auto"/>
          <w:sz w:val="18"/>
          <w:szCs w:val="18"/>
        </w:rPr>
      </w:pPr>
    </w:p>
    <w:p w14:paraId="2D167ACA" w14:textId="426EF638" w:rsidR="00BF7F0D" w:rsidRPr="00304557" w:rsidRDefault="00BF7F0D" w:rsidP="00B1397A">
      <w:pPr>
        <w:pStyle w:val="Heading2"/>
        <w:numPr>
          <w:ilvl w:val="0"/>
          <w:numId w:val="0"/>
        </w:numPr>
        <w:ind w:left="851" w:hanging="851"/>
        <w:rPr>
          <w:rFonts w:ascii="Arial" w:hAnsi="Arial" w:cs="Arial"/>
          <w:b/>
        </w:rPr>
      </w:pPr>
      <w:bookmarkStart w:id="12" w:name="_Toc482007665"/>
      <w:r w:rsidRPr="00304557">
        <w:rPr>
          <w:rFonts w:ascii="Arial" w:hAnsi="Arial" w:cs="Arial"/>
          <w:b/>
        </w:rPr>
        <w:t>Twitter</w:t>
      </w:r>
      <w:bookmarkEnd w:id="12"/>
    </w:p>
    <w:p w14:paraId="52716143" w14:textId="77777777" w:rsidR="00BF7F0D" w:rsidRPr="00B1397A" w:rsidRDefault="00BF7F0D" w:rsidP="00BF7F0D">
      <w:pPr>
        <w:spacing w:after="0"/>
        <w:contextualSpacing/>
        <w:rPr>
          <w:rFonts w:cs="Arial"/>
          <w:color w:val="auto"/>
          <w:sz w:val="18"/>
          <w:szCs w:val="18"/>
        </w:rPr>
      </w:pPr>
      <w:r w:rsidRPr="00B1397A">
        <w:rPr>
          <w:rFonts w:cs="Arial"/>
          <w:color w:val="auto"/>
          <w:sz w:val="18"/>
          <w:szCs w:val="18"/>
        </w:rPr>
        <w:t>According to Twitter, 60% of consumers purchased from a small business because of something they saw on Twitter.  Much like Facebook®, Twitter is a very important marketing avenue for small businesses. It’s great for connecting with customers, sharing information about the latest products, getting customer feedback, running promotions and more!</w:t>
      </w:r>
    </w:p>
    <w:p w14:paraId="62AD24EC" w14:textId="77777777" w:rsidR="00BF7F0D" w:rsidRPr="00E60FEE" w:rsidRDefault="00BF7F0D" w:rsidP="00BF7F0D">
      <w:pPr>
        <w:spacing w:after="0"/>
        <w:contextualSpacing/>
        <w:rPr>
          <w:rFonts w:cs="Arial"/>
          <w:sz w:val="18"/>
          <w:szCs w:val="18"/>
        </w:rPr>
      </w:pPr>
    </w:p>
    <w:p w14:paraId="276E6CEB" w14:textId="0595CF13" w:rsidR="00BF7F0D" w:rsidRDefault="00BF7F0D" w:rsidP="00BF7F0D">
      <w:pPr>
        <w:spacing w:after="0"/>
        <w:contextualSpacing/>
        <w:rPr>
          <w:rFonts w:cs="Arial"/>
          <w:b/>
          <w:sz w:val="18"/>
          <w:szCs w:val="18"/>
        </w:rPr>
      </w:pPr>
      <w:r w:rsidRPr="00E60FEE">
        <w:rPr>
          <w:rFonts w:cs="Arial"/>
          <w:b/>
          <w:sz w:val="18"/>
          <w:szCs w:val="18"/>
        </w:rPr>
        <w:t>Create you</w:t>
      </w:r>
      <w:r>
        <w:rPr>
          <w:rFonts w:cs="Arial"/>
          <w:b/>
          <w:sz w:val="18"/>
          <w:szCs w:val="18"/>
        </w:rPr>
        <w:t>r</w:t>
      </w:r>
      <w:r w:rsidRPr="00E60FEE">
        <w:rPr>
          <w:rFonts w:cs="Arial"/>
          <w:b/>
          <w:sz w:val="18"/>
          <w:szCs w:val="18"/>
        </w:rPr>
        <w:t xml:space="preserve"> Twitter profile: </w:t>
      </w:r>
    </w:p>
    <w:p w14:paraId="28EFC46F" w14:textId="77777777" w:rsidR="001D097B" w:rsidRPr="00E60FEE" w:rsidRDefault="001D097B" w:rsidP="00BF7F0D">
      <w:pPr>
        <w:spacing w:after="0"/>
        <w:contextualSpacing/>
        <w:rPr>
          <w:rFonts w:cs="Arial"/>
          <w:b/>
          <w:sz w:val="18"/>
          <w:szCs w:val="18"/>
        </w:rPr>
      </w:pPr>
    </w:p>
    <w:p w14:paraId="52553E86" w14:textId="1C52A905" w:rsidR="00BF7F0D" w:rsidRPr="00E60FEE" w:rsidRDefault="00BF7F0D" w:rsidP="004B3121">
      <w:pPr>
        <w:pStyle w:val="ListParagraph"/>
        <w:numPr>
          <w:ilvl w:val="0"/>
          <w:numId w:val="19"/>
        </w:numPr>
        <w:spacing w:after="0"/>
        <w:rPr>
          <w:rFonts w:ascii="Arial" w:hAnsi="Arial" w:cs="Arial"/>
          <w:color w:val="000000"/>
          <w:sz w:val="18"/>
          <w:szCs w:val="18"/>
        </w:rPr>
      </w:pPr>
      <w:r w:rsidRPr="00E60FEE">
        <w:rPr>
          <w:rFonts w:ascii="Arial" w:hAnsi="Arial" w:cs="Arial"/>
          <w:color w:val="000000"/>
          <w:sz w:val="18"/>
          <w:szCs w:val="18"/>
        </w:rPr>
        <w:t>Set up a username, also known as your handle.  Your handle is a unique identifier on Twitter and can contain up to 15 characters</w:t>
      </w:r>
    </w:p>
    <w:p w14:paraId="2B4C7BA3" w14:textId="660B078D" w:rsidR="00BF7F0D" w:rsidRPr="00E60FEE" w:rsidRDefault="00BF7F0D" w:rsidP="004B3121">
      <w:pPr>
        <w:pStyle w:val="ListParagraph"/>
        <w:numPr>
          <w:ilvl w:val="0"/>
          <w:numId w:val="19"/>
        </w:numPr>
        <w:spacing w:after="0"/>
        <w:rPr>
          <w:rFonts w:ascii="Arial" w:hAnsi="Arial" w:cs="Arial"/>
          <w:color w:val="000000"/>
          <w:sz w:val="18"/>
          <w:szCs w:val="18"/>
        </w:rPr>
      </w:pPr>
      <w:r w:rsidRPr="00E60FEE">
        <w:rPr>
          <w:rFonts w:ascii="Arial" w:hAnsi="Arial" w:cs="Arial"/>
          <w:color w:val="000000"/>
          <w:sz w:val="18"/>
          <w:szCs w:val="18"/>
        </w:rPr>
        <w:t>Upload a profile photo that represents your company and your brand.  It’s always great to upload your logo as the profile photo will appear on every Tweet you post so you want your followers</w:t>
      </w:r>
      <w:r w:rsidR="0012688B">
        <w:rPr>
          <w:rFonts w:ascii="Arial" w:hAnsi="Arial" w:cs="Arial"/>
          <w:color w:val="000000"/>
          <w:sz w:val="18"/>
          <w:szCs w:val="18"/>
        </w:rPr>
        <w:t xml:space="preserve"> to recognize your business.</w:t>
      </w:r>
      <w:r w:rsidRPr="00E60FEE">
        <w:rPr>
          <w:rFonts w:ascii="Arial" w:hAnsi="Arial" w:cs="Arial"/>
          <w:color w:val="000000"/>
          <w:sz w:val="18"/>
          <w:szCs w:val="18"/>
        </w:rPr>
        <w:t xml:space="preserve">  </w:t>
      </w:r>
    </w:p>
    <w:p w14:paraId="302FF7B4" w14:textId="77777777" w:rsidR="00BF7F0D" w:rsidRPr="00E60FEE" w:rsidRDefault="00BF7F0D" w:rsidP="004B3121">
      <w:pPr>
        <w:pStyle w:val="ListParagraph"/>
        <w:numPr>
          <w:ilvl w:val="0"/>
          <w:numId w:val="19"/>
        </w:numPr>
        <w:spacing w:after="0"/>
        <w:rPr>
          <w:rFonts w:ascii="Arial" w:hAnsi="Arial" w:cs="Arial"/>
          <w:color w:val="000000"/>
          <w:sz w:val="18"/>
          <w:szCs w:val="18"/>
        </w:rPr>
      </w:pPr>
      <w:r w:rsidRPr="00E60FEE">
        <w:rPr>
          <w:rFonts w:ascii="Arial" w:hAnsi="Arial" w:cs="Arial"/>
          <w:color w:val="000000"/>
          <w:sz w:val="18"/>
          <w:szCs w:val="18"/>
        </w:rPr>
        <w:t>Create a brief bio of your business. Good information to include is your location, business hours and a description of what your company does.</w:t>
      </w:r>
    </w:p>
    <w:p w14:paraId="3B3E85EA" w14:textId="4E844518" w:rsidR="00BF7F0D" w:rsidRPr="00E60FEE" w:rsidRDefault="00BF7F0D" w:rsidP="004B3121">
      <w:pPr>
        <w:pStyle w:val="ListParagraph"/>
        <w:numPr>
          <w:ilvl w:val="0"/>
          <w:numId w:val="19"/>
        </w:numPr>
        <w:spacing w:after="0"/>
        <w:rPr>
          <w:rFonts w:ascii="Arial" w:hAnsi="Arial" w:cs="Arial"/>
          <w:color w:val="000000"/>
          <w:sz w:val="18"/>
          <w:szCs w:val="18"/>
        </w:rPr>
      </w:pPr>
      <w:r w:rsidRPr="00E60FEE">
        <w:rPr>
          <w:rFonts w:ascii="Arial" w:hAnsi="Arial" w:cs="Arial"/>
          <w:color w:val="000000"/>
          <w:sz w:val="18"/>
          <w:szCs w:val="18"/>
        </w:rPr>
        <w:t xml:space="preserve">Upload a header image.  This space can be used to advertise promotions, events, product news or show off your team. </w:t>
      </w:r>
    </w:p>
    <w:p w14:paraId="68A42D75" w14:textId="77777777" w:rsidR="00BF7F0D" w:rsidRPr="00E60FEE" w:rsidRDefault="00BF7F0D" w:rsidP="00BF7F0D">
      <w:pPr>
        <w:spacing w:after="0"/>
        <w:contextualSpacing/>
        <w:rPr>
          <w:rFonts w:cs="Arial"/>
          <w:sz w:val="18"/>
          <w:szCs w:val="18"/>
        </w:rPr>
      </w:pPr>
    </w:p>
    <w:p w14:paraId="7D70DE55" w14:textId="77777777" w:rsidR="00BF7F0D" w:rsidRDefault="00BF7F0D" w:rsidP="00BF7F0D">
      <w:pPr>
        <w:spacing w:after="0"/>
        <w:contextualSpacing/>
        <w:rPr>
          <w:rFonts w:cs="Arial"/>
          <w:b/>
          <w:sz w:val="18"/>
          <w:szCs w:val="18"/>
        </w:rPr>
      </w:pPr>
      <w:r w:rsidRPr="00E60FEE">
        <w:rPr>
          <w:rFonts w:cs="Arial"/>
          <w:b/>
          <w:sz w:val="18"/>
          <w:szCs w:val="18"/>
        </w:rPr>
        <w:t>What should you Tweet about?</w:t>
      </w:r>
    </w:p>
    <w:p w14:paraId="114F956B" w14:textId="77777777" w:rsidR="001D097B" w:rsidRPr="00E60FEE" w:rsidRDefault="001D097B" w:rsidP="00BF7F0D">
      <w:pPr>
        <w:spacing w:after="0"/>
        <w:contextualSpacing/>
        <w:rPr>
          <w:rFonts w:cs="Arial"/>
          <w:b/>
          <w:sz w:val="18"/>
          <w:szCs w:val="18"/>
        </w:rPr>
      </w:pPr>
    </w:p>
    <w:p w14:paraId="6E0E543E" w14:textId="77777777" w:rsidR="00BF7F0D" w:rsidRPr="00E60FEE" w:rsidRDefault="00BF7F0D" w:rsidP="00BF7F0D">
      <w:pPr>
        <w:spacing w:after="0"/>
        <w:contextualSpacing/>
        <w:rPr>
          <w:rFonts w:cs="Arial"/>
          <w:sz w:val="18"/>
          <w:szCs w:val="18"/>
        </w:rPr>
      </w:pPr>
      <w:r w:rsidRPr="00E60FEE">
        <w:rPr>
          <w:rFonts w:cs="Arial"/>
          <w:sz w:val="18"/>
          <w:szCs w:val="18"/>
        </w:rPr>
        <w:t>Your posts on Twitter should be relevant to your target audience so that you can attract new followers and keep them engaged. Post about company updates, special offers, retweet satisfied customers or questions, and include industry-relevant retweets, articles and news. Some tips:</w:t>
      </w:r>
    </w:p>
    <w:p w14:paraId="36C2C7FC" w14:textId="77777777" w:rsidR="00BF7F0D" w:rsidRPr="00E60FEE" w:rsidRDefault="00BF7F0D" w:rsidP="00BF7F0D">
      <w:pPr>
        <w:spacing w:after="0"/>
        <w:contextualSpacing/>
        <w:rPr>
          <w:rFonts w:cs="Arial"/>
          <w:sz w:val="18"/>
          <w:szCs w:val="18"/>
        </w:rPr>
      </w:pPr>
    </w:p>
    <w:p w14:paraId="697ED2F4" w14:textId="613364AC" w:rsidR="00BF7F0D" w:rsidRPr="00E60FEE" w:rsidRDefault="00BF7F0D" w:rsidP="004B3121">
      <w:pPr>
        <w:pStyle w:val="ListParagraph"/>
        <w:numPr>
          <w:ilvl w:val="0"/>
          <w:numId w:val="20"/>
        </w:numPr>
        <w:spacing w:after="0"/>
        <w:rPr>
          <w:rFonts w:ascii="Arial" w:hAnsi="Arial" w:cs="Arial"/>
          <w:color w:val="000000"/>
          <w:sz w:val="18"/>
          <w:szCs w:val="18"/>
        </w:rPr>
      </w:pPr>
      <w:r w:rsidRPr="00E60FEE">
        <w:rPr>
          <w:rFonts w:ascii="Arial" w:hAnsi="Arial" w:cs="Arial"/>
          <w:color w:val="000000"/>
          <w:sz w:val="18"/>
          <w:szCs w:val="18"/>
        </w:rPr>
        <w:t>Get into the habit of posting content regularly</w:t>
      </w:r>
      <w:r w:rsidR="00961B7E">
        <w:rPr>
          <w:rFonts w:ascii="Arial" w:hAnsi="Arial" w:cs="Arial"/>
          <w:color w:val="000000"/>
          <w:sz w:val="18"/>
          <w:szCs w:val="18"/>
        </w:rPr>
        <w:t>.</w:t>
      </w:r>
    </w:p>
    <w:p w14:paraId="416FD4A0" w14:textId="0BAA09AE" w:rsidR="00BF7F0D" w:rsidRPr="00E60FEE" w:rsidRDefault="00BF7F0D" w:rsidP="004B3121">
      <w:pPr>
        <w:pStyle w:val="ListParagraph"/>
        <w:numPr>
          <w:ilvl w:val="0"/>
          <w:numId w:val="20"/>
        </w:numPr>
        <w:spacing w:after="0"/>
        <w:rPr>
          <w:rFonts w:ascii="Arial" w:hAnsi="Arial" w:cs="Arial"/>
          <w:color w:val="000000"/>
          <w:sz w:val="18"/>
          <w:szCs w:val="18"/>
        </w:rPr>
      </w:pPr>
      <w:r w:rsidRPr="00E60FEE">
        <w:rPr>
          <w:rFonts w:ascii="Arial" w:hAnsi="Arial" w:cs="Arial"/>
          <w:color w:val="000000"/>
          <w:sz w:val="18"/>
          <w:szCs w:val="18"/>
        </w:rPr>
        <w:t>Keep it short and engaging (link to your website for more info and benefit from increased traffic!)</w:t>
      </w:r>
      <w:r w:rsidR="00961B7E">
        <w:rPr>
          <w:rFonts w:ascii="Arial" w:hAnsi="Arial" w:cs="Arial"/>
          <w:color w:val="000000"/>
          <w:sz w:val="18"/>
          <w:szCs w:val="18"/>
        </w:rPr>
        <w:t>.</w:t>
      </w:r>
    </w:p>
    <w:p w14:paraId="7A3CCCDF" w14:textId="154220F8" w:rsidR="00BF7F0D" w:rsidRPr="00E60FEE" w:rsidRDefault="00BF7F0D" w:rsidP="004B3121">
      <w:pPr>
        <w:pStyle w:val="ListParagraph"/>
        <w:numPr>
          <w:ilvl w:val="0"/>
          <w:numId w:val="20"/>
        </w:numPr>
        <w:spacing w:after="0"/>
        <w:rPr>
          <w:rFonts w:ascii="Arial" w:hAnsi="Arial" w:cs="Arial"/>
          <w:color w:val="000000"/>
          <w:sz w:val="18"/>
          <w:szCs w:val="18"/>
        </w:rPr>
      </w:pPr>
      <w:r w:rsidRPr="00E60FEE">
        <w:rPr>
          <w:rFonts w:ascii="Arial" w:hAnsi="Arial" w:cs="Arial"/>
          <w:color w:val="000000"/>
          <w:sz w:val="18"/>
          <w:szCs w:val="18"/>
        </w:rPr>
        <w:t xml:space="preserve">Add visuals to your Tweets to make them more compelling </w:t>
      </w:r>
      <w:r w:rsidR="00961B7E">
        <w:rPr>
          <w:rFonts w:ascii="Arial" w:hAnsi="Arial" w:cs="Arial"/>
          <w:color w:val="000000"/>
          <w:sz w:val="18"/>
          <w:szCs w:val="18"/>
        </w:rPr>
        <w:t>.</w:t>
      </w:r>
    </w:p>
    <w:p w14:paraId="098C838C" w14:textId="624E433D" w:rsidR="00BF7F0D" w:rsidRPr="00E60FEE" w:rsidRDefault="00BF7F0D" w:rsidP="004B3121">
      <w:pPr>
        <w:pStyle w:val="ListParagraph"/>
        <w:numPr>
          <w:ilvl w:val="0"/>
          <w:numId w:val="20"/>
        </w:numPr>
        <w:spacing w:after="0"/>
        <w:rPr>
          <w:rFonts w:ascii="Arial" w:hAnsi="Arial" w:cs="Arial"/>
          <w:color w:val="000000"/>
          <w:sz w:val="18"/>
          <w:szCs w:val="18"/>
        </w:rPr>
      </w:pPr>
      <w:r w:rsidRPr="00E60FEE">
        <w:rPr>
          <w:rFonts w:ascii="Arial" w:hAnsi="Arial" w:cs="Arial"/>
          <w:color w:val="000000"/>
          <w:sz w:val="18"/>
          <w:szCs w:val="18"/>
        </w:rPr>
        <w:t xml:space="preserve">Use relevant hashtags to help extend the reach of your Tweets.* </w:t>
      </w:r>
    </w:p>
    <w:p w14:paraId="6E9F4123" w14:textId="53FBDA3F" w:rsidR="00BF7F0D" w:rsidRPr="00E60FEE" w:rsidRDefault="00BF7F0D" w:rsidP="00BF7F0D">
      <w:pPr>
        <w:pStyle w:val="ListParagraph"/>
        <w:spacing w:after="0"/>
        <w:rPr>
          <w:rFonts w:ascii="Arial" w:hAnsi="Arial" w:cs="Arial"/>
          <w:color w:val="000000"/>
          <w:sz w:val="18"/>
          <w:szCs w:val="18"/>
        </w:rPr>
      </w:pPr>
    </w:p>
    <w:p w14:paraId="6E92CD27" w14:textId="294C75D6" w:rsidR="00BF7F0D" w:rsidRPr="00E60FEE" w:rsidRDefault="00BF7F0D" w:rsidP="00BF7F0D">
      <w:pPr>
        <w:spacing w:after="0"/>
        <w:rPr>
          <w:rFonts w:cs="Arial"/>
          <w:sz w:val="18"/>
          <w:szCs w:val="18"/>
        </w:rPr>
      </w:pPr>
      <w:r w:rsidRPr="00E60FEE">
        <w:rPr>
          <w:rFonts w:cs="Arial"/>
          <w:sz w:val="18"/>
          <w:szCs w:val="18"/>
        </w:rPr>
        <w:t>*Note: hashtags are words or phrases preceded by a hash or pound sign (#), used to search and identify messages on a specific topic. Hashtags can be related to your business, popular events, time of the year, etc.</w:t>
      </w:r>
    </w:p>
    <w:p w14:paraId="10D551AC" w14:textId="77777777" w:rsidR="00BF7F0D" w:rsidRPr="00E60FEE" w:rsidRDefault="00BF7F0D" w:rsidP="00BF7F0D">
      <w:pPr>
        <w:spacing w:after="0"/>
        <w:contextualSpacing/>
        <w:rPr>
          <w:rFonts w:cs="Arial"/>
          <w:sz w:val="18"/>
          <w:szCs w:val="18"/>
        </w:rPr>
      </w:pPr>
    </w:p>
    <w:p w14:paraId="62AAFABD" w14:textId="0AB8FD5A" w:rsidR="00BF7F0D" w:rsidRDefault="00BF7F0D" w:rsidP="00BF7F0D">
      <w:pPr>
        <w:spacing w:after="0"/>
        <w:contextualSpacing/>
        <w:rPr>
          <w:rFonts w:cs="Arial"/>
          <w:sz w:val="18"/>
          <w:szCs w:val="18"/>
        </w:rPr>
      </w:pPr>
      <w:r w:rsidRPr="00E60FEE">
        <w:rPr>
          <w:rFonts w:cs="Arial"/>
          <w:sz w:val="18"/>
          <w:szCs w:val="18"/>
        </w:rPr>
        <w:t xml:space="preserve">Having Twitter presence brings you closer to your customers and presents a unique opportunity to connect with them, ask for feedback and get the word out on your latest offering. </w:t>
      </w:r>
    </w:p>
    <w:p w14:paraId="773C62CB" w14:textId="5FB40A64" w:rsidR="007D70C5" w:rsidRPr="00B1397A" w:rsidRDefault="007D70C5" w:rsidP="007D70C5">
      <w:pPr>
        <w:spacing w:after="0"/>
        <w:rPr>
          <w:rFonts w:cs="Arial"/>
          <w:color w:val="auto"/>
          <w:sz w:val="18"/>
          <w:szCs w:val="18"/>
        </w:rPr>
      </w:pPr>
      <w:r>
        <w:rPr>
          <w:rFonts w:cs="Arial"/>
          <w:color w:val="auto"/>
          <w:sz w:val="18"/>
          <w:szCs w:val="18"/>
        </w:rPr>
        <w:t xml:space="preserve">Again, once your Twitter account is up and running, add a link to your Twitter from your website and vice versa. </w:t>
      </w:r>
    </w:p>
    <w:p w14:paraId="49770D0C" w14:textId="6507BBA5" w:rsidR="007D70C5" w:rsidRPr="00E60FEE" w:rsidRDefault="007D70C5" w:rsidP="00BF7F0D">
      <w:pPr>
        <w:spacing w:after="0"/>
        <w:contextualSpacing/>
        <w:rPr>
          <w:rFonts w:cs="Arial"/>
          <w:sz w:val="18"/>
          <w:szCs w:val="18"/>
        </w:rPr>
      </w:pPr>
    </w:p>
    <w:p w14:paraId="54621AE5" w14:textId="48E7F0C0" w:rsidR="00BF7F0D" w:rsidRPr="00E60FEE" w:rsidRDefault="00BF7F0D" w:rsidP="00BF7F0D">
      <w:pPr>
        <w:spacing w:after="0"/>
        <w:contextualSpacing/>
        <w:rPr>
          <w:rFonts w:cs="Arial"/>
          <w:sz w:val="18"/>
          <w:szCs w:val="18"/>
        </w:rPr>
      </w:pPr>
    </w:p>
    <w:p w14:paraId="57591758" w14:textId="77777777" w:rsidR="00321597" w:rsidRPr="00321597" w:rsidRDefault="00321597" w:rsidP="00321597">
      <w:pPr>
        <w:pStyle w:val="Heading1"/>
        <w:numPr>
          <w:ilvl w:val="0"/>
          <w:numId w:val="0"/>
        </w:numPr>
        <w:ind w:left="857" w:hanging="851"/>
        <w:rPr>
          <w:rFonts w:ascii="Arial" w:hAnsi="Arial" w:cs="Arial"/>
          <w:color w:val="2CADB2"/>
        </w:rPr>
      </w:pPr>
      <w:bookmarkStart w:id="13" w:name="_Toc482007666"/>
      <w:r w:rsidRPr="00321597">
        <w:rPr>
          <w:rFonts w:ascii="Arial" w:hAnsi="Arial" w:cs="Arial"/>
          <w:color w:val="2CADB2"/>
        </w:rPr>
        <w:lastRenderedPageBreak/>
        <w:t>Online Marketing</w:t>
      </w:r>
      <w:bookmarkEnd w:id="13"/>
    </w:p>
    <w:p w14:paraId="50CDAFD1" w14:textId="484A31D1" w:rsidR="00C113D4" w:rsidRPr="00FF4E95" w:rsidRDefault="00C113D4" w:rsidP="00FF4E95">
      <w:pPr>
        <w:rPr>
          <w:rFonts w:cs="Arial"/>
          <w:color w:val="auto"/>
          <w:sz w:val="18"/>
          <w:szCs w:val="18"/>
        </w:rPr>
      </w:pPr>
      <w:r w:rsidRPr="00FF4E95">
        <w:rPr>
          <w:rFonts w:cs="Arial"/>
          <w:color w:val="auto"/>
          <w:sz w:val="18"/>
          <w:szCs w:val="18"/>
        </w:rPr>
        <w:t>Online marketing can be crucial in getting your business in front of customers searching online, at the right time. Online marketing, from search engine marketing with Google AdWords to sponsored content on Facebook</w:t>
      </w:r>
      <w:r w:rsidR="00851758" w:rsidRPr="00E60FEE">
        <w:rPr>
          <w:rFonts w:cs="Arial"/>
          <w:sz w:val="18"/>
          <w:szCs w:val="18"/>
        </w:rPr>
        <w:t>®</w:t>
      </w:r>
      <w:r w:rsidRPr="00FF4E95">
        <w:rPr>
          <w:rFonts w:cs="Arial"/>
          <w:color w:val="auto"/>
          <w:sz w:val="18"/>
          <w:szCs w:val="18"/>
        </w:rPr>
        <w:t xml:space="preserve"> and Instagram is a highly trackable and targeted way to increase your reach. Daily budget limits keep you in control of your spending, helping you find the balance between spend and </w:t>
      </w:r>
      <w:r w:rsidR="007F4CAD" w:rsidRPr="00FF4E95">
        <w:rPr>
          <w:rFonts w:cs="Arial"/>
          <w:color w:val="auto"/>
          <w:sz w:val="18"/>
          <w:szCs w:val="18"/>
        </w:rPr>
        <w:t>paying customers</w:t>
      </w:r>
      <w:r w:rsidRPr="00FF4E95">
        <w:rPr>
          <w:rFonts w:cs="Arial"/>
          <w:color w:val="auto"/>
          <w:sz w:val="18"/>
          <w:szCs w:val="18"/>
        </w:rPr>
        <w:t>.</w:t>
      </w:r>
    </w:p>
    <w:p w14:paraId="373869F0" w14:textId="4D9B1050" w:rsidR="00321597" w:rsidRPr="00614823" w:rsidRDefault="00C113D4" w:rsidP="00321597">
      <w:pPr>
        <w:pStyle w:val="Heading2"/>
        <w:numPr>
          <w:ilvl w:val="0"/>
          <w:numId w:val="0"/>
        </w:numPr>
        <w:ind w:left="851" w:hanging="851"/>
        <w:rPr>
          <w:rFonts w:ascii="Arial" w:hAnsi="Arial" w:cs="Arial"/>
          <w:b/>
        </w:rPr>
      </w:pPr>
      <w:bookmarkStart w:id="14" w:name="_Toc482007667"/>
      <w:r>
        <w:rPr>
          <w:rFonts w:ascii="Arial" w:hAnsi="Arial" w:cs="Arial"/>
          <w:b/>
        </w:rPr>
        <w:t xml:space="preserve">Paid </w:t>
      </w:r>
      <w:r w:rsidR="00321597" w:rsidRPr="00614823">
        <w:rPr>
          <w:rFonts w:ascii="Arial" w:hAnsi="Arial" w:cs="Arial"/>
          <w:b/>
        </w:rPr>
        <w:t>Search Engine Marketing</w:t>
      </w:r>
      <w:bookmarkEnd w:id="14"/>
    </w:p>
    <w:p w14:paraId="0A44F98D" w14:textId="77777777" w:rsidR="00321597" w:rsidRPr="00B1397A" w:rsidRDefault="00321597" w:rsidP="00321597">
      <w:pPr>
        <w:rPr>
          <w:rFonts w:cs="Arial"/>
          <w:b/>
          <w:color w:val="auto"/>
          <w:sz w:val="18"/>
          <w:szCs w:val="18"/>
        </w:rPr>
      </w:pPr>
      <w:r w:rsidRPr="00B1397A">
        <w:rPr>
          <w:rFonts w:cs="Arial"/>
          <w:b/>
          <w:color w:val="auto"/>
          <w:sz w:val="18"/>
          <w:szCs w:val="18"/>
        </w:rPr>
        <w:t>Promote your business with paid search marketing.</w:t>
      </w:r>
    </w:p>
    <w:p w14:paraId="13265624" w14:textId="77777777" w:rsidR="00321597" w:rsidRPr="00B1397A" w:rsidRDefault="00321597" w:rsidP="00321597">
      <w:pPr>
        <w:autoSpaceDE w:val="0"/>
        <w:autoSpaceDN w:val="0"/>
        <w:adjustRightInd w:val="0"/>
        <w:spacing w:after="0"/>
        <w:rPr>
          <w:rFonts w:cs="Arial"/>
          <w:color w:val="auto"/>
          <w:sz w:val="18"/>
          <w:szCs w:val="18"/>
        </w:rPr>
      </w:pPr>
      <w:r w:rsidRPr="00B1397A">
        <w:rPr>
          <w:rFonts w:cs="Arial"/>
          <w:color w:val="auto"/>
          <w:sz w:val="18"/>
          <w:szCs w:val="18"/>
        </w:rPr>
        <w:t xml:space="preserve">With the right Search Engine Marketing (SEM) strategy in place you can expand your business reach and drive new customers to your website or directly to your door. </w:t>
      </w:r>
    </w:p>
    <w:p w14:paraId="40C3543B" w14:textId="77777777" w:rsidR="00321597" w:rsidRPr="00E60FEE" w:rsidRDefault="00321597" w:rsidP="00321597">
      <w:pPr>
        <w:autoSpaceDE w:val="0"/>
        <w:autoSpaceDN w:val="0"/>
        <w:adjustRightInd w:val="0"/>
        <w:spacing w:after="0"/>
        <w:rPr>
          <w:rFonts w:cs="Arial"/>
          <w:sz w:val="18"/>
          <w:szCs w:val="18"/>
        </w:rPr>
      </w:pPr>
      <w:r w:rsidRPr="00E60FEE">
        <w:rPr>
          <w:rFonts w:cs="Arial"/>
          <w:sz w:val="18"/>
          <w:szCs w:val="18"/>
        </w:rPr>
        <w:t>Paid search engine marketing can help your business show up to the right customers, at the right moments. For example, customers searching “Kitchen aid mixer” will see sponsored paid ads at the top of the search results page</w:t>
      </w:r>
      <w:r>
        <w:rPr>
          <w:rFonts w:cs="Arial"/>
          <w:sz w:val="18"/>
          <w:szCs w:val="18"/>
        </w:rPr>
        <w:t>, as shown in the example below</w:t>
      </w:r>
      <w:r w:rsidRPr="00E60FEE">
        <w:rPr>
          <w:rFonts w:cs="Arial"/>
          <w:sz w:val="18"/>
          <w:szCs w:val="18"/>
        </w:rPr>
        <w:t xml:space="preserve">. </w:t>
      </w:r>
    </w:p>
    <w:p w14:paraId="20833B45" w14:textId="77777777" w:rsidR="00321597" w:rsidRPr="00E60FEE" w:rsidRDefault="00321597" w:rsidP="00321597">
      <w:pPr>
        <w:autoSpaceDE w:val="0"/>
        <w:autoSpaceDN w:val="0"/>
        <w:adjustRightInd w:val="0"/>
        <w:spacing w:after="0"/>
        <w:rPr>
          <w:rFonts w:cs="Arial"/>
          <w:sz w:val="18"/>
          <w:szCs w:val="18"/>
        </w:rPr>
      </w:pPr>
      <w:r w:rsidRPr="00E60FEE">
        <w:rPr>
          <w:rFonts w:cs="Arial"/>
          <w:noProof/>
          <w:sz w:val="18"/>
          <w:szCs w:val="18"/>
          <w:lang w:val="en-US" w:eastAsia="en-US"/>
        </w:rPr>
        <w:drawing>
          <wp:inline distT="0" distB="0" distL="0" distR="0" wp14:anchorId="076E733D" wp14:editId="33479F16">
            <wp:extent cx="4324350" cy="4078563"/>
            <wp:effectExtent l="19050" t="19050" r="19050"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36818" cy="4090323"/>
                    </a:xfrm>
                    <a:prstGeom prst="rect">
                      <a:avLst/>
                    </a:prstGeom>
                    <a:ln>
                      <a:solidFill>
                        <a:schemeClr val="tx1">
                          <a:lumMod val="25000"/>
                          <a:lumOff val="75000"/>
                        </a:schemeClr>
                      </a:solidFill>
                    </a:ln>
                  </pic:spPr>
                </pic:pic>
              </a:graphicData>
            </a:graphic>
          </wp:inline>
        </w:drawing>
      </w:r>
    </w:p>
    <w:p w14:paraId="658585C1" w14:textId="77777777" w:rsidR="00321597" w:rsidRPr="00E60FEE" w:rsidRDefault="00321597" w:rsidP="00321597">
      <w:pPr>
        <w:autoSpaceDE w:val="0"/>
        <w:autoSpaceDN w:val="0"/>
        <w:adjustRightInd w:val="0"/>
        <w:spacing w:after="0"/>
        <w:rPr>
          <w:rFonts w:cs="Arial"/>
          <w:sz w:val="18"/>
          <w:szCs w:val="18"/>
        </w:rPr>
      </w:pPr>
    </w:p>
    <w:p w14:paraId="4E692616" w14:textId="77777777" w:rsidR="00321597" w:rsidRPr="00E60FEE" w:rsidRDefault="00321597" w:rsidP="00321597">
      <w:pPr>
        <w:autoSpaceDE w:val="0"/>
        <w:autoSpaceDN w:val="0"/>
        <w:adjustRightInd w:val="0"/>
        <w:spacing w:after="0"/>
        <w:rPr>
          <w:rFonts w:cs="Arial"/>
          <w:b/>
          <w:sz w:val="18"/>
          <w:szCs w:val="18"/>
        </w:rPr>
      </w:pPr>
      <w:r w:rsidRPr="00E60FEE">
        <w:rPr>
          <w:rFonts w:cs="Arial"/>
          <w:b/>
          <w:sz w:val="18"/>
          <w:szCs w:val="18"/>
        </w:rPr>
        <w:t>How does it work?</w:t>
      </w:r>
    </w:p>
    <w:p w14:paraId="32E70631" w14:textId="1EDC93D1" w:rsidR="00321597" w:rsidRPr="00E60FEE" w:rsidRDefault="00321597" w:rsidP="00321597">
      <w:pPr>
        <w:autoSpaceDE w:val="0"/>
        <w:autoSpaceDN w:val="0"/>
        <w:adjustRightInd w:val="0"/>
        <w:spacing w:after="0"/>
        <w:rPr>
          <w:rFonts w:cs="Arial"/>
          <w:sz w:val="18"/>
          <w:szCs w:val="18"/>
        </w:rPr>
      </w:pPr>
      <w:r w:rsidRPr="00E60FEE">
        <w:rPr>
          <w:rFonts w:cs="Arial"/>
          <w:sz w:val="18"/>
          <w:szCs w:val="18"/>
        </w:rPr>
        <w:t>Pay-per-click</w:t>
      </w:r>
      <w:r w:rsidR="00F331F4">
        <w:rPr>
          <w:rFonts w:cs="Arial"/>
          <w:sz w:val="18"/>
          <w:szCs w:val="18"/>
        </w:rPr>
        <w:t xml:space="preserve"> (PPC)</w:t>
      </w:r>
      <w:r w:rsidRPr="00E60FEE">
        <w:rPr>
          <w:rFonts w:cs="Arial"/>
          <w:sz w:val="18"/>
          <w:szCs w:val="18"/>
        </w:rPr>
        <w:t xml:space="preserve"> ads are one of the most popular methods of SEM. Pay-per-click campaigns allow a business to set a budget, and pay when people click on one of their ads. Ads are displayed for keywords the business has </w:t>
      </w:r>
      <w:r>
        <w:rPr>
          <w:rFonts w:cs="Arial"/>
          <w:sz w:val="18"/>
          <w:szCs w:val="18"/>
        </w:rPr>
        <w:t>provided</w:t>
      </w:r>
      <w:r w:rsidRPr="00E60FEE">
        <w:rPr>
          <w:rFonts w:cs="Arial"/>
          <w:sz w:val="18"/>
          <w:szCs w:val="18"/>
        </w:rPr>
        <w:t xml:space="preserve"> for their campaign. </w:t>
      </w:r>
    </w:p>
    <w:p w14:paraId="6D7C9752" w14:textId="77777777" w:rsidR="00321597" w:rsidRPr="00E60FEE" w:rsidRDefault="00321597" w:rsidP="00321597">
      <w:pPr>
        <w:autoSpaceDE w:val="0"/>
        <w:autoSpaceDN w:val="0"/>
        <w:adjustRightInd w:val="0"/>
        <w:spacing w:after="0"/>
        <w:rPr>
          <w:rFonts w:cs="Arial"/>
          <w:sz w:val="18"/>
          <w:szCs w:val="18"/>
        </w:rPr>
      </w:pPr>
      <w:r w:rsidRPr="00E60FEE">
        <w:rPr>
          <w:rFonts w:cs="Arial"/>
          <w:sz w:val="18"/>
          <w:szCs w:val="18"/>
        </w:rPr>
        <w:t xml:space="preserve">Some keywords are more expensive than others, one reason being that there are more businesses bidding on the same keywords. It’s important to research and understand the value of keywords for your business and industry. Google has a helpful keyword planner as part of their pay-per-click platform, AdWords. </w:t>
      </w:r>
    </w:p>
    <w:p w14:paraId="5FC62870" w14:textId="10DA67D9" w:rsidR="00321597" w:rsidRPr="00E60FEE" w:rsidRDefault="00321597" w:rsidP="00321597">
      <w:pPr>
        <w:autoSpaceDE w:val="0"/>
        <w:autoSpaceDN w:val="0"/>
        <w:adjustRightInd w:val="0"/>
        <w:spacing w:after="0"/>
        <w:rPr>
          <w:rFonts w:cs="Arial"/>
          <w:sz w:val="18"/>
          <w:szCs w:val="18"/>
        </w:rPr>
      </w:pPr>
      <w:r w:rsidRPr="00E60FEE">
        <w:rPr>
          <w:rFonts w:cs="Arial"/>
          <w:sz w:val="18"/>
          <w:szCs w:val="18"/>
        </w:rPr>
        <w:t>Most people starting out in SEM use cost-per-click bidding to pay for each click on their ads. With this option, you set a maximum cost-per</w:t>
      </w:r>
      <w:r w:rsidR="008B7500">
        <w:rPr>
          <w:rFonts w:cs="Arial"/>
          <w:sz w:val="18"/>
          <w:szCs w:val="18"/>
        </w:rPr>
        <w:t>-click bid (max. CPC bid). Your max. CPC</w:t>
      </w:r>
      <w:r>
        <w:rPr>
          <w:rFonts w:cs="Arial"/>
          <w:sz w:val="18"/>
          <w:szCs w:val="18"/>
        </w:rPr>
        <w:t xml:space="preserve"> </w:t>
      </w:r>
      <w:r w:rsidR="008B7500">
        <w:rPr>
          <w:rFonts w:cs="Arial"/>
          <w:sz w:val="18"/>
          <w:szCs w:val="18"/>
        </w:rPr>
        <w:t xml:space="preserve">bid </w:t>
      </w:r>
      <w:r>
        <w:rPr>
          <w:rFonts w:cs="Arial"/>
          <w:sz w:val="18"/>
          <w:szCs w:val="18"/>
        </w:rPr>
        <w:t>is</w:t>
      </w:r>
      <w:r w:rsidRPr="00E60FEE">
        <w:rPr>
          <w:rFonts w:cs="Arial"/>
          <w:sz w:val="18"/>
          <w:szCs w:val="18"/>
        </w:rPr>
        <w:t xml:space="preserve"> the highest amount that you're willing to pay for a click on your ad. Set your bid by thinking about how much an ad click is worth to you.</w:t>
      </w:r>
    </w:p>
    <w:p w14:paraId="500A3012" w14:textId="77777777" w:rsidR="00321597" w:rsidRPr="00E60FEE" w:rsidRDefault="00321597" w:rsidP="00321597">
      <w:pPr>
        <w:autoSpaceDE w:val="0"/>
        <w:autoSpaceDN w:val="0"/>
        <w:adjustRightInd w:val="0"/>
        <w:spacing w:after="0"/>
        <w:rPr>
          <w:rFonts w:cs="Arial"/>
          <w:sz w:val="18"/>
          <w:szCs w:val="18"/>
        </w:rPr>
      </w:pPr>
    </w:p>
    <w:p w14:paraId="71C8BD4A" w14:textId="77777777" w:rsidR="00EB0329" w:rsidRDefault="00EB0329" w:rsidP="00321597">
      <w:pPr>
        <w:autoSpaceDE w:val="0"/>
        <w:autoSpaceDN w:val="0"/>
        <w:adjustRightInd w:val="0"/>
        <w:spacing w:after="0"/>
        <w:rPr>
          <w:rFonts w:cs="Arial"/>
          <w:b/>
          <w:sz w:val="18"/>
          <w:szCs w:val="18"/>
        </w:rPr>
      </w:pPr>
    </w:p>
    <w:p w14:paraId="31E30525" w14:textId="77777777" w:rsidR="00321597" w:rsidRPr="00E60FEE" w:rsidRDefault="00321597" w:rsidP="00321597">
      <w:pPr>
        <w:autoSpaceDE w:val="0"/>
        <w:autoSpaceDN w:val="0"/>
        <w:adjustRightInd w:val="0"/>
        <w:spacing w:after="0"/>
        <w:rPr>
          <w:rFonts w:cs="Arial"/>
          <w:b/>
          <w:sz w:val="18"/>
          <w:szCs w:val="18"/>
        </w:rPr>
      </w:pPr>
      <w:r w:rsidRPr="00E60FEE">
        <w:rPr>
          <w:rFonts w:cs="Arial"/>
          <w:b/>
          <w:sz w:val="18"/>
          <w:szCs w:val="18"/>
        </w:rPr>
        <w:t>How to set up a paid ad?</w:t>
      </w:r>
    </w:p>
    <w:p w14:paraId="6D4937C7" w14:textId="77777777" w:rsidR="00321597" w:rsidRPr="00E60FEE" w:rsidRDefault="00321597" w:rsidP="00321597">
      <w:pPr>
        <w:autoSpaceDE w:val="0"/>
        <w:autoSpaceDN w:val="0"/>
        <w:adjustRightInd w:val="0"/>
        <w:spacing w:after="0"/>
        <w:rPr>
          <w:rFonts w:cs="Arial"/>
          <w:sz w:val="18"/>
          <w:szCs w:val="18"/>
        </w:rPr>
      </w:pPr>
      <w:r w:rsidRPr="00E60FEE">
        <w:rPr>
          <w:rFonts w:cs="Arial"/>
          <w:sz w:val="18"/>
          <w:szCs w:val="18"/>
        </w:rPr>
        <w:t>Google and Yahoo Bing Network are two popular search engines that allow you to set up a search engine ad. To set up a Google Adwords</w:t>
      </w:r>
      <w:r>
        <w:rPr>
          <w:rFonts w:cs="Arial"/>
          <w:sz w:val="18"/>
          <w:szCs w:val="18"/>
        </w:rPr>
        <w:t xml:space="preserve"> campaign </w:t>
      </w:r>
      <w:r w:rsidRPr="00E60FEE">
        <w:rPr>
          <w:rFonts w:cs="Arial"/>
          <w:sz w:val="18"/>
          <w:szCs w:val="18"/>
        </w:rPr>
        <w:t>follow these steps:</w:t>
      </w:r>
    </w:p>
    <w:p w14:paraId="2CEDB73E" w14:textId="77777777" w:rsidR="00321597" w:rsidRPr="00E60FEE" w:rsidRDefault="00321597" w:rsidP="00321597">
      <w:pPr>
        <w:autoSpaceDE w:val="0"/>
        <w:autoSpaceDN w:val="0"/>
        <w:adjustRightInd w:val="0"/>
        <w:spacing w:after="0"/>
        <w:rPr>
          <w:rFonts w:cs="Arial"/>
          <w:sz w:val="18"/>
          <w:szCs w:val="18"/>
        </w:rPr>
      </w:pPr>
    </w:p>
    <w:p w14:paraId="369B995E" w14:textId="77777777" w:rsidR="00321597" w:rsidRPr="00E60FEE" w:rsidRDefault="00321597" w:rsidP="00321597">
      <w:pPr>
        <w:pStyle w:val="ListParagraph"/>
        <w:numPr>
          <w:ilvl w:val="0"/>
          <w:numId w:val="22"/>
        </w:numPr>
        <w:autoSpaceDE w:val="0"/>
        <w:autoSpaceDN w:val="0"/>
        <w:adjustRightInd w:val="0"/>
        <w:spacing w:after="0"/>
        <w:rPr>
          <w:rFonts w:ascii="Arial" w:hAnsi="Arial" w:cs="Arial"/>
          <w:sz w:val="18"/>
          <w:szCs w:val="18"/>
        </w:rPr>
      </w:pPr>
      <w:r w:rsidRPr="00E60FEE">
        <w:rPr>
          <w:rFonts w:ascii="Arial" w:hAnsi="Arial" w:cs="Arial"/>
          <w:sz w:val="18"/>
          <w:szCs w:val="18"/>
        </w:rPr>
        <w:t xml:space="preserve">Sign up at </w:t>
      </w:r>
      <w:hyperlink r:id="rId17" w:history="1">
        <w:r w:rsidRPr="00E60FEE">
          <w:rPr>
            <w:rStyle w:val="Hyperlink"/>
            <w:rFonts w:ascii="Arial" w:hAnsi="Arial" w:cs="Arial"/>
            <w:sz w:val="18"/>
            <w:szCs w:val="18"/>
          </w:rPr>
          <w:t>www.adwords.google.com</w:t>
        </w:r>
      </w:hyperlink>
      <w:r w:rsidRPr="00E60FEE">
        <w:rPr>
          <w:rFonts w:ascii="Arial" w:hAnsi="Arial" w:cs="Arial"/>
          <w:sz w:val="18"/>
          <w:szCs w:val="18"/>
        </w:rPr>
        <w:t xml:space="preserve"> with your email and domain.</w:t>
      </w:r>
    </w:p>
    <w:p w14:paraId="0A578ECF" w14:textId="77777777" w:rsidR="00321597" w:rsidRPr="00E60FEE" w:rsidRDefault="00321597" w:rsidP="00321597">
      <w:pPr>
        <w:pStyle w:val="ListParagraph"/>
        <w:numPr>
          <w:ilvl w:val="0"/>
          <w:numId w:val="22"/>
        </w:numPr>
        <w:autoSpaceDE w:val="0"/>
        <w:autoSpaceDN w:val="0"/>
        <w:adjustRightInd w:val="0"/>
        <w:spacing w:after="0"/>
        <w:rPr>
          <w:rFonts w:ascii="Arial" w:hAnsi="Arial" w:cs="Arial"/>
          <w:sz w:val="18"/>
          <w:szCs w:val="18"/>
        </w:rPr>
      </w:pPr>
      <w:r w:rsidRPr="00E60FEE">
        <w:rPr>
          <w:rFonts w:ascii="Arial" w:hAnsi="Arial" w:cs="Arial"/>
          <w:sz w:val="18"/>
          <w:szCs w:val="18"/>
        </w:rPr>
        <w:t>Set your budget.</w:t>
      </w:r>
    </w:p>
    <w:p w14:paraId="5C0E3EA4" w14:textId="77777777" w:rsidR="00321597" w:rsidRPr="00E60FEE" w:rsidRDefault="00321597" w:rsidP="00321597">
      <w:pPr>
        <w:pStyle w:val="ListParagraph"/>
        <w:numPr>
          <w:ilvl w:val="0"/>
          <w:numId w:val="22"/>
        </w:numPr>
        <w:autoSpaceDE w:val="0"/>
        <w:autoSpaceDN w:val="0"/>
        <w:adjustRightInd w:val="0"/>
        <w:spacing w:after="0"/>
        <w:rPr>
          <w:rFonts w:ascii="Arial" w:hAnsi="Arial" w:cs="Arial"/>
          <w:sz w:val="18"/>
          <w:szCs w:val="18"/>
        </w:rPr>
      </w:pPr>
      <w:r w:rsidRPr="00E60FEE">
        <w:rPr>
          <w:rFonts w:ascii="Arial" w:hAnsi="Arial" w:cs="Arial"/>
          <w:sz w:val="18"/>
          <w:szCs w:val="18"/>
        </w:rPr>
        <w:t>Create your ad that will display in search engine results—be sure to incorporate keywords, reasons for the customer to buy from you, and a call to action (e.g., visit site to purchase online; call to book appointment).</w:t>
      </w:r>
    </w:p>
    <w:p w14:paraId="2985F032" w14:textId="77777777" w:rsidR="00321597" w:rsidRPr="00E60FEE" w:rsidRDefault="00321597" w:rsidP="00321597">
      <w:pPr>
        <w:pStyle w:val="ListParagraph"/>
        <w:numPr>
          <w:ilvl w:val="0"/>
          <w:numId w:val="22"/>
        </w:numPr>
        <w:autoSpaceDE w:val="0"/>
        <w:autoSpaceDN w:val="0"/>
        <w:adjustRightInd w:val="0"/>
        <w:spacing w:after="0"/>
        <w:rPr>
          <w:rFonts w:ascii="Arial" w:hAnsi="Arial" w:cs="Arial"/>
          <w:sz w:val="18"/>
          <w:szCs w:val="18"/>
        </w:rPr>
      </w:pPr>
      <w:r w:rsidRPr="00E60FEE">
        <w:rPr>
          <w:rFonts w:ascii="Arial" w:hAnsi="Arial" w:cs="Arial"/>
          <w:sz w:val="18"/>
          <w:szCs w:val="18"/>
        </w:rPr>
        <w:t>Select the keywords you would like to bid on.</w:t>
      </w:r>
    </w:p>
    <w:p w14:paraId="125C871B" w14:textId="77777777" w:rsidR="00321597" w:rsidRPr="00E60FEE" w:rsidRDefault="00321597" w:rsidP="00321597">
      <w:pPr>
        <w:pStyle w:val="ListParagraph"/>
        <w:numPr>
          <w:ilvl w:val="0"/>
          <w:numId w:val="22"/>
        </w:numPr>
        <w:autoSpaceDE w:val="0"/>
        <w:autoSpaceDN w:val="0"/>
        <w:adjustRightInd w:val="0"/>
        <w:spacing w:after="0"/>
        <w:rPr>
          <w:rFonts w:ascii="Arial" w:hAnsi="Arial" w:cs="Arial"/>
          <w:sz w:val="18"/>
          <w:szCs w:val="18"/>
        </w:rPr>
      </w:pPr>
      <w:r w:rsidRPr="00E60FEE">
        <w:rPr>
          <w:rFonts w:ascii="Arial" w:hAnsi="Arial" w:cs="Arial"/>
          <w:sz w:val="18"/>
          <w:szCs w:val="18"/>
        </w:rPr>
        <w:t>Enter your billing information, review all details, and post!</w:t>
      </w:r>
    </w:p>
    <w:p w14:paraId="02B7E197" w14:textId="77777777" w:rsidR="00321597" w:rsidRPr="00E60FEE" w:rsidRDefault="00321597" w:rsidP="00321597">
      <w:pPr>
        <w:autoSpaceDE w:val="0"/>
        <w:autoSpaceDN w:val="0"/>
        <w:adjustRightInd w:val="0"/>
        <w:spacing w:after="0"/>
        <w:rPr>
          <w:rFonts w:cs="Arial"/>
          <w:sz w:val="18"/>
          <w:szCs w:val="18"/>
        </w:rPr>
      </w:pPr>
    </w:p>
    <w:p w14:paraId="63561BF8" w14:textId="77777777" w:rsidR="00321597" w:rsidRPr="00E60FEE" w:rsidRDefault="00321597" w:rsidP="00321597">
      <w:pPr>
        <w:autoSpaceDE w:val="0"/>
        <w:autoSpaceDN w:val="0"/>
        <w:adjustRightInd w:val="0"/>
        <w:spacing w:after="0"/>
        <w:rPr>
          <w:rFonts w:cs="Arial"/>
          <w:sz w:val="18"/>
          <w:szCs w:val="18"/>
        </w:rPr>
      </w:pPr>
      <w:r w:rsidRPr="00E60FEE">
        <w:rPr>
          <w:rFonts w:cs="Arial"/>
          <w:sz w:val="18"/>
          <w:szCs w:val="18"/>
        </w:rPr>
        <w:t>Use Google’s Keyword Planner to help choose the keywords you select to bid on. Google will give you information on average monthly searches, level of competition in your location, and suggested bid in dollar value.</w:t>
      </w:r>
    </w:p>
    <w:p w14:paraId="797BE930" w14:textId="77777777" w:rsidR="00321597" w:rsidRDefault="00321597" w:rsidP="00321597">
      <w:pPr>
        <w:autoSpaceDE w:val="0"/>
        <w:autoSpaceDN w:val="0"/>
        <w:adjustRightInd w:val="0"/>
        <w:spacing w:after="0"/>
        <w:rPr>
          <w:rFonts w:cs="Arial"/>
          <w:sz w:val="18"/>
          <w:szCs w:val="18"/>
        </w:rPr>
      </w:pPr>
      <w:r w:rsidRPr="00E60FEE">
        <w:rPr>
          <w:rFonts w:cs="Arial"/>
          <w:sz w:val="18"/>
          <w:szCs w:val="18"/>
        </w:rPr>
        <w:t>After your ads have run for a while, evaluate which keywords are more effective in bringing in sales, using reports in your account.</w:t>
      </w:r>
    </w:p>
    <w:p w14:paraId="21ADBD17" w14:textId="77777777" w:rsidR="00321597" w:rsidRDefault="00321597" w:rsidP="00321597">
      <w:pPr>
        <w:autoSpaceDE w:val="0"/>
        <w:autoSpaceDN w:val="0"/>
        <w:adjustRightInd w:val="0"/>
        <w:spacing w:after="0"/>
        <w:rPr>
          <w:rFonts w:cs="Arial"/>
          <w:sz w:val="18"/>
          <w:szCs w:val="18"/>
        </w:rPr>
      </w:pPr>
      <w:r w:rsidRPr="00E60FEE">
        <w:rPr>
          <w:rFonts w:cs="Arial"/>
          <w:noProof/>
          <w:sz w:val="18"/>
          <w:szCs w:val="18"/>
          <w:lang w:val="en-US" w:eastAsia="en-US"/>
        </w:rPr>
        <w:drawing>
          <wp:inline distT="0" distB="0" distL="0" distR="0" wp14:anchorId="5DAEE41C" wp14:editId="1971ED33">
            <wp:extent cx="5943600" cy="3057525"/>
            <wp:effectExtent l="19050" t="19050" r="1905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057525"/>
                    </a:xfrm>
                    <a:prstGeom prst="rect">
                      <a:avLst/>
                    </a:prstGeom>
                    <a:ln>
                      <a:solidFill>
                        <a:schemeClr val="tx1">
                          <a:lumMod val="25000"/>
                          <a:lumOff val="75000"/>
                        </a:schemeClr>
                      </a:solidFill>
                    </a:ln>
                  </pic:spPr>
                </pic:pic>
              </a:graphicData>
            </a:graphic>
          </wp:inline>
        </w:drawing>
      </w:r>
    </w:p>
    <w:p w14:paraId="213BEF81" w14:textId="77777777" w:rsidR="00321597" w:rsidRDefault="00321597" w:rsidP="00321597">
      <w:pPr>
        <w:autoSpaceDE w:val="0"/>
        <w:autoSpaceDN w:val="0"/>
        <w:adjustRightInd w:val="0"/>
        <w:spacing w:after="0"/>
        <w:rPr>
          <w:rFonts w:cs="Arial"/>
          <w:sz w:val="18"/>
          <w:szCs w:val="18"/>
        </w:rPr>
      </w:pPr>
    </w:p>
    <w:p w14:paraId="3CF2AB35" w14:textId="77777777" w:rsidR="009F16FF" w:rsidRDefault="009F16FF" w:rsidP="00321597">
      <w:pPr>
        <w:autoSpaceDE w:val="0"/>
        <w:autoSpaceDN w:val="0"/>
        <w:adjustRightInd w:val="0"/>
        <w:spacing w:after="0"/>
        <w:rPr>
          <w:rFonts w:cs="Arial"/>
          <w:sz w:val="18"/>
          <w:szCs w:val="18"/>
        </w:rPr>
      </w:pPr>
    </w:p>
    <w:p w14:paraId="135FDAAB" w14:textId="1E537737" w:rsidR="00321597" w:rsidRPr="001F3ECE" w:rsidRDefault="00321597" w:rsidP="00321597">
      <w:pPr>
        <w:pStyle w:val="Heading2"/>
        <w:numPr>
          <w:ilvl w:val="0"/>
          <w:numId w:val="0"/>
        </w:numPr>
        <w:ind w:left="851" w:hanging="851"/>
        <w:rPr>
          <w:rFonts w:ascii="Arial" w:hAnsi="Arial" w:cs="Arial"/>
          <w:b/>
        </w:rPr>
      </w:pPr>
      <w:bookmarkStart w:id="15" w:name="_Toc482007668"/>
      <w:r w:rsidRPr="001F3ECE">
        <w:rPr>
          <w:rFonts w:ascii="Arial" w:hAnsi="Arial" w:cs="Arial"/>
          <w:b/>
        </w:rPr>
        <w:t>Social Marketing</w:t>
      </w:r>
      <w:r>
        <w:rPr>
          <w:rFonts w:ascii="Arial" w:hAnsi="Arial" w:cs="Arial"/>
          <w:b/>
        </w:rPr>
        <w:t>: Facebook</w:t>
      </w:r>
      <w:bookmarkEnd w:id="15"/>
      <w:r w:rsidR="005B16A6" w:rsidRPr="005B16A6">
        <w:rPr>
          <w:rFonts w:ascii="Arial" w:hAnsi="Arial" w:cs="Arial"/>
          <w:b/>
          <w:color w:val="000000"/>
        </w:rPr>
        <w:t>®</w:t>
      </w:r>
    </w:p>
    <w:p w14:paraId="5F548B71" w14:textId="77777777" w:rsidR="00321597" w:rsidRDefault="00321597" w:rsidP="00321597">
      <w:pPr>
        <w:autoSpaceDE w:val="0"/>
        <w:autoSpaceDN w:val="0"/>
        <w:adjustRightInd w:val="0"/>
        <w:spacing w:after="0"/>
        <w:rPr>
          <w:rFonts w:cs="Arial"/>
          <w:b/>
          <w:sz w:val="18"/>
          <w:szCs w:val="18"/>
        </w:rPr>
      </w:pPr>
      <w:r w:rsidRPr="001F3ECE">
        <w:rPr>
          <w:rFonts w:cs="Arial"/>
          <w:b/>
          <w:sz w:val="18"/>
          <w:szCs w:val="18"/>
        </w:rPr>
        <w:t>Expand your reach by advertising on social media.</w:t>
      </w:r>
    </w:p>
    <w:p w14:paraId="4976462B" w14:textId="4A3A2FFC" w:rsidR="00321597" w:rsidRPr="00D8547F" w:rsidRDefault="00321597" w:rsidP="00321597">
      <w:pPr>
        <w:autoSpaceDE w:val="0"/>
        <w:autoSpaceDN w:val="0"/>
        <w:adjustRightInd w:val="0"/>
        <w:spacing w:after="0"/>
        <w:rPr>
          <w:rFonts w:cs="Arial"/>
          <w:sz w:val="18"/>
          <w:szCs w:val="18"/>
          <w:lang w:val="en-CA"/>
        </w:rPr>
      </w:pPr>
      <w:r w:rsidRPr="00D8547F">
        <w:rPr>
          <w:rFonts w:cs="Arial"/>
          <w:sz w:val="18"/>
          <w:szCs w:val="18"/>
          <w:lang w:val="en-CA"/>
        </w:rPr>
        <w:t>Facebook</w:t>
      </w:r>
      <w:r w:rsidR="005B16A6" w:rsidRPr="00E60FEE">
        <w:rPr>
          <w:rFonts w:cs="Arial"/>
          <w:sz w:val="18"/>
          <w:szCs w:val="18"/>
        </w:rPr>
        <w:t>®</w:t>
      </w:r>
      <w:r w:rsidRPr="00D8547F">
        <w:rPr>
          <w:rFonts w:cs="Arial"/>
          <w:sz w:val="18"/>
          <w:szCs w:val="18"/>
          <w:lang w:val="en-CA"/>
        </w:rPr>
        <w:t xml:space="preserve"> Advertising is critical to connecting your business with people. With access to millions of active users, Facebook</w:t>
      </w:r>
      <w:r w:rsidR="005B16A6" w:rsidRPr="00E60FEE">
        <w:rPr>
          <w:rFonts w:cs="Arial"/>
          <w:sz w:val="18"/>
          <w:szCs w:val="18"/>
        </w:rPr>
        <w:t>®</w:t>
      </w:r>
      <w:r w:rsidRPr="00D8547F">
        <w:rPr>
          <w:rFonts w:cs="Arial"/>
          <w:sz w:val="18"/>
          <w:szCs w:val="18"/>
          <w:lang w:val="en-CA"/>
        </w:rPr>
        <w:t xml:space="preserve"> can extend your reach to the right audience and location. </w:t>
      </w:r>
    </w:p>
    <w:p w14:paraId="596EAA79" w14:textId="6BCF754A" w:rsidR="00321597" w:rsidRDefault="00321597" w:rsidP="00321597">
      <w:pPr>
        <w:autoSpaceDE w:val="0"/>
        <w:autoSpaceDN w:val="0"/>
        <w:adjustRightInd w:val="0"/>
        <w:spacing w:after="0"/>
        <w:rPr>
          <w:rFonts w:cs="Arial"/>
          <w:sz w:val="18"/>
          <w:szCs w:val="18"/>
          <w:lang w:val="en-US"/>
        </w:rPr>
      </w:pPr>
      <w:r w:rsidRPr="00D8547F">
        <w:rPr>
          <w:rFonts w:cs="Arial"/>
          <w:sz w:val="18"/>
          <w:szCs w:val="18"/>
          <w:lang w:val="en-US"/>
        </w:rPr>
        <w:t>Facebook</w:t>
      </w:r>
      <w:r w:rsidR="005B16A6" w:rsidRPr="00E60FEE">
        <w:rPr>
          <w:rFonts w:cs="Arial"/>
          <w:sz w:val="18"/>
          <w:szCs w:val="18"/>
        </w:rPr>
        <w:t>®</w:t>
      </w:r>
      <w:r w:rsidRPr="00D8547F">
        <w:rPr>
          <w:rFonts w:cs="Arial"/>
          <w:sz w:val="18"/>
          <w:szCs w:val="18"/>
          <w:lang w:val="en-US"/>
        </w:rPr>
        <w:t xml:space="preserve"> </w:t>
      </w:r>
      <w:r>
        <w:rPr>
          <w:rFonts w:cs="Arial"/>
          <w:sz w:val="18"/>
          <w:szCs w:val="18"/>
          <w:lang w:val="en-US"/>
        </w:rPr>
        <w:t>has changed its model and algorithms to boost the impact of businesses advertising on Facebook</w:t>
      </w:r>
      <w:r w:rsidR="005B16A6" w:rsidRPr="00E60FEE">
        <w:rPr>
          <w:rFonts w:cs="Arial"/>
          <w:sz w:val="18"/>
          <w:szCs w:val="18"/>
        </w:rPr>
        <w:t>®</w:t>
      </w:r>
      <w:r>
        <w:rPr>
          <w:rFonts w:cs="Arial"/>
          <w:sz w:val="18"/>
          <w:szCs w:val="18"/>
          <w:lang w:val="en-US"/>
        </w:rPr>
        <w:t xml:space="preserve">, and reportedly </w:t>
      </w:r>
      <w:r w:rsidRPr="00D8547F">
        <w:rPr>
          <w:rFonts w:cs="Arial"/>
          <w:sz w:val="18"/>
          <w:szCs w:val="18"/>
          <w:lang w:val="en-US"/>
        </w:rPr>
        <w:t xml:space="preserve">plans to dial down organic reach to as low as 1-2%. </w:t>
      </w:r>
      <w:r>
        <w:rPr>
          <w:rFonts w:cs="Arial"/>
          <w:sz w:val="18"/>
          <w:szCs w:val="18"/>
          <w:lang w:val="en-US"/>
        </w:rPr>
        <w:t>This means that your Facebook</w:t>
      </w:r>
      <w:r w:rsidR="005B16A6" w:rsidRPr="00E60FEE">
        <w:rPr>
          <w:rFonts w:cs="Arial"/>
          <w:sz w:val="18"/>
          <w:szCs w:val="18"/>
        </w:rPr>
        <w:t>®</w:t>
      </w:r>
      <w:r>
        <w:rPr>
          <w:rFonts w:cs="Arial"/>
          <w:sz w:val="18"/>
          <w:szCs w:val="18"/>
          <w:lang w:val="en-US"/>
        </w:rPr>
        <w:t xml:space="preserve"> Business Page is going to have a harder time showing up in newsfeeds without promoting your posts.</w:t>
      </w:r>
    </w:p>
    <w:p w14:paraId="058ECF68" w14:textId="4BBEA831" w:rsidR="00321597" w:rsidRPr="00D8547F" w:rsidRDefault="00321597" w:rsidP="00321597">
      <w:pPr>
        <w:autoSpaceDE w:val="0"/>
        <w:autoSpaceDN w:val="0"/>
        <w:adjustRightInd w:val="0"/>
        <w:spacing w:after="0"/>
        <w:rPr>
          <w:rFonts w:cs="Arial"/>
          <w:sz w:val="18"/>
          <w:szCs w:val="18"/>
          <w:lang w:val="en-US"/>
        </w:rPr>
      </w:pPr>
      <w:r w:rsidRPr="00D8547F">
        <w:rPr>
          <w:rFonts w:cs="Arial"/>
          <w:sz w:val="18"/>
          <w:szCs w:val="18"/>
          <w:lang w:val="en-US"/>
        </w:rPr>
        <w:t>Facebook</w:t>
      </w:r>
      <w:r w:rsidR="005B16A6" w:rsidRPr="00E60FEE">
        <w:rPr>
          <w:rFonts w:cs="Arial"/>
          <w:sz w:val="18"/>
          <w:szCs w:val="18"/>
        </w:rPr>
        <w:t>®</w:t>
      </w:r>
      <w:r w:rsidRPr="00D8547F">
        <w:rPr>
          <w:rFonts w:cs="Arial"/>
          <w:sz w:val="18"/>
          <w:szCs w:val="18"/>
          <w:lang w:val="en-US"/>
        </w:rPr>
        <w:t xml:space="preserve"> Ads are placed in the stream of information people view on Facebook, to see your ads and take action.</w:t>
      </w:r>
    </w:p>
    <w:p w14:paraId="52B78E64" w14:textId="6C472F99" w:rsidR="00321597" w:rsidRPr="00D8547F" w:rsidRDefault="00321597" w:rsidP="00321597">
      <w:pPr>
        <w:autoSpaceDE w:val="0"/>
        <w:autoSpaceDN w:val="0"/>
        <w:adjustRightInd w:val="0"/>
        <w:spacing w:after="0"/>
        <w:rPr>
          <w:rFonts w:cs="Arial"/>
          <w:sz w:val="18"/>
          <w:szCs w:val="18"/>
          <w:lang w:val="en-US"/>
        </w:rPr>
      </w:pPr>
      <w:r>
        <w:rPr>
          <w:rFonts w:cs="Arial"/>
          <w:sz w:val="18"/>
          <w:szCs w:val="18"/>
          <w:lang w:val="en-CA"/>
        </w:rPr>
        <w:t xml:space="preserve">The great thing about </w:t>
      </w:r>
      <w:r w:rsidRPr="00D8547F">
        <w:rPr>
          <w:rFonts w:cs="Arial"/>
          <w:sz w:val="18"/>
          <w:szCs w:val="18"/>
          <w:lang w:val="en-CA"/>
        </w:rPr>
        <w:t>Facebook</w:t>
      </w:r>
      <w:r w:rsidR="005B16A6" w:rsidRPr="00E60FEE">
        <w:rPr>
          <w:rFonts w:cs="Arial"/>
          <w:sz w:val="18"/>
          <w:szCs w:val="18"/>
        </w:rPr>
        <w:t>®</w:t>
      </w:r>
      <w:r w:rsidRPr="00D8547F">
        <w:rPr>
          <w:rFonts w:cs="Arial"/>
          <w:sz w:val="18"/>
          <w:szCs w:val="18"/>
          <w:lang w:val="en-CA"/>
        </w:rPr>
        <w:t xml:space="preserve"> Advertising </w:t>
      </w:r>
      <w:r>
        <w:rPr>
          <w:rFonts w:cs="Arial"/>
          <w:sz w:val="18"/>
          <w:szCs w:val="18"/>
          <w:lang w:val="en-CA"/>
        </w:rPr>
        <w:t>is the ability</w:t>
      </w:r>
      <w:r w:rsidRPr="00D8547F">
        <w:rPr>
          <w:rFonts w:cs="Arial"/>
          <w:sz w:val="18"/>
          <w:szCs w:val="18"/>
          <w:lang w:val="en-CA"/>
        </w:rPr>
        <w:t xml:space="preserve"> to really pin point the </w:t>
      </w:r>
      <w:r>
        <w:rPr>
          <w:rFonts w:cs="Arial"/>
          <w:sz w:val="18"/>
          <w:szCs w:val="18"/>
          <w:lang w:val="en-CA"/>
        </w:rPr>
        <w:t xml:space="preserve">audience you </w:t>
      </w:r>
      <w:r w:rsidRPr="00D8547F">
        <w:rPr>
          <w:rFonts w:cs="Arial"/>
          <w:sz w:val="18"/>
          <w:szCs w:val="18"/>
          <w:lang w:val="en-CA"/>
        </w:rPr>
        <w:t>want to reach.  Narrow your audience by targeting customers by:</w:t>
      </w:r>
    </w:p>
    <w:p w14:paraId="66DE6259" w14:textId="77777777" w:rsidR="00321597" w:rsidRPr="00D8547F" w:rsidRDefault="00321597" w:rsidP="00321597">
      <w:pPr>
        <w:numPr>
          <w:ilvl w:val="0"/>
          <w:numId w:val="28"/>
        </w:numPr>
        <w:autoSpaceDE w:val="0"/>
        <w:autoSpaceDN w:val="0"/>
        <w:adjustRightInd w:val="0"/>
        <w:spacing w:before="0" w:after="0"/>
        <w:rPr>
          <w:rFonts w:cs="Arial"/>
          <w:sz w:val="18"/>
          <w:szCs w:val="18"/>
          <w:lang w:val="en-US"/>
        </w:rPr>
      </w:pPr>
      <w:r w:rsidRPr="00D8547F">
        <w:rPr>
          <w:rFonts w:cs="Arial"/>
          <w:sz w:val="18"/>
          <w:szCs w:val="18"/>
          <w:lang w:val="en-CA"/>
        </w:rPr>
        <w:t>Location</w:t>
      </w:r>
      <w:r>
        <w:rPr>
          <w:rFonts w:cs="Arial"/>
          <w:sz w:val="18"/>
          <w:szCs w:val="18"/>
          <w:lang w:val="en-CA"/>
        </w:rPr>
        <w:t xml:space="preserve"> – specify a geographic radius to display your ads</w:t>
      </w:r>
    </w:p>
    <w:p w14:paraId="7C6FF03B" w14:textId="77777777" w:rsidR="00321597" w:rsidRPr="00561003" w:rsidRDefault="00321597" w:rsidP="00321597">
      <w:pPr>
        <w:numPr>
          <w:ilvl w:val="0"/>
          <w:numId w:val="28"/>
        </w:numPr>
        <w:autoSpaceDE w:val="0"/>
        <w:autoSpaceDN w:val="0"/>
        <w:adjustRightInd w:val="0"/>
        <w:spacing w:before="0" w:after="0"/>
        <w:rPr>
          <w:rFonts w:cs="Arial"/>
          <w:sz w:val="18"/>
          <w:szCs w:val="18"/>
          <w:lang w:val="en-US"/>
        </w:rPr>
      </w:pPr>
      <w:r w:rsidRPr="00561003">
        <w:rPr>
          <w:rFonts w:cs="Arial"/>
          <w:sz w:val="18"/>
          <w:szCs w:val="18"/>
          <w:lang w:val="en-CA"/>
        </w:rPr>
        <w:t>Age, gender</w:t>
      </w:r>
    </w:p>
    <w:p w14:paraId="6D6009F5" w14:textId="77777777" w:rsidR="00321597" w:rsidRPr="00D8547F" w:rsidRDefault="00321597" w:rsidP="00321597">
      <w:pPr>
        <w:numPr>
          <w:ilvl w:val="0"/>
          <w:numId w:val="28"/>
        </w:numPr>
        <w:autoSpaceDE w:val="0"/>
        <w:autoSpaceDN w:val="0"/>
        <w:adjustRightInd w:val="0"/>
        <w:spacing w:before="0" w:after="0"/>
        <w:rPr>
          <w:rFonts w:cs="Arial"/>
          <w:sz w:val="18"/>
          <w:szCs w:val="18"/>
          <w:lang w:val="en-US"/>
        </w:rPr>
      </w:pPr>
      <w:r w:rsidRPr="00D8547F">
        <w:rPr>
          <w:rFonts w:cs="Arial"/>
          <w:sz w:val="18"/>
          <w:szCs w:val="18"/>
          <w:lang w:val="en-CA"/>
        </w:rPr>
        <w:t>Languages</w:t>
      </w:r>
    </w:p>
    <w:p w14:paraId="186AE608" w14:textId="77777777" w:rsidR="00321597" w:rsidRPr="00561003" w:rsidRDefault="00321597" w:rsidP="00321597">
      <w:pPr>
        <w:numPr>
          <w:ilvl w:val="0"/>
          <w:numId w:val="28"/>
        </w:numPr>
        <w:autoSpaceDE w:val="0"/>
        <w:autoSpaceDN w:val="0"/>
        <w:adjustRightInd w:val="0"/>
        <w:spacing w:before="0" w:after="0"/>
        <w:rPr>
          <w:rFonts w:cs="Arial"/>
          <w:sz w:val="18"/>
          <w:szCs w:val="18"/>
          <w:lang w:val="en-US"/>
        </w:rPr>
      </w:pPr>
      <w:r w:rsidRPr="00561003">
        <w:rPr>
          <w:rFonts w:cs="Arial"/>
          <w:sz w:val="18"/>
          <w:szCs w:val="18"/>
          <w:lang w:val="en-CA"/>
        </w:rPr>
        <w:t>Interests, behaviors, connections</w:t>
      </w:r>
    </w:p>
    <w:p w14:paraId="58077548" w14:textId="1CC38331" w:rsidR="00321597" w:rsidRPr="00D8547F" w:rsidRDefault="00321597" w:rsidP="00321597">
      <w:pPr>
        <w:autoSpaceDE w:val="0"/>
        <w:autoSpaceDN w:val="0"/>
        <w:adjustRightInd w:val="0"/>
        <w:spacing w:after="0"/>
        <w:rPr>
          <w:rFonts w:cs="Arial"/>
          <w:sz w:val="18"/>
          <w:szCs w:val="18"/>
          <w:lang w:val="en-US"/>
        </w:rPr>
      </w:pPr>
      <w:r>
        <w:rPr>
          <w:rFonts w:cs="Arial"/>
          <w:sz w:val="18"/>
          <w:szCs w:val="18"/>
          <w:lang w:val="en-US"/>
        </w:rPr>
        <w:lastRenderedPageBreak/>
        <w:t>Similar to PPC, but often less expensive, Facebook</w:t>
      </w:r>
      <w:r w:rsidR="00A20721" w:rsidRPr="00E60FEE">
        <w:rPr>
          <w:rFonts w:cs="Arial"/>
          <w:sz w:val="18"/>
          <w:szCs w:val="18"/>
        </w:rPr>
        <w:t>®</w:t>
      </w:r>
      <w:r>
        <w:rPr>
          <w:rFonts w:cs="Arial"/>
          <w:sz w:val="18"/>
          <w:szCs w:val="18"/>
          <w:lang w:val="en-US"/>
        </w:rPr>
        <w:t xml:space="preserve"> allows you to set budget maximums for your campaign, and provides useful analytics into the reach of your promoted posts, including “Impressions”, “Clicks” and “Likes”. </w:t>
      </w:r>
    </w:p>
    <w:p w14:paraId="312B23B9" w14:textId="43E0DB69" w:rsidR="00321597" w:rsidRPr="00D8547F" w:rsidRDefault="00321597" w:rsidP="00321597">
      <w:pPr>
        <w:autoSpaceDE w:val="0"/>
        <w:autoSpaceDN w:val="0"/>
        <w:adjustRightInd w:val="0"/>
        <w:spacing w:after="0"/>
        <w:rPr>
          <w:rFonts w:cs="Arial"/>
          <w:sz w:val="18"/>
          <w:szCs w:val="18"/>
          <w:lang w:val="en-US"/>
        </w:rPr>
      </w:pPr>
      <w:r>
        <w:rPr>
          <w:rFonts w:cs="Arial"/>
          <w:sz w:val="18"/>
          <w:szCs w:val="18"/>
          <w:lang w:val="en-US"/>
        </w:rPr>
        <w:t>Wh</w:t>
      </w:r>
      <w:r w:rsidR="007E0EA2">
        <w:rPr>
          <w:rFonts w:cs="Arial"/>
          <w:sz w:val="18"/>
          <w:szCs w:val="18"/>
          <w:lang w:val="en-US"/>
        </w:rPr>
        <w:t>en starting out with a Facebook</w:t>
      </w:r>
      <w:r w:rsidR="007E0EA2" w:rsidRPr="00E60FEE">
        <w:rPr>
          <w:rFonts w:cs="Arial"/>
          <w:sz w:val="18"/>
          <w:szCs w:val="18"/>
        </w:rPr>
        <w:t>®</w:t>
      </w:r>
      <w:r>
        <w:rPr>
          <w:rFonts w:cs="Arial"/>
          <w:sz w:val="18"/>
          <w:szCs w:val="18"/>
          <w:lang w:val="en-US"/>
        </w:rPr>
        <w:t xml:space="preserve"> Ads campaign, consider your main objective:</w:t>
      </w:r>
    </w:p>
    <w:p w14:paraId="5F063E81" w14:textId="77777777" w:rsidR="00321597" w:rsidRPr="00D8547F" w:rsidRDefault="00321597" w:rsidP="00321597">
      <w:pPr>
        <w:numPr>
          <w:ilvl w:val="1"/>
          <w:numId w:val="29"/>
        </w:numPr>
        <w:autoSpaceDE w:val="0"/>
        <w:autoSpaceDN w:val="0"/>
        <w:adjustRightInd w:val="0"/>
        <w:spacing w:after="0"/>
        <w:rPr>
          <w:rFonts w:cs="Arial"/>
          <w:sz w:val="18"/>
          <w:szCs w:val="18"/>
          <w:lang w:val="en-US"/>
        </w:rPr>
      </w:pPr>
      <w:r w:rsidRPr="00D8547F">
        <w:rPr>
          <w:rFonts w:cs="Arial"/>
          <w:bCs/>
          <w:sz w:val="18"/>
          <w:szCs w:val="18"/>
          <w:lang w:val="en-US"/>
        </w:rPr>
        <w:t xml:space="preserve">Clicks to Website </w:t>
      </w:r>
      <w:r w:rsidRPr="00D8547F">
        <w:rPr>
          <w:rFonts w:cs="Arial"/>
          <w:sz w:val="18"/>
          <w:szCs w:val="18"/>
          <w:lang w:val="en-US"/>
        </w:rPr>
        <w:t>– Drive qualified traffic to your site</w:t>
      </w:r>
    </w:p>
    <w:p w14:paraId="0D98D3F3" w14:textId="77777777" w:rsidR="00321597" w:rsidRPr="00D8547F" w:rsidRDefault="00321597" w:rsidP="00321597">
      <w:pPr>
        <w:numPr>
          <w:ilvl w:val="1"/>
          <w:numId w:val="29"/>
        </w:numPr>
        <w:autoSpaceDE w:val="0"/>
        <w:autoSpaceDN w:val="0"/>
        <w:adjustRightInd w:val="0"/>
        <w:spacing w:after="0"/>
        <w:rPr>
          <w:rFonts w:cs="Arial"/>
          <w:sz w:val="18"/>
          <w:szCs w:val="18"/>
          <w:lang w:val="en-US"/>
        </w:rPr>
      </w:pPr>
      <w:r w:rsidRPr="00D8547F">
        <w:rPr>
          <w:rFonts w:cs="Arial"/>
          <w:bCs/>
          <w:sz w:val="18"/>
          <w:szCs w:val="18"/>
          <w:lang w:val="en-US"/>
        </w:rPr>
        <w:t xml:space="preserve">Page Likes </w:t>
      </w:r>
      <w:r w:rsidRPr="00D8547F">
        <w:rPr>
          <w:rFonts w:cs="Arial"/>
          <w:sz w:val="18"/>
          <w:szCs w:val="18"/>
          <w:lang w:val="en-US"/>
        </w:rPr>
        <w:t>– Expand your online community</w:t>
      </w:r>
    </w:p>
    <w:p w14:paraId="3B07D922" w14:textId="77777777" w:rsidR="00321597" w:rsidRDefault="00321597" w:rsidP="00321597">
      <w:pPr>
        <w:autoSpaceDE w:val="0"/>
        <w:autoSpaceDN w:val="0"/>
        <w:adjustRightInd w:val="0"/>
        <w:spacing w:after="0"/>
        <w:rPr>
          <w:rFonts w:cs="Arial"/>
          <w:sz w:val="18"/>
          <w:szCs w:val="18"/>
          <w:lang w:val="en-US"/>
        </w:rPr>
      </w:pPr>
      <w:r>
        <w:rPr>
          <w:rFonts w:cs="Arial"/>
          <w:sz w:val="18"/>
          <w:szCs w:val="18"/>
          <w:lang w:val="en-US"/>
        </w:rPr>
        <w:t>Your objective and audience will shape your ad content and call-to-action.</w:t>
      </w:r>
    </w:p>
    <w:p w14:paraId="3721CE9C" w14:textId="138CC007" w:rsidR="00321597" w:rsidRPr="00D8547F" w:rsidRDefault="00321597" w:rsidP="00321597">
      <w:pPr>
        <w:autoSpaceDE w:val="0"/>
        <w:autoSpaceDN w:val="0"/>
        <w:adjustRightInd w:val="0"/>
        <w:spacing w:after="0"/>
        <w:rPr>
          <w:rFonts w:cs="Arial"/>
          <w:sz w:val="18"/>
          <w:szCs w:val="18"/>
          <w:lang w:val="en-US"/>
        </w:rPr>
      </w:pPr>
      <w:r>
        <w:rPr>
          <w:rFonts w:cs="Arial"/>
          <w:sz w:val="18"/>
          <w:szCs w:val="18"/>
          <w:lang w:val="en-US"/>
        </w:rPr>
        <w:t xml:space="preserve">For more information or to get started, visit </w:t>
      </w:r>
      <w:hyperlink r:id="rId19" w:history="1">
        <w:r w:rsidRPr="00B50A26">
          <w:rPr>
            <w:rStyle w:val="Hyperlink"/>
            <w:rFonts w:cs="Arial"/>
            <w:sz w:val="18"/>
            <w:szCs w:val="18"/>
            <w:lang w:val="en-US"/>
          </w:rPr>
          <w:t>https://www.facebook.com/business/products/ads</w:t>
        </w:r>
      </w:hyperlink>
      <w:r>
        <w:rPr>
          <w:rFonts w:cs="Arial"/>
          <w:sz w:val="18"/>
          <w:szCs w:val="18"/>
          <w:lang w:val="en-US"/>
        </w:rPr>
        <w:t>. You’ll first need a Facebook</w:t>
      </w:r>
      <w:r w:rsidR="00A20721" w:rsidRPr="00E60FEE">
        <w:rPr>
          <w:rFonts w:cs="Arial"/>
          <w:sz w:val="18"/>
          <w:szCs w:val="18"/>
        </w:rPr>
        <w:t>®</w:t>
      </w:r>
      <w:r>
        <w:rPr>
          <w:rFonts w:cs="Arial"/>
          <w:sz w:val="18"/>
          <w:szCs w:val="18"/>
          <w:lang w:val="en-US"/>
        </w:rPr>
        <w:t xml:space="preserve"> for Business page, view the section below for more details.</w:t>
      </w:r>
    </w:p>
    <w:p w14:paraId="270007AC" w14:textId="77777777" w:rsidR="00321597" w:rsidRDefault="00321597" w:rsidP="00321597">
      <w:pPr>
        <w:autoSpaceDE w:val="0"/>
        <w:autoSpaceDN w:val="0"/>
        <w:adjustRightInd w:val="0"/>
        <w:spacing w:after="0"/>
        <w:ind w:left="1440"/>
        <w:rPr>
          <w:rFonts w:cs="Arial"/>
          <w:sz w:val="18"/>
          <w:szCs w:val="18"/>
          <w:lang w:val="en-US"/>
        </w:rPr>
      </w:pPr>
    </w:p>
    <w:p w14:paraId="571ADF3A" w14:textId="77777777" w:rsidR="009F16FF" w:rsidRPr="00D8547F" w:rsidRDefault="009F16FF" w:rsidP="00321597">
      <w:pPr>
        <w:autoSpaceDE w:val="0"/>
        <w:autoSpaceDN w:val="0"/>
        <w:adjustRightInd w:val="0"/>
        <w:spacing w:after="0"/>
        <w:ind w:left="1440"/>
        <w:rPr>
          <w:rFonts w:cs="Arial"/>
          <w:sz w:val="18"/>
          <w:szCs w:val="18"/>
          <w:lang w:val="en-US"/>
        </w:rPr>
      </w:pPr>
    </w:p>
    <w:p w14:paraId="47331286" w14:textId="77777777" w:rsidR="00321597" w:rsidRPr="001F3ECE" w:rsidRDefault="00321597" w:rsidP="00321597">
      <w:pPr>
        <w:pStyle w:val="Heading2"/>
        <w:numPr>
          <w:ilvl w:val="0"/>
          <w:numId w:val="0"/>
        </w:numPr>
        <w:ind w:left="851" w:hanging="851"/>
        <w:rPr>
          <w:rFonts w:ascii="Arial" w:hAnsi="Arial" w:cs="Arial"/>
          <w:b/>
        </w:rPr>
      </w:pPr>
      <w:bookmarkStart w:id="16" w:name="_Toc482007669"/>
      <w:r w:rsidRPr="001F3ECE">
        <w:rPr>
          <w:rFonts w:ascii="Arial" w:hAnsi="Arial" w:cs="Arial"/>
          <w:b/>
        </w:rPr>
        <w:t>Social Marketing</w:t>
      </w:r>
      <w:r>
        <w:rPr>
          <w:rFonts w:ascii="Arial" w:hAnsi="Arial" w:cs="Arial"/>
          <w:b/>
        </w:rPr>
        <w:t>: Instagram</w:t>
      </w:r>
      <w:bookmarkEnd w:id="16"/>
    </w:p>
    <w:p w14:paraId="0D5A6BA2" w14:textId="77777777" w:rsidR="00321597" w:rsidRPr="007C41CB" w:rsidRDefault="00321597" w:rsidP="00321597">
      <w:pPr>
        <w:autoSpaceDE w:val="0"/>
        <w:autoSpaceDN w:val="0"/>
        <w:adjustRightInd w:val="0"/>
        <w:spacing w:after="0"/>
        <w:rPr>
          <w:rFonts w:cs="Arial"/>
          <w:b/>
          <w:sz w:val="18"/>
          <w:szCs w:val="18"/>
        </w:rPr>
      </w:pPr>
      <w:r w:rsidRPr="007C41CB">
        <w:rPr>
          <w:rFonts w:cs="Arial"/>
          <w:b/>
          <w:sz w:val="18"/>
          <w:szCs w:val="18"/>
        </w:rPr>
        <w:t>Expand your reach by advertising on social media.</w:t>
      </w:r>
    </w:p>
    <w:p w14:paraId="18EB9038" w14:textId="16A78854" w:rsidR="00025BD1" w:rsidRDefault="00025BD1" w:rsidP="00321597">
      <w:pPr>
        <w:autoSpaceDE w:val="0"/>
        <w:autoSpaceDN w:val="0"/>
        <w:adjustRightInd w:val="0"/>
        <w:spacing w:after="0"/>
        <w:rPr>
          <w:rFonts w:cs="Arial"/>
          <w:sz w:val="18"/>
          <w:szCs w:val="18"/>
          <w:lang w:val="en-US"/>
        </w:rPr>
      </w:pPr>
      <w:r>
        <w:rPr>
          <w:rFonts w:cs="Arial"/>
          <w:sz w:val="18"/>
          <w:szCs w:val="18"/>
          <w:lang w:val="en-US"/>
        </w:rPr>
        <w:t>Instagram is a powerful, high-usage social platform, boasting over 600 million users.</w:t>
      </w:r>
    </w:p>
    <w:p w14:paraId="60DFEE3B" w14:textId="77777777" w:rsidR="00321597" w:rsidRPr="007C41CB" w:rsidRDefault="00321597" w:rsidP="00321597">
      <w:pPr>
        <w:autoSpaceDE w:val="0"/>
        <w:autoSpaceDN w:val="0"/>
        <w:adjustRightInd w:val="0"/>
        <w:spacing w:after="0"/>
        <w:rPr>
          <w:rFonts w:cs="Arial"/>
          <w:sz w:val="18"/>
          <w:szCs w:val="18"/>
          <w:lang w:val="en-US"/>
        </w:rPr>
      </w:pPr>
      <w:r w:rsidRPr="007C41CB">
        <w:rPr>
          <w:rFonts w:cs="Arial"/>
          <w:sz w:val="18"/>
          <w:szCs w:val="18"/>
          <w:lang w:val="en-US"/>
        </w:rPr>
        <w:t>For some industries, Instagram can be a hugely powerful platform to stay top of mind with customers. Instagram doesn’t currently differentiate between individual and business accounts, so your organic reach has greater potential. Instagram does use algorithms to tailor content to users based on the accounts and type of content they typically engage with.</w:t>
      </w:r>
    </w:p>
    <w:p w14:paraId="09C3391C" w14:textId="6E2A5FE6" w:rsidR="00321597" w:rsidRPr="007C41CB" w:rsidRDefault="00321597" w:rsidP="00321597">
      <w:pPr>
        <w:autoSpaceDE w:val="0"/>
        <w:autoSpaceDN w:val="0"/>
        <w:adjustRightInd w:val="0"/>
        <w:spacing w:after="0"/>
        <w:rPr>
          <w:rFonts w:cs="Arial"/>
          <w:sz w:val="18"/>
          <w:szCs w:val="18"/>
          <w:lang w:val="en-US"/>
        </w:rPr>
      </w:pPr>
      <w:r w:rsidRPr="007C41CB">
        <w:rPr>
          <w:rFonts w:cs="Arial"/>
          <w:sz w:val="18"/>
          <w:szCs w:val="18"/>
          <w:lang w:val="en-US"/>
        </w:rPr>
        <w:t>Instagram is owned by Facebook</w:t>
      </w:r>
      <w:r w:rsidR="006D6067" w:rsidRPr="00E60FEE">
        <w:rPr>
          <w:rFonts w:cs="Arial"/>
          <w:sz w:val="18"/>
          <w:szCs w:val="18"/>
        </w:rPr>
        <w:t>®</w:t>
      </w:r>
      <w:r w:rsidRPr="007C41CB">
        <w:rPr>
          <w:rFonts w:cs="Arial"/>
          <w:sz w:val="18"/>
          <w:szCs w:val="18"/>
          <w:lang w:val="en-US"/>
        </w:rPr>
        <w:t xml:space="preserve">, </w:t>
      </w:r>
      <w:r w:rsidR="006D6067">
        <w:rPr>
          <w:rFonts w:cs="Arial"/>
          <w:sz w:val="18"/>
          <w:szCs w:val="18"/>
          <w:lang w:val="en-US"/>
        </w:rPr>
        <w:t xml:space="preserve">and </w:t>
      </w:r>
      <w:r w:rsidRPr="007C41CB">
        <w:rPr>
          <w:rFonts w:cs="Arial"/>
          <w:sz w:val="18"/>
          <w:szCs w:val="18"/>
          <w:lang w:val="en-US"/>
        </w:rPr>
        <w:t>uses the same powerful advertising tools as Facebook</w:t>
      </w:r>
      <w:r w:rsidR="006D6067" w:rsidRPr="00E60FEE">
        <w:rPr>
          <w:rFonts w:cs="Arial"/>
          <w:sz w:val="18"/>
          <w:szCs w:val="18"/>
        </w:rPr>
        <w:t>®</w:t>
      </w:r>
      <w:r w:rsidRPr="007C41CB">
        <w:rPr>
          <w:rFonts w:cs="Arial"/>
          <w:sz w:val="18"/>
          <w:szCs w:val="18"/>
          <w:lang w:val="en-US"/>
        </w:rPr>
        <w:t>. That way, you can set up, run and track campaigns the same way you do with Facebook</w:t>
      </w:r>
      <w:r w:rsidR="006D6067" w:rsidRPr="00E60FEE">
        <w:rPr>
          <w:rFonts w:cs="Arial"/>
          <w:sz w:val="18"/>
          <w:szCs w:val="18"/>
        </w:rPr>
        <w:t>®</w:t>
      </w:r>
      <w:r w:rsidRPr="007C41CB">
        <w:rPr>
          <w:rFonts w:cs="Arial"/>
          <w:sz w:val="18"/>
          <w:szCs w:val="18"/>
          <w:lang w:val="en-US"/>
        </w:rPr>
        <w:t xml:space="preserve"> ads. Both Facebook</w:t>
      </w:r>
      <w:r w:rsidR="006D6067" w:rsidRPr="00E60FEE">
        <w:rPr>
          <w:rFonts w:cs="Arial"/>
          <w:sz w:val="18"/>
          <w:szCs w:val="18"/>
        </w:rPr>
        <w:t>®</w:t>
      </w:r>
      <w:r w:rsidRPr="007C41CB">
        <w:rPr>
          <w:rFonts w:cs="Arial"/>
          <w:sz w:val="18"/>
          <w:szCs w:val="18"/>
          <w:lang w:val="en-US"/>
        </w:rPr>
        <w:t xml:space="preserve"> and Instagram are constantly evolving and adding new features and options for advertisers.</w:t>
      </w:r>
    </w:p>
    <w:p w14:paraId="21729B53" w14:textId="77777777" w:rsidR="00321597" w:rsidRDefault="00321597" w:rsidP="00321597">
      <w:pPr>
        <w:autoSpaceDE w:val="0"/>
        <w:autoSpaceDN w:val="0"/>
        <w:adjustRightInd w:val="0"/>
        <w:spacing w:after="0"/>
        <w:rPr>
          <w:rFonts w:cs="Arial"/>
          <w:sz w:val="18"/>
          <w:szCs w:val="18"/>
          <w:lang w:val="en-US"/>
        </w:rPr>
      </w:pPr>
      <w:r w:rsidRPr="007C41CB">
        <w:rPr>
          <w:rFonts w:cs="Arial"/>
          <w:sz w:val="18"/>
          <w:szCs w:val="18"/>
          <w:lang w:val="en-US"/>
        </w:rPr>
        <w:t>The easiest way to run ads is by promoting posts you've shared on Instagram. Just select the post you want to promote, and then track how many people are seeing and interacting with your promoted post in the app.</w:t>
      </w:r>
    </w:p>
    <w:p w14:paraId="7261886E" w14:textId="77777777" w:rsidR="009F16FF" w:rsidRPr="007C41CB" w:rsidRDefault="009F16FF" w:rsidP="00321597">
      <w:pPr>
        <w:autoSpaceDE w:val="0"/>
        <w:autoSpaceDN w:val="0"/>
        <w:adjustRightInd w:val="0"/>
        <w:spacing w:after="0"/>
        <w:rPr>
          <w:rFonts w:cs="Arial"/>
          <w:sz w:val="18"/>
          <w:szCs w:val="18"/>
          <w:lang w:val="en-US"/>
        </w:rPr>
      </w:pPr>
    </w:p>
    <w:p w14:paraId="44BD82D0" w14:textId="77777777" w:rsidR="00321597" w:rsidRPr="007C41CB" w:rsidRDefault="00321597" w:rsidP="00321597">
      <w:pPr>
        <w:autoSpaceDE w:val="0"/>
        <w:autoSpaceDN w:val="0"/>
        <w:adjustRightInd w:val="0"/>
        <w:spacing w:after="0"/>
        <w:rPr>
          <w:rFonts w:cs="Arial"/>
          <w:sz w:val="18"/>
          <w:szCs w:val="18"/>
          <w:lang w:val="en-US"/>
        </w:rPr>
      </w:pPr>
      <w:r w:rsidRPr="007C41CB">
        <w:rPr>
          <w:rFonts w:cs="Arial"/>
          <w:sz w:val="18"/>
          <w:szCs w:val="18"/>
          <w:lang w:val="en-US"/>
        </w:rPr>
        <w:t>Here's how to get started advertising on Instagram:</w:t>
      </w:r>
    </w:p>
    <w:p w14:paraId="3550403A" w14:textId="3F96D0A5" w:rsidR="00321597" w:rsidRPr="007C41CB" w:rsidRDefault="00321597" w:rsidP="00321597">
      <w:pPr>
        <w:autoSpaceDE w:val="0"/>
        <w:autoSpaceDN w:val="0"/>
        <w:adjustRightInd w:val="0"/>
        <w:spacing w:after="0"/>
        <w:rPr>
          <w:rFonts w:cs="Arial"/>
          <w:b/>
          <w:sz w:val="18"/>
          <w:szCs w:val="18"/>
          <w:lang w:val="en-US"/>
        </w:rPr>
      </w:pPr>
      <w:r w:rsidRPr="007C41CB">
        <w:rPr>
          <w:noProof/>
          <w:sz w:val="18"/>
          <w:szCs w:val="18"/>
          <w:lang w:val="en-US" w:eastAsia="en-US"/>
        </w:rPr>
        <w:drawing>
          <wp:anchor distT="0" distB="0" distL="114300" distR="114300" simplePos="0" relativeHeight="251662336" behindDoc="0" locked="0" layoutInCell="1" allowOverlap="1" wp14:anchorId="42A58E00" wp14:editId="71AF0A7C">
            <wp:simplePos x="0" y="0"/>
            <wp:positionH relativeFrom="column">
              <wp:posOffset>3730625</wp:posOffset>
            </wp:positionH>
            <wp:positionV relativeFrom="paragraph">
              <wp:posOffset>3810</wp:posOffset>
            </wp:positionV>
            <wp:extent cx="2059346" cy="3664518"/>
            <wp:effectExtent l="19050" t="19050" r="17145" b="12700"/>
            <wp:wrapSquare wrapText="bothSides"/>
            <wp:docPr id="7" name="Picture 7" descr="An Instagram Photo 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nstagram Photo A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59346" cy="3664518"/>
                    </a:xfrm>
                    <a:prstGeom prst="rect">
                      <a:avLst/>
                    </a:prstGeom>
                    <a:noFill/>
                    <a:ln>
                      <a:solidFill>
                        <a:schemeClr val="tx1">
                          <a:lumMod val="25000"/>
                          <a:lumOff val="75000"/>
                        </a:schemeClr>
                      </a:solidFill>
                    </a:ln>
                  </pic:spPr>
                </pic:pic>
              </a:graphicData>
            </a:graphic>
            <wp14:sizeRelH relativeFrom="page">
              <wp14:pctWidth>0</wp14:pctWidth>
            </wp14:sizeRelH>
            <wp14:sizeRelV relativeFrom="page">
              <wp14:pctHeight>0</wp14:pctHeight>
            </wp14:sizeRelV>
          </wp:anchor>
        </w:drawing>
      </w:r>
      <w:r w:rsidRPr="007C41CB">
        <w:rPr>
          <w:rFonts w:cs="Arial"/>
          <w:b/>
          <w:sz w:val="18"/>
          <w:szCs w:val="18"/>
          <w:lang w:val="en-US"/>
        </w:rPr>
        <w:t xml:space="preserve">1. Create a Business Page </w:t>
      </w:r>
      <w:r w:rsidR="00721502">
        <w:rPr>
          <w:rFonts w:cs="Arial"/>
          <w:b/>
          <w:sz w:val="18"/>
          <w:szCs w:val="18"/>
          <w:lang w:val="en-US"/>
        </w:rPr>
        <w:t>and p</w:t>
      </w:r>
      <w:bookmarkStart w:id="17" w:name="_GoBack"/>
      <w:bookmarkEnd w:id="17"/>
      <w:r w:rsidRPr="007C41CB">
        <w:rPr>
          <w:rFonts w:cs="Arial"/>
          <w:b/>
          <w:sz w:val="18"/>
          <w:szCs w:val="18"/>
          <w:lang w:val="en-US"/>
        </w:rPr>
        <w:t>rofile</w:t>
      </w:r>
      <w:r w:rsidR="00721502">
        <w:rPr>
          <w:rFonts w:cs="Arial"/>
          <w:b/>
          <w:sz w:val="18"/>
          <w:szCs w:val="18"/>
          <w:lang w:val="en-US"/>
        </w:rPr>
        <w:t>.</w:t>
      </w:r>
    </w:p>
    <w:p w14:paraId="62BCC2AA" w14:textId="340A71D6" w:rsidR="00321597" w:rsidRPr="007C41CB" w:rsidRDefault="00321597" w:rsidP="00321597">
      <w:pPr>
        <w:autoSpaceDE w:val="0"/>
        <w:autoSpaceDN w:val="0"/>
        <w:adjustRightInd w:val="0"/>
        <w:spacing w:after="0"/>
        <w:rPr>
          <w:rFonts w:cs="Arial"/>
          <w:sz w:val="18"/>
          <w:szCs w:val="18"/>
          <w:lang w:val="en-US"/>
        </w:rPr>
      </w:pPr>
      <w:r w:rsidRPr="007C41CB">
        <w:rPr>
          <w:rFonts w:cs="Arial"/>
          <w:sz w:val="18"/>
          <w:szCs w:val="18"/>
          <w:lang w:val="en-US"/>
        </w:rPr>
        <w:t>You must have a </w:t>
      </w:r>
      <w:hyperlink r:id="rId21" w:history="1">
        <w:r w:rsidRPr="007C41CB">
          <w:rPr>
            <w:rFonts w:cs="Arial"/>
            <w:sz w:val="18"/>
            <w:szCs w:val="18"/>
            <w:lang w:val="en-US"/>
          </w:rPr>
          <w:t>Facebook</w:t>
        </w:r>
        <w:r w:rsidR="00CE5A66" w:rsidRPr="00E60FEE">
          <w:rPr>
            <w:rFonts w:cs="Arial"/>
            <w:sz w:val="18"/>
            <w:szCs w:val="18"/>
          </w:rPr>
          <w:t>®</w:t>
        </w:r>
        <w:r w:rsidRPr="007C41CB">
          <w:rPr>
            <w:rFonts w:cs="Arial"/>
            <w:sz w:val="18"/>
            <w:szCs w:val="18"/>
            <w:lang w:val="en-US"/>
          </w:rPr>
          <w:t xml:space="preserve"> Page</w:t>
        </w:r>
      </w:hyperlink>
      <w:r w:rsidRPr="007C41CB">
        <w:rPr>
          <w:rFonts w:cs="Arial"/>
          <w:sz w:val="18"/>
          <w:szCs w:val="18"/>
          <w:lang w:val="en-US"/>
        </w:rPr>
        <w:t> to run ads and create a free Business Profile on Instagram. If you don't have one yet, </w:t>
      </w:r>
      <w:hyperlink r:id="rId22" w:history="1">
        <w:r w:rsidRPr="007C41CB">
          <w:rPr>
            <w:color w:val="00B0F0"/>
            <w:sz w:val="18"/>
            <w:szCs w:val="18"/>
            <w:u w:val="single"/>
            <w:lang w:val="en-US"/>
          </w:rPr>
          <w:t>create a Page</w:t>
        </w:r>
      </w:hyperlink>
      <w:r w:rsidRPr="007C41CB">
        <w:rPr>
          <w:rFonts w:cs="Arial"/>
          <w:sz w:val="18"/>
          <w:szCs w:val="18"/>
          <w:lang w:val="en-US"/>
        </w:rPr>
        <w:t>.</w:t>
      </w:r>
    </w:p>
    <w:p w14:paraId="7E84EC8A" w14:textId="7F861EED" w:rsidR="00321597" w:rsidRPr="007C41CB" w:rsidRDefault="00321597" w:rsidP="00321597">
      <w:pPr>
        <w:autoSpaceDE w:val="0"/>
        <w:autoSpaceDN w:val="0"/>
        <w:adjustRightInd w:val="0"/>
        <w:spacing w:after="0"/>
        <w:rPr>
          <w:rFonts w:cs="Arial"/>
          <w:b/>
          <w:sz w:val="18"/>
          <w:szCs w:val="18"/>
          <w:lang w:val="en-US"/>
        </w:rPr>
      </w:pPr>
      <w:r w:rsidRPr="007C41CB">
        <w:rPr>
          <w:rFonts w:cs="Arial"/>
          <w:b/>
          <w:sz w:val="18"/>
          <w:szCs w:val="18"/>
          <w:lang w:val="en-US"/>
        </w:rPr>
        <w:t xml:space="preserve">2. Set </w:t>
      </w:r>
      <w:r w:rsidR="00721502">
        <w:rPr>
          <w:rFonts w:cs="Arial"/>
          <w:b/>
          <w:sz w:val="18"/>
          <w:szCs w:val="18"/>
          <w:lang w:val="en-US"/>
        </w:rPr>
        <w:t>up your ad.</w:t>
      </w:r>
    </w:p>
    <w:p w14:paraId="4C7362D8" w14:textId="77777777" w:rsidR="00321597" w:rsidRPr="007C41CB" w:rsidRDefault="00321597" w:rsidP="00321597">
      <w:pPr>
        <w:autoSpaceDE w:val="0"/>
        <w:autoSpaceDN w:val="0"/>
        <w:adjustRightInd w:val="0"/>
        <w:spacing w:after="0"/>
        <w:rPr>
          <w:rFonts w:cs="Arial"/>
          <w:sz w:val="18"/>
          <w:szCs w:val="18"/>
          <w:lang w:val="en-US"/>
        </w:rPr>
      </w:pPr>
      <w:r w:rsidRPr="007C41CB">
        <w:rPr>
          <w:rFonts w:cs="Arial"/>
          <w:sz w:val="18"/>
          <w:szCs w:val="18"/>
          <w:lang w:val="en-US"/>
        </w:rPr>
        <w:t>Select your ad objective, target audience and ad format within </w:t>
      </w:r>
      <w:hyperlink r:id="rId23" w:history="1">
        <w:r w:rsidRPr="007C41CB">
          <w:rPr>
            <w:rFonts w:cs="Arial"/>
            <w:color w:val="00B0F0"/>
            <w:sz w:val="18"/>
            <w:szCs w:val="18"/>
            <w:u w:val="single"/>
            <w:lang w:val="en-US"/>
          </w:rPr>
          <w:t>Ads Manager</w:t>
        </w:r>
      </w:hyperlink>
      <w:r w:rsidRPr="007C41CB">
        <w:rPr>
          <w:rFonts w:cs="Arial"/>
          <w:sz w:val="18"/>
          <w:szCs w:val="18"/>
          <w:lang w:val="en-US"/>
        </w:rPr>
        <w:t> or </w:t>
      </w:r>
      <w:hyperlink r:id="rId24" w:history="1">
        <w:r w:rsidRPr="007C41CB">
          <w:rPr>
            <w:rFonts w:cs="Arial"/>
            <w:color w:val="00B0F0"/>
            <w:sz w:val="18"/>
            <w:szCs w:val="18"/>
            <w:u w:val="single"/>
            <w:lang w:val="en-US"/>
          </w:rPr>
          <w:t>Power Editor</w:t>
        </w:r>
      </w:hyperlink>
      <w:r w:rsidRPr="007C41CB">
        <w:rPr>
          <w:rFonts w:cs="Arial"/>
          <w:sz w:val="18"/>
          <w:szCs w:val="18"/>
          <w:lang w:val="en-US"/>
        </w:rPr>
        <w:t>.</w:t>
      </w:r>
    </w:p>
    <w:p w14:paraId="01A3C3ED" w14:textId="29D241A1" w:rsidR="00321597" w:rsidRPr="00BF0203" w:rsidRDefault="00321597" w:rsidP="00321597">
      <w:pPr>
        <w:autoSpaceDE w:val="0"/>
        <w:autoSpaceDN w:val="0"/>
        <w:adjustRightInd w:val="0"/>
        <w:spacing w:after="0"/>
        <w:rPr>
          <w:rFonts w:cs="Arial"/>
          <w:b/>
          <w:sz w:val="18"/>
          <w:szCs w:val="18"/>
          <w:lang w:val="en-US"/>
        </w:rPr>
      </w:pPr>
      <w:r w:rsidRPr="00BF0203">
        <w:rPr>
          <w:rFonts w:cs="Arial"/>
          <w:b/>
          <w:sz w:val="18"/>
          <w:szCs w:val="18"/>
          <w:lang w:val="en-US"/>
        </w:rPr>
        <w:t xml:space="preserve">3. Determine </w:t>
      </w:r>
      <w:r w:rsidR="00721502">
        <w:rPr>
          <w:rFonts w:cs="Arial"/>
          <w:b/>
          <w:sz w:val="18"/>
          <w:szCs w:val="18"/>
          <w:lang w:val="en-US"/>
        </w:rPr>
        <w:t>your b</w:t>
      </w:r>
      <w:r w:rsidRPr="00BF0203">
        <w:rPr>
          <w:rFonts w:cs="Arial"/>
          <w:b/>
          <w:sz w:val="18"/>
          <w:szCs w:val="18"/>
          <w:lang w:val="en-US"/>
        </w:rPr>
        <w:t>udget</w:t>
      </w:r>
      <w:r w:rsidR="00721502">
        <w:rPr>
          <w:rFonts w:cs="Arial"/>
          <w:b/>
          <w:sz w:val="18"/>
          <w:szCs w:val="18"/>
          <w:lang w:val="en-US"/>
        </w:rPr>
        <w:t>.</w:t>
      </w:r>
    </w:p>
    <w:p w14:paraId="02A00B35" w14:textId="77777777" w:rsidR="00321597" w:rsidRPr="00BF0203" w:rsidRDefault="00321597" w:rsidP="00321597">
      <w:pPr>
        <w:autoSpaceDE w:val="0"/>
        <w:autoSpaceDN w:val="0"/>
        <w:adjustRightInd w:val="0"/>
        <w:spacing w:after="0"/>
        <w:rPr>
          <w:rFonts w:cs="Arial"/>
          <w:sz w:val="18"/>
          <w:szCs w:val="18"/>
          <w:lang w:val="en-US"/>
        </w:rPr>
      </w:pPr>
      <w:r w:rsidRPr="00BF0203">
        <w:rPr>
          <w:rFonts w:cs="Arial"/>
          <w:sz w:val="18"/>
          <w:szCs w:val="18"/>
          <w:lang w:val="en-US"/>
        </w:rPr>
        <w:t>Decide how long your ads will run and what budget you're comfortable with spending.</w:t>
      </w:r>
    </w:p>
    <w:p w14:paraId="50DA94E5" w14:textId="2DAD5113" w:rsidR="00321597" w:rsidRPr="00BF0203" w:rsidRDefault="00321597" w:rsidP="00321597">
      <w:pPr>
        <w:autoSpaceDE w:val="0"/>
        <w:autoSpaceDN w:val="0"/>
        <w:adjustRightInd w:val="0"/>
        <w:spacing w:after="0"/>
        <w:rPr>
          <w:rFonts w:cs="Arial"/>
          <w:b/>
          <w:sz w:val="18"/>
          <w:szCs w:val="18"/>
          <w:lang w:val="en-US"/>
        </w:rPr>
      </w:pPr>
      <w:r w:rsidRPr="00BF0203">
        <w:rPr>
          <w:rFonts w:cs="Arial"/>
          <w:b/>
          <w:sz w:val="18"/>
          <w:szCs w:val="18"/>
          <w:lang w:val="en-US"/>
        </w:rPr>
        <w:t>4. Publish</w:t>
      </w:r>
      <w:r w:rsidR="00721502">
        <w:rPr>
          <w:rFonts w:cs="Arial"/>
          <w:b/>
          <w:sz w:val="18"/>
          <w:szCs w:val="18"/>
          <w:lang w:val="en-US"/>
        </w:rPr>
        <w:t>.</w:t>
      </w:r>
    </w:p>
    <w:p w14:paraId="6C8EF3B5" w14:textId="77777777" w:rsidR="00321597" w:rsidRPr="00BF0203" w:rsidRDefault="00321597" w:rsidP="00321597">
      <w:pPr>
        <w:autoSpaceDE w:val="0"/>
        <w:autoSpaceDN w:val="0"/>
        <w:adjustRightInd w:val="0"/>
        <w:spacing w:after="0"/>
        <w:rPr>
          <w:rFonts w:cs="Arial"/>
          <w:sz w:val="18"/>
          <w:szCs w:val="18"/>
          <w:lang w:val="en-US"/>
        </w:rPr>
      </w:pPr>
      <w:r w:rsidRPr="00BF0203">
        <w:rPr>
          <w:rFonts w:cs="Arial"/>
          <w:sz w:val="18"/>
          <w:szCs w:val="18"/>
          <w:lang w:val="en-US"/>
        </w:rPr>
        <w:t>Now that your ads are ready to go, hit publish. You'll get a notification when your ads are approved and ready to run.</w:t>
      </w:r>
    </w:p>
    <w:p w14:paraId="43286888" w14:textId="77777777" w:rsidR="00321597" w:rsidRPr="007C41CB" w:rsidRDefault="00321597" w:rsidP="00321597">
      <w:pPr>
        <w:autoSpaceDE w:val="0"/>
        <w:autoSpaceDN w:val="0"/>
        <w:adjustRightInd w:val="0"/>
        <w:spacing w:after="0"/>
        <w:rPr>
          <w:rFonts w:cs="Arial"/>
          <w:sz w:val="18"/>
          <w:szCs w:val="18"/>
          <w:lang w:val="en-US"/>
        </w:rPr>
      </w:pPr>
    </w:p>
    <w:p w14:paraId="003EF3F7" w14:textId="77777777" w:rsidR="00321597" w:rsidRDefault="00321597" w:rsidP="00321597">
      <w:pPr>
        <w:autoSpaceDE w:val="0"/>
        <w:autoSpaceDN w:val="0"/>
        <w:adjustRightInd w:val="0"/>
        <w:spacing w:after="0"/>
        <w:rPr>
          <w:rFonts w:cs="Arial"/>
          <w:sz w:val="18"/>
          <w:szCs w:val="18"/>
          <w:lang w:val="en-US"/>
        </w:rPr>
      </w:pPr>
      <w:r w:rsidRPr="00851EC9">
        <w:t xml:space="preserve"> </w:t>
      </w:r>
    </w:p>
    <w:p w14:paraId="0A21F3F2" w14:textId="77777777" w:rsidR="00321597" w:rsidRPr="005C34C4" w:rsidRDefault="00321597" w:rsidP="00321597">
      <w:pPr>
        <w:autoSpaceDE w:val="0"/>
        <w:autoSpaceDN w:val="0"/>
        <w:adjustRightInd w:val="0"/>
        <w:spacing w:after="0"/>
        <w:rPr>
          <w:rFonts w:cs="Arial"/>
          <w:sz w:val="18"/>
          <w:szCs w:val="18"/>
          <w:lang w:val="en-US"/>
        </w:rPr>
      </w:pPr>
      <w:r>
        <w:rPr>
          <w:rFonts w:cs="Arial"/>
          <w:sz w:val="18"/>
          <w:szCs w:val="18"/>
          <w:lang w:val="en-US"/>
        </w:rPr>
        <w:t xml:space="preserve">  </w:t>
      </w:r>
    </w:p>
    <w:p w14:paraId="53983AA5" w14:textId="77777777" w:rsidR="00321597" w:rsidRPr="001F3ECE" w:rsidRDefault="00321597" w:rsidP="00321597">
      <w:pPr>
        <w:autoSpaceDE w:val="0"/>
        <w:autoSpaceDN w:val="0"/>
        <w:adjustRightInd w:val="0"/>
        <w:spacing w:after="0"/>
        <w:rPr>
          <w:rFonts w:cs="Arial"/>
          <w:b/>
          <w:sz w:val="18"/>
          <w:szCs w:val="18"/>
        </w:rPr>
      </w:pPr>
    </w:p>
    <w:p w14:paraId="120EA8D9" w14:textId="77777777" w:rsidR="00321597" w:rsidRPr="00E60FEE" w:rsidRDefault="00321597" w:rsidP="00321597">
      <w:pPr>
        <w:autoSpaceDE w:val="0"/>
        <w:autoSpaceDN w:val="0"/>
        <w:adjustRightInd w:val="0"/>
        <w:spacing w:after="0"/>
        <w:rPr>
          <w:rFonts w:cs="Arial"/>
          <w:sz w:val="18"/>
          <w:szCs w:val="18"/>
        </w:rPr>
      </w:pPr>
    </w:p>
    <w:p w14:paraId="57703A03" w14:textId="77777777" w:rsidR="00321597" w:rsidRPr="00E60FEE" w:rsidRDefault="00321597" w:rsidP="00321597">
      <w:pPr>
        <w:rPr>
          <w:rFonts w:cs="Arial"/>
          <w:sz w:val="18"/>
          <w:szCs w:val="18"/>
        </w:rPr>
      </w:pPr>
      <w:r w:rsidRPr="00E60FEE">
        <w:rPr>
          <w:rFonts w:cs="Arial"/>
          <w:sz w:val="18"/>
          <w:szCs w:val="18"/>
        </w:rPr>
        <w:br w:type="page"/>
      </w:r>
    </w:p>
    <w:p w14:paraId="36F37AB6" w14:textId="60EBEB15" w:rsidR="00BF7F0D" w:rsidRPr="00C86AED" w:rsidRDefault="00BF7F0D" w:rsidP="00942AFA">
      <w:pPr>
        <w:pStyle w:val="Heading1"/>
        <w:numPr>
          <w:ilvl w:val="0"/>
          <w:numId w:val="0"/>
        </w:numPr>
        <w:ind w:left="857" w:hanging="851"/>
        <w:rPr>
          <w:rFonts w:ascii="Arial" w:hAnsi="Arial" w:cs="Arial"/>
          <w:color w:val="000000"/>
          <w:kern w:val="0"/>
          <w:sz w:val="18"/>
          <w:szCs w:val="18"/>
          <w:lang w:eastAsia="ja-JP"/>
        </w:rPr>
      </w:pPr>
      <w:bookmarkStart w:id="18" w:name="_Toc482007670"/>
      <w:r w:rsidRPr="00C86AED">
        <w:rPr>
          <w:rFonts w:ascii="Arial" w:hAnsi="Arial" w:cs="Arial"/>
          <w:color w:val="2CADB2"/>
        </w:rPr>
        <w:lastRenderedPageBreak/>
        <w:t>Conclusion</w:t>
      </w:r>
      <w:bookmarkEnd w:id="18"/>
      <w:r w:rsidRPr="00C86AED">
        <w:rPr>
          <w:rFonts w:ascii="Arial" w:hAnsi="Arial" w:cs="Arial"/>
          <w:color w:val="000000"/>
          <w:kern w:val="0"/>
          <w:sz w:val="18"/>
          <w:szCs w:val="18"/>
          <w:lang w:eastAsia="ja-JP"/>
        </w:rPr>
        <w:t xml:space="preserve"> </w:t>
      </w:r>
    </w:p>
    <w:p w14:paraId="35B75CC1" w14:textId="7E7D2146" w:rsidR="00BF7F0D" w:rsidRDefault="00BF7F0D" w:rsidP="00BF7F0D">
      <w:pPr>
        <w:autoSpaceDE w:val="0"/>
        <w:autoSpaceDN w:val="0"/>
        <w:adjustRightInd w:val="0"/>
        <w:spacing w:after="0"/>
        <w:rPr>
          <w:rFonts w:cs="Arial"/>
          <w:sz w:val="18"/>
          <w:szCs w:val="18"/>
        </w:rPr>
      </w:pPr>
      <w:r w:rsidRPr="00E60FEE">
        <w:rPr>
          <w:rFonts w:cs="Arial"/>
          <w:sz w:val="18"/>
          <w:szCs w:val="18"/>
        </w:rPr>
        <w:t>Boosting your online presence is not difficult</w:t>
      </w:r>
      <w:r w:rsidR="00D60D9D">
        <w:rPr>
          <w:rFonts w:cs="Arial"/>
          <w:sz w:val="18"/>
          <w:szCs w:val="18"/>
        </w:rPr>
        <w:t xml:space="preserve">, </w:t>
      </w:r>
      <w:r>
        <w:rPr>
          <w:rFonts w:cs="Arial"/>
          <w:sz w:val="18"/>
          <w:szCs w:val="18"/>
        </w:rPr>
        <w:t>all it requires is time and effort to address some of the elements that we have reviewed in this guide.  By adding video and engaging content to your website, building out the backlinks, setting up social platforms as well as analytics and paid search marketing, you will surely see an uptake in website traffic and your bottom line as well.</w:t>
      </w:r>
    </w:p>
    <w:p w14:paraId="58F2D82E" w14:textId="64C908CF" w:rsidR="00BF7F0D" w:rsidRDefault="00D60D9D" w:rsidP="00BF7F0D">
      <w:pPr>
        <w:autoSpaceDE w:val="0"/>
        <w:autoSpaceDN w:val="0"/>
        <w:adjustRightInd w:val="0"/>
        <w:spacing w:after="0"/>
        <w:rPr>
          <w:rFonts w:cs="Arial"/>
          <w:sz w:val="18"/>
          <w:szCs w:val="18"/>
        </w:rPr>
      </w:pPr>
      <w:r>
        <w:rPr>
          <w:rFonts w:cs="Arial"/>
          <w:sz w:val="18"/>
          <w:szCs w:val="18"/>
        </w:rPr>
        <w:t>Take action today. M</w:t>
      </w:r>
      <w:r w:rsidR="00BF7F0D">
        <w:rPr>
          <w:rFonts w:cs="Arial"/>
          <w:sz w:val="18"/>
          <w:szCs w:val="18"/>
        </w:rPr>
        <w:t xml:space="preserve">ake a plan and follow-through with it in order to maximize your website performance. </w:t>
      </w:r>
    </w:p>
    <w:p w14:paraId="775C3400" w14:textId="77777777" w:rsidR="00BF7F0D" w:rsidRPr="00E60FEE" w:rsidRDefault="00BF7F0D" w:rsidP="00BF7F0D">
      <w:pPr>
        <w:autoSpaceDE w:val="0"/>
        <w:autoSpaceDN w:val="0"/>
        <w:adjustRightInd w:val="0"/>
        <w:spacing w:after="0"/>
        <w:rPr>
          <w:rFonts w:cs="Arial"/>
          <w:sz w:val="18"/>
          <w:szCs w:val="18"/>
        </w:rPr>
      </w:pPr>
      <w:r>
        <w:rPr>
          <w:rFonts w:cs="Arial"/>
          <w:sz w:val="18"/>
          <w:szCs w:val="18"/>
        </w:rPr>
        <w:t xml:space="preserve">  </w:t>
      </w:r>
    </w:p>
    <w:p w14:paraId="41A412F6" w14:textId="00C8B1E2" w:rsidR="000347FF" w:rsidRPr="00942AFA" w:rsidRDefault="000347FF" w:rsidP="009C7884">
      <w:pPr>
        <w:keepNext/>
        <w:rPr>
          <w:rFonts w:cs="Arial"/>
          <w:color w:val="auto"/>
        </w:rPr>
      </w:pPr>
    </w:p>
    <w:sectPr w:rsidR="000347FF" w:rsidRPr="00942AFA" w:rsidSect="008A717A">
      <w:headerReference w:type="default" r:id="rId25"/>
      <w:footerReference w:type="default" r:id="rId26"/>
      <w:headerReference w:type="first" r:id="rId27"/>
      <w:pgSz w:w="12240" w:h="15840" w:code="1"/>
      <w:pgMar w:top="990" w:right="1440" w:bottom="1170" w:left="1440" w:header="355" w:footer="17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25B91E" w14:textId="77777777" w:rsidR="00C5067E" w:rsidRDefault="00C5067E" w:rsidP="008B0D1D">
      <w:pPr>
        <w:pStyle w:val="TableText"/>
      </w:pPr>
      <w:r>
        <w:separator/>
      </w:r>
    </w:p>
  </w:endnote>
  <w:endnote w:type="continuationSeparator" w:id="0">
    <w:p w14:paraId="6409D9B6" w14:textId="77777777" w:rsidR="00C5067E" w:rsidRDefault="00C5067E" w:rsidP="008B0D1D">
      <w:pPr>
        <w:pStyle w:val="Table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Lucida Grande">
    <w:altName w:val="Times New Roman"/>
    <w:charset w:val="00"/>
    <w:family w:val="auto"/>
    <w:pitch w:val="variable"/>
    <w:sig w:usb0="00000000" w:usb1="5000A1FF" w:usb2="00000000" w:usb3="00000000" w:csb0="000001B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nvers">
    <w:altName w:val="Anvers"/>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rial (W1)">
    <w:altName w:val="Arial"/>
    <w:charset w:val="00"/>
    <w:family w:val="swiss"/>
    <w:pitch w:val="variable"/>
    <w:sig w:usb0="20007A87" w:usb1="80000000" w:usb2="00000008"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MS Gothic">
    <w:altName w:val="ＭＳ ゴシック"/>
    <w:panose1 w:val="020B0609070205080204"/>
    <w:charset w:val="80"/>
    <w:family w:val="modern"/>
    <w:pitch w:val="fixed"/>
    <w:sig w:usb0="E00002FF" w:usb1="6AC7FDFB" w:usb2="00000012" w:usb3="00000000" w:csb0="0002009F" w:csb1="00000000"/>
  </w:font>
  <w:font w:name="Museo 300">
    <w:altName w:val="Museo 300"/>
    <w:panose1 w:val="00000000000000000000"/>
    <w:charset w:val="00"/>
    <w:family w:val="roman"/>
    <w:notTrueType/>
    <w:pitch w:val="default"/>
    <w:sig w:usb0="00000003" w:usb1="00000000" w:usb2="00000000" w:usb3="00000000" w:csb0="00000001" w:csb1="00000000"/>
  </w:font>
  <w:font w:name="HelveticaNeueLT Std Med">
    <w:altName w:val="HelveticaNeueLT Std Me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989" w:type="pct"/>
      <w:tblBorders>
        <w:top w:val="single" w:sz="8" w:space="0" w:color="92D050"/>
      </w:tblBorders>
      <w:tblCellMar>
        <w:bottom w:w="85" w:type="dxa"/>
      </w:tblCellMar>
      <w:tblLook w:val="01E0" w:firstRow="1" w:lastRow="1" w:firstColumn="1" w:lastColumn="1" w:noHBand="0" w:noVBand="0"/>
    </w:tblPr>
    <w:tblGrid>
      <w:gridCol w:w="1261"/>
      <w:gridCol w:w="6210"/>
      <w:gridCol w:w="1868"/>
    </w:tblGrid>
    <w:tr w:rsidR="00EB7716" w:rsidRPr="007C41CB" w14:paraId="60F803EE" w14:textId="77777777" w:rsidTr="007C41CB">
      <w:trPr>
        <w:cantSplit/>
      </w:trPr>
      <w:tc>
        <w:tcPr>
          <w:tcW w:w="675" w:type="pct"/>
          <w:tcBorders>
            <w:top w:val="single" w:sz="4" w:space="0" w:color="D9D9D9"/>
          </w:tcBorders>
          <w:hideMark/>
        </w:tcPr>
        <w:p w14:paraId="39E40E78" w14:textId="27AC91CE" w:rsidR="00EB7716" w:rsidRPr="007C41CB" w:rsidRDefault="00EB7716" w:rsidP="007C41CB">
          <w:pPr>
            <w:spacing w:before="120" w:after="0"/>
            <w:rPr>
              <w:color w:val="A6A6A6" w:themeColor="background1" w:themeShade="A6"/>
            </w:rPr>
          </w:pPr>
        </w:p>
      </w:tc>
      <w:tc>
        <w:tcPr>
          <w:tcW w:w="3325" w:type="pct"/>
          <w:tcBorders>
            <w:top w:val="single" w:sz="4" w:space="0" w:color="D9D9D9"/>
          </w:tcBorders>
          <w:hideMark/>
        </w:tcPr>
        <w:p w14:paraId="7D0BE762" w14:textId="2EE90B9D" w:rsidR="00EB7716" w:rsidRPr="007C41CB" w:rsidRDefault="00EB7716" w:rsidP="007C41CB">
          <w:pPr>
            <w:spacing w:before="120" w:after="0"/>
            <w:rPr>
              <w:color w:val="A6A6A6" w:themeColor="background1" w:themeShade="A6"/>
              <w:sz w:val="16"/>
              <w:szCs w:val="16"/>
            </w:rPr>
          </w:pPr>
          <w:r w:rsidRPr="007C41CB">
            <w:rPr>
              <w:color w:val="A6A6A6" w:themeColor="background1" w:themeShade="A6"/>
              <w:sz w:val="16"/>
              <w:szCs w:val="16"/>
            </w:rPr>
            <w:t>All trademarks or service marks used herein belong to their respective owners. </w:t>
          </w:r>
        </w:p>
      </w:tc>
      <w:tc>
        <w:tcPr>
          <w:tcW w:w="1001" w:type="pct"/>
          <w:tcBorders>
            <w:top w:val="single" w:sz="4" w:space="0" w:color="D9D9D9"/>
          </w:tcBorders>
          <w:hideMark/>
        </w:tcPr>
        <w:p w14:paraId="4CB899FB" w14:textId="29DA5022" w:rsidR="00EB7716" w:rsidRPr="007C41CB" w:rsidRDefault="00EB7716" w:rsidP="007C41CB">
          <w:pPr>
            <w:pStyle w:val="Header"/>
            <w:pBdr>
              <w:bottom w:val="none" w:sz="0" w:space="0" w:color="auto"/>
            </w:pBdr>
            <w:spacing w:before="120"/>
            <w:jc w:val="right"/>
            <w:rPr>
              <w:color w:val="A6A6A6" w:themeColor="background1" w:themeShade="A6"/>
            </w:rPr>
          </w:pPr>
          <w:r w:rsidRPr="007C41CB">
            <w:rPr>
              <w:color w:val="A6A6A6" w:themeColor="background1" w:themeShade="A6"/>
            </w:rPr>
            <w:t xml:space="preserve">Page </w:t>
          </w:r>
          <w:r w:rsidRPr="007C41CB">
            <w:rPr>
              <w:color w:val="A6A6A6" w:themeColor="background1" w:themeShade="A6"/>
            </w:rPr>
            <w:fldChar w:fldCharType="begin"/>
          </w:r>
          <w:r w:rsidRPr="007C41CB">
            <w:rPr>
              <w:color w:val="A6A6A6" w:themeColor="background1" w:themeShade="A6"/>
            </w:rPr>
            <w:instrText xml:space="preserve"> PAGE  \* Arabic  \* MERGEFORMAT </w:instrText>
          </w:r>
          <w:r w:rsidRPr="007C41CB">
            <w:rPr>
              <w:color w:val="A6A6A6" w:themeColor="background1" w:themeShade="A6"/>
            </w:rPr>
            <w:fldChar w:fldCharType="separate"/>
          </w:r>
          <w:r w:rsidR="00721502">
            <w:rPr>
              <w:noProof/>
              <w:color w:val="A6A6A6" w:themeColor="background1" w:themeShade="A6"/>
            </w:rPr>
            <w:t>13</w:t>
          </w:r>
          <w:r w:rsidRPr="007C41CB">
            <w:rPr>
              <w:color w:val="A6A6A6" w:themeColor="background1" w:themeShade="A6"/>
            </w:rPr>
            <w:fldChar w:fldCharType="end"/>
          </w:r>
          <w:r w:rsidRPr="007C41CB">
            <w:rPr>
              <w:color w:val="A6A6A6" w:themeColor="background1" w:themeShade="A6"/>
            </w:rPr>
            <w:t xml:space="preserve"> of </w:t>
          </w:r>
          <w:r w:rsidRPr="007C41CB">
            <w:rPr>
              <w:color w:val="A6A6A6" w:themeColor="background1" w:themeShade="A6"/>
            </w:rPr>
            <w:fldChar w:fldCharType="begin"/>
          </w:r>
          <w:r w:rsidRPr="007C41CB">
            <w:rPr>
              <w:color w:val="A6A6A6" w:themeColor="background1" w:themeShade="A6"/>
            </w:rPr>
            <w:instrText xml:space="preserve"> NUMPAGES  \* Arabic  \* MERGEFORMAT </w:instrText>
          </w:r>
          <w:r w:rsidRPr="007C41CB">
            <w:rPr>
              <w:color w:val="A6A6A6" w:themeColor="background1" w:themeShade="A6"/>
            </w:rPr>
            <w:fldChar w:fldCharType="separate"/>
          </w:r>
          <w:r w:rsidR="00721502">
            <w:rPr>
              <w:noProof/>
              <w:color w:val="A6A6A6" w:themeColor="background1" w:themeShade="A6"/>
            </w:rPr>
            <w:t>13</w:t>
          </w:r>
          <w:r w:rsidRPr="007C41CB">
            <w:rPr>
              <w:noProof/>
              <w:color w:val="A6A6A6" w:themeColor="background1" w:themeShade="A6"/>
            </w:rPr>
            <w:fldChar w:fldCharType="end"/>
          </w:r>
          <w:r w:rsidRPr="007C41CB">
            <w:rPr>
              <w:color w:val="A6A6A6" w:themeColor="background1" w:themeShade="A6"/>
            </w:rPr>
            <w:t xml:space="preserve"> </w:t>
          </w:r>
        </w:p>
      </w:tc>
    </w:tr>
  </w:tbl>
  <w:p w14:paraId="3AFF8170" w14:textId="77777777" w:rsidR="00EB7716" w:rsidRDefault="00EB7716" w:rsidP="00077F9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EE1AC2" w14:textId="77777777" w:rsidR="00C5067E" w:rsidRDefault="00C5067E" w:rsidP="008B0D1D">
      <w:pPr>
        <w:pStyle w:val="TableText"/>
      </w:pPr>
      <w:r>
        <w:separator/>
      </w:r>
    </w:p>
  </w:footnote>
  <w:footnote w:type="continuationSeparator" w:id="0">
    <w:p w14:paraId="369D30D3" w14:textId="77777777" w:rsidR="00C5067E" w:rsidRDefault="00C5067E" w:rsidP="008B0D1D">
      <w:pPr>
        <w:pStyle w:val="TableText"/>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4954" w:type="pct"/>
      <w:tblBorders>
        <w:bottom w:val="single" w:sz="8" w:space="0" w:color="92D050"/>
      </w:tblBorders>
      <w:tblCellMar>
        <w:bottom w:w="85" w:type="dxa"/>
      </w:tblCellMar>
      <w:tblLook w:val="01E0" w:firstRow="1" w:lastRow="1" w:firstColumn="1" w:lastColumn="1" w:noHBand="0" w:noVBand="0"/>
    </w:tblPr>
    <w:tblGrid>
      <w:gridCol w:w="2120"/>
      <w:gridCol w:w="4071"/>
      <w:gridCol w:w="3083"/>
    </w:tblGrid>
    <w:tr w:rsidR="00EB7716" w:rsidRPr="007C41CB" w14:paraId="61D4D5AE" w14:textId="77777777" w:rsidTr="00C86AED">
      <w:trPr>
        <w:cantSplit/>
        <w:trHeight w:val="299"/>
      </w:trPr>
      <w:tc>
        <w:tcPr>
          <w:tcW w:w="1143" w:type="pct"/>
          <w:tcBorders>
            <w:bottom w:val="single" w:sz="4" w:space="0" w:color="D9D9D9"/>
          </w:tcBorders>
          <w:hideMark/>
        </w:tcPr>
        <w:p w14:paraId="06B528A3" w14:textId="2F05D4FF" w:rsidR="00EB7716" w:rsidRPr="007C41CB" w:rsidRDefault="00EB7716">
          <w:pPr>
            <w:pStyle w:val="Header"/>
            <w:pBdr>
              <w:bottom w:val="none" w:sz="0" w:space="0" w:color="auto"/>
            </w:pBdr>
            <w:rPr>
              <w:color w:val="A6A6A6" w:themeColor="background1" w:themeShade="A6"/>
            </w:rPr>
          </w:pPr>
          <w:r w:rsidRPr="007C41CB">
            <w:rPr>
              <w:noProof/>
              <w:color w:val="A6A6A6" w:themeColor="background1" w:themeShade="A6"/>
            </w:rPr>
            <w:t>Guides</w:t>
          </w:r>
        </w:p>
      </w:tc>
      <w:tc>
        <w:tcPr>
          <w:tcW w:w="2195" w:type="pct"/>
          <w:tcBorders>
            <w:bottom w:val="single" w:sz="4" w:space="0" w:color="D9D9D9" w:themeColor="background1" w:themeShade="D9"/>
          </w:tcBorders>
          <w:hideMark/>
        </w:tcPr>
        <w:p w14:paraId="6EE49E93" w14:textId="6DC97B22" w:rsidR="00EB7716" w:rsidRPr="007C41CB" w:rsidRDefault="00EB7716" w:rsidP="00C8112B">
          <w:pPr>
            <w:pStyle w:val="Header"/>
            <w:pBdr>
              <w:bottom w:val="none" w:sz="0" w:space="0" w:color="auto"/>
            </w:pBdr>
            <w:jc w:val="center"/>
            <w:rPr>
              <w:color w:val="A6A6A6" w:themeColor="background1" w:themeShade="A6"/>
            </w:rPr>
          </w:pPr>
        </w:p>
      </w:tc>
      <w:tc>
        <w:tcPr>
          <w:tcW w:w="1662" w:type="pct"/>
          <w:tcBorders>
            <w:bottom w:val="single" w:sz="4" w:space="0" w:color="D9D9D9" w:themeColor="background1" w:themeShade="D9"/>
          </w:tcBorders>
        </w:tcPr>
        <w:p w14:paraId="53A4516E" w14:textId="762BFD9A" w:rsidR="00EB7716" w:rsidRPr="007C41CB" w:rsidRDefault="00EB7716" w:rsidP="00512EAB">
          <w:pPr>
            <w:pStyle w:val="Header"/>
            <w:pBdr>
              <w:bottom w:val="none" w:sz="0" w:space="0" w:color="auto"/>
            </w:pBdr>
            <w:jc w:val="right"/>
            <w:rPr>
              <w:color w:val="A6A6A6" w:themeColor="background1" w:themeShade="A6"/>
            </w:rPr>
          </w:pPr>
          <w:r w:rsidRPr="007C41CB">
            <w:rPr>
              <w:color w:val="A6A6A6" w:themeColor="background1" w:themeShade="A6"/>
            </w:rPr>
            <w:t>Website Effectiveness Guide</w:t>
          </w:r>
        </w:p>
      </w:tc>
    </w:tr>
  </w:tbl>
  <w:p w14:paraId="126A9A59" w14:textId="77777777" w:rsidR="00EB7716" w:rsidRPr="00632970" w:rsidRDefault="00EB7716" w:rsidP="00632970">
    <w:pPr>
      <w:pStyle w:val="Header"/>
      <w:pBdr>
        <w:bottom w:val="none" w:sz="0" w:space="0" w:color="auto"/>
      </w:pBdr>
      <w:tabs>
        <w:tab w:val="clear" w:pos="4522"/>
        <w:tab w:val="clear" w:pos="9000"/>
      </w:tabs>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E30FDD" w14:textId="77777777" w:rsidR="00EB7716" w:rsidRDefault="00EB7716" w:rsidP="004D1F76">
    <w:pPr>
      <w:pStyle w:val="Header"/>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4"/>
    <w:multiLevelType w:val="multilevel"/>
    <w:tmpl w:val="00000004"/>
    <w:name w:val="WW8Num3"/>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w:hAnsi="Wingdings"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3" w15:restartNumberingAfterBreak="0">
    <w:nsid w:val="00000005"/>
    <w:multiLevelType w:val="multilevel"/>
    <w:tmpl w:val="00000005"/>
    <w:name w:val="WW8Num4"/>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4" w15:restartNumberingAfterBreak="0">
    <w:nsid w:val="00000006"/>
    <w:multiLevelType w:val="multilevel"/>
    <w:tmpl w:val="00000006"/>
    <w:name w:val="WW8Num5"/>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5"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6" w15:restartNumberingAfterBreak="0">
    <w:nsid w:val="0000000E"/>
    <w:multiLevelType w:val="multilevel"/>
    <w:tmpl w:val="0000000E"/>
    <w:name w:val="WW8Num13"/>
    <w:lvl w:ilvl="0">
      <w:start w:val="1"/>
      <w:numFmt w:val="bullet"/>
      <w:lvlText w:val=""/>
      <w:lvlJc w:val="left"/>
      <w:pPr>
        <w:tabs>
          <w:tab w:val="num" w:pos="360"/>
        </w:tabs>
        <w:ind w:left="360" w:hanging="360"/>
      </w:pPr>
      <w:rPr>
        <w:rFonts w:ascii="Symbol" w:hAnsi="Symbol" w:cs="Lucida Grande"/>
        <w:sz w:val="18"/>
        <w:szCs w:val="18"/>
      </w:rPr>
    </w:lvl>
    <w:lvl w:ilvl="1">
      <w:start w:val="1"/>
      <w:numFmt w:val="bullet"/>
      <w:lvlText w:val=""/>
      <w:lvlJc w:val="left"/>
      <w:pPr>
        <w:tabs>
          <w:tab w:val="num" w:pos="720"/>
        </w:tabs>
        <w:ind w:left="720" w:hanging="360"/>
      </w:pPr>
      <w:rPr>
        <w:rFonts w:ascii="Symbol" w:hAnsi="Symbol" w:cs="Lucida Grande"/>
        <w:sz w:val="18"/>
        <w:szCs w:val="18"/>
      </w:rPr>
    </w:lvl>
    <w:lvl w:ilvl="2">
      <w:start w:val="1"/>
      <w:numFmt w:val="bullet"/>
      <w:lvlText w:val=""/>
      <w:lvlJc w:val="left"/>
      <w:pPr>
        <w:tabs>
          <w:tab w:val="num" w:pos="1080"/>
        </w:tabs>
        <w:ind w:left="1080" w:hanging="360"/>
      </w:pPr>
      <w:rPr>
        <w:rFonts w:ascii="Symbol" w:hAnsi="Symbol" w:cs="Lucida Grande"/>
        <w:sz w:val="18"/>
        <w:szCs w:val="18"/>
      </w:rPr>
    </w:lvl>
    <w:lvl w:ilvl="3">
      <w:start w:val="1"/>
      <w:numFmt w:val="bullet"/>
      <w:lvlText w:val=""/>
      <w:lvlJc w:val="left"/>
      <w:pPr>
        <w:tabs>
          <w:tab w:val="num" w:pos="1440"/>
        </w:tabs>
        <w:ind w:left="1440" w:hanging="360"/>
      </w:pPr>
      <w:rPr>
        <w:rFonts w:ascii="Symbol" w:hAnsi="Symbol" w:cs="Lucida Grande"/>
        <w:sz w:val="18"/>
        <w:szCs w:val="18"/>
      </w:rPr>
    </w:lvl>
    <w:lvl w:ilvl="4">
      <w:start w:val="1"/>
      <w:numFmt w:val="bullet"/>
      <w:lvlText w:val=""/>
      <w:lvlJc w:val="left"/>
      <w:pPr>
        <w:tabs>
          <w:tab w:val="num" w:pos="1800"/>
        </w:tabs>
        <w:ind w:left="1800" w:hanging="360"/>
      </w:pPr>
      <w:rPr>
        <w:rFonts w:ascii="Symbol" w:hAnsi="Symbol" w:cs="Lucida Grande"/>
        <w:sz w:val="18"/>
        <w:szCs w:val="18"/>
      </w:rPr>
    </w:lvl>
    <w:lvl w:ilvl="5">
      <w:start w:val="1"/>
      <w:numFmt w:val="bullet"/>
      <w:lvlText w:val=""/>
      <w:lvlJc w:val="left"/>
      <w:pPr>
        <w:tabs>
          <w:tab w:val="num" w:pos="2160"/>
        </w:tabs>
        <w:ind w:left="2160" w:hanging="360"/>
      </w:pPr>
      <w:rPr>
        <w:rFonts w:ascii="Symbol" w:hAnsi="Symbol" w:cs="Lucida Grande"/>
        <w:sz w:val="18"/>
        <w:szCs w:val="18"/>
      </w:rPr>
    </w:lvl>
    <w:lvl w:ilvl="6">
      <w:start w:val="1"/>
      <w:numFmt w:val="bullet"/>
      <w:lvlText w:val=""/>
      <w:lvlJc w:val="left"/>
      <w:pPr>
        <w:tabs>
          <w:tab w:val="num" w:pos="2520"/>
        </w:tabs>
        <w:ind w:left="2520" w:hanging="360"/>
      </w:pPr>
      <w:rPr>
        <w:rFonts w:ascii="Symbol" w:hAnsi="Symbol" w:cs="Lucida Grande"/>
        <w:sz w:val="18"/>
        <w:szCs w:val="18"/>
      </w:rPr>
    </w:lvl>
    <w:lvl w:ilvl="7">
      <w:start w:val="1"/>
      <w:numFmt w:val="bullet"/>
      <w:lvlText w:val=""/>
      <w:lvlJc w:val="left"/>
      <w:pPr>
        <w:tabs>
          <w:tab w:val="num" w:pos="2880"/>
        </w:tabs>
        <w:ind w:left="2880" w:hanging="360"/>
      </w:pPr>
      <w:rPr>
        <w:rFonts w:ascii="Symbol" w:hAnsi="Symbol" w:cs="Lucida Grande"/>
        <w:sz w:val="18"/>
        <w:szCs w:val="18"/>
      </w:rPr>
    </w:lvl>
    <w:lvl w:ilvl="8">
      <w:start w:val="1"/>
      <w:numFmt w:val="bullet"/>
      <w:lvlText w:val=""/>
      <w:lvlJc w:val="left"/>
      <w:pPr>
        <w:tabs>
          <w:tab w:val="num" w:pos="3240"/>
        </w:tabs>
        <w:ind w:left="3240" w:hanging="360"/>
      </w:pPr>
      <w:rPr>
        <w:rFonts w:ascii="Symbol" w:hAnsi="Symbol" w:cs="Lucida Grande"/>
        <w:sz w:val="18"/>
        <w:szCs w:val="18"/>
      </w:rPr>
    </w:lvl>
  </w:abstractNum>
  <w:abstractNum w:abstractNumId="7" w15:restartNumberingAfterBreak="0">
    <w:nsid w:val="00000010"/>
    <w:multiLevelType w:val="multilevel"/>
    <w:tmpl w:val="00000010"/>
    <w:name w:val="WW8Num1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8" w15:restartNumberingAfterBreak="0">
    <w:nsid w:val="00000012"/>
    <w:multiLevelType w:val="multilevel"/>
    <w:tmpl w:val="00000012"/>
    <w:name w:val="WW8Num22"/>
    <w:lvl w:ilvl="0">
      <w:start w:val="1"/>
      <w:numFmt w:val="bullet"/>
      <w:lvlText w:val=""/>
      <w:lvlJc w:val="left"/>
      <w:pPr>
        <w:tabs>
          <w:tab w:val="num" w:pos="720"/>
        </w:tabs>
        <w:ind w:left="720" w:hanging="360"/>
      </w:pPr>
      <w:rPr>
        <w:rFonts w:ascii="Symbol" w:hAnsi="Symbol"/>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9" w15:restartNumberingAfterBreak="0">
    <w:nsid w:val="04B95595"/>
    <w:multiLevelType w:val="hybridMultilevel"/>
    <w:tmpl w:val="F4503F0E"/>
    <w:lvl w:ilvl="0" w:tplc="C4184DC8">
      <w:start w:val="1"/>
      <w:numFmt w:val="bullet"/>
      <w:pStyle w:val="BulletedNoteIndented2"/>
      <w:lvlText w:val=""/>
      <w:lvlJc w:val="left"/>
      <w:pPr>
        <w:tabs>
          <w:tab w:val="num" w:pos="3308"/>
        </w:tabs>
        <w:ind w:left="3288" w:hanging="340"/>
      </w:pPr>
      <w:rPr>
        <w:rFonts w:ascii="Wingdings" w:hAnsi="Wingdings"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AE8275D"/>
    <w:multiLevelType w:val="hybridMultilevel"/>
    <w:tmpl w:val="3A8EA1C8"/>
    <w:lvl w:ilvl="0" w:tplc="EAC40D78">
      <w:start w:val="1"/>
      <w:numFmt w:val="bullet"/>
      <w:pStyle w:val="Bullet"/>
      <w:lvlText w:val=""/>
      <w:lvlJc w:val="left"/>
      <w:pPr>
        <w:tabs>
          <w:tab w:val="num" w:pos="927"/>
        </w:tabs>
        <w:ind w:left="927"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C596278"/>
    <w:multiLevelType w:val="multilevel"/>
    <w:tmpl w:val="BF860422"/>
    <w:lvl w:ilvl="0">
      <w:start w:val="1"/>
      <w:numFmt w:val="decimal"/>
      <w:pStyle w:val="Heading1"/>
      <w:lvlText w:val="%1"/>
      <w:lvlJc w:val="left"/>
      <w:pPr>
        <w:tabs>
          <w:tab w:val="num" w:pos="857"/>
        </w:tabs>
        <w:ind w:left="857" w:hanging="851"/>
      </w:pPr>
      <w:rPr>
        <w:rFonts w:hint="default"/>
        <w:b w:val="0"/>
      </w:rPr>
    </w:lvl>
    <w:lvl w:ilvl="1">
      <w:start w:val="1"/>
      <w:numFmt w:val="decimal"/>
      <w:pStyle w:val="Heading2"/>
      <w:lvlText w:val="%1.%2"/>
      <w:lvlJc w:val="left"/>
      <w:pPr>
        <w:tabs>
          <w:tab w:val="num" w:pos="851"/>
        </w:tabs>
        <w:ind w:left="851" w:hanging="851"/>
      </w:pPr>
      <w:rPr>
        <w:rFonts w:hint="default"/>
        <w:b w:val="0"/>
        <w:color w:val="auto"/>
      </w:rPr>
    </w:lvl>
    <w:lvl w:ilvl="2">
      <w:start w:val="1"/>
      <w:numFmt w:val="decimal"/>
      <w:pStyle w:val="Heading3"/>
      <w:lvlText w:val="%1.%2.%3"/>
      <w:lvlJc w:val="left"/>
      <w:pPr>
        <w:tabs>
          <w:tab w:val="num" w:pos="1143"/>
        </w:tabs>
        <w:ind w:left="1143" w:hanging="1134"/>
      </w:pPr>
      <w:rPr>
        <w:rFonts w:hint="default"/>
        <w:color w:val="auto"/>
      </w:rPr>
    </w:lvl>
    <w:lvl w:ilvl="3">
      <w:start w:val="1"/>
      <w:numFmt w:val="decimal"/>
      <w:pStyle w:val="Heading4"/>
      <w:lvlText w:val="%1.%2.%3.%4"/>
      <w:lvlJc w:val="left"/>
      <w:pPr>
        <w:tabs>
          <w:tab w:val="num" w:pos="1137"/>
        </w:tabs>
        <w:ind w:left="1137" w:hanging="1134"/>
      </w:pPr>
      <w:rPr>
        <w:rFonts w:hint="default"/>
      </w:rPr>
    </w:lvl>
    <w:lvl w:ilvl="4">
      <w:start w:val="1"/>
      <w:numFmt w:val="decimal"/>
      <w:pStyle w:val="Heading5"/>
      <w:lvlText w:val="%1.%2.%3.%4.%5"/>
      <w:lvlJc w:val="left"/>
      <w:pPr>
        <w:tabs>
          <w:tab w:val="num" w:pos="1146"/>
        </w:tabs>
        <w:ind w:left="1146" w:hanging="1134"/>
      </w:pPr>
      <w:rPr>
        <w:rFonts w:hint="default"/>
      </w:rPr>
    </w:lvl>
    <w:lvl w:ilvl="5">
      <w:start w:val="1"/>
      <w:numFmt w:val="decimal"/>
      <w:pStyle w:val="Heading7"/>
      <w:lvlText w:val="%1.%2.%3.%4.%5.%6"/>
      <w:lvlJc w:val="left"/>
      <w:pPr>
        <w:tabs>
          <w:tab w:val="num" w:pos="1140"/>
        </w:tabs>
        <w:ind w:left="1140" w:hanging="1134"/>
      </w:pPr>
      <w:rPr>
        <w:rFonts w:hint="default"/>
      </w:rPr>
    </w:lvl>
    <w:lvl w:ilvl="6">
      <w:start w:val="1"/>
      <w:numFmt w:val="decimal"/>
      <w:lvlText w:val="%1.%2.%3.%4.%5.%6.%7"/>
      <w:lvlJc w:val="left"/>
      <w:pPr>
        <w:tabs>
          <w:tab w:val="num" w:pos="1302"/>
        </w:tabs>
        <w:ind w:left="1302" w:hanging="1296"/>
      </w:pPr>
      <w:rPr>
        <w:rFonts w:hint="default"/>
      </w:rPr>
    </w:lvl>
    <w:lvl w:ilvl="7">
      <w:start w:val="1"/>
      <w:numFmt w:val="decimal"/>
      <w:lvlText w:val="%1.%2.%3.%4.%5.%6.%7.%8"/>
      <w:lvlJc w:val="left"/>
      <w:pPr>
        <w:tabs>
          <w:tab w:val="num" w:pos="1446"/>
        </w:tabs>
        <w:ind w:left="1446" w:hanging="1440"/>
      </w:pPr>
      <w:rPr>
        <w:rFonts w:hint="default"/>
      </w:rPr>
    </w:lvl>
    <w:lvl w:ilvl="8">
      <w:start w:val="1"/>
      <w:numFmt w:val="decimal"/>
      <w:lvlText w:val="%1.%2.%3.%4.%5.%6.%7.%8.%9"/>
      <w:lvlJc w:val="left"/>
      <w:pPr>
        <w:tabs>
          <w:tab w:val="num" w:pos="1590"/>
        </w:tabs>
        <w:ind w:left="1590" w:hanging="1584"/>
      </w:pPr>
      <w:rPr>
        <w:rFonts w:hint="default"/>
      </w:rPr>
    </w:lvl>
  </w:abstractNum>
  <w:abstractNum w:abstractNumId="12" w15:restartNumberingAfterBreak="0">
    <w:nsid w:val="1B263628"/>
    <w:multiLevelType w:val="hybridMultilevel"/>
    <w:tmpl w:val="17B26C80"/>
    <w:lvl w:ilvl="0" w:tplc="2D7E8A10">
      <w:start w:val="1"/>
      <w:numFmt w:val="bullet"/>
      <w:pStyle w:val="TableBulletCondesned"/>
      <w:lvlText w:val=""/>
      <w:lvlJc w:val="left"/>
      <w:pPr>
        <w:tabs>
          <w:tab w:val="num" w:pos="341"/>
        </w:tabs>
        <w:ind w:left="341" w:hanging="284"/>
      </w:pPr>
      <w:rPr>
        <w:rFonts w:ascii="Symbol" w:hAnsi="Symbol" w:hint="default"/>
        <w:color w:val="FF000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BE96FA8"/>
    <w:multiLevelType w:val="hybridMultilevel"/>
    <w:tmpl w:val="8870CBD8"/>
    <w:lvl w:ilvl="0" w:tplc="BDAC16DC">
      <w:start w:val="1"/>
      <w:numFmt w:val="decimal"/>
      <w:lvlText w:val="%1."/>
      <w:lvlJc w:val="left"/>
      <w:pPr>
        <w:tabs>
          <w:tab w:val="num" w:pos="720"/>
        </w:tabs>
        <w:ind w:left="720" w:hanging="360"/>
      </w:pPr>
    </w:lvl>
    <w:lvl w:ilvl="1" w:tplc="74B22ECE">
      <w:start w:val="1"/>
      <w:numFmt w:val="decimal"/>
      <w:lvlText w:val="%2."/>
      <w:lvlJc w:val="left"/>
      <w:pPr>
        <w:tabs>
          <w:tab w:val="num" w:pos="1440"/>
        </w:tabs>
        <w:ind w:left="1440" w:hanging="360"/>
      </w:pPr>
    </w:lvl>
    <w:lvl w:ilvl="2" w:tplc="0E58BED8" w:tentative="1">
      <w:start w:val="1"/>
      <w:numFmt w:val="decimal"/>
      <w:lvlText w:val="%3."/>
      <w:lvlJc w:val="left"/>
      <w:pPr>
        <w:tabs>
          <w:tab w:val="num" w:pos="2160"/>
        </w:tabs>
        <w:ind w:left="2160" w:hanging="360"/>
      </w:pPr>
    </w:lvl>
    <w:lvl w:ilvl="3" w:tplc="01FEC63A" w:tentative="1">
      <w:start w:val="1"/>
      <w:numFmt w:val="decimal"/>
      <w:lvlText w:val="%4."/>
      <w:lvlJc w:val="left"/>
      <w:pPr>
        <w:tabs>
          <w:tab w:val="num" w:pos="2880"/>
        </w:tabs>
        <w:ind w:left="2880" w:hanging="360"/>
      </w:pPr>
    </w:lvl>
    <w:lvl w:ilvl="4" w:tplc="20301B80" w:tentative="1">
      <w:start w:val="1"/>
      <w:numFmt w:val="decimal"/>
      <w:lvlText w:val="%5."/>
      <w:lvlJc w:val="left"/>
      <w:pPr>
        <w:tabs>
          <w:tab w:val="num" w:pos="3600"/>
        </w:tabs>
        <w:ind w:left="3600" w:hanging="360"/>
      </w:pPr>
    </w:lvl>
    <w:lvl w:ilvl="5" w:tplc="73028E5E" w:tentative="1">
      <w:start w:val="1"/>
      <w:numFmt w:val="decimal"/>
      <w:lvlText w:val="%6."/>
      <w:lvlJc w:val="left"/>
      <w:pPr>
        <w:tabs>
          <w:tab w:val="num" w:pos="4320"/>
        </w:tabs>
        <w:ind w:left="4320" w:hanging="360"/>
      </w:pPr>
    </w:lvl>
    <w:lvl w:ilvl="6" w:tplc="13948232" w:tentative="1">
      <w:start w:val="1"/>
      <w:numFmt w:val="decimal"/>
      <w:lvlText w:val="%7."/>
      <w:lvlJc w:val="left"/>
      <w:pPr>
        <w:tabs>
          <w:tab w:val="num" w:pos="5040"/>
        </w:tabs>
        <w:ind w:left="5040" w:hanging="360"/>
      </w:pPr>
    </w:lvl>
    <w:lvl w:ilvl="7" w:tplc="35E61ECE" w:tentative="1">
      <w:start w:val="1"/>
      <w:numFmt w:val="decimal"/>
      <w:lvlText w:val="%8."/>
      <w:lvlJc w:val="left"/>
      <w:pPr>
        <w:tabs>
          <w:tab w:val="num" w:pos="5760"/>
        </w:tabs>
        <w:ind w:left="5760" w:hanging="360"/>
      </w:pPr>
    </w:lvl>
    <w:lvl w:ilvl="8" w:tplc="04CED254" w:tentative="1">
      <w:start w:val="1"/>
      <w:numFmt w:val="decimal"/>
      <w:lvlText w:val="%9."/>
      <w:lvlJc w:val="left"/>
      <w:pPr>
        <w:tabs>
          <w:tab w:val="num" w:pos="6480"/>
        </w:tabs>
        <w:ind w:left="6480" w:hanging="360"/>
      </w:pPr>
    </w:lvl>
  </w:abstractNum>
  <w:abstractNum w:abstractNumId="14" w15:restartNumberingAfterBreak="0">
    <w:nsid w:val="1E5134FB"/>
    <w:multiLevelType w:val="hybridMultilevel"/>
    <w:tmpl w:val="5E042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561709"/>
    <w:multiLevelType w:val="multilevel"/>
    <w:tmpl w:val="F858EDC4"/>
    <w:lvl w:ilvl="0">
      <w:start w:val="1"/>
      <w:numFmt w:val="upperLetter"/>
      <w:lvlText w:val="%1"/>
      <w:lvlJc w:val="left"/>
      <w:pPr>
        <w:tabs>
          <w:tab w:val="num" w:pos="789"/>
        </w:tabs>
        <w:ind w:left="789" w:hanging="432"/>
      </w:pPr>
      <w:rPr>
        <w:rFonts w:hint="default"/>
      </w:rPr>
    </w:lvl>
    <w:lvl w:ilvl="1">
      <w:start w:val="1"/>
      <w:numFmt w:val="decimal"/>
      <w:pStyle w:val="AppendixHeading2"/>
      <w:lvlText w:val="%1.%2"/>
      <w:lvlJc w:val="left"/>
      <w:pPr>
        <w:tabs>
          <w:tab w:val="num" w:pos="851"/>
        </w:tabs>
        <w:ind w:left="851" w:hanging="851"/>
      </w:pPr>
      <w:rPr>
        <w:rFonts w:hint="default"/>
      </w:rPr>
    </w:lvl>
    <w:lvl w:ilvl="2">
      <w:start w:val="1"/>
      <w:numFmt w:val="decimal"/>
      <w:pStyle w:val="AppendixHeading3"/>
      <w:lvlText w:val="%1.%2.%3"/>
      <w:lvlJc w:val="left"/>
      <w:pPr>
        <w:tabs>
          <w:tab w:val="num" w:pos="1077"/>
        </w:tabs>
        <w:ind w:left="1077" w:hanging="1077"/>
      </w:pPr>
      <w:rPr>
        <w:rFonts w:hint="default"/>
      </w:rPr>
    </w:lvl>
    <w:lvl w:ilvl="3">
      <w:start w:val="1"/>
      <w:numFmt w:val="decimal"/>
      <w:lvlText w:val="%1.%2.%3.%4"/>
      <w:lvlJc w:val="left"/>
      <w:pPr>
        <w:tabs>
          <w:tab w:val="num" w:pos="1221"/>
        </w:tabs>
        <w:ind w:left="1221" w:hanging="864"/>
      </w:pPr>
      <w:rPr>
        <w:rFonts w:hint="default"/>
      </w:rPr>
    </w:lvl>
    <w:lvl w:ilvl="4">
      <w:start w:val="1"/>
      <w:numFmt w:val="decimal"/>
      <w:lvlText w:val="%1.%2.%3.%4.%5"/>
      <w:lvlJc w:val="left"/>
      <w:pPr>
        <w:tabs>
          <w:tab w:val="num" w:pos="1365"/>
        </w:tabs>
        <w:ind w:left="1365" w:hanging="1008"/>
      </w:pPr>
      <w:rPr>
        <w:rFonts w:hint="default"/>
      </w:rPr>
    </w:lvl>
    <w:lvl w:ilvl="5">
      <w:start w:val="1"/>
      <w:numFmt w:val="decimal"/>
      <w:lvlText w:val="%1.%2.%3.%4.%5.%6"/>
      <w:lvlJc w:val="left"/>
      <w:pPr>
        <w:tabs>
          <w:tab w:val="num" w:pos="1509"/>
        </w:tabs>
        <w:ind w:left="1509" w:hanging="1152"/>
      </w:pPr>
      <w:rPr>
        <w:rFonts w:hint="default"/>
      </w:rPr>
    </w:lvl>
    <w:lvl w:ilvl="6">
      <w:start w:val="1"/>
      <w:numFmt w:val="decimal"/>
      <w:lvlText w:val="%1.%2.%3.%4.%5.%6.%7"/>
      <w:lvlJc w:val="left"/>
      <w:pPr>
        <w:tabs>
          <w:tab w:val="num" w:pos="1653"/>
        </w:tabs>
        <w:ind w:left="1653" w:hanging="1296"/>
      </w:pPr>
      <w:rPr>
        <w:rFonts w:hint="default"/>
      </w:rPr>
    </w:lvl>
    <w:lvl w:ilvl="7">
      <w:start w:val="1"/>
      <w:numFmt w:val="decimal"/>
      <w:lvlText w:val="%1.%2.%3.%4.%5.%6.%7.%8"/>
      <w:lvlJc w:val="left"/>
      <w:pPr>
        <w:tabs>
          <w:tab w:val="num" w:pos="1797"/>
        </w:tabs>
        <w:ind w:left="1797" w:hanging="1440"/>
      </w:pPr>
      <w:rPr>
        <w:rFonts w:hint="default"/>
      </w:rPr>
    </w:lvl>
    <w:lvl w:ilvl="8">
      <w:start w:val="1"/>
      <w:numFmt w:val="decimal"/>
      <w:lvlText w:val="%1.%2.%3.%4.%5.%6.%7.%8.%9"/>
      <w:lvlJc w:val="left"/>
      <w:pPr>
        <w:tabs>
          <w:tab w:val="num" w:pos="1941"/>
        </w:tabs>
        <w:ind w:left="1941" w:hanging="1584"/>
      </w:pPr>
      <w:rPr>
        <w:rFonts w:hint="default"/>
      </w:rPr>
    </w:lvl>
  </w:abstractNum>
  <w:abstractNum w:abstractNumId="16" w15:restartNumberingAfterBreak="0">
    <w:nsid w:val="24DF3163"/>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DE31BF6"/>
    <w:multiLevelType w:val="hybridMultilevel"/>
    <w:tmpl w:val="DC485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372664"/>
    <w:multiLevelType w:val="hybridMultilevel"/>
    <w:tmpl w:val="0B3689B8"/>
    <w:lvl w:ilvl="0" w:tplc="1676127A">
      <w:start w:val="1"/>
      <w:numFmt w:val="bullet"/>
      <w:pStyle w:val="Bullet2"/>
      <w:lvlText w:val="-"/>
      <w:lvlJc w:val="left"/>
      <w:pPr>
        <w:tabs>
          <w:tab w:val="num" w:pos="1494"/>
        </w:tabs>
        <w:ind w:left="1494" w:hanging="360"/>
      </w:pPr>
      <w:rPr>
        <w:rFonts w:ascii="Courier New" w:hAnsi="Courier New" w:hint="default"/>
        <w:color w:val="FF0000"/>
      </w:rPr>
    </w:lvl>
    <w:lvl w:ilvl="1" w:tplc="32EE1E0E" w:tentative="1">
      <w:start w:val="1"/>
      <w:numFmt w:val="bullet"/>
      <w:lvlText w:val="o"/>
      <w:lvlJc w:val="left"/>
      <w:pPr>
        <w:tabs>
          <w:tab w:val="num" w:pos="1440"/>
        </w:tabs>
        <w:ind w:left="1440" w:hanging="360"/>
      </w:pPr>
      <w:rPr>
        <w:rFonts w:ascii="Courier New" w:hAnsi="Courier New" w:hint="default"/>
      </w:rPr>
    </w:lvl>
    <w:lvl w:ilvl="2" w:tplc="5E24E454" w:tentative="1">
      <w:start w:val="1"/>
      <w:numFmt w:val="bullet"/>
      <w:lvlText w:val=""/>
      <w:lvlJc w:val="left"/>
      <w:pPr>
        <w:tabs>
          <w:tab w:val="num" w:pos="2160"/>
        </w:tabs>
        <w:ind w:left="2160" w:hanging="360"/>
      </w:pPr>
      <w:rPr>
        <w:rFonts w:ascii="Wingdings" w:hAnsi="Wingdings" w:hint="default"/>
      </w:rPr>
    </w:lvl>
    <w:lvl w:ilvl="3" w:tplc="0C60332E" w:tentative="1">
      <w:start w:val="1"/>
      <w:numFmt w:val="bullet"/>
      <w:lvlText w:val=""/>
      <w:lvlJc w:val="left"/>
      <w:pPr>
        <w:tabs>
          <w:tab w:val="num" w:pos="2880"/>
        </w:tabs>
        <w:ind w:left="2880" w:hanging="360"/>
      </w:pPr>
      <w:rPr>
        <w:rFonts w:ascii="Symbol" w:hAnsi="Symbol" w:hint="default"/>
      </w:rPr>
    </w:lvl>
    <w:lvl w:ilvl="4" w:tplc="CCCC6C14" w:tentative="1">
      <w:start w:val="1"/>
      <w:numFmt w:val="bullet"/>
      <w:lvlText w:val="o"/>
      <w:lvlJc w:val="left"/>
      <w:pPr>
        <w:tabs>
          <w:tab w:val="num" w:pos="3600"/>
        </w:tabs>
        <w:ind w:left="3600" w:hanging="360"/>
      </w:pPr>
      <w:rPr>
        <w:rFonts w:ascii="Courier New" w:hAnsi="Courier New" w:hint="default"/>
      </w:rPr>
    </w:lvl>
    <w:lvl w:ilvl="5" w:tplc="D1A8961C" w:tentative="1">
      <w:start w:val="1"/>
      <w:numFmt w:val="bullet"/>
      <w:lvlText w:val=""/>
      <w:lvlJc w:val="left"/>
      <w:pPr>
        <w:tabs>
          <w:tab w:val="num" w:pos="4320"/>
        </w:tabs>
        <w:ind w:left="4320" w:hanging="360"/>
      </w:pPr>
      <w:rPr>
        <w:rFonts w:ascii="Wingdings" w:hAnsi="Wingdings" w:hint="default"/>
      </w:rPr>
    </w:lvl>
    <w:lvl w:ilvl="6" w:tplc="34A06964" w:tentative="1">
      <w:start w:val="1"/>
      <w:numFmt w:val="bullet"/>
      <w:lvlText w:val=""/>
      <w:lvlJc w:val="left"/>
      <w:pPr>
        <w:tabs>
          <w:tab w:val="num" w:pos="5040"/>
        </w:tabs>
        <w:ind w:left="5040" w:hanging="360"/>
      </w:pPr>
      <w:rPr>
        <w:rFonts w:ascii="Symbol" w:hAnsi="Symbol" w:hint="default"/>
      </w:rPr>
    </w:lvl>
    <w:lvl w:ilvl="7" w:tplc="BC4E8094" w:tentative="1">
      <w:start w:val="1"/>
      <w:numFmt w:val="bullet"/>
      <w:lvlText w:val="o"/>
      <w:lvlJc w:val="left"/>
      <w:pPr>
        <w:tabs>
          <w:tab w:val="num" w:pos="5760"/>
        </w:tabs>
        <w:ind w:left="5760" w:hanging="360"/>
      </w:pPr>
      <w:rPr>
        <w:rFonts w:ascii="Courier New" w:hAnsi="Courier New" w:hint="default"/>
      </w:rPr>
    </w:lvl>
    <w:lvl w:ilvl="8" w:tplc="3E466D3A"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A32966"/>
    <w:multiLevelType w:val="hybridMultilevel"/>
    <w:tmpl w:val="E92A72E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9D79F1"/>
    <w:multiLevelType w:val="hybridMultilevel"/>
    <w:tmpl w:val="9588FB4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982175"/>
    <w:multiLevelType w:val="hybridMultilevel"/>
    <w:tmpl w:val="686A3824"/>
    <w:lvl w:ilvl="0" w:tplc="08090001">
      <w:start w:val="1"/>
      <w:numFmt w:val="bullet"/>
      <w:pStyle w:val="Bullet2NoSpaceBefore"/>
      <w:lvlText w:val=""/>
      <w:lvlJc w:val="left"/>
      <w:pPr>
        <w:tabs>
          <w:tab w:val="num" w:pos="2268"/>
        </w:tabs>
        <w:ind w:left="2268" w:hanging="113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AD1B45"/>
    <w:multiLevelType w:val="hybridMultilevel"/>
    <w:tmpl w:val="AF200034"/>
    <w:lvl w:ilvl="0" w:tplc="276EEEC0">
      <w:start w:val="1"/>
      <w:numFmt w:val="bullet"/>
      <w:lvlText w:val="•"/>
      <w:lvlJc w:val="left"/>
      <w:pPr>
        <w:tabs>
          <w:tab w:val="num" w:pos="720"/>
        </w:tabs>
        <w:ind w:left="720" w:hanging="360"/>
      </w:pPr>
      <w:rPr>
        <w:rFonts w:ascii="Arial" w:hAnsi="Arial" w:hint="default"/>
      </w:rPr>
    </w:lvl>
    <w:lvl w:ilvl="1" w:tplc="BA3050DC" w:tentative="1">
      <w:start w:val="1"/>
      <w:numFmt w:val="bullet"/>
      <w:lvlText w:val="•"/>
      <w:lvlJc w:val="left"/>
      <w:pPr>
        <w:tabs>
          <w:tab w:val="num" w:pos="1440"/>
        </w:tabs>
        <w:ind w:left="1440" w:hanging="360"/>
      </w:pPr>
      <w:rPr>
        <w:rFonts w:ascii="Arial" w:hAnsi="Arial" w:hint="default"/>
      </w:rPr>
    </w:lvl>
    <w:lvl w:ilvl="2" w:tplc="A2DC5FD8" w:tentative="1">
      <w:start w:val="1"/>
      <w:numFmt w:val="bullet"/>
      <w:lvlText w:val="•"/>
      <w:lvlJc w:val="left"/>
      <w:pPr>
        <w:tabs>
          <w:tab w:val="num" w:pos="2160"/>
        </w:tabs>
        <w:ind w:left="2160" w:hanging="360"/>
      </w:pPr>
      <w:rPr>
        <w:rFonts w:ascii="Arial" w:hAnsi="Arial" w:hint="default"/>
      </w:rPr>
    </w:lvl>
    <w:lvl w:ilvl="3" w:tplc="6B3E9E50" w:tentative="1">
      <w:start w:val="1"/>
      <w:numFmt w:val="bullet"/>
      <w:lvlText w:val="•"/>
      <w:lvlJc w:val="left"/>
      <w:pPr>
        <w:tabs>
          <w:tab w:val="num" w:pos="2880"/>
        </w:tabs>
        <w:ind w:left="2880" w:hanging="360"/>
      </w:pPr>
      <w:rPr>
        <w:rFonts w:ascii="Arial" w:hAnsi="Arial" w:hint="default"/>
      </w:rPr>
    </w:lvl>
    <w:lvl w:ilvl="4" w:tplc="05EEDA30" w:tentative="1">
      <w:start w:val="1"/>
      <w:numFmt w:val="bullet"/>
      <w:lvlText w:val="•"/>
      <w:lvlJc w:val="left"/>
      <w:pPr>
        <w:tabs>
          <w:tab w:val="num" w:pos="3600"/>
        </w:tabs>
        <w:ind w:left="3600" w:hanging="360"/>
      </w:pPr>
      <w:rPr>
        <w:rFonts w:ascii="Arial" w:hAnsi="Arial" w:hint="default"/>
      </w:rPr>
    </w:lvl>
    <w:lvl w:ilvl="5" w:tplc="211A5CA4" w:tentative="1">
      <w:start w:val="1"/>
      <w:numFmt w:val="bullet"/>
      <w:lvlText w:val="•"/>
      <w:lvlJc w:val="left"/>
      <w:pPr>
        <w:tabs>
          <w:tab w:val="num" w:pos="4320"/>
        </w:tabs>
        <w:ind w:left="4320" w:hanging="360"/>
      </w:pPr>
      <w:rPr>
        <w:rFonts w:ascii="Arial" w:hAnsi="Arial" w:hint="default"/>
      </w:rPr>
    </w:lvl>
    <w:lvl w:ilvl="6" w:tplc="75001056" w:tentative="1">
      <w:start w:val="1"/>
      <w:numFmt w:val="bullet"/>
      <w:lvlText w:val="•"/>
      <w:lvlJc w:val="left"/>
      <w:pPr>
        <w:tabs>
          <w:tab w:val="num" w:pos="5040"/>
        </w:tabs>
        <w:ind w:left="5040" w:hanging="360"/>
      </w:pPr>
      <w:rPr>
        <w:rFonts w:ascii="Arial" w:hAnsi="Arial" w:hint="default"/>
      </w:rPr>
    </w:lvl>
    <w:lvl w:ilvl="7" w:tplc="25D48D62" w:tentative="1">
      <w:start w:val="1"/>
      <w:numFmt w:val="bullet"/>
      <w:lvlText w:val="•"/>
      <w:lvlJc w:val="left"/>
      <w:pPr>
        <w:tabs>
          <w:tab w:val="num" w:pos="5760"/>
        </w:tabs>
        <w:ind w:left="5760" w:hanging="360"/>
      </w:pPr>
      <w:rPr>
        <w:rFonts w:ascii="Arial" w:hAnsi="Arial" w:hint="default"/>
      </w:rPr>
    </w:lvl>
    <w:lvl w:ilvl="8" w:tplc="8504823A"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32C0BBA"/>
    <w:multiLevelType w:val="multilevel"/>
    <w:tmpl w:val="39527742"/>
    <w:lvl w:ilvl="0">
      <w:start w:val="1"/>
      <w:numFmt w:val="decimal"/>
      <w:lvlText w:val="SR %1"/>
      <w:lvlJc w:val="left"/>
      <w:pPr>
        <w:tabs>
          <w:tab w:val="num" w:pos="720"/>
        </w:tabs>
        <w:ind w:left="360" w:hanging="360"/>
      </w:pPr>
      <w:rPr>
        <w:rFonts w:ascii="Arial" w:hAnsi="Arial" w:hint="default"/>
        <w:b/>
        <w:i w:val="0"/>
        <w:sz w:val="24"/>
      </w:rPr>
    </w:lvl>
    <w:lvl w:ilvl="1">
      <w:start w:val="1"/>
      <w:numFmt w:val="lowerLetter"/>
      <w:pStyle w:val="SRHeadingB"/>
      <w:lvlText w:val="SR (%2)"/>
      <w:lvlJc w:val="left"/>
      <w:pPr>
        <w:tabs>
          <w:tab w:val="num" w:pos="1080"/>
        </w:tabs>
        <w:ind w:left="720" w:hanging="360"/>
      </w:pPr>
      <w:rPr>
        <w:rFonts w:ascii="Arial" w:hAnsi="Arial" w:hint="default"/>
        <w:b w:val="0"/>
        <w:i w:val="0"/>
        <w:sz w:val="20"/>
      </w:r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54411214"/>
    <w:multiLevelType w:val="hybridMultilevel"/>
    <w:tmpl w:val="635C4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942"/>
    <w:multiLevelType w:val="multilevel"/>
    <w:tmpl w:val="639AAA3C"/>
    <w:styleLink w:val="ListBullets"/>
    <w:lvl w:ilvl="0">
      <w:start w:val="1"/>
      <w:numFmt w:val="bullet"/>
      <w:lvlText w:val=""/>
      <w:lvlJc w:val="left"/>
      <w:pPr>
        <w:tabs>
          <w:tab w:val="num" w:pos="567"/>
        </w:tabs>
        <w:ind w:left="567" w:hanging="283"/>
      </w:pPr>
      <w:rPr>
        <w:rFonts w:ascii="Symbol" w:hAnsi="Symbol" w:hint="default"/>
        <w:color w:val="auto"/>
        <w:sz w:val="20"/>
      </w:rPr>
    </w:lvl>
    <w:lvl w:ilvl="1">
      <w:start w:val="1"/>
      <w:numFmt w:val="bullet"/>
      <w:lvlText w:val="○"/>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Times New Roman" w:hAnsi="Times New Roman" w:cs="Times New Roman" w:hint="default"/>
        <w:sz w:val="16"/>
      </w:rPr>
    </w:lvl>
    <w:lvl w:ilvl="3">
      <w:start w:val="1"/>
      <w:numFmt w:val="bullet"/>
      <w:lvlText w:val="►"/>
      <w:lvlJc w:val="left"/>
      <w:pPr>
        <w:tabs>
          <w:tab w:val="num" w:pos="1418"/>
        </w:tabs>
        <w:ind w:left="1418" w:hanging="284"/>
      </w:pPr>
      <w:rPr>
        <w:rFonts w:ascii="Times New Roman" w:hAnsi="Times New Roman" w:cs="Times New Roman" w:hint="default"/>
      </w:rPr>
    </w:lvl>
    <w:lvl w:ilvl="4">
      <w:start w:val="1"/>
      <w:numFmt w:val="bullet"/>
      <w:lvlText w:val="o"/>
      <w:lvlJc w:val="left"/>
      <w:pPr>
        <w:tabs>
          <w:tab w:val="num" w:pos="1701"/>
        </w:tabs>
        <w:ind w:left="1701" w:hanging="283"/>
      </w:pPr>
      <w:rPr>
        <w:rFonts w:ascii="Courier New" w:hAnsi="Courier New" w:hint="default"/>
      </w:rPr>
    </w:lvl>
    <w:lvl w:ilvl="5">
      <w:start w:val="1"/>
      <w:numFmt w:val="bullet"/>
      <w:lvlText w:val=""/>
      <w:lvlJc w:val="left"/>
      <w:pPr>
        <w:tabs>
          <w:tab w:val="num" w:pos="1985"/>
        </w:tabs>
        <w:ind w:left="1985" w:hanging="284"/>
      </w:pPr>
      <w:rPr>
        <w:rFonts w:ascii="Wingdings" w:hAnsi="Wingdings"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o"/>
      <w:lvlJc w:val="left"/>
      <w:pPr>
        <w:tabs>
          <w:tab w:val="num" w:pos="2552"/>
        </w:tabs>
        <w:ind w:left="2552" w:hanging="284"/>
      </w:pPr>
      <w:rPr>
        <w:rFonts w:ascii="Courier New" w:hAnsi="Courier New" w:hint="default"/>
      </w:rPr>
    </w:lvl>
    <w:lvl w:ilvl="8">
      <w:start w:val="1"/>
      <w:numFmt w:val="bullet"/>
      <w:lvlText w:val=""/>
      <w:lvlJc w:val="left"/>
      <w:pPr>
        <w:tabs>
          <w:tab w:val="num" w:pos="3119"/>
        </w:tabs>
        <w:ind w:left="3119" w:hanging="284"/>
      </w:pPr>
      <w:rPr>
        <w:rFonts w:ascii="Wingdings" w:hAnsi="Wingdings" w:hint="default"/>
      </w:rPr>
    </w:lvl>
  </w:abstractNum>
  <w:abstractNum w:abstractNumId="26" w15:restartNumberingAfterBreak="0">
    <w:nsid w:val="54CD13EB"/>
    <w:multiLevelType w:val="hybridMultilevel"/>
    <w:tmpl w:val="A0C08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F83D44"/>
    <w:multiLevelType w:val="hybridMultilevel"/>
    <w:tmpl w:val="16BC8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676ADA"/>
    <w:multiLevelType w:val="multilevel"/>
    <w:tmpl w:val="ADCC0184"/>
    <w:lvl w:ilvl="0">
      <w:start w:val="1"/>
      <w:numFmt w:val="upperLetter"/>
      <w:pStyle w:val="AppendixHeading1"/>
      <w:lvlText w:val="%1"/>
      <w:lvlJc w:val="left"/>
      <w:pPr>
        <w:tabs>
          <w:tab w:val="num" w:pos="851"/>
        </w:tabs>
        <w:ind w:left="851" w:hanging="851"/>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662016C7"/>
    <w:multiLevelType w:val="hybridMultilevel"/>
    <w:tmpl w:val="C7BC0AD0"/>
    <w:lvl w:ilvl="0" w:tplc="04090001">
      <w:start w:val="1"/>
      <w:numFmt w:val="bullet"/>
      <w:lvlText w:val=""/>
      <w:lvlJc w:val="left"/>
      <w:pPr>
        <w:ind w:left="720" w:hanging="360"/>
      </w:pPr>
      <w:rPr>
        <w:rFonts w:ascii="Symbol" w:hAnsi="Symbol" w:hint="default"/>
      </w:rPr>
    </w:lvl>
    <w:lvl w:ilvl="1" w:tplc="1BD40ACE">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A26DE8"/>
    <w:multiLevelType w:val="hybridMultilevel"/>
    <w:tmpl w:val="54D27612"/>
    <w:lvl w:ilvl="0" w:tplc="04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6A7607A4"/>
    <w:multiLevelType w:val="hybridMultilevel"/>
    <w:tmpl w:val="7EF88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8F34ED"/>
    <w:multiLevelType w:val="multilevel"/>
    <w:tmpl w:val="AEFEB328"/>
    <w:styleLink w:val="ListNumbers"/>
    <w:lvl w:ilvl="0">
      <w:start w:val="1"/>
      <w:numFmt w:val="decimal"/>
      <w:lvlText w:val="%1."/>
      <w:lvlJc w:val="left"/>
      <w:pPr>
        <w:tabs>
          <w:tab w:val="num" w:pos="567"/>
        </w:tabs>
        <w:ind w:left="567" w:hanging="283"/>
      </w:pPr>
      <w:rPr>
        <w:rFonts w:hint="default"/>
      </w:rPr>
    </w:lvl>
    <w:lvl w:ilvl="1">
      <w:start w:val="1"/>
      <w:numFmt w:val="lowerLetter"/>
      <w:lvlText w:val="%2."/>
      <w:lvlJc w:val="left"/>
      <w:pPr>
        <w:tabs>
          <w:tab w:val="num" w:pos="851"/>
        </w:tabs>
        <w:ind w:left="851" w:hanging="284"/>
      </w:pPr>
      <w:rPr>
        <w:rFonts w:hint="default"/>
      </w:rPr>
    </w:lvl>
    <w:lvl w:ilvl="2">
      <w:start w:val="1"/>
      <w:numFmt w:val="lowerRoman"/>
      <w:lvlText w:val="%3."/>
      <w:lvlJc w:val="left"/>
      <w:pPr>
        <w:tabs>
          <w:tab w:val="num" w:pos="1134"/>
        </w:tabs>
        <w:ind w:left="1134" w:hanging="283"/>
      </w:pPr>
      <w:rPr>
        <w:rFonts w:hint="default"/>
      </w:rPr>
    </w:lvl>
    <w:lvl w:ilvl="3">
      <w:start w:val="1"/>
      <w:numFmt w:val="decimal"/>
      <w:lvlText w:val="%4."/>
      <w:lvlJc w:val="left"/>
      <w:pPr>
        <w:tabs>
          <w:tab w:val="num" w:pos="1418"/>
        </w:tabs>
        <w:ind w:left="1418" w:hanging="284"/>
      </w:pPr>
      <w:rPr>
        <w:rFonts w:hint="default"/>
      </w:rPr>
    </w:lvl>
    <w:lvl w:ilvl="4">
      <w:start w:val="1"/>
      <w:numFmt w:val="lowerRoman"/>
      <w:lvlText w:val="%5."/>
      <w:lvlJc w:val="left"/>
      <w:pPr>
        <w:tabs>
          <w:tab w:val="num" w:pos="1701"/>
        </w:tabs>
        <w:ind w:left="1701" w:hanging="283"/>
      </w:pPr>
      <w:rPr>
        <w:rFonts w:hint="default"/>
      </w:rPr>
    </w:lvl>
    <w:lvl w:ilvl="5">
      <w:start w:val="1"/>
      <w:numFmt w:val="lowerLetter"/>
      <w:lvlText w:val="%6."/>
      <w:lvlJc w:val="left"/>
      <w:pPr>
        <w:tabs>
          <w:tab w:val="num" w:pos="1985"/>
        </w:tabs>
        <w:ind w:left="1985" w:hanging="284"/>
      </w:pPr>
      <w:rPr>
        <w:rFonts w:hint="default"/>
      </w:rPr>
    </w:lvl>
    <w:lvl w:ilvl="6">
      <w:start w:val="1"/>
      <w:numFmt w:val="decimal"/>
      <w:lvlText w:val="%7."/>
      <w:lvlJc w:val="left"/>
      <w:pPr>
        <w:tabs>
          <w:tab w:val="num" w:pos="2268"/>
        </w:tabs>
        <w:ind w:left="2268" w:hanging="283"/>
      </w:pPr>
      <w:rPr>
        <w:rFonts w:hint="default"/>
      </w:rPr>
    </w:lvl>
    <w:lvl w:ilvl="7">
      <w:start w:val="1"/>
      <w:numFmt w:val="lowerLetter"/>
      <w:lvlText w:val="%8."/>
      <w:lvlJc w:val="left"/>
      <w:pPr>
        <w:tabs>
          <w:tab w:val="num" w:pos="2552"/>
        </w:tabs>
        <w:ind w:left="2552" w:hanging="284"/>
      </w:pPr>
      <w:rPr>
        <w:rFonts w:hint="default"/>
      </w:rPr>
    </w:lvl>
    <w:lvl w:ilvl="8">
      <w:start w:val="1"/>
      <w:numFmt w:val="lowerRoman"/>
      <w:lvlText w:val="%9."/>
      <w:lvlJc w:val="left"/>
      <w:pPr>
        <w:tabs>
          <w:tab w:val="num" w:pos="2835"/>
        </w:tabs>
        <w:ind w:left="2835" w:hanging="283"/>
      </w:pPr>
      <w:rPr>
        <w:rFonts w:hint="default"/>
      </w:rPr>
    </w:lvl>
  </w:abstractNum>
  <w:abstractNum w:abstractNumId="33" w15:restartNumberingAfterBreak="0">
    <w:nsid w:val="6F141255"/>
    <w:multiLevelType w:val="hybridMultilevel"/>
    <w:tmpl w:val="09B605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8E421E"/>
    <w:multiLevelType w:val="multilevel"/>
    <w:tmpl w:val="A48298A6"/>
    <w:lvl w:ilvl="0">
      <w:start w:val="1"/>
      <w:numFmt w:val="none"/>
      <w:pStyle w:val="Appendix1Continuous"/>
      <w:suff w:val="nothing"/>
      <w:lvlText w:val="%1"/>
      <w:lvlJc w:val="left"/>
      <w:pPr>
        <w:ind w:left="0" w:firstLine="0"/>
      </w:pPr>
      <w:rPr>
        <w:rFonts w:hint="default"/>
      </w:rPr>
    </w:lvl>
    <w:lvl w:ilvl="1">
      <w:start w:val="1"/>
      <w:numFmt w:val="none"/>
      <w:lvlRestart w:val="0"/>
      <w:suff w:val="nothing"/>
      <w:lvlText w:val="%1"/>
      <w:lvlJc w:val="left"/>
      <w:pPr>
        <w:ind w:left="0" w:firstLine="0"/>
      </w:pPr>
      <w:rPr>
        <w:rFonts w:hint="default"/>
      </w:rPr>
    </w:lvl>
    <w:lvl w:ilvl="2">
      <w:start w:val="1"/>
      <w:numFmt w:val="none"/>
      <w:suff w:val="nothing"/>
      <w:lvlText w:val="%1"/>
      <w:lvlJc w:val="left"/>
      <w:pPr>
        <w:ind w:left="0" w:firstLine="0"/>
      </w:pPr>
      <w:rPr>
        <w:rFonts w:hint="default"/>
      </w:rPr>
    </w:lvl>
    <w:lvl w:ilvl="3">
      <w:start w:val="1"/>
      <w:numFmt w:val="none"/>
      <w:suff w:val="nothing"/>
      <w:lvlText w:val="%1"/>
      <w:lvlJc w:val="left"/>
      <w:pPr>
        <w:ind w:left="2268" w:hanging="2268"/>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72E9225B"/>
    <w:multiLevelType w:val="hybridMultilevel"/>
    <w:tmpl w:val="597677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524256F"/>
    <w:multiLevelType w:val="hybridMultilevel"/>
    <w:tmpl w:val="F7ECA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687477"/>
    <w:multiLevelType w:val="hybridMultilevel"/>
    <w:tmpl w:val="034487BA"/>
    <w:lvl w:ilvl="0" w:tplc="04090001">
      <w:start w:val="1"/>
      <w:numFmt w:val="bullet"/>
      <w:lvlText w:val=""/>
      <w:lvlJc w:val="left"/>
      <w:pPr>
        <w:ind w:left="288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1F34C3"/>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9" w15:restartNumberingAfterBreak="0">
    <w:nsid w:val="7C6A2F33"/>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10"/>
  </w:num>
  <w:num w:numId="2">
    <w:abstractNumId w:val="18"/>
  </w:num>
  <w:num w:numId="3">
    <w:abstractNumId w:val="12"/>
  </w:num>
  <w:num w:numId="4">
    <w:abstractNumId w:val="16"/>
  </w:num>
  <w:num w:numId="5">
    <w:abstractNumId w:val="21"/>
  </w:num>
  <w:num w:numId="6">
    <w:abstractNumId w:val="9"/>
  </w:num>
  <w:num w:numId="7">
    <w:abstractNumId w:val="34"/>
  </w:num>
  <w:num w:numId="8">
    <w:abstractNumId w:val="25"/>
  </w:num>
  <w:num w:numId="9">
    <w:abstractNumId w:val="32"/>
  </w:num>
  <w:num w:numId="10">
    <w:abstractNumId w:val="23"/>
  </w:num>
  <w:num w:numId="11">
    <w:abstractNumId w:val="39"/>
  </w:num>
  <w:num w:numId="12">
    <w:abstractNumId w:val="38"/>
  </w:num>
  <w:num w:numId="13">
    <w:abstractNumId w:val="11"/>
  </w:num>
  <w:num w:numId="14">
    <w:abstractNumId w:val="28"/>
  </w:num>
  <w:num w:numId="15">
    <w:abstractNumId w:val="15"/>
  </w:num>
  <w:num w:numId="16">
    <w:abstractNumId w:val="37"/>
  </w:num>
  <w:num w:numId="17">
    <w:abstractNumId w:val="29"/>
  </w:num>
  <w:num w:numId="18">
    <w:abstractNumId w:val="24"/>
  </w:num>
  <w:num w:numId="19">
    <w:abstractNumId w:val="26"/>
  </w:num>
  <w:num w:numId="20">
    <w:abstractNumId w:val="27"/>
  </w:num>
  <w:num w:numId="21">
    <w:abstractNumId w:val="30"/>
  </w:num>
  <w:num w:numId="22">
    <w:abstractNumId w:val="36"/>
  </w:num>
  <w:num w:numId="23">
    <w:abstractNumId w:val="20"/>
  </w:num>
  <w:num w:numId="24">
    <w:abstractNumId w:val="35"/>
  </w:num>
  <w:num w:numId="25">
    <w:abstractNumId w:val="33"/>
  </w:num>
  <w:num w:numId="26">
    <w:abstractNumId w:val="14"/>
  </w:num>
  <w:num w:numId="27">
    <w:abstractNumId w:val="19"/>
  </w:num>
  <w:num w:numId="28">
    <w:abstractNumId w:val="22"/>
  </w:num>
  <w:num w:numId="29">
    <w:abstractNumId w:val="13"/>
  </w:num>
  <w:num w:numId="30">
    <w:abstractNumId w:val="17"/>
  </w:num>
  <w:num w:numId="31">
    <w:abstractNumId w:val="11"/>
  </w:num>
  <w:num w:numId="32">
    <w:abstractNumId w:val="3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0"/>
  <w:hyphenationZone w:val="425"/>
  <w:clickAndTypeStyle w:val="BodyText"/>
  <w:drawingGridHorizontalSpacing w:val="100"/>
  <w:displayHorizontalDrawingGridEvery w:val="2"/>
  <w:noPunctuationKerning/>
  <w:characterSpacingControl w:val="doNotCompress"/>
  <w:doNotValidateAgainstSchema/>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7A0"/>
    <w:rsid w:val="00000334"/>
    <w:rsid w:val="00000478"/>
    <w:rsid w:val="00000C36"/>
    <w:rsid w:val="00001831"/>
    <w:rsid w:val="00001F28"/>
    <w:rsid w:val="00001F8A"/>
    <w:rsid w:val="00002383"/>
    <w:rsid w:val="000029AF"/>
    <w:rsid w:val="00002A26"/>
    <w:rsid w:val="00003176"/>
    <w:rsid w:val="0000351E"/>
    <w:rsid w:val="000039F4"/>
    <w:rsid w:val="000040C8"/>
    <w:rsid w:val="000047BF"/>
    <w:rsid w:val="00004940"/>
    <w:rsid w:val="00004FE8"/>
    <w:rsid w:val="0000533C"/>
    <w:rsid w:val="0000567E"/>
    <w:rsid w:val="00005894"/>
    <w:rsid w:val="0000637C"/>
    <w:rsid w:val="00006388"/>
    <w:rsid w:val="0000641A"/>
    <w:rsid w:val="00006699"/>
    <w:rsid w:val="000068C9"/>
    <w:rsid w:val="00006B31"/>
    <w:rsid w:val="00006E3E"/>
    <w:rsid w:val="00006E47"/>
    <w:rsid w:val="0000767E"/>
    <w:rsid w:val="00007AC3"/>
    <w:rsid w:val="00010040"/>
    <w:rsid w:val="00010706"/>
    <w:rsid w:val="000107C8"/>
    <w:rsid w:val="00010C4E"/>
    <w:rsid w:val="00010C7E"/>
    <w:rsid w:val="000114C1"/>
    <w:rsid w:val="00011859"/>
    <w:rsid w:val="000118A2"/>
    <w:rsid w:val="00011D90"/>
    <w:rsid w:val="00011DFA"/>
    <w:rsid w:val="00011F68"/>
    <w:rsid w:val="000123A4"/>
    <w:rsid w:val="00012506"/>
    <w:rsid w:val="000132D7"/>
    <w:rsid w:val="0001334B"/>
    <w:rsid w:val="00013A85"/>
    <w:rsid w:val="00013E5A"/>
    <w:rsid w:val="00013F95"/>
    <w:rsid w:val="00013FE5"/>
    <w:rsid w:val="000145A2"/>
    <w:rsid w:val="000155D3"/>
    <w:rsid w:val="000155EB"/>
    <w:rsid w:val="00015717"/>
    <w:rsid w:val="00015B13"/>
    <w:rsid w:val="00015FFE"/>
    <w:rsid w:val="0001610D"/>
    <w:rsid w:val="000161E4"/>
    <w:rsid w:val="00016CA2"/>
    <w:rsid w:val="00016E48"/>
    <w:rsid w:val="00016EAC"/>
    <w:rsid w:val="000176C2"/>
    <w:rsid w:val="000176CF"/>
    <w:rsid w:val="000176E0"/>
    <w:rsid w:val="00017886"/>
    <w:rsid w:val="000202BF"/>
    <w:rsid w:val="00020462"/>
    <w:rsid w:val="00020864"/>
    <w:rsid w:val="000213E3"/>
    <w:rsid w:val="00021AE2"/>
    <w:rsid w:val="00021B3B"/>
    <w:rsid w:val="00021CB6"/>
    <w:rsid w:val="0002204A"/>
    <w:rsid w:val="00022829"/>
    <w:rsid w:val="00022848"/>
    <w:rsid w:val="00022DDB"/>
    <w:rsid w:val="00023834"/>
    <w:rsid w:val="00023B56"/>
    <w:rsid w:val="00023C95"/>
    <w:rsid w:val="0002421E"/>
    <w:rsid w:val="0002471C"/>
    <w:rsid w:val="00025257"/>
    <w:rsid w:val="000253A6"/>
    <w:rsid w:val="00025998"/>
    <w:rsid w:val="00025A57"/>
    <w:rsid w:val="00025BD1"/>
    <w:rsid w:val="000262E0"/>
    <w:rsid w:val="00026714"/>
    <w:rsid w:val="000268AA"/>
    <w:rsid w:val="00026BC1"/>
    <w:rsid w:val="0002739A"/>
    <w:rsid w:val="000274DE"/>
    <w:rsid w:val="0002779D"/>
    <w:rsid w:val="000301F3"/>
    <w:rsid w:val="000318DB"/>
    <w:rsid w:val="000323B5"/>
    <w:rsid w:val="00032622"/>
    <w:rsid w:val="00032C58"/>
    <w:rsid w:val="000347FF"/>
    <w:rsid w:val="0003498A"/>
    <w:rsid w:val="00035137"/>
    <w:rsid w:val="00035234"/>
    <w:rsid w:val="00035526"/>
    <w:rsid w:val="00035CE8"/>
    <w:rsid w:val="00035E60"/>
    <w:rsid w:val="000369D1"/>
    <w:rsid w:val="00037656"/>
    <w:rsid w:val="0003788E"/>
    <w:rsid w:val="00037F52"/>
    <w:rsid w:val="000400CB"/>
    <w:rsid w:val="000405B6"/>
    <w:rsid w:val="000405C0"/>
    <w:rsid w:val="000409AA"/>
    <w:rsid w:val="000409E7"/>
    <w:rsid w:val="00040EF3"/>
    <w:rsid w:val="00041A18"/>
    <w:rsid w:val="00041F00"/>
    <w:rsid w:val="000435E5"/>
    <w:rsid w:val="000438AF"/>
    <w:rsid w:val="00044193"/>
    <w:rsid w:val="000442DF"/>
    <w:rsid w:val="00044475"/>
    <w:rsid w:val="00044DE0"/>
    <w:rsid w:val="00044DEE"/>
    <w:rsid w:val="000458E5"/>
    <w:rsid w:val="00045E05"/>
    <w:rsid w:val="00045F69"/>
    <w:rsid w:val="000463E0"/>
    <w:rsid w:val="00046A01"/>
    <w:rsid w:val="0004708D"/>
    <w:rsid w:val="000470E3"/>
    <w:rsid w:val="0004738D"/>
    <w:rsid w:val="00051383"/>
    <w:rsid w:val="00051479"/>
    <w:rsid w:val="000514A0"/>
    <w:rsid w:val="000518F9"/>
    <w:rsid w:val="00051AFE"/>
    <w:rsid w:val="0005213D"/>
    <w:rsid w:val="0005278A"/>
    <w:rsid w:val="00052DD1"/>
    <w:rsid w:val="00052F4E"/>
    <w:rsid w:val="0005311F"/>
    <w:rsid w:val="00053424"/>
    <w:rsid w:val="00053CF6"/>
    <w:rsid w:val="00053DF6"/>
    <w:rsid w:val="00054036"/>
    <w:rsid w:val="00054201"/>
    <w:rsid w:val="000545FA"/>
    <w:rsid w:val="0005486B"/>
    <w:rsid w:val="00054CA3"/>
    <w:rsid w:val="0005505A"/>
    <w:rsid w:val="0005553E"/>
    <w:rsid w:val="00055C07"/>
    <w:rsid w:val="00055ECF"/>
    <w:rsid w:val="000562E6"/>
    <w:rsid w:val="00056832"/>
    <w:rsid w:val="00056CD3"/>
    <w:rsid w:val="00056E64"/>
    <w:rsid w:val="000573C5"/>
    <w:rsid w:val="0005743A"/>
    <w:rsid w:val="00057481"/>
    <w:rsid w:val="00057CD2"/>
    <w:rsid w:val="0006039B"/>
    <w:rsid w:val="00060F84"/>
    <w:rsid w:val="00061017"/>
    <w:rsid w:val="00061113"/>
    <w:rsid w:val="00062B56"/>
    <w:rsid w:val="0006342F"/>
    <w:rsid w:val="00063ABF"/>
    <w:rsid w:val="00065004"/>
    <w:rsid w:val="00065853"/>
    <w:rsid w:val="000659EA"/>
    <w:rsid w:val="00065A70"/>
    <w:rsid w:val="00065ABA"/>
    <w:rsid w:val="00065AF8"/>
    <w:rsid w:val="00065DE3"/>
    <w:rsid w:val="00066847"/>
    <w:rsid w:val="000668A9"/>
    <w:rsid w:val="00066ACF"/>
    <w:rsid w:val="00066B88"/>
    <w:rsid w:val="00066F26"/>
    <w:rsid w:val="000677CE"/>
    <w:rsid w:val="00070341"/>
    <w:rsid w:val="000708F5"/>
    <w:rsid w:val="00071620"/>
    <w:rsid w:val="00071966"/>
    <w:rsid w:val="00071B55"/>
    <w:rsid w:val="00071C64"/>
    <w:rsid w:val="00071D36"/>
    <w:rsid w:val="000721BF"/>
    <w:rsid w:val="00073091"/>
    <w:rsid w:val="0007334B"/>
    <w:rsid w:val="000733CA"/>
    <w:rsid w:val="00074448"/>
    <w:rsid w:val="000748A5"/>
    <w:rsid w:val="000754B8"/>
    <w:rsid w:val="000754D3"/>
    <w:rsid w:val="000756E5"/>
    <w:rsid w:val="00075E3E"/>
    <w:rsid w:val="00076F03"/>
    <w:rsid w:val="0007704D"/>
    <w:rsid w:val="000777FA"/>
    <w:rsid w:val="0007787F"/>
    <w:rsid w:val="00077F93"/>
    <w:rsid w:val="0008041B"/>
    <w:rsid w:val="00081927"/>
    <w:rsid w:val="000819C7"/>
    <w:rsid w:val="00081B57"/>
    <w:rsid w:val="00081BF8"/>
    <w:rsid w:val="00081C4A"/>
    <w:rsid w:val="00082137"/>
    <w:rsid w:val="00082483"/>
    <w:rsid w:val="0008282C"/>
    <w:rsid w:val="00082AAC"/>
    <w:rsid w:val="00082C17"/>
    <w:rsid w:val="00082FEC"/>
    <w:rsid w:val="000832E4"/>
    <w:rsid w:val="00083F0E"/>
    <w:rsid w:val="00084A16"/>
    <w:rsid w:val="00084EB4"/>
    <w:rsid w:val="000851F2"/>
    <w:rsid w:val="000853EF"/>
    <w:rsid w:val="00085783"/>
    <w:rsid w:val="0008609B"/>
    <w:rsid w:val="00086BFA"/>
    <w:rsid w:val="00086CD4"/>
    <w:rsid w:val="00087616"/>
    <w:rsid w:val="00087917"/>
    <w:rsid w:val="00090407"/>
    <w:rsid w:val="0009065B"/>
    <w:rsid w:val="000917F1"/>
    <w:rsid w:val="000919A5"/>
    <w:rsid w:val="00091AD2"/>
    <w:rsid w:val="00091C9B"/>
    <w:rsid w:val="00091D4B"/>
    <w:rsid w:val="0009243D"/>
    <w:rsid w:val="00092531"/>
    <w:rsid w:val="000925D3"/>
    <w:rsid w:val="0009265D"/>
    <w:rsid w:val="000926DF"/>
    <w:rsid w:val="0009280B"/>
    <w:rsid w:val="00092C81"/>
    <w:rsid w:val="00092D6C"/>
    <w:rsid w:val="000935A1"/>
    <w:rsid w:val="000937C2"/>
    <w:rsid w:val="00093D57"/>
    <w:rsid w:val="000943D7"/>
    <w:rsid w:val="000947A2"/>
    <w:rsid w:val="0009483E"/>
    <w:rsid w:val="0009494A"/>
    <w:rsid w:val="00094D44"/>
    <w:rsid w:val="00094FB7"/>
    <w:rsid w:val="0009516D"/>
    <w:rsid w:val="00095325"/>
    <w:rsid w:val="00095C87"/>
    <w:rsid w:val="00095F1E"/>
    <w:rsid w:val="000967D1"/>
    <w:rsid w:val="000970EE"/>
    <w:rsid w:val="00097864"/>
    <w:rsid w:val="00097928"/>
    <w:rsid w:val="00097E13"/>
    <w:rsid w:val="000A0498"/>
    <w:rsid w:val="000A0766"/>
    <w:rsid w:val="000A137A"/>
    <w:rsid w:val="000A242C"/>
    <w:rsid w:val="000A263F"/>
    <w:rsid w:val="000A276F"/>
    <w:rsid w:val="000A2CB2"/>
    <w:rsid w:val="000A2E4A"/>
    <w:rsid w:val="000A3209"/>
    <w:rsid w:val="000A32FD"/>
    <w:rsid w:val="000A33E6"/>
    <w:rsid w:val="000A3CC5"/>
    <w:rsid w:val="000A4240"/>
    <w:rsid w:val="000A43E4"/>
    <w:rsid w:val="000A4AA8"/>
    <w:rsid w:val="000A4B39"/>
    <w:rsid w:val="000A4B75"/>
    <w:rsid w:val="000A5151"/>
    <w:rsid w:val="000A51CC"/>
    <w:rsid w:val="000A5833"/>
    <w:rsid w:val="000A592D"/>
    <w:rsid w:val="000A5D6F"/>
    <w:rsid w:val="000A5FA8"/>
    <w:rsid w:val="000A5FF9"/>
    <w:rsid w:val="000A6484"/>
    <w:rsid w:val="000A689B"/>
    <w:rsid w:val="000A7FD7"/>
    <w:rsid w:val="000B0134"/>
    <w:rsid w:val="000B0F7C"/>
    <w:rsid w:val="000B1494"/>
    <w:rsid w:val="000B1882"/>
    <w:rsid w:val="000B1A5D"/>
    <w:rsid w:val="000B20F3"/>
    <w:rsid w:val="000B2174"/>
    <w:rsid w:val="000B2F9F"/>
    <w:rsid w:val="000B2FF0"/>
    <w:rsid w:val="000B3017"/>
    <w:rsid w:val="000B386F"/>
    <w:rsid w:val="000B3AAB"/>
    <w:rsid w:val="000B3C92"/>
    <w:rsid w:val="000B3F39"/>
    <w:rsid w:val="000B410D"/>
    <w:rsid w:val="000B41E2"/>
    <w:rsid w:val="000B4801"/>
    <w:rsid w:val="000B4B57"/>
    <w:rsid w:val="000B5571"/>
    <w:rsid w:val="000B59D1"/>
    <w:rsid w:val="000B5DE0"/>
    <w:rsid w:val="000B678B"/>
    <w:rsid w:val="000B6E9F"/>
    <w:rsid w:val="000B710A"/>
    <w:rsid w:val="000B72B8"/>
    <w:rsid w:val="000B7799"/>
    <w:rsid w:val="000B7896"/>
    <w:rsid w:val="000C037E"/>
    <w:rsid w:val="000C0490"/>
    <w:rsid w:val="000C0E3E"/>
    <w:rsid w:val="000C1275"/>
    <w:rsid w:val="000C1758"/>
    <w:rsid w:val="000C1B77"/>
    <w:rsid w:val="000C2130"/>
    <w:rsid w:val="000C2C1B"/>
    <w:rsid w:val="000C3620"/>
    <w:rsid w:val="000C3C76"/>
    <w:rsid w:val="000C3EA0"/>
    <w:rsid w:val="000C43CE"/>
    <w:rsid w:val="000C441D"/>
    <w:rsid w:val="000C45C5"/>
    <w:rsid w:val="000C4ADC"/>
    <w:rsid w:val="000C54F8"/>
    <w:rsid w:val="000C586C"/>
    <w:rsid w:val="000C5AC9"/>
    <w:rsid w:val="000C5C59"/>
    <w:rsid w:val="000C64B5"/>
    <w:rsid w:val="000C6A46"/>
    <w:rsid w:val="000C6C3E"/>
    <w:rsid w:val="000C6C7B"/>
    <w:rsid w:val="000C71A6"/>
    <w:rsid w:val="000C7AD6"/>
    <w:rsid w:val="000C7D8B"/>
    <w:rsid w:val="000D024B"/>
    <w:rsid w:val="000D03B8"/>
    <w:rsid w:val="000D0EA0"/>
    <w:rsid w:val="000D0F22"/>
    <w:rsid w:val="000D0FD3"/>
    <w:rsid w:val="000D10D1"/>
    <w:rsid w:val="000D10F8"/>
    <w:rsid w:val="000D132D"/>
    <w:rsid w:val="000D133B"/>
    <w:rsid w:val="000D15FD"/>
    <w:rsid w:val="000D1EC7"/>
    <w:rsid w:val="000D2036"/>
    <w:rsid w:val="000D2DC2"/>
    <w:rsid w:val="000D3033"/>
    <w:rsid w:val="000D3522"/>
    <w:rsid w:val="000D3EDA"/>
    <w:rsid w:val="000D4011"/>
    <w:rsid w:val="000D45FE"/>
    <w:rsid w:val="000D4A54"/>
    <w:rsid w:val="000D4C68"/>
    <w:rsid w:val="000D4DC6"/>
    <w:rsid w:val="000D5964"/>
    <w:rsid w:val="000D5C50"/>
    <w:rsid w:val="000D68B4"/>
    <w:rsid w:val="000D70C4"/>
    <w:rsid w:val="000D7A97"/>
    <w:rsid w:val="000D7F6F"/>
    <w:rsid w:val="000E0121"/>
    <w:rsid w:val="000E0198"/>
    <w:rsid w:val="000E07FA"/>
    <w:rsid w:val="000E0D51"/>
    <w:rsid w:val="000E0E62"/>
    <w:rsid w:val="000E1C14"/>
    <w:rsid w:val="000E1CF3"/>
    <w:rsid w:val="000E1D93"/>
    <w:rsid w:val="000E2112"/>
    <w:rsid w:val="000E23FF"/>
    <w:rsid w:val="000E2461"/>
    <w:rsid w:val="000E30CD"/>
    <w:rsid w:val="000E3A91"/>
    <w:rsid w:val="000E4D74"/>
    <w:rsid w:val="000E4DA2"/>
    <w:rsid w:val="000E5A50"/>
    <w:rsid w:val="000E5A9D"/>
    <w:rsid w:val="000E5C01"/>
    <w:rsid w:val="000E5D02"/>
    <w:rsid w:val="000E5E96"/>
    <w:rsid w:val="000E6625"/>
    <w:rsid w:val="000E6C88"/>
    <w:rsid w:val="000E7062"/>
    <w:rsid w:val="000E7177"/>
    <w:rsid w:val="000E793E"/>
    <w:rsid w:val="000E7C06"/>
    <w:rsid w:val="000F03CE"/>
    <w:rsid w:val="000F049E"/>
    <w:rsid w:val="000F067C"/>
    <w:rsid w:val="000F0BF2"/>
    <w:rsid w:val="000F0CC6"/>
    <w:rsid w:val="000F0D76"/>
    <w:rsid w:val="000F1120"/>
    <w:rsid w:val="000F1150"/>
    <w:rsid w:val="000F170B"/>
    <w:rsid w:val="000F1A5A"/>
    <w:rsid w:val="000F1AA4"/>
    <w:rsid w:val="000F1CE1"/>
    <w:rsid w:val="000F2100"/>
    <w:rsid w:val="000F2D9D"/>
    <w:rsid w:val="000F3017"/>
    <w:rsid w:val="000F316C"/>
    <w:rsid w:val="000F3892"/>
    <w:rsid w:val="000F3BEE"/>
    <w:rsid w:val="000F4009"/>
    <w:rsid w:val="000F461A"/>
    <w:rsid w:val="000F47CD"/>
    <w:rsid w:val="000F4B36"/>
    <w:rsid w:val="000F5CED"/>
    <w:rsid w:val="000F6021"/>
    <w:rsid w:val="000F6B17"/>
    <w:rsid w:val="000F7024"/>
    <w:rsid w:val="000F78E1"/>
    <w:rsid w:val="00100022"/>
    <w:rsid w:val="0010004D"/>
    <w:rsid w:val="00100512"/>
    <w:rsid w:val="00100E72"/>
    <w:rsid w:val="001016EF"/>
    <w:rsid w:val="0010187A"/>
    <w:rsid w:val="00102142"/>
    <w:rsid w:val="001021AA"/>
    <w:rsid w:val="001021D6"/>
    <w:rsid w:val="00102B0A"/>
    <w:rsid w:val="00102CF6"/>
    <w:rsid w:val="001035CF"/>
    <w:rsid w:val="00103F5E"/>
    <w:rsid w:val="00104702"/>
    <w:rsid w:val="0010479F"/>
    <w:rsid w:val="00105324"/>
    <w:rsid w:val="00105358"/>
    <w:rsid w:val="0010563B"/>
    <w:rsid w:val="001065DA"/>
    <w:rsid w:val="00106C9A"/>
    <w:rsid w:val="00107DD0"/>
    <w:rsid w:val="0011020F"/>
    <w:rsid w:val="00110A12"/>
    <w:rsid w:val="00110BBB"/>
    <w:rsid w:val="00111300"/>
    <w:rsid w:val="001117FE"/>
    <w:rsid w:val="0011196E"/>
    <w:rsid w:val="00111E91"/>
    <w:rsid w:val="00112031"/>
    <w:rsid w:val="0011263C"/>
    <w:rsid w:val="0011265A"/>
    <w:rsid w:val="001128CD"/>
    <w:rsid w:val="00112C1B"/>
    <w:rsid w:val="00112C52"/>
    <w:rsid w:val="00112E45"/>
    <w:rsid w:val="00113DC1"/>
    <w:rsid w:val="00114102"/>
    <w:rsid w:val="00114547"/>
    <w:rsid w:val="00114AA3"/>
    <w:rsid w:val="00114AD6"/>
    <w:rsid w:val="00114E3F"/>
    <w:rsid w:val="00115212"/>
    <w:rsid w:val="00115602"/>
    <w:rsid w:val="00115AA4"/>
    <w:rsid w:val="0011685D"/>
    <w:rsid w:val="0011717D"/>
    <w:rsid w:val="001173A9"/>
    <w:rsid w:val="001174EB"/>
    <w:rsid w:val="0011751C"/>
    <w:rsid w:val="00117BB6"/>
    <w:rsid w:val="00120086"/>
    <w:rsid w:val="00120299"/>
    <w:rsid w:val="001205D3"/>
    <w:rsid w:val="001206D9"/>
    <w:rsid w:val="001206F6"/>
    <w:rsid w:val="001206FD"/>
    <w:rsid w:val="001207AA"/>
    <w:rsid w:val="00121411"/>
    <w:rsid w:val="00121416"/>
    <w:rsid w:val="001216C8"/>
    <w:rsid w:val="00121751"/>
    <w:rsid w:val="00121D29"/>
    <w:rsid w:val="00121DF9"/>
    <w:rsid w:val="00122F4F"/>
    <w:rsid w:val="001235E2"/>
    <w:rsid w:val="00123A46"/>
    <w:rsid w:val="00123DD1"/>
    <w:rsid w:val="0012454A"/>
    <w:rsid w:val="00124651"/>
    <w:rsid w:val="00124659"/>
    <w:rsid w:val="00124B57"/>
    <w:rsid w:val="00124B84"/>
    <w:rsid w:val="001250E4"/>
    <w:rsid w:val="00125341"/>
    <w:rsid w:val="001254BF"/>
    <w:rsid w:val="0012580F"/>
    <w:rsid w:val="001262E5"/>
    <w:rsid w:val="00126309"/>
    <w:rsid w:val="0012649D"/>
    <w:rsid w:val="0012661F"/>
    <w:rsid w:val="0012688B"/>
    <w:rsid w:val="00126D65"/>
    <w:rsid w:val="0012798D"/>
    <w:rsid w:val="00127ADE"/>
    <w:rsid w:val="0013034E"/>
    <w:rsid w:val="0013086F"/>
    <w:rsid w:val="00130D49"/>
    <w:rsid w:val="0013298C"/>
    <w:rsid w:val="00132F00"/>
    <w:rsid w:val="00133120"/>
    <w:rsid w:val="00133C91"/>
    <w:rsid w:val="00133E4E"/>
    <w:rsid w:val="00133F89"/>
    <w:rsid w:val="001341C4"/>
    <w:rsid w:val="00134544"/>
    <w:rsid w:val="00134DC9"/>
    <w:rsid w:val="00135133"/>
    <w:rsid w:val="00135694"/>
    <w:rsid w:val="00135934"/>
    <w:rsid w:val="00136119"/>
    <w:rsid w:val="00136219"/>
    <w:rsid w:val="001368B4"/>
    <w:rsid w:val="00136E49"/>
    <w:rsid w:val="00137823"/>
    <w:rsid w:val="00137890"/>
    <w:rsid w:val="00140CDF"/>
    <w:rsid w:val="001410BF"/>
    <w:rsid w:val="001410FA"/>
    <w:rsid w:val="00141312"/>
    <w:rsid w:val="001414AC"/>
    <w:rsid w:val="0014162D"/>
    <w:rsid w:val="001418AD"/>
    <w:rsid w:val="00141AA6"/>
    <w:rsid w:val="00141ADD"/>
    <w:rsid w:val="00141B61"/>
    <w:rsid w:val="00141DF6"/>
    <w:rsid w:val="00142370"/>
    <w:rsid w:val="001423FF"/>
    <w:rsid w:val="00142DAB"/>
    <w:rsid w:val="00143180"/>
    <w:rsid w:val="00143AB2"/>
    <w:rsid w:val="00143CAB"/>
    <w:rsid w:val="00143FB6"/>
    <w:rsid w:val="00144355"/>
    <w:rsid w:val="001445EE"/>
    <w:rsid w:val="00144A71"/>
    <w:rsid w:val="00145B86"/>
    <w:rsid w:val="00145BA6"/>
    <w:rsid w:val="00145C63"/>
    <w:rsid w:val="00146286"/>
    <w:rsid w:val="00146484"/>
    <w:rsid w:val="001469A2"/>
    <w:rsid w:val="00146AD1"/>
    <w:rsid w:val="00146E02"/>
    <w:rsid w:val="001472C3"/>
    <w:rsid w:val="0014763A"/>
    <w:rsid w:val="001479F1"/>
    <w:rsid w:val="00147AB2"/>
    <w:rsid w:val="00147CCE"/>
    <w:rsid w:val="00147F6D"/>
    <w:rsid w:val="00147F8E"/>
    <w:rsid w:val="001505E8"/>
    <w:rsid w:val="0015079D"/>
    <w:rsid w:val="00150D9E"/>
    <w:rsid w:val="0015101A"/>
    <w:rsid w:val="0015164D"/>
    <w:rsid w:val="001518C2"/>
    <w:rsid w:val="00151AEB"/>
    <w:rsid w:val="0015212E"/>
    <w:rsid w:val="00152245"/>
    <w:rsid w:val="001533A0"/>
    <w:rsid w:val="00153DAD"/>
    <w:rsid w:val="00154184"/>
    <w:rsid w:val="00154F25"/>
    <w:rsid w:val="001551CD"/>
    <w:rsid w:val="0015598E"/>
    <w:rsid w:val="00155BCE"/>
    <w:rsid w:val="00155E6A"/>
    <w:rsid w:val="00156B99"/>
    <w:rsid w:val="00156C0C"/>
    <w:rsid w:val="00156DD1"/>
    <w:rsid w:val="001577F5"/>
    <w:rsid w:val="00157A34"/>
    <w:rsid w:val="00160EA2"/>
    <w:rsid w:val="001611C1"/>
    <w:rsid w:val="0016186F"/>
    <w:rsid w:val="00161C40"/>
    <w:rsid w:val="001620B1"/>
    <w:rsid w:val="00162B03"/>
    <w:rsid w:val="00162F28"/>
    <w:rsid w:val="00163180"/>
    <w:rsid w:val="0016320B"/>
    <w:rsid w:val="00163254"/>
    <w:rsid w:val="00163360"/>
    <w:rsid w:val="0016375C"/>
    <w:rsid w:val="00163EDD"/>
    <w:rsid w:val="001641B8"/>
    <w:rsid w:val="001645E8"/>
    <w:rsid w:val="00164B9E"/>
    <w:rsid w:val="00164E3D"/>
    <w:rsid w:val="00165492"/>
    <w:rsid w:val="00166A6E"/>
    <w:rsid w:val="00166BA7"/>
    <w:rsid w:val="001670B5"/>
    <w:rsid w:val="00167609"/>
    <w:rsid w:val="00167BC4"/>
    <w:rsid w:val="00167BDC"/>
    <w:rsid w:val="00167C7B"/>
    <w:rsid w:val="00170009"/>
    <w:rsid w:val="0017019C"/>
    <w:rsid w:val="001717D9"/>
    <w:rsid w:val="001719A9"/>
    <w:rsid w:val="00172A9A"/>
    <w:rsid w:val="00172E35"/>
    <w:rsid w:val="00172F1C"/>
    <w:rsid w:val="00174663"/>
    <w:rsid w:val="001746F9"/>
    <w:rsid w:val="00174B6A"/>
    <w:rsid w:val="00174F1D"/>
    <w:rsid w:val="00174F4B"/>
    <w:rsid w:val="00174F5B"/>
    <w:rsid w:val="001750F6"/>
    <w:rsid w:val="0017562E"/>
    <w:rsid w:val="00175A4C"/>
    <w:rsid w:val="00176258"/>
    <w:rsid w:val="00176466"/>
    <w:rsid w:val="0017653C"/>
    <w:rsid w:val="00176A42"/>
    <w:rsid w:val="00176B54"/>
    <w:rsid w:val="001776F1"/>
    <w:rsid w:val="001801EE"/>
    <w:rsid w:val="00180983"/>
    <w:rsid w:val="001809CD"/>
    <w:rsid w:val="00180CFF"/>
    <w:rsid w:val="00181A67"/>
    <w:rsid w:val="00181FA9"/>
    <w:rsid w:val="00182DF3"/>
    <w:rsid w:val="00183164"/>
    <w:rsid w:val="00183529"/>
    <w:rsid w:val="00183A6B"/>
    <w:rsid w:val="00183AC4"/>
    <w:rsid w:val="00184548"/>
    <w:rsid w:val="00185448"/>
    <w:rsid w:val="00185BB7"/>
    <w:rsid w:val="00185C8D"/>
    <w:rsid w:val="00185D21"/>
    <w:rsid w:val="00185D5F"/>
    <w:rsid w:val="001860F9"/>
    <w:rsid w:val="001862FA"/>
    <w:rsid w:val="0018672E"/>
    <w:rsid w:val="001868CC"/>
    <w:rsid w:val="00186933"/>
    <w:rsid w:val="00186F97"/>
    <w:rsid w:val="00187821"/>
    <w:rsid w:val="00187CE1"/>
    <w:rsid w:val="001900D4"/>
    <w:rsid w:val="001901C5"/>
    <w:rsid w:val="001903B9"/>
    <w:rsid w:val="001903BC"/>
    <w:rsid w:val="00190408"/>
    <w:rsid w:val="00190841"/>
    <w:rsid w:val="00190D86"/>
    <w:rsid w:val="00190EDB"/>
    <w:rsid w:val="0019126C"/>
    <w:rsid w:val="001915A5"/>
    <w:rsid w:val="001915F0"/>
    <w:rsid w:val="0019208B"/>
    <w:rsid w:val="001923E6"/>
    <w:rsid w:val="00192415"/>
    <w:rsid w:val="00192BA9"/>
    <w:rsid w:val="001935EE"/>
    <w:rsid w:val="001939CC"/>
    <w:rsid w:val="001942A9"/>
    <w:rsid w:val="00194475"/>
    <w:rsid w:val="00194B2F"/>
    <w:rsid w:val="00194CA6"/>
    <w:rsid w:val="001951BB"/>
    <w:rsid w:val="00195346"/>
    <w:rsid w:val="001959D8"/>
    <w:rsid w:val="00195FCC"/>
    <w:rsid w:val="0019603C"/>
    <w:rsid w:val="0019610F"/>
    <w:rsid w:val="00196157"/>
    <w:rsid w:val="00196351"/>
    <w:rsid w:val="00196485"/>
    <w:rsid w:val="001965E4"/>
    <w:rsid w:val="001968F1"/>
    <w:rsid w:val="001969B6"/>
    <w:rsid w:val="00196A7A"/>
    <w:rsid w:val="001A0377"/>
    <w:rsid w:val="001A1213"/>
    <w:rsid w:val="001A1C01"/>
    <w:rsid w:val="001A2A44"/>
    <w:rsid w:val="001A2B29"/>
    <w:rsid w:val="001A2EB8"/>
    <w:rsid w:val="001A30F8"/>
    <w:rsid w:val="001A31E8"/>
    <w:rsid w:val="001A4679"/>
    <w:rsid w:val="001A46EF"/>
    <w:rsid w:val="001A49DE"/>
    <w:rsid w:val="001A4FAD"/>
    <w:rsid w:val="001A4FBC"/>
    <w:rsid w:val="001A4FEC"/>
    <w:rsid w:val="001A6126"/>
    <w:rsid w:val="001A6913"/>
    <w:rsid w:val="001A6F26"/>
    <w:rsid w:val="001A6F63"/>
    <w:rsid w:val="001A7E71"/>
    <w:rsid w:val="001B03C1"/>
    <w:rsid w:val="001B07C8"/>
    <w:rsid w:val="001B0A67"/>
    <w:rsid w:val="001B1391"/>
    <w:rsid w:val="001B2740"/>
    <w:rsid w:val="001B2E39"/>
    <w:rsid w:val="001B325B"/>
    <w:rsid w:val="001B3AEA"/>
    <w:rsid w:val="001B4318"/>
    <w:rsid w:val="001B4351"/>
    <w:rsid w:val="001B4889"/>
    <w:rsid w:val="001B4B72"/>
    <w:rsid w:val="001B4CA6"/>
    <w:rsid w:val="001B5473"/>
    <w:rsid w:val="001B573A"/>
    <w:rsid w:val="001B57C4"/>
    <w:rsid w:val="001B5B2B"/>
    <w:rsid w:val="001B6939"/>
    <w:rsid w:val="001B693E"/>
    <w:rsid w:val="001B6D61"/>
    <w:rsid w:val="001B6FC5"/>
    <w:rsid w:val="001B7126"/>
    <w:rsid w:val="001B77C3"/>
    <w:rsid w:val="001B79F0"/>
    <w:rsid w:val="001B7E5A"/>
    <w:rsid w:val="001C075B"/>
    <w:rsid w:val="001C0807"/>
    <w:rsid w:val="001C0A62"/>
    <w:rsid w:val="001C0B9A"/>
    <w:rsid w:val="001C1457"/>
    <w:rsid w:val="001C16FD"/>
    <w:rsid w:val="001C19AD"/>
    <w:rsid w:val="001C1B8A"/>
    <w:rsid w:val="001C1CFB"/>
    <w:rsid w:val="001C2520"/>
    <w:rsid w:val="001C2C17"/>
    <w:rsid w:val="001C3007"/>
    <w:rsid w:val="001C3354"/>
    <w:rsid w:val="001C3465"/>
    <w:rsid w:val="001C3C86"/>
    <w:rsid w:val="001C4C8A"/>
    <w:rsid w:val="001C4FAA"/>
    <w:rsid w:val="001C58BC"/>
    <w:rsid w:val="001C5DA6"/>
    <w:rsid w:val="001C6036"/>
    <w:rsid w:val="001C68DB"/>
    <w:rsid w:val="001C6BD5"/>
    <w:rsid w:val="001C6D61"/>
    <w:rsid w:val="001C6DCD"/>
    <w:rsid w:val="001C6F2C"/>
    <w:rsid w:val="001C6F4A"/>
    <w:rsid w:val="001C7017"/>
    <w:rsid w:val="001C7765"/>
    <w:rsid w:val="001D0136"/>
    <w:rsid w:val="001D0414"/>
    <w:rsid w:val="001D097B"/>
    <w:rsid w:val="001D0BB7"/>
    <w:rsid w:val="001D0C89"/>
    <w:rsid w:val="001D151E"/>
    <w:rsid w:val="001D15B2"/>
    <w:rsid w:val="001D177D"/>
    <w:rsid w:val="001D18D6"/>
    <w:rsid w:val="001D19CD"/>
    <w:rsid w:val="001D1C3D"/>
    <w:rsid w:val="001D24FA"/>
    <w:rsid w:val="001D284D"/>
    <w:rsid w:val="001D2D8C"/>
    <w:rsid w:val="001D2E8F"/>
    <w:rsid w:val="001D30EE"/>
    <w:rsid w:val="001D3291"/>
    <w:rsid w:val="001D34F4"/>
    <w:rsid w:val="001D397A"/>
    <w:rsid w:val="001D39FE"/>
    <w:rsid w:val="001D3C41"/>
    <w:rsid w:val="001D3D6F"/>
    <w:rsid w:val="001D4531"/>
    <w:rsid w:val="001D4BF1"/>
    <w:rsid w:val="001D50F4"/>
    <w:rsid w:val="001D5927"/>
    <w:rsid w:val="001D630B"/>
    <w:rsid w:val="001D712D"/>
    <w:rsid w:val="001D7B18"/>
    <w:rsid w:val="001D7CA9"/>
    <w:rsid w:val="001E011F"/>
    <w:rsid w:val="001E0636"/>
    <w:rsid w:val="001E06C2"/>
    <w:rsid w:val="001E0927"/>
    <w:rsid w:val="001E12E0"/>
    <w:rsid w:val="001E148C"/>
    <w:rsid w:val="001E16FA"/>
    <w:rsid w:val="001E1B81"/>
    <w:rsid w:val="001E1BAA"/>
    <w:rsid w:val="001E1E95"/>
    <w:rsid w:val="001E1EC5"/>
    <w:rsid w:val="001E20F9"/>
    <w:rsid w:val="001E222C"/>
    <w:rsid w:val="001E22A8"/>
    <w:rsid w:val="001E2872"/>
    <w:rsid w:val="001E32DE"/>
    <w:rsid w:val="001E3878"/>
    <w:rsid w:val="001E3DFA"/>
    <w:rsid w:val="001E3E3D"/>
    <w:rsid w:val="001E42A3"/>
    <w:rsid w:val="001E4A37"/>
    <w:rsid w:val="001E4F76"/>
    <w:rsid w:val="001E5BF0"/>
    <w:rsid w:val="001E5E1B"/>
    <w:rsid w:val="001E6002"/>
    <w:rsid w:val="001E61A8"/>
    <w:rsid w:val="001E6366"/>
    <w:rsid w:val="001E7171"/>
    <w:rsid w:val="001E7692"/>
    <w:rsid w:val="001E769F"/>
    <w:rsid w:val="001E771A"/>
    <w:rsid w:val="001E7890"/>
    <w:rsid w:val="001E7B69"/>
    <w:rsid w:val="001F0039"/>
    <w:rsid w:val="001F05A9"/>
    <w:rsid w:val="001F0832"/>
    <w:rsid w:val="001F0C83"/>
    <w:rsid w:val="001F0EAF"/>
    <w:rsid w:val="001F1176"/>
    <w:rsid w:val="001F127B"/>
    <w:rsid w:val="001F13AF"/>
    <w:rsid w:val="001F1534"/>
    <w:rsid w:val="001F20F0"/>
    <w:rsid w:val="001F249C"/>
    <w:rsid w:val="001F2854"/>
    <w:rsid w:val="001F2D40"/>
    <w:rsid w:val="001F31CC"/>
    <w:rsid w:val="001F3BA3"/>
    <w:rsid w:val="001F3D1D"/>
    <w:rsid w:val="001F3ECE"/>
    <w:rsid w:val="001F41A9"/>
    <w:rsid w:val="001F43EC"/>
    <w:rsid w:val="001F44B9"/>
    <w:rsid w:val="001F4709"/>
    <w:rsid w:val="001F4772"/>
    <w:rsid w:val="001F4D87"/>
    <w:rsid w:val="001F4EE5"/>
    <w:rsid w:val="001F52DE"/>
    <w:rsid w:val="001F52E8"/>
    <w:rsid w:val="001F531D"/>
    <w:rsid w:val="001F53E0"/>
    <w:rsid w:val="001F5489"/>
    <w:rsid w:val="001F548D"/>
    <w:rsid w:val="001F54DD"/>
    <w:rsid w:val="001F5A03"/>
    <w:rsid w:val="001F5DDD"/>
    <w:rsid w:val="001F6BDF"/>
    <w:rsid w:val="001F6D7F"/>
    <w:rsid w:val="001F7684"/>
    <w:rsid w:val="001F7A64"/>
    <w:rsid w:val="002006CD"/>
    <w:rsid w:val="00200D3A"/>
    <w:rsid w:val="00200FC9"/>
    <w:rsid w:val="00201731"/>
    <w:rsid w:val="00201B8C"/>
    <w:rsid w:val="00202069"/>
    <w:rsid w:val="002024ED"/>
    <w:rsid w:val="0020281C"/>
    <w:rsid w:val="00202AAF"/>
    <w:rsid w:val="00203155"/>
    <w:rsid w:val="00203B27"/>
    <w:rsid w:val="00203D2C"/>
    <w:rsid w:val="00203EBC"/>
    <w:rsid w:val="00204C89"/>
    <w:rsid w:val="00205BC9"/>
    <w:rsid w:val="002061A7"/>
    <w:rsid w:val="002066F4"/>
    <w:rsid w:val="002073A5"/>
    <w:rsid w:val="00207438"/>
    <w:rsid w:val="002075E5"/>
    <w:rsid w:val="002077C6"/>
    <w:rsid w:val="00207989"/>
    <w:rsid w:val="00210633"/>
    <w:rsid w:val="00211025"/>
    <w:rsid w:val="00211773"/>
    <w:rsid w:val="002119AA"/>
    <w:rsid w:val="002125AA"/>
    <w:rsid w:val="00212C48"/>
    <w:rsid w:val="00213252"/>
    <w:rsid w:val="0021363C"/>
    <w:rsid w:val="00214190"/>
    <w:rsid w:val="00214DD1"/>
    <w:rsid w:val="00214FE3"/>
    <w:rsid w:val="0021550A"/>
    <w:rsid w:val="00216231"/>
    <w:rsid w:val="002165B4"/>
    <w:rsid w:val="00216B91"/>
    <w:rsid w:val="00217974"/>
    <w:rsid w:val="00217C32"/>
    <w:rsid w:val="00217CB6"/>
    <w:rsid w:val="0022053B"/>
    <w:rsid w:val="00220BC3"/>
    <w:rsid w:val="00220CAE"/>
    <w:rsid w:val="002214AE"/>
    <w:rsid w:val="00222680"/>
    <w:rsid w:val="002229EF"/>
    <w:rsid w:val="0022304F"/>
    <w:rsid w:val="002230CC"/>
    <w:rsid w:val="00223FED"/>
    <w:rsid w:val="0022499E"/>
    <w:rsid w:val="002249C9"/>
    <w:rsid w:val="00224A1A"/>
    <w:rsid w:val="00224ECC"/>
    <w:rsid w:val="002250F5"/>
    <w:rsid w:val="00225596"/>
    <w:rsid w:val="002255E3"/>
    <w:rsid w:val="0022573B"/>
    <w:rsid w:val="00226502"/>
    <w:rsid w:val="0022658D"/>
    <w:rsid w:val="00227ABE"/>
    <w:rsid w:val="00227F01"/>
    <w:rsid w:val="00230025"/>
    <w:rsid w:val="00230468"/>
    <w:rsid w:val="002306A9"/>
    <w:rsid w:val="00230712"/>
    <w:rsid w:val="002307FF"/>
    <w:rsid w:val="0023088A"/>
    <w:rsid w:val="002309D2"/>
    <w:rsid w:val="0023105A"/>
    <w:rsid w:val="00231208"/>
    <w:rsid w:val="00231591"/>
    <w:rsid w:val="00231D6C"/>
    <w:rsid w:val="00232159"/>
    <w:rsid w:val="002324EC"/>
    <w:rsid w:val="00233153"/>
    <w:rsid w:val="002332B7"/>
    <w:rsid w:val="00233A87"/>
    <w:rsid w:val="00233AB3"/>
    <w:rsid w:val="0023533F"/>
    <w:rsid w:val="00235522"/>
    <w:rsid w:val="00235650"/>
    <w:rsid w:val="00235685"/>
    <w:rsid w:val="00235C49"/>
    <w:rsid w:val="00235CC2"/>
    <w:rsid w:val="00235CDB"/>
    <w:rsid w:val="00236146"/>
    <w:rsid w:val="0023631E"/>
    <w:rsid w:val="00237BE9"/>
    <w:rsid w:val="00237C69"/>
    <w:rsid w:val="00240445"/>
    <w:rsid w:val="00241669"/>
    <w:rsid w:val="00241CD4"/>
    <w:rsid w:val="002422FF"/>
    <w:rsid w:val="00242F8A"/>
    <w:rsid w:val="00243824"/>
    <w:rsid w:val="00243886"/>
    <w:rsid w:val="002441CA"/>
    <w:rsid w:val="00244381"/>
    <w:rsid w:val="00244594"/>
    <w:rsid w:val="00244614"/>
    <w:rsid w:val="0024539F"/>
    <w:rsid w:val="002453B1"/>
    <w:rsid w:val="00245780"/>
    <w:rsid w:val="00245C80"/>
    <w:rsid w:val="00246F56"/>
    <w:rsid w:val="00246F9E"/>
    <w:rsid w:val="00247747"/>
    <w:rsid w:val="00247795"/>
    <w:rsid w:val="00250AB3"/>
    <w:rsid w:val="00250F00"/>
    <w:rsid w:val="00251240"/>
    <w:rsid w:val="002517C2"/>
    <w:rsid w:val="002526DF"/>
    <w:rsid w:val="00252986"/>
    <w:rsid w:val="00252EED"/>
    <w:rsid w:val="002531C0"/>
    <w:rsid w:val="00253BB7"/>
    <w:rsid w:val="00253C0F"/>
    <w:rsid w:val="00253C17"/>
    <w:rsid w:val="00253DEA"/>
    <w:rsid w:val="00254116"/>
    <w:rsid w:val="002551D5"/>
    <w:rsid w:val="00255513"/>
    <w:rsid w:val="0025580C"/>
    <w:rsid w:val="00255EE9"/>
    <w:rsid w:val="0025604C"/>
    <w:rsid w:val="0025627F"/>
    <w:rsid w:val="002562AD"/>
    <w:rsid w:val="0025713F"/>
    <w:rsid w:val="00257897"/>
    <w:rsid w:val="00257C20"/>
    <w:rsid w:val="00257C6C"/>
    <w:rsid w:val="00260736"/>
    <w:rsid w:val="00260E6D"/>
    <w:rsid w:val="002611F1"/>
    <w:rsid w:val="002612C5"/>
    <w:rsid w:val="0026139E"/>
    <w:rsid w:val="0026152F"/>
    <w:rsid w:val="002620BB"/>
    <w:rsid w:val="00262AFE"/>
    <w:rsid w:val="00263939"/>
    <w:rsid w:val="00263F51"/>
    <w:rsid w:val="00264009"/>
    <w:rsid w:val="002640D9"/>
    <w:rsid w:val="00265117"/>
    <w:rsid w:val="00265F13"/>
    <w:rsid w:val="0026699E"/>
    <w:rsid w:val="00266BC5"/>
    <w:rsid w:val="00266E5D"/>
    <w:rsid w:val="00267515"/>
    <w:rsid w:val="00267806"/>
    <w:rsid w:val="00267BDB"/>
    <w:rsid w:val="00267EC7"/>
    <w:rsid w:val="00270ED3"/>
    <w:rsid w:val="00271AA6"/>
    <w:rsid w:val="00271DEB"/>
    <w:rsid w:val="00271E1A"/>
    <w:rsid w:val="00272297"/>
    <w:rsid w:val="00272EF0"/>
    <w:rsid w:val="002736CB"/>
    <w:rsid w:val="00273923"/>
    <w:rsid w:val="0027398A"/>
    <w:rsid w:val="002739ED"/>
    <w:rsid w:val="00273D66"/>
    <w:rsid w:val="00274080"/>
    <w:rsid w:val="00274756"/>
    <w:rsid w:val="00274BDE"/>
    <w:rsid w:val="00274E27"/>
    <w:rsid w:val="002757F1"/>
    <w:rsid w:val="0027590B"/>
    <w:rsid w:val="00275BF4"/>
    <w:rsid w:val="00275CCB"/>
    <w:rsid w:val="00275F8C"/>
    <w:rsid w:val="00276AF9"/>
    <w:rsid w:val="0027781F"/>
    <w:rsid w:val="00277F37"/>
    <w:rsid w:val="00277F8A"/>
    <w:rsid w:val="00280342"/>
    <w:rsid w:val="00280966"/>
    <w:rsid w:val="00281295"/>
    <w:rsid w:val="00282303"/>
    <w:rsid w:val="00282491"/>
    <w:rsid w:val="00282995"/>
    <w:rsid w:val="00282B2C"/>
    <w:rsid w:val="00282C07"/>
    <w:rsid w:val="00282CFA"/>
    <w:rsid w:val="00282D96"/>
    <w:rsid w:val="0028364A"/>
    <w:rsid w:val="002837A7"/>
    <w:rsid w:val="00284140"/>
    <w:rsid w:val="00284A9D"/>
    <w:rsid w:val="00284B9F"/>
    <w:rsid w:val="00284EAD"/>
    <w:rsid w:val="00285378"/>
    <w:rsid w:val="002853FB"/>
    <w:rsid w:val="002859E6"/>
    <w:rsid w:val="00285B47"/>
    <w:rsid w:val="0028630B"/>
    <w:rsid w:val="00286648"/>
    <w:rsid w:val="00286CB4"/>
    <w:rsid w:val="00287693"/>
    <w:rsid w:val="0029049A"/>
    <w:rsid w:val="002906DA"/>
    <w:rsid w:val="00290C05"/>
    <w:rsid w:val="00290F3C"/>
    <w:rsid w:val="002910C5"/>
    <w:rsid w:val="0029161B"/>
    <w:rsid w:val="002917F5"/>
    <w:rsid w:val="00291843"/>
    <w:rsid w:val="00291A4A"/>
    <w:rsid w:val="0029262E"/>
    <w:rsid w:val="00292A2F"/>
    <w:rsid w:val="00292F36"/>
    <w:rsid w:val="00292F84"/>
    <w:rsid w:val="00293084"/>
    <w:rsid w:val="00293C20"/>
    <w:rsid w:val="00294FC1"/>
    <w:rsid w:val="00295205"/>
    <w:rsid w:val="00295972"/>
    <w:rsid w:val="0029597F"/>
    <w:rsid w:val="00295C5D"/>
    <w:rsid w:val="0029651F"/>
    <w:rsid w:val="00296755"/>
    <w:rsid w:val="002970AD"/>
    <w:rsid w:val="0029721D"/>
    <w:rsid w:val="002979DE"/>
    <w:rsid w:val="00297EB5"/>
    <w:rsid w:val="002A0318"/>
    <w:rsid w:val="002A0C05"/>
    <w:rsid w:val="002A1223"/>
    <w:rsid w:val="002A134E"/>
    <w:rsid w:val="002A2090"/>
    <w:rsid w:val="002A209A"/>
    <w:rsid w:val="002A2601"/>
    <w:rsid w:val="002A358D"/>
    <w:rsid w:val="002A373F"/>
    <w:rsid w:val="002A3B5F"/>
    <w:rsid w:val="002A463C"/>
    <w:rsid w:val="002A4980"/>
    <w:rsid w:val="002A4E48"/>
    <w:rsid w:val="002A4F13"/>
    <w:rsid w:val="002A4F3B"/>
    <w:rsid w:val="002A5399"/>
    <w:rsid w:val="002A591A"/>
    <w:rsid w:val="002A5AF6"/>
    <w:rsid w:val="002A6095"/>
    <w:rsid w:val="002A6343"/>
    <w:rsid w:val="002A7217"/>
    <w:rsid w:val="002A77F5"/>
    <w:rsid w:val="002B03A5"/>
    <w:rsid w:val="002B1C55"/>
    <w:rsid w:val="002B1DCF"/>
    <w:rsid w:val="002B2A5B"/>
    <w:rsid w:val="002B3960"/>
    <w:rsid w:val="002B3D95"/>
    <w:rsid w:val="002B45B2"/>
    <w:rsid w:val="002B47C3"/>
    <w:rsid w:val="002B489E"/>
    <w:rsid w:val="002B4C6A"/>
    <w:rsid w:val="002B4FB0"/>
    <w:rsid w:val="002B5093"/>
    <w:rsid w:val="002B5E94"/>
    <w:rsid w:val="002B5F18"/>
    <w:rsid w:val="002B61FE"/>
    <w:rsid w:val="002B69AA"/>
    <w:rsid w:val="002B6C31"/>
    <w:rsid w:val="002B6D64"/>
    <w:rsid w:val="002B7098"/>
    <w:rsid w:val="002C000B"/>
    <w:rsid w:val="002C0744"/>
    <w:rsid w:val="002C0D52"/>
    <w:rsid w:val="002C0D8C"/>
    <w:rsid w:val="002C0ECF"/>
    <w:rsid w:val="002C0FE5"/>
    <w:rsid w:val="002C1050"/>
    <w:rsid w:val="002C13E7"/>
    <w:rsid w:val="002C14FE"/>
    <w:rsid w:val="002C1DB1"/>
    <w:rsid w:val="002C2469"/>
    <w:rsid w:val="002C3436"/>
    <w:rsid w:val="002C3927"/>
    <w:rsid w:val="002C41AC"/>
    <w:rsid w:val="002C43BC"/>
    <w:rsid w:val="002C4DA9"/>
    <w:rsid w:val="002C4E15"/>
    <w:rsid w:val="002C4E68"/>
    <w:rsid w:val="002C52DE"/>
    <w:rsid w:val="002C534A"/>
    <w:rsid w:val="002C62DC"/>
    <w:rsid w:val="002C680D"/>
    <w:rsid w:val="002C6A01"/>
    <w:rsid w:val="002C71B2"/>
    <w:rsid w:val="002C75DF"/>
    <w:rsid w:val="002D18B7"/>
    <w:rsid w:val="002D1F7F"/>
    <w:rsid w:val="002D2713"/>
    <w:rsid w:val="002D34CC"/>
    <w:rsid w:val="002D3571"/>
    <w:rsid w:val="002D369C"/>
    <w:rsid w:val="002D3724"/>
    <w:rsid w:val="002D377D"/>
    <w:rsid w:val="002D3B44"/>
    <w:rsid w:val="002D42EE"/>
    <w:rsid w:val="002D4A19"/>
    <w:rsid w:val="002D4D7F"/>
    <w:rsid w:val="002D5572"/>
    <w:rsid w:val="002D5D7D"/>
    <w:rsid w:val="002D5EE1"/>
    <w:rsid w:val="002D65BA"/>
    <w:rsid w:val="002D6970"/>
    <w:rsid w:val="002D788F"/>
    <w:rsid w:val="002E04E3"/>
    <w:rsid w:val="002E0C19"/>
    <w:rsid w:val="002E0E6F"/>
    <w:rsid w:val="002E128B"/>
    <w:rsid w:val="002E1432"/>
    <w:rsid w:val="002E1651"/>
    <w:rsid w:val="002E186A"/>
    <w:rsid w:val="002E2591"/>
    <w:rsid w:val="002E29CD"/>
    <w:rsid w:val="002E2A41"/>
    <w:rsid w:val="002E3AED"/>
    <w:rsid w:val="002E3C10"/>
    <w:rsid w:val="002E3E8E"/>
    <w:rsid w:val="002E4102"/>
    <w:rsid w:val="002E4368"/>
    <w:rsid w:val="002E4581"/>
    <w:rsid w:val="002E4C28"/>
    <w:rsid w:val="002E4E06"/>
    <w:rsid w:val="002E4FBB"/>
    <w:rsid w:val="002E58E9"/>
    <w:rsid w:val="002E5C9F"/>
    <w:rsid w:val="002E774E"/>
    <w:rsid w:val="002E7950"/>
    <w:rsid w:val="002E7BCC"/>
    <w:rsid w:val="002E7C5D"/>
    <w:rsid w:val="002E7E70"/>
    <w:rsid w:val="002F0032"/>
    <w:rsid w:val="002F0374"/>
    <w:rsid w:val="002F0701"/>
    <w:rsid w:val="002F1720"/>
    <w:rsid w:val="002F24AE"/>
    <w:rsid w:val="002F25CF"/>
    <w:rsid w:val="002F296C"/>
    <w:rsid w:val="002F30D5"/>
    <w:rsid w:val="002F35C0"/>
    <w:rsid w:val="002F362A"/>
    <w:rsid w:val="002F3A45"/>
    <w:rsid w:val="002F40D9"/>
    <w:rsid w:val="002F544E"/>
    <w:rsid w:val="002F5B16"/>
    <w:rsid w:val="002F6043"/>
    <w:rsid w:val="002F61F3"/>
    <w:rsid w:val="002F639B"/>
    <w:rsid w:val="002F66A9"/>
    <w:rsid w:val="002F673A"/>
    <w:rsid w:val="002F6D58"/>
    <w:rsid w:val="002F6D8F"/>
    <w:rsid w:val="002F6EF8"/>
    <w:rsid w:val="002F7556"/>
    <w:rsid w:val="002F7936"/>
    <w:rsid w:val="002F796A"/>
    <w:rsid w:val="002F7B00"/>
    <w:rsid w:val="0030000C"/>
    <w:rsid w:val="003004B8"/>
    <w:rsid w:val="0030068C"/>
    <w:rsid w:val="00300911"/>
    <w:rsid w:val="0030104D"/>
    <w:rsid w:val="00301242"/>
    <w:rsid w:val="00301965"/>
    <w:rsid w:val="00302699"/>
    <w:rsid w:val="0030323F"/>
    <w:rsid w:val="00303A44"/>
    <w:rsid w:val="00304297"/>
    <w:rsid w:val="00304557"/>
    <w:rsid w:val="00304CDB"/>
    <w:rsid w:val="00305561"/>
    <w:rsid w:val="00305713"/>
    <w:rsid w:val="003057A0"/>
    <w:rsid w:val="00306120"/>
    <w:rsid w:val="0030636B"/>
    <w:rsid w:val="003064D4"/>
    <w:rsid w:val="003065FD"/>
    <w:rsid w:val="00306664"/>
    <w:rsid w:val="0030674D"/>
    <w:rsid w:val="00306916"/>
    <w:rsid w:val="003072A1"/>
    <w:rsid w:val="00307C36"/>
    <w:rsid w:val="00307FFA"/>
    <w:rsid w:val="00310605"/>
    <w:rsid w:val="00310D91"/>
    <w:rsid w:val="00310DEF"/>
    <w:rsid w:val="00311138"/>
    <w:rsid w:val="00311379"/>
    <w:rsid w:val="00312A69"/>
    <w:rsid w:val="00312B26"/>
    <w:rsid w:val="00312D19"/>
    <w:rsid w:val="00312E43"/>
    <w:rsid w:val="00312F06"/>
    <w:rsid w:val="0031319D"/>
    <w:rsid w:val="00313349"/>
    <w:rsid w:val="003133A1"/>
    <w:rsid w:val="0031353A"/>
    <w:rsid w:val="00313E13"/>
    <w:rsid w:val="00315315"/>
    <w:rsid w:val="0031572A"/>
    <w:rsid w:val="00315917"/>
    <w:rsid w:val="0031596C"/>
    <w:rsid w:val="003159EB"/>
    <w:rsid w:val="00315D06"/>
    <w:rsid w:val="0031642A"/>
    <w:rsid w:val="0031678A"/>
    <w:rsid w:val="00316945"/>
    <w:rsid w:val="00316AE9"/>
    <w:rsid w:val="00317070"/>
    <w:rsid w:val="00317444"/>
    <w:rsid w:val="00317EAF"/>
    <w:rsid w:val="00320310"/>
    <w:rsid w:val="00320714"/>
    <w:rsid w:val="00320AC5"/>
    <w:rsid w:val="00320D7D"/>
    <w:rsid w:val="00321597"/>
    <w:rsid w:val="003216B4"/>
    <w:rsid w:val="00321B71"/>
    <w:rsid w:val="00321B77"/>
    <w:rsid w:val="00321BC1"/>
    <w:rsid w:val="00321D63"/>
    <w:rsid w:val="00322090"/>
    <w:rsid w:val="003221ED"/>
    <w:rsid w:val="003222F5"/>
    <w:rsid w:val="0032298A"/>
    <w:rsid w:val="00322E1F"/>
    <w:rsid w:val="00323101"/>
    <w:rsid w:val="003232D6"/>
    <w:rsid w:val="0032395A"/>
    <w:rsid w:val="00323BE7"/>
    <w:rsid w:val="003240AF"/>
    <w:rsid w:val="00326385"/>
    <w:rsid w:val="00326427"/>
    <w:rsid w:val="003269AD"/>
    <w:rsid w:val="00326BDA"/>
    <w:rsid w:val="00326D81"/>
    <w:rsid w:val="00327C1B"/>
    <w:rsid w:val="0033035F"/>
    <w:rsid w:val="00330ACA"/>
    <w:rsid w:val="00330CC5"/>
    <w:rsid w:val="00331427"/>
    <w:rsid w:val="00331A84"/>
    <w:rsid w:val="00331F3E"/>
    <w:rsid w:val="003325FF"/>
    <w:rsid w:val="00332779"/>
    <w:rsid w:val="00332911"/>
    <w:rsid w:val="003329A5"/>
    <w:rsid w:val="00333078"/>
    <w:rsid w:val="00334324"/>
    <w:rsid w:val="003346FD"/>
    <w:rsid w:val="0033494F"/>
    <w:rsid w:val="00334CB7"/>
    <w:rsid w:val="00334F07"/>
    <w:rsid w:val="0033552A"/>
    <w:rsid w:val="00335C17"/>
    <w:rsid w:val="003370F3"/>
    <w:rsid w:val="0033723E"/>
    <w:rsid w:val="00337271"/>
    <w:rsid w:val="00337E9D"/>
    <w:rsid w:val="003402EF"/>
    <w:rsid w:val="00341299"/>
    <w:rsid w:val="003414C0"/>
    <w:rsid w:val="00341A2B"/>
    <w:rsid w:val="00341C4F"/>
    <w:rsid w:val="003422EF"/>
    <w:rsid w:val="003424B7"/>
    <w:rsid w:val="0034294B"/>
    <w:rsid w:val="003429CC"/>
    <w:rsid w:val="00342D47"/>
    <w:rsid w:val="0034369D"/>
    <w:rsid w:val="00343951"/>
    <w:rsid w:val="00343C50"/>
    <w:rsid w:val="00343CA6"/>
    <w:rsid w:val="0034488B"/>
    <w:rsid w:val="00344F78"/>
    <w:rsid w:val="00345122"/>
    <w:rsid w:val="00345700"/>
    <w:rsid w:val="00346038"/>
    <w:rsid w:val="003463FB"/>
    <w:rsid w:val="0034648C"/>
    <w:rsid w:val="00346600"/>
    <w:rsid w:val="00346ED0"/>
    <w:rsid w:val="00346F28"/>
    <w:rsid w:val="00347632"/>
    <w:rsid w:val="003476C2"/>
    <w:rsid w:val="00347828"/>
    <w:rsid w:val="00350263"/>
    <w:rsid w:val="00350C9B"/>
    <w:rsid w:val="00351041"/>
    <w:rsid w:val="0035108F"/>
    <w:rsid w:val="00351375"/>
    <w:rsid w:val="0035147D"/>
    <w:rsid w:val="003522F4"/>
    <w:rsid w:val="003526EE"/>
    <w:rsid w:val="00353185"/>
    <w:rsid w:val="003535A6"/>
    <w:rsid w:val="003537BE"/>
    <w:rsid w:val="00353A4D"/>
    <w:rsid w:val="003542A3"/>
    <w:rsid w:val="00354598"/>
    <w:rsid w:val="00354A7C"/>
    <w:rsid w:val="00354B6D"/>
    <w:rsid w:val="00354DA9"/>
    <w:rsid w:val="00355087"/>
    <w:rsid w:val="003553DB"/>
    <w:rsid w:val="003555E7"/>
    <w:rsid w:val="003566B5"/>
    <w:rsid w:val="00356718"/>
    <w:rsid w:val="00356771"/>
    <w:rsid w:val="00356BF9"/>
    <w:rsid w:val="00356EC6"/>
    <w:rsid w:val="003575F1"/>
    <w:rsid w:val="00360436"/>
    <w:rsid w:val="003604D0"/>
    <w:rsid w:val="00360F16"/>
    <w:rsid w:val="003614D8"/>
    <w:rsid w:val="00361C18"/>
    <w:rsid w:val="00361E1D"/>
    <w:rsid w:val="00362DBA"/>
    <w:rsid w:val="0036349E"/>
    <w:rsid w:val="003634BA"/>
    <w:rsid w:val="00363798"/>
    <w:rsid w:val="00363BDB"/>
    <w:rsid w:val="003642BF"/>
    <w:rsid w:val="00364833"/>
    <w:rsid w:val="0036485C"/>
    <w:rsid w:val="00364949"/>
    <w:rsid w:val="00364BC3"/>
    <w:rsid w:val="00364CB0"/>
    <w:rsid w:val="00365056"/>
    <w:rsid w:val="00365944"/>
    <w:rsid w:val="00366145"/>
    <w:rsid w:val="00366D15"/>
    <w:rsid w:val="0036768E"/>
    <w:rsid w:val="003677B7"/>
    <w:rsid w:val="003679D2"/>
    <w:rsid w:val="00367C5B"/>
    <w:rsid w:val="0037106E"/>
    <w:rsid w:val="003713BF"/>
    <w:rsid w:val="003718F1"/>
    <w:rsid w:val="00371D26"/>
    <w:rsid w:val="00371EEB"/>
    <w:rsid w:val="00372624"/>
    <w:rsid w:val="00372990"/>
    <w:rsid w:val="003729A8"/>
    <w:rsid w:val="00372A78"/>
    <w:rsid w:val="00372AFD"/>
    <w:rsid w:val="00372D90"/>
    <w:rsid w:val="003730CD"/>
    <w:rsid w:val="00374079"/>
    <w:rsid w:val="00374400"/>
    <w:rsid w:val="00374442"/>
    <w:rsid w:val="00374882"/>
    <w:rsid w:val="00375051"/>
    <w:rsid w:val="0037543E"/>
    <w:rsid w:val="003756A9"/>
    <w:rsid w:val="003773B5"/>
    <w:rsid w:val="003776AB"/>
    <w:rsid w:val="00377BC9"/>
    <w:rsid w:val="00380701"/>
    <w:rsid w:val="00380764"/>
    <w:rsid w:val="00380B83"/>
    <w:rsid w:val="00380C9F"/>
    <w:rsid w:val="00381168"/>
    <w:rsid w:val="00381A70"/>
    <w:rsid w:val="003826C7"/>
    <w:rsid w:val="00382858"/>
    <w:rsid w:val="003831DD"/>
    <w:rsid w:val="003832D5"/>
    <w:rsid w:val="0038366C"/>
    <w:rsid w:val="00384471"/>
    <w:rsid w:val="00384C1F"/>
    <w:rsid w:val="00385006"/>
    <w:rsid w:val="00385445"/>
    <w:rsid w:val="003855D9"/>
    <w:rsid w:val="00385855"/>
    <w:rsid w:val="00386071"/>
    <w:rsid w:val="00386503"/>
    <w:rsid w:val="0038674D"/>
    <w:rsid w:val="00387213"/>
    <w:rsid w:val="00387287"/>
    <w:rsid w:val="003872D2"/>
    <w:rsid w:val="0038754F"/>
    <w:rsid w:val="00387BA1"/>
    <w:rsid w:val="00390310"/>
    <w:rsid w:val="00390444"/>
    <w:rsid w:val="00390FF4"/>
    <w:rsid w:val="003911C5"/>
    <w:rsid w:val="003913E1"/>
    <w:rsid w:val="0039171A"/>
    <w:rsid w:val="00391878"/>
    <w:rsid w:val="00391DBF"/>
    <w:rsid w:val="003920C8"/>
    <w:rsid w:val="00392467"/>
    <w:rsid w:val="00392730"/>
    <w:rsid w:val="00392AD5"/>
    <w:rsid w:val="00392CFA"/>
    <w:rsid w:val="00392D02"/>
    <w:rsid w:val="00392F3D"/>
    <w:rsid w:val="00393B18"/>
    <w:rsid w:val="00393BEB"/>
    <w:rsid w:val="00394613"/>
    <w:rsid w:val="0039489D"/>
    <w:rsid w:val="00394D1A"/>
    <w:rsid w:val="003950BD"/>
    <w:rsid w:val="003955AB"/>
    <w:rsid w:val="00395B49"/>
    <w:rsid w:val="00396237"/>
    <w:rsid w:val="003967B5"/>
    <w:rsid w:val="00396841"/>
    <w:rsid w:val="00396D18"/>
    <w:rsid w:val="0039717C"/>
    <w:rsid w:val="00397521"/>
    <w:rsid w:val="00397BE1"/>
    <w:rsid w:val="003A00D3"/>
    <w:rsid w:val="003A05D1"/>
    <w:rsid w:val="003A08ED"/>
    <w:rsid w:val="003A093C"/>
    <w:rsid w:val="003A0CA1"/>
    <w:rsid w:val="003A0F0C"/>
    <w:rsid w:val="003A0F6D"/>
    <w:rsid w:val="003A14DA"/>
    <w:rsid w:val="003A14E4"/>
    <w:rsid w:val="003A154B"/>
    <w:rsid w:val="003A167C"/>
    <w:rsid w:val="003A1857"/>
    <w:rsid w:val="003A2027"/>
    <w:rsid w:val="003A2039"/>
    <w:rsid w:val="003A2526"/>
    <w:rsid w:val="003A26F0"/>
    <w:rsid w:val="003A27B1"/>
    <w:rsid w:val="003A28BE"/>
    <w:rsid w:val="003A3383"/>
    <w:rsid w:val="003A4091"/>
    <w:rsid w:val="003A414F"/>
    <w:rsid w:val="003A4481"/>
    <w:rsid w:val="003A4524"/>
    <w:rsid w:val="003A4D24"/>
    <w:rsid w:val="003A51D7"/>
    <w:rsid w:val="003A54B1"/>
    <w:rsid w:val="003A5A14"/>
    <w:rsid w:val="003A5B08"/>
    <w:rsid w:val="003A5EFD"/>
    <w:rsid w:val="003A633C"/>
    <w:rsid w:val="003A64AA"/>
    <w:rsid w:val="003A6C83"/>
    <w:rsid w:val="003A6DF6"/>
    <w:rsid w:val="003A7061"/>
    <w:rsid w:val="003A7664"/>
    <w:rsid w:val="003A7685"/>
    <w:rsid w:val="003A77A2"/>
    <w:rsid w:val="003A7AD3"/>
    <w:rsid w:val="003B01B1"/>
    <w:rsid w:val="003B030B"/>
    <w:rsid w:val="003B09FD"/>
    <w:rsid w:val="003B11F2"/>
    <w:rsid w:val="003B12AC"/>
    <w:rsid w:val="003B1C59"/>
    <w:rsid w:val="003B24DF"/>
    <w:rsid w:val="003B254B"/>
    <w:rsid w:val="003B27A7"/>
    <w:rsid w:val="003B2FBA"/>
    <w:rsid w:val="003B3774"/>
    <w:rsid w:val="003B3D22"/>
    <w:rsid w:val="003B40E6"/>
    <w:rsid w:val="003B41F2"/>
    <w:rsid w:val="003B4580"/>
    <w:rsid w:val="003B4634"/>
    <w:rsid w:val="003B51E8"/>
    <w:rsid w:val="003B59CF"/>
    <w:rsid w:val="003B5D19"/>
    <w:rsid w:val="003B5DE3"/>
    <w:rsid w:val="003B6063"/>
    <w:rsid w:val="003B63D7"/>
    <w:rsid w:val="003B6ED2"/>
    <w:rsid w:val="003B73A5"/>
    <w:rsid w:val="003B7773"/>
    <w:rsid w:val="003B7859"/>
    <w:rsid w:val="003B7C89"/>
    <w:rsid w:val="003C0074"/>
    <w:rsid w:val="003C06DF"/>
    <w:rsid w:val="003C0E39"/>
    <w:rsid w:val="003C1067"/>
    <w:rsid w:val="003C12E3"/>
    <w:rsid w:val="003C138F"/>
    <w:rsid w:val="003C15B2"/>
    <w:rsid w:val="003C164C"/>
    <w:rsid w:val="003C1C8A"/>
    <w:rsid w:val="003C2809"/>
    <w:rsid w:val="003C28A0"/>
    <w:rsid w:val="003C30CA"/>
    <w:rsid w:val="003C30EE"/>
    <w:rsid w:val="003C32A3"/>
    <w:rsid w:val="003C3598"/>
    <w:rsid w:val="003C4A3C"/>
    <w:rsid w:val="003C4C59"/>
    <w:rsid w:val="003C5A3A"/>
    <w:rsid w:val="003C5D11"/>
    <w:rsid w:val="003C5DAE"/>
    <w:rsid w:val="003C5E2D"/>
    <w:rsid w:val="003C63EA"/>
    <w:rsid w:val="003C68E6"/>
    <w:rsid w:val="003C6C89"/>
    <w:rsid w:val="003C7130"/>
    <w:rsid w:val="003C7589"/>
    <w:rsid w:val="003C770B"/>
    <w:rsid w:val="003C7B7F"/>
    <w:rsid w:val="003C7E00"/>
    <w:rsid w:val="003D023E"/>
    <w:rsid w:val="003D09EB"/>
    <w:rsid w:val="003D0A2B"/>
    <w:rsid w:val="003D1819"/>
    <w:rsid w:val="003D1ABE"/>
    <w:rsid w:val="003D275D"/>
    <w:rsid w:val="003D3C5B"/>
    <w:rsid w:val="003D3FE3"/>
    <w:rsid w:val="003D3FF2"/>
    <w:rsid w:val="003D40FF"/>
    <w:rsid w:val="003D42BC"/>
    <w:rsid w:val="003D4305"/>
    <w:rsid w:val="003D4580"/>
    <w:rsid w:val="003D45D1"/>
    <w:rsid w:val="003D471B"/>
    <w:rsid w:val="003D4BF4"/>
    <w:rsid w:val="003D4E0C"/>
    <w:rsid w:val="003D5CC0"/>
    <w:rsid w:val="003D5DBF"/>
    <w:rsid w:val="003D611D"/>
    <w:rsid w:val="003D6C9D"/>
    <w:rsid w:val="003D6CA4"/>
    <w:rsid w:val="003D6D6E"/>
    <w:rsid w:val="003D6FB3"/>
    <w:rsid w:val="003D72A8"/>
    <w:rsid w:val="003D7729"/>
    <w:rsid w:val="003D7E35"/>
    <w:rsid w:val="003E0236"/>
    <w:rsid w:val="003E0397"/>
    <w:rsid w:val="003E0758"/>
    <w:rsid w:val="003E088C"/>
    <w:rsid w:val="003E0B74"/>
    <w:rsid w:val="003E11E9"/>
    <w:rsid w:val="003E17E6"/>
    <w:rsid w:val="003E1995"/>
    <w:rsid w:val="003E20AD"/>
    <w:rsid w:val="003E2336"/>
    <w:rsid w:val="003E2584"/>
    <w:rsid w:val="003E27C2"/>
    <w:rsid w:val="003E2B3C"/>
    <w:rsid w:val="003E2D04"/>
    <w:rsid w:val="003E2E7C"/>
    <w:rsid w:val="003E3C5C"/>
    <w:rsid w:val="003E44E8"/>
    <w:rsid w:val="003E45A2"/>
    <w:rsid w:val="003E4801"/>
    <w:rsid w:val="003E4E7E"/>
    <w:rsid w:val="003E5049"/>
    <w:rsid w:val="003E512C"/>
    <w:rsid w:val="003E5152"/>
    <w:rsid w:val="003E5291"/>
    <w:rsid w:val="003E53F1"/>
    <w:rsid w:val="003E59E8"/>
    <w:rsid w:val="003E59EB"/>
    <w:rsid w:val="003E5BBC"/>
    <w:rsid w:val="003E5E9A"/>
    <w:rsid w:val="003E5EB7"/>
    <w:rsid w:val="003E617D"/>
    <w:rsid w:val="003E6E62"/>
    <w:rsid w:val="003E7234"/>
    <w:rsid w:val="003E72A6"/>
    <w:rsid w:val="003E77A0"/>
    <w:rsid w:val="003E7B27"/>
    <w:rsid w:val="003E7BF1"/>
    <w:rsid w:val="003F00A3"/>
    <w:rsid w:val="003F0298"/>
    <w:rsid w:val="003F070E"/>
    <w:rsid w:val="003F08D7"/>
    <w:rsid w:val="003F0A18"/>
    <w:rsid w:val="003F0E9A"/>
    <w:rsid w:val="003F1B4F"/>
    <w:rsid w:val="003F1E52"/>
    <w:rsid w:val="003F23B2"/>
    <w:rsid w:val="003F2748"/>
    <w:rsid w:val="003F32E1"/>
    <w:rsid w:val="003F36CE"/>
    <w:rsid w:val="003F3B06"/>
    <w:rsid w:val="003F3C8E"/>
    <w:rsid w:val="003F43AF"/>
    <w:rsid w:val="003F45A1"/>
    <w:rsid w:val="003F5647"/>
    <w:rsid w:val="003F5791"/>
    <w:rsid w:val="003F5871"/>
    <w:rsid w:val="003F5C53"/>
    <w:rsid w:val="003F6A20"/>
    <w:rsid w:val="003F70E7"/>
    <w:rsid w:val="003F729F"/>
    <w:rsid w:val="003F741F"/>
    <w:rsid w:val="003F7594"/>
    <w:rsid w:val="003F7647"/>
    <w:rsid w:val="003F7DF0"/>
    <w:rsid w:val="003F7EEC"/>
    <w:rsid w:val="004000BA"/>
    <w:rsid w:val="00400963"/>
    <w:rsid w:val="00400FFE"/>
    <w:rsid w:val="0040149D"/>
    <w:rsid w:val="004019E6"/>
    <w:rsid w:val="00402128"/>
    <w:rsid w:val="0040215F"/>
    <w:rsid w:val="00402392"/>
    <w:rsid w:val="00402AA5"/>
    <w:rsid w:val="00402CC6"/>
    <w:rsid w:val="004031CA"/>
    <w:rsid w:val="00403559"/>
    <w:rsid w:val="004037A4"/>
    <w:rsid w:val="00403B09"/>
    <w:rsid w:val="00403B7F"/>
    <w:rsid w:val="00403DF0"/>
    <w:rsid w:val="004042FB"/>
    <w:rsid w:val="00404AF7"/>
    <w:rsid w:val="00404E13"/>
    <w:rsid w:val="00404F58"/>
    <w:rsid w:val="004050AA"/>
    <w:rsid w:val="004051D3"/>
    <w:rsid w:val="00405745"/>
    <w:rsid w:val="004059DA"/>
    <w:rsid w:val="00405C61"/>
    <w:rsid w:val="00405D37"/>
    <w:rsid w:val="004063B1"/>
    <w:rsid w:val="00407490"/>
    <w:rsid w:val="00407625"/>
    <w:rsid w:val="00407AE9"/>
    <w:rsid w:val="00407BC5"/>
    <w:rsid w:val="00410652"/>
    <w:rsid w:val="004109BD"/>
    <w:rsid w:val="00411A24"/>
    <w:rsid w:val="00411CE7"/>
    <w:rsid w:val="00411E9B"/>
    <w:rsid w:val="00412707"/>
    <w:rsid w:val="00412984"/>
    <w:rsid w:val="00412A78"/>
    <w:rsid w:val="00412AC0"/>
    <w:rsid w:val="00412E28"/>
    <w:rsid w:val="004133EE"/>
    <w:rsid w:val="0041350D"/>
    <w:rsid w:val="00413F93"/>
    <w:rsid w:val="004140E4"/>
    <w:rsid w:val="004143A7"/>
    <w:rsid w:val="00414407"/>
    <w:rsid w:val="00414801"/>
    <w:rsid w:val="0041487B"/>
    <w:rsid w:val="00414C31"/>
    <w:rsid w:val="004150F5"/>
    <w:rsid w:val="00415321"/>
    <w:rsid w:val="004156FB"/>
    <w:rsid w:val="004160C2"/>
    <w:rsid w:val="004165B0"/>
    <w:rsid w:val="00416D1F"/>
    <w:rsid w:val="004177D3"/>
    <w:rsid w:val="00417D3A"/>
    <w:rsid w:val="00417F8B"/>
    <w:rsid w:val="00420B79"/>
    <w:rsid w:val="00420C02"/>
    <w:rsid w:val="00420ED6"/>
    <w:rsid w:val="0042113B"/>
    <w:rsid w:val="004213E8"/>
    <w:rsid w:val="0042148B"/>
    <w:rsid w:val="0042155E"/>
    <w:rsid w:val="00421948"/>
    <w:rsid w:val="00421C0E"/>
    <w:rsid w:val="00421F06"/>
    <w:rsid w:val="00422427"/>
    <w:rsid w:val="00422BE9"/>
    <w:rsid w:val="004233CC"/>
    <w:rsid w:val="004236C3"/>
    <w:rsid w:val="004242C1"/>
    <w:rsid w:val="00424309"/>
    <w:rsid w:val="00424980"/>
    <w:rsid w:val="004249D6"/>
    <w:rsid w:val="00425FBC"/>
    <w:rsid w:val="00426DD9"/>
    <w:rsid w:val="0042710F"/>
    <w:rsid w:val="004304FC"/>
    <w:rsid w:val="00430B1C"/>
    <w:rsid w:val="004310AD"/>
    <w:rsid w:val="004310D5"/>
    <w:rsid w:val="00431326"/>
    <w:rsid w:val="00432276"/>
    <w:rsid w:val="0043296B"/>
    <w:rsid w:val="00433668"/>
    <w:rsid w:val="00433876"/>
    <w:rsid w:val="00434089"/>
    <w:rsid w:val="00434C63"/>
    <w:rsid w:val="00435525"/>
    <w:rsid w:val="004357F9"/>
    <w:rsid w:val="00436983"/>
    <w:rsid w:val="004378C7"/>
    <w:rsid w:val="00437DEC"/>
    <w:rsid w:val="004403E3"/>
    <w:rsid w:val="0044059E"/>
    <w:rsid w:val="00440F49"/>
    <w:rsid w:val="00441EDD"/>
    <w:rsid w:val="00441F87"/>
    <w:rsid w:val="00441F94"/>
    <w:rsid w:val="00442113"/>
    <w:rsid w:val="00442DF1"/>
    <w:rsid w:val="004431A1"/>
    <w:rsid w:val="004431E7"/>
    <w:rsid w:val="004436DF"/>
    <w:rsid w:val="00444557"/>
    <w:rsid w:val="0044483C"/>
    <w:rsid w:val="00444986"/>
    <w:rsid w:val="00444AF2"/>
    <w:rsid w:val="00444D0A"/>
    <w:rsid w:val="0044504D"/>
    <w:rsid w:val="004452BB"/>
    <w:rsid w:val="00445A4D"/>
    <w:rsid w:val="00446AC1"/>
    <w:rsid w:val="00447139"/>
    <w:rsid w:val="00447659"/>
    <w:rsid w:val="004476AC"/>
    <w:rsid w:val="004477EA"/>
    <w:rsid w:val="00447998"/>
    <w:rsid w:val="00447CBD"/>
    <w:rsid w:val="00447CE3"/>
    <w:rsid w:val="004503B8"/>
    <w:rsid w:val="004508BB"/>
    <w:rsid w:val="00450A85"/>
    <w:rsid w:val="00450D33"/>
    <w:rsid w:val="00450DE6"/>
    <w:rsid w:val="00450E4F"/>
    <w:rsid w:val="00450ED1"/>
    <w:rsid w:val="00451379"/>
    <w:rsid w:val="00451E82"/>
    <w:rsid w:val="00452425"/>
    <w:rsid w:val="00452BFB"/>
    <w:rsid w:val="00453124"/>
    <w:rsid w:val="004534D1"/>
    <w:rsid w:val="00453786"/>
    <w:rsid w:val="00453A04"/>
    <w:rsid w:val="00453F50"/>
    <w:rsid w:val="0045425D"/>
    <w:rsid w:val="004545EE"/>
    <w:rsid w:val="00454A06"/>
    <w:rsid w:val="00454E9C"/>
    <w:rsid w:val="004553C2"/>
    <w:rsid w:val="00455603"/>
    <w:rsid w:val="0045683D"/>
    <w:rsid w:val="00456BE3"/>
    <w:rsid w:val="00456E9A"/>
    <w:rsid w:val="004604F2"/>
    <w:rsid w:val="00460BFE"/>
    <w:rsid w:val="004611FC"/>
    <w:rsid w:val="00461998"/>
    <w:rsid w:val="00461D64"/>
    <w:rsid w:val="00461FA8"/>
    <w:rsid w:val="0046292D"/>
    <w:rsid w:val="00462A9F"/>
    <w:rsid w:val="00462EDE"/>
    <w:rsid w:val="004635A3"/>
    <w:rsid w:val="00463758"/>
    <w:rsid w:val="0046396A"/>
    <w:rsid w:val="00463A0F"/>
    <w:rsid w:val="00463D15"/>
    <w:rsid w:val="00463E9E"/>
    <w:rsid w:val="00463EEA"/>
    <w:rsid w:val="00464C49"/>
    <w:rsid w:val="00464FEB"/>
    <w:rsid w:val="00465164"/>
    <w:rsid w:val="00465596"/>
    <w:rsid w:val="00465AB5"/>
    <w:rsid w:val="0046603B"/>
    <w:rsid w:val="00466FA7"/>
    <w:rsid w:val="00467020"/>
    <w:rsid w:val="0046744C"/>
    <w:rsid w:val="00467A43"/>
    <w:rsid w:val="00467E49"/>
    <w:rsid w:val="00467E74"/>
    <w:rsid w:val="004705A1"/>
    <w:rsid w:val="0047088D"/>
    <w:rsid w:val="004711C1"/>
    <w:rsid w:val="004713EE"/>
    <w:rsid w:val="00471D9F"/>
    <w:rsid w:val="00472341"/>
    <w:rsid w:val="0047282D"/>
    <w:rsid w:val="00472CFB"/>
    <w:rsid w:val="00472FA9"/>
    <w:rsid w:val="0047384D"/>
    <w:rsid w:val="00473DBC"/>
    <w:rsid w:val="00473E1C"/>
    <w:rsid w:val="00473E83"/>
    <w:rsid w:val="00474546"/>
    <w:rsid w:val="00474AA5"/>
    <w:rsid w:val="00474C8A"/>
    <w:rsid w:val="00474D82"/>
    <w:rsid w:val="0047511F"/>
    <w:rsid w:val="00475833"/>
    <w:rsid w:val="004758AF"/>
    <w:rsid w:val="00475CCC"/>
    <w:rsid w:val="00475F3A"/>
    <w:rsid w:val="00476421"/>
    <w:rsid w:val="00477652"/>
    <w:rsid w:val="004776A8"/>
    <w:rsid w:val="0047795B"/>
    <w:rsid w:val="004802DE"/>
    <w:rsid w:val="0048084A"/>
    <w:rsid w:val="00480BC8"/>
    <w:rsid w:val="004813E7"/>
    <w:rsid w:val="004814A3"/>
    <w:rsid w:val="0048165D"/>
    <w:rsid w:val="00481802"/>
    <w:rsid w:val="0048236F"/>
    <w:rsid w:val="00482760"/>
    <w:rsid w:val="004838B2"/>
    <w:rsid w:val="00484001"/>
    <w:rsid w:val="0048400E"/>
    <w:rsid w:val="004851C3"/>
    <w:rsid w:val="004852A1"/>
    <w:rsid w:val="00485B45"/>
    <w:rsid w:val="0048602D"/>
    <w:rsid w:val="004862DA"/>
    <w:rsid w:val="00486383"/>
    <w:rsid w:val="004863F8"/>
    <w:rsid w:val="0048643D"/>
    <w:rsid w:val="0048779C"/>
    <w:rsid w:val="00487889"/>
    <w:rsid w:val="00490772"/>
    <w:rsid w:val="004909E3"/>
    <w:rsid w:val="00490CEE"/>
    <w:rsid w:val="00490DFE"/>
    <w:rsid w:val="0049192B"/>
    <w:rsid w:val="0049198E"/>
    <w:rsid w:val="00491E7C"/>
    <w:rsid w:val="00491F49"/>
    <w:rsid w:val="00492145"/>
    <w:rsid w:val="0049373B"/>
    <w:rsid w:val="0049398C"/>
    <w:rsid w:val="0049426B"/>
    <w:rsid w:val="00494CFD"/>
    <w:rsid w:val="00495632"/>
    <w:rsid w:val="00495700"/>
    <w:rsid w:val="004968CB"/>
    <w:rsid w:val="004970AB"/>
    <w:rsid w:val="00497461"/>
    <w:rsid w:val="004975E8"/>
    <w:rsid w:val="0049778F"/>
    <w:rsid w:val="00497D33"/>
    <w:rsid w:val="004A0083"/>
    <w:rsid w:val="004A1059"/>
    <w:rsid w:val="004A27A1"/>
    <w:rsid w:val="004A3167"/>
    <w:rsid w:val="004A3214"/>
    <w:rsid w:val="004A3F5D"/>
    <w:rsid w:val="004A4D2A"/>
    <w:rsid w:val="004A4F77"/>
    <w:rsid w:val="004A5713"/>
    <w:rsid w:val="004A5C48"/>
    <w:rsid w:val="004A66CE"/>
    <w:rsid w:val="004A699D"/>
    <w:rsid w:val="004A69A4"/>
    <w:rsid w:val="004A6ADE"/>
    <w:rsid w:val="004A6AEB"/>
    <w:rsid w:val="004A6DAE"/>
    <w:rsid w:val="004A6F0E"/>
    <w:rsid w:val="004A78B1"/>
    <w:rsid w:val="004A7F7E"/>
    <w:rsid w:val="004B0A1A"/>
    <w:rsid w:val="004B1168"/>
    <w:rsid w:val="004B1456"/>
    <w:rsid w:val="004B1E5E"/>
    <w:rsid w:val="004B22D1"/>
    <w:rsid w:val="004B22F0"/>
    <w:rsid w:val="004B27D1"/>
    <w:rsid w:val="004B2B4E"/>
    <w:rsid w:val="004B2EDF"/>
    <w:rsid w:val="004B3121"/>
    <w:rsid w:val="004B32A5"/>
    <w:rsid w:val="004B3611"/>
    <w:rsid w:val="004B3887"/>
    <w:rsid w:val="004B3EE8"/>
    <w:rsid w:val="004B3FB9"/>
    <w:rsid w:val="004B426A"/>
    <w:rsid w:val="004B4AB3"/>
    <w:rsid w:val="004B4F7D"/>
    <w:rsid w:val="004B5346"/>
    <w:rsid w:val="004B571B"/>
    <w:rsid w:val="004B63D1"/>
    <w:rsid w:val="004B71B5"/>
    <w:rsid w:val="004B7694"/>
    <w:rsid w:val="004B788E"/>
    <w:rsid w:val="004B78F8"/>
    <w:rsid w:val="004B7A8A"/>
    <w:rsid w:val="004B7ACF"/>
    <w:rsid w:val="004B7C3B"/>
    <w:rsid w:val="004C005D"/>
    <w:rsid w:val="004C044A"/>
    <w:rsid w:val="004C0664"/>
    <w:rsid w:val="004C0B15"/>
    <w:rsid w:val="004C104E"/>
    <w:rsid w:val="004C1261"/>
    <w:rsid w:val="004C12FA"/>
    <w:rsid w:val="004C15C5"/>
    <w:rsid w:val="004C17D0"/>
    <w:rsid w:val="004C18BC"/>
    <w:rsid w:val="004C1C0C"/>
    <w:rsid w:val="004C1C15"/>
    <w:rsid w:val="004C1C24"/>
    <w:rsid w:val="004C26A9"/>
    <w:rsid w:val="004C2866"/>
    <w:rsid w:val="004C2C78"/>
    <w:rsid w:val="004C2FAD"/>
    <w:rsid w:val="004C314D"/>
    <w:rsid w:val="004C330B"/>
    <w:rsid w:val="004C3559"/>
    <w:rsid w:val="004C3730"/>
    <w:rsid w:val="004C3C9D"/>
    <w:rsid w:val="004C3D5F"/>
    <w:rsid w:val="004C4277"/>
    <w:rsid w:val="004C4385"/>
    <w:rsid w:val="004C5480"/>
    <w:rsid w:val="004C6311"/>
    <w:rsid w:val="004C6ABA"/>
    <w:rsid w:val="004C6DEA"/>
    <w:rsid w:val="004C741C"/>
    <w:rsid w:val="004C7D07"/>
    <w:rsid w:val="004D0138"/>
    <w:rsid w:val="004D0366"/>
    <w:rsid w:val="004D0E0C"/>
    <w:rsid w:val="004D1F0C"/>
    <w:rsid w:val="004D1F76"/>
    <w:rsid w:val="004D2285"/>
    <w:rsid w:val="004D238D"/>
    <w:rsid w:val="004D25B9"/>
    <w:rsid w:val="004D2AF4"/>
    <w:rsid w:val="004D2CC7"/>
    <w:rsid w:val="004D2CE1"/>
    <w:rsid w:val="004D32B6"/>
    <w:rsid w:val="004D385D"/>
    <w:rsid w:val="004D3CA9"/>
    <w:rsid w:val="004D3D6C"/>
    <w:rsid w:val="004D406A"/>
    <w:rsid w:val="004D4191"/>
    <w:rsid w:val="004D42D7"/>
    <w:rsid w:val="004D4AD8"/>
    <w:rsid w:val="004D4B9E"/>
    <w:rsid w:val="004D4C7C"/>
    <w:rsid w:val="004D53EA"/>
    <w:rsid w:val="004D5D3B"/>
    <w:rsid w:val="004D5F4C"/>
    <w:rsid w:val="004D60E7"/>
    <w:rsid w:val="004D6905"/>
    <w:rsid w:val="004D6DA5"/>
    <w:rsid w:val="004D7399"/>
    <w:rsid w:val="004D7B66"/>
    <w:rsid w:val="004E0568"/>
    <w:rsid w:val="004E06FD"/>
    <w:rsid w:val="004E0803"/>
    <w:rsid w:val="004E1A0B"/>
    <w:rsid w:val="004E1B81"/>
    <w:rsid w:val="004E1DE2"/>
    <w:rsid w:val="004E1E1E"/>
    <w:rsid w:val="004E2248"/>
    <w:rsid w:val="004E2449"/>
    <w:rsid w:val="004E2731"/>
    <w:rsid w:val="004E29E2"/>
    <w:rsid w:val="004E3618"/>
    <w:rsid w:val="004E3C1D"/>
    <w:rsid w:val="004E40C8"/>
    <w:rsid w:val="004E41CA"/>
    <w:rsid w:val="004E426A"/>
    <w:rsid w:val="004E4634"/>
    <w:rsid w:val="004E54CA"/>
    <w:rsid w:val="004E5561"/>
    <w:rsid w:val="004E5812"/>
    <w:rsid w:val="004E58FC"/>
    <w:rsid w:val="004E63D5"/>
    <w:rsid w:val="004E699A"/>
    <w:rsid w:val="004E6AC0"/>
    <w:rsid w:val="004E6EA6"/>
    <w:rsid w:val="004E6F72"/>
    <w:rsid w:val="004E73C4"/>
    <w:rsid w:val="004E76D6"/>
    <w:rsid w:val="004F0957"/>
    <w:rsid w:val="004F108E"/>
    <w:rsid w:val="004F1343"/>
    <w:rsid w:val="004F136F"/>
    <w:rsid w:val="004F1687"/>
    <w:rsid w:val="004F197E"/>
    <w:rsid w:val="004F1E99"/>
    <w:rsid w:val="004F21C2"/>
    <w:rsid w:val="004F2D32"/>
    <w:rsid w:val="004F341E"/>
    <w:rsid w:val="004F3534"/>
    <w:rsid w:val="004F3F74"/>
    <w:rsid w:val="004F4018"/>
    <w:rsid w:val="004F4221"/>
    <w:rsid w:val="004F46EF"/>
    <w:rsid w:val="004F497F"/>
    <w:rsid w:val="004F5837"/>
    <w:rsid w:val="004F6D9D"/>
    <w:rsid w:val="004F6FA6"/>
    <w:rsid w:val="004F724D"/>
    <w:rsid w:val="004F73F4"/>
    <w:rsid w:val="004F765F"/>
    <w:rsid w:val="004F78BF"/>
    <w:rsid w:val="004F794E"/>
    <w:rsid w:val="004F7C0A"/>
    <w:rsid w:val="004F7C3B"/>
    <w:rsid w:val="004F7F0F"/>
    <w:rsid w:val="005005BB"/>
    <w:rsid w:val="00500891"/>
    <w:rsid w:val="005009C7"/>
    <w:rsid w:val="00500FFA"/>
    <w:rsid w:val="00502440"/>
    <w:rsid w:val="005026B7"/>
    <w:rsid w:val="00502E91"/>
    <w:rsid w:val="00503A65"/>
    <w:rsid w:val="0050470D"/>
    <w:rsid w:val="00504930"/>
    <w:rsid w:val="00504EB8"/>
    <w:rsid w:val="005050DA"/>
    <w:rsid w:val="005050DE"/>
    <w:rsid w:val="00505223"/>
    <w:rsid w:val="00505442"/>
    <w:rsid w:val="005054E6"/>
    <w:rsid w:val="005056B5"/>
    <w:rsid w:val="00505C03"/>
    <w:rsid w:val="0050625D"/>
    <w:rsid w:val="00506C1A"/>
    <w:rsid w:val="00506CA1"/>
    <w:rsid w:val="005070C1"/>
    <w:rsid w:val="0050756B"/>
    <w:rsid w:val="0050762B"/>
    <w:rsid w:val="00507ADB"/>
    <w:rsid w:val="00510220"/>
    <w:rsid w:val="005104EB"/>
    <w:rsid w:val="005108B9"/>
    <w:rsid w:val="00510B3D"/>
    <w:rsid w:val="005113A2"/>
    <w:rsid w:val="00512082"/>
    <w:rsid w:val="00512CE4"/>
    <w:rsid w:val="00512EAB"/>
    <w:rsid w:val="00513443"/>
    <w:rsid w:val="00513D4D"/>
    <w:rsid w:val="00514B04"/>
    <w:rsid w:val="00514F1A"/>
    <w:rsid w:val="00514FFA"/>
    <w:rsid w:val="0051505B"/>
    <w:rsid w:val="0051507B"/>
    <w:rsid w:val="00515618"/>
    <w:rsid w:val="00515BA9"/>
    <w:rsid w:val="00515F91"/>
    <w:rsid w:val="00515FFB"/>
    <w:rsid w:val="005160E8"/>
    <w:rsid w:val="005162DA"/>
    <w:rsid w:val="00517770"/>
    <w:rsid w:val="00517D9B"/>
    <w:rsid w:val="005202E3"/>
    <w:rsid w:val="00520751"/>
    <w:rsid w:val="00520ADF"/>
    <w:rsid w:val="00520B65"/>
    <w:rsid w:val="00520BDC"/>
    <w:rsid w:val="00521514"/>
    <w:rsid w:val="00521545"/>
    <w:rsid w:val="005224CB"/>
    <w:rsid w:val="00522AD4"/>
    <w:rsid w:val="00522EE1"/>
    <w:rsid w:val="005235F1"/>
    <w:rsid w:val="0052366A"/>
    <w:rsid w:val="00523754"/>
    <w:rsid w:val="0052382C"/>
    <w:rsid w:val="0052399B"/>
    <w:rsid w:val="0052503E"/>
    <w:rsid w:val="00525784"/>
    <w:rsid w:val="00525AAD"/>
    <w:rsid w:val="00526443"/>
    <w:rsid w:val="00527158"/>
    <w:rsid w:val="0052729F"/>
    <w:rsid w:val="005273F7"/>
    <w:rsid w:val="00527919"/>
    <w:rsid w:val="0053003B"/>
    <w:rsid w:val="005301C1"/>
    <w:rsid w:val="00530850"/>
    <w:rsid w:val="00530D46"/>
    <w:rsid w:val="00530EB3"/>
    <w:rsid w:val="005312D4"/>
    <w:rsid w:val="0053133B"/>
    <w:rsid w:val="00531707"/>
    <w:rsid w:val="00531E02"/>
    <w:rsid w:val="0053219C"/>
    <w:rsid w:val="00532380"/>
    <w:rsid w:val="005329C3"/>
    <w:rsid w:val="0053357F"/>
    <w:rsid w:val="005344FB"/>
    <w:rsid w:val="0053480C"/>
    <w:rsid w:val="00534A1E"/>
    <w:rsid w:val="00534B37"/>
    <w:rsid w:val="00534C91"/>
    <w:rsid w:val="0053507D"/>
    <w:rsid w:val="0053567C"/>
    <w:rsid w:val="00535B8C"/>
    <w:rsid w:val="00535DC5"/>
    <w:rsid w:val="005361F7"/>
    <w:rsid w:val="005365A8"/>
    <w:rsid w:val="00536FFB"/>
    <w:rsid w:val="005370B3"/>
    <w:rsid w:val="0053719D"/>
    <w:rsid w:val="00537411"/>
    <w:rsid w:val="00537691"/>
    <w:rsid w:val="005378FC"/>
    <w:rsid w:val="00537B33"/>
    <w:rsid w:val="00537B4C"/>
    <w:rsid w:val="00537CE6"/>
    <w:rsid w:val="005409CF"/>
    <w:rsid w:val="0054130F"/>
    <w:rsid w:val="005413EF"/>
    <w:rsid w:val="00541503"/>
    <w:rsid w:val="00541B79"/>
    <w:rsid w:val="005421D5"/>
    <w:rsid w:val="005421FE"/>
    <w:rsid w:val="00542368"/>
    <w:rsid w:val="005427A6"/>
    <w:rsid w:val="005427D5"/>
    <w:rsid w:val="00542CE3"/>
    <w:rsid w:val="00542D55"/>
    <w:rsid w:val="005434F7"/>
    <w:rsid w:val="005436BD"/>
    <w:rsid w:val="005439AD"/>
    <w:rsid w:val="00543E22"/>
    <w:rsid w:val="00544561"/>
    <w:rsid w:val="00544763"/>
    <w:rsid w:val="005456EA"/>
    <w:rsid w:val="005470BA"/>
    <w:rsid w:val="00547860"/>
    <w:rsid w:val="00547E78"/>
    <w:rsid w:val="0055085D"/>
    <w:rsid w:val="00550FF6"/>
    <w:rsid w:val="0055122E"/>
    <w:rsid w:val="0055134E"/>
    <w:rsid w:val="00551422"/>
    <w:rsid w:val="00551FA2"/>
    <w:rsid w:val="0055217F"/>
    <w:rsid w:val="005526EC"/>
    <w:rsid w:val="00552984"/>
    <w:rsid w:val="00552BAB"/>
    <w:rsid w:val="00553222"/>
    <w:rsid w:val="00553346"/>
    <w:rsid w:val="005538DA"/>
    <w:rsid w:val="00553CE6"/>
    <w:rsid w:val="00554398"/>
    <w:rsid w:val="0055439D"/>
    <w:rsid w:val="0055481A"/>
    <w:rsid w:val="00554D8E"/>
    <w:rsid w:val="005559A3"/>
    <w:rsid w:val="00555D7B"/>
    <w:rsid w:val="00555E14"/>
    <w:rsid w:val="0055630D"/>
    <w:rsid w:val="00556433"/>
    <w:rsid w:val="00556684"/>
    <w:rsid w:val="00556B9E"/>
    <w:rsid w:val="00556EF7"/>
    <w:rsid w:val="00557103"/>
    <w:rsid w:val="00557294"/>
    <w:rsid w:val="00557573"/>
    <w:rsid w:val="00557632"/>
    <w:rsid w:val="00557A49"/>
    <w:rsid w:val="00557B8F"/>
    <w:rsid w:val="00560453"/>
    <w:rsid w:val="005608E2"/>
    <w:rsid w:val="00560DDF"/>
    <w:rsid w:val="00561003"/>
    <w:rsid w:val="005611AB"/>
    <w:rsid w:val="005617DE"/>
    <w:rsid w:val="00561857"/>
    <w:rsid w:val="00562404"/>
    <w:rsid w:val="00562D6B"/>
    <w:rsid w:val="0056316F"/>
    <w:rsid w:val="00563389"/>
    <w:rsid w:val="00563ABD"/>
    <w:rsid w:val="00563ED7"/>
    <w:rsid w:val="005642BE"/>
    <w:rsid w:val="00565192"/>
    <w:rsid w:val="00565345"/>
    <w:rsid w:val="00565560"/>
    <w:rsid w:val="0056597E"/>
    <w:rsid w:val="00566688"/>
    <w:rsid w:val="00566DA4"/>
    <w:rsid w:val="0056706A"/>
    <w:rsid w:val="00567B87"/>
    <w:rsid w:val="00570687"/>
    <w:rsid w:val="00571592"/>
    <w:rsid w:val="0057168E"/>
    <w:rsid w:val="00571E87"/>
    <w:rsid w:val="0057223B"/>
    <w:rsid w:val="00572475"/>
    <w:rsid w:val="005728EB"/>
    <w:rsid w:val="00572DD0"/>
    <w:rsid w:val="0057322E"/>
    <w:rsid w:val="00573316"/>
    <w:rsid w:val="0057360B"/>
    <w:rsid w:val="0057375E"/>
    <w:rsid w:val="0057403F"/>
    <w:rsid w:val="005740F1"/>
    <w:rsid w:val="00574F5A"/>
    <w:rsid w:val="005751B3"/>
    <w:rsid w:val="00575ED4"/>
    <w:rsid w:val="005761E3"/>
    <w:rsid w:val="00576479"/>
    <w:rsid w:val="00576523"/>
    <w:rsid w:val="005768BE"/>
    <w:rsid w:val="00576974"/>
    <w:rsid w:val="00576B9B"/>
    <w:rsid w:val="00576EBE"/>
    <w:rsid w:val="0057745C"/>
    <w:rsid w:val="00577465"/>
    <w:rsid w:val="0057769C"/>
    <w:rsid w:val="00577B94"/>
    <w:rsid w:val="00577FC1"/>
    <w:rsid w:val="005805FB"/>
    <w:rsid w:val="00580CA1"/>
    <w:rsid w:val="0058162D"/>
    <w:rsid w:val="00581678"/>
    <w:rsid w:val="0058191A"/>
    <w:rsid w:val="00581A6B"/>
    <w:rsid w:val="00581C83"/>
    <w:rsid w:val="005821BA"/>
    <w:rsid w:val="00582336"/>
    <w:rsid w:val="0058262C"/>
    <w:rsid w:val="005829B6"/>
    <w:rsid w:val="00582A84"/>
    <w:rsid w:val="00582B4B"/>
    <w:rsid w:val="005833EA"/>
    <w:rsid w:val="00583A41"/>
    <w:rsid w:val="00584A3A"/>
    <w:rsid w:val="00584B92"/>
    <w:rsid w:val="005856F1"/>
    <w:rsid w:val="00585E78"/>
    <w:rsid w:val="00586928"/>
    <w:rsid w:val="00586AC4"/>
    <w:rsid w:val="005872BA"/>
    <w:rsid w:val="0058765A"/>
    <w:rsid w:val="00587999"/>
    <w:rsid w:val="005902C8"/>
    <w:rsid w:val="005906AB"/>
    <w:rsid w:val="00590BDF"/>
    <w:rsid w:val="00591299"/>
    <w:rsid w:val="00591C19"/>
    <w:rsid w:val="00593282"/>
    <w:rsid w:val="005935F2"/>
    <w:rsid w:val="0059432E"/>
    <w:rsid w:val="00594D22"/>
    <w:rsid w:val="00595119"/>
    <w:rsid w:val="0059521C"/>
    <w:rsid w:val="00595279"/>
    <w:rsid w:val="0059532F"/>
    <w:rsid w:val="0059534E"/>
    <w:rsid w:val="005957E3"/>
    <w:rsid w:val="00595A36"/>
    <w:rsid w:val="00595BE4"/>
    <w:rsid w:val="00596586"/>
    <w:rsid w:val="005967B7"/>
    <w:rsid w:val="00596987"/>
    <w:rsid w:val="00596B6A"/>
    <w:rsid w:val="00596E2D"/>
    <w:rsid w:val="005975A6"/>
    <w:rsid w:val="005A1B8B"/>
    <w:rsid w:val="005A1D90"/>
    <w:rsid w:val="005A2138"/>
    <w:rsid w:val="005A2627"/>
    <w:rsid w:val="005A2B24"/>
    <w:rsid w:val="005A2FE1"/>
    <w:rsid w:val="005A336F"/>
    <w:rsid w:val="005A36C4"/>
    <w:rsid w:val="005A4301"/>
    <w:rsid w:val="005A43C4"/>
    <w:rsid w:val="005A4713"/>
    <w:rsid w:val="005A499E"/>
    <w:rsid w:val="005A4AF2"/>
    <w:rsid w:val="005A53B7"/>
    <w:rsid w:val="005A53FD"/>
    <w:rsid w:val="005A5491"/>
    <w:rsid w:val="005A56EC"/>
    <w:rsid w:val="005A575B"/>
    <w:rsid w:val="005A57A9"/>
    <w:rsid w:val="005A5818"/>
    <w:rsid w:val="005A58DF"/>
    <w:rsid w:val="005A646E"/>
    <w:rsid w:val="005A719E"/>
    <w:rsid w:val="005A726A"/>
    <w:rsid w:val="005A74F3"/>
    <w:rsid w:val="005A76B4"/>
    <w:rsid w:val="005A7C0D"/>
    <w:rsid w:val="005A7D30"/>
    <w:rsid w:val="005A7DFA"/>
    <w:rsid w:val="005A7E15"/>
    <w:rsid w:val="005B034C"/>
    <w:rsid w:val="005B0379"/>
    <w:rsid w:val="005B04D9"/>
    <w:rsid w:val="005B1262"/>
    <w:rsid w:val="005B16A6"/>
    <w:rsid w:val="005B1813"/>
    <w:rsid w:val="005B1A33"/>
    <w:rsid w:val="005B1C0E"/>
    <w:rsid w:val="005B1C6F"/>
    <w:rsid w:val="005B2142"/>
    <w:rsid w:val="005B2529"/>
    <w:rsid w:val="005B2832"/>
    <w:rsid w:val="005B2CA4"/>
    <w:rsid w:val="005B3018"/>
    <w:rsid w:val="005B32D5"/>
    <w:rsid w:val="005B3CED"/>
    <w:rsid w:val="005B3E27"/>
    <w:rsid w:val="005B3E92"/>
    <w:rsid w:val="005B462E"/>
    <w:rsid w:val="005B47F6"/>
    <w:rsid w:val="005B59BD"/>
    <w:rsid w:val="005B61B7"/>
    <w:rsid w:val="005B677C"/>
    <w:rsid w:val="005B6F10"/>
    <w:rsid w:val="005B748C"/>
    <w:rsid w:val="005B78FA"/>
    <w:rsid w:val="005B795B"/>
    <w:rsid w:val="005B7A3C"/>
    <w:rsid w:val="005C01D6"/>
    <w:rsid w:val="005C06B3"/>
    <w:rsid w:val="005C1247"/>
    <w:rsid w:val="005C1C17"/>
    <w:rsid w:val="005C1D2D"/>
    <w:rsid w:val="005C2681"/>
    <w:rsid w:val="005C3041"/>
    <w:rsid w:val="005C34C4"/>
    <w:rsid w:val="005C3562"/>
    <w:rsid w:val="005C3B26"/>
    <w:rsid w:val="005C3D3B"/>
    <w:rsid w:val="005C44D6"/>
    <w:rsid w:val="005C4A6A"/>
    <w:rsid w:val="005C4D72"/>
    <w:rsid w:val="005C4FC4"/>
    <w:rsid w:val="005C5182"/>
    <w:rsid w:val="005C54C4"/>
    <w:rsid w:val="005C5D25"/>
    <w:rsid w:val="005C5FFF"/>
    <w:rsid w:val="005C6497"/>
    <w:rsid w:val="005C6F02"/>
    <w:rsid w:val="005C7363"/>
    <w:rsid w:val="005C7765"/>
    <w:rsid w:val="005C7FF0"/>
    <w:rsid w:val="005D060A"/>
    <w:rsid w:val="005D0984"/>
    <w:rsid w:val="005D0D7B"/>
    <w:rsid w:val="005D0F69"/>
    <w:rsid w:val="005D14A0"/>
    <w:rsid w:val="005D1DAB"/>
    <w:rsid w:val="005D1E16"/>
    <w:rsid w:val="005D216C"/>
    <w:rsid w:val="005D29E1"/>
    <w:rsid w:val="005D2DD7"/>
    <w:rsid w:val="005D3399"/>
    <w:rsid w:val="005D3701"/>
    <w:rsid w:val="005D467E"/>
    <w:rsid w:val="005D58F8"/>
    <w:rsid w:val="005D5E50"/>
    <w:rsid w:val="005D5EFE"/>
    <w:rsid w:val="005D62E6"/>
    <w:rsid w:val="005D6556"/>
    <w:rsid w:val="005D656C"/>
    <w:rsid w:val="005D6712"/>
    <w:rsid w:val="005D6865"/>
    <w:rsid w:val="005D6B51"/>
    <w:rsid w:val="005D71C0"/>
    <w:rsid w:val="005D7933"/>
    <w:rsid w:val="005E02D0"/>
    <w:rsid w:val="005E0B8E"/>
    <w:rsid w:val="005E124D"/>
    <w:rsid w:val="005E12CC"/>
    <w:rsid w:val="005E13E6"/>
    <w:rsid w:val="005E147B"/>
    <w:rsid w:val="005E175B"/>
    <w:rsid w:val="005E1974"/>
    <w:rsid w:val="005E1AE0"/>
    <w:rsid w:val="005E1F8B"/>
    <w:rsid w:val="005E24BC"/>
    <w:rsid w:val="005E268D"/>
    <w:rsid w:val="005E2F48"/>
    <w:rsid w:val="005E3ACA"/>
    <w:rsid w:val="005E4EC4"/>
    <w:rsid w:val="005E54DF"/>
    <w:rsid w:val="005E5D04"/>
    <w:rsid w:val="005E60E8"/>
    <w:rsid w:val="005E6D0B"/>
    <w:rsid w:val="005E6D4E"/>
    <w:rsid w:val="005E6EA7"/>
    <w:rsid w:val="005E70EB"/>
    <w:rsid w:val="005E71FF"/>
    <w:rsid w:val="005E737C"/>
    <w:rsid w:val="005E7442"/>
    <w:rsid w:val="005E7966"/>
    <w:rsid w:val="005E7FBB"/>
    <w:rsid w:val="005F109F"/>
    <w:rsid w:val="005F1189"/>
    <w:rsid w:val="005F1E95"/>
    <w:rsid w:val="005F261A"/>
    <w:rsid w:val="005F2812"/>
    <w:rsid w:val="005F2CD0"/>
    <w:rsid w:val="005F37D8"/>
    <w:rsid w:val="005F3CE2"/>
    <w:rsid w:val="005F42D5"/>
    <w:rsid w:val="005F4EE8"/>
    <w:rsid w:val="005F521F"/>
    <w:rsid w:val="005F56ED"/>
    <w:rsid w:val="005F5944"/>
    <w:rsid w:val="005F5EFD"/>
    <w:rsid w:val="005F60E8"/>
    <w:rsid w:val="005F633F"/>
    <w:rsid w:val="005F7301"/>
    <w:rsid w:val="005F7A6C"/>
    <w:rsid w:val="005F7DE7"/>
    <w:rsid w:val="005F7E1D"/>
    <w:rsid w:val="006002A5"/>
    <w:rsid w:val="006005F7"/>
    <w:rsid w:val="006008EB"/>
    <w:rsid w:val="00600C40"/>
    <w:rsid w:val="0060107E"/>
    <w:rsid w:val="00601736"/>
    <w:rsid w:val="00601A53"/>
    <w:rsid w:val="00601B46"/>
    <w:rsid w:val="00601BA0"/>
    <w:rsid w:val="006023CE"/>
    <w:rsid w:val="006024FF"/>
    <w:rsid w:val="0060286A"/>
    <w:rsid w:val="00603B37"/>
    <w:rsid w:val="00603B62"/>
    <w:rsid w:val="00603EE7"/>
    <w:rsid w:val="00604365"/>
    <w:rsid w:val="00604758"/>
    <w:rsid w:val="0060485A"/>
    <w:rsid w:val="006051BD"/>
    <w:rsid w:val="00605496"/>
    <w:rsid w:val="006056AD"/>
    <w:rsid w:val="00605FD4"/>
    <w:rsid w:val="006060FE"/>
    <w:rsid w:val="00606487"/>
    <w:rsid w:val="006065CD"/>
    <w:rsid w:val="00606B4D"/>
    <w:rsid w:val="00606D8C"/>
    <w:rsid w:val="0060751C"/>
    <w:rsid w:val="00607A8A"/>
    <w:rsid w:val="00607C3A"/>
    <w:rsid w:val="00607D0F"/>
    <w:rsid w:val="00607F05"/>
    <w:rsid w:val="00607F46"/>
    <w:rsid w:val="006100C7"/>
    <w:rsid w:val="00610EB0"/>
    <w:rsid w:val="0061135D"/>
    <w:rsid w:val="00611606"/>
    <w:rsid w:val="00611C92"/>
    <w:rsid w:val="00611FAE"/>
    <w:rsid w:val="00612152"/>
    <w:rsid w:val="006127D0"/>
    <w:rsid w:val="00612C32"/>
    <w:rsid w:val="00612CED"/>
    <w:rsid w:val="00612EA7"/>
    <w:rsid w:val="00613476"/>
    <w:rsid w:val="0061395A"/>
    <w:rsid w:val="00613A42"/>
    <w:rsid w:val="00613E9C"/>
    <w:rsid w:val="00613ECA"/>
    <w:rsid w:val="00614823"/>
    <w:rsid w:val="00614D1A"/>
    <w:rsid w:val="00614D30"/>
    <w:rsid w:val="00615227"/>
    <w:rsid w:val="00615B7D"/>
    <w:rsid w:val="00616051"/>
    <w:rsid w:val="006171C7"/>
    <w:rsid w:val="0061797F"/>
    <w:rsid w:val="00620104"/>
    <w:rsid w:val="0062155F"/>
    <w:rsid w:val="0062187B"/>
    <w:rsid w:val="00621CE9"/>
    <w:rsid w:val="00622194"/>
    <w:rsid w:val="00622398"/>
    <w:rsid w:val="00622715"/>
    <w:rsid w:val="0062277B"/>
    <w:rsid w:val="00622C70"/>
    <w:rsid w:val="006235E1"/>
    <w:rsid w:val="0062395F"/>
    <w:rsid w:val="00623CAA"/>
    <w:rsid w:val="00624F7E"/>
    <w:rsid w:val="00625448"/>
    <w:rsid w:val="00625D55"/>
    <w:rsid w:val="00626D24"/>
    <w:rsid w:val="00626E68"/>
    <w:rsid w:val="00627D93"/>
    <w:rsid w:val="00627EFD"/>
    <w:rsid w:val="006309F7"/>
    <w:rsid w:val="0063146F"/>
    <w:rsid w:val="00631CF9"/>
    <w:rsid w:val="006324BE"/>
    <w:rsid w:val="006325E5"/>
    <w:rsid w:val="00632970"/>
    <w:rsid w:val="0063360E"/>
    <w:rsid w:val="00633996"/>
    <w:rsid w:val="00633CB1"/>
    <w:rsid w:val="00634038"/>
    <w:rsid w:val="006342AF"/>
    <w:rsid w:val="006345C0"/>
    <w:rsid w:val="006345F8"/>
    <w:rsid w:val="00635629"/>
    <w:rsid w:val="00635A52"/>
    <w:rsid w:val="00635BA5"/>
    <w:rsid w:val="00635C72"/>
    <w:rsid w:val="00635D7B"/>
    <w:rsid w:val="006362DF"/>
    <w:rsid w:val="006365E0"/>
    <w:rsid w:val="0063693A"/>
    <w:rsid w:val="00640A3A"/>
    <w:rsid w:val="00640CCD"/>
    <w:rsid w:val="00641876"/>
    <w:rsid w:val="0064188A"/>
    <w:rsid w:val="00641F7F"/>
    <w:rsid w:val="00642713"/>
    <w:rsid w:val="00642A90"/>
    <w:rsid w:val="00642B05"/>
    <w:rsid w:val="00642EBD"/>
    <w:rsid w:val="00643000"/>
    <w:rsid w:val="00643420"/>
    <w:rsid w:val="006434DC"/>
    <w:rsid w:val="0064394A"/>
    <w:rsid w:val="006439B1"/>
    <w:rsid w:val="00643AB2"/>
    <w:rsid w:val="00643DC7"/>
    <w:rsid w:val="00645DB5"/>
    <w:rsid w:val="00646363"/>
    <w:rsid w:val="00646416"/>
    <w:rsid w:val="00646DE6"/>
    <w:rsid w:val="00646F57"/>
    <w:rsid w:val="006470A3"/>
    <w:rsid w:val="0064764F"/>
    <w:rsid w:val="00647668"/>
    <w:rsid w:val="0064784D"/>
    <w:rsid w:val="00647A14"/>
    <w:rsid w:val="00647B5B"/>
    <w:rsid w:val="00647CBB"/>
    <w:rsid w:val="006503C8"/>
    <w:rsid w:val="00650CD8"/>
    <w:rsid w:val="00650EB5"/>
    <w:rsid w:val="00650ED5"/>
    <w:rsid w:val="006512F7"/>
    <w:rsid w:val="00651BEE"/>
    <w:rsid w:val="00651C40"/>
    <w:rsid w:val="00651CF1"/>
    <w:rsid w:val="006520D9"/>
    <w:rsid w:val="006522C9"/>
    <w:rsid w:val="00652DFF"/>
    <w:rsid w:val="00653216"/>
    <w:rsid w:val="006540E3"/>
    <w:rsid w:val="00654A7D"/>
    <w:rsid w:val="00654ED4"/>
    <w:rsid w:val="00654FB8"/>
    <w:rsid w:val="0065503D"/>
    <w:rsid w:val="00655249"/>
    <w:rsid w:val="00655279"/>
    <w:rsid w:val="00655420"/>
    <w:rsid w:val="00655C30"/>
    <w:rsid w:val="00656206"/>
    <w:rsid w:val="00656365"/>
    <w:rsid w:val="00656625"/>
    <w:rsid w:val="00656C6D"/>
    <w:rsid w:val="0065728A"/>
    <w:rsid w:val="00657541"/>
    <w:rsid w:val="00657D8F"/>
    <w:rsid w:val="00660192"/>
    <w:rsid w:val="0066080B"/>
    <w:rsid w:val="00660F39"/>
    <w:rsid w:val="00661268"/>
    <w:rsid w:val="006612FC"/>
    <w:rsid w:val="006613A4"/>
    <w:rsid w:val="0066259A"/>
    <w:rsid w:val="006629EA"/>
    <w:rsid w:val="006638AB"/>
    <w:rsid w:val="00663FCE"/>
    <w:rsid w:val="00664C6D"/>
    <w:rsid w:val="00664C8B"/>
    <w:rsid w:val="0066518E"/>
    <w:rsid w:val="0066533B"/>
    <w:rsid w:val="0066537B"/>
    <w:rsid w:val="006654A7"/>
    <w:rsid w:val="00665959"/>
    <w:rsid w:val="006659D1"/>
    <w:rsid w:val="00665AA4"/>
    <w:rsid w:val="00665F56"/>
    <w:rsid w:val="006662D9"/>
    <w:rsid w:val="00666399"/>
    <w:rsid w:val="006665A1"/>
    <w:rsid w:val="00666B05"/>
    <w:rsid w:val="00666E7E"/>
    <w:rsid w:val="00666F00"/>
    <w:rsid w:val="00666FB5"/>
    <w:rsid w:val="0066746C"/>
    <w:rsid w:val="00667875"/>
    <w:rsid w:val="00667BD1"/>
    <w:rsid w:val="00667DA8"/>
    <w:rsid w:val="00667E6E"/>
    <w:rsid w:val="00670053"/>
    <w:rsid w:val="0067012B"/>
    <w:rsid w:val="006701D6"/>
    <w:rsid w:val="00670F1C"/>
    <w:rsid w:val="0067226A"/>
    <w:rsid w:val="006728B2"/>
    <w:rsid w:val="00672A83"/>
    <w:rsid w:val="00673710"/>
    <w:rsid w:val="00673928"/>
    <w:rsid w:val="00673A13"/>
    <w:rsid w:val="00673D23"/>
    <w:rsid w:val="006740E1"/>
    <w:rsid w:val="00674316"/>
    <w:rsid w:val="00674E70"/>
    <w:rsid w:val="00674FD2"/>
    <w:rsid w:val="00675188"/>
    <w:rsid w:val="00676198"/>
    <w:rsid w:val="00676224"/>
    <w:rsid w:val="00676283"/>
    <w:rsid w:val="0067646B"/>
    <w:rsid w:val="006766CA"/>
    <w:rsid w:val="0067670E"/>
    <w:rsid w:val="00676AC6"/>
    <w:rsid w:val="00676C97"/>
    <w:rsid w:val="00676FA4"/>
    <w:rsid w:val="006771C2"/>
    <w:rsid w:val="0068006A"/>
    <w:rsid w:val="006801EC"/>
    <w:rsid w:val="0068047B"/>
    <w:rsid w:val="00680C68"/>
    <w:rsid w:val="00681039"/>
    <w:rsid w:val="0068168B"/>
    <w:rsid w:val="0068214A"/>
    <w:rsid w:val="0068286F"/>
    <w:rsid w:val="006828BE"/>
    <w:rsid w:val="00682A65"/>
    <w:rsid w:val="0068312E"/>
    <w:rsid w:val="006833DB"/>
    <w:rsid w:val="0068368F"/>
    <w:rsid w:val="006838A0"/>
    <w:rsid w:val="00683D75"/>
    <w:rsid w:val="00683F15"/>
    <w:rsid w:val="00685492"/>
    <w:rsid w:val="00685547"/>
    <w:rsid w:val="006858D5"/>
    <w:rsid w:val="00685A97"/>
    <w:rsid w:val="00685FA4"/>
    <w:rsid w:val="0068710B"/>
    <w:rsid w:val="00687283"/>
    <w:rsid w:val="006873AA"/>
    <w:rsid w:val="00687449"/>
    <w:rsid w:val="0068774B"/>
    <w:rsid w:val="00687B79"/>
    <w:rsid w:val="00690929"/>
    <w:rsid w:val="00691061"/>
    <w:rsid w:val="00691604"/>
    <w:rsid w:val="00691F60"/>
    <w:rsid w:val="0069250D"/>
    <w:rsid w:val="00692D05"/>
    <w:rsid w:val="006931AE"/>
    <w:rsid w:val="0069389D"/>
    <w:rsid w:val="00693B2B"/>
    <w:rsid w:val="00693EEA"/>
    <w:rsid w:val="006943B3"/>
    <w:rsid w:val="006950BC"/>
    <w:rsid w:val="00695A18"/>
    <w:rsid w:val="0069604F"/>
    <w:rsid w:val="006965C6"/>
    <w:rsid w:val="00696A94"/>
    <w:rsid w:val="0069704A"/>
    <w:rsid w:val="006971D4"/>
    <w:rsid w:val="006973C8"/>
    <w:rsid w:val="006973FD"/>
    <w:rsid w:val="006974BD"/>
    <w:rsid w:val="00697846"/>
    <w:rsid w:val="006A0187"/>
    <w:rsid w:val="006A04D2"/>
    <w:rsid w:val="006A0ABF"/>
    <w:rsid w:val="006A0BB2"/>
    <w:rsid w:val="006A0CDE"/>
    <w:rsid w:val="006A1C07"/>
    <w:rsid w:val="006A1FAA"/>
    <w:rsid w:val="006A1FC4"/>
    <w:rsid w:val="006A223F"/>
    <w:rsid w:val="006A2338"/>
    <w:rsid w:val="006A2443"/>
    <w:rsid w:val="006A2560"/>
    <w:rsid w:val="006A28E1"/>
    <w:rsid w:val="006A3242"/>
    <w:rsid w:val="006A3BC8"/>
    <w:rsid w:val="006A45BD"/>
    <w:rsid w:val="006A4A65"/>
    <w:rsid w:val="006A5096"/>
    <w:rsid w:val="006A5197"/>
    <w:rsid w:val="006A51B4"/>
    <w:rsid w:val="006A5823"/>
    <w:rsid w:val="006A5F9B"/>
    <w:rsid w:val="006A6343"/>
    <w:rsid w:val="006A6492"/>
    <w:rsid w:val="006A6578"/>
    <w:rsid w:val="006A6890"/>
    <w:rsid w:val="006A691D"/>
    <w:rsid w:val="006A6F7B"/>
    <w:rsid w:val="006A7019"/>
    <w:rsid w:val="006A7241"/>
    <w:rsid w:val="006A7322"/>
    <w:rsid w:val="006A7673"/>
    <w:rsid w:val="006B035E"/>
    <w:rsid w:val="006B05DD"/>
    <w:rsid w:val="006B064C"/>
    <w:rsid w:val="006B0F33"/>
    <w:rsid w:val="006B170C"/>
    <w:rsid w:val="006B1F5E"/>
    <w:rsid w:val="006B2564"/>
    <w:rsid w:val="006B2BCD"/>
    <w:rsid w:val="006B2C4C"/>
    <w:rsid w:val="006B323C"/>
    <w:rsid w:val="006B3733"/>
    <w:rsid w:val="006B3A11"/>
    <w:rsid w:val="006B3CE7"/>
    <w:rsid w:val="006B3DE3"/>
    <w:rsid w:val="006B4E8F"/>
    <w:rsid w:val="006B531F"/>
    <w:rsid w:val="006B571E"/>
    <w:rsid w:val="006B5B7E"/>
    <w:rsid w:val="006B6676"/>
    <w:rsid w:val="006B7F92"/>
    <w:rsid w:val="006C0446"/>
    <w:rsid w:val="006C14BE"/>
    <w:rsid w:val="006C1707"/>
    <w:rsid w:val="006C183A"/>
    <w:rsid w:val="006C242A"/>
    <w:rsid w:val="006C2859"/>
    <w:rsid w:val="006C28C2"/>
    <w:rsid w:val="006C319C"/>
    <w:rsid w:val="006C31A6"/>
    <w:rsid w:val="006C34A0"/>
    <w:rsid w:val="006C35B9"/>
    <w:rsid w:val="006C399B"/>
    <w:rsid w:val="006C3CD2"/>
    <w:rsid w:val="006C46CA"/>
    <w:rsid w:val="006C57DA"/>
    <w:rsid w:val="006C5EB2"/>
    <w:rsid w:val="006C63ED"/>
    <w:rsid w:val="006C6569"/>
    <w:rsid w:val="006C6E17"/>
    <w:rsid w:val="006C7700"/>
    <w:rsid w:val="006C7882"/>
    <w:rsid w:val="006C7A30"/>
    <w:rsid w:val="006C7D13"/>
    <w:rsid w:val="006C7E06"/>
    <w:rsid w:val="006C7F90"/>
    <w:rsid w:val="006D028E"/>
    <w:rsid w:val="006D11CE"/>
    <w:rsid w:val="006D138C"/>
    <w:rsid w:val="006D1844"/>
    <w:rsid w:val="006D1A40"/>
    <w:rsid w:val="006D1DC4"/>
    <w:rsid w:val="006D2A53"/>
    <w:rsid w:val="006D2AB3"/>
    <w:rsid w:val="006D335C"/>
    <w:rsid w:val="006D3687"/>
    <w:rsid w:val="006D3748"/>
    <w:rsid w:val="006D3990"/>
    <w:rsid w:val="006D5358"/>
    <w:rsid w:val="006D549A"/>
    <w:rsid w:val="006D56FC"/>
    <w:rsid w:val="006D575D"/>
    <w:rsid w:val="006D5C15"/>
    <w:rsid w:val="006D5C28"/>
    <w:rsid w:val="006D6067"/>
    <w:rsid w:val="006D60B7"/>
    <w:rsid w:val="006D60F0"/>
    <w:rsid w:val="006D633A"/>
    <w:rsid w:val="006D68EB"/>
    <w:rsid w:val="006D747A"/>
    <w:rsid w:val="006D7F95"/>
    <w:rsid w:val="006E0186"/>
    <w:rsid w:val="006E03F4"/>
    <w:rsid w:val="006E0CFF"/>
    <w:rsid w:val="006E0EB3"/>
    <w:rsid w:val="006E0FE1"/>
    <w:rsid w:val="006E0FE4"/>
    <w:rsid w:val="006E0FFC"/>
    <w:rsid w:val="006E10C3"/>
    <w:rsid w:val="006E16D7"/>
    <w:rsid w:val="006E1F50"/>
    <w:rsid w:val="006E1F72"/>
    <w:rsid w:val="006E2319"/>
    <w:rsid w:val="006E30B1"/>
    <w:rsid w:val="006E33D1"/>
    <w:rsid w:val="006E34EE"/>
    <w:rsid w:val="006E39DB"/>
    <w:rsid w:val="006E3AB7"/>
    <w:rsid w:val="006E3ABE"/>
    <w:rsid w:val="006E3E38"/>
    <w:rsid w:val="006E420C"/>
    <w:rsid w:val="006E4764"/>
    <w:rsid w:val="006E47C0"/>
    <w:rsid w:val="006E48D1"/>
    <w:rsid w:val="006E4AFD"/>
    <w:rsid w:val="006E4C2B"/>
    <w:rsid w:val="006E5121"/>
    <w:rsid w:val="006E5239"/>
    <w:rsid w:val="006E546C"/>
    <w:rsid w:val="006E636F"/>
    <w:rsid w:val="006E690D"/>
    <w:rsid w:val="006E6FCB"/>
    <w:rsid w:val="006E7433"/>
    <w:rsid w:val="006F0456"/>
    <w:rsid w:val="006F10A7"/>
    <w:rsid w:val="006F19D8"/>
    <w:rsid w:val="006F1A85"/>
    <w:rsid w:val="006F1B54"/>
    <w:rsid w:val="006F1D45"/>
    <w:rsid w:val="006F24D1"/>
    <w:rsid w:val="006F28B7"/>
    <w:rsid w:val="006F33D9"/>
    <w:rsid w:val="006F3D82"/>
    <w:rsid w:val="006F427E"/>
    <w:rsid w:val="006F450C"/>
    <w:rsid w:val="006F45AE"/>
    <w:rsid w:val="006F52DB"/>
    <w:rsid w:val="006F5B41"/>
    <w:rsid w:val="006F6588"/>
    <w:rsid w:val="006F6CA1"/>
    <w:rsid w:val="006F702B"/>
    <w:rsid w:val="006F73EE"/>
    <w:rsid w:val="006F7A16"/>
    <w:rsid w:val="006F7B5B"/>
    <w:rsid w:val="006F7E4E"/>
    <w:rsid w:val="007003DF"/>
    <w:rsid w:val="0070089C"/>
    <w:rsid w:val="00700A77"/>
    <w:rsid w:val="00700BDE"/>
    <w:rsid w:val="00701390"/>
    <w:rsid w:val="007014AC"/>
    <w:rsid w:val="00701543"/>
    <w:rsid w:val="007018B9"/>
    <w:rsid w:val="00701CB5"/>
    <w:rsid w:val="00701D89"/>
    <w:rsid w:val="00702690"/>
    <w:rsid w:val="00703CC5"/>
    <w:rsid w:val="00703E56"/>
    <w:rsid w:val="0070446F"/>
    <w:rsid w:val="00704499"/>
    <w:rsid w:val="00704743"/>
    <w:rsid w:val="007049DF"/>
    <w:rsid w:val="00704B8C"/>
    <w:rsid w:val="0070513C"/>
    <w:rsid w:val="00706124"/>
    <w:rsid w:val="00706412"/>
    <w:rsid w:val="007066C8"/>
    <w:rsid w:val="00706A76"/>
    <w:rsid w:val="00710AC0"/>
    <w:rsid w:val="00711377"/>
    <w:rsid w:val="0071167A"/>
    <w:rsid w:val="0071231D"/>
    <w:rsid w:val="007129B3"/>
    <w:rsid w:val="00712C01"/>
    <w:rsid w:val="007133FB"/>
    <w:rsid w:val="0071545B"/>
    <w:rsid w:val="007156BE"/>
    <w:rsid w:val="00715B06"/>
    <w:rsid w:val="00715B60"/>
    <w:rsid w:val="00715C21"/>
    <w:rsid w:val="00715CB5"/>
    <w:rsid w:val="00716389"/>
    <w:rsid w:val="007165F3"/>
    <w:rsid w:val="00716746"/>
    <w:rsid w:val="00716EDC"/>
    <w:rsid w:val="00717288"/>
    <w:rsid w:val="007176F8"/>
    <w:rsid w:val="00717983"/>
    <w:rsid w:val="00717C09"/>
    <w:rsid w:val="007201F5"/>
    <w:rsid w:val="00720DF3"/>
    <w:rsid w:val="00720E4A"/>
    <w:rsid w:val="00721502"/>
    <w:rsid w:val="00722688"/>
    <w:rsid w:val="0072281E"/>
    <w:rsid w:val="00723180"/>
    <w:rsid w:val="00723300"/>
    <w:rsid w:val="00723610"/>
    <w:rsid w:val="007239AD"/>
    <w:rsid w:val="00723A85"/>
    <w:rsid w:val="00723CF8"/>
    <w:rsid w:val="00724350"/>
    <w:rsid w:val="00724503"/>
    <w:rsid w:val="007251E2"/>
    <w:rsid w:val="007257E8"/>
    <w:rsid w:val="00725FB1"/>
    <w:rsid w:val="00726164"/>
    <w:rsid w:val="0072616A"/>
    <w:rsid w:val="007262A3"/>
    <w:rsid w:val="00726A39"/>
    <w:rsid w:val="0072717C"/>
    <w:rsid w:val="00727581"/>
    <w:rsid w:val="00727694"/>
    <w:rsid w:val="00727C72"/>
    <w:rsid w:val="007303F5"/>
    <w:rsid w:val="00730806"/>
    <w:rsid w:val="00730C68"/>
    <w:rsid w:val="00731C7F"/>
    <w:rsid w:val="00731CE3"/>
    <w:rsid w:val="00732093"/>
    <w:rsid w:val="007320C6"/>
    <w:rsid w:val="007322D5"/>
    <w:rsid w:val="00732D5E"/>
    <w:rsid w:val="00732E28"/>
    <w:rsid w:val="00733116"/>
    <w:rsid w:val="00733189"/>
    <w:rsid w:val="00733B6E"/>
    <w:rsid w:val="00733B83"/>
    <w:rsid w:val="00733F87"/>
    <w:rsid w:val="007340D1"/>
    <w:rsid w:val="007343B8"/>
    <w:rsid w:val="007344A3"/>
    <w:rsid w:val="007351D6"/>
    <w:rsid w:val="00735583"/>
    <w:rsid w:val="00735BC2"/>
    <w:rsid w:val="00735CBA"/>
    <w:rsid w:val="0073663A"/>
    <w:rsid w:val="00737020"/>
    <w:rsid w:val="00737477"/>
    <w:rsid w:val="00740000"/>
    <w:rsid w:val="00740321"/>
    <w:rsid w:val="00740352"/>
    <w:rsid w:val="0074056F"/>
    <w:rsid w:val="00740765"/>
    <w:rsid w:val="00740D62"/>
    <w:rsid w:val="00741070"/>
    <w:rsid w:val="007410F6"/>
    <w:rsid w:val="00741F0B"/>
    <w:rsid w:val="00742C37"/>
    <w:rsid w:val="00742C67"/>
    <w:rsid w:val="007432A8"/>
    <w:rsid w:val="00743478"/>
    <w:rsid w:val="007435B8"/>
    <w:rsid w:val="007436A7"/>
    <w:rsid w:val="00743BAF"/>
    <w:rsid w:val="007448CE"/>
    <w:rsid w:val="00744CA0"/>
    <w:rsid w:val="00744E7D"/>
    <w:rsid w:val="0074517B"/>
    <w:rsid w:val="007455EE"/>
    <w:rsid w:val="007456B9"/>
    <w:rsid w:val="00745D98"/>
    <w:rsid w:val="007461FB"/>
    <w:rsid w:val="007466C2"/>
    <w:rsid w:val="007468F9"/>
    <w:rsid w:val="007473A4"/>
    <w:rsid w:val="007478C5"/>
    <w:rsid w:val="00747B8A"/>
    <w:rsid w:val="00747CC1"/>
    <w:rsid w:val="00747CD4"/>
    <w:rsid w:val="00747DA0"/>
    <w:rsid w:val="00750505"/>
    <w:rsid w:val="00750BD6"/>
    <w:rsid w:val="00750E26"/>
    <w:rsid w:val="007510CF"/>
    <w:rsid w:val="00751911"/>
    <w:rsid w:val="00751BD9"/>
    <w:rsid w:val="0075252E"/>
    <w:rsid w:val="0075281D"/>
    <w:rsid w:val="00752861"/>
    <w:rsid w:val="0075292B"/>
    <w:rsid w:val="00752965"/>
    <w:rsid w:val="00752A13"/>
    <w:rsid w:val="00752B92"/>
    <w:rsid w:val="00752CEA"/>
    <w:rsid w:val="00753366"/>
    <w:rsid w:val="0075339B"/>
    <w:rsid w:val="007534CB"/>
    <w:rsid w:val="00753DA3"/>
    <w:rsid w:val="00753F1A"/>
    <w:rsid w:val="00754314"/>
    <w:rsid w:val="00754700"/>
    <w:rsid w:val="0075493B"/>
    <w:rsid w:val="00754EDC"/>
    <w:rsid w:val="00755099"/>
    <w:rsid w:val="0075550E"/>
    <w:rsid w:val="00755712"/>
    <w:rsid w:val="00755AAD"/>
    <w:rsid w:val="00755C30"/>
    <w:rsid w:val="007562E6"/>
    <w:rsid w:val="0075664A"/>
    <w:rsid w:val="00756BB7"/>
    <w:rsid w:val="00756E4F"/>
    <w:rsid w:val="00757259"/>
    <w:rsid w:val="00757506"/>
    <w:rsid w:val="0075750C"/>
    <w:rsid w:val="00757640"/>
    <w:rsid w:val="007576A9"/>
    <w:rsid w:val="00760534"/>
    <w:rsid w:val="007609FB"/>
    <w:rsid w:val="00761486"/>
    <w:rsid w:val="00761B5D"/>
    <w:rsid w:val="00761C0D"/>
    <w:rsid w:val="00761FCB"/>
    <w:rsid w:val="00762178"/>
    <w:rsid w:val="007626FC"/>
    <w:rsid w:val="00762FF8"/>
    <w:rsid w:val="00763597"/>
    <w:rsid w:val="00763916"/>
    <w:rsid w:val="00763CD4"/>
    <w:rsid w:val="00763CF3"/>
    <w:rsid w:val="00763D9D"/>
    <w:rsid w:val="007640B1"/>
    <w:rsid w:val="00765138"/>
    <w:rsid w:val="00765454"/>
    <w:rsid w:val="00765701"/>
    <w:rsid w:val="007658BB"/>
    <w:rsid w:val="00765972"/>
    <w:rsid w:val="00765E61"/>
    <w:rsid w:val="00766181"/>
    <w:rsid w:val="007664AD"/>
    <w:rsid w:val="007665B8"/>
    <w:rsid w:val="0076669A"/>
    <w:rsid w:val="00766A13"/>
    <w:rsid w:val="00766D1F"/>
    <w:rsid w:val="00767636"/>
    <w:rsid w:val="00767996"/>
    <w:rsid w:val="00767D5C"/>
    <w:rsid w:val="00770568"/>
    <w:rsid w:val="00770E67"/>
    <w:rsid w:val="00770FA7"/>
    <w:rsid w:val="007718B7"/>
    <w:rsid w:val="007718B8"/>
    <w:rsid w:val="00772812"/>
    <w:rsid w:val="00772905"/>
    <w:rsid w:val="00772926"/>
    <w:rsid w:val="00772DF6"/>
    <w:rsid w:val="00773138"/>
    <w:rsid w:val="007731AD"/>
    <w:rsid w:val="00773952"/>
    <w:rsid w:val="00773A0C"/>
    <w:rsid w:val="00773FC6"/>
    <w:rsid w:val="00774657"/>
    <w:rsid w:val="00774E4F"/>
    <w:rsid w:val="00775B25"/>
    <w:rsid w:val="0077624A"/>
    <w:rsid w:val="0077635D"/>
    <w:rsid w:val="00776380"/>
    <w:rsid w:val="007764C8"/>
    <w:rsid w:val="007774E4"/>
    <w:rsid w:val="00777508"/>
    <w:rsid w:val="007775B3"/>
    <w:rsid w:val="00777920"/>
    <w:rsid w:val="007779DD"/>
    <w:rsid w:val="00777FE3"/>
    <w:rsid w:val="007804B4"/>
    <w:rsid w:val="0078063F"/>
    <w:rsid w:val="007806E5"/>
    <w:rsid w:val="007807BE"/>
    <w:rsid w:val="007819C7"/>
    <w:rsid w:val="00781BEB"/>
    <w:rsid w:val="00781D7A"/>
    <w:rsid w:val="00781E1B"/>
    <w:rsid w:val="00781F6F"/>
    <w:rsid w:val="0078205D"/>
    <w:rsid w:val="00782224"/>
    <w:rsid w:val="00782918"/>
    <w:rsid w:val="00782DEF"/>
    <w:rsid w:val="00783452"/>
    <w:rsid w:val="007835C9"/>
    <w:rsid w:val="00783891"/>
    <w:rsid w:val="00783E1E"/>
    <w:rsid w:val="007846F5"/>
    <w:rsid w:val="00784C9A"/>
    <w:rsid w:val="00784E64"/>
    <w:rsid w:val="0078538D"/>
    <w:rsid w:val="007855E6"/>
    <w:rsid w:val="00785CA0"/>
    <w:rsid w:val="00786444"/>
    <w:rsid w:val="007866D0"/>
    <w:rsid w:val="00786CD9"/>
    <w:rsid w:val="00786D14"/>
    <w:rsid w:val="00786E0F"/>
    <w:rsid w:val="0078733B"/>
    <w:rsid w:val="00787724"/>
    <w:rsid w:val="0078783B"/>
    <w:rsid w:val="007879C8"/>
    <w:rsid w:val="00787B38"/>
    <w:rsid w:val="00787B4D"/>
    <w:rsid w:val="00787FC7"/>
    <w:rsid w:val="007902E7"/>
    <w:rsid w:val="00790559"/>
    <w:rsid w:val="00790B3B"/>
    <w:rsid w:val="00791F06"/>
    <w:rsid w:val="007925BE"/>
    <w:rsid w:val="00792E55"/>
    <w:rsid w:val="00792F68"/>
    <w:rsid w:val="007930C2"/>
    <w:rsid w:val="0079321A"/>
    <w:rsid w:val="00793968"/>
    <w:rsid w:val="00793FA9"/>
    <w:rsid w:val="00794587"/>
    <w:rsid w:val="00794667"/>
    <w:rsid w:val="00795268"/>
    <w:rsid w:val="0079563D"/>
    <w:rsid w:val="007957B9"/>
    <w:rsid w:val="00795BC6"/>
    <w:rsid w:val="00795FF1"/>
    <w:rsid w:val="0079627C"/>
    <w:rsid w:val="00796B94"/>
    <w:rsid w:val="007970A1"/>
    <w:rsid w:val="0079737D"/>
    <w:rsid w:val="00797781"/>
    <w:rsid w:val="00797881"/>
    <w:rsid w:val="00797BE0"/>
    <w:rsid w:val="00797FA6"/>
    <w:rsid w:val="007A030B"/>
    <w:rsid w:val="007A0893"/>
    <w:rsid w:val="007A0A6F"/>
    <w:rsid w:val="007A0E3D"/>
    <w:rsid w:val="007A1A4D"/>
    <w:rsid w:val="007A20C8"/>
    <w:rsid w:val="007A2414"/>
    <w:rsid w:val="007A259C"/>
    <w:rsid w:val="007A2A05"/>
    <w:rsid w:val="007A2BB7"/>
    <w:rsid w:val="007A2F00"/>
    <w:rsid w:val="007A3090"/>
    <w:rsid w:val="007A30B4"/>
    <w:rsid w:val="007A32BE"/>
    <w:rsid w:val="007A4935"/>
    <w:rsid w:val="007A511A"/>
    <w:rsid w:val="007A5283"/>
    <w:rsid w:val="007A529B"/>
    <w:rsid w:val="007A615C"/>
    <w:rsid w:val="007A6BDB"/>
    <w:rsid w:val="007A6DE9"/>
    <w:rsid w:val="007A763D"/>
    <w:rsid w:val="007A7803"/>
    <w:rsid w:val="007B0346"/>
    <w:rsid w:val="007B0C80"/>
    <w:rsid w:val="007B1A9A"/>
    <w:rsid w:val="007B1B21"/>
    <w:rsid w:val="007B1B8A"/>
    <w:rsid w:val="007B2100"/>
    <w:rsid w:val="007B22F5"/>
    <w:rsid w:val="007B231F"/>
    <w:rsid w:val="007B2DFB"/>
    <w:rsid w:val="007B3A9B"/>
    <w:rsid w:val="007B3E91"/>
    <w:rsid w:val="007B41A2"/>
    <w:rsid w:val="007B440C"/>
    <w:rsid w:val="007B49CC"/>
    <w:rsid w:val="007B57EC"/>
    <w:rsid w:val="007B58AA"/>
    <w:rsid w:val="007B5CB5"/>
    <w:rsid w:val="007B5FEC"/>
    <w:rsid w:val="007B6119"/>
    <w:rsid w:val="007B6419"/>
    <w:rsid w:val="007B6436"/>
    <w:rsid w:val="007B6785"/>
    <w:rsid w:val="007B6DBD"/>
    <w:rsid w:val="007B7158"/>
    <w:rsid w:val="007B74FB"/>
    <w:rsid w:val="007B79E7"/>
    <w:rsid w:val="007B7DC2"/>
    <w:rsid w:val="007B7F51"/>
    <w:rsid w:val="007C04B9"/>
    <w:rsid w:val="007C0FF8"/>
    <w:rsid w:val="007C1BD7"/>
    <w:rsid w:val="007C222A"/>
    <w:rsid w:val="007C2AB1"/>
    <w:rsid w:val="007C2ABE"/>
    <w:rsid w:val="007C2B22"/>
    <w:rsid w:val="007C2D5F"/>
    <w:rsid w:val="007C303F"/>
    <w:rsid w:val="007C3227"/>
    <w:rsid w:val="007C3957"/>
    <w:rsid w:val="007C3C6C"/>
    <w:rsid w:val="007C41CB"/>
    <w:rsid w:val="007C436E"/>
    <w:rsid w:val="007C518F"/>
    <w:rsid w:val="007C56AC"/>
    <w:rsid w:val="007C5F61"/>
    <w:rsid w:val="007C6F0F"/>
    <w:rsid w:val="007C7329"/>
    <w:rsid w:val="007C781B"/>
    <w:rsid w:val="007C7AE3"/>
    <w:rsid w:val="007D013D"/>
    <w:rsid w:val="007D02E9"/>
    <w:rsid w:val="007D055E"/>
    <w:rsid w:val="007D0AA0"/>
    <w:rsid w:val="007D0D8D"/>
    <w:rsid w:val="007D0EAA"/>
    <w:rsid w:val="007D109D"/>
    <w:rsid w:val="007D1B30"/>
    <w:rsid w:val="007D20F9"/>
    <w:rsid w:val="007D2118"/>
    <w:rsid w:val="007D2A38"/>
    <w:rsid w:val="007D2A7E"/>
    <w:rsid w:val="007D2C45"/>
    <w:rsid w:val="007D3C89"/>
    <w:rsid w:val="007D4213"/>
    <w:rsid w:val="007D4AE6"/>
    <w:rsid w:val="007D50AB"/>
    <w:rsid w:val="007D537D"/>
    <w:rsid w:val="007D5A68"/>
    <w:rsid w:val="007D5AA9"/>
    <w:rsid w:val="007D5BA1"/>
    <w:rsid w:val="007D5C88"/>
    <w:rsid w:val="007D6126"/>
    <w:rsid w:val="007D618F"/>
    <w:rsid w:val="007D63E4"/>
    <w:rsid w:val="007D65EB"/>
    <w:rsid w:val="007D6654"/>
    <w:rsid w:val="007D6C47"/>
    <w:rsid w:val="007D70C5"/>
    <w:rsid w:val="007D7582"/>
    <w:rsid w:val="007D7A78"/>
    <w:rsid w:val="007D7B2F"/>
    <w:rsid w:val="007E0180"/>
    <w:rsid w:val="007E02B4"/>
    <w:rsid w:val="007E0E0E"/>
    <w:rsid w:val="007E0EA2"/>
    <w:rsid w:val="007E13D6"/>
    <w:rsid w:val="007E1669"/>
    <w:rsid w:val="007E1680"/>
    <w:rsid w:val="007E2011"/>
    <w:rsid w:val="007E2387"/>
    <w:rsid w:val="007E2426"/>
    <w:rsid w:val="007E2E91"/>
    <w:rsid w:val="007E3159"/>
    <w:rsid w:val="007E324F"/>
    <w:rsid w:val="007E327F"/>
    <w:rsid w:val="007E3390"/>
    <w:rsid w:val="007E3FA0"/>
    <w:rsid w:val="007E47AC"/>
    <w:rsid w:val="007E5110"/>
    <w:rsid w:val="007E5217"/>
    <w:rsid w:val="007E5291"/>
    <w:rsid w:val="007E545F"/>
    <w:rsid w:val="007E5856"/>
    <w:rsid w:val="007E5C14"/>
    <w:rsid w:val="007E65FD"/>
    <w:rsid w:val="007E6782"/>
    <w:rsid w:val="007E6B3A"/>
    <w:rsid w:val="007E6B50"/>
    <w:rsid w:val="007E70BC"/>
    <w:rsid w:val="007E75C5"/>
    <w:rsid w:val="007E7A8B"/>
    <w:rsid w:val="007E7E74"/>
    <w:rsid w:val="007F0044"/>
    <w:rsid w:val="007F01BB"/>
    <w:rsid w:val="007F0C75"/>
    <w:rsid w:val="007F10E6"/>
    <w:rsid w:val="007F1334"/>
    <w:rsid w:val="007F135A"/>
    <w:rsid w:val="007F21B0"/>
    <w:rsid w:val="007F2801"/>
    <w:rsid w:val="007F3D42"/>
    <w:rsid w:val="007F44C5"/>
    <w:rsid w:val="007F4B01"/>
    <w:rsid w:val="007F4CAD"/>
    <w:rsid w:val="007F4D07"/>
    <w:rsid w:val="007F4F9C"/>
    <w:rsid w:val="007F5648"/>
    <w:rsid w:val="007F57BB"/>
    <w:rsid w:val="007F58A5"/>
    <w:rsid w:val="007F5C45"/>
    <w:rsid w:val="007F5E33"/>
    <w:rsid w:val="007F5F24"/>
    <w:rsid w:val="007F6867"/>
    <w:rsid w:val="007F730E"/>
    <w:rsid w:val="007F755A"/>
    <w:rsid w:val="007F7765"/>
    <w:rsid w:val="007F7B83"/>
    <w:rsid w:val="007F7F6E"/>
    <w:rsid w:val="0080051F"/>
    <w:rsid w:val="00800680"/>
    <w:rsid w:val="00800C1B"/>
    <w:rsid w:val="00800F92"/>
    <w:rsid w:val="00801BA8"/>
    <w:rsid w:val="00801C43"/>
    <w:rsid w:val="008024A5"/>
    <w:rsid w:val="00803524"/>
    <w:rsid w:val="00803A4B"/>
    <w:rsid w:val="0080538C"/>
    <w:rsid w:val="0080567A"/>
    <w:rsid w:val="0080567E"/>
    <w:rsid w:val="0080592D"/>
    <w:rsid w:val="00805C39"/>
    <w:rsid w:val="00806118"/>
    <w:rsid w:val="00807068"/>
    <w:rsid w:val="008077A0"/>
    <w:rsid w:val="00807975"/>
    <w:rsid w:val="00807C64"/>
    <w:rsid w:val="00807DC3"/>
    <w:rsid w:val="0081024A"/>
    <w:rsid w:val="00810E4D"/>
    <w:rsid w:val="00811287"/>
    <w:rsid w:val="008119FF"/>
    <w:rsid w:val="00811A2D"/>
    <w:rsid w:val="00811D1F"/>
    <w:rsid w:val="00811DA5"/>
    <w:rsid w:val="008121BD"/>
    <w:rsid w:val="00812D36"/>
    <w:rsid w:val="00813E64"/>
    <w:rsid w:val="00814445"/>
    <w:rsid w:val="0081457B"/>
    <w:rsid w:val="0081460A"/>
    <w:rsid w:val="008150E3"/>
    <w:rsid w:val="008155DE"/>
    <w:rsid w:val="00815974"/>
    <w:rsid w:val="00815AA0"/>
    <w:rsid w:val="00815FE7"/>
    <w:rsid w:val="00816011"/>
    <w:rsid w:val="00816570"/>
    <w:rsid w:val="00816C0F"/>
    <w:rsid w:val="00816C6B"/>
    <w:rsid w:val="00817042"/>
    <w:rsid w:val="008171C7"/>
    <w:rsid w:val="008172BD"/>
    <w:rsid w:val="00817A57"/>
    <w:rsid w:val="00817B0D"/>
    <w:rsid w:val="008200A5"/>
    <w:rsid w:val="008208D4"/>
    <w:rsid w:val="00821413"/>
    <w:rsid w:val="008218E9"/>
    <w:rsid w:val="00821DD3"/>
    <w:rsid w:val="00821EBE"/>
    <w:rsid w:val="00821EDB"/>
    <w:rsid w:val="00822439"/>
    <w:rsid w:val="0082268B"/>
    <w:rsid w:val="0082385D"/>
    <w:rsid w:val="008241A9"/>
    <w:rsid w:val="00824390"/>
    <w:rsid w:val="008248A4"/>
    <w:rsid w:val="008248E0"/>
    <w:rsid w:val="008258EB"/>
    <w:rsid w:val="00826083"/>
    <w:rsid w:val="008268CD"/>
    <w:rsid w:val="00826BEF"/>
    <w:rsid w:val="00826C8B"/>
    <w:rsid w:val="0082725A"/>
    <w:rsid w:val="00827516"/>
    <w:rsid w:val="00827821"/>
    <w:rsid w:val="0082789E"/>
    <w:rsid w:val="00830141"/>
    <w:rsid w:val="0083066A"/>
    <w:rsid w:val="00830A21"/>
    <w:rsid w:val="00830B95"/>
    <w:rsid w:val="008311D6"/>
    <w:rsid w:val="0083156D"/>
    <w:rsid w:val="00831674"/>
    <w:rsid w:val="008316FD"/>
    <w:rsid w:val="00831FE9"/>
    <w:rsid w:val="008321FE"/>
    <w:rsid w:val="00832B0F"/>
    <w:rsid w:val="00832F50"/>
    <w:rsid w:val="00833107"/>
    <w:rsid w:val="00833244"/>
    <w:rsid w:val="00833ECA"/>
    <w:rsid w:val="00833F48"/>
    <w:rsid w:val="00834274"/>
    <w:rsid w:val="0083434E"/>
    <w:rsid w:val="008347D1"/>
    <w:rsid w:val="00834907"/>
    <w:rsid w:val="00835598"/>
    <w:rsid w:val="00835CD9"/>
    <w:rsid w:val="00835D45"/>
    <w:rsid w:val="00835DED"/>
    <w:rsid w:val="00836363"/>
    <w:rsid w:val="00836416"/>
    <w:rsid w:val="00836C24"/>
    <w:rsid w:val="00837415"/>
    <w:rsid w:val="008378E5"/>
    <w:rsid w:val="008379BE"/>
    <w:rsid w:val="00840220"/>
    <w:rsid w:val="008404BA"/>
    <w:rsid w:val="00840574"/>
    <w:rsid w:val="00840754"/>
    <w:rsid w:val="00840D6B"/>
    <w:rsid w:val="00840E90"/>
    <w:rsid w:val="0084104D"/>
    <w:rsid w:val="008410B4"/>
    <w:rsid w:val="00841FA7"/>
    <w:rsid w:val="008422ED"/>
    <w:rsid w:val="00842FB2"/>
    <w:rsid w:val="00844493"/>
    <w:rsid w:val="00844B34"/>
    <w:rsid w:val="0084567B"/>
    <w:rsid w:val="00845BB5"/>
    <w:rsid w:val="00846903"/>
    <w:rsid w:val="00846E49"/>
    <w:rsid w:val="0084713B"/>
    <w:rsid w:val="00847841"/>
    <w:rsid w:val="00850127"/>
    <w:rsid w:val="00850F2E"/>
    <w:rsid w:val="00851758"/>
    <w:rsid w:val="008517F7"/>
    <w:rsid w:val="00851D12"/>
    <w:rsid w:val="00851E1F"/>
    <w:rsid w:val="00851EC9"/>
    <w:rsid w:val="00852304"/>
    <w:rsid w:val="008524CC"/>
    <w:rsid w:val="00852581"/>
    <w:rsid w:val="00852F84"/>
    <w:rsid w:val="00853472"/>
    <w:rsid w:val="00853E35"/>
    <w:rsid w:val="008547AB"/>
    <w:rsid w:val="0085489B"/>
    <w:rsid w:val="00854AE2"/>
    <w:rsid w:val="00854D32"/>
    <w:rsid w:val="008551F0"/>
    <w:rsid w:val="00855BFD"/>
    <w:rsid w:val="00855EC6"/>
    <w:rsid w:val="00856045"/>
    <w:rsid w:val="0085657F"/>
    <w:rsid w:val="008576D7"/>
    <w:rsid w:val="008600BC"/>
    <w:rsid w:val="00860CBC"/>
    <w:rsid w:val="008616C6"/>
    <w:rsid w:val="00861A23"/>
    <w:rsid w:val="008625E1"/>
    <w:rsid w:val="0086389B"/>
    <w:rsid w:val="00864339"/>
    <w:rsid w:val="00864539"/>
    <w:rsid w:val="00864E92"/>
    <w:rsid w:val="00864F46"/>
    <w:rsid w:val="00865042"/>
    <w:rsid w:val="00865166"/>
    <w:rsid w:val="00865757"/>
    <w:rsid w:val="00865B13"/>
    <w:rsid w:val="00865C7F"/>
    <w:rsid w:val="00865E7E"/>
    <w:rsid w:val="0086623C"/>
    <w:rsid w:val="008666E7"/>
    <w:rsid w:val="008667FF"/>
    <w:rsid w:val="008669B1"/>
    <w:rsid w:val="00866D5F"/>
    <w:rsid w:val="008675F9"/>
    <w:rsid w:val="00867A5D"/>
    <w:rsid w:val="00870065"/>
    <w:rsid w:val="00870CBF"/>
    <w:rsid w:val="00870D18"/>
    <w:rsid w:val="00871CDF"/>
    <w:rsid w:val="00871D68"/>
    <w:rsid w:val="00871EBB"/>
    <w:rsid w:val="00872481"/>
    <w:rsid w:val="00872B3B"/>
    <w:rsid w:val="0087335F"/>
    <w:rsid w:val="0087360D"/>
    <w:rsid w:val="008736E2"/>
    <w:rsid w:val="00873DB8"/>
    <w:rsid w:val="0087433F"/>
    <w:rsid w:val="008744A3"/>
    <w:rsid w:val="0087450A"/>
    <w:rsid w:val="00874583"/>
    <w:rsid w:val="008746EB"/>
    <w:rsid w:val="00874809"/>
    <w:rsid w:val="00874D9D"/>
    <w:rsid w:val="00874DBE"/>
    <w:rsid w:val="0087529A"/>
    <w:rsid w:val="00875502"/>
    <w:rsid w:val="00875625"/>
    <w:rsid w:val="00875755"/>
    <w:rsid w:val="00875A3A"/>
    <w:rsid w:val="008761BB"/>
    <w:rsid w:val="0087729A"/>
    <w:rsid w:val="008772BA"/>
    <w:rsid w:val="008778AE"/>
    <w:rsid w:val="00880027"/>
    <w:rsid w:val="00880B98"/>
    <w:rsid w:val="00880DAC"/>
    <w:rsid w:val="008811C8"/>
    <w:rsid w:val="008816D3"/>
    <w:rsid w:val="00881C74"/>
    <w:rsid w:val="00882027"/>
    <w:rsid w:val="00882408"/>
    <w:rsid w:val="008835FC"/>
    <w:rsid w:val="00884425"/>
    <w:rsid w:val="00884658"/>
    <w:rsid w:val="00884A3B"/>
    <w:rsid w:val="00884D24"/>
    <w:rsid w:val="008857D0"/>
    <w:rsid w:val="00885AEC"/>
    <w:rsid w:val="00885F65"/>
    <w:rsid w:val="0088668C"/>
    <w:rsid w:val="008870EC"/>
    <w:rsid w:val="0088744A"/>
    <w:rsid w:val="00887ED7"/>
    <w:rsid w:val="008909DD"/>
    <w:rsid w:val="00891136"/>
    <w:rsid w:val="008913E8"/>
    <w:rsid w:val="008916C8"/>
    <w:rsid w:val="00891A19"/>
    <w:rsid w:val="00891D27"/>
    <w:rsid w:val="00892408"/>
    <w:rsid w:val="0089250E"/>
    <w:rsid w:val="0089258B"/>
    <w:rsid w:val="008930F2"/>
    <w:rsid w:val="008934D7"/>
    <w:rsid w:val="00893CD8"/>
    <w:rsid w:val="0089402E"/>
    <w:rsid w:val="008942A8"/>
    <w:rsid w:val="00894DF1"/>
    <w:rsid w:val="00894F16"/>
    <w:rsid w:val="00895723"/>
    <w:rsid w:val="0089573F"/>
    <w:rsid w:val="008958D5"/>
    <w:rsid w:val="0089595E"/>
    <w:rsid w:val="00895992"/>
    <w:rsid w:val="008959F4"/>
    <w:rsid w:val="0089628D"/>
    <w:rsid w:val="0089649B"/>
    <w:rsid w:val="00897481"/>
    <w:rsid w:val="00897C91"/>
    <w:rsid w:val="008A0924"/>
    <w:rsid w:val="008A1249"/>
    <w:rsid w:val="008A19E3"/>
    <w:rsid w:val="008A1AAB"/>
    <w:rsid w:val="008A1B42"/>
    <w:rsid w:val="008A1EF8"/>
    <w:rsid w:val="008A2051"/>
    <w:rsid w:val="008A21C7"/>
    <w:rsid w:val="008A256B"/>
    <w:rsid w:val="008A26D2"/>
    <w:rsid w:val="008A2CAE"/>
    <w:rsid w:val="008A2F2E"/>
    <w:rsid w:val="008A33F2"/>
    <w:rsid w:val="008A3CD8"/>
    <w:rsid w:val="008A4224"/>
    <w:rsid w:val="008A4981"/>
    <w:rsid w:val="008A49F6"/>
    <w:rsid w:val="008A4C4E"/>
    <w:rsid w:val="008A5092"/>
    <w:rsid w:val="008A544C"/>
    <w:rsid w:val="008A56B4"/>
    <w:rsid w:val="008A58E8"/>
    <w:rsid w:val="008A5929"/>
    <w:rsid w:val="008A5CDC"/>
    <w:rsid w:val="008A6586"/>
    <w:rsid w:val="008A6FAF"/>
    <w:rsid w:val="008A717A"/>
    <w:rsid w:val="008A7A54"/>
    <w:rsid w:val="008A7C10"/>
    <w:rsid w:val="008A7F45"/>
    <w:rsid w:val="008B0189"/>
    <w:rsid w:val="008B0990"/>
    <w:rsid w:val="008B0A9E"/>
    <w:rsid w:val="008B0AC5"/>
    <w:rsid w:val="008B0D1D"/>
    <w:rsid w:val="008B134D"/>
    <w:rsid w:val="008B1428"/>
    <w:rsid w:val="008B180B"/>
    <w:rsid w:val="008B2154"/>
    <w:rsid w:val="008B251C"/>
    <w:rsid w:val="008B2E12"/>
    <w:rsid w:val="008B2F40"/>
    <w:rsid w:val="008B3FCF"/>
    <w:rsid w:val="008B4181"/>
    <w:rsid w:val="008B44DD"/>
    <w:rsid w:val="008B4A0A"/>
    <w:rsid w:val="008B4A25"/>
    <w:rsid w:val="008B5010"/>
    <w:rsid w:val="008B5286"/>
    <w:rsid w:val="008B5461"/>
    <w:rsid w:val="008B5DB8"/>
    <w:rsid w:val="008B5F22"/>
    <w:rsid w:val="008B5F2F"/>
    <w:rsid w:val="008B613C"/>
    <w:rsid w:val="008B680C"/>
    <w:rsid w:val="008B6969"/>
    <w:rsid w:val="008B6E2C"/>
    <w:rsid w:val="008B7500"/>
    <w:rsid w:val="008C0433"/>
    <w:rsid w:val="008C05E1"/>
    <w:rsid w:val="008C06F6"/>
    <w:rsid w:val="008C0C7A"/>
    <w:rsid w:val="008C0F8D"/>
    <w:rsid w:val="008C1028"/>
    <w:rsid w:val="008C2142"/>
    <w:rsid w:val="008C22C1"/>
    <w:rsid w:val="008C2433"/>
    <w:rsid w:val="008C252E"/>
    <w:rsid w:val="008C2608"/>
    <w:rsid w:val="008C27AB"/>
    <w:rsid w:val="008C2861"/>
    <w:rsid w:val="008C2C9B"/>
    <w:rsid w:val="008C33F3"/>
    <w:rsid w:val="008C39D4"/>
    <w:rsid w:val="008C4950"/>
    <w:rsid w:val="008C4D2C"/>
    <w:rsid w:val="008C5915"/>
    <w:rsid w:val="008C5F70"/>
    <w:rsid w:val="008C616E"/>
    <w:rsid w:val="008C6409"/>
    <w:rsid w:val="008C6E24"/>
    <w:rsid w:val="008C7528"/>
    <w:rsid w:val="008C7784"/>
    <w:rsid w:val="008C7ABD"/>
    <w:rsid w:val="008D040A"/>
    <w:rsid w:val="008D0832"/>
    <w:rsid w:val="008D0AA8"/>
    <w:rsid w:val="008D0CB2"/>
    <w:rsid w:val="008D128B"/>
    <w:rsid w:val="008D3047"/>
    <w:rsid w:val="008D3101"/>
    <w:rsid w:val="008D36E7"/>
    <w:rsid w:val="008D4C06"/>
    <w:rsid w:val="008D5DE5"/>
    <w:rsid w:val="008D625E"/>
    <w:rsid w:val="008D658D"/>
    <w:rsid w:val="008D6BC8"/>
    <w:rsid w:val="008D6F18"/>
    <w:rsid w:val="008D74E4"/>
    <w:rsid w:val="008D7A0D"/>
    <w:rsid w:val="008D7AA1"/>
    <w:rsid w:val="008E0292"/>
    <w:rsid w:val="008E0D6C"/>
    <w:rsid w:val="008E1313"/>
    <w:rsid w:val="008E1446"/>
    <w:rsid w:val="008E19F5"/>
    <w:rsid w:val="008E1ABD"/>
    <w:rsid w:val="008E1B27"/>
    <w:rsid w:val="008E2275"/>
    <w:rsid w:val="008E24CA"/>
    <w:rsid w:val="008E3328"/>
    <w:rsid w:val="008E3B8A"/>
    <w:rsid w:val="008E3D8B"/>
    <w:rsid w:val="008E3F87"/>
    <w:rsid w:val="008E4DB7"/>
    <w:rsid w:val="008E4DC6"/>
    <w:rsid w:val="008E56FF"/>
    <w:rsid w:val="008E573D"/>
    <w:rsid w:val="008E59EA"/>
    <w:rsid w:val="008E59F7"/>
    <w:rsid w:val="008E5E6F"/>
    <w:rsid w:val="008E5FC4"/>
    <w:rsid w:val="008E6082"/>
    <w:rsid w:val="008E680C"/>
    <w:rsid w:val="008E6C8B"/>
    <w:rsid w:val="008E70B9"/>
    <w:rsid w:val="008E717A"/>
    <w:rsid w:val="008E7495"/>
    <w:rsid w:val="008E7B1F"/>
    <w:rsid w:val="008E7D4C"/>
    <w:rsid w:val="008F0A08"/>
    <w:rsid w:val="008F0C86"/>
    <w:rsid w:val="008F1E83"/>
    <w:rsid w:val="008F254F"/>
    <w:rsid w:val="008F29F2"/>
    <w:rsid w:val="008F2D92"/>
    <w:rsid w:val="008F3118"/>
    <w:rsid w:val="008F3A45"/>
    <w:rsid w:val="008F483E"/>
    <w:rsid w:val="008F4C91"/>
    <w:rsid w:val="008F4FF1"/>
    <w:rsid w:val="008F558F"/>
    <w:rsid w:val="008F5A90"/>
    <w:rsid w:val="008F5AD0"/>
    <w:rsid w:val="008F619A"/>
    <w:rsid w:val="008F61C9"/>
    <w:rsid w:val="008F6B5E"/>
    <w:rsid w:val="008F7FBA"/>
    <w:rsid w:val="00900107"/>
    <w:rsid w:val="00900EDC"/>
    <w:rsid w:val="0090140D"/>
    <w:rsid w:val="0090169D"/>
    <w:rsid w:val="009019D9"/>
    <w:rsid w:val="00902542"/>
    <w:rsid w:val="0090293F"/>
    <w:rsid w:val="00902C2E"/>
    <w:rsid w:val="009034B3"/>
    <w:rsid w:val="009049A7"/>
    <w:rsid w:val="00904B4B"/>
    <w:rsid w:val="00904E6D"/>
    <w:rsid w:val="009054B7"/>
    <w:rsid w:val="00905673"/>
    <w:rsid w:val="00905AB8"/>
    <w:rsid w:val="00905C63"/>
    <w:rsid w:val="00905D4F"/>
    <w:rsid w:val="00906CA0"/>
    <w:rsid w:val="009070B3"/>
    <w:rsid w:val="00907A0A"/>
    <w:rsid w:val="0091008A"/>
    <w:rsid w:val="0091105C"/>
    <w:rsid w:val="00911372"/>
    <w:rsid w:val="00911920"/>
    <w:rsid w:val="00911AEF"/>
    <w:rsid w:val="0091238E"/>
    <w:rsid w:val="00913312"/>
    <w:rsid w:val="00914154"/>
    <w:rsid w:val="009141A0"/>
    <w:rsid w:val="009142D6"/>
    <w:rsid w:val="0091454D"/>
    <w:rsid w:val="00914C30"/>
    <w:rsid w:val="00914C35"/>
    <w:rsid w:val="00915C7C"/>
    <w:rsid w:val="00915D1E"/>
    <w:rsid w:val="00915F6B"/>
    <w:rsid w:val="00916DB2"/>
    <w:rsid w:val="00917120"/>
    <w:rsid w:val="00917618"/>
    <w:rsid w:val="00917779"/>
    <w:rsid w:val="00920095"/>
    <w:rsid w:val="009206E2"/>
    <w:rsid w:val="00920772"/>
    <w:rsid w:val="00920A1B"/>
    <w:rsid w:val="0092139B"/>
    <w:rsid w:val="00921433"/>
    <w:rsid w:val="00921A1B"/>
    <w:rsid w:val="00921CD2"/>
    <w:rsid w:val="0092231C"/>
    <w:rsid w:val="009226E4"/>
    <w:rsid w:val="00922733"/>
    <w:rsid w:val="0092288F"/>
    <w:rsid w:val="00922B46"/>
    <w:rsid w:val="009231CF"/>
    <w:rsid w:val="00923426"/>
    <w:rsid w:val="00923494"/>
    <w:rsid w:val="009238A8"/>
    <w:rsid w:val="00923D9F"/>
    <w:rsid w:val="00923E82"/>
    <w:rsid w:val="00924211"/>
    <w:rsid w:val="00924246"/>
    <w:rsid w:val="009244D6"/>
    <w:rsid w:val="00924DBE"/>
    <w:rsid w:val="00925A5A"/>
    <w:rsid w:val="00925D64"/>
    <w:rsid w:val="00926339"/>
    <w:rsid w:val="00926365"/>
    <w:rsid w:val="0092637D"/>
    <w:rsid w:val="00926793"/>
    <w:rsid w:val="009267B7"/>
    <w:rsid w:val="009268AC"/>
    <w:rsid w:val="00926B33"/>
    <w:rsid w:val="00927857"/>
    <w:rsid w:val="009278DE"/>
    <w:rsid w:val="00930256"/>
    <w:rsid w:val="009310B6"/>
    <w:rsid w:val="0093170E"/>
    <w:rsid w:val="00931D31"/>
    <w:rsid w:val="00931FE1"/>
    <w:rsid w:val="00932404"/>
    <w:rsid w:val="00932C15"/>
    <w:rsid w:val="00932FE3"/>
    <w:rsid w:val="009331FF"/>
    <w:rsid w:val="009332B7"/>
    <w:rsid w:val="00933406"/>
    <w:rsid w:val="00933932"/>
    <w:rsid w:val="009341CA"/>
    <w:rsid w:val="009349E4"/>
    <w:rsid w:val="009354D6"/>
    <w:rsid w:val="0093578E"/>
    <w:rsid w:val="009357CD"/>
    <w:rsid w:val="0093781F"/>
    <w:rsid w:val="00937A72"/>
    <w:rsid w:val="00937F83"/>
    <w:rsid w:val="00940CF1"/>
    <w:rsid w:val="00941B11"/>
    <w:rsid w:val="00941C85"/>
    <w:rsid w:val="00941CA9"/>
    <w:rsid w:val="0094216F"/>
    <w:rsid w:val="00942728"/>
    <w:rsid w:val="0094298D"/>
    <w:rsid w:val="00942A28"/>
    <w:rsid w:val="00942AFA"/>
    <w:rsid w:val="00942D01"/>
    <w:rsid w:val="009439B2"/>
    <w:rsid w:val="00943EFF"/>
    <w:rsid w:val="00944925"/>
    <w:rsid w:val="00945043"/>
    <w:rsid w:val="009463A4"/>
    <w:rsid w:val="00946530"/>
    <w:rsid w:val="009468D5"/>
    <w:rsid w:val="0094693B"/>
    <w:rsid w:val="00946A44"/>
    <w:rsid w:val="00947BBD"/>
    <w:rsid w:val="00947E6D"/>
    <w:rsid w:val="00947F26"/>
    <w:rsid w:val="00950AA4"/>
    <w:rsid w:val="009510A5"/>
    <w:rsid w:val="00951A3E"/>
    <w:rsid w:val="00951BFA"/>
    <w:rsid w:val="00951E9C"/>
    <w:rsid w:val="00952139"/>
    <w:rsid w:val="00952523"/>
    <w:rsid w:val="00953401"/>
    <w:rsid w:val="0095340D"/>
    <w:rsid w:val="0095345D"/>
    <w:rsid w:val="0095346F"/>
    <w:rsid w:val="00954543"/>
    <w:rsid w:val="0095482A"/>
    <w:rsid w:val="00954860"/>
    <w:rsid w:val="00954956"/>
    <w:rsid w:val="00954ECB"/>
    <w:rsid w:val="0095512A"/>
    <w:rsid w:val="009559E7"/>
    <w:rsid w:val="00955B0B"/>
    <w:rsid w:val="00955F01"/>
    <w:rsid w:val="00955F2E"/>
    <w:rsid w:val="00956230"/>
    <w:rsid w:val="00956B36"/>
    <w:rsid w:val="00956FE8"/>
    <w:rsid w:val="009575B5"/>
    <w:rsid w:val="00957E9C"/>
    <w:rsid w:val="009608AB"/>
    <w:rsid w:val="0096131C"/>
    <w:rsid w:val="0096189B"/>
    <w:rsid w:val="009619BB"/>
    <w:rsid w:val="00961A3C"/>
    <w:rsid w:val="00961AE4"/>
    <w:rsid w:val="00961B7E"/>
    <w:rsid w:val="0096285C"/>
    <w:rsid w:val="00962950"/>
    <w:rsid w:val="00963388"/>
    <w:rsid w:val="009635D2"/>
    <w:rsid w:val="00963651"/>
    <w:rsid w:val="00963891"/>
    <w:rsid w:val="00963DF3"/>
    <w:rsid w:val="00963E52"/>
    <w:rsid w:val="00963EA6"/>
    <w:rsid w:val="009641B2"/>
    <w:rsid w:val="009641F3"/>
    <w:rsid w:val="00964506"/>
    <w:rsid w:val="00964518"/>
    <w:rsid w:val="0096515E"/>
    <w:rsid w:val="009652D2"/>
    <w:rsid w:val="009652EF"/>
    <w:rsid w:val="00965E51"/>
    <w:rsid w:val="00965E64"/>
    <w:rsid w:val="00965EEE"/>
    <w:rsid w:val="0096614A"/>
    <w:rsid w:val="0096640D"/>
    <w:rsid w:val="00966732"/>
    <w:rsid w:val="00966890"/>
    <w:rsid w:val="00966909"/>
    <w:rsid w:val="009670B2"/>
    <w:rsid w:val="00967119"/>
    <w:rsid w:val="0096736E"/>
    <w:rsid w:val="009673CD"/>
    <w:rsid w:val="00967557"/>
    <w:rsid w:val="00967CD2"/>
    <w:rsid w:val="009703CB"/>
    <w:rsid w:val="0097042C"/>
    <w:rsid w:val="00970743"/>
    <w:rsid w:val="00971636"/>
    <w:rsid w:val="0097173C"/>
    <w:rsid w:val="00971F09"/>
    <w:rsid w:val="0097278D"/>
    <w:rsid w:val="00972A2B"/>
    <w:rsid w:val="0097302E"/>
    <w:rsid w:val="00973213"/>
    <w:rsid w:val="00973257"/>
    <w:rsid w:val="0097344C"/>
    <w:rsid w:val="00973989"/>
    <w:rsid w:val="00973D4D"/>
    <w:rsid w:val="0097411F"/>
    <w:rsid w:val="009742D5"/>
    <w:rsid w:val="00974362"/>
    <w:rsid w:val="00974D2D"/>
    <w:rsid w:val="00974DB1"/>
    <w:rsid w:val="009758AC"/>
    <w:rsid w:val="00975AFB"/>
    <w:rsid w:val="00976638"/>
    <w:rsid w:val="0097698C"/>
    <w:rsid w:val="00977966"/>
    <w:rsid w:val="00977C08"/>
    <w:rsid w:val="00977C0C"/>
    <w:rsid w:val="009802DD"/>
    <w:rsid w:val="00980548"/>
    <w:rsid w:val="009810E9"/>
    <w:rsid w:val="009813B9"/>
    <w:rsid w:val="009828F2"/>
    <w:rsid w:val="00982B85"/>
    <w:rsid w:val="00982E29"/>
    <w:rsid w:val="00983576"/>
    <w:rsid w:val="009835F1"/>
    <w:rsid w:val="00983992"/>
    <w:rsid w:val="00984760"/>
    <w:rsid w:val="00984A8E"/>
    <w:rsid w:val="00984B54"/>
    <w:rsid w:val="00984CBE"/>
    <w:rsid w:val="009853DC"/>
    <w:rsid w:val="00985772"/>
    <w:rsid w:val="0098645E"/>
    <w:rsid w:val="00986BCD"/>
    <w:rsid w:val="00987BE6"/>
    <w:rsid w:val="00987EC5"/>
    <w:rsid w:val="009909E0"/>
    <w:rsid w:val="00990A7A"/>
    <w:rsid w:val="00990E1C"/>
    <w:rsid w:val="00990FC5"/>
    <w:rsid w:val="00991576"/>
    <w:rsid w:val="009920E3"/>
    <w:rsid w:val="00992449"/>
    <w:rsid w:val="009927CE"/>
    <w:rsid w:val="00992820"/>
    <w:rsid w:val="00993382"/>
    <w:rsid w:val="0099343E"/>
    <w:rsid w:val="00993630"/>
    <w:rsid w:val="00993853"/>
    <w:rsid w:val="00993BDA"/>
    <w:rsid w:val="00993D42"/>
    <w:rsid w:val="009945CD"/>
    <w:rsid w:val="009946B5"/>
    <w:rsid w:val="00994935"/>
    <w:rsid w:val="00995026"/>
    <w:rsid w:val="0099558B"/>
    <w:rsid w:val="0099577B"/>
    <w:rsid w:val="00996264"/>
    <w:rsid w:val="009962B7"/>
    <w:rsid w:val="00996B87"/>
    <w:rsid w:val="00996CD6"/>
    <w:rsid w:val="00996E26"/>
    <w:rsid w:val="0099709F"/>
    <w:rsid w:val="00997C4E"/>
    <w:rsid w:val="00997E8F"/>
    <w:rsid w:val="009A0248"/>
    <w:rsid w:val="009A0662"/>
    <w:rsid w:val="009A0B05"/>
    <w:rsid w:val="009A0F92"/>
    <w:rsid w:val="009A1272"/>
    <w:rsid w:val="009A12B3"/>
    <w:rsid w:val="009A1376"/>
    <w:rsid w:val="009A14A6"/>
    <w:rsid w:val="009A162A"/>
    <w:rsid w:val="009A178D"/>
    <w:rsid w:val="009A1974"/>
    <w:rsid w:val="009A1DBE"/>
    <w:rsid w:val="009A240B"/>
    <w:rsid w:val="009A3738"/>
    <w:rsid w:val="009A37B3"/>
    <w:rsid w:val="009A3AD4"/>
    <w:rsid w:val="009A5056"/>
    <w:rsid w:val="009A5525"/>
    <w:rsid w:val="009A5A28"/>
    <w:rsid w:val="009A5C58"/>
    <w:rsid w:val="009A68F3"/>
    <w:rsid w:val="009A6AE5"/>
    <w:rsid w:val="009A758E"/>
    <w:rsid w:val="009A785C"/>
    <w:rsid w:val="009B0217"/>
    <w:rsid w:val="009B05F5"/>
    <w:rsid w:val="009B09EB"/>
    <w:rsid w:val="009B0D1E"/>
    <w:rsid w:val="009B11E9"/>
    <w:rsid w:val="009B1542"/>
    <w:rsid w:val="009B17AA"/>
    <w:rsid w:val="009B1B39"/>
    <w:rsid w:val="009B1C1D"/>
    <w:rsid w:val="009B2289"/>
    <w:rsid w:val="009B2852"/>
    <w:rsid w:val="009B33A9"/>
    <w:rsid w:val="009B3E77"/>
    <w:rsid w:val="009B42B1"/>
    <w:rsid w:val="009B42E7"/>
    <w:rsid w:val="009B59C1"/>
    <w:rsid w:val="009B5B80"/>
    <w:rsid w:val="009B5CBC"/>
    <w:rsid w:val="009B5E0B"/>
    <w:rsid w:val="009B6340"/>
    <w:rsid w:val="009B64E0"/>
    <w:rsid w:val="009B69BD"/>
    <w:rsid w:val="009B6D80"/>
    <w:rsid w:val="009B6F1F"/>
    <w:rsid w:val="009B7252"/>
    <w:rsid w:val="009B72EF"/>
    <w:rsid w:val="009B7FEC"/>
    <w:rsid w:val="009C0172"/>
    <w:rsid w:val="009C033E"/>
    <w:rsid w:val="009C057A"/>
    <w:rsid w:val="009C05A5"/>
    <w:rsid w:val="009C0894"/>
    <w:rsid w:val="009C1002"/>
    <w:rsid w:val="009C14E8"/>
    <w:rsid w:val="009C180F"/>
    <w:rsid w:val="009C18AC"/>
    <w:rsid w:val="009C1A38"/>
    <w:rsid w:val="009C272B"/>
    <w:rsid w:val="009C2F9C"/>
    <w:rsid w:val="009C380A"/>
    <w:rsid w:val="009C3EC9"/>
    <w:rsid w:val="009C4416"/>
    <w:rsid w:val="009C4672"/>
    <w:rsid w:val="009C4827"/>
    <w:rsid w:val="009C4A85"/>
    <w:rsid w:val="009C4DAA"/>
    <w:rsid w:val="009C51DF"/>
    <w:rsid w:val="009C61AB"/>
    <w:rsid w:val="009C6BD3"/>
    <w:rsid w:val="009C7067"/>
    <w:rsid w:val="009C7268"/>
    <w:rsid w:val="009C733F"/>
    <w:rsid w:val="009C7884"/>
    <w:rsid w:val="009C78E7"/>
    <w:rsid w:val="009C7A61"/>
    <w:rsid w:val="009C7FF5"/>
    <w:rsid w:val="009D045C"/>
    <w:rsid w:val="009D0A0C"/>
    <w:rsid w:val="009D0C43"/>
    <w:rsid w:val="009D1398"/>
    <w:rsid w:val="009D15E9"/>
    <w:rsid w:val="009D160B"/>
    <w:rsid w:val="009D16C7"/>
    <w:rsid w:val="009D1C0D"/>
    <w:rsid w:val="009D245A"/>
    <w:rsid w:val="009D25CA"/>
    <w:rsid w:val="009D2877"/>
    <w:rsid w:val="009D2B27"/>
    <w:rsid w:val="009D3124"/>
    <w:rsid w:val="009D3523"/>
    <w:rsid w:val="009D356A"/>
    <w:rsid w:val="009D374D"/>
    <w:rsid w:val="009D4D9A"/>
    <w:rsid w:val="009D5A50"/>
    <w:rsid w:val="009D720B"/>
    <w:rsid w:val="009D7EE9"/>
    <w:rsid w:val="009E0545"/>
    <w:rsid w:val="009E0D86"/>
    <w:rsid w:val="009E120C"/>
    <w:rsid w:val="009E1F6B"/>
    <w:rsid w:val="009E2639"/>
    <w:rsid w:val="009E2662"/>
    <w:rsid w:val="009E3030"/>
    <w:rsid w:val="009E308C"/>
    <w:rsid w:val="009E38BD"/>
    <w:rsid w:val="009E4123"/>
    <w:rsid w:val="009E4445"/>
    <w:rsid w:val="009E46BC"/>
    <w:rsid w:val="009E4B05"/>
    <w:rsid w:val="009E5208"/>
    <w:rsid w:val="009E54CB"/>
    <w:rsid w:val="009E5548"/>
    <w:rsid w:val="009E5972"/>
    <w:rsid w:val="009E5FD9"/>
    <w:rsid w:val="009E6322"/>
    <w:rsid w:val="009E67EF"/>
    <w:rsid w:val="009E6B75"/>
    <w:rsid w:val="009E7222"/>
    <w:rsid w:val="009E75B9"/>
    <w:rsid w:val="009F02ED"/>
    <w:rsid w:val="009F034F"/>
    <w:rsid w:val="009F0658"/>
    <w:rsid w:val="009F0EF4"/>
    <w:rsid w:val="009F16FF"/>
    <w:rsid w:val="009F1936"/>
    <w:rsid w:val="009F196F"/>
    <w:rsid w:val="009F20A3"/>
    <w:rsid w:val="009F2430"/>
    <w:rsid w:val="009F293A"/>
    <w:rsid w:val="009F2A57"/>
    <w:rsid w:val="009F2EC3"/>
    <w:rsid w:val="009F32E5"/>
    <w:rsid w:val="009F3FA5"/>
    <w:rsid w:val="009F4348"/>
    <w:rsid w:val="009F469B"/>
    <w:rsid w:val="009F46E4"/>
    <w:rsid w:val="009F4A1E"/>
    <w:rsid w:val="009F4C0C"/>
    <w:rsid w:val="009F4D02"/>
    <w:rsid w:val="009F528A"/>
    <w:rsid w:val="009F5459"/>
    <w:rsid w:val="009F546F"/>
    <w:rsid w:val="009F5533"/>
    <w:rsid w:val="009F5737"/>
    <w:rsid w:val="009F5A5E"/>
    <w:rsid w:val="009F5DDA"/>
    <w:rsid w:val="009F65DB"/>
    <w:rsid w:val="009F68B0"/>
    <w:rsid w:val="009F726F"/>
    <w:rsid w:val="009F7B36"/>
    <w:rsid w:val="009F7BC4"/>
    <w:rsid w:val="009F7EEC"/>
    <w:rsid w:val="00A001BE"/>
    <w:rsid w:val="00A00E6A"/>
    <w:rsid w:val="00A01453"/>
    <w:rsid w:val="00A01679"/>
    <w:rsid w:val="00A021F4"/>
    <w:rsid w:val="00A0296B"/>
    <w:rsid w:val="00A02E81"/>
    <w:rsid w:val="00A03481"/>
    <w:rsid w:val="00A03840"/>
    <w:rsid w:val="00A03B80"/>
    <w:rsid w:val="00A03BF0"/>
    <w:rsid w:val="00A0410A"/>
    <w:rsid w:val="00A048B5"/>
    <w:rsid w:val="00A0582E"/>
    <w:rsid w:val="00A05A19"/>
    <w:rsid w:val="00A05F3A"/>
    <w:rsid w:val="00A060B2"/>
    <w:rsid w:val="00A0703C"/>
    <w:rsid w:val="00A072F0"/>
    <w:rsid w:val="00A0734C"/>
    <w:rsid w:val="00A07904"/>
    <w:rsid w:val="00A07E3D"/>
    <w:rsid w:val="00A07F42"/>
    <w:rsid w:val="00A10EAF"/>
    <w:rsid w:val="00A11069"/>
    <w:rsid w:val="00A11230"/>
    <w:rsid w:val="00A11274"/>
    <w:rsid w:val="00A11D3A"/>
    <w:rsid w:val="00A11DFA"/>
    <w:rsid w:val="00A126E7"/>
    <w:rsid w:val="00A128C5"/>
    <w:rsid w:val="00A12E17"/>
    <w:rsid w:val="00A12EEB"/>
    <w:rsid w:val="00A13539"/>
    <w:rsid w:val="00A1382B"/>
    <w:rsid w:val="00A1398E"/>
    <w:rsid w:val="00A13E42"/>
    <w:rsid w:val="00A13F9A"/>
    <w:rsid w:val="00A144CA"/>
    <w:rsid w:val="00A1454D"/>
    <w:rsid w:val="00A15688"/>
    <w:rsid w:val="00A1571C"/>
    <w:rsid w:val="00A15E3C"/>
    <w:rsid w:val="00A15FF7"/>
    <w:rsid w:val="00A168AB"/>
    <w:rsid w:val="00A16D34"/>
    <w:rsid w:val="00A16E1A"/>
    <w:rsid w:val="00A1706B"/>
    <w:rsid w:val="00A17122"/>
    <w:rsid w:val="00A172B9"/>
    <w:rsid w:val="00A20721"/>
    <w:rsid w:val="00A20A09"/>
    <w:rsid w:val="00A20E1B"/>
    <w:rsid w:val="00A20F2F"/>
    <w:rsid w:val="00A2112B"/>
    <w:rsid w:val="00A2117A"/>
    <w:rsid w:val="00A21B49"/>
    <w:rsid w:val="00A22089"/>
    <w:rsid w:val="00A223EC"/>
    <w:rsid w:val="00A22486"/>
    <w:rsid w:val="00A226C2"/>
    <w:rsid w:val="00A22A1C"/>
    <w:rsid w:val="00A22BAD"/>
    <w:rsid w:val="00A238C9"/>
    <w:rsid w:val="00A23D13"/>
    <w:rsid w:val="00A2462F"/>
    <w:rsid w:val="00A24D0D"/>
    <w:rsid w:val="00A25802"/>
    <w:rsid w:val="00A25FB7"/>
    <w:rsid w:val="00A2647F"/>
    <w:rsid w:val="00A26A7C"/>
    <w:rsid w:val="00A270BF"/>
    <w:rsid w:val="00A273A3"/>
    <w:rsid w:val="00A27962"/>
    <w:rsid w:val="00A27F88"/>
    <w:rsid w:val="00A3043E"/>
    <w:rsid w:val="00A31037"/>
    <w:rsid w:val="00A31594"/>
    <w:rsid w:val="00A318D2"/>
    <w:rsid w:val="00A31DDE"/>
    <w:rsid w:val="00A32E2E"/>
    <w:rsid w:val="00A33C36"/>
    <w:rsid w:val="00A33F66"/>
    <w:rsid w:val="00A34047"/>
    <w:rsid w:val="00A34657"/>
    <w:rsid w:val="00A34727"/>
    <w:rsid w:val="00A34AB1"/>
    <w:rsid w:val="00A34CFE"/>
    <w:rsid w:val="00A34D74"/>
    <w:rsid w:val="00A350C8"/>
    <w:rsid w:val="00A3513A"/>
    <w:rsid w:val="00A3595C"/>
    <w:rsid w:val="00A3672F"/>
    <w:rsid w:val="00A36812"/>
    <w:rsid w:val="00A3792A"/>
    <w:rsid w:val="00A37AC2"/>
    <w:rsid w:val="00A37ED8"/>
    <w:rsid w:val="00A40EFD"/>
    <w:rsid w:val="00A4117B"/>
    <w:rsid w:val="00A4137C"/>
    <w:rsid w:val="00A4137F"/>
    <w:rsid w:val="00A41B51"/>
    <w:rsid w:val="00A42203"/>
    <w:rsid w:val="00A426CA"/>
    <w:rsid w:val="00A42B3C"/>
    <w:rsid w:val="00A42E82"/>
    <w:rsid w:val="00A4396E"/>
    <w:rsid w:val="00A439D6"/>
    <w:rsid w:val="00A43A62"/>
    <w:rsid w:val="00A43A82"/>
    <w:rsid w:val="00A4426A"/>
    <w:rsid w:val="00A442F6"/>
    <w:rsid w:val="00A45242"/>
    <w:rsid w:val="00A454AF"/>
    <w:rsid w:val="00A458FA"/>
    <w:rsid w:val="00A45E6E"/>
    <w:rsid w:val="00A45FCA"/>
    <w:rsid w:val="00A462F4"/>
    <w:rsid w:val="00A465F4"/>
    <w:rsid w:val="00A4767A"/>
    <w:rsid w:val="00A47840"/>
    <w:rsid w:val="00A47ADA"/>
    <w:rsid w:val="00A47DA5"/>
    <w:rsid w:val="00A5031D"/>
    <w:rsid w:val="00A50617"/>
    <w:rsid w:val="00A507B6"/>
    <w:rsid w:val="00A51051"/>
    <w:rsid w:val="00A51320"/>
    <w:rsid w:val="00A51BC2"/>
    <w:rsid w:val="00A51EC8"/>
    <w:rsid w:val="00A523E7"/>
    <w:rsid w:val="00A5246A"/>
    <w:rsid w:val="00A52782"/>
    <w:rsid w:val="00A52D79"/>
    <w:rsid w:val="00A52F56"/>
    <w:rsid w:val="00A533E1"/>
    <w:rsid w:val="00A53ACF"/>
    <w:rsid w:val="00A543F6"/>
    <w:rsid w:val="00A549BA"/>
    <w:rsid w:val="00A54A73"/>
    <w:rsid w:val="00A54C7D"/>
    <w:rsid w:val="00A553B7"/>
    <w:rsid w:val="00A55C8F"/>
    <w:rsid w:val="00A55C9D"/>
    <w:rsid w:val="00A56D96"/>
    <w:rsid w:val="00A57546"/>
    <w:rsid w:val="00A57D28"/>
    <w:rsid w:val="00A57E60"/>
    <w:rsid w:val="00A60C19"/>
    <w:rsid w:val="00A60C4A"/>
    <w:rsid w:val="00A60CE0"/>
    <w:rsid w:val="00A61A72"/>
    <w:rsid w:val="00A621A2"/>
    <w:rsid w:val="00A62361"/>
    <w:rsid w:val="00A62362"/>
    <w:rsid w:val="00A62C2C"/>
    <w:rsid w:val="00A62EA4"/>
    <w:rsid w:val="00A638B6"/>
    <w:rsid w:val="00A63F1E"/>
    <w:rsid w:val="00A64152"/>
    <w:rsid w:val="00A64D20"/>
    <w:rsid w:val="00A64F01"/>
    <w:rsid w:val="00A66AF7"/>
    <w:rsid w:val="00A6701D"/>
    <w:rsid w:val="00A671CC"/>
    <w:rsid w:val="00A67586"/>
    <w:rsid w:val="00A67D72"/>
    <w:rsid w:val="00A710D0"/>
    <w:rsid w:val="00A713CF"/>
    <w:rsid w:val="00A716EF"/>
    <w:rsid w:val="00A71B62"/>
    <w:rsid w:val="00A71C5C"/>
    <w:rsid w:val="00A71FD0"/>
    <w:rsid w:val="00A7211D"/>
    <w:rsid w:val="00A72499"/>
    <w:rsid w:val="00A725AD"/>
    <w:rsid w:val="00A72856"/>
    <w:rsid w:val="00A7294B"/>
    <w:rsid w:val="00A72B2D"/>
    <w:rsid w:val="00A72D27"/>
    <w:rsid w:val="00A733EE"/>
    <w:rsid w:val="00A734E8"/>
    <w:rsid w:val="00A73C0B"/>
    <w:rsid w:val="00A73DFB"/>
    <w:rsid w:val="00A73E1F"/>
    <w:rsid w:val="00A73E8F"/>
    <w:rsid w:val="00A74B6E"/>
    <w:rsid w:val="00A74E60"/>
    <w:rsid w:val="00A74E90"/>
    <w:rsid w:val="00A75B88"/>
    <w:rsid w:val="00A75E94"/>
    <w:rsid w:val="00A7731F"/>
    <w:rsid w:val="00A80054"/>
    <w:rsid w:val="00A80459"/>
    <w:rsid w:val="00A807E4"/>
    <w:rsid w:val="00A8095E"/>
    <w:rsid w:val="00A80AF0"/>
    <w:rsid w:val="00A80F50"/>
    <w:rsid w:val="00A81317"/>
    <w:rsid w:val="00A8144A"/>
    <w:rsid w:val="00A82AC6"/>
    <w:rsid w:val="00A834A4"/>
    <w:rsid w:val="00A83590"/>
    <w:rsid w:val="00A838BF"/>
    <w:rsid w:val="00A83B4D"/>
    <w:rsid w:val="00A8402E"/>
    <w:rsid w:val="00A849C8"/>
    <w:rsid w:val="00A855DF"/>
    <w:rsid w:val="00A85BA0"/>
    <w:rsid w:val="00A85E89"/>
    <w:rsid w:val="00A85EB8"/>
    <w:rsid w:val="00A861CD"/>
    <w:rsid w:val="00A8625B"/>
    <w:rsid w:val="00A86A25"/>
    <w:rsid w:val="00A86A96"/>
    <w:rsid w:val="00A86D12"/>
    <w:rsid w:val="00A87347"/>
    <w:rsid w:val="00A877B7"/>
    <w:rsid w:val="00A901AC"/>
    <w:rsid w:val="00A901AE"/>
    <w:rsid w:val="00A90A0A"/>
    <w:rsid w:val="00A90AD4"/>
    <w:rsid w:val="00A90B1E"/>
    <w:rsid w:val="00A90C33"/>
    <w:rsid w:val="00A90D94"/>
    <w:rsid w:val="00A90E38"/>
    <w:rsid w:val="00A918EC"/>
    <w:rsid w:val="00A91C26"/>
    <w:rsid w:val="00A91FF7"/>
    <w:rsid w:val="00A92C09"/>
    <w:rsid w:val="00A92FCF"/>
    <w:rsid w:val="00A93132"/>
    <w:rsid w:val="00A938D7"/>
    <w:rsid w:val="00A94712"/>
    <w:rsid w:val="00A948AD"/>
    <w:rsid w:val="00A94D36"/>
    <w:rsid w:val="00A95F55"/>
    <w:rsid w:val="00A96201"/>
    <w:rsid w:val="00A96630"/>
    <w:rsid w:val="00A969A9"/>
    <w:rsid w:val="00A97A31"/>
    <w:rsid w:val="00A97B13"/>
    <w:rsid w:val="00A97BC1"/>
    <w:rsid w:val="00AA0020"/>
    <w:rsid w:val="00AA06BF"/>
    <w:rsid w:val="00AA06FB"/>
    <w:rsid w:val="00AA0784"/>
    <w:rsid w:val="00AA0DE8"/>
    <w:rsid w:val="00AA131D"/>
    <w:rsid w:val="00AA1421"/>
    <w:rsid w:val="00AA18C4"/>
    <w:rsid w:val="00AA1C3F"/>
    <w:rsid w:val="00AA1E8E"/>
    <w:rsid w:val="00AA2726"/>
    <w:rsid w:val="00AA3510"/>
    <w:rsid w:val="00AA3712"/>
    <w:rsid w:val="00AA3C40"/>
    <w:rsid w:val="00AA45F9"/>
    <w:rsid w:val="00AA47C2"/>
    <w:rsid w:val="00AA4D57"/>
    <w:rsid w:val="00AA546E"/>
    <w:rsid w:val="00AA577E"/>
    <w:rsid w:val="00AA5BC2"/>
    <w:rsid w:val="00AA700F"/>
    <w:rsid w:val="00AA7172"/>
    <w:rsid w:val="00AA755A"/>
    <w:rsid w:val="00AA78D5"/>
    <w:rsid w:val="00AA7BE5"/>
    <w:rsid w:val="00AA7D61"/>
    <w:rsid w:val="00AA7F6F"/>
    <w:rsid w:val="00AB1971"/>
    <w:rsid w:val="00AB2936"/>
    <w:rsid w:val="00AB2E4C"/>
    <w:rsid w:val="00AB2F57"/>
    <w:rsid w:val="00AB3538"/>
    <w:rsid w:val="00AB357E"/>
    <w:rsid w:val="00AB3A97"/>
    <w:rsid w:val="00AB40C2"/>
    <w:rsid w:val="00AB47BB"/>
    <w:rsid w:val="00AB4E8E"/>
    <w:rsid w:val="00AB50D2"/>
    <w:rsid w:val="00AB746A"/>
    <w:rsid w:val="00AC168C"/>
    <w:rsid w:val="00AC1979"/>
    <w:rsid w:val="00AC1AD2"/>
    <w:rsid w:val="00AC1BBA"/>
    <w:rsid w:val="00AC1C54"/>
    <w:rsid w:val="00AC2383"/>
    <w:rsid w:val="00AC23CA"/>
    <w:rsid w:val="00AC249B"/>
    <w:rsid w:val="00AC254D"/>
    <w:rsid w:val="00AC284A"/>
    <w:rsid w:val="00AC2CF3"/>
    <w:rsid w:val="00AC30C7"/>
    <w:rsid w:val="00AC36E9"/>
    <w:rsid w:val="00AC3C36"/>
    <w:rsid w:val="00AC4472"/>
    <w:rsid w:val="00AC45EE"/>
    <w:rsid w:val="00AC4881"/>
    <w:rsid w:val="00AC4B18"/>
    <w:rsid w:val="00AC5022"/>
    <w:rsid w:val="00AC53AE"/>
    <w:rsid w:val="00AC5A7E"/>
    <w:rsid w:val="00AC5B8D"/>
    <w:rsid w:val="00AC624F"/>
    <w:rsid w:val="00AC6257"/>
    <w:rsid w:val="00AC6267"/>
    <w:rsid w:val="00AC6AAA"/>
    <w:rsid w:val="00AC6DDE"/>
    <w:rsid w:val="00AC6F36"/>
    <w:rsid w:val="00AC72D1"/>
    <w:rsid w:val="00AC73E8"/>
    <w:rsid w:val="00AC7914"/>
    <w:rsid w:val="00AC7BFA"/>
    <w:rsid w:val="00AC7C97"/>
    <w:rsid w:val="00AC7E29"/>
    <w:rsid w:val="00AD0250"/>
    <w:rsid w:val="00AD036B"/>
    <w:rsid w:val="00AD06DC"/>
    <w:rsid w:val="00AD08BE"/>
    <w:rsid w:val="00AD0B02"/>
    <w:rsid w:val="00AD0CDF"/>
    <w:rsid w:val="00AD0E0C"/>
    <w:rsid w:val="00AD0FD0"/>
    <w:rsid w:val="00AD19B9"/>
    <w:rsid w:val="00AD2452"/>
    <w:rsid w:val="00AD24BA"/>
    <w:rsid w:val="00AD335D"/>
    <w:rsid w:val="00AD34BE"/>
    <w:rsid w:val="00AD372E"/>
    <w:rsid w:val="00AD3A1F"/>
    <w:rsid w:val="00AD3DF3"/>
    <w:rsid w:val="00AD3E28"/>
    <w:rsid w:val="00AD4A47"/>
    <w:rsid w:val="00AD4BAC"/>
    <w:rsid w:val="00AD4C71"/>
    <w:rsid w:val="00AD524B"/>
    <w:rsid w:val="00AD5B44"/>
    <w:rsid w:val="00AD5C2C"/>
    <w:rsid w:val="00AD5C51"/>
    <w:rsid w:val="00AD6700"/>
    <w:rsid w:val="00AD6B3D"/>
    <w:rsid w:val="00AD6F8C"/>
    <w:rsid w:val="00AD7469"/>
    <w:rsid w:val="00AD7670"/>
    <w:rsid w:val="00AD7B71"/>
    <w:rsid w:val="00AD7E99"/>
    <w:rsid w:val="00AD7F4F"/>
    <w:rsid w:val="00AE0038"/>
    <w:rsid w:val="00AE028C"/>
    <w:rsid w:val="00AE07DE"/>
    <w:rsid w:val="00AE0D77"/>
    <w:rsid w:val="00AE1534"/>
    <w:rsid w:val="00AE15B8"/>
    <w:rsid w:val="00AE1A51"/>
    <w:rsid w:val="00AE1F0B"/>
    <w:rsid w:val="00AE2600"/>
    <w:rsid w:val="00AE293A"/>
    <w:rsid w:val="00AE297F"/>
    <w:rsid w:val="00AE29CB"/>
    <w:rsid w:val="00AE2BD4"/>
    <w:rsid w:val="00AE2BED"/>
    <w:rsid w:val="00AE2E51"/>
    <w:rsid w:val="00AE2ED8"/>
    <w:rsid w:val="00AE3250"/>
    <w:rsid w:val="00AE3890"/>
    <w:rsid w:val="00AE41D7"/>
    <w:rsid w:val="00AE5D4B"/>
    <w:rsid w:val="00AE62EE"/>
    <w:rsid w:val="00AE64BF"/>
    <w:rsid w:val="00AE6C68"/>
    <w:rsid w:val="00AE6DE4"/>
    <w:rsid w:val="00AE723D"/>
    <w:rsid w:val="00AE7551"/>
    <w:rsid w:val="00AE7595"/>
    <w:rsid w:val="00AF0B69"/>
    <w:rsid w:val="00AF1143"/>
    <w:rsid w:val="00AF184A"/>
    <w:rsid w:val="00AF1CFE"/>
    <w:rsid w:val="00AF222A"/>
    <w:rsid w:val="00AF22FE"/>
    <w:rsid w:val="00AF29B2"/>
    <w:rsid w:val="00AF2AD0"/>
    <w:rsid w:val="00AF2D7E"/>
    <w:rsid w:val="00AF3D96"/>
    <w:rsid w:val="00AF3DD6"/>
    <w:rsid w:val="00AF45FA"/>
    <w:rsid w:val="00AF4A3A"/>
    <w:rsid w:val="00AF4B9F"/>
    <w:rsid w:val="00AF4D81"/>
    <w:rsid w:val="00AF53AF"/>
    <w:rsid w:val="00AF5AB9"/>
    <w:rsid w:val="00AF5D36"/>
    <w:rsid w:val="00AF62C3"/>
    <w:rsid w:val="00AF660C"/>
    <w:rsid w:val="00AF66C2"/>
    <w:rsid w:val="00AF681A"/>
    <w:rsid w:val="00AF6AEF"/>
    <w:rsid w:val="00AF6D2D"/>
    <w:rsid w:val="00AF6E09"/>
    <w:rsid w:val="00AF7317"/>
    <w:rsid w:val="00B00786"/>
    <w:rsid w:val="00B009CB"/>
    <w:rsid w:val="00B0137E"/>
    <w:rsid w:val="00B0144C"/>
    <w:rsid w:val="00B02014"/>
    <w:rsid w:val="00B02614"/>
    <w:rsid w:val="00B02BC3"/>
    <w:rsid w:val="00B02CD9"/>
    <w:rsid w:val="00B03472"/>
    <w:rsid w:val="00B03D68"/>
    <w:rsid w:val="00B04576"/>
    <w:rsid w:val="00B04ABE"/>
    <w:rsid w:val="00B05216"/>
    <w:rsid w:val="00B05A42"/>
    <w:rsid w:val="00B05FEC"/>
    <w:rsid w:val="00B0637C"/>
    <w:rsid w:val="00B06410"/>
    <w:rsid w:val="00B06B43"/>
    <w:rsid w:val="00B07AF4"/>
    <w:rsid w:val="00B07BB3"/>
    <w:rsid w:val="00B07E94"/>
    <w:rsid w:val="00B10B91"/>
    <w:rsid w:val="00B11309"/>
    <w:rsid w:val="00B11515"/>
    <w:rsid w:val="00B120DE"/>
    <w:rsid w:val="00B12E60"/>
    <w:rsid w:val="00B1397A"/>
    <w:rsid w:val="00B13F84"/>
    <w:rsid w:val="00B14921"/>
    <w:rsid w:val="00B14CB9"/>
    <w:rsid w:val="00B14E3A"/>
    <w:rsid w:val="00B15646"/>
    <w:rsid w:val="00B1579D"/>
    <w:rsid w:val="00B15CFE"/>
    <w:rsid w:val="00B1697D"/>
    <w:rsid w:val="00B16993"/>
    <w:rsid w:val="00B16B1B"/>
    <w:rsid w:val="00B16B58"/>
    <w:rsid w:val="00B175A2"/>
    <w:rsid w:val="00B176FA"/>
    <w:rsid w:val="00B179C4"/>
    <w:rsid w:val="00B17F31"/>
    <w:rsid w:val="00B203A4"/>
    <w:rsid w:val="00B207D1"/>
    <w:rsid w:val="00B2116C"/>
    <w:rsid w:val="00B21C76"/>
    <w:rsid w:val="00B2208E"/>
    <w:rsid w:val="00B22668"/>
    <w:rsid w:val="00B22A77"/>
    <w:rsid w:val="00B23426"/>
    <w:rsid w:val="00B23EE2"/>
    <w:rsid w:val="00B24209"/>
    <w:rsid w:val="00B244C1"/>
    <w:rsid w:val="00B24603"/>
    <w:rsid w:val="00B24C92"/>
    <w:rsid w:val="00B24F67"/>
    <w:rsid w:val="00B252AD"/>
    <w:rsid w:val="00B253D8"/>
    <w:rsid w:val="00B255D5"/>
    <w:rsid w:val="00B25709"/>
    <w:rsid w:val="00B25729"/>
    <w:rsid w:val="00B2647A"/>
    <w:rsid w:val="00B2658E"/>
    <w:rsid w:val="00B26634"/>
    <w:rsid w:val="00B26B63"/>
    <w:rsid w:val="00B273D2"/>
    <w:rsid w:val="00B27745"/>
    <w:rsid w:val="00B2782F"/>
    <w:rsid w:val="00B27C2B"/>
    <w:rsid w:val="00B30A1A"/>
    <w:rsid w:val="00B310FA"/>
    <w:rsid w:val="00B31621"/>
    <w:rsid w:val="00B3174E"/>
    <w:rsid w:val="00B319E6"/>
    <w:rsid w:val="00B31B3B"/>
    <w:rsid w:val="00B32010"/>
    <w:rsid w:val="00B32171"/>
    <w:rsid w:val="00B32269"/>
    <w:rsid w:val="00B32312"/>
    <w:rsid w:val="00B3258F"/>
    <w:rsid w:val="00B335C1"/>
    <w:rsid w:val="00B3415E"/>
    <w:rsid w:val="00B3419C"/>
    <w:rsid w:val="00B34A49"/>
    <w:rsid w:val="00B34A51"/>
    <w:rsid w:val="00B34D2D"/>
    <w:rsid w:val="00B34E1D"/>
    <w:rsid w:val="00B350A6"/>
    <w:rsid w:val="00B350B0"/>
    <w:rsid w:val="00B35551"/>
    <w:rsid w:val="00B36699"/>
    <w:rsid w:val="00B3727E"/>
    <w:rsid w:val="00B376E9"/>
    <w:rsid w:val="00B3778F"/>
    <w:rsid w:val="00B378DB"/>
    <w:rsid w:val="00B378F8"/>
    <w:rsid w:val="00B37AA9"/>
    <w:rsid w:val="00B37F3B"/>
    <w:rsid w:val="00B4003F"/>
    <w:rsid w:val="00B40071"/>
    <w:rsid w:val="00B40684"/>
    <w:rsid w:val="00B416F2"/>
    <w:rsid w:val="00B41D01"/>
    <w:rsid w:val="00B41F02"/>
    <w:rsid w:val="00B42370"/>
    <w:rsid w:val="00B424EC"/>
    <w:rsid w:val="00B42655"/>
    <w:rsid w:val="00B427E9"/>
    <w:rsid w:val="00B429E2"/>
    <w:rsid w:val="00B42D3F"/>
    <w:rsid w:val="00B434C4"/>
    <w:rsid w:val="00B434D9"/>
    <w:rsid w:val="00B44253"/>
    <w:rsid w:val="00B443B3"/>
    <w:rsid w:val="00B44663"/>
    <w:rsid w:val="00B44799"/>
    <w:rsid w:val="00B44E33"/>
    <w:rsid w:val="00B45296"/>
    <w:rsid w:val="00B455E6"/>
    <w:rsid w:val="00B4596F"/>
    <w:rsid w:val="00B4599E"/>
    <w:rsid w:val="00B46206"/>
    <w:rsid w:val="00B462DB"/>
    <w:rsid w:val="00B4649E"/>
    <w:rsid w:val="00B47381"/>
    <w:rsid w:val="00B47C13"/>
    <w:rsid w:val="00B5021E"/>
    <w:rsid w:val="00B50592"/>
    <w:rsid w:val="00B51224"/>
    <w:rsid w:val="00B51681"/>
    <w:rsid w:val="00B51875"/>
    <w:rsid w:val="00B51B11"/>
    <w:rsid w:val="00B522C2"/>
    <w:rsid w:val="00B52891"/>
    <w:rsid w:val="00B52907"/>
    <w:rsid w:val="00B52C21"/>
    <w:rsid w:val="00B53126"/>
    <w:rsid w:val="00B5319F"/>
    <w:rsid w:val="00B533F6"/>
    <w:rsid w:val="00B53D65"/>
    <w:rsid w:val="00B54710"/>
    <w:rsid w:val="00B54987"/>
    <w:rsid w:val="00B54A5E"/>
    <w:rsid w:val="00B54B42"/>
    <w:rsid w:val="00B54B52"/>
    <w:rsid w:val="00B54BAF"/>
    <w:rsid w:val="00B5541D"/>
    <w:rsid w:val="00B55580"/>
    <w:rsid w:val="00B55E81"/>
    <w:rsid w:val="00B56143"/>
    <w:rsid w:val="00B56556"/>
    <w:rsid w:val="00B568AB"/>
    <w:rsid w:val="00B56BBF"/>
    <w:rsid w:val="00B60399"/>
    <w:rsid w:val="00B60C65"/>
    <w:rsid w:val="00B6118A"/>
    <w:rsid w:val="00B61391"/>
    <w:rsid w:val="00B6154C"/>
    <w:rsid w:val="00B624D7"/>
    <w:rsid w:val="00B62598"/>
    <w:rsid w:val="00B62F63"/>
    <w:rsid w:val="00B630F2"/>
    <w:rsid w:val="00B63556"/>
    <w:rsid w:val="00B63D74"/>
    <w:rsid w:val="00B63E90"/>
    <w:rsid w:val="00B63EE6"/>
    <w:rsid w:val="00B641DA"/>
    <w:rsid w:val="00B6443F"/>
    <w:rsid w:val="00B646CA"/>
    <w:rsid w:val="00B65E8C"/>
    <w:rsid w:val="00B660C8"/>
    <w:rsid w:val="00B660EC"/>
    <w:rsid w:val="00B668EC"/>
    <w:rsid w:val="00B67063"/>
    <w:rsid w:val="00B70F35"/>
    <w:rsid w:val="00B71103"/>
    <w:rsid w:val="00B7155E"/>
    <w:rsid w:val="00B7183B"/>
    <w:rsid w:val="00B72226"/>
    <w:rsid w:val="00B7294B"/>
    <w:rsid w:val="00B72CDE"/>
    <w:rsid w:val="00B73262"/>
    <w:rsid w:val="00B73850"/>
    <w:rsid w:val="00B7396D"/>
    <w:rsid w:val="00B73E73"/>
    <w:rsid w:val="00B7408F"/>
    <w:rsid w:val="00B741C2"/>
    <w:rsid w:val="00B74A77"/>
    <w:rsid w:val="00B751FE"/>
    <w:rsid w:val="00B76334"/>
    <w:rsid w:val="00B76404"/>
    <w:rsid w:val="00B767AF"/>
    <w:rsid w:val="00B76CEE"/>
    <w:rsid w:val="00B77316"/>
    <w:rsid w:val="00B7759D"/>
    <w:rsid w:val="00B77DCF"/>
    <w:rsid w:val="00B77E2A"/>
    <w:rsid w:val="00B8077B"/>
    <w:rsid w:val="00B80B65"/>
    <w:rsid w:val="00B81601"/>
    <w:rsid w:val="00B81CF5"/>
    <w:rsid w:val="00B81F59"/>
    <w:rsid w:val="00B82202"/>
    <w:rsid w:val="00B82A39"/>
    <w:rsid w:val="00B834CE"/>
    <w:rsid w:val="00B83B18"/>
    <w:rsid w:val="00B840A1"/>
    <w:rsid w:val="00B840BF"/>
    <w:rsid w:val="00B84B06"/>
    <w:rsid w:val="00B853E8"/>
    <w:rsid w:val="00B85AF0"/>
    <w:rsid w:val="00B85C0F"/>
    <w:rsid w:val="00B85F56"/>
    <w:rsid w:val="00B86CB4"/>
    <w:rsid w:val="00B86CB5"/>
    <w:rsid w:val="00B86CDA"/>
    <w:rsid w:val="00B8777C"/>
    <w:rsid w:val="00B877DF"/>
    <w:rsid w:val="00B87AF9"/>
    <w:rsid w:val="00B87BAA"/>
    <w:rsid w:val="00B87EE6"/>
    <w:rsid w:val="00B87EE7"/>
    <w:rsid w:val="00B9128F"/>
    <w:rsid w:val="00B9148C"/>
    <w:rsid w:val="00B91EC8"/>
    <w:rsid w:val="00B9279E"/>
    <w:rsid w:val="00B927BF"/>
    <w:rsid w:val="00B928E0"/>
    <w:rsid w:val="00B92E5A"/>
    <w:rsid w:val="00B9330E"/>
    <w:rsid w:val="00B9338C"/>
    <w:rsid w:val="00B9387C"/>
    <w:rsid w:val="00B93896"/>
    <w:rsid w:val="00B93986"/>
    <w:rsid w:val="00B93C9B"/>
    <w:rsid w:val="00B94E9A"/>
    <w:rsid w:val="00B958F4"/>
    <w:rsid w:val="00B95B19"/>
    <w:rsid w:val="00B95C89"/>
    <w:rsid w:val="00B960EC"/>
    <w:rsid w:val="00B967AA"/>
    <w:rsid w:val="00B967AC"/>
    <w:rsid w:val="00B9681D"/>
    <w:rsid w:val="00B97480"/>
    <w:rsid w:val="00B97764"/>
    <w:rsid w:val="00B97AA4"/>
    <w:rsid w:val="00B97C7F"/>
    <w:rsid w:val="00B97CA3"/>
    <w:rsid w:val="00B97D93"/>
    <w:rsid w:val="00BA0063"/>
    <w:rsid w:val="00BA0846"/>
    <w:rsid w:val="00BA0E09"/>
    <w:rsid w:val="00BA1437"/>
    <w:rsid w:val="00BA14D4"/>
    <w:rsid w:val="00BA3278"/>
    <w:rsid w:val="00BA3379"/>
    <w:rsid w:val="00BA382D"/>
    <w:rsid w:val="00BA438C"/>
    <w:rsid w:val="00BA524C"/>
    <w:rsid w:val="00BA5A27"/>
    <w:rsid w:val="00BA60B1"/>
    <w:rsid w:val="00BA6276"/>
    <w:rsid w:val="00BA6942"/>
    <w:rsid w:val="00BA71CA"/>
    <w:rsid w:val="00BB01F2"/>
    <w:rsid w:val="00BB2960"/>
    <w:rsid w:val="00BB2B68"/>
    <w:rsid w:val="00BB2C5E"/>
    <w:rsid w:val="00BB2FEB"/>
    <w:rsid w:val="00BB4166"/>
    <w:rsid w:val="00BB44C9"/>
    <w:rsid w:val="00BB471D"/>
    <w:rsid w:val="00BB4D5F"/>
    <w:rsid w:val="00BB4FD7"/>
    <w:rsid w:val="00BB583A"/>
    <w:rsid w:val="00BB5BD2"/>
    <w:rsid w:val="00BB6191"/>
    <w:rsid w:val="00BB638A"/>
    <w:rsid w:val="00BB64F6"/>
    <w:rsid w:val="00BB6550"/>
    <w:rsid w:val="00BB6720"/>
    <w:rsid w:val="00BB685A"/>
    <w:rsid w:val="00BB68A3"/>
    <w:rsid w:val="00BB6DAC"/>
    <w:rsid w:val="00BB6DE1"/>
    <w:rsid w:val="00BB700B"/>
    <w:rsid w:val="00BB704B"/>
    <w:rsid w:val="00BB7404"/>
    <w:rsid w:val="00BB7915"/>
    <w:rsid w:val="00BB79D1"/>
    <w:rsid w:val="00BB7A69"/>
    <w:rsid w:val="00BC01C6"/>
    <w:rsid w:val="00BC05D7"/>
    <w:rsid w:val="00BC0617"/>
    <w:rsid w:val="00BC061D"/>
    <w:rsid w:val="00BC0757"/>
    <w:rsid w:val="00BC0A36"/>
    <w:rsid w:val="00BC0F33"/>
    <w:rsid w:val="00BC1661"/>
    <w:rsid w:val="00BC1CF9"/>
    <w:rsid w:val="00BC24BE"/>
    <w:rsid w:val="00BC2567"/>
    <w:rsid w:val="00BC27D7"/>
    <w:rsid w:val="00BC30E9"/>
    <w:rsid w:val="00BC3291"/>
    <w:rsid w:val="00BC36CE"/>
    <w:rsid w:val="00BC381D"/>
    <w:rsid w:val="00BC38D1"/>
    <w:rsid w:val="00BC4678"/>
    <w:rsid w:val="00BC4759"/>
    <w:rsid w:val="00BC48F8"/>
    <w:rsid w:val="00BC4B2C"/>
    <w:rsid w:val="00BC5480"/>
    <w:rsid w:val="00BC5527"/>
    <w:rsid w:val="00BC5685"/>
    <w:rsid w:val="00BC5809"/>
    <w:rsid w:val="00BC5C30"/>
    <w:rsid w:val="00BC6378"/>
    <w:rsid w:val="00BC639F"/>
    <w:rsid w:val="00BC7739"/>
    <w:rsid w:val="00BC7B9F"/>
    <w:rsid w:val="00BC7D0E"/>
    <w:rsid w:val="00BD0067"/>
    <w:rsid w:val="00BD019C"/>
    <w:rsid w:val="00BD0A15"/>
    <w:rsid w:val="00BD17C8"/>
    <w:rsid w:val="00BD1EB2"/>
    <w:rsid w:val="00BD2575"/>
    <w:rsid w:val="00BD2DD4"/>
    <w:rsid w:val="00BD2F20"/>
    <w:rsid w:val="00BD2F58"/>
    <w:rsid w:val="00BD331E"/>
    <w:rsid w:val="00BD339C"/>
    <w:rsid w:val="00BD3818"/>
    <w:rsid w:val="00BD3EF9"/>
    <w:rsid w:val="00BD3FE3"/>
    <w:rsid w:val="00BD41F9"/>
    <w:rsid w:val="00BD45E3"/>
    <w:rsid w:val="00BD461E"/>
    <w:rsid w:val="00BD4A4B"/>
    <w:rsid w:val="00BD4DB1"/>
    <w:rsid w:val="00BD524B"/>
    <w:rsid w:val="00BD5338"/>
    <w:rsid w:val="00BD5385"/>
    <w:rsid w:val="00BD6232"/>
    <w:rsid w:val="00BD67B0"/>
    <w:rsid w:val="00BD6EC4"/>
    <w:rsid w:val="00BD7A4C"/>
    <w:rsid w:val="00BD7CE0"/>
    <w:rsid w:val="00BE001D"/>
    <w:rsid w:val="00BE0315"/>
    <w:rsid w:val="00BE0BD8"/>
    <w:rsid w:val="00BE0F0D"/>
    <w:rsid w:val="00BE1255"/>
    <w:rsid w:val="00BE1FDF"/>
    <w:rsid w:val="00BE25F2"/>
    <w:rsid w:val="00BE261A"/>
    <w:rsid w:val="00BE3122"/>
    <w:rsid w:val="00BE3FD7"/>
    <w:rsid w:val="00BE4C20"/>
    <w:rsid w:val="00BE5243"/>
    <w:rsid w:val="00BE53D0"/>
    <w:rsid w:val="00BE6DED"/>
    <w:rsid w:val="00BE6E36"/>
    <w:rsid w:val="00BE7221"/>
    <w:rsid w:val="00BE7301"/>
    <w:rsid w:val="00BE740E"/>
    <w:rsid w:val="00BE7ACB"/>
    <w:rsid w:val="00BE7D46"/>
    <w:rsid w:val="00BF0203"/>
    <w:rsid w:val="00BF048F"/>
    <w:rsid w:val="00BF08B0"/>
    <w:rsid w:val="00BF0B83"/>
    <w:rsid w:val="00BF0F08"/>
    <w:rsid w:val="00BF1C23"/>
    <w:rsid w:val="00BF1D55"/>
    <w:rsid w:val="00BF22AA"/>
    <w:rsid w:val="00BF2E60"/>
    <w:rsid w:val="00BF2FB4"/>
    <w:rsid w:val="00BF3204"/>
    <w:rsid w:val="00BF336E"/>
    <w:rsid w:val="00BF40A6"/>
    <w:rsid w:val="00BF4647"/>
    <w:rsid w:val="00BF55D2"/>
    <w:rsid w:val="00BF5899"/>
    <w:rsid w:val="00BF5C44"/>
    <w:rsid w:val="00BF5FE5"/>
    <w:rsid w:val="00BF7863"/>
    <w:rsid w:val="00BF7A51"/>
    <w:rsid w:val="00BF7AA6"/>
    <w:rsid w:val="00BF7CF7"/>
    <w:rsid w:val="00BF7EFD"/>
    <w:rsid w:val="00BF7F06"/>
    <w:rsid w:val="00BF7F0D"/>
    <w:rsid w:val="00BF7FC1"/>
    <w:rsid w:val="00C00444"/>
    <w:rsid w:val="00C0060B"/>
    <w:rsid w:val="00C00657"/>
    <w:rsid w:val="00C00E9B"/>
    <w:rsid w:val="00C011B8"/>
    <w:rsid w:val="00C015E9"/>
    <w:rsid w:val="00C01B4F"/>
    <w:rsid w:val="00C0230B"/>
    <w:rsid w:val="00C0237D"/>
    <w:rsid w:val="00C03E3E"/>
    <w:rsid w:val="00C040A3"/>
    <w:rsid w:val="00C04AD6"/>
    <w:rsid w:val="00C052EA"/>
    <w:rsid w:val="00C05BCD"/>
    <w:rsid w:val="00C071E3"/>
    <w:rsid w:val="00C074D1"/>
    <w:rsid w:val="00C07750"/>
    <w:rsid w:val="00C07A6E"/>
    <w:rsid w:val="00C10176"/>
    <w:rsid w:val="00C104F8"/>
    <w:rsid w:val="00C10C87"/>
    <w:rsid w:val="00C111DB"/>
    <w:rsid w:val="00C1126F"/>
    <w:rsid w:val="00C113D4"/>
    <w:rsid w:val="00C114CF"/>
    <w:rsid w:val="00C115BA"/>
    <w:rsid w:val="00C11D58"/>
    <w:rsid w:val="00C11FE7"/>
    <w:rsid w:val="00C12550"/>
    <w:rsid w:val="00C12A2E"/>
    <w:rsid w:val="00C12A7F"/>
    <w:rsid w:val="00C132DA"/>
    <w:rsid w:val="00C135BC"/>
    <w:rsid w:val="00C139C2"/>
    <w:rsid w:val="00C13C4D"/>
    <w:rsid w:val="00C13F27"/>
    <w:rsid w:val="00C140DD"/>
    <w:rsid w:val="00C14D92"/>
    <w:rsid w:val="00C14E5F"/>
    <w:rsid w:val="00C1522A"/>
    <w:rsid w:val="00C15974"/>
    <w:rsid w:val="00C15D89"/>
    <w:rsid w:val="00C15FFB"/>
    <w:rsid w:val="00C1663B"/>
    <w:rsid w:val="00C17012"/>
    <w:rsid w:val="00C17A62"/>
    <w:rsid w:val="00C17C5E"/>
    <w:rsid w:val="00C17D69"/>
    <w:rsid w:val="00C17F92"/>
    <w:rsid w:val="00C2066F"/>
    <w:rsid w:val="00C210A5"/>
    <w:rsid w:val="00C215A7"/>
    <w:rsid w:val="00C2173D"/>
    <w:rsid w:val="00C21E3D"/>
    <w:rsid w:val="00C22117"/>
    <w:rsid w:val="00C22996"/>
    <w:rsid w:val="00C22B71"/>
    <w:rsid w:val="00C233F8"/>
    <w:rsid w:val="00C23D59"/>
    <w:rsid w:val="00C23E8B"/>
    <w:rsid w:val="00C241E3"/>
    <w:rsid w:val="00C250AC"/>
    <w:rsid w:val="00C25238"/>
    <w:rsid w:val="00C258BA"/>
    <w:rsid w:val="00C259CF"/>
    <w:rsid w:val="00C26388"/>
    <w:rsid w:val="00C26BDB"/>
    <w:rsid w:val="00C26CB3"/>
    <w:rsid w:val="00C26FE5"/>
    <w:rsid w:val="00C2728F"/>
    <w:rsid w:val="00C301C4"/>
    <w:rsid w:val="00C302A7"/>
    <w:rsid w:val="00C3083A"/>
    <w:rsid w:val="00C30AB9"/>
    <w:rsid w:val="00C30AC6"/>
    <w:rsid w:val="00C30F22"/>
    <w:rsid w:val="00C30F58"/>
    <w:rsid w:val="00C3114D"/>
    <w:rsid w:val="00C31186"/>
    <w:rsid w:val="00C319F7"/>
    <w:rsid w:val="00C31DA3"/>
    <w:rsid w:val="00C32056"/>
    <w:rsid w:val="00C3208B"/>
    <w:rsid w:val="00C33BCA"/>
    <w:rsid w:val="00C33CE3"/>
    <w:rsid w:val="00C3402F"/>
    <w:rsid w:val="00C34581"/>
    <w:rsid w:val="00C35240"/>
    <w:rsid w:val="00C35259"/>
    <w:rsid w:val="00C35445"/>
    <w:rsid w:val="00C355BB"/>
    <w:rsid w:val="00C35693"/>
    <w:rsid w:val="00C35C4D"/>
    <w:rsid w:val="00C35E1F"/>
    <w:rsid w:val="00C36862"/>
    <w:rsid w:val="00C36941"/>
    <w:rsid w:val="00C37204"/>
    <w:rsid w:val="00C3746E"/>
    <w:rsid w:val="00C37859"/>
    <w:rsid w:val="00C37F08"/>
    <w:rsid w:val="00C41076"/>
    <w:rsid w:val="00C4131F"/>
    <w:rsid w:val="00C41CF9"/>
    <w:rsid w:val="00C41DB3"/>
    <w:rsid w:val="00C41FE9"/>
    <w:rsid w:val="00C42D8E"/>
    <w:rsid w:val="00C4337E"/>
    <w:rsid w:val="00C433D9"/>
    <w:rsid w:val="00C444F7"/>
    <w:rsid w:val="00C44923"/>
    <w:rsid w:val="00C44EB5"/>
    <w:rsid w:val="00C459CB"/>
    <w:rsid w:val="00C45C5E"/>
    <w:rsid w:val="00C465BE"/>
    <w:rsid w:val="00C46B0B"/>
    <w:rsid w:val="00C46B13"/>
    <w:rsid w:val="00C46E03"/>
    <w:rsid w:val="00C470A8"/>
    <w:rsid w:val="00C47593"/>
    <w:rsid w:val="00C479B5"/>
    <w:rsid w:val="00C47FDE"/>
    <w:rsid w:val="00C5062A"/>
    <w:rsid w:val="00C5067E"/>
    <w:rsid w:val="00C50930"/>
    <w:rsid w:val="00C50F07"/>
    <w:rsid w:val="00C512EA"/>
    <w:rsid w:val="00C514D1"/>
    <w:rsid w:val="00C5178D"/>
    <w:rsid w:val="00C523B0"/>
    <w:rsid w:val="00C526CF"/>
    <w:rsid w:val="00C529CB"/>
    <w:rsid w:val="00C52A32"/>
    <w:rsid w:val="00C52D75"/>
    <w:rsid w:val="00C53438"/>
    <w:rsid w:val="00C54141"/>
    <w:rsid w:val="00C546CF"/>
    <w:rsid w:val="00C55112"/>
    <w:rsid w:val="00C556F6"/>
    <w:rsid w:val="00C5616D"/>
    <w:rsid w:val="00C567AE"/>
    <w:rsid w:val="00C56BDA"/>
    <w:rsid w:val="00C56D7B"/>
    <w:rsid w:val="00C577AE"/>
    <w:rsid w:val="00C578CE"/>
    <w:rsid w:val="00C57969"/>
    <w:rsid w:val="00C600F2"/>
    <w:rsid w:val="00C609D3"/>
    <w:rsid w:val="00C60A7D"/>
    <w:rsid w:val="00C60D95"/>
    <w:rsid w:val="00C6152A"/>
    <w:rsid w:val="00C62093"/>
    <w:rsid w:val="00C623C0"/>
    <w:rsid w:val="00C62441"/>
    <w:rsid w:val="00C62AEB"/>
    <w:rsid w:val="00C62ED4"/>
    <w:rsid w:val="00C6301F"/>
    <w:rsid w:val="00C63403"/>
    <w:rsid w:val="00C63665"/>
    <w:rsid w:val="00C64029"/>
    <w:rsid w:val="00C647D9"/>
    <w:rsid w:val="00C64E77"/>
    <w:rsid w:val="00C64E93"/>
    <w:rsid w:val="00C6517B"/>
    <w:rsid w:val="00C6612A"/>
    <w:rsid w:val="00C661A5"/>
    <w:rsid w:val="00C66CB7"/>
    <w:rsid w:val="00C677D2"/>
    <w:rsid w:val="00C679F2"/>
    <w:rsid w:val="00C67D79"/>
    <w:rsid w:val="00C67DAA"/>
    <w:rsid w:val="00C70555"/>
    <w:rsid w:val="00C708A5"/>
    <w:rsid w:val="00C71102"/>
    <w:rsid w:val="00C71BDF"/>
    <w:rsid w:val="00C7344F"/>
    <w:rsid w:val="00C73E4B"/>
    <w:rsid w:val="00C73F61"/>
    <w:rsid w:val="00C747B7"/>
    <w:rsid w:val="00C74813"/>
    <w:rsid w:val="00C75275"/>
    <w:rsid w:val="00C753DB"/>
    <w:rsid w:val="00C757D3"/>
    <w:rsid w:val="00C75F1D"/>
    <w:rsid w:val="00C760E7"/>
    <w:rsid w:val="00C7629D"/>
    <w:rsid w:val="00C77495"/>
    <w:rsid w:val="00C774B7"/>
    <w:rsid w:val="00C77975"/>
    <w:rsid w:val="00C77C50"/>
    <w:rsid w:val="00C77D24"/>
    <w:rsid w:val="00C77DC3"/>
    <w:rsid w:val="00C800A3"/>
    <w:rsid w:val="00C801A2"/>
    <w:rsid w:val="00C801EF"/>
    <w:rsid w:val="00C80BAF"/>
    <w:rsid w:val="00C8112B"/>
    <w:rsid w:val="00C81240"/>
    <w:rsid w:val="00C827DE"/>
    <w:rsid w:val="00C82DFA"/>
    <w:rsid w:val="00C82F8B"/>
    <w:rsid w:val="00C83182"/>
    <w:rsid w:val="00C83B8A"/>
    <w:rsid w:val="00C83D69"/>
    <w:rsid w:val="00C83E7E"/>
    <w:rsid w:val="00C83F7F"/>
    <w:rsid w:val="00C841DB"/>
    <w:rsid w:val="00C84A7C"/>
    <w:rsid w:val="00C8514E"/>
    <w:rsid w:val="00C85458"/>
    <w:rsid w:val="00C854F9"/>
    <w:rsid w:val="00C856F6"/>
    <w:rsid w:val="00C8595A"/>
    <w:rsid w:val="00C85A83"/>
    <w:rsid w:val="00C85AD5"/>
    <w:rsid w:val="00C85BD1"/>
    <w:rsid w:val="00C86181"/>
    <w:rsid w:val="00C86194"/>
    <w:rsid w:val="00C86319"/>
    <w:rsid w:val="00C8638B"/>
    <w:rsid w:val="00C866D5"/>
    <w:rsid w:val="00C86AED"/>
    <w:rsid w:val="00C86CD7"/>
    <w:rsid w:val="00C872AA"/>
    <w:rsid w:val="00C87683"/>
    <w:rsid w:val="00C8784A"/>
    <w:rsid w:val="00C87E54"/>
    <w:rsid w:val="00C9005A"/>
    <w:rsid w:val="00C90085"/>
    <w:rsid w:val="00C9011A"/>
    <w:rsid w:val="00C902F2"/>
    <w:rsid w:val="00C9061D"/>
    <w:rsid w:val="00C90C7E"/>
    <w:rsid w:val="00C91558"/>
    <w:rsid w:val="00C9171E"/>
    <w:rsid w:val="00C921AC"/>
    <w:rsid w:val="00C92C62"/>
    <w:rsid w:val="00C93559"/>
    <w:rsid w:val="00C9389F"/>
    <w:rsid w:val="00C93A12"/>
    <w:rsid w:val="00C943BF"/>
    <w:rsid w:val="00C9447A"/>
    <w:rsid w:val="00C94938"/>
    <w:rsid w:val="00C95878"/>
    <w:rsid w:val="00C95D9C"/>
    <w:rsid w:val="00C967B0"/>
    <w:rsid w:val="00C972DE"/>
    <w:rsid w:val="00C97C2D"/>
    <w:rsid w:val="00C97CC8"/>
    <w:rsid w:val="00CA000A"/>
    <w:rsid w:val="00CA05CC"/>
    <w:rsid w:val="00CA05CE"/>
    <w:rsid w:val="00CA0E72"/>
    <w:rsid w:val="00CA146C"/>
    <w:rsid w:val="00CA1639"/>
    <w:rsid w:val="00CA1715"/>
    <w:rsid w:val="00CA174E"/>
    <w:rsid w:val="00CA1D94"/>
    <w:rsid w:val="00CA1E00"/>
    <w:rsid w:val="00CA24D1"/>
    <w:rsid w:val="00CA259A"/>
    <w:rsid w:val="00CA2639"/>
    <w:rsid w:val="00CA2751"/>
    <w:rsid w:val="00CA34C3"/>
    <w:rsid w:val="00CA36DD"/>
    <w:rsid w:val="00CA3940"/>
    <w:rsid w:val="00CA3A58"/>
    <w:rsid w:val="00CA3A73"/>
    <w:rsid w:val="00CA3B73"/>
    <w:rsid w:val="00CA3C70"/>
    <w:rsid w:val="00CA3D6A"/>
    <w:rsid w:val="00CA3E76"/>
    <w:rsid w:val="00CA428A"/>
    <w:rsid w:val="00CA4AEE"/>
    <w:rsid w:val="00CA4EDA"/>
    <w:rsid w:val="00CA52EE"/>
    <w:rsid w:val="00CA5626"/>
    <w:rsid w:val="00CA60E0"/>
    <w:rsid w:val="00CA69DD"/>
    <w:rsid w:val="00CA6E62"/>
    <w:rsid w:val="00CA6FA1"/>
    <w:rsid w:val="00CA7030"/>
    <w:rsid w:val="00CA7142"/>
    <w:rsid w:val="00CA78E7"/>
    <w:rsid w:val="00CB06DB"/>
    <w:rsid w:val="00CB17AB"/>
    <w:rsid w:val="00CB1F2F"/>
    <w:rsid w:val="00CB21A9"/>
    <w:rsid w:val="00CB2DF3"/>
    <w:rsid w:val="00CB2DF4"/>
    <w:rsid w:val="00CB30C3"/>
    <w:rsid w:val="00CB327F"/>
    <w:rsid w:val="00CB3794"/>
    <w:rsid w:val="00CB388A"/>
    <w:rsid w:val="00CB3B2A"/>
    <w:rsid w:val="00CB4BD1"/>
    <w:rsid w:val="00CB4DE4"/>
    <w:rsid w:val="00CB5044"/>
    <w:rsid w:val="00CB53FD"/>
    <w:rsid w:val="00CB59A1"/>
    <w:rsid w:val="00CB60AB"/>
    <w:rsid w:val="00CB6114"/>
    <w:rsid w:val="00CB640F"/>
    <w:rsid w:val="00CB69B2"/>
    <w:rsid w:val="00CB7864"/>
    <w:rsid w:val="00CB7ACC"/>
    <w:rsid w:val="00CB7B53"/>
    <w:rsid w:val="00CB7C04"/>
    <w:rsid w:val="00CB7D17"/>
    <w:rsid w:val="00CB7DD4"/>
    <w:rsid w:val="00CB7F50"/>
    <w:rsid w:val="00CC109C"/>
    <w:rsid w:val="00CC126B"/>
    <w:rsid w:val="00CC190C"/>
    <w:rsid w:val="00CC21A0"/>
    <w:rsid w:val="00CC2BBE"/>
    <w:rsid w:val="00CC2C4D"/>
    <w:rsid w:val="00CC3BD0"/>
    <w:rsid w:val="00CC3CB0"/>
    <w:rsid w:val="00CC3F5C"/>
    <w:rsid w:val="00CC44A5"/>
    <w:rsid w:val="00CC4DBE"/>
    <w:rsid w:val="00CC5068"/>
    <w:rsid w:val="00CC50D1"/>
    <w:rsid w:val="00CC55F9"/>
    <w:rsid w:val="00CC5864"/>
    <w:rsid w:val="00CC591B"/>
    <w:rsid w:val="00CC59DF"/>
    <w:rsid w:val="00CC5B7F"/>
    <w:rsid w:val="00CC5BF9"/>
    <w:rsid w:val="00CC5F65"/>
    <w:rsid w:val="00CC6649"/>
    <w:rsid w:val="00CC67FA"/>
    <w:rsid w:val="00CC6CB9"/>
    <w:rsid w:val="00CD04C9"/>
    <w:rsid w:val="00CD0537"/>
    <w:rsid w:val="00CD0A09"/>
    <w:rsid w:val="00CD0AB6"/>
    <w:rsid w:val="00CD0B49"/>
    <w:rsid w:val="00CD0D44"/>
    <w:rsid w:val="00CD18F6"/>
    <w:rsid w:val="00CD1F92"/>
    <w:rsid w:val="00CD24D8"/>
    <w:rsid w:val="00CD2587"/>
    <w:rsid w:val="00CD2CDB"/>
    <w:rsid w:val="00CD2E34"/>
    <w:rsid w:val="00CD30A6"/>
    <w:rsid w:val="00CD417D"/>
    <w:rsid w:val="00CD41C3"/>
    <w:rsid w:val="00CD432B"/>
    <w:rsid w:val="00CD45F3"/>
    <w:rsid w:val="00CD4B69"/>
    <w:rsid w:val="00CD5494"/>
    <w:rsid w:val="00CD5E8B"/>
    <w:rsid w:val="00CD6256"/>
    <w:rsid w:val="00CD6E44"/>
    <w:rsid w:val="00CD71D3"/>
    <w:rsid w:val="00CD734D"/>
    <w:rsid w:val="00CD7359"/>
    <w:rsid w:val="00CD7457"/>
    <w:rsid w:val="00CD7519"/>
    <w:rsid w:val="00CD757A"/>
    <w:rsid w:val="00CD774A"/>
    <w:rsid w:val="00CD7DD9"/>
    <w:rsid w:val="00CE014C"/>
    <w:rsid w:val="00CE0EDD"/>
    <w:rsid w:val="00CE133C"/>
    <w:rsid w:val="00CE1520"/>
    <w:rsid w:val="00CE19EF"/>
    <w:rsid w:val="00CE202D"/>
    <w:rsid w:val="00CE2E72"/>
    <w:rsid w:val="00CE326F"/>
    <w:rsid w:val="00CE362A"/>
    <w:rsid w:val="00CE3801"/>
    <w:rsid w:val="00CE3929"/>
    <w:rsid w:val="00CE3AC6"/>
    <w:rsid w:val="00CE3E85"/>
    <w:rsid w:val="00CE3F02"/>
    <w:rsid w:val="00CE3F1F"/>
    <w:rsid w:val="00CE3FB3"/>
    <w:rsid w:val="00CE4283"/>
    <w:rsid w:val="00CE56E2"/>
    <w:rsid w:val="00CE5984"/>
    <w:rsid w:val="00CE5A66"/>
    <w:rsid w:val="00CE5E8D"/>
    <w:rsid w:val="00CE6F34"/>
    <w:rsid w:val="00CE701F"/>
    <w:rsid w:val="00CE7763"/>
    <w:rsid w:val="00CE78CA"/>
    <w:rsid w:val="00CF0B12"/>
    <w:rsid w:val="00CF0FC8"/>
    <w:rsid w:val="00CF1125"/>
    <w:rsid w:val="00CF18F8"/>
    <w:rsid w:val="00CF19B2"/>
    <w:rsid w:val="00CF1BED"/>
    <w:rsid w:val="00CF28B2"/>
    <w:rsid w:val="00CF2E59"/>
    <w:rsid w:val="00CF3D74"/>
    <w:rsid w:val="00CF3D8B"/>
    <w:rsid w:val="00CF3DB3"/>
    <w:rsid w:val="00CF48DB"/>
    <w:rsid w:val="00CF4AAC"/>
    <w:rsid w:val="00CF5677"/>
    <w:rsid w:val="00CF6759"/>
    <w:rsid w:val="00CF6884"/>
    <w:rsid w:val="00CF6A4D"/>
    <w:rsid w:val="00CF6E33"/>
    <w:rsid w:val="00CF6F9B"/>
    <w:rsid w:val="00CF732F"/>
    <w:rsid w:val="00CF7645"/>
    <w:rsid w:val="00CF7943"/>
    <w:rsid w:val="00CF7C44"/>
    <w:rsid w:val="00D00400"/>
    <w:rsid w:val="00D008D0"/>
    <w:rsid w:val="00D00C2C"/>
    <w:rsid w:val="00D016CB"/>
    <w:rsid w:val="00D01719"/>
    <w:rsid w:val="00D02798"/>
    <w:rsid w:val="00D02A85"/>
    <w:rsid w:val="00D02B10"/>
    <w:rsid w:val="00D033F0"/>
    <w:rsid w:val="00D0372F"/>
    <w:rsid w:val="00D03C13"/>
    <w:rsid w:val="00D03C16"/>
    <w:rsid w:val="00D03CC0"/>
    <w:rsid w:val="00D03EEE"/>
    <w:rsid w:val="00D03F18"/>
    <w:rsid w:val="00D04689"/>
    <w:rsid w:val="00D04702"/>
    <w:rsid w:val="00D04963"/>
    <w:rsid w:val="00D04980"/>
    <w:rsid w:val="00D04F4B"/>
    <w:rsid w:val="00D05637"/>
    <w:rsid w:val="00D05C6A"/>
    <w:rsid w:val="00D05D21"/>
    <w:rsid w:val="00D05F5D"/>
    <w:rsid w:val="00D066CF"/>
    <w:rsid w:val="00D06834"/>
    <w:rsid w:val="00D06D45"/>
    <w:rsid w:val="00D070C9"/>
    <w:rsid w:val="00D073F3"/>
    <w:rsid w:val="00D07459"/>
    <w:rsid w:val="00D0766A"/>
    <w:rsid w:val="00D0783A"/>
    <w:rsid w:val="00D0786E"/>
    <w:rsid w:val="00D07959"/>
    <w:rsid w:val="00D07A68"/>
    <w:rsid w:val="00D10016"/>
    <w:rsid w:val="00D10597"/>
    <w:rsid w:val="00D107E6"/>
    <w:rsid w:val="00D109C4"/>
    <w:rsid w:val="00D10BA6"/>
    <w:rsid w:val="00D10F0F"/>
    <w:rsid w:val="00D115B4"/>
    <w:rsid w:val="00D11885"/>
    <w:rsid w:val="00D119DE"/>
    <w:rsid w:val="00D11F00"/>
    <w:rsid w:val="00D11F33"/>
    <w:rsid w:val="00D1288E"/>
    <w:rsid w:val="00D12D4B"/>
    <w:rsid w:val="00D13196"/>
    <w:rsid w:val="00D13682"/>
    <w:rsid w:val="00D13740"/>
    <w:rsid w:val="00D137F5"/>
    <w:rsid w:val="00D1384A"/>
    <w:rsid w:val="00D139B5"/>
    <w:rsid w:val="00D15A6B"/>
    <w:rsid w:val="00D163A7"/>
    <w:rsid w:val="00D16444"/>
    <w:rsid w:val="00D17530"/>
    <w:rsid w:val="00D17655"/>
    <w:rsid w:val="00D17B0C"/>
    <w:rsid w:val="00D17D6C"/>
    <w:rsid w:val="00D17DB2"/>
    <w:rsid w:val="00D17DE8"/>
    <w:rsid w:val="00D17E22"/>
    <w:rsid w:val="00D2002E"/>
    <w:rsid w:val="00D20803"/>
    <w:rsid w:val="00D2096F"/>
    <w:rsid w:val="00D20DFF"/>
    <w:rsid w:val="00D21371"/>
    <w:rsid w:val="00D21D67"/>
    <w:rsid w:val="00D21EB8"/>
    <w:rsid w:val="00D21EED"/>
    <w:rsid w:val="00D2214D"/>
    <w:rsid w:val="00D2247B"/>
    <w:rsid w:val="00D225F0"/>
    <w:rsid w:val="00D2321B"/>
    <w:rsid w:val="00D23816"/>
    <w:rsid w:val="00D23A17"/>
    <w:rsid w:val="00D23DB4"/>
    <w:rsid w:val="00D23F15"/>
    <w:rsid w:val="00D241DB"/>
    <w:rsid w:val="00D24A50"/>
    <w:rsid w:val="00D24BE9"/>
    <w:rsid w:val="00D24C9D"/>
    <w:rsid w:val="00D252B5"/>
    <w:rsid w:val="00D26422"/>
    <w:rsid w:val="00D26E01"/>
    <w:rsid w:val="00D26EBA"/>
    <w:rsid w:val="00D272AC"/>
    <w:rsid w:val="00D30D16"/>
    <w:rsid w:val="00D313D6"/>
    <w:rsid w:val="00D31771"/>
    <w:rsid w:val="00D31C06"/>
    <w:rsid w:val="00D3292A"/>
    <w:rsid w:val="00D3364A"/>
    <w:rsid w:val="00D33900"/>
    <w:rsid w:val="00D33B71"/>
    <w:rsid w:val="00D33CAA"/>
    <w:rsid w:val="00D3430D"/>
    <w:rsid w:val="00D34796"/>
    <w:rsid w:val="00D34F0B"/>
    <w:rsid w:val="00D351DE"/>
    <w:rsid w:val="00D3558E"/>
    <w:rsid w:val="00D359CE"/>
    <w:rsid w:val="00D35D01"/>
    <w:rsid w:val="00D361E3"/>
    <w:rsid w:val="00D37278"/>
    <w:rsid w:val="00D375BA"/>
    <w:rsid w:val="00D401D0"/>
    <w:rsid w:val="00D40BE6"/>
    <w:rsid w:val="00D40DCF"/>
    <w:rsid w:val="00D41773"/>
    <w:rsid w:val="00D42A5D"/>
    <w:rsid w:val="00D42FA8"/>
    <w:rsid w:val="00D43603"/>
    <w:rsid w:val="00D436BA"/>
    <w:rsid w:val="00D439E6"/>
    <w:rsid w:val="00D43C33"/>
    <w:rsid w:val="00D43E01"/>
    <w:rsid w:val="00D4446A"/>
    <w:rsid w:val="00D44EF1"/>
    <w:rsid w:val="00D4584F"/>
    <w:rsid w:val="00D458B2"/>
    <w:rsid w:val="00D4638B"/>
    <w:rsid w:val="00D468F9"/>
    <w:rsid w:val="00D47370"/>
    <w:rsid w:val="00D47BCE"/>
    <w:rsid w:val="00D500E4"/>
    <w:rsid w:val="00D50BBF"/>
    <w:rsid w:val="00D5142C"/>
    <w:rsid w:val="00D51877"/>
    <w:rsid w:val="00D51C6E"/>
    <w:rsid w:val="00D51CE5"/>
    <w:rsid w:val="00D51DB5"/>
    <w:rsid w:val="00D52216"/>
    <w:rsid w:val="00D52348"/>
    <w:rsid w:val="00D52483"/>
    <w:rsid w:val="00D5267C"/>
    <w:rsid w:val="00D52E6C"/>
    <w:rsid w:val="00D53020"/>
    <w:rsid w:val="00D536B9"/>
    <w:rsid w:val="00D539D0"/>
    <w:rsid w:val="00D53C0A"/>
    <w:rsid w:val="00D54392"/>
    <w:rsid w:val="00D547EF"/>
    <w:rsid w:val="00D54D3D"/>
    <w:rsid w:val="00D5534C"/>
    <w:rsid w:val="00D55826"/>
    <w:rsid w:val="00D55962"/>
    <w:rsid w:val="00D55E1E"/>
    <w:rsid w:val="00D56CFB"/>
    <w:rsid w:val="00D5711E"/>
    <w:rsid w:val="00D57199"/>
    <w:rsid w:val="00D603B2"/>
    <w:rsid w:val="00D603F3"/>
    <w:rsid w:val="00D6082C"/>
    <w:rsid w:val="00D60D1A"/>
    <w:rsid w:val="00D60D9D"/>
    <w:rsid w:val="00D610DB"/>
    <w:rsid w:val="00D61123"/>
    <w:rsid w:val="00D61267"/>
    <w:rsid w:val="00D617FD"/>
    <w:rsid w:val="00D62741"/>
    <w:rsid w:val="00D627A0"/>
    <w:rsid w:val="00D62C95"/>
    <w:rsid w:val="00D6327A"/>
    <w:rsid w:val="00D637E4"/>
    <w:rsid w:val="00D63BCB"/>
    <w:rsid w:val="00D63C80"/>
    <w:rsid w:val="00D6448A"/>
    <w:rsid w:val="00D64938"/>
    <w:rsid w:val="00D649B6"/>
    <w:rsid w:val="00D65180"/>
    <w:rsid w:val="00D651D4"/>
    <w:rsid w:val="00D6562D"/>
    <w:rsid w:val="00D6570E"/>
    <w:rsid w:val="00D65799"/>
    <w:rsid w:val="00D660F3"/>
    <w:rsid w:val="00D6680E"/>
    <w:rsid w:val="00D66CB6"/>
    <w:rsid w:val="00D6760D"/>
    <w:rsid w:val="00D67611"/>
    <w:rsid w:val="00D6795E"/>
    <w:rsid w:val="00D707ED"/>
    <w:rsid w:val="00D70956"/>
    <w:rsid w:val="00D70993"/>
    <w:rsid w:val="00D70FC3"/>
    <w:rsid w:val="00D71855"/>
    <w:rsid w:val="00D718D5"/>
    <w:rsid w:val="00D71948"/>
    <w:rsid w:val="00D7195C"/>
    <w:rsid w:val="00D727E1"/>
    <w:rsid w:val="00D72D66"/>
    <w:rsid w:val="00D73C63"/>
    <w:rsid w:val="00D73D75"/>
    <w:rsid w:val="00D74A35"/>
    <w:rsid w:val="00D74B57"/>
    <w:rsid w:val="00D7515C"/>
    <w:rsid w:val="00D759DB"/>
    <w:rsid w:val="00D75DE8"/>
    <w:rsid w:val="00D7675B"/>
    <w:rsid w:val="00D76E1D"/>
    <w:rsid w:val="00D76F07"/>
    <w:rsid w:val="00D77040"/>
    <w:rsid w:val="00D772BA"/>
    <w:rsid w:val="00D804F9"/>
    <w:rsid w:val="00D8092E"/>
    <w:rsid w:val="00D80DE0"/>
    <w:rsid w:val="00D80FB5"/>
    <w:rsid w:val="00D8124B"/>
    <w:rsid w:val="00D812A3"/>
    <w:rsid w:val="00D81366"/>
    <w:rsid w:val="00D81BA9"/>
    <w:rsid w:val="00D81F3C"/>
    <w:rsid w:val="00D82379"/>
    <w:rsid w:val="00D82C3B"/>
    <w:rsid w:val="00D830DF"/>
    <w:rsid w:val="00D83913"/>
    <w:rsid w:val="00D83A11"/>
    <w:rsid w:val="00D83B92"/>
    <w:rsid w:val="00D84016"/>
    <w:rsid w:val="00D847DB"/>
    <w:rsid w:val="00D8547F"/>
    <w:rsid w:val="00D8577B"/>
    <w:rsid w:val="00D85CB9"/>
    <w:rsid w:val="00D85E8A"/>
    <w:rsid w:val="00D86003"/>
    <w:rsid w:val="00D8609D"/>
    <w:rsid w:val="00D86249"/>
    <w:rsid w:val="00D86EBC"/>
    <w:rsid w:val="00D87047"/>
    <w:rsid w:val="00D870B9"/>
    <w:rsid w:val="00D872F8"/>
    <w:rsid w:val="00D8751A"/>
    <w:rsid w:val="00D87CCB"/>
    <w:rsid w:val="00D87D07"/>
    <w:rsid w:val="00D90CA9"/>
    <w:rsid w:val="00D91323"/>
    <w:rsid w:val="00D91AC5"/>
    <w:rsid w:val="00D91C27"/>
    <w:rsid w:val="00D91DCF"/>
    <w:rsid w:val="00D92B26"/>
    <w:rsid w:val="00D92BB3"/>
    <w:rsid w:val="00D93359"/>
    <w:rsid w:val="00D93B23"/>
    <w:rsid w:val="00D956E7"/>
    <w:rsid w:val="00D95989"/>
    <w:rsid w:val="00D959B4"/>
    <w:rsid w:val="00D95C74"/>
    <w:rsid w:val="00D96BEF"/>
    <w:rsid w:val="00D97DCA"/>
    <w:rsid w:val="00DA01C2"/>
    <w:rsid w:val="00DA06B5"/>
    <w:rsid w:val="00DA1095"/>
    <w:rsid w:val="00DA1216"/>
    <w:rsid w:val="00DA1E0D"/>
    <w:rsid w:val="00DA214C"/>
    <w:rsid w:val="00DA21B6"/>
    <w:rsid w:val="00DA2933"/>
    <w:rsid w:val="00DA2BBC"/>
    <w:rsid w:val="00DA30DB"/>
    <w:rsid w:val="00DA3234"/>
    <w:rsid w:val="00DA364B"/>
    <w:rsid w:val="00DA3751"/>
    <w:rsid w:val="00DA3DB0"/>
    <w:rsid w:val="00DA40DB"/>
    <w:rsid w:val="00DA4944"/>
    <w:rsid w:val="00DA5037"/>
    <w:rsid w:val="00DA5838"/>
    <w:rsid w:val="00DA6CD4"/>
    <w:rsid w:val="00DA6EAB"/>
    <w:rsid w:val="00DA6EE2"/>
    <w:rsid w:val="00DA70A7"/>
    <w:rsid w:val="00DA71E3"/>
    <w:rsid w:val="00DA7571"/>
    <w:rsid w:val="00DB07B1"/>
    <w:rsid w:val="00DB09E8"/>
    <w:rsid w:val="00DB0D0D"/>
    <w:rsid w:val="00DB0D65"/>
    <w:rsid w:val="00DB10B4"/>
    <w:rsid w:val="00DB112C"/>
    <w:rsid w:val="00DB137C"/>
    <w:rsid w:val="00DB1C3E"/>
    <w:rsid w:val="00DB26BC"/>
    <w:rsid w:val="00DB2AD2"/>
    <w:rsid w:val="00DB2C21"/>
    <w:rsid w:val="00DB3223"/>
    <w:rsid w:val="00DB3790"/>
    <w:rsid w:val="00DB3865"/>
    <w:rsid w:val="00DB3BCC"/>
    <w:rsid w:val="00DB4096"/>
    <w:rsid w:val="00DB4196"/>
    <w:rsid w:val="00DB4A52"/>
    <w:rsid w:val="00DB51A7"/>
    <w:rsid w:val="00DB5527"/>
    <w:rsid w:val="00DB5777"/>
    <w:rsid w:val="00DB5F09"/>
    <w:rsid w:val="00DB5FB7"/>
    <w:rsid w:val="00DB69CC"/>
    <w:rsid w:val="00DB70D2"/>
    <w:rsid w:val="00DB7616"/>
    <w:rsid w:val="00DB7742"/>
    <w:rsid w:val="00DB7BD5"/>
    <w:rsid w:val="00DC0791"/>
    <w:rsid w:val="00DC0847"/>
    <w:rsid w:val="00DC088A"/>
    <w:rsid w:val="00DC09F4"/>
    <w:rsid w:val="00DC1390"/>
    <w:rsid w:val="00DC1397"/>
    <w:rsid w:val="00DC1529"/>
    <w:rsid w:val="00DC15C9"/>
    <w:rsid w:val="00DC1CB3"/>
    <w:rsid w:val="00DC256E"/>
    <w:rsid w:val="00DC25F6"/>
    <w:rsid w:val="00DC2762"/>
    <w:rsid w:val="00DC2FAE"/>
    <w:rsid w:val="00DC31DE"/>
    <w:rsid w:val="00DC3FA7"/>
    <w:rsid w:val="00DC477C"/>
    <w:rsid w:val="00DC47C3"/>
    <w:rsid w:val="00DC486A"/>
    <w:rsid w:val="00DC4A05"/>
    <w:rsid w:val="00DC5074"/>
    <w:rsid w:val="00DC64A2"/>
    <w:rsid w:val="00DC67F5"/>
    <w:rsid w:val="00DC6F0F"/>
    <w:rsid w:val="00DC72B9"/>
    <w:rsid w:val="00DC7932"/>
    <w:rsid w:val="00DC7BD6"/>
    <w:rsid w:val="00DC7FFB"/>
    <w:rsid w:val="00DD074D"/>
    <w:rsid w:val="00DD08FC"/>
    <w:rsid w:val="00DD0B32"/>
    <w:rsid w:val="00DD0DCE"/>
    <w:rsid w:val="00DD0E31"/>
    <w:rsid w:val="00DD1560"/>
    <w:rsid w:val="00DD1E47"/>
    <w:rsid w:val="00DD21E2"/>
    <w:rsid w:val="00DD224E"/>
    <w:rsid w:val="00DD2EE3"/>
    <w:rsid w:val="00DD35C8"/>
    <w:rsid w:val="00DD3D7C"/>
    <w:rsid w:val="00DD4554"/>
    <w:rsid w:val="00DD45B6"/>
    <w:rsid w:val="00DD56DC"/>
    <w:rsid w:val="00DD6091"/>
    <w:rsid w:val="00DD748C"/>
    <w:rsid w:val="00DD76F8"/>
    <w:rsid w:val="00DE01DA"/>
    <w:rsid w:val="00DE0D00"/>
    <w:rsid w:val="00DE0E9A"/>
    <w:rsid w:val="00DE0EF8"/>
    <w:rsid w:val="00DE15A2"/>
    <w:rsid w:val="00DE1BD4"/>
    <w:rsid w:val="00DE1D1C"/>
    <w:rsid w:val="00DE1ECF"/>
    <w:rsid w:val="00DE2290"/>
    <w:rsid w:val="00DE22BC"/>
    <w:rsid w:val="00DE2A0E"/>
    <w:rsid w:val="00DE2EB8"/>
    <w:rsid w:val="00DE2FA6"/>
    <w:rsid w:val="00DE3431"/>
    <w:rsid w:val="00DE3610"/>
    <w:rsid w:val="00DE3898"/>
    <w:rsid w:val="00DE3F39"/>
    <w:rsid w:val="00DE3FB6"/>
    <w:rsid w:val="00DE48E8"/>
    <w:rsid w:val="00DE4B2F"/>
    <w:rsid w:val="00DE4C2C"/>
    <w:rsid w:val="00DE4CE7"/>
    <w:rsid w:val="00DE5361"/>
    <w:rsid w:val="00DE54E1"/>
    <w:rsid w:val="00DE5650"/>
    <w:rsid w:val="00DE5BCB"/>
    <w:rsid w:val="00DE60F0"/>
    <w:rsid w:val="00DE6579"/>
    <w:rsid w:val="00DE6DE6"/>
    <w:rsid w:val="00DE6F0B"/>
    <w:rsid w:val="00DE798D"/>
    <w:rsid w:val="00DF009A"/>
    <w:rsid w:val="00DF0117"/>
    <w:rsid w:val="00DF07D9"/>
    <w:rsid w:val="00DF0F68"/>
    <w:rsid w:val="00DF11B5"/>
    <w:rsid w:val="00DF1AD2"/>
    <w:rsid w:val="00DF1EAC"/>
    <w:rsid w:val="00DF2653"/>
    <w:rsid w:val="00DF29B1"/>
    <w:rsid w:val="00DF31B5"/>
    <w:rsid w:val="00DF31BF"/>
    <w:rsid w:val="00DF362C"/>
    <w:rsid w:val="00DF3857"/>
    <w:rsid w:val="00DF49B4"/>
    <w:rsid w:val="00DF4CD9"/>
    <w:rsid w:val="00DF6501"/>
    <w:rsid w:val="00DF75BA"/>
    <w:rsid w:val="00DF789A"/>
    <w:rsid w:val="00DF789E"/>
    <w:rsid w:val="00DF7E06"/>
    <w:rsid w:val="00E00015"/>
    <w:rsid w:val="00E000F0"/>
    <w:rsid w:val="00E00365"/>
    <w:rsid w:val="00E00AE7"/>
    <w:rsid w:val="00E01340"/>
    <w:rsid w:val="00E01CDE"/>
    <w:rsid w:val="00E01D4B"/>
    <w:rsid w:val="00E02107"/>
    <w:rsid w:val="00E022E1"/>
    <w:rsid w:val="00E02486"/>
    <w:rsid w:val="00E0260C"/>
    <w:rsid w:val="00E02844"/>
    <w:rsid w:val="00E02E9C"/>
    <w:rsid w:val="00E02FE9"/>
    <w:rsid w:val="00E03A64"/>
    <w:rsid w:val="00E03D72"/>
    <w:rsid w:val="00E03ECA"/>
    <w:rsid w:val="00E04049"/>
    <w:rsid w:val="00E04172"/>
    <w:rsid w:val="00E0422B"/>
    <w:rsid w:val="00E05614"/>
    <w:rsid w:val="00E057AC"/>
    <w:rsid w:val="00E0595F"/>
    <w:rsid w:val="00E05D87"/>
    <w:rsid w:val="00E05D99"/>
    <w:rsid w:val="00E06827"/>
    <w:rsid w:val="00E06D64"/>
    <w:rsid w:val="00E071E6"/>
    <w:rsid w:val="00E072DE"/>
    <w:rsid w:val="00E0763C"/>
    <w:rsid w:val="00E0765D"/>
    <w:rsid w:val="00E07B6C"/>
    <w:rsid w:val="00E102DD"/>
    <w:rsid w:val="00E10D05"/>
    <w:rsid w:val="00E10EEE"/>
    <w:rsid w:val="00E11702"/>
    <w:rsid w:val="00E120DC"/>
    <w:rsid w:val="00E1242A"/>
    <w:rsid w:val="00E12BCF"/>
    <w:rsid w:val="00E12E68"/>
    <w:rsid w:val="00E12FC7"/>
    <w:rsid w:val="00E1348C"/>
    <w:rsid w:val="00E137F4"/>
    <w:rsid w:val="00E13A50"/>
    <w:rsid w:val="00E13E1E"/>
    <w:rsid w:val="00E14F15"/>
    <w:rsid w:val="00E14F44"/>
    <w:rsid w:val="00E14FA8"/>
    <w:rsid w:val="00E163D4"/>
    <w:rsid w:val="00E16AF2"/>
    <w:rsid w:val="00E17561"/>
    <w:rsid w:val="00E17629"/>
    <w:rsid w:val="00E17F26"/>
    <w:rsid w:val="00E20A8D"/>
    <w:rsid w:val="00E214E0"/>
    <w:rsid w:val="00E21B5A"/>
    <w:rsid w:val="00E21EFE"/>
    <w:rsid w:val="00E223FC"/>
    <w:rsid w:val="00E22AF3"/>
    <w:rsid w:val="00E22BBF"/>
    <w:rsid w:val="00E22C8F"/>
    <w:rsid w:val="00E232F8"/>
    <w:rsid w:val="00E24B68"/>
    <w:rsid w:val="00E2529C"/>
    <w:rsid w:val="00E253D8"/>
    <w:rsid w:val="00E25AD3"/>
    <w:rsid w:val="00E25EE3"/>
    <w:rsid w:val="00E25FD7"/>
    <w:rsid w:val="00E26313"/>
    <w:rsid w:val="00E26387"/>
    <w:rsid w:val="00E26606"/>
    <w:rsid w:val="00E26A08"/>
    <w:rsid w:val="00E26BC0"/>
    <w:rsid w:val="00E274A0"/>
    <w:rsid w:val="00E27A65"/>
    <w:rsid w:val="00E27EC2"/>
    <w:rsid w:val="00E30273"/>
    <w:rsid w:val="00E30CD0"/>
    <w:rsid w:val="00E3149C"/>
    <w:rsid w:val="00E31D83"/>
    <w:rsid w:val="00E32286"/>
    <w:rsid w:val="00E32669"/>
    <w:rsid w:val="00E32BCC"/>
    <w:rsid w:val="00E32FB4"/>
    <w:rsid w:val="00E33774"/>
    <w:rsid w:val="00E33F2B"/>
    <w:rsid w:val="00E34099"/>
    <w:rsid w:val="00E35195"/>
    <w:rsid w:val="00E36708"/>
    <w:rsid w:val="00E36FF0"/>
    <w:rsid w:val="00E37157"/>
    <w:rsid w:val="00E37B6C"/>
    <w:rsid w:val="00E40380"/>
    <w:rsid w:val="00E40478"/>
    <w:rsid w:val="00E40969"/>
    <w:rsid w:val="00E40975"/>
    <w:rsid w:val="00E40D62"/>
    <w:rsid w:val="00E40F09"/>
    <w:rsid w:val="00E41441"/>
    <w:rsid w:val="00E417E9"/>
    <w:rsid w:val="00E4183B"/>
    <w:rsid w:val="00E41F9C"/>
    <w:rsid w:val="00E424A7"/>
    <w:rsid w:val="00E42780"/>
    <w:rsid w:val="00E42BD6"/>
    <w:rsid w:val="00E430C5"/>
    <w:rsid w:val="00E43109"/>
    <w:rsid w:val="00E431ED"/>
    <w:rsid w:val="00E4389E"/>
    <w:rsid w:val="00E43936"/>
    <w:rsid w:val="00E43A8A"/>
    <w:rsid w:val="00E43D5C"/>
    <w:rsid w:val="00E43F6F"/>
    <w:rsid w:val="00E44034"/>
    <w:rsid w:val="00E4412A"/>
    <w:rsid w:val="00E4430B"/>
    <w:rsid w:val="00E445A0"/>
    <w:rsid w:val="00E44BAB"/>
    <w:rsid w:val="00E44D06"/>
    <w:rsid w:val="00E459BA"/>
    <w:rsid w:val="00E45E21"/>
    <w:rsid w:val="00E46BEB"/>
    <w:rsid w:val="00E46D32"/>
    <w:rsid w:val="00E46FCC"/>
    <w:rsid w:val="00E47592"/>
    <w:rsid w:val="00E50441"/>
    <w:rsid w:val="00E504B7"/>
    <w:rsid w:val="00E50786"/>
    <w:rsid w:val="00E513CA"/>
    <w:rsid w:val="00E51BBB"/>
    <w:rsid w:val="00E51BBE"/>
    <w:rsid w:val="00E5269A"/>
    <w:rsid w:val="00E52B51"/>
    <w:rsid w:val="00E52E7F"/>
    <w:rsid w:val="00E54276"/>
    <w:rsid w:val="00E542E1"/>
    <w:rsid w:val="00E542FA"/>
    <w:rsid w:val="00E54595"/>
    <w:rsid w:val="00E5529C"/>
    <w:rsid w:val="00E554EF"/>
    <w:rsid w:val="00E55A3C"/>
    <w:rsid w:val="00E5679D"/>
    <w:rsid w:val="00E57183"/>
    <w:rsid w:val="00E57BE8"/>
    <w:rsid w:val="00E57E95"/>
    <w:rsid w:val="00E6048E"/>
    <w:rsid w:val="00E610BD"/>
    <w:rsid w:val="00E619FD"/>
    <w:rsid w:val="00E6274F"/>
    <w:rsid w:val="00E6301B"/>
    <w:rsid w:val="00E63CD8"/>
    <w:rsid w:val="00E6448A"/>
    <w:rsid w:val="00E653A8"/>
    <w:rsid w:val="00E65BDA"/>
    <w:rsid w:val="00E668CC"/>
    <w:rsid w:val="00E669C2"/>
    <w:rsid w:val="00E66DA3"/>
    <w:rsid w:val="00E672D3"/>
    <w:rsid w:val="00E673B1"/>
    <w:rsid w:val="00E67ADF"/>
    <w:rsid w:val="00E67C59"/>
    <w:rsid w:val="00E701F2"/>
    <w:rsid w:val="00E70200"/>
    <w:rsid w:val="00E7037D"/>
    <w:rsid w:val="00E705EA"/>
    <w:rsid w:val="00E70969"/>
    <w:rsid w:val="00E70EE9"/>
    <w:rsid w:val="00E72005"/>
    <w:rsid w:val="00E72063"/>
    <w:rsid w:val="00E724F4"/>
    <w:rsid w:val="00E72C84"/>
    <w:rsid w:val="00E73510"/>
    <w:rsid w:val="00E7379F"/>
    <w:rsid w:val="00E73E93"/>
    <w:rsid w:val="00E742F3"/>
    <w:rsid w:val="00E746FB"/>
    <w:rsid w:val="00E74717"/>
    <w:rsid w:val="00E74A74"/>
    <w:rsid w:val="00E74A8A"/>
    <w:rsid w:val="00E74B6A"/>
    <w:rsid w:val="00E74F3A"/>
    <w:rsid w:val="00E75625"/>
    <w:rsid w:val="00E75EC5"/>
    <w:rsid w:val="00E76E0F"/>
    <w:rsid w:val="00E7706B"/>
    <w:rsid w:val="00E772B7"/>
    <w:rsid w:val="00E77608"/>
    <w:rsid w:val="00E77ACF"/>
    <w:rsid w:val="00E8083E"/>
    <w:rsid w:val="00E8098B"/>
    <w:rsid w:val="00E80A3A"/>
    <w:rsid w:val="00E81580"/>
    <w:rsid w:val="00E81EA3"/>
    <w:rsid w:val="00E8215C"/>
    <w:rsid w:val="00E82364"/>
    <w:rsid w:val="00E824EF"/>
    <w:rsid w:val="00E82620"/>
    <w:rsid w:val="00E827C2"/>
    <w:rsid w:val="00E8411A"/>
    <w:rsid w:val="00E84C3D"/>
    <w:rsid w:val="00E84CB0"/>
    <w:rsid w:val="00E84E21"/>
    <w:rsid w:val="00E85577"/>
    <w:rsid w:val="00E85B5C"/>
    <w:rsid w:val="00E85E08"/>
    <w:rsid w:val="00E8686C"/>
    <w:rsid w:val="00E86889"/>
    <w:rsid w:val="00E86B4D"/>
    <w:rsid w:val="00E86E39"/>
    <w:rsid w:val="00E870FE"/>
    <w:rsid w:val="00E876F4"/>
    <w:rsid w:val="00E877A2"/>
    <w:rsid w:val="00E87CCE"/>
    <w:rsid w:val="00E87CE8"/>
    <w:rsid w:val="00E87F30"/>
    <w:rsid w:val="00E9037E"/>
    <w:rsid w:val="00E909DB"/>
    <w:rsid w:val="00E915CD"/>
    <w:rsid w:val="00E92309"/>
    <w:rsid w:val="00E949B0"/>
    <w:rsid w:val="00E94A98"/>
    <w:rsid w:val="00E94AE8"/>
    <w:rsid w:val="00E951F9"/>
    <w:rsid w:val="00E964D5"/>
    <w:rsid w:val="00E96F62"/>
    <w:rsid w:val="00E97705"/>
    <w:rsid w:val="00E97B7E"/>
    <w:rsid w:val="00E97EC4"/>
    <w:rsid w:val="00EA0626"/>
    <w:rsid w:val="00EA08A9"/>
    <w:rsid w:val="00EA1221"/>
    <w:rsid w:val="00EA1D61"/>
    <w:rsid w:val="00EA2626"/>
    <w:rsid w:val="00EA3907"/>
    <w:rsid w:val="00EA3A1B"/>
    <w:rsid w:val="00EA3A57"/>
    <w:rsid w:val="00EA409B"/>
    <w:rsid w:val="00EA41D6"/>
    <w:rsid w:val="00EA4592"/>
    <w:rsid w:val="00EA5CEA"/>
    <w:rsid w:val="00EA5D24"/>
    <w:rsid w:val="00EA5F22"/>
    <w:rsid w:val="00EA6430"/>
    <w:rsid w:val="00EA6798"/>
    <w:rsid w:val="00EA6883"/>
    <w:rsid w:val="00EA6911"/>
    <w:rsid w:val="00EA745C"/>
    <w:rsid w:val="00EA7608"/>
    <w:rsid w:val="00EA7B8D"/>
    <w:rsid w:val="00EB027D"/>
    <w:rsid w:val="00EB0329"/>
    <w:rsid w:val="00EB1883"/>
    <w:rsid w:val="00EB1A85"/>
    <w:rsid w:val="00EB1CF7"/>
    <w:rsid w:val="00EB241F"/>
    <w:rsid w:val="00EB31C7"/>
    <w:rsid w:val="00EB340B"/>
    <w:rsid w:val="00EB356F"/>
    <w:rsid w:val="00EB3E7D"/>
    <w:rsid w:val="00EB453D"/>
    <w:rsid w:val="00EB46E3"/>
    <w:rsid w:val="00EB4ED5"/>
    <w:rsid w:val="00EB4F27"/>
    <w:rsid w:val="00EB52EF"/>
    <w:rsid w:val="00EB5476"/>
    <w:rsid w:val="00EB58DD"/>
    <w:rsid w:val="00EB5DA1"/>
    <w:rsid w:val="00EB6CF9"/>
    <w:rsid w:val="00EB7388"/>
    <w:rsid w:val="00EB7716"/>
    <w:rsid w:val="00EB7983"/>
    <w:rsid w:val="00EB7C9E"/>
    <w:rsid w:val="00EB7E38"/>
    <w:rsid w:val="00EC0121"/>
    <w:rsid w:val="00EC04E9"/>
    <w:rsid w:val="00EC0579"/>
    <w:rsid w:val="00EC09A1"/>
    <w:rsid w:val="00EC0BFA"/>
    <w:rsid w:val="00EC0E85"/>
    <w:rsid w:val="00EC1BE2"/>
    <w:rsid w:val="00EC2308"/>
    <w:rsid w:val="00EC2648"/>
    <w:rsid w:val="00EC2797"/>
    <w:rsid w:val="00EC2B22"/>
    <w:rsid w:val="00EC2D1F"/>
    <w:rsid w:val="00EC2E33"/>
    <w:rsid w:val="00EC30AA"/>
    <w:rsid w:val="00EC3177"/>
    <w:rsid w:val="00EC34E3"/>
    <w:rsid w:val="00EC388A"/>
    <w:rsid w:val="00EC44DE"/>
    <w:rsid w:val="00EC4806"/>
    <w:rsid w:val="00EC4B57"/>
    <w:rsid w:val="00EC4B7B"/>
    <w:rsid w:val="00EC54F2"/>
    <w:rsid w:val="00EC5513"/>
    <w:rsid w:val="00EC57A8"/>
    <w:rsid w:val="00EC601C"/>
    <w:rsid w:val="00EC61F9"/>
    <w:rsid w:val="00EC73C2"/>
    <w:rsid w:val="00EC7AE7"/>
    <w:rsid w:val="00EC7DE5"/>
    <w:rsid w:val="00EC7F92"/>
    <w:rsid w:val="00ED04D3"/>
    <w:rsid w:val="00ED04E6"/>
    <w:rsid w:val="00ED05B7"/>
    <w:rsid w:val="00ED147D"/>
    <w:rsid w:val="00ED1F95"/>
    <w:rsid w:val="00ED22B9"/>
    <w:rsid w:val="00ED316C"/>
    <w:rsid w:val="00ED331D"/>
    <w:rsid w:val="00ED38BF"/>
    <w:rsid w:val="00ED438A"/>
    <w:rsid w:val="00ED4820"/>
    <w:rsid w:val="00ED497B"/>
    <w:rsid w:val="00ED4B44"/>
    <w:rsid w:val="00ED515D"/>
    <w:rsid w:val="00ED54E3"/>
    <w:rsid w:val="00ED60AE"/>
    <w:rsid w:val="00ED621D"/>
    <w:rsid w:val="00ED6895"/>
    <w:rsid w:val="00ED68FC"/>
    <w:rsid w:val="00ED70A0"/>
    <w:rsid w:val="00ED77B3"/>
    <w:rsid w:val="00ED7B18"/>
    <w:rsid w:val="00EE0416"/>
    <w:rsid w:val="00EE07E0"/>
    <w:rsid w:val="00EE0820"/>
    <w:rsid w:val="00EE20B5"/>
    <w:rsid w:val="00EE2181"/>
    <w:rsid w:val="00EE2967"/>
    <w:rsid w:val="00EE2A8B"/>
    <w:rsid w:val="00EE35AE"/>
    <w:rsid w:val="00EE3896"/>
    <w:rsid w:val="00EE3936"/>
    <w:rsid w:val="00EE3F8F"/>
    <w:rsid w:val="00EE477D"/>
    <w:rsid w:val="00EE4876"/>
    <w:rsid w:val="00EE48B1"/>
    <w:rsid w:val="00EE4B31"/>
    <w:rsid w:val="00EE4EDF"/>
    <w:rsid w:val="00EE4FFB"/>
    <w:rsid w:val="00EE5CF8"/>
    <w:rsid w:val="00EE5EB2"/>
    <w:rsid w:val="00EE60A2"/>
    <w:rsid w:val="00EE6375"/>
    <w:rsid w:val="00EE7197"/>
    <w:rsid w:val="00EE7D43"/>
    <w:rsid w:val="00EF0393"/>
    <w:rsid w:val="00EF0CD4"/>
    <w:rsid w:val="00EF2036"/>
    <w:rsid w:val="00EF2802"/>
    <w:rsid w:val="00EF2B42"/>
    <w:rsid w:val="00EF2DD3"/>
    <w:rsid w:val="00EF3184"/>
    <w:rsid w:val="00EF31AD"/>
    <w:rsid w:val="00EF31FD"/>
    <w:rsid w:val="00EF345E"/>
    <w:rsid w:val="00EF374C"/>
    <w:rsid w:val="00EF3C56"/>
    <w:rsid w:val="00EF4413"/>
    <w:rsid w:val="00EF46BF"/>
    <w:rsid w:val="00EF496D"/>
    <w:rsid w:val="00EF5440"/>
    <w:rsid w:val="00EF5897"/>
    <w:rsid w:val="00EF58C0"/>
    <w:rsid w:val="00EF5F4C"/>
    <w:rsid w:val="00EF6419"/>
    <w:rsid w:val="00EF6711"/>
    <w:rsid w:val="00EF6A8B"/>
    <w:rsid w:val="00EF7307"/>
    <w:rsid w:val="00EF7440"/>
    <w:rsid w:val="00EF77C3"/>
    <w:rsid w:val="00EF786F"/>
    <w:rsid w:val="00F0011A"/>
    <w:rsid w:val="00F00573"/>
    <w:rsid w:val="00F0178D"/>
    <w:rsid w:val="00F01E6E"/>
    <w:rsid w:val="00F02AF2"/>
    <w:rsid w:val="00F0356A"/>
    <w:rsid w:val="00F0387E"/>
    <w:rsid w:val="00F03CE6"/>
    <w:rsid w:val="00F03D4D"/>
    <w:rsid w:val="00F0439E"/>
    <w:rsid w:val="00F04C3F"/>
    <w:rsid w:val="00F062DC"/>
    <w:rsid w:val="00F06EEC"/>
    <w:rsid w:val="00F073F7"/>
    <w:rsid w:val="00F077D9"/>
    <w:rsid w:val="00F0794A"/>
    <w:rsid w:val="00F1039E"/>
    <w:rsid w:val="00F10805"/>
    <w:rsid w:val="00F10B3F"/>
    <w:rsid w:val="00F1102A"/>
    <w:rsid w:val="00F1108C"/>
    <w:rsid w:val="00F11160"/>
    <w:rsid w:val="00F11256"/>
    <w:rsid w:val="00F1139E"/>
    <w:rsid w:val="00F11A83"/>
    <w:rsid w:val="00F11C4C"/>
    <w:rsid w:val="00F121F0"/>
    <w:rsid w:val="00F127A5"/>
    <w:rsid w:val="00F13264"/>
    <w:rsid w:val="00F1396A"/>
    <w:rsid w:val="00F1408F"/>
    <w:rsid w:val="00F14161"/>
    <w:rsid w:val="00F14317"/>
    <w:rsid w:val="00F14A16"/>
    <w:rsid w:val="00F14E2B"/>
    <w:rsid w:val="00F151C0"/>
    <w:rsid w:val="00F1527D"/>
    <w:rsid w:val="00F15697"/>
    <w:rsid w:val="00F15ABD"/>
    <w:rsid w:val="00F1618E"/>
    <w:rsid w:val="00F16525"/>
    <w:rsid w:val="00F1692E"/>
    <w:rsid w:val="00F16A30"/>
    <w:rsid w:val="00F16FD1"/>
    <w:rsid w:val="00F20FB1"/>
    <w:rsid w:val="00F215CE"/>
    <w:rsid w:val="00F21815"/>
    <w:rsid w:val="00F22052"/>
    <w:rsid w:val="00F22937"/>
    <w:rsid w:val="00F22C09"/>
    <w:rsid w:val="00F22EDA"/>
    <w:rsid w:val="00F22F41"/>
    <w:rsid w:val="00F22F85"/>
    <w:rsid w:val="00F23361"/>
    <w:rsid w:val="00F2338A"/>
    <w:rsid w:val="00F2397A"/>
    <w:rsid w:val="00F239DD"/>
    <w:rsid w:val="00F24104"/>
    <w:rsid w:val="00F2464B"/>
    <w:rsid w:val="00F248E3"/>
    <w:rsid w:val="00F251D2"/>
    <w:rsid w:val="00F252D6"/>
    <w:rsid w:val="00F2559A"/>
    <w:rsid w:val="00F25D0B"/>
    <w:rsid w:val="00F26349"/>
    <w:rsid w:val="00F26C30"/>
    <w:rsid w:val="00F26CFC"/>
    <w:rsid w:val="00F26E97"/>
    <w:rsid w:val="00F27438"/>
    <w:rsid w:val="00F27C06"/>
    <w:rsid w:val="00F30249"/>
    <w:rsid w:val="00F30B8A"/>
    <w:rsid w:val="00F3116E"/>
    <w:rsid w:val="00F31CDF"/>
    <w:rsid w:val="00F3203C"/>
    <w:rsid w:val="00F32E13"/>
    <w:rsid w:val="00F331F4"/>
    <w:rsid w:val="00F3367C"/>
    <w:rsid w:val="00F339E4"/>
    <w:rsid w:val="00F34110"/>
    <w:rsid w:val="00F34AFD"/>
    <w:rsid w:val="00F34C04"/>
    <w:rsid w:val="00F359A2"/>
    <w:rsid w:val="00F35A4B"/>
    <w:rsid w:val="00F35D7C"/>
    <w:rsid w:val="00F36431"/>
    <w:rsid w:val="00F369AE"/>
    <w:rsid w:val="00F36B4A"/>
    <w:rsid w:val="00F3755B"/>
    <w:rsid w:val="00F37992"/>
    <w:rsid w:val="00F37A12"/>
    <w:rsid w:val="00F37DE0"/>
    <w:rsid w:val="00F400D1"/>
    <w:rsid w:val="00F403BC"/>
    <w:rsid w:val="00F40842"/>
    <w:rsid w:val="00F41928"/>
    <w:rsid w:val="00F423BF"/>
    <w:rsid w:val="00F424A0"/>
    <w:rsid w:val="00F42E4E"/>
    <w:rsid w:val="00F42ED7"/>
    <w:rsid w:val="00F43310"/>
    <w:rsid w:val="00F43727"/>
    <w:rsid w:val="00F43C4C"/>
    <w:rsid w:val="00F4404E"/>
    <w:rsid w:val="00F440DC"/>
    <w:rsid w:val="00F4413B"/>
    <w:rsid w:val="00F44F1E"/>
    <w:rsid w:val="00F44F6F"/>
    <w:rsid w:val="00F45065"/>
    <w:rsid w:val="00F451AB"/>
    <w:rsid w:val="00F45203"/>
    <w:rsid w:val="00F4555C"/>
    <w:rsid w:val="00F458D3"/>
    <w:rsid w:val="00F4590F"/>
    <w:rsid w:val="00F4595C"/>
    <w:rsid w:val="00F45C38"/>
    <w:rsid w:val="00F46287"/>
    <w:rsid w:val="00F46792"/>
    <w:rsid w:val="00F4685A"/>
    <w:rsid w:val="00F46B46"/>
    <w:rsid w:val="00F46DB0"/>
    <w:rsid w:val="00F46ED0"/>
    <w:rsid w:val="00F470CC"/>
    <w:rsid w:val="00F47F41"/>
    <w:rsid w:val="00F501D4"/>
    <w:rsid w:val="00F503B9"/>
    <w:rsid w:val="00F505E3"/>
    <w:rsid w:val="00F51134"/>
    <w:rsid w:val="00F51CD9"/>
    <w:rsid w:val="00F52433"/>
    <w:rsid w:val="00F525DC"/>
    <w:rsid w:val="00F52A94"/>
    <w:rsid w:val="00F52BAE"/>
    <w:rsid w:val="00F52D10"/>
    <w:rsid w:val="00F536E2"/>
    <w:rsid w:val="00F536F6"/>
    <w:rsid w:val="00F53A38"/>
    <w:rsid w:val="00F5449A"/>
    <w:rsid w:val="00F54D2F"/>
    <w:rsid w:val="00F55E73"/>
    <w:rsid w:val="00F56494"/>
    <w:rsid w:val="00F56793"/>
    <w:rsid w:val="00F56E42"/>
    <w:rsid w:val="00F5772E"/>
    <w:rsid w:val="00F577B1"/>
    <w:rsid w:val="00F6000D"/>
    <w:rsid w:val="00F607D2"/>
    <w:rsid w:val="00F60DE1"/>
    <w:rsid w:val="00F61019"/>
    <w:rsid w:val="00F6101B"/>
    <w:rsid w:val="00F61D1F"/>
    <w:rsid w:val="00F61DB1"/>
    <w:rsid w:val="00F620E9"/>
    <w:rsid w:val="00F62C2B"/>
    <w:rsid w:val="00F634FA"/>
    <w:rsid w:val="00F63C1E"/>
    <w:rsid w:val="00F63E5F"/>
    <w:rsid w:val="00F63EC3"/>
    <w:rsid w:val="00F641E3"/>
    <w:rsid w:val="00F64302"/>
    <w:rsid w:val="00F6470C"/>
    <w:rsid w:val="00F64BA7"/>
    <w:rsid w:val="00F64CCC"/>
    <w:rsid w:val="00F64F98"/>
    <w:rsid w:val="00F6585C"/>
    <w:rsid w:val="00F660B5"/>
    <w:rsid w:val="00F661DF"/>
    <w:rsid w:val="00F66522"/>
    <w:rsid w:val="00F66688"/>
    <w:rsid w:val="00F70861"/>
    <w:rsid w:val="00F709D1"/>
    <w:rsid w:val="00F70E9C"/>
    <w:rsid w:val="00F70EAF"/>
    <w:rsid w:val="00F711CF"/>
    <w:rsid w:val="00F7187A"/>
    <w:rsid w:val="00F71CA8"/>
    <w:rsid w:val="00F739A7"/>
    <w:rsid w:val="00F73ACF"/>
    <w:rsid w:val="00F73F01"/>
    <w:rsid w:val="00F74766"/>
    <w:rsid w:val="00F7499B"/>
    <w:rsid w:val="00F751F7"/>
    <w:rsid w:val="00F759A0"/>
    <w:rsid w:val="00F75B8F"/>
    <w:rsid w:val="00F75CF1"/>
    <w:rsid w:val="00F76BE6"/>
    <w:rsid w:val="00F77096"/>
    <w:rsid w:val="00F77582"/>
    <w:rsid w:val="00F810FC"/>
    <w:rsid w:val="00F81217"/>
    <w:rsid w:val="00F81582"/>
    <w:rsid w:val="00F81824"/>
    <w:rsid w:val="00F8223B"/>
    <w:rsid w:val="00F82566"/>
    <w:rsid w:val="00F82A32"/>
    <w:rsid w:val="00F83379"/>
    <w:rsid w:val="00F83B7D"/>
    <w:rsid w:val="00F83EF9"/>
    <w:rsid w:val="00F849FB"/>
    <w:rsid w:val="00F84D24"/>
    <w:rsid w:val="00F84F90"/>
    <w:rsid w:val="00F8520C"/>
    <w:rsid w:val="00F855B2"/>
    <w:rsid w:val="00F85A9E"/>
    <w:rsid w:val="00F8605B"/>
    <w:rsid w:val="00F865B5"/>
    <w:rsid w:val="00F86DA2"/>
    <w:rsid w:val="00F87007"/>
    <w:rsid w:val="00F87242"/>
    <w:rsid w:val="00F873A7"/>
    <w:rsid w:val="00F873CA"/>
    <w:rsid w:val="00F90529"/>
    <w:rsid w:val="00F90B20"/>
    <w:rsid w:val="00F90B7C"/>
    <w:rsid w:val="00F90D48"/>
    <w:rsid w:val="00F9109D"/>
    <w:rsid w:val="00F910FD"/>
    <w:rsid w:val="00F9123E"/>
    <w:rsid w:val="00F91383"/>
    <w:rsid w:val="00F91CFC"/>
    <w:rsid w:val="00F92374"/>
    <w:rsid w:val="00F929F4"/>
    <w:rsid w:val="00F92D5A"/>
    <w:rsid w:val="00F92FB5"/>
    <w:rsid w:val="00F937E0"/>
    <w:rsid w:val="00F93B0E"/>
    <w:rsid w:val="00F93E37"/>
    <w:rsid w:val="00F93EE4"/>
    <w:rsid w:val="00F944F0"/>
    <w:rsid w:val="00F95216"/>
    <w:rsid w:val="00F95252"/>
    <w:rsid w:val="00F96A39"/>
    <w:rsid w:val="00F96B1B"/>
    <w:rsid w:val="00F97360"/>
    <w:rsid w:val="00F9757A"/>
    <w:rsid w:val="00F9799E"/>
    <w:rsid w:val="00F97BC1"/>
    <w:rsid w:val="00F97C1E"/>
    <w:rsid w:val="00FA07B2"/>
    <w:rsid w:val="00FA0912"/>
    <w:rsid w:val="00FA0AD4"/>
    <w:rsid w:val="00FA0B00"/>
    <w:rsid w:val="00FA11A7"/>
    <w:rsid w:val="00FA136B"/>
    <w:rsid w:val="00FA1AD7"/>
    <w:rsid w:val="00FA2000"/>
    <w:rsid w:val="00FA2232"/>
    <w:rsid w:val="00FA24ED"/>
    <w:rsid w:val="00FA29E0"/>
    <w:rsid w:val="00FA2DD8"/>
    <w:rsid w:val="00FA2F35"/>
    <w:rsid w:val="00FA364F"/>
    <w:rsid w:val="00FA3775"/>
    <w:rsid w:val="00FA39CE"/>
    <w:rsid w:val="00FA3C19"/>
    <w:rsid w:val="00FA5E8B"/>
    <w:rsid w:val="00FA6007"/>
    <w:rsid w:val="00FA61ED"/>
    <w:rsid w:val="00FA622B"/>
    <w:rsid w:val="00FA657F"/>
    <w:rsid w:val="00FA65FB"/>
    <w:rsid w:val="00FA6ADB"/>
    <w:rsid w:val="00FA6DFC"/>
    <w:rsid w:val="00FA6EDD"/>
    <w:rsid w:val="00FB0144"/>
    <w:rsid w:val="00FB0C44"/>
    <w:rsid w:val="00FB1FE4"/>
    <w:rsid w:val="00FB1FF3"/>
    <w:rsid w:val="00FB27D9"/>
    <w:rsid w:val="00FB2968"/>
    <w:rsid w:val="00FB2989"/>
    <w:rsid w:val="00FB2AE8"/>
    <w:rsid w:val="00FB3299"/>
    <w:rsid w:val="00FB4061"/>
    <w:rsid w:val="00FB4464"/>
    <w:rsid w:val="00FB47FF"/>
    <w:rsid w:val="00FB4FD6"/>
    <w:rsid w:val="00FB5323"/>
    <w:rsid w:val="00FB552B"/>
    <w:rsid w:val="00FB56FF"/>
    <w:rsid w:val="00FB5D58"/>
    <w:rsid w:val="00FB6CA5"/>
    <w:rsid w:val="00FB6D45"/>
    <w:rsid w:val="00FB70A6"/>
    <w:rsid w:val="00FB746C"/>
    <w:rsid w:val="00FB77E1"/>
    <w:rsid w:val="00FC0701"/>
    <w:rsid w:val="00FC077C"/>
    <w:rsid w:val="00FC07DF"/>
    <w:rsid w:val="00FC0DDC"/>
    <w:rsid w:val="00FC1147"/>
    <w:rsid w:val="00FC1D3E"/>
    <w:rsid w:val="00FC216C"/>
    <w:rsid w:val="00FC249E"/>
    <w:rsid w:val="00FC3A58"/>
    <w:rsid w:val="00FC3EDF"/>
    <w:rsid w:val="00FC3F5A"/>
    <w:rsid w:val="00FC3FFB"/>
    <w:rsid w:val="00FC4A18"/>
    <w:rsid w:val="00FC5544"/>
    <w:rsid w:val="00FC5802"/>
    <w:rsid w:val="00FC66D7"/>
    <w:rsid w:val="00FC6B6B"/>
    <w:rsid w:val="00FC7004"/>
    <w:rsid w:val="00FC72C5"/>
    <w:rsid w:val="00FC74A2"/>
    <w:rsid w:val="00FC77A0"/>
    <w:rsid w:val="00FC7CD3"/>
    <w:rsid w:val="00FC7CDE"/>
    <w:rsid w:val="00FC7F33"/>
    <w:rsid w:val="00FD0055"/>
    <w:rsid w:val="00FD02F3"/>
    <w:rsid w:val="00FD0CC7"/>
    <w:rsid w:val="00FD159C"/>
    <w:rsid w:val="00FD1F48"/>
    <w:rsid w:val="00FD28FF"/>
    <w:rsid w:val="00FD29D0"/>
    <w:rsid w:val="00FD314F"/>
    <w:rsid w:val="00FD3BF3"/>
    <w:rsid w:val="00FD3EFB"/>
    <w:rsid w:val="00FD3FF5"/>
    <w:rsid w:val="00FD4347"/>
    <w:rsid w:val="00FD44A3"/>
    <w:rsid w:val="00FD47FC"/>
    <w:rsid w:val="00FD4BC5"/>
    <w:rsid w:val="00FD4CA0"/>
    <w:rsid w:val="00FD5234"/>
    <w:rsid w:val="00FD5481"/>
    <w:rsid w:val="00FD5BA1"/>
    <w:rsid w:val="00FD5C1B"/>
    <w:rsid w:val="00FD5EE7"/>
    <w:rsid w:val="00FD6663"/>
    <w:rsid w:val="00FD66EB"/>
    <w:rsid w:val="00FD6AD8"/>
    <w:rsid w:val="00FD6B77"/>
    <w:rsid w:val="00FD749E"/>
    <w:rsid w:val="00FD7603"/>
    <w:rsid w:val="00FD7BC6"/>
    <w:rsid w:val="00FD7F9A"/>
    <w:rsid w:val="00FE0056"/>
    <w:rsid w:val="00FE0112"/>
    <w:rsid w:val="00FE0411"/>
    <w:rsid w:val="00FE0F62"/>
    <w:rsid w:val="00FE1146"/>
    <w:rsid w:val="00FE167E"/>
    <w:rsid w:val="00FE1948"/>
    <w:rsid w:val="00FE1B80"/>
    <w:rsid w:val="00FE1C47"/>
    <w:rsid w:val="00FE1CD6"/>
    <w:rsid w:val="00FE2135"/>
    <w:rsid w:val="00FE231D"/>
    <w:rsid w:val="00FE23D3"/>
    <w:rsid w:val="00FE346D"/>
    <w:rsid w:val="00FE3646"/>
    <w:rsid w:val="00FE3AEF"/>
    <w:rsid w:val="00FE3C44"/>
    <w:rsid w:val="00FE4326"/>
    <w:rsid w:val="00FE4426"/>
    <w:rsid w:val="00FE5A84"/>
    <w:rsid w:val="00FE5D16"/>
    <w:rsid w:val="00FE6204"/>
    <w:rsid w:val="00FE69FB"/>
    <w:rsid w:val="00FE7369"/>
    <w:rsid w:val="00FE7725"/>
    <w:rsid w:val="00FE787F"/>
    <w:rsid w:val="00FE7A27"/>
    <w:rsid w:val="00FE7ACB"/>
    <w:rsid w:val="00FF0169"/>
    <w:rsid w:val="00FF02BA"/>
    <w:rsid w:val="00FF07A4"/>
    <w:rsid w:val="00FF0E7D"/>
    <w:rsid w:val="00FF13BB"/>
    <w:rsid w:val="00FF1624"/>
    <w:rsid w:val="00FF1A4D"/>
    <w:rsid w:val="00FF21F0"/>
    <w:rsid w:val="00FF2661"/>
    <w:rsid w:val="00FF28D5"/>
    <w:rsid w:val="00FF32DF"/>
    <w:rsid w:val="00FF3511"/>
    <w:rsid w:val="00FF354B"/>
    <w:rsid w:val="00FF449C"/>
    <w:rsid w:val="00FF4852"/>
    <w:rsid w:val="00FF4E95"/>
    <w:rsid w:val="00FF50E0"/>
    <w:rsid w:val="00FF56CF"/>
    <w:rsid w:val="00FF5E48"/>
    <w:rsid w:val="00FF6958"/>
    <w:rsid w:val="00FF696F"/>
    <w:rsid w:val="00FF698E"/>
    <w:rsid w:val="00FF745F"/>
    <w:rsid w:val="00FF7712"/>
    <w:rsid w:val="00FF7743"/>
    <w:rsid w:val="00FF7A45"/>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F941CAF"/>
  <w15:docId w15:val="{C0E04242-9360-4317-9711-14F6AE1F2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16C7"/>
    <w:pPr>
      <w:spacing w:before="100" w:after="240"/>
    </w:pPr>
    <w:rPr>
      <w:rFonts w:ascii="Arial" w:hAnsi="Arial"/>
      <w:color w:val="000000"/>
      <w:lang w:val="en-GB" w:eastAsia="ja-JP"/>
    </w:rPr>
  </w:style>
  <w:style w:type="paragraph" w:styleId="Heading1">
    <w:name w:val="heading 1"/>
    <w:basedOn w:val="Normal"/>
    <w:next w:val="Normal"/>
    <w:link w:val="Heading1Char"/>
    <w:qFormat/>
    <w:rsid w:val="0009065B"/>
    <w:pPr>
      <w:keepNext/>
      <w:pageBreakBefore/>
      <w:numPr>
        <w:numId w:val="13"/>
      </w:numPr>
      <w:spacing w:before="240" w:after="60"/>
      <w:outlineLvl w:val="0"/>
    </w:pPr>
    <w:rPr>
      <w:rFonts w:ascii="Arial Narrow" w:hAnsi="Arial Narrow"/>
      <w:color w:val="auto"/>
      <w:kern w:val="28"/>
      <w:sz w:val="48"/>
      <w:szCs w:val="32"/>
      <w:lang w:eastAsia="en-GB"/>
    </w:rPr>
  </w:style>
  <w:style w:type="paragraph" w:styleId="Heading2">
    <w:name w:val="heading 2"/>
    <w:basedOn w:val="Normal"/>
    <w:next w:val="Normal"/>
    <w:link w:val="Heading2Char"/>
    <w:qFormat/>
    <w:rsid w:val="001F13AF"/>
    <w:pPr>
      <w:keepNext/>
      <w:numPr>
        <w:ilvl w:val="1"/>
        <w:numId w:val="13"/>
      </w:numPr>
      <w:spacing w:before="120" w:after="120"/>
      <w:outlineLvl w:val="1"/>
    </w:pPr>
    <w:rPr>
      <w:rFonts w:ascii="Arial Narrow" w:hAnsi="Arial Narrow"/>
      <w:color w:val="auto"/>
      <w:sz w:val="28"/>
      <w:szCs w:val="28"/>
      <w:lang w:eastAsia="en-US"/>
    </w:rPr>
  </w:style>
  <w:style w:type="paragraph" w:styleId="Heading3">
    <w:name w:val="heading 3"/>
    <w:basedOn w:val="Heading2"/>
    <w:next w:val="Normal"/>
    <w:qFormat/>
    <w:rsid w:val="00EB356F"/>
    <w:pPr>
      <w:numPr>
        <w:ilvl w:val="2"/>
      </w:numPr>
      <w:outlineLvl w:val="2"/>
    </w:pPr>
    <w:rPr>
      <w:sz w:val="32"/>
    </w:rPr>
  </w:style>
  <w:style w:type="paragraph" w:styleId="Heading4">
    <w:name w:val="heading 4"/>
    <w:basedOn w:val="Normal"/>
    <w:next w:val="Normal"/>
    <w:qFormat/>
    <w:rsid w:val="00EB356F"/>
    <w:pPr>
      <w:keepNext/>
      <w:numPr>
        <w:ilvl w:val="3"/>
        <w:numId w:val="13"/>
      </w:numPr>
      <w:spacing w:before="120" w:after="120"/>
      <w:outlineLvl w:val="3"/>
    </w:pPr>
    <w:rPr>
      <w:rFonts w:ascii="Arial Narrow" w:hAnsi="Arial Narrow"/>
      <w:color w:val="FF0000"/>
      <w:sz w:val="28"/>
      <w:szCs w:val="28"/>
      <w:lang w:eastAsia="en-US"/>
    </w:rPr>
  </w:style>
  <w:style w:type="paragraph" w:styleId="Heading5">
    <w:name w:val="heading 5"/>
    <w:aliases w:val="5"/>
    <w:basedOn w:val="Normal"/>
    <w:next w:val="Normal"/>
    <w:qFormat/>
    <w:rsid w:val="0009065B"/>
    <w:pPr>
      <w:numPr>
        <w:ilvl w:val="4"/>
        <w:numId w:val="13"/>
      </w:numPr>
      <w:spacing w:before="240"/>
      <w:outlineLvl w:val="4"/>
    </w:pPr>
    <w:rPr>
      <w:rFonts w:ascii="Arial Narrow" w:hAnsi="Arial Narrow" w:cs="Arial"/>
      <w:color w:val="auto"/>
      <w:sz w:val="24"/>
      <w:szCs w:val="24"/>
    </w:rPr>
  </w:style>
  <w:style w:type="paragraph" w:styleId="Heading6">
    <w:name w:val="heading 6"/>
    <w:basedOn w:val="Normal"/>
    <w:next w:val="Normal"/>
    <w:qFormat/>
    <w:rsid w:val="00C15D89"/>
    <w:pPr>
      <w:tabs>
        <w:tab w:val="left" w:pos="1134"/>
      </w:tabs>
      <w:spacing w:before="200"/>
      <w:outlineLvl w:val="5"/>
    </w:pPr>
    <w:rPr>
      <w:rFonts w:ascii="Arial Narrow" w:hAnsi="Arial Narrow"/>
      <w:color w:val="FF0000"/>
    </w:rPr>
  </w:style>
  <w:style w:type="paragraph" w:styleId="Heading7">
    <w:name w:val="heading 7"/>
    <w:basedOn w:val="Heading6"/>
    <w:next w:val="Normal"/>
    <w:qFormat/>
    <w:rsid w:val="00D830DF"/>
    <w:pPr>
      <w:numPr>
        <w:ilvl w:val="5"/>
        <w:numId w:val="13"/>
      </w:numPr>
      <w:outlineLvl w:val="6"/>
    </w:pPr>
  </w:style>
  <w:style w:type="paragraph" w:styleId="Heading8">
    <w:name w:val="heading 8"/>
    <w:basedOn w:val="Heading7"/>
    <w:next w:val="Normal"/>
    <w:autoRedefine/>
    <w:qFormat/>
    <w:rsid w:val="00C15D89"/>
    <w:pPr>
      <w:outlineLvl w:val="7"/>
    </w:pPr>
  </w:style>
  <w:style w:type="paragraph" w:styleId="Heading9">
    <w:name w:val="heading 9"/>
    <w:basedOn w:val="Heading8"/>
    <w:next w:val="Normal"/>
    <w:autoRedefine/>
    <w:qFormat/>
    <w:rsid w:val="00C15D8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4452BB"/>
    <w:pPr>
      <w:tabs>
        <w:tab w:val="left" w:pos="400"/>
        <w:tab w:val="right" w:leader="dot" w:pos="9016"/>
      </w:tabs>
      <w:spacing w:before="120" w:after="120"/>
    </w:pPr>
    <w:rPr>
      <w:rFonts w:ascii="Times New Roman" w:hAnsi="Times New Roman"/>
      <w:b/>
      <w:bCs/>
      <w:caps/>
    </w:rPr>
  </w:style>
  <w:style w:type="paragraph" w:styleId="TOC2">
    <w:name w:val="toc 2"/>
    <w:basedOn w:val="Normal"/>
    <w:next w:val="Normal"/>
    <w:autoRedefine/>
    <w:uiPriority w:val="39"/>
    <w:rsid w:val="004452BB"/>
    <w:pPr>
      <w:tabs>
        <w:tab w:val="left" w:pos="800"/>
        <w:tab w:val="right" w:leader="dot" w:pos="9000"/>
      </w:tabs>
      <w:spacing w:before="0"/>
      <w:ind w:left="200"/>
    </w:pPr>
    <w:rPr>
      <w:rFonts w:ascii="Times New Roman" w:hAnsi="Times New Roman"/>
      <w:smallCaps/>
    </w:rPr>
  </w:style>
  <w:style w:type="paragraph" w:styleId="BalloonText">
    <w:name w:val="Balloon Text"/>
    <w:basedOn w:val="Normal"/>
    <w:semiHidden/>
    <w:rsid w:val="0096131C"/>
    <w:rPr>
      <w:rFonts w:ascii="Tahoma" w:hAnsi="Tahoma" w:cs="Tahoma"/>
      <w:sz w:val="16"/>
      <w:szCs w:val="16"/>
    </w:rPr>
  </w:style>
  <w:style w:type="paragraph" w:customStyle="1" w:styleId="Bullet">
    <w:name w:val="Bullet"/>
    <w:basedOn w:val="Normal"/>
    <w:rsid w:val="008958D5"/>
    <w:pPr>
      <w:numPr>
        <w:numId w:val="1"/>
      </w:numPr>
      <w:tabs>
        <w:tab w:val="clear" w:pos="927"/>
        <w:tab w:val="num" w:pos="360"/>
        <w:tab w:val="left" w:pos="851"/>
      </w:tabs>
      <w:spacing w:before="40"/>
      <w:ind w:left="851" w:hanging="284"/>
    </w:pPr>
  </w:style>
  <w:style w:type="paragraph" w:customStyle="1" w:styleId="Bullet2">
    <w:name w:val="Bullet 2"/>
    <w:basedOn w:val="Normal"/>
    <w:rsid w:val="00D76E1D"/>
    <w:pPr>
      <w:numPr>
        <w:numId w:val="2"/>
      </w:numPr>
      <w:tabs>
        <w:tab w:val="left" w:pos="1418"/>
      </w:tabs>
      <w:spacing w:before="20"/>
      <w:ind w:left="1418" w:hanging="284"/>
    </w:pPr>
  </w:style>
  <w:style w:type="paragraph" w:customStyle="1" w:styleId="UsecaseExceptionlvl2">
    <w:name w:val="Usecase Exception lvl 2"/>
    <w:basedOn w:val="Normal"/>
    <w:rsid w:val="004213E8"/>
    <w:pPr>
      <w:ind w:left="830"/>
    </w:pPr>
  </w:style>
  <w:style w:type="character" w:styleId="CommentReference">
    <w:name w:val="annotation reference"/>
    <w:basedOn w:val="DefaultParagraphFont"/>
    <w:semiHidden/>
    <w:rsid w:val="0096131C"/>
    <w:rPr>
      <w:sz w:val="16"/>
      <w:szCs w:val="16"/>
    </w:rPr>
  </w:style>
  <w:style w:type="paragraph" w:styleId="CommentText">
    <w:name w:val="annotation text"/>
    <w:basedOn w:val="Normal"/>
    <w:link w:val="CommentTextChar"/>
    <w:semiHidden/>
    <w:rsid w:val="0096131C"/>
  </w:style>
  <w:style w:type="table" w:customStyle="1" w:styleId="FrontPageTable">
    <w:name w:val="Front Page Table"/>
    <w:basedOn w:val="TableNormal"/>
    <w:rsid w:val="00F0011A"/>
    <w:rPr>
      <w:rFonts w:ascii="Arial" w:hAnsi="Arial"/>
    </w:rPr>
    <w:tblPr>
      <w:jc w:val="right"/>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jc w:val="right"/>
    </w:trPr>
    <w:tblStylePr w:type="firstCol">
      <w:pPr>
        <w:jc w:val="right"/>
      </w:pPr>
      <w:rPr>
        <w:rFonts w:ascii="Arial" w:hAnsi="Arial"/>
        <w:b/>
        <w:i w:val="0"/>
        <w:color w:val="FFFFFF"/>
        <w:sz w:val="20"/>
        <w:szCs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FF0000"/>
      </w:tcPr>
    </w:tblStylePr>
  </w:style>
  <w:style w:type="paragraph" w:customStyle="1" w:styleId="Diagram">
    <w:name w:val="Diagram"/>
    <w:basedOn w:val="Normal"/>
    <w:rsid w:val="0096131C"/>
    <w:pPr>
      <w:ind w:left="-567" w:right="-567"/>
      <w:jc w:val="center"/>
    </w:pPr>
  </w:style>
  <w:style w:type="paragraph" w:styleId="Footer">
    <w:name w:val="footer"/>
    <w:basedOn w:val="Normal"/>
    <w:link w:val="FooterChar"/>
    <w:uiPriority w:val="99"/>
    <w:rsid w:val="00D26E01"/>
    <w:pPr>
      <w:tabs>
        <w:tab w:val="center" w:pos="4536"/>
        <w:tab w:val="right" w:pos="9000"/>
      </w:tabs>
      <w:spacing w:before="40" w:after="40"/>
    </w:pPr>
    <w:rPr>
      <w:sz w:val="16"/>
      <w:szCs w:val="16"/>
    </w:rPr>
  </w:style>
  <w:style w:type="character" w:styleId="FootnoteReference">
    <w:name w:val="footnote reference"/>
    <w:basedOn w:val="DefaultParagraphFont"/>
    <w:rsid w:val="0096131C"/>
    <w:rPr>
      <w:vertAlign w:val="superscript"/>
    </w:rPr>
  </w:style>
  <w:style w:type="paragraph" w:styleId="FootnoteText">
    <w:name w:val="footnote text"/>
    <w:basedOn w:val="Normal"/>
    <w:rsid w:val="0096131C"/>
    <w:rPr>
      <w:sz w:val="16"/>
    </w:rPr>
  </w:style>
  <w:style w:type="paragraph" w:styleId="Header">
    <w:name w:val="header"/>
    <w:basedOn w:val="Normal"/>
    <w:link w:val="HeaderChar"/>
    <w:rsid w:val="00D26E01"/>
    <w:pPr>
      <w:pBdr>
        <w:bottom w:val="single" w:sz="6" w:space="1" w:color="FF0000"/>
      </w:pBdr>
      <w:tabs>
        <w:tab w:val="center" w:pos="4522"/>
        <w:tab w:val="right" w:pos="9000"/>
      </w:tabs>
      <w:spacing w:before="40" w:after="40"/>
    </w:pPr>
    <w:rPr>
      <w:sz w:val="16"/>
      <w:szCs w:val="16"/>
    </w:rPr>
  </w:style>
  <w:style w:type="numbering" w:styleId="1ai">
    <w:name w:val="Outline List 1"/>
    <w:basedOn w:val="NoList"/>
    <w:rsid w:val="00991576"/>
    <w:pPr>
      <w:numPr>
        <w:numId w:val="4"/>
      </w:numPr>
    </w:pPr>
  </w:style>
  <w:style w:type="paragraph" w:customStyle="1" w:styleId="TableText">
    <w:name w:val="Table Text"/>
    <w:basedOn w:val="Normal"/>
    <w:rsid w:val="0096131C"/>
    <w:pPr>
      <w:spacing w:before="40" w:after="40"/>
    </w:pPr>
  </w:style>
  <w:style w:type="paragraph" w:customStyle="1" w:styleId="TableHeader">
    <w:name w:val="Table Header"/>
    <w:basedOn w:val="TableText"/>
    <w:rsid w:val="00772812"/>
    <w:pPr>
      <w:keepNext/>
    </w:pPr>
    <w:rPr>
      <w:b/>
      <w:bCs/>
      <w:color w:val="FFFFFF"/>
    </w:rPr>
  </w:style>
  <w:style w:type="paragraph" w:customStyle="1" w:styleId="TableHeaderCondesned">
    <w:name w:val="Table Header (Condesned)"/>
    <w:basedOn w:val="TableHeader"/>
    <w:rsid w:val="00772812"/>
    <w:rPr>
      <w:rFonts w:ascii="Arial Narrow" w:hAnsi="Arial Narrow"/>
    </w:rPr>
  </w:style>
  <w:style w:type="paragraph" w:customStyle="1" w:styleId="TableTextCondesned">
    <w:name w:val="Table Text (Condesned)"/>
    <w:basedOn w:val="TableText"/>
    <w:rsid w:val="0096131C"/>
    <w:rPr>
      <w:rFonts w:ascii="Arial Narrow" w:hAnsi="Arial Narrow"/>
    </w:rPr>
  </w:style>
  <w:style w:type="paragraph" w:customStyle="1" w:styleId="TableBulletCondesned">
    <w:name w:val="Table Bullet (Condesned)"/>
    <w:basedOn w:val="TableTextCondesned"/>
    <w:rsid w:val="008958D5"/>
    <w:pPr>
      <w:numPr>
        <w:numId w:val="3"/>
      </w:numPr>
      <w:tabs>
        <w:tab w:val="clear" w:pos="341"/>
        <w:tab w:val="left" w:pos="227"/>
      </w:tabs>
      <w:ind w:left="227" w:hanging="170"/>
    </w:pPr>
  </w:style>
  <w:style w:type="table" w:styleId="TableGrid">
    <w:name w:val="Table Grid"/>
    <w:basedOn w:val="TableNormal"/>
    <w:uiPriority w:val="39"/>
    <w:rsid w:val="002C71B2"/>
    <w:pPr>
      <w:spacing w:before="100"/>
    </w:pPr>
    <w:rPr>
      <w:rFonts w:ascii="Arial Narrow" w:hAnsi="Arial Narrow"/>
    </w:rPr>
    <w:tblPr>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bottom w:w="85" w:type="dxa"/>
      </w:tblCellMar>
    </w:tblPr>
    <w:trPr>
      <w:cantSplit/>
      <w:jc w:val="center"/>
    </w:trPr>
    <w:tblStylePr w:type="firstRow">
      <w:rPr>
        <w:rFonts w:ascii="Anvers" w:hAnsi="Anvers"/>
        <w:b w:val="0"/>
        <w:color w:val="FFFFFF"/>
      </w:rPr>
      <w:tblPr/>
      <w:tcPr>
        <w:shd w:val="clear" w:color="auto" w:fill="FF0000"/>
      </w:tcPr>
    </w:tblStylePr>
  </w:style>
  <w:style w:type="character" w:customStyle="1" w:styleId="WW-Absatz-Standardschriftart1">
    <w:name w:val="WW-Absatz-Standardschriftart1"/>
    <w:rsid w:val="00747CC1"/>
  </w:style>
  <w:style w:type="character" w:customStyle="1" w:styleId="WW8Num36z0">
    <w:name w:val="WW8Num36z0"/>
    <w:rsid w:val="00747CC1"/>
    <w:rPr>
      <w:rFonts w:ascii="Symbol" w:hAnsi="Symbol"/>
    </w:rPr>
  </w:style>
  <w:style w:type="paragraph" w:styleId="TOC3">
    <w:name w:val="toc 3"/>
    <w:basedOn w:val="Normal"/>
    <w:next w:val="Normal"/>
    <w:autoRedefine/>
    <w:uiPriority w:val="39"/>
    <w:rsid w:val="00490CEE"/>
    <w:pPr>
      <w:spacing w:before="0"/>
      <w:ind w:left="400"/>
    </w:pPr>
    <w:rPr>
      <w:rFonts w:ascii="Times New Roman" w:hAnsi="Times New Roman"/>
      <w:i/>
      <w:iCs/>
    </w:rPr>
  </w:style>
  <w:style w:type="character" w:customStyle="1" w:styleId="Absatz-Standardschriftart">
    <w:name w:val="Absatz-Standardschriftart"/>
    <w:rsid w:val="00190841"/>
  </w:style>
  <w:style w:type="table" w:customStyle="1" w:styleId="OptionsSummaryTable">
    <w:name w:val="Options Summary Table"/>
    <w:basedOn w:val="TableGrid"/>
    <w:rsid w:val="00A90A0A"/>
    <w:tblPr/>
    <w:tblStylePr w:type="firstRow">
      <w:rPr>
        <w:rFonts w:ascii="Anvers" w:hAnsi="Anvers"/>
        <w:b w:val="0"/>
        <w:color w:val="FFFFFF"/>
      </w:rPr>
      <w:tblPr/>
      <w:tcPr>
        <w:shd w:val="clear" w:color="auto" w:fill="FF807F"/>
      </w:tcPr>
    </w:tblStylePr>
  </w:style>
  <w:style w:type="character" w:customStyle="1" w:styleId="GuidanceNotesChar">
    <w:name w:val="Guidance Notes Char"/>
    <w:basedOn w:val="DefaultParagraphFont"/>
    <w:link w:val="GuidanceNotes"/>
    <w:rsid w:val="00180CFF"/>
    <w:rPr>
      <w:rFonts w:ascii="Arial" w:eastAsia="MS Mincho" w:hAnsi="Arial"/>
      <w:i/>
      <w:vanish/>
      <w:color w:val="0000FF"/>
      <w:lang w:val="en-GB" w:eastAsia="ja-JP" w:bidi="ar-SA"/>
    </w:rPr>
  </w:style>
  <w:style w:type="paragraph" w:styleId="Title">
    <w:name w:val="Title"/>
    <w:basedOn w:val="Normal"/>
    <w:link w:val="TitleChar"/>
    <w:qFormat/>
    <w:rsid w:val="007F21B0"/>
    <w:pPr>
      <w:spacing w:before="0"/>
      <w:jc w:val="right"/>
    </w:pPr>
    <w:rPr>
      <w:rFonts w:ascii="Arial Narrow" w:hAnsi="Arial Narrow" w:cs="Arial"/>
      <w:b/>
      <w:bCs/>
      <w:sz w:val="48"/>
      <w:szCs w:val="48"/>
    </w:rPr>
  </w:style>
  <w:style w:type="paragraph" w:customStyle="1" w:styleId="GuidanceNotes">
    <w:name w:val="Guidance Notes"/>
    <w:basedOn w:val="Normal"/>
    <w:link w:val="GuidanceNotesChar"/>
    <w:rsid w:val="005E70EB"/>
    <w:rPr>
      <w:i/>
      <w:vanish/>
      <w:color w:val="0000FF"/>
    </w:rPr>
  </w:style>
  <w:style w:type="paragraph" w:customStyle="1" w:styleId="UseCaseExceptionlvl1">
    <w:name w:val="Use Case Exception lvl 1"/>
    <w:basedOn w:val="Normal"/>
    <w:rsid w:val="004213E8"/>
    <w:pPr>
      <w:ind w:left="290"/>
    </w:pPr>
    <w:rPr>
      <w:rFonts w:eastAsia="Times New Roman"/>
    </w:rPr>
  </w:style>
  <w:style w:type="paragraph" w:customStyle="1" w:styleId="UsecaseExceptionlvl10">
    <w:name w:val="Usecase Exception lvl 1"/>
    <w:basedOn w:val="Normal"/>
    <w:rsid w:val="004213E8"/>
    <w:pPr>
      <w:ind w:left="290"/>
    </w:pPr>
    <w:rPr>
      <w:rFonts w:eastAsia="Times New Roman"/>
    </w:rPr>
  </w:style>
  <w:style w:type="character" w:customStyle="1" w:styleId="Heading2Char">
    <w:name w:val="Heading 2 Char"/>
    <w:basedOn w:val="DefaultParagraphFont"/>
    <w:link w:val="Heading2"/>
    <w:rsid w:val="001F13AF"/>
    <w:rPr>
      <w:rFonts w:ascii="Arial Narrow" w:hAnsi="Arial Narrow"/>
      <w:sz w:val="28"/>
      <w:szCs w:val="28"/>
      <w:lang w:val="en-GB" w:eastAsia="en-US"/>
    </w:rPr>
  </w:style>
  <w:style w:type="table" w:customStyle="1" w:styleId="DefaultTable">
    <w:name w:val="Default Table"/>
    <w:basedOn w:val="TableNormal"/>
    <w:rsid w:val="003E20AD"/>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FF7C80"/>
      </w:tcPr>
    </w:tblStylePr>
  </w:style>
  <w:style w:type="character" w:styleId="Hyperlink">
    <w:name w:val="Hyperlink"/>
    <w:basedOn w:val="DefaultParagraphFont"/>
    <w:uiPriority w:val="99"/>
    <w:rsid w:val="001F52DE"/>
    <w:rPr>
      <w:color w:val="0000FF"/>
      <w:u w:val="single"/>
    </w:rPr>
  </w:style>
  <w:style w:type="character" w:customStyle="1" w:styleId="JasonSturdy">
    <w:name w:val="Jason Sturdy"/>
    <w:basedOn w:val="DefaultParagraphFont"/>
    <w:semiHidden/>
    <w:rsid w:val="001F52DE"/>
    <w:rPr>
      <w:rFonts w:ascii="Times New Roman" w:hAnsi="Times New Roman" w:cs="Times New Roman"/>
      <w:b w:val="0"/>
      <w:bCs w:val="0"/>
      <w:i w:val="0"/>
      <w:iCs w:val="0"/>
      <w:strike w:val="0"/>
      <w:color w:val="auto"/>
      <w:sz w:val="20"/>
      <w:szCs w:val="20"/>
      <w:u w:val="none"/>
    </w:rPr>
  </w:style>
  <w:style w:type="character" w:styleId="Strong">
    <w:name w:val="Strong"/>
    <w:basedOn w:val="DefaultParagraphFont"/>
    <w:uiPriority w:val="22"/>
    <w:qFormat/>
    <w:rsid w:val="001F52DE"/>
    <w:rPr>
      <w:b/>
      <w:bCs/>
    </w:rPr>
  </w:style>
  <w:style w:type="paragraph" w:customStyle="1" w:styleId="ReportVersion">
    <w:name w:val="ReportVersion"/>
    <w:basedOn w:val="BodyText"/>
    <w:rsid w:val="001F52DE"/>
    <w:pPr>
      <w:spacing w:before="240" w:after="0"/>
    </w:pPr>
    <w:rPr>
      <w:rFonts w:eastAsia="Times New Roman"/>
      <w:color w:val="auto"/>
      <w:sz w:val="28"/>
      <w:lang w:eastAsia="en-US"/>
    </w:rPr>
  </w:style>
  <w:style w:type="paragraph" w:customStyle="1" w:styleId="Bullet2NoSpaceBefore">
    <w:name w:val="Bullet2NoSpaceBefore"/>
    <w:basedOn w:val="BodyText"/>
    <w:rsid w:val="001F52DE"/>
    <w:pPr>
      <w:numPr>
        <w:numId w:val="5"/>
      </w:numPr>
      <w:tabs>
        <w:tab w:val="left" w:pos="2268"/>
      </w:tabs>
      <w:spacing w:before="0" w:after="0"/>
      <w:jc w:val="both"/>
    </w:pPr>
    <w:rPr>
      <w:rFonts w:eastAsia="Times New Roman"/>
      <w:color w:val="auto"/>
      <w:sz w:val="22"/>
      <w:lang w:eastAsia="en-US"/>
    </w:rPr>
  </w:style>
  <w:style w:type="paragraph" w:customStyle="1" w:styleId="TableBody">
    <w:name w:val="TableBody"/>
    <w:basedOn w:val="BodyText"/>
    <w:rsid w:val="001F52DE"/>
    <w:pPr>
      <w:spacing w:before="120"/>
    </w:pPr>
    <w:rPr>
      <w:rFonts w:eastAsia="Times New Roman"/>
      <w:bCs/>
      <w:color w:val="auto"/>
      <w:lang w:eastAsia="en-US"/>
    </w:rPr>
  </w:style>
  <w:style w:type="paragraph" w:styleId="BodyText">
    <w:name w:val="Body Text"/>
    <w:basedOn w:val="Normal"/>
    <w:link w:val="BodyTextChar"/>
    <w:rsid w:val="00900107"/>
    <w:pPr>
      <w:spacing w:after="120"/>
    </w:pPr>
  </w:style>
  <w:style w:type="paragraph" w:customStyle="1" w:styleId="WorkInstruction">
    <w:name w:val="Work Instruction"/>
    <w:basedOn w:val="Normal"/>
    <w:link w:val="WorkInstructionChar"/>
    <w:semiHidden/>
    <w:rsid w:val="00244381"/>
    <w:pPr>
      <w:keepNext/>
      <w:spacing w:before="0" w:after="120"/>
    </w:pPr>
    <w:rPr>
      <w:rFonts w:eastAsia="Times New Roman"/>
      <w:i/>
      <w:color w:val="FF0000"/>
      <w:lang w:eastAsia="en-US"/>
    </w:rPr>
  </w:style>
  <w:style w:type="character" w:customStyle="1" w:styleId="WorkInstructionChar">
    <w:name w:val="Work Instruction Char"/>
    <w:basedOn w:val="DefaultParagraphFont"/>
    <w:link w:val="WorkInstruction"/>
    <w:rsid w:val="00244381"/>
    <w:rPr>
      <w:rFonts w:ascii="Arial" w:hAnsi="Arial"/>
      <w:i/>
      <w:color w:val="FF0000"/>
      <w:lang w:val="en-GB" w:eastAsia="en-US" w:bidi="ar-SA"/>
    </w:rPr>
  </w:style>
  <w:style w:type="paragraph" w:styleId="ListParagraph">
    <w:name w:val="List Paragraph"/>
    <w:basedOn w:val="Normal"/>
    <w:uiPriority w:val="34"/>
    <w:qFormat/>
    <w:rsid w:val="00B958F4"/>
    <w:pPr>
      <w:spacing w:before="0" w:after="200"/>
      <w:ind w:left="720"/>
      <w:contextualSpacing/>
    </w:pPr>
    <w:rPr>
      <w:rFonts w:ascii="Cambria" w:eastAsia="Cambria" w:hAnsi="Cambria"/>
      <w:color w:val="auto"/>
      <w:sz w:val="24"/>
      <w:szCs w:val="24"/>
      <w:lang w:val="en-US" w:eastAsia="en-US"/>
    </w:rPr>
  </w:style>
  <w:style w:type="paragraph" w:customStyle="1" w:styleId="BulletedNoteIndented2">
    <w:name w:val="Bulleted Note Indented 2"/>
    <w:basedOn w:val="Normal"/>
    <w:rsid w:val="003476C2"/>
    <w:pPr>
      <w:keepLines/>
      <w:numPr>
        <w:numId w:val="6"/>
      </w:numPr>
      <w:tabs>
        <w:tab w:val="clear" w:pos="3308"/>
        <w:tab w:val="left" w:pos="3289"/>
      </w:tabs>
      <w:spacing w:before="0" w:after="200"/>
    </w:pPr>
    <w:rPr>
      <w:rFonts w:eastAsia="Times New Roman"/>
      <w:color w:val="auto"/>
      <w:sz w:val="18"/>
      <w:lang w:eastAsia="en-US"/>
    </w:rPr>
  </w:style>
  <w:style w:type="character" w:styleId="FollowedHyperlink">
    <w:name w:val="FollowedHyperlink"/>
    <w:basedOn w:val="DefaultParagraphFont"/>
    <w:rsid w:val="00240445"/>
    <w:rPr>
      <w:color w:val="800080"/>
      <w:u w:val="single"/>
    </w:rPr>
  </w:style>
  <w:style w:type="paragraph" w:customStyle="1" w:styleId="Appendix1Continuous">
    <w:name w:val="Appendix 1 (Continuous)"/>
    <w:basedOn w:val="Normal"/>
    <w:rsid w:val="003476C2"/>
    <w:pPr>
      <w:keepNext/>
      <w:keepLines/>
      <w:numPr>
        <w:numId w:val="7"/>
      </w:numPr>
      <w:spacing w:before="240" w:after="360"/>
      <w:outlineLvl w:val="0"/>
    </w:pPr>
    <w:rPr>
      <w:rFonts w:ascii="Arial Narrow" w:eastAsia="Times New Roman" w:hAnsi="Arial Narrow"/>
      <w:color w:val="FF0000"/>
      <w:sz w:val="44"/>
      <w:lang w:eastAsia="en-US"/>
    </w:rPr>
  </w:style>
  <w:style w:type="character" w:customStyle="1" w:styleId="WW8Num31z0">
    <w:name w:val="WW8Num31z0"/>
    <w:rsid w:val="003B5DE3"/>
    <w:rPr>
      <w:rFonts w:ascii="Symbol" w:hAnsi="Symbol"/>
    </w:rPr>
  </w:style>
  <w:style w:type="paragraph" w:customStyle="1" w:styleId="TableCaption">
    <w:name w:val="Table Caption"/>
    <w:basedOn w:val="Normal"/>
    <w:rsid w:val="003476C2"/>
    <w:pPr>
      <w:keepNext/>
      <w:keepLines/>
      <w:spacing w:before="80" w:after="80"/>
      <w:ind w:left="2268"/>
    </w:pPr>
    <w:rPr>
      <w:rFonts w:ascii="Arial Narrow" w:eastAsia="Times New Roman" w:hAnsi="Arial Narrow"/>
      <w:color w:val="auto"/>
      <w:lang w:eastAsia="en-US"/>
    </w:rPr>
  </w:style>
  <w:style w:type="paragraph" w:styleId="NoSpacing">
    <w:name w:val="No Spacing"/>
    <w:uiPriority w:val="1"/>
    <w:qFormat/>
    <w:rsid w:val="00905D4F"/>
    <w:rPr>
      <w:rFonts w:ascii="Calibri" w:eastAsia="Calibri" w:hAnsi="Calibri"/>
      <w:sz w:val="22"/>
      <w:szCs w:val="22"/>
      <w:lang w:val="en-GB" w:eastAsia="en-US"/>
    </w:rPr>
  </w:style>
  <w:style w:type="paragraph" w:styleId="TOC4">
    <w:name w:val="toc 4"/>
    <w:basedOn w:val="Normal"/>
    <w:next w:val="Normal"/>
    <w:autoRedefine/>
    <w:uiPriority w:val="39"/>
    <w:unhideWhenUsed/>
    <w:rsid w:val="00065DE3"/>
    <w:pPr>
      <w:spacing w:before="0"/>
      <w:ind w:left="600"/>
    </w:pPr>
    <w:rPr>
      <w:rFonts w:ascii="Times New Roman" w:hAnsi="Times New Roman"/>
      <w:sz w:val="18"/>
      <w:szCs w:val="18"/>
    </w:rPr>
  </w:style>
  <w:style w:type="paragraph" w:styleId="TOC5">
    <w:name w:val="toc 5"/>
    <w:basedOn w:val="Normal"/>
    <w:next w:val="Normal"/>
    <w:autoRedefine/>
    <w:uiPriority w:val="39"/>
    <w:unhideWhenUsed/>
    <w:rsid w:val="007562E6"/>
    <w:pPr>
      <w:spacing w:before="0"/>
      <w:ind w:left="800"/>
    </w:pPr>
    <w:rPr>
      <w:rFonts w:ascii="Times New Roman" w:hAnsi="Times New Roman"/>
      <w:sz w:val="18"/>
      <w:szCs w:val="18"/>
    </w:rPr>
  </w:style>
  <w:style w:type="paragraph" w:styleId="TOC6">
    <w:name w:val="toc 6"/>
    <w:basedOn w:val="Normal"/>
    <w:next w:val="Normal"/>
    <w:autoRedefine/>
    <w:uiPriority w:val="39"/>
    <w:unhideWhenUsed/>
    <w:rsid w:val="00447CBD"/>
    <w:pPr>
      <w:spacing w:before="0"/>
      <w:ind w:left="1000"/>
    </w:pPr>
    <w:rPr>
      <w:rFonts w:ascii="Times New Roman" w:hAnsi="Times New Roman"/>
      <w:sz w:val="18"/>
      <w:szCs w:val="18"/>
    </w:rPr>
  </w:style>
  <w:style w:type="paragraph" w:styleId="TOC7">
    <w:name w:val="toc 7"/>
    <w:basedOn w:val="Normal"/>
    <w:next w:val="Normal"/>
    <w:autoRedefine/>
    <w:uiPriority w:val="39"/>
    <w:unhideWhenUsed/>
    <w:rsid w:val="00447CBD"/>
    <w:pPr>
      <w:spacing w:before="0"/>
      <w:ind w:left="1200"/>
    </w:pPr>
    <w:rPr>
      <w:rFonts w:ascii="Times New Roman" w:hAnsi="Times New Roman"/>
      <w:sz w:val="18"/>
      <w:szCs w:val="18"/>
    </w:rPr>
  </w:style>
  <w:style w:type="paragraph" w:styleId="TOC8">
    <w:name w:val="toc 8"/>
    <w:basedOn w:val="Normal"/>
    <w:next w:val="Normal"/>
    <w:autoRedefine/>
    <w:uiPriority w:val="39"/>
    <w:unhideWhenUsed/>
    <w:rsid w:val="00447CBD"/>
    <w:pPr>
      <w:spacing w:before="0"/>
      <w:ind w:left="1400"/>
    </w:pPr>
    <w:rPr>
      <w:rFonts w:ascii="Times New Roman" w:hAnsi="Times New Roman"/>
      <w:sz w:val="18"/>
      <w:szCs w:val="18"/>
    </w:rPr>
  </w:style>
  <w:style w:type="paragraph" w:styleId="TOC9">
    <w:name w:val="toc 9"/>
    <w:basedOn w:val="Normal"/>
    <w:next w:val="Normal"/>
    <w:autoRedefine/>
    <w:uiPriority w:val="39"/>
    <w:unhideWhenUsed/>
    <w:rsid w:val="00447CBD"/>
    <w:pPr>
      <w:spacing w:before="0"/>
      <w:ind w:left="1600"/>
    </w:pPr>
    <w:rPr>
      <w:rFonts w:ascii="Times New Roman" w:hAnsi="Times New Roman"/>
      <w:sz w:val="18"/>
      <w:szCs w:val="18"/>
    </w:rPr>
  </w:style>
  <w:style w:type="paragraph" w:styleId="DocumentMap">
    <w:name w:val="Document Map"/>
    <w:basedOn w:val="Normal"/>
    <w:semiHidden/>
    <w:rsid w:val="00682A65"/>
    <w:pPr>
      <w:shd w:val="clear" w:color="auto" w:fill="000080"/>
    </w:pPr>
    <w:rPr>
      <w:rFonts w:ascii="Tahoma" w:hAnsi="Tahoma" w:cs="Tahoma"/>
    </w:rPr>
  </w:style>
  <w:style w:type="numbering" w:customStyle="1" w:styleId="ListBullets">
    <w:name w:val="List Bullets"/>
    <w:basedOn w:val="NoList"/>
    <w:rsid w:val="003C164C"/>
    <w:pPr>
      <w:numPr>
        <w:numId w:val="8"/>
      </w:numPr>
    </w:pPr>
  </w:style>
  <w:style w:type="paragraph" w:customStyle="1" w:styleId="Default">
    <w:name w:val="Default"/>
    <w:rsid w:val="003C164C"/>
    <w:pPr>
      <w:autoSpaceDE w:val="0"/>
      <w:autoSpaceDN w:val="0"/>
      <w:adjustRightInd w:val="0"/>
    </w:pPr>
    <w:rPr>
      <w:rFonts w:eastAsia="Times New Roman"/>
      <w:color w:val="000000"/>
      <w:sz w:val="24"/>
      <w:szCs w:val="24"/>
      <w:lang w:val="de-DE" w:eastAsia="de-DE"/>
    </w:rPr>
  </w:style>
  <w:style w:type="numbering" w:customStyle="1" w:styleId="ListNumbers">
    <w:name w:val="List Numbers"/>
    <w:basedOn w:val="NoList"/>
    <w:rsid w:val="00735BC2"/>
    <w:pPr>
      <w:numPr>
        <w:numId w:val="9"/>
      </w:numPr>
    </w:pPr>
  </w:style>
  <w:style w:type="paragraph" w:customStyle="1" w:styleId="NormalBold">
    <w:name w:val="Normal Bold"/>
    <w:basedOn w:val="Normal"/>
    <w:next w:val="Normal"/>
    <w:link w:val="NormalBoldChar"/>
    <w:rsid w:val="00735BC2"/>
    <w:pPr>
      <w:keepNext/>
      <w:spacing w:before="120" w:after="120"/>
    </w:pPr>
    <w:rPr>
      <w:rFonts w:eastAsia="Times New Roman"/>
      <w:b/>
      <w:color w:val="auto"/>
      <w:lang w:eastAsia="en-US"/>
    </w:rPr>
  </w:style>
  <w:style w:type="character" w:customStyle="1" w:styleId="NormalBoldChar">
    <w:name w:val="Normal Bold Char"/>
    <w:basedOn w:val="DefaultParagraphFont"/>
    <w:link w:val="NormalBold"/>
    <w:rsid w:val="00735BC2"/>
    <w:rPr>
      <w:rFonts w:ascii="Arial" w:eastAsia="Times New Roman" w:hAnsi="Arial"/>
      <w:b/>
      <w:lang w:eastAsia="en-US"/>
    </w:rPr>
  </w:style>
  <w:style w:type="paragraph" w:customStyle="1" w:styleId="SRHeadingB">
    <w:name w:val="SR Heading B"/>
    <w:basedOn w:val="Normal"/>
    <w:autoRedefine/>
    <w:semiHidden/>
    <w:rsid w:val="00765701"/>
    <w:pPr>
      <w:numPr>
        <w:ilvl w:val="1"/>
        <w:numId w:val="10"/>
      </w:numPr>
      <w:spacing w:before="0" w:after="120"/>
    </w:pPr>
    <w:rPr>
      <w:rFonts w:eastAsia="Times New Roman"/>
      <w:b/>
      <w:iCs/>
      <w:color w:val="auto"/>
      <w:sz w:val="22"/>
      <w:lang w:val="en-AU" w:eastAsia="en-US"/>
    </w:rPr>
  </w:style>
  <w:style w:type="paragraph" w:customStyle="1" w:styleId="VfBodyText">
    <w:name w:val="+Vf Body Text"/>
    <w:link w:val="VfBodyTextChar"/>
    <w:rsid w:val="00F70E9C"/>
    <w:pPr>
      <w:spacing w:before="120" w:after="120"/>
    </w:pPr>
    <w:rPr>
      <w:rFonts w:ascii="Arial" w:eastAsia="Times New Roman" w:hAnsi="Arial"/>
      <w:lang w:val="en-GB" w:eastAsia="en-US"/>
    </w:rPr>
  </w:style>
  <w:style w:type="character" w:customStyle="1" w:styleId="VfBodyTextChar">
    <w:name w:val="+Vf Body Text Char"/>
    <w:basedOn w:val="DefaultParagraphFont"/>
    <w:link w:val="VfBodyText"/>
    <w:rsid w:val="00F70E9C"/>
    <w:rPr>
      <w:rFonts w:ascii="Arial" w:eastAsia="Times New Roman" w:hAnsi="Arial"/>
      <w:lang w:val="en-GB" w:eastAsia="en-US" w:bidi="ar-SA"/>
    </w:rPr>
  </w:style>
  <w:style w:type="paragraph" w:styleId="BlockText">
    <w:name w:val="Block Text"/>
    <w:aliases w:val=" Char"/>
    <w:basedOn w:val="Normal"/>
    <w:link w:val="BlockTextChar"/>
    <w:rsid w:val="00532380"/>
    <w:pPr>
      <w:spacing w:before="120" w:line="240" w:lineRule="atLeast"/>
      <w:ind w:left="1134"/>
    </w:pPr>
    <w:rPr>
      <w:rFonts w:ascii="Helvetica" w:eastAsia="Times New Roman" w:hAnsi="Helvetica" w:cs="Times"/>
      <w:color w:val="auto"/>
      <w:sz w:val="22"/>
      <w:lang w:val="de-DE" w:eastAsia="de-DE"/>
    </w:rPr>
  </w:style>
  <w:style w:type="character" w:customStyle="1" w:styleId="BlockTextChar">
    <w:name w:val="Block Text Char"/>
    <w:aliases w:val=" Char Char"/>
    <w:basedOn w:val="DefaultParagraphFont"/>
    <w:link w:val="BlockText"/>
    <w:rsid w:val="00532380"/>
    <w:rPr>
      <w:rFonts w:ascii="Helvetica" w:eastAsia="Times New Roman" w:hAnsi="Helvetica" w:cs="Times"/>
      <w:sz w:val="22"/>
      <w:lang w:val="de-DE" w:eastAsia="de-DE"/>
    </w:rPr>
  </w:style>
  <w:style w:type="numbering" w:styleId="111111">
    <w:name w:val="Outline List 2"/>
    <w:basedOn w:val="NoList"/>
    <w:rsid w:val="00142DAB"/>
    <w:pPr>
      <w:numPr>
        <w:numId w:val="11"/>
      </w:numPr>
    </w:pPr>
  </w:style>
  <w:style w:type="paragraph" w:styleId="NormalWeb">
    <w:name w:val="Normal (Web)"/>
    <w:basedOn w:val="Normal"/>
    <w:uiPriority w:val="99"/>
    <w:unhideWhenUsed/>
    <w:rsid w:val="006540E3"/>
    <w:pPr>
      <w:spacing w:beforeAutospacing="1" w:after="100" w:afterAutospacing="1"/>
    </w:pPr>
    <w:rPr>
      <w:rFonts w:ascii="Times New Roman" w:eastAsia="Times New Roman" w:hAnsi="Times New Roman"/>
      <w:color w:val="auto"/>
      <w:sz w:val="24"/>
      <w:szCs w:val="24"/>
      <w:lang w:eastAsia="en-GB"/>
    </w:rPr>
  </w:style>
  <w:style w:type="paragraph" w:customStyle="1" w:styleId="ComptaNormal">
    <w:name w:val="Compta Normal"/>
    <w:rsid w:val="00D05F5D"/>
    <w:pPr>
      <w:suppressAutoHyphens/>
      <w:jc w:val="both"/>
    </w:pPr>
    <w:rPr>
      <w:rFonts w:ascii="Trebuchet MS" w:eastAsia="Arial" w:hAnsi="Trebuchet MS"/>
      <w:sz w:val="18"/>
      <w:lang w:val="pt-PT" w:eastAsia="ar-SA"/>
    </w:rPr>
  </w:style>
  <w:style w:type="paragraph" w:styleId="Caption">
    <w:name w:val="caption"/>
    <w:basedOn w:val="BodyText"/>
    <w:next w:val="BodyText"/>
    <w:uiPriority w:val="35"/>
    <w:qFormat/>
    <w:rsid w:val="00AC4472"/>
    <w:pPr>
      <w:spacing w:before="60"/>
    </w:pPr>
    <w:rPr>
      <w:rFonts w:eastAsia="Times New Roman"/>
      <w:b/>
      <w:color w:val="auto"/>
      <w:lang w:eastAsia="en-US"/>
    </w:rPr>
  </w:style>
  <w:style w:type="paragraph" w:styleId="BodyTextIndent2">
    <w:name w:val="Body Text Indent 2"/>
    <w:basedOn w:val="Normal"/>
    <w:link w:val="BodyTextIndent2Char"/>
    <w:rsid w:val="00AC4472"/>
    <w:pPr>
      <w:spacing w:after="120" w:line="480" w:lineRule="auto"/>
      <w:ind w:left="283"/>
    </w:pPr>
  </w:style>
  <w:style w:type="character" w:customStyle="1" w:styleId="BodyTextIndent2Char">
    <w:name w:val="Body Text Indent 2 Char"/>
    <w:basedOn w:val="DefaultParagraphFont"/>
    <w:link w:val="BodyTextIndent2"/>
    <w:rsid w:val="00AC4472"/>
    <w:rPr>
      <w:rFonts w:ascii="Arial" w:hAnsi="Arial"/>
      <w:color w:val="000000"/>
      <w:lang w:eastAsia="ja-JP"/>
    </w:rPr>
  </w:style>
  <w:style w:type="paragraph" w:customStyle="1" w:styleId="TableContents">
    <w:name w:val="Table Contents"/>
    <w:basedOn w:val="Normal"/>
    <w:rsid w:val="006943B3"/>
    <w:pPr>
      <w:widowControl w:val="0"/>
      <w:suppressLineNumbers/>
      <w:suppressAutoHyphens/>
      <w:spacing w:before="0"/>
    </w:pPr>
    <w:rPr>
      <w:rFonts w:ascii="Times New Roman" w:eastAsia="Lucida Sans Unicode" w:hAnsi="Times New Roman"/>
      <w:color w:val="auto"/>
      <w:sz w:val="24"/>
      <w:szCs w:val="24"/>
      <w:lang w:val="en-US" w:eastAsia="ar-SA"/>
    </w:rPr>
  </w:style>
  <w:style w:type="character" w:styleId="Emphasis">
    <w:name w:val="Emphasis"/>
    <w:uiPriority w:val="20"/>
    <w:qFormat/>
    <w:rsid w:val="0097173C"/>
    <w:rPr>
      <w:i/>
      <w:iCs/>
    </w:rPr>
  </w:style>
  <w:style w:type="character" w:customStyle="1" w:styleId="SC42542">
    <w:name w:val="SC.4.2542"/>
    <w:rsid w:val="00346F28"/>
    <w:rPr>
      <w:rFonts w:cs="Anvers"/>
      <w:color w:val="000000"/>
    </w:rPr>
  </w:style>
  <w:style w:type="paragraph" w:styleId="PlainText">
    <w:name w:val="Plain Text"/>
    <w:basedOn w:val="Normal"/>
    <w:link w:val="PlainTextChar"/>
    <w:uiPriority w:val="99"/>
    <w:unhideWhenUsed/>
    <w:rsid w:val="00CE3FB3"/>
    <w:pPr>
      <w:spacing w:before="0"/>
    </w:pPr>
    <w:rPr>
      <w:rFonts w:ascii="Times New Roman" w:eastAsia="Calibri" w:hAnsi="Times New Roman"/>
      <w:color w:val="auto"/>
      <w:lang w:eastAsia="en-US"/>
    </w:rPr>
  </w:style>
  <w:style w:type="character" w:customStyle="1" w:styleId="PlainTextChar">
    <w:name w:val="Plain Text Char"/>
    <w:basedOn w:val="DefaultParagraphFont"/>
    <w:link w:val="PlainText"/>
    <w:uiPriority w:val="99"/>
    <w:rsid w:val="00CE3FB3"/>
    <w:rPr>
      <w:rFonts w:eastAsia="Calibri"/>
      <w:lang w:eastAsia="en-US"/>
    </w:rPr>
  </w:style>
  <w:style w:type="paragraph" w:styleId="CommentSubject">
    <w:name w:val="annotation subject"/>
    <w:basedOn w:val="CommentText"/>
    <w:next w:val="CommentText"/>
    <w:semiHidden/>
    <w:rsid w:val="00C77D24"/>
    <w:rPr>
      <w:b/>
      <w:bCs/>
    </w:rPr>
  </w:style>
  <w:style w:type="paragraph" w:customStyle="1" w:styleId="StyleLatinBoldRedLeft">
    <w:name w:val="Style (Latin) Bold Red Left"/>
    <w:basedOn w:val="Normal"/>
    <w:rsid w:val="00F8605B"/>
    <w:pPr>
      <w:keepLines/>
      <w:spacing w:before="0"/>
      <w:ind w:left="284"/>
    </w:pPr>
    <w:rPr>
      <w:rFonts w:eastAsia="Times New Roman"/>
      <w:b/>
      <w:color w:val="FF0000"/>
      <w:szCs w:val="24"/>
      <w:lang w:eastAsia="bg-BG"/>
    </w:rPr>
  </w:style>
  <w:style w:type="paragraph" w:customStyle="1" w:styleId="ColumnCell">
    <w:name w:val="Column Cell"/>
    <w:basedOn w:val="Normal"/>
    <w:rsid w:val="00F8605B"/>
    <w:pPr>
      <w:spacing w:before="0"/>
    </w:pPr>
    <w:rPr>
      <w:rFonts w:ascii="Times New Roman" w:eastAsia="Times New Roman" w:hAnsi="Times New Roman"/>
      <w:color w:val="auto"/>
      <w:sz w:val="24"/>
      <w:szCs w:val="24"/>
      <w:lang w:eastAsia="en-US"/>
    </w:rPr>
  </w:style>
  <w:style w:type="numbering" w:styleId="ArticleSection">
    <w:name w:val="Outline List 3"/>
    <w:basedOn w:val="NoList"/>
    <w:rsid w:val="00A95F55"/>
    <w:pPr>
      <w:numPr>
        <w:numId w:val="12"/>
      </w:numPr>
    </w:pPr>
  </w:style>
  <w:style w:type="character" w:customStyle="1" w:styleId="CommentTextChar">
    <w:name w:val="Comment Text Char"/>
    <w:basedOn w:val="DefaultParagraphFont"/>
    <w:link w:val="CommentText"/>
    <w:semiHidden/>
    <w:rsid w:val="0087360D"/>
    <w:rPr>
      <w:rFonts w:ascii="Arial" w:hAnsi="Arial"/>
      <w:color w:val="000000"/>
      <w:lang w:eastAsia="ja-JP"/>
    </w:rPr>
  </w:style>
  <w:style w:type="paragraph" w:styleId="TableofFigures">
    <w:name w:val="table of figures"/>
    <w:basedOn w:val="Normal"/>
    <w:next w:val="Normal"/>
    <w:uiPriority w:val="99"/>
    <w:rsid w:val="006A2560"/>
    <w:pPr>
      <w:spacing w:before="0"/>
      <w:ind w:left="400" w:hanging="400"/>
    </w:pPr>
    <w:rPr>
      <w:rFonts w:ascii="Times New Roman" w:hAnsi="Times New Roman"/>
      <w:smallCaps/>
    </w:rPr>
  </w:style>
  <w:style w:type="paragraph" w:customStyle="1" w:styleId="BodyStyle1Bullet">
    <w:name w:val="Body Style 1 Bullet"/>
    <w:basedOn w:val="Normal"/>
    <w:rsid w:val="00D83913"/>
    <w:pPr>
      <w:widowControl w:val="0"/>
      <w:tabs>
        <w:tab w:val="left" w:pos="720"/>
      </w:tabs>
      <w:suppressAutoHyphens/>
    </w:pPr>
    <w:rPr>
      <w:lang w:eastAsia="ar-SA"/>
    </w:rPr>
  </w:style>
  <w:style w:type="character" w:customStyle="1" w:styleId="CharChar6">
    <w:name w:val="Char Char6"/>
    <w:basedOn w:val="DefaultParagraphFont"/>
    <w:rsid w:val="00A15688"/>
    <w:rPr>
      <w:rFonts w:ascii="Arial Narrow" w:eastAsia="MS Mincho" w:hAnsi="Arial Narrow"/>
      <w:color w:val="FF0000"/>
      <w:sz w:val="40"/>
      <w:szCs w:val="28"/>
      <w:lang w:val="en-GB" w:eastAsia="en-US" w:bidi="ar-SA"/>
    </w:rPr>
  </w:style>
  <w:style w:type="paragraph" w:customStyle="1" w:styleId="MethodDescription">
    <w:name w:val="Method Description"/>
    <w:basedOn w:val="Normal"/>
    <w:rsid w:val="00655C30"/>
    <w:pPr>
      <w:tabs>
        <w:tab w:val="left" w:pos="709"/>
      </w:tabs>
      <w:ind w:left="720"/>
    </w:pPr>
  </w:style>
  <w:style w:type="character" w:styleId="HTMLTypewriter">
    <w:name w:val="HTML Typewriter"/>
    <w:basedOn w:val="DefaultParagraphFont"/>
    <w:rsid w:val="00836416"/>
    <w:rPr>
      <w:rFonts w:ascii="Courier New" w:eastAsia="Times New Roman" w:hAnsi="Courier New" w:cs="Courier New" w:hint="default"/>
      <w:sz w:val="20"/>
      <w:szCs w:val="20"/>
    </w:rPr>
  </w:style>
  <w:style w:type="paragraph" w:customStyle="1" w:styleId="AppendixHeading1">
    <w:name w:val="Appendix Heading 1"/>
    <w:basedOn w:val="Heading1"/>
    <w:rsid w:val="008A2CAE"/>
    <w:pPr>
      <w:numPr>
        <w:numId w:val="14"/>
      </w:numPr>
    </w:pPr>
    <w:rPr>
      <w:lang w:eastAsia="en-US"/>
    </w:rPr>
  </w:style>
  <w:style w:type="paragraph" w:customStyle="1" w:styleId="TableBody0">
    <w:name w:val="Table Body"/>
    <w:basedOn w:val="Normal"/>
    <w:rsid w:val="00AD24BA"/>
    <w:pPr>
      <w:spacing w:before="20" w:after="20"/>
    </w:pPr>
    <w:rPr>
      <w:rFonts w:ascii="Arial (W1)" w:eastAsia="Times New Roman" w:hAnsi="Arial (W1)"/>
      <w:color w:val="auto"/>
      <w:lang w:eastAsia="en-US"/>
    </w:rPr>
  </w:style>
  <w:style w:type="paragraph" w:customStyle="1" w:styleId="AppendixHeading2">
    <w:name w:val="Appendix Heading 2"/>
    <w:basedOn w:val="Normal"/>
    <w:rsid w:val="008A2CAE"/>
    <w:pPr>
      <w:numPr>
        <w:ilvl w:val="1"/>
        <w:numId w:val="15"/>
      </w:numPr>
      <w:spacing w:before="120" w:after="120"/>
    </w:pPr>
    <w:rPr>
      <w:rFonts w:ascii="Arial Narrow" w:eastAsia="Times New Roman" w:hAnsi="Arial Narrow"/>
      <w:color w:val="FF0000"/>
      <w:sz w:val="40"/>
      <w:szCs w:val="36"/>
      <w:lang w:eastAsia="en-US"/>
    </w:rPr>
  </w:style>
  <w:style w:type="paragraph" w:customStyle="1" w:styleId="AppendixHeading3">
    <w:name w:val="Appendix Heading 3"/>
    <w:basedOn w:val="Normal"/>
    <w:rsid w:val="008A2CAE"/>
    <w:pPr>
      <w:numPr>
        <w:ilvl w:val="2"/>
        <w:numId w:val="15"/>
      </w:numPr>
      <w:spacing w:before="0"/>
    </w:pPr>
    <w:rPr>
      <w:rFonts w:ascii="Arial Narrow" w:eastAsia="Times New Roman" w:hAnsi="Arial Narrow"/>
      <w:color w:val="FF0000"/>
      <w:sz w:val="32"/>
      <w:szCs w:val="24"/>
      <w:lang w:eastAsia="en-US"/>
    </w:rPr>
  </w:style>
  <w:style w:type="paragraph" w:customStyle="1" w:styleId="BodyTextCharChar">
    <w:name w:val="BodyText Char Char"/>
    <w:basedOn w:val="Normal"/>
    <w:link w:val="BodyTextCharCharChar1"/>
    <w:rsid w:val="000B386F"/>
    <w:pPr>
      <w:spacing w:before="60" w:after="120"/>
      <w:ind w:left="709"/>
    </w:pPr>
    <w:rPr>
      <w:rFonts w:eastAsia="Batang"/>
      <w:color w:val="auto"/>
      <w:lang w:val="en-IE" w:eastAsia="en-US"/>
    </w:rPr>
  </w:style>
  <w:style w:type="character" w:customStyle="1" w:styleId="BodyTextCharCharChar1">
    <w:name w:val="BodyText Char Char Char1"/>
    <w:basedOn w:val="DefaultParagraphFont"/>
    <w:link w:val="BodyTextCharChar"/>
    <w:locked/>
    <w:rsid w:val="000B386F"/>
    <w:rPr>
      <w:rFonts w:ascii="Arial" w:eastAsia="Batang" w:hAnsi="Arial"/>
      <w:lang w:val="en-IE" w:eastAsia="en-US" w:bidi="ar-SA"/>
    </w:rPr>
  </w:style>
  <w:style w:type="character" w:customStyle="1" w:styleId="TitleChar">
    <w:name w:val="Title Char"/>
    <w:basedOn w:val="DefaultParagraphFont"/>
    <w:link w:val="Title"/>
    <w:locked/>
    <w:rsid w:val="000B386F"/>
    <w:rPr>
      <w:rFonts w:ascii="Arial Narrow" w:eastAsia="MS Mincho" w:hAnsi="Arial Narrow" w:cs="Arial"/>
      <w:b/>
      <w:bCs/>
      <w:color w:val="000000"/>
      <w:sz w:val="48"/>
      <w:szCs w:val="48"/>
      <w:lang w:val="en-GB" w:eastAsia="ja-JP" w:bidi="ar-SA"/>
    </w:rPr>
  </w:style>
  <w:style w:type="paragraph" w:customStyle="1" w:styleId="ColorfulList-Accent11">
    <w:name w:val="Colorful List - Accent 11"/>
    <w:basedOn w:val="Normal"/>
    <w:qFormat/>
    <w:rsid w:val="00C9447A"/>
    <w:pPr>
      <w:spacing w:before="0" w:after="200"/>
      <w:ind w:left="720"/>
      <w:contextualSpacing/>
    </w:pPr>
    <w:rPr>
      <w:rFonts w:ascii="Cambria" w:eastAsia="Cambria" w:hAnsi="Cambria"/>
      <w:color w:val="auto"/>
      <w:sz w:val="24"/>
      <w:szCs w:val="24"/>
      <w:lang w:val="en-US" w:eastAsia="en-US"/>
    </w:rPr>
  </w:style>
  <w:style w:type="character" w:customStyle="1" w:styleId="BodyTextChar">
    <w:name w:val="Body Text Char"/>
    <w:basedOn w:val="DefaultParagraphFont"/>
    <w:link w:val="BodyText"/>
    <w:rsid w:val="00255513"/>
    <w:rPr>
      <w:rFonts w:ascii="Arial" w:hAnsi="Arial"/>
      <w:color w:val="000000"/>
      <w:lang w:val="en-GB" w:eastAsia="ja-JP"/>
    </w:rPr>
  </w:style>
  <w:style w:type="paragraph" w:customStyle="1" w:styleId="BulletPara">
    <w:name w:val="Bullet Para"/>
    <w:basedOn w:val="Normal"/>
    <w:rsid w:val="00D02A85"/>
    <w:pPr>
      <w:autoSpaceDE w:val="0"/>
      <w:autoSpaceDN w:val="0"/>
      <w:adjustRightInd w:val="0"/>
      <w:spacing w:before="120"/>
    </w:pPr>
    <w:rPr>
      <w:rFonts w:ascii="Times New Roman" w:eastAsia="Times New Roman" w:hAnsi="Times New Roman"/>
      <w:color w:val="auto"/>
      <w:lang w:val="en-US" w:eastAsia="en-US"/>
    </w:rPr>
  </w:style>
  <w:style w:type="paragraph" w:styleId="TOCHeading">
    <w:name w:val="TOC Heading"/>
    <w:basedOn w:val="Heading1"/>
    <w:next w:val="Normal"/>
    <w:uiPriority w:val="39"/>
    <w:unhideWhenUsed/>
    <w:qFormat/>
    <w:rsid w:val="00420C02"/>
    <w:pPr>
      <w:keepLines/>
      <w:pageBreakBefore w:val="0"/>
      <w:numPr>
        <w:numId w:val="0"/>
      </w:numPr>
      <w:spacing w:before="480" w:after="0" w:line="276" w:lineRule="auto"/>
      <w:outlineLvl w:val="9"/>
    </w:pPr>
    <w:rPr>
      <w:rFonts w:asciiTheme="majorHAnsi" w:eastAsiaTheme="majorEastAsia" w:hAnsiTheme="majorHAnsi" w:cstheme="majorBidi"/>
      <w:b/>
      <w:bCs/>
      <w:color w:val="365F91" w:themeColor="accent1" w:themeShade="BF"/>
      <w:kern w:val="0"/>
      <w:sz w:val="28"/>
      <w:szCs w:val="28"/>
      <w:lang w:val="en-US" w:eastAsia="ja-JP"/>
    </w:rPr>
  </w:style>
  <w:style w:type="table" w:styleId="TableColorful3">
    <w:name w:val="Table Colorful 3"/>
    <w:basedOn w:val="TableNormal"/>
    <w:rsid w:val="00E45E21"/>
    <w:pPr>
      <w:spacing w:before="10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customStyle="1" w:styleId="HeaderChar">
    <w:name w:val="Header Char"/>
    <w:basedOn w:val="DefaultParagraphFont"/>
    <w:link w:val="Header"/>
    <w:rsid w:val="00A72D27"/>
    <w:rPr>
      <w:rFonts w:ascii="Arial" w:hAnsi="Arial"/>
      <w:color w:val="000000"/>
      <w:sz w:val="16"/>
      <w:szCs w:val="16"/>
      <w:lang w:val="en-GB" w:eastAsia="ja-JP"/>
    </w:rPr>
  </w:style>
  <w:style w:type="paragraph" w:styleId="Revision">
    <w:name w:val="Revision"/>
    <w:hidden/>
    <w:uiPriority w:val="99"/>
    <w:semiHidden/>
    <w:rsid w:val="00A83590"/>
    <w:rPr>
      <w:rFonts w:ascii="Arial" w:hAnsi="Arial"/>
      <w:color w:val="000000"/>
      <w:lang w:val="en-GB" w:eastAsia="ja-JP"/>
    </w:rPr>
  </w:style>
  <w:style w:type="table" w:customStyle="1" w:styleId="LightGrid-Accent11">
    <w:name w:val="Light Grid - Accent 11"/>
    <w:basedOn w:val="TableNormal"/>
    <w:uiPriority w:val="62"/>
    <w:rsid w:val="007B6DBD"/>
    <w:rPr>
      <w:rFonts w:ascii="Calibri" w:eastAsia="Calibri" w:hAnsi="Calibri"/>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TableHead">
    <w:name w:val="Table Head"/>
    <w:basedOn w:val="Normal"/>
    <w:qFormat/>
    <w:rsid w:val="007B6DBD"/>
    <w:pPr>
      <w:spacing w:before="120" w:after="120"/>
      <w:jc w:val="center"/>
    </w:pPr>
    <w:rPr>
      <w:rFonts w:ascii="Calibri" w:eastAsia="Times New Roman" w:hAnsi="Calibri" w:cs="Calibri"/>
      <w:b/>
      <w:bCs/>
      <w:color w:val="auto"/>
      <w:sz w:val="22"/>
      <w:szCs w:val="22"/>
      <w:lang w:val="en-US" w:eastAsia="en-US"/>
    </w:rPr>
  </w:style>
  <w:style w:type="character" w:customStyle="1" w:styleId="FooterChar">
    <w:name w:val="Footer Char"/>
    <w:basedOn w:val="DefaultParagraphFont"/>
    <w:link w:val="Footer"/>
    <w:uiPriority w:val="99"/>
    <w:rsid w:val="00E03A64"/>
    <w:rPr>
      <w:rFonts w:ascii="Arial" w:hAnsi="Arial"/>
      <w:color w:val="000000"/>
      <w:sz w:val="16"/>
      <w:szCs w:val="16"/>
      <w:lang w:val="en-GB" w:eastAsia="ja-JP"/>
    </w:rPr>
  </w:style>
  <w:style w:type="character" w:customStyle="1" w:styleId="Heading1Char">
    <w:name w:val="Heading 1 Char"/>
    <w:basedOn w:val="DefaultParagraphFont"/>
    <w:link w:val="Heading1"/>
    <w:rsid w:val="00A03B80"/>
    <w:rPr>
      <w:rFonts w:ascii="Arial Narrow" w:hAnsi="Arial Narrow"/>
      <w:kern w:val="28"/>
      <w:sz w:val="48"/>
      <w:szCs w:val="32"/>
      <w:lang w:val="en-GB" w:eastAsia="en-GB"/>
    </w:rPr>
  </w:style>
  <w:style w:type="character" w:customStyle="1" w:styleId="Date1">
    <w:name w:val="Date1"/>
    <w:basedOn w:val="DefaultParagraphFont"/>
    <w:rsid w:val="00921A1B"/>
  </w:style>
  <w:style w:type="character" w:customStyle="1" w:styleId="MessageHeaderLabel">
    <w:name w:val="Message Header Label"/>
    <w:rsid w:val="009070B3"/>
    <w:rPr>
      <w:rFonts w:ascii="Arial" w:hAnsi="Arial"/>
      <w:b/>
      <w:spacing w:val="-4"/>
      <w:sz w:val="18"/>
      <w:vertAlign w:val="baseline"/>
    </w:rPr>
  </w:style>
  <w:style w:type="paragraph" w:customStyle="1" w:styleId="faqhiddentext">
    <w:name w:val="faq_hidden_text"/>
    <w:basedOn w:val="Normal"/>
    <w:rsid w:val="009070B3"/>
    <w:pPr>
      <w:spacing w:beforeAutospacing="1" w:after="100" w:afterAutospacing="1"/>
    </w:pPr>
    <w:rPr>
      <w:rFonts w:ascii="Times New Roman" w:eastAsia="Times New Roman" w:hAnsi="Times New Roman"/>
      <w:color w:val="auto"/>
      <w:sz w:val="24"/>
      <w:szCs w:val="24"/>
      <w:lang w:val="en-US" w:eastAsia="en-US"/>
    </w:rPr>
  </w:style>
  <w:style w:type="paragraph" w:customStyle="1" w:styleId="faqsection">
    <w:name w:val="faq_section"/>
    <w:basedOn w:val="Normal"/>
    <w:rsid w:val="001518C2"/>
    <w:pPr>
      <w:spacing w:beforeAutospacing="1" w:after="100" w:afterAutospacing="1"/>
    </w:pPr>
    <w:rPr>
      <w:rFonts w:ascii="Times New Roman" w:eastAsia="Times New Roman" w:hAnsi="Times New Roman"/>
      <w:color w:val="auto"/>
      <w:sz w:val="24"/>
      <w:szCs w:val="24"/>
      <w:lang w:val="en-US" w:eastAsia="en-US"/>
    </w:rPr>
  </w:style>
  <w:style w:type="paragraph" w:customStyle="1" w:styleId="faqheading">
    <w:name w:val="faq_heading"/>
    <w:basedOn w:val="Normal"/>
    <w:rsid w:val="001518C2"/>
    <w:pPr>
      <w:spacing w:beforeAutospacing="1" w:after="100" w:afterAutospacing="1"/>
    </w:pPr>
    <w:rPr>
      <w:rFonts w:ascii="Times New Roman" w:eastAsia="Times New Roman" w:hAnsi="Times New Roman"/>
      <w:color w:val="auto"/>
      <w:sz w:val="24"/>
      <w:szCs w:val="24"/>
      <w:lang w:val="en-US" w:eastAsia="en-US"/>
    </w:rPr>
  </w:style>
  <w:style w:type="table" w:styleId="LightShading-Accent5">
    <w:name w:val="Light Shading Accent 5"/>
    <w:basedOn w:val="TableNormal"/>
    <w:uiPriority w:val="60"/>
    <w:rsid w:val="001F41A9"/>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apple-converted-space">
    <w:name w:val="apple-converted-space"/>
    <w:basedOn w:val="DefaultParagraphFont"/>
    <w:rsid w:val="003064D4"/>
  </w:style>
  <w:style w:type="table" w:styleId="LightShading-Accent3">
    <w:name w:val="Light Shading Accent 3"/>
    <w:basedOn w:val="TableNormal"/>
    <w:uiPriority w:val="60"/>
    <w:rsid w:val="00FF0E7D"/>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2">
    <w:name w:val="Light Shading Accent 2"/>
    <w:basedOn w:val="TableNormal"/>
    <w:uiPriority w:val="60"/>
    <w:rsid w:val="00FF0E7D"/>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A8">
    <w:name w:val="A8"/>
    <w:uiPriority w:val="99"/>
    <w:rsid w:val="00BF7F0D"/>
    <w:rPr>
      <w:rFonts w:cs="Museo 300"/>
      <w:color w:val="000000"/>
      <w:sz w:val="14"/>
      <w:szCs w:val="14"/>
    </w:rPr>
  </w:style>
  <w:style w:type="paragraph" w:customStyle="1" w:styleId="5tdb">
    <w:name w:val="_5tdb"/>
    <w:basedOn w:val="Normal"/>
    <w:rsid w:val="00BF0203"/>
    <w:pPr>
      <w:spacing w:beforeAutospacing="1" w:after="100" w:afterAutospacing="1"/>
    </w:pPr>
    <w:rPr>
      <w:rFonts w:ascii="Times New Roman" w:eastAsia="Times New Roman" w:hAnsi="Times New Roman"/>
      <w:color w:val="auto"/>
      <w:sz w:val="24"/>
      <w:szCs w:val="24"/>
      <w:lang w:val="en-US" w:eastAsia="en-US"/>
    </w:rPr>
  </w:style>
  <w:style w:type="paragraph" w:customStyle="1" w:styleId="Pa1">
    <w:name w:val="Pa1"/>
    <w:basedOn w:val="Default"/>
    <w:next w:val="Default"/>
    <w:uiPriority w:val="99"/>
    <w:rsid w:val="002A6343"/>
    <w:pPr>
      <w:spacing w:line="241" w:lineRule="atLeast"/>
    </w:pPr>
    <w:rPr>
      <w:rFonts w:ascii="HelveticaNeueLT Std Med" w:eastAsia="MS Mincho" w:hAnsi="HelveticaNeueLT Std Med"/>
      <w:color w:val="auto"/>
      <w:lang w:val="en-US" w:eastAsia="en-CA"/>
    </w:rPr>
  </w:style>
  <w:style w:type="character" w:customStyle="1" w:styleId="A10">
    <w:name w:val="A10"/>
    <w:uiPriority w:val="99"/>
    <w:rsid w:val="002A6343"/>
    <w:rPr>
      <w:rFonts w:cs="HelveticaNeueLT Std Med"/>
      <w:color w:val="000000"/>
      <w:sz w:val="22"/>
      <w:szCs w:val="22"/>
    </w:rPr>
  </w:style>
  <w:style w:type="character" w:styleId="HTMLCode">
    <w:name w:val="HTML Code"/>
    <w:basedOn w:val="DefaultParagraphFont"/>
    <w:uiPriority w:val="99"/>
    <w:semiHidden/>
    <w:unhideWhenUsed/>
    <w:rsid w:val="00DF1A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66859">
      <w:bodyDiv w:val="1"/>
      <w:marLeft w:val="0"/>
      <w:marRight w:val="0"/>
      <w:marTop w:val="0"/>
      <w:marBottom w:val="0"/>
      <w:divBdr>
        <w:top w:val="none" w:sz="0" w:space="0" w:color="auto"/>
        <w:left w:val="none" w:sz="0" w:space="0" w:color="auto"/>
        <w:bottom w:val="none" w:sz="0" w:space="0" w:color="auto"/>
        <w:right w:val="none" w:sz="0" w:space="0" w:color="auto"/>
      </w:divBdr>
    </w:div>
    <w:div w:id="10844857">
      <w:bodyDiv w:val="1"/>
      <w:marLeft w:val="0"/>
      <w:marRight w:val="0"/>
      <w:marTop w:val="0"/>
      <w:marBottom w:val="0"/>
      <w:divBdr>
        <w:top w:val="none" w:sz="0" w:space="0" w:color="auto"/>
        <w:left w:val="none" w:sz="0" w:space="0" w:color="auto"/>
        <w:bottom w:val="none" w:sz="0" w:space="0" w:color="auto"/>
        <w:right w:val="none" w:sz="0" w:space="0" w:color="auto"/>
      </w:divBdr>
    </w:div>
    <w:div w:id="11684118">
      <w:bodyDiv w:val="1"/>
      <w:marLeft w:val="0"/>
      <w:marRight w:val="0"/>
      <w:marTop w:val="0"/>
      <w:marBottom w:val="0"/>
      <w:divBdr>
        <w:top w:val="none" w:sz="0" w:space="0" w:color="auto"/>
        <w:left w:val="none" w:sz="0" w:space="0" w:color="auto"/>
        <w:bottom w:val="none" w:sz="0" w:space="0" w:color="auto"/>
        <w:right w:val="none" w:sz="0" w:space="0" w:color="auto"/>
      </w:divBdr>
    </w:div>
    <w:div w:id="33430948">
      <w:bodyDiv w:val="1"/>
      <w:marLeft w:val="0"/>
      <w:marRight w:val="0"/>
      <w:marTop w:val="0"/>
      <w:marBottom w:val="0"/>
      <w:divBdr>
        <w:top w:val="none" w:sz="0" w:space="0" w:color="auto"/>
        <w:left w:val="none" w:sz="0" w:space="0" w:color="auto"/>
        <w:bottom w:val="none" w:sz="0" w:space="0" w:color="auto"/>
        <w:right w:val="none" w:sz="0" w:space="0" w:color="auto"/>
      </w:divBdr>
    </w:div>
    <w:div w:id="62408576">
      <w:bodyDiv w:val="1"/>
      <w:marLeft w:val="0"/>
      <w:marRight w:val="0"/>
      <w:marTop w:val="0"/>
      <w:marBottom w:val="0"/>
      <w:divBdr>
        <w:top w:val="none" w:sz="0" w:space="0" w:color="auto"/>
        <w:left w:val="none" w:sz="0" w:space="0" w:color="auto"/>
        <w:bottom w:val="none" w:sz="0" w:space="0" w:color="auto"/>
        <w:right w:val="none" w:sz="0" w:space="0" w:color="auto"/>
      </w:divBdr>
    </w:div>
    <w:div w:id="76439317">
      <w:bodyDiv w:val="1"/>
      <w:marLeft w:val="0"/>
      <w:marRight w:val="0"/>
      <w:marTop w:val="0"/>
      <w:marBottom w:val="0"/>
      <w:divBdr>
        <w:top w:val="none" w:sz="0" w:space="0" w:color="auto"/>
        <w:left w:val="none" w:sz="0" w:space="0" w:color="auto"/>
        <w:bottom w:val="none" w:sz="0" w:space="0" w:color="auto"/>
        <w:right w:val="none" w:sz="0" w:space="0" w:color="auto"/>
      </w:divBdr>
      <w:divsChild>
        <w:div w:id="62141762">
          <w:marLeft w:val="288"/>
          <w:marRight w:val="0"/>
          <w:marTop w:val="346"/>
          <w:marBottom w:val="0"/>
          <w:divBdr>
            <w:top w:val="none" w:sz="0" w:space="0" w:color="auto"/>
            <w:left w:val="none" w:sz="0" w:space="0" w:color="auto"/>
            <w:bottom w:val="none" w:sz="0" w:space="0" w:color="auto"/>
            <w:right w:val="none" w:sz="0" w:space="0" w:color="auto"/>
          </w:divBdr>
        </w:div>
        <w:div w:id="151534525">
          <w:marLeft w:val="288"/>
          <w:marRight w:val="0"/>
          <w:marTop w:val="346"/>
          <w:marBottom w:val="0"/>
          <w:divBdr>
            <w:top w:val="none" w:sz="0" w:space="0" w:color="auto"/>
            <w:left w:val="none" w:sz="0" w:space="0" w:color="auto"/>
            <w:bottom w:val="none" w:sz="0" w:space="0" w:color="auto"/>
            <w:right w:val="none" w:sz="0" w:space="0" w:color="auto"/>
          </w:divBdr>
        </w:div>
        <w:div w:id="493495145">
          <w:marLeft w:val="288"/>
          <w:marRight w:val="0"/>
          <w:marTop w:val="346"/>
          <w:marBottom w:val="0"/>
          <w:divBdr>
            <w:top w:val="none" w:sz="0" w:space="0" w:color="auto"/>
            <w:left w:val="none" w:sz="0" w:space="0" w:color="auto"/>
            <w:bottom w:val="none" w:sz="0" w:space="0" w:color="auto"/>
            <w:right w:val="none" w:sz="0" w:space="0" w:color="auto"/>
          </w:divBdr>
        </w:div>
        <w:div w:id="731469528">
          <w:marLeft w:val="288"/>
          <w:marRight w:val="0"/>
          <w:marTop w:val="346"/>
          <w:marBottom w:val="0"/>
          <w:divBdr>
            <w:top w:val="none" w:sz="0" w:space="0" w:color="auto"/>
            <w:left w:val="none" w:sz="0" w:space="0" w:color="auto"/>
            <w:bottom w:val="none" w:sz="0" w:space="0" w:color="auto"/>
            <w:right w:val="none" w:sz="0" w:space="0" w:color="auto"/>
          </w:divBdr>
        </w:div>
        <w:div w:id="734740018">
          <w:marLeft w:val="288"/>
          <w:marRight w:val="0"/>
          <w:marTop w:val="346"/>
          <w:marBottom w:val="0"/>
          <w:divBdr>
            <w:top w:val="none" w:sz="0" w:space="0" w:color="auto"/>
            <w:left w:val="none" w:sz="0" w:space="0" w:color="auto"/>
            <w:bottom w:val="none" w:sz="0" w:space="0" w:color="auto"/>
            <w:right w:val="none" w:sz="0" w:space="0" w:color="auto"/>
          </w:divBdr>
        </w:div>
        <w:div w:id="1371497581">
          <w:marLeft w:val="288"/>
          <w:marRight w:val="0"/>
          <w:marTop w:val="346"/>
          <w:marBottom w:val="0"/>
          <w:divBdr>
            <w:top w:val="none" w:sz="0" w:space="0" w:color="auto"/>
            <w:left w:val="none" w:sz="0" w:space="0" w:color="auto"/>
            <w:bottom w:val="none" w:sz="0" w:space="0" w:color="auto"/>
            <w:right w:val="none" w:sz="0" w:space="0" w:color="auto"/>
          </w:divBdr>
        </w:div>
        <w:div w:id="1626498385">
          <w:marLeft w:val="288"/>
          <w:marRight w:val="0"/>
          <w:marTop w:val="346"/>
          <w:marBottom w:val="0"/>
          <w:divBdr>
            <w:top w:val="none" w:sz="0" w:space="0" w:color="auto"/>
            <w:left w:val="none" w:sz="0" w:space="0" w:color="auto"/>
            <w:bottom w:val="none" w:sz="0" w:space="0" w:color="auto"/>
            <w:right w:val="none" w:sz="0" w:space="0" w:color="auto"/>
          </w:divBdr>
        </w:div>
      </w:divsChild>
    </w:div>
    <w:div w:id="109053758">
      <w:bodyDiv w:val="1"/>
      <w:marLeft w:val="0"/>
      <w:marRight w:val="0"/>
      <w:marTop w:val="0"/>
      <w:marBottom w:val="0"/>
      <w:divBdr>
        <w:top w:val="none" w:sz="0" w:space="0" w:color="auto"/>
        <w:left w:val="none" w:sz="0" w:space="0" w:color="auto"/>
        <w:bottom w:val="none" w:sz="0" w:space="0" w:color="auto"/>
        <w:right w:val="none" w:sz="0" w:space="0" w:color="auto"/>
      </w:divBdr>
    </w:div>
    <w:div w:id="149293152">
      <w:bodyDiv w:val="1"/>
      <w:marLeft w:val="0"/>
      <w:marRight w:val="0"/>
      <w:marTop w:val="0"/>
      <w:marBottom w:val="0"/>
      <w:divBdr>
        <w:top w:val="none" w:sz="0" w:space="0" w:color="auto"/>
        <w:left w:val="none" w:sz="0" w:space="0" w:color="auto"/>
        <w:bottom w:val="none" w:sz="0" w:space="0" w:color="auto"/>
        <w:right w:val="none" w:sz="0" w:space="0" w:color="auto"/>
      </w:divBdr>
    </w:div>
    <w:div w:id="163085817">
      <w:bodyDiv w:val="1"/>
      <w:marLeft w:val="0"/>
      <w:marRight w:val="0"/>
      <w:marTop w:val="0"/>
      <w:marBottom w:val="0"/>
      <w:divBdr>
        <w:top w:val="none" w:sz="0" w:space="0" w:color="auto"/>
        <w:left w:val="none" w:sz="0" w:space="0" w:color="auto"/>
        <w:bottom w:val="none" w:sz="0" w:space="0" w:color="auto"/>
        <w:right w:val="none" w:sz="0" w:space="0" w:color="auto"/>
      </w:divBdr>
    </w:div>
    <w:div w:id="235895304">
      <w:bodyDiv w:val="1"/>
      <w:marLeft w:val="0"/>
      <w:marRight w:val="0"/>
      <w:marTop w:val="0"/>
      <w:marBottom w:val="0"/>
      <w:divBdr>
        <w:top w:val="none" w:sz="0" w:space="0" w:color="auto"/>
        <w:left w:val="none" w:sz="0" w:space="0" w:color="auto"/>
        <w:bottom w:val="none" w:sz="0" w:space="0" w:color="auto"/>
        <w:right w:val="none" w:sz="0" w:space="0" w:color="auto"/>
      </w:divBdr>
    </w:div>
    <w:div w:id="238709996">
      <w:bodyDiv w:val="1"/>
      <w:marLeft w:val="0"/>
      <w:marRight w:val="0"/>
      <w:marTop w:val="0"/>
      <w:marBottom w:val="0"/>
      <w:divBdr>
        <w:top w:val="none" w:sz="0" w:space="0" w:color="auto"/>
        <w:left w:val="none" w:sz="0" w:space="0" w:color="auto"/>
        <w:bottom w:val="none" w:sz="0" w:space="0" w:color="auto"/>
        <w:right w:val="none" w:sz="0" w:space="0" w:color="auto"/>
      </w:divBdr>
    </w:div>
    <w:div w:id="275218430">
      <w:bodyDiv w:val="1"/>
      <w:marLeft w:val="0"/>
      <w:marRight w:val="0"/>
      <w:marTop w:val="0"/>
      <w:marBottom w:val="0"/>
      <w:divBdr>
        <w:top w:val="none" w:sz="0" w:space="0" w:color="auto"/>
        <w:left w:val="none" w:sz="0" w:space="0" w:color="auto"/>
        <w:bottom w:val="none" w:sz="0" w:space="0" w:color="auto"/>
        <w:right w:val="none" w:sz="0" w:space="0" w:color="auto"/>
      </w:divBdr>
      <w:divsChild>
        <w:div w:id="6103130">
          <w:marLeft w:val="288"/>
          <w:marRight w:val="0"/>
          <w:marTop w:val="346"/>
          <w:marBottom w:val="0"/>
          <w:divBdr>
            <w:top w:val="none" w:sz="0" w:space="0" w:color="auto"/>
            <w:left w:val="none" w:sz="0" w:space="0" w:color="auto"/>
            <w:bottom w:val="none" w:sz="0" w:space="0" w:color="auto"/>
            <w:right w:val="none" w:sz="0" w:space="0" w:color="auto"/>
          </w:divBdr>
        </w:div>
        <w:div w:id="789396973">
          <w:marLeft w:val="288"/>
          <w:marRight w:val="0"/>
          <w:marTop w:val="346"/>
          <w:marBottom w:val="0"/>
          <w:divBdr>
            <w:top w:val="none" w:sz="0" w:space="0" w:color="auto"/>
            <w:left w:val="none" w:sz="0" w:space="0" w:color="auto"/>
            <w:bottom w:val="none" w:sz="0" w:space="0" w:color="auto"/>
            <w:right w:val="none" w:sz="0" w:space="0" w:color="auto"/>
          </w:divBdr>
        </w:div>
        <w:div w:id="849874009">
          <w:marLeft w:val="288"/>
          <w:marRight w:val="0"/>
          <w:marTop w:val="346"/>
          <w:marBottom w:val="0"/>
          <w:divBdr>
            <w:top w:val="none" w:sz="0" w:space="0" w:color="auto"/>
            <w:left w:val="none" w:sz="0" w:space="0" w:color="auto"/>
            <w:bottom w:val="none" w:sz="0" w:space="0" w:color="auto"/>
            <w:right w:val="none" w:sz="0" w:space="0" w:color="auto"/>
          </w:divBdr>
        </w:div>
        <w:div w:id="1310093697">
          <w:marLeft w:val="288"/>
          <w:marRight w:val="0"/>
          <w:marTop w:val="346"/>
          <w:marBottom w:val="0"/>
          <w:divBdr>
            <w:top w:val="none" w:sz="0" w:space="0" w:color="auto"/>
            <w:left w:val="none" w:sz="0" w:space="0" w:color="auto"/>
            <w:bottom w:val="none" w:sz="0" w:space="0" w:color="auto"/>
            <w:right w:val="none" w:sz="0" w:space="0" w:color="auto"/>
          </w:divBdr>
        </w:div>
        <w:div w:id="1654483598">
          <w:marLeft w:val="288"/>
          <w:marRight w:val="0"/>
          <w:marTop w:val="346"/>
          <w:marBottom w:val="0"/>
          <w:divBdr>
            <w:top w:val="none" w:sz="0" w:space="0" w:color="auto"/>
            <w:left w:val="none" w:sz="0" w:space="0" w:color="auto"/>
            <w:bottom w:val="none" w:sz="0" w:space="0" w:color="auto"/>
            <w:right w:val="none" w:sz="0" w:space="0" w:color="auto"/>
          </w:divBdr>
        </w:div>
        <w:div w:id="1887062191">
          <w:marLeft w:val="288"/>
          <w:marRight w:val="0"/>
          <w:marTop w:val="346"/>
          <w:marBottom w:val="0"/>
          <w:divBdr>
            <w:top w:val="none" w:sz="0" w:space="0" w:color="auto"/>
            <w:left w:val="none" w:sz="0" w:space="0" w:color="auto"/>
            <w:bottom w:val="none" w:sz="0" w:space="0" w:color="auto"/>
            <w:right w:val="none" w:sz="0" w:space="0" w:color="auto"/>
          </w:divBdr>
        </w:div>
        <w:div w:id="2089034821">
          <w:marLeft w:val="288"/>
          <w:marRight w:val="0"/>
          <w:marTop w:val="346"/>
          <w:marBottom w:val="0"/>
          <w:divBdr>
            <w:top w:val="none" w:sz="0" w:space="0" w:color="auto"/>
            <w:left w:val="none" w:sz="0" w:space="0" w:color="auto"/>
            <w:bottom w:val="none" w:sz="0" w:space="0" w:color="auto"/>
            <w:right w:val="none" w:sz="0" w:space="0" w:color="auto"/>
          </w:divBdr>
        </w:div>
      </w:divsChild>
    </w:div>
    <w:div w:id="281696082">
      <w:bodyDiv w:val="1"/>
      <w:marLeft w:val="0"/>
      <w:marRight w:val="0"/>
      <w:marTop w:val="0"/>
      <w:marBottom w:val="0"/>
      <w:divBdr>
        <w:top w:val="none" w:sz="0" w:space="0" w:color="auto"/>
        <w:left w:val="none" w:sz="0" w:space="0" w:color="auto"/>
        <w:bottom w:val="none" w:sz="0" w:space="0" w:color="auto"/>
        <w:right w:val="none" w:sz="0" w:space="0" w:color="auto"/>
      </w:divBdr>
    </w:div>
    <w:div w:id="353652288">
      <w:bodyDiv w:val="1"/>
      <w:marLeft w:val="0"/>
      <w:marRight w:val="0"/>
      <w:marTop w:val="0"/>
      <w:marBottom w:val="0"/>
      <w:divBdr>
        <w:top w:val="none" w:sz="0" w:space="0" w:color="auto"/>
        <w:left w:val="none" w:sz="0" w:space="0" w:color="auto"/>
        <w:bottom w:val="none" w:sz="0" w:space="0" w:color="auto"/>
        <w:right w:val="none" w:sz="0" w:space="0" w:color="auto"/>
      </w:divBdr>
      <w:divsChild>
        <w:div w:id="131947077">
          <w:marLeft w:val="288"/>
          <w:marRight w:val="0"/>
          <w:marTop w:val="346"/>
          <w:marBottom w:val="0"/>
          <w:divBdr>
            <w:top w:val="none" w:sz="0" w:space="0" w:color="auto"/>
            <w:left w:val="none" w:sz="0" w:space="0" w:color="auto"/>
            <w:bottom w:val="none" w:sz="0" w:space="0" w:color="auto"/>
            <w:right w:val="none" w:sz="0" w:space="0" w:color="auto"/>
          </w:divBdr>
        </w:div>
        <w:div w:id="536160509">
          <w:marLeft w:val="288"/>
          <w:marRight w:val="0"/>
          <w:marTop w:val="346"/>
          <w:marBottom w:val="0"/>
          <w:divBdr>
            <w:top w:val="none" w:sz="0" w:space="0" w:color="auto"/>
            <w:left w:val="none" w:sz="0" w:space="0" w:color="auto"/>
            <w:bottom w:val="none" w:sz="0" w:space="0" w:color="auto"/>
            <w:right w:val="none" w:sz="0" w:space="0" w:color="auto"/>
          </w:divBdr>
        </w:div>
        <w:div w:id="828135905">
          <w:marLeft w:val="288"/>
          <w:marRight w:val="0"/>
          <w:marTop w:val="346"/>
          <w:marBottom w:val="0"/>
          <w:divBdr>
            <w:top w:val="none" w:sz="0" w:space="0" w:color="auto"/>
            <w:left w:val="none" w:sz="0" w:space="0" w:color="auto"/>
            <w:bottom w:val="none" w:sz="0" w:space="0" w:color="auto"/>
            <w:right w:val="none" w:sz="0" w:space="0" w:color="auto"/>
          </w:divBdr>
        </w:div>
      </w:divsChild>
    </w:div>
    <w:div w:id="357588078">
      <w:bodyDiv w:val="1"/>
      <w:marLeft w:val="0"/>
      <w:marRight w:val="0"/>
      <w:marTop w:val="0"/>
      <w:marBottom w:val="0"/>
      <w:divBdr>
        <w:top w:val="none" w:sz="0" w:space="0" w:color="auto"/>
        <w:left w:val="none" w:sz="0" w:space="0" w:color="auto"/>
        <w:bottom w:val="none" w:sz="0" w:space="0" w:color="auto"/>
        <w:right w:val="none" w:sz="0" w:space="0" w:color="auto"/>
      </w:divBdr>
    </w:div>
    <w:div w:id="417948582">
      <w:bodyDiv w:val="1"/>
      <w:marLeft w:val="0"/>
      <w:marRight w:val="0"/>
      <w:marTop w:val="0"/>
      <w:marBottom w:val="0"/>
      <w:divBdr>
        <w:top w:val="none" w:sz="0" w:space="0" w:color="auto"/>
        <w:left w:val="none" w:sz="0" w:space="0" w:color="auto"/>
        <w:bottom w:val="none" w:sz="0" w:space="0" w:color="auto"/>
        <w:right w:val="none" w:sz="0" w:space="0" w:color="auto"/>
      </w:divBdr>
    </w:div>
    <w:div w:id="419985250">
      <w:bodyDiv w:val="1"/>
      <w:marLeft w:val="0"/>
      <w:marRight w:val="0"/>
      <w:marTop w:val="0"/>
      <w:marBottom w:val="0"/>
      <w:divBdr>
        <w:top w:val="none" w:sz="0" w:space="0" w:color="auto"/>
        <w:left w:val="none" w:sz="0" w:space="0" w:color="auto"/>
        <w:bottom w:val="none" w:sz="0" w:space="0" w:color="auto"/>
        <w:right w:val="none" w:sz="0" w:space="0" w:color="auto"/>
      </w:divBdr>
    </w:div>
    <w:div w:id="427623698">
      <w:bodyDiv w:val="1"/>
      <w:marLeft w:val="0"/>
      <w:marRight w:val="0"/>
      <w:marTop w:val="0"/>
      <w:marBottom w:val="0"/>
      <w:divBdr>
        <w:top w:val="none" w:sz="0" w:space="0" w:color="auto"/>
        <w:left w:val="none" w:sz="0" w:space="0" w:color="auto"/>
        <w:bottom w:val="none" w:sz="0" w:space="0" w:color="auto"/>
        <w:right w:val="none" w:sz="0" w:space="0" w:color="auto"/>
      </w:divBdr>
    </w:div>
    <w:div w:id="464154461">
      <w:bodyDiv w:val="1"/>
      <w:marLeft w:val="0"/>
      <w:marRight w:val="0"/>
      <w:marTop w:val="0"/>
      <w:marBottom w:val="0"/>
      <w:divBdr>
        <w:top w:val="none" w:sz="0" w:space="0" w:color="auto"/>
        <w:left w:val="none" w:sz="0" w:space="0" w:color="auto"/>
        <w:bottom w:val="none" w:sz="0" w:space="0" w:color="auto"/>
        <w:right w:val="none" w:sz="0" w:space="0" w:color="auto"/>
      </w:divBdr>
    </w:div>
    <w:div w:id="464933311">
      <w:bodyDiv w:val="1"/>
      <w:marLeft w:val="0"/>
      <w:marRight w:val="0"/>
      <w:marTop w:val="0"/>
      <w:marBottom w:val="0"/>
      <w:divBdr>
        <w:top w:val="none" w:sz="0" w:space="0" w:color="auto"/>
        <w:left w:val="none" w:sz="0" w:space="0" w:color="auto"/>
        <w:bottom w:val="none" w:sz="0" w:space="0" w:color="auto"/>
        <w:right w:val="none" w:sz="0" w:space="0" w:color="auto"/>
      </w:divBdr>
    </w:div>
    <w:div w:id="480080196">
      <w:bodyDiv w:val="1"/>
      <w:marLeft w:val="0"/>
      <w:marRight w:val="0"/>
      <w:marTop w:val="0"/>
      <w:marBottom w:val="0"/>
      <w:divBdr>
        <w:top w:val="none" w:sz="0" w:space="0" w:color="auto"/>
        <w:left w:val="none" w:sz="0" w:space="0" w:color="auto"/>
        <w:bottom w:val="none" w:sz="0" w:space="0" w:color="auto"/>
        <w:right w:val="none" w:sz="0" w:space="0" w:color="auto"/>
      </w:divBdr>
      <w:divsChild>
        <w:div w:id="2142846037">
          <w:marLeft w:val="0"/>
          <w:marRight w:val="0"/>
          <w:marTop w:val="0"/>
          <w:marBottom w:val="0"/>
          <w:divBdr>
            <w:top w:val="none" w:sz="0" w:space="0" w:color="auto"/>
            <w:left w:val="none" w:sz="0" w:space="0" w:color="auto"/>
            <w:bottom w:val="none" w:sz="0" w:space="0" w:color="auto"/>
            <w:right w:val="none" w:sz="0" w:space="0" w:color="auto"/>
          </w:divBdr>
          <w:divsChild>
            <w:div w:id="1134523340">
              <w:marLeft w:val="0"/>
              <w:marRight w:val="0"/>
              <w:marTop w:val="0"/>
              <w:marBottom w:val="0"/>
              <w:divBdr>
                <w:top w:val="none" w:sz="0" w:space="0" w:color="auto"/>
                <w:left w:val="none" w:sz="0" w:space="0" w:color="auto"/>
                <w:bottom w:val="none" w:sz="0" w:space="0" w:color="auto"/>
                <w:right w:val="none" w:sz="0" w:space="0" w:color="auto"/>
              </w:divBdr>
              <w:divsChild>
                <w:div w:id="886648116">
                  <w:marLeft w:val="0"/>
                  <w:marRight w:val="0"/>
                  <w:marTop w:val="0"/>
                  <w:marBottom w:val="0"/>
                  <w:divBdr>
                    <w:top w:val="none" w:sz="0" w:space="0" w:color="auto"/>
                    <w:left w:val="none" w:sz="0" w:space="0" w:color="auto"/>
                    <w:bottom w:val="none" w:sz="0" w:space="0" w:color="auto"/>
                    <w:right w:val="none" w:sz="0" w:space="0" w:color="auto"/>
                  </w:divBdr>
                  <w:divsChild>
                    <w:div w:id="95147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740089">
      <w:bodyDiv w:val="1"/>
      <w:marLeft w:val="0"/>
      <w:marRight w:val="0"/>
      <w:marTop w:val="0"/>
      <w:marBottom w:val="0"/>
      <w:divBdr>
        <w:top w:val="none" w:sz="0" w:space="0" w:color="auto"/>
        <w:left w:val="none" w:sz="0" w:space="0" w:color="auto"/>
        <w:bottom w:val="none" w:sz="0" w:space="0" w:color="auto"/>
        <w:right w:val="none" w:sz="0" w:space="0" w:color="auto"/>
      </w:divBdr>
    </w:div>
    <w:div w:id="575210413">
      <w:bodyDiv w:val="1"/>
      <w:marLeft w:val="0"/>
      <w:marRight w:val="0"/>
      <w:marTop w:val="0"/>
      <w:marBottom w:val="0"/>
      <w:divBdr>
        <w:top w:val="none" w:sz="0" w:space="0" w:color="auto"/>
        <w:left w:val="none" w:sz="0" w:space="0" w:color="auto"/>
        <w:bottom w:val="none" w:sz="0" w:space="0" w:color="auto"/>
        <w:right w:val="none" w:sz="0" w:space="0" w:color="auto"/>
      </w:divBdr>
    </w:div>
    <w:div w:id="592474667">
      <w:bodyDiv w:val="1"/>
      <w:marLeft w:val="0"/>
      <w:marRight w:val="0"/>
      <w:marTop w:val="0"/>
      <w:marBottom w:val="0"/>
      <w:divBdr>
        <w:top w:val="none" w:sz="0" w:space="0" w:color="auto"/>
        <w:left w:val="none" w:sz="0" w:space="0" w:color="auto"/>
        <w:bottom w:val="none" w:sz="0" w:space="0" w:color="auto"/>
        <w:right w:val="none" w:sz="0" w:space="0" w:color="auto"/>
      </w:divBdr>
    </w:div>
    <w:div w:id="641621962">
      <w:bodyDiv w:val="1"/>
      <w:marLeft w:val="0"/>
      <w:marRight w:val="0"/>
      <w:marTop w:val="0"/>
      <w:marBottom w:val="0"/>
      <w:divBdr>
        <w:top w:val="none" w:sz="0" w:space="0" w:color="auto"/>
        <w:left w:val="none" w:sz="0" w:space="0" w:color="auto"/>
        <w:bottom w:val="none" w:sz="0" w:space="0" w:color="auto"/>
        <w:right w:val="none" w:sz="0" w:space="0" w:color="auto"/>
      </w:divBdr>
      <w:divsChild>
        <w:div w:id="735515313">
          <w:marLeft w:val="446"/>
          <w:marRight w:val="0"/>
          <w:marTop w:val="0"/>
          <w:marBottom w:val="0"/>
          <w:divBdr>
            <w:top w:val="none" w:sz="0" w:space="0" w:color="auto"/>
            <w:left w:val="none" w:sz="0" w:space="0" w:color="auto"/>
            <w:bottom w:val="none" w:sz="0" w:space="0" w:color="auto"/>
            <w:right w:val="none" w:sz="0" w:space="0" w:color="auto"/>
          </w:divBdr>
        </w:div>
      </w:divsChild>
    </w:div>
    <w:div w:id="691222745">
      <w:bodyDiv w:val="1"/>
      <w:marLeft w:val="0"/>
      <w:marRight w:val="0"/>
      <w:marTop w:val="0"/>
      <w:marBottom w:val="0"/>
      <w:divBdr>
        <w:top w:val="none" w:sz="0" w:space="0" w:color="auto"/>
        <w:left w:val="none" w:sz="0" w:space="0" w:color="auto"/>
        <w:bottom w:val="none" w:sz="0" w:space="0" w:color="auto"/>
        <w:right w:val="none" w:sz="0" w:space="0" w:color="auto"/>
      </w:divBdr>
      <w:divsChild>
        <w:div w:id="551575807">
          <w:marLeft w:val="0"/>
          <w:marRight w:val="0"/>
          <w:marTop w:val="0"/>
          <w:marBottom w:val="0"/>
          <w:divBdr>
            <w:top w:val="none" w:sz="0" w:space="0" w:color="auto"/>
            <w:left w:val="none" w:sz="0" w:space="0" w:color="auto"/>
            <w:bottom w:val="none" w:sz="0" w:space="0" w:color="auto"/>
            <w:right w:val="none" w:sz="0" w:space="0" w:color="auto"/>
          </w:divBdr>
          <w:divsChild>
            <w:div w:id="13189182">
              <w:marLeft w:val="0"/>
              <w:marRight w:val="0"/>
              <w:marTop w:val="0"/>
              <w:marBottom w:val="0"/>
              <w:divBdr>
                <w:top w:val="none" w:sz="0" w:space="0" w:color="auto"/>
                <w:left w:val="none" w:sz="0" w:space="0" w:color="auto"/>
                <w:bottom w:val="none" w:sz="0" w:space="0" w:color="auto"/>
                <w:right w:val="none" w:sz="0" w:space="0" w:color="auto"/>
              </w:divBdr>
            </w:div>
            <w:div w:id="29841481">
              <w:marLeft w:val="0"/>
              <w:marRight w:val="0"/>
              <w:marTop w:val="0"/>
              <w:marBottom w:val="0"/>
              <w:divBdr>
                <w:top w:val="none" w:sz="0" w:space="0" w:color="auto"/>
                <w:left w:val="none" w:sz="0" w:space="0" w:color="auto"/>
                <w:bottom w:val="none" w:sz="0" w:space="0" w:color="auto"/>
                <w:right w:val="none" w:sz="0" w:space="0" w:color="auto"/>
              </w:divBdr>
            </w:div>
            <w:div w:id="356126599">
              <w:marLeft w:val="0"/>
              <w:marRight w:val="0"/>
              <w:marTop w:val="0"/>
              <w:marBottom w:val="0"/>
              <w:divBdr>
                <w:top w:val="none" w:sz="0" w:space="0" w:color="auto"/>
                <w:left w:val="none" w:sz="0" w:space="0" w:color="auto"/>
                <w:bottom w:val="none" w:sz="0" w:space="0" w:color="auto"/>
                <w:right w:val="none" w:sz="0" w:space="0" w:color="auto"/>
              </w:divBdr>
            </w:div>
            <w:div w:id="616260491">
              <w:marLeft w:val="0"/>
              <w:marRight w:val="0"/>
              <w:marTop w:val="0"/>
              <w:marBottom w:val="0"/>
              <w:divBdr>
                <w:top w:val="none" w:sz="0" w:space="0" w:color="auto"/>
                <w:left w:val="none" w:sz="0" w:space="0" w:color="auto"/>
                <w:bottom w:val="none" w:sz="0" w:space="0" w:color="auto"/>
                <w:right w:val="none" w:sz="0" w:space="0" w:color="auto"/>
              </w:divBdr>
            </w:div>
            <w:div w:id="749235749">
              <w:marLeft w:val="0"/>
              <w:marRight w:val="0"/>
              <w:marTop w:val="0"/>
              <w:marBottom w:val="0"/>
              <w:divBdr>
                <w:top w:val="none" w:sz="0" w:space="0" w:color="auto"/>
                <w:left w:val="none" w:sz="0" w:space="0" w:color="auto"/>
                <w:bottom w:val="none" w:sz="0" w:space="0" w:color="auto"/>
                <w:right w:val="none" w:sz="0" w:space="0" w:color="auto"/>
              </w:divBdr>
            </w:div>
            <w:div w:id="822739307">
              <w:marLeft w:val="0"/>
              <w:marRight w:val="0"/>
              <w:marTop w:val="0"/>
              <w:marBottom w:val="0"/>
              <w:divBdr>
                <w:top w:val="none" w:sz="0" w:space="0" w:color="auto"/>
                <w:left w:val="none" w:sz="0" w:space="0" w:color="auto"/>
                <w:bottom w:val="none" w:sz="0" w:space="0" w:color="auto"/>
                <w:right w:val="none" w:sz="0" w:space="0" w:color="auto"/>
              </w:divBdr>
            </w:div>
            <w:div w:id="854539747">
              <w:marLeft w:val="0"/>
              <w:marRight w:val="0"/>
              <w:marTop w:val="0"/>
              <w:marBottom w:val="0"/>
              <w:divBdr>
                <w:top w:val="none" w:sz="0" w:space="0" w:color="auto"/>
                <w:left w:val="none" w:sz="0" w:space="0" w:color="auto"/>
                <w:bottom w:val="none" w:sz="0" w:space="0" w:color="auto"/>
                <w:right w:val="none" w:sz="0" w:space="0" w:color="auto"/>
              </w:divBdr>
            </w:div>
            <w:div w:id="895316536">
              <w:marLeft w:val="0"/>
              <w:marRight w:val="0"/>
              <w:marTop w:val="0"/>
              <w:marBottom w:val="0"/>
              <w:divBdr>
                <w:top w:val="none" w:sz="0" w:space="0" w:color="auto"/>
                <w:left w:val="none" w:sz="0" w:space="0" w:color="auto"/>
                <w:bottom w:val="none" w:sz="0" w:space="0" w:color="auto"/>
                <w:right w:val="none" w:sz="0" w:space="0" w:color="auto"/>
              </w:divBdr>
            </w:div>
            <w:div w:id="954361203">
              <w:marLeft w:val="0"/>
              <w:marRight w:val="0"/>
              <w:marTop w:val="0"/>
              <w:marBottom w:val="0"/>
              <w:divBdr>
                <w:top w:val="none" w:sz="0" w:space="0" w:color="auto"/>
                <w:left w:val="none" w:sz="0" w:space="0" w:color="auto"/>
                <w:bottom w:val="none" w:sz="0" w:space="0" w:color="auto"/>
                <w:right w:val="none" w:sz="0" w:space="0" w:color="auto"/>
              </w:divBdr>
            </w:div>
            <w:div w:id="1222444754">
              <w:marLeft w:val="0"/>
              <w:marRight w:val="0"/>
              <w:marTop w:val="0"/>
              <w:marBottom w:val="0"/>
              <w:divBdr>
                <w:top w:val="none" w:sz="0" w:space="0" w:color="auto"/>
                <w:left w:val="none" w:sz="0" w:space="0" w:color="auto"/>
                <w:bottom w:val="none" w:sz="0" w:space="0" w:color="auto"/>
                <w:right w:val="none" w:sz="0" w:space="0" w:color="auto"/>
              </w:divBdr>
            </w:div>
            <w:div w:id="1584953743">
              <w:marLeft w:val="0"/>
              <w:marRight w:val="0"/>
              <w:marTop w:val="0"/>
              <w:marBottom w:val="0"/>
              <w:divBdr>
                <w:top w:val="none" w:sz="0" w:space="0" w:color="auto"/>
                <w:left w:val="none" w:sz="0" w:space="0" w:color="auto"/>
                <w:bottom w:val="none" w:sz="0" w:space="0" w:color="auto"/>
                <w:right w:val="none" w:sz="0" w:space="0" w:color="auto"/>
              </w:divBdr>
            </w:div>
            <w:div w:id="1711955395">
              <w:marLeft w:val="0"/>
              <w:marRight w:val="0"/>
              <w:marTop w:val="0"/>
              <w:marBottom w:val="0"/>
              <w:divBdr>
                <w:top w:val="none" w:sz="0" w:space="0" w:color="auto"/>
                <w:left w:val="none" w:sz="0" w:space="0" w:color="auto"/>
                <w:bottom w:val="none" w:sz="0" w:space="0" w:color="auto"/>
                <w:right w:val="none" w:sz="0" w:space="0" w:color="auto"/>
              </w:divBdr>
            </w:div>
            <w:div w:id="2063357909">
              <w:marLeft w:val="0"/>
              <w:marRight w:val="0"/>
              <w:marTop w:val="0"/>
              <w:marBottom w:val="0"/>
              <w:divBdr>
                <w:top w:val="none" w:sz="0" w:space="0" w:color="auto"/>
                <w:left w:val="none" w:sz="0" w:space="0" w:color="auto"/>
                <w:bottom w:val="none" w:sz="0" w:space="0" w:color="auto"/>
                <w:right w:val="none" w:sz="0" w:space="0" w:color="auto"/>
              </w:divBdr>
            </w:div>
            <w:div w:id="209901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572">
      <w:bodyDiv w:val="1"/>
      <w:marLeft w:val="0"/>
      <w:marRight w:val="0"/>
      <w:marTop w:val="0"/>
      <w:marBottom w:val="0"/>
      <w:divBdr>
        <w:top w:val="none" w:sz="0" w:space="0" w:color="auto"/>
        <w:left w:val="none" w:sz="0" w:space="0" w:color="auto"/>
        <w:bottom w:val="none" w:sz="0" w:space="0" w:color="auto"/>
        <w:right w:val="none" w:sz="0" w:space="0" w:color="auto"/>
      </w:divBdr>
    </w:div>
    <w:div w:id="709379927">
      <w:bodyDiv w:val="1"/>
      <w:marLeft w:val="0"/>
      <w:marRight w:val="0"/>
      <w:marTop w:val="0"/>
      <w:marBottom w:val="0"/>
      <w:divBdr>
        <w:top w:val="none" w:sz="0" w:space="0" w:color="auto"/>
        <w:left w:val="none" w:sz="0" w:space="0" w:color="auto"/>
        <w:bottom w:val="none" w:sz="0" w:space="0" w:color="auto"/>
        <w:right w:val="none" w:sz="0" w:space="0" w:color="auto"/>
      </w:divBdr>
      <w:divsChild>
        <w:div w:id="1309047276">
          <w:blockQuote w:val="1"/>
          <w:marLeft w:val="720"/>
          <w:marRight w:val="720"/>
          <w:marTop w:val="100"/>
          <w:marBottom w:val="100"/>
          <w:divBdr>
            <w:top w:val="single" w:sz="6" w:space="3" w:color="666666"/>
            <w:left w:val="single" w:sz="6" w:space="26" w:color="666666"/>
            <w:bottom w:val="single" w:sz="6" w:space="3" w:color="666666"/>
            <w:right w:val="single" w:sz="6" w:space="3" w:color="666666"/>
          </w:divBdr>
        </w:div>
        <w:div w:id="2068607820">
          <w:blockQuote w:val="1"/>
          <w:marLeft w:val="720"/>
          <w:marRight w:val="720"/>
          <w:marTop w:val="100"/>
          <w:marBottom w:val="100"/>
          <w:divBdr>
            <w:top w:val="single" w:sz="6" w:space="3" w:color="666666"/>
            <w:left w:val="single" w:sz="6" w:space="26" w:color="666666"/>
            <w:bottom w:val="single" w:sz="6" w:space="3" w:color="666666"/>
            <w:right w:val="single" w:sz="6" w:space="3" w:color="666666"/>
          </w:divBdr>
        </w:div>
      </w:divsChild>
    </w:div>
    <w:div w:id="718477573">
      <w:bodyDiv w:val="1"/>
      <w:marLeft w:val="0"/>
      <w:marRight w:val="0"/>
      <w:marTop w:val="0"/>
      <w:marBottom w:val="0"/>
      <w:divBdr>
        <w:top w:val="none" w:sz="0" w:space="0" w:color="auto"/>
        <w:left w:val="none" w:sz="0" w:space="0" w:color="auto"/>
        <w:bottom w:val="none" w:sz="0" w:space="0" w:color="auto"/>
        <w:right w:val="none" w:sz="0" w:space="0" w:color="auto"/>
      </w:divBdr>
      <w:divsChild>
        <w:div w:id="286157339">
          <w:marLeft w:val="0"/>
          <w:marRight w:val="0"/>
          <w:marTop w:val="0"/>
          <w:marBottom w:val="0"/>
          <w:divBdr>
            <w:top w:val="none" w:sz="0" w:space="0" w:color="auto"/>
            <w:left w:val="none" w:sz="0" w:space="0" w:color="auto"/>
            <w:bottom w:val="none" w:sz="0" w:space="0" w:color="auto"/>
            <w:right w:val="none" w:sz="0" w:space="0" w:color="auto"/>
          </w:divBdr>
          <w:divsChild>
            <w:div w:id="19714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52890">
      <w:bodyDiv w:val="1"/>
      <w:marLeft w:val="0"/>
      <w:marRight w:val="0"/>
      <w:marTop w:val="0"/>
      <w:marBottom w:val="0"/>
      <w:divBdr>
        <w:top w:val="none" w:sz="0" w:space="0" w:color="auto"/>
        <w:left w:val="none" w:sz="0" w:space="0" w:color="auto"/>
        <w:bottom w:val="none" w:sz="0" w:space="0" w:color="auto"/>
        <w:right w:val="none" w:sz="0" w:space="0" w:color="auto"/>
      </w:divBdr>
      <w:divsChild>
        <w:div w:id="885069206">
          <w:marLeft w:val="0"/>
          <w:marRight w:val="0"/>
          <w:marTop w:val="0"/>
          <w:marBottom w:val="0"/>
          <w:divBdr>
            <w:top w:val="single" w:sz="12" w:space="2" w:color="999999"/>
            <w:left w:val="single" w:sz="12" w:space="2" w:color="999999"/>
            <w:bottom w:val="single" w:sz="12" w:space="2" w:color="999999"/>
            <w:right w:val="single" w:sz="12" w:space="2" w:color="999999"/>
          </w:divBdr>
        </w:div>
        <w:div w:id="1969847913">
          <w:marLeft w:val="0"/>
          <w:marRight w:val="0"/>
          <w:marTop w:val="150"/>
          <w:marBottom w:val="150"/>
          <w:divBdr>
            <w:top w:val="single" w:sz="12" w:space="4" w:color="C0C0C0"/>
            <w:left w:val="single" w:sz="12" w:space="4" w:color="C0C0C0"/>
            <w:bottom w:val="single" w:sz="12" w:space="4" w:color="C0C0C0"/>
            <w:right w:val="single" w:sz="12" w:space="4" w:color="C0C0C0"/>
          </w:divBdr>
        </w:div>
      </w:divsChild>
    </w:div>
    <w:div w:id="753432167">
      <w:bodyDiv w:val="1"/>
      <w:marLeft w:val="0"/>
      <w:marRight w:val="0"/>
      <w:marTop w:val="0"/>
      <w:marBottom w:val="0"/>
      <w:divBdr>
        <w:top w:val="none" w:sz="0" w:space="0" w:color="auto"/>
        <w:left w:val="none" w:sz="0" w:space="0" w:color="auto"/>
        <w:bottom w:val="none" w:sz="0" w:space="0" w:color="auto"/>
        <w:right w:val="none" w:sz="0" w:space="0" w:color="auto"/>
      </w:divBdr>
      <w:divsChild>
        <w:div w:id="443155906">
          <w:marLeft w:val="547"/>
          <w:marRight w:val="0"/>
          <w:marTop w:val="259"/>
          <w:marBottom w:val="0"/>
          <w:divBdr>
            <w:top w:val="none" w:sz="0" w:space="0" w:color="auto"/>
            <w:left w:val="none" w:sz="0" w:space="0" w:color="auto"/>
            <w:bottom w:val="none" w:sz="0" w:space="0" w:color="auto"/>
            <w:right w:val="none" w:sz="0" w:space="0" w:color="auto"/>
          </w:divBdr>
        </w:div>
        <w:div w:id="713382629">
          <w:marLeft w:val="547"/>
          <w:marRight w:val="0"/>
          <w:marTop w:val="259"/>
          <w:marBottom w:val="0"/>
          <w:divBdr>
            <w:top w:val="none" w:sz="0" w:space="0" w:color="auto"/>
            <w:left w:val="none" w:sz="0" w:space="0" w:color="auto"/>
            <w:bottom w:val="none" w:sz="0" w:space="0" w:color="auto"/>
            <w:right w:val="none" w:sz="0" w:space="0" w:color="auto"/>
          </w:divBdr>
        </w:div>
        <w:div w:id="1237477838">
          <w:marLeft w:val="547"/>
          <w:marRight w:val="0"/>
          <w:marTop w:val="259"/>
          <w:marBottom w:val="0"/>
          <w:divBdr>
            <w:top w:val="none" w:sz="0" w:space="0" w:color="auto"/>
            <w:left w:val="none" w:sz="0" w:space="0" w:color="auto"/>
            <w:bottom w:val="none" w:sz="0" w:space="0" w:color="auto"/>
            <w:right w:val="none" w:sz="0" w:space="0" w:color="auto"/>
          </w:divBdr>
        </w:div>
        <w:div w:id="1380742768">
          <w:marLeft w:val="547"/>
          <w:marRight w:val="0"/>
          <w:marTop w:val="259"/>
          <w:marBottom w:val="0"/>
          <w:divBdr>
            <w:top w:val="none" w:sz="0" w:space="0" w:color="auto"/>
            <w:left w:val="none" w:sz="0" w:space="0" w:color="auto"/>
            <w:bottom w:val="none" w:sz="0" w:space="0" w:color="auto"/>
            <w:right w:val="none" w:sz="0" w:space="0" w:color="auto"/>
          </w:divBdr>
        </w:div>
        <w:div w:id="1404448813">
          <w:marLeft w:val="547"/>
          <w:marRight w:val="0"/>
          <w:marTop w:val="259"/>
          <w:marBottom w:val="0"/>
          <w:divBdr>
            <w:top w:val="none" w:sz="0" w:space="0" w:color="auto"/>
            <w:left w:val="none" w:sz="0" w:space="0" w:color="auto"/>
            <w:bottom w:val="none" w:sz="0" w:space="0" w:color="auto"/>
            <w:right w:val="none" w:sz="0" w:space="0" w:color="auto"/>
          </w:divBdr>
        </w:div>
        <w:div w:id="1415589977">
          <w:marLeft w:val="547"/>
          <w:marRight w:val="0"/>
          <w:marTop w:val="259"/>
          <w:marBottom w:val="0"/>
          <w:divBdr>
            <w:top w:val="none" w:sz="0" w:space="0" w:color="auto"/>
            <w:left w:val="none" w:sz="0" w:space="0" w:color="auto"/>
            <w:bottom w:val="none" w:sz="0" w:space="0" w:color="auto"/>
            <w:right w:val="none" w:sz="0" w:space="0" w:color="auto"/>
          </w:divBdr>
        </w:div>
        <w:div w:id="1626540798">
          <w:marLeft w:val="547"/>
          <w:marRight w:val="0"/>
          <w:marTop w:val="259"/>
          <w:marBottom w:val="0"/>
          <w:divBdr>
            <w:top w:val="none" w:sz="0" w:space="0" w:color="auto"/>
            <w:left w:val="none" w:sz="0" w:space="0" w:color="auto"/>
            <w:bottom w:val="none" w:sz="0" w:space="0" w:color="auto"/>
            <w:right w:val="none" w:sz="0" w:space="0" w:color="auto"/>
          </w:divBdr>
        </w:div>
        <w:div w:id="1827432744">
          <w:marLeft w:val="547"/>
          <w:marRight w:val="0"/>
          <w:marTop w:val="259"/>
          <w:marBottom w:val="0"/>
          <w:divBdr>
            <w:top w:val="none" w:sz="0" w:space="0" w:color="auto"/>
            <w:left w:val="none" w:sz="0" w:space="0" w:color="auto"/>
            <w:bottom w:val="none" w:sz="0" w:space="0" w:color="auto"/>
            <w:right w:val="none" w:sz="0" w:space="0" w:color="auto"/>
          </w:divBdr>
        </w:div>
        <w:div w:id="2019426353">
          <w:marLeft w:val="547"/>
          <w:marRight w:val="0"/>
          <w:marTop w:val="259"/>
          <w:marBottom w:val="0"/>
          <w:divBdr>
            <w:top w:val="none" w:sz="0" w:space="0" w:color="auto"/>
            <w:left w:val="none" w:sz="0" w:space="0" w:color="auto"/>
            <w:bottom w:val="none" w:sz="0" w:space="0" w:color="auto"/>
            <w:right w:val="none" w:sz="0" w:space="0" w:color="auto"/>
          </w:divBdr>
        </w:div>
      </w:divsChild>
    </w:div>
    <w:div w:id="756444399">
      <w:bodyDiv w:val="1"/>
      <w:marLeft w:val="0"/>
      <w:marRight w:val="0"/>
      <w:marTop w:val="0"/>
      <w:marBottom w:val="0"/>
      <w:divBdr>
        <w:top w:val="none" w:sz="0" w:space="0" w:color="auto"/>
        <w:left w:val="none" w:sz="0" w:space="0" w:color="auto"/>
        <w:bottom w:val="none" w:sz="0" w:space="0" w:color="auto"/>
        <w:right w:val="none" w:sz="0" w:space="0" w:color="auto"/>
      </w:divBdr>
      <w:divsChild>
        <w:div w:id="1785609568">
          <w:marLeft w:val="0"/>
          <w:marRight w:val="0"/>
          <w:marTop w:val="0"/>
          <w:marBottom w:val="0"/>
          <w:divBdr>
            <w:top w:val="none" w:sz="0" w:space="0" w:color="auto"/>
            <w:left w:val="none" w:sz="0" w:space="0" w:color="auto"/>
            <w:bottom w:val="none" w:sz="0" w:space="0" w:color="auto"/>
            <w:right w:val="none" w:sz="0" w:space="0" w:color="auto"/>
          </w:divBdr>
          <w:divsChild>
            <w:div w:id="936788736">
              <w:marLeft w:val="0"/>
              <w:marRight w:val="0"/>
              <w:marTop w:val="0"/>
              <w:marBottom w:val="0"/>
              <w:divBdr>
                <w:top w:val="none" w:sz="0" w:space="0" w:color="auto"/>
                <w:left w:val="none" w:sz="0" w:space="0" w:color="auto"/>
                <w:bottom w:val="none" w:sz="0" w:space="0" w:color="auto"/>
                <w:right w:val="none" w:sz="0" w:space="0" w:color="auto"/>
              </w:divBdr>
            </w:div>
            <w:div w:id="968824838">
              <w:marLeft w:val="0"/>
              <w:marRight w:val="0"/>
              <w:marTop w:val="0"/>
              <w:marBottom w:val="0"/>
              <w:divBdr>
                <w:top w:val="none" w:sz="0" w:space="0" w:color="auto"/>
                <w:left w:val="none" w:sz="0" w:space="0" w:color="auto"/>
                <w:bottom w:val="none" w:sz="0" w:space="0" w:color="auto"/>
                <w:right w:val="none" w:sz="0" w:space="0" w:color="auto"/>
              </w:divBdr>
            </w:div>
            <w:div w:id="1128470155">
              <w:marLeft w:val="0"/>
              <w:marRight w:val="0"/>
              <w:marTop w:val="0"/>
              <w:marBottom w:val="0"/>
              <w:divBdr>
                <w:top w:val="none" w:sz="0" w:space="0" w:color="auto"/>
                <w:left w:val="none" w:sz="0" w:space="0" w:color="auto"/>
                <w:bottom w:val="none" w:sz="0" w:space="0" w:color="auto"/>
                <w:right w:val="none" w:sz="0" w:space="0" w:color="auto"/>
              </w:divBdr>
            </w:div>
            <w:div w:id="1359695553">
              <w:marLeft w:val="0"/>
              <w:marRight w:val="0"/>
              <w:marTop w:val="0"/>
              <w:marBottom w:val="0"/>
              <w:divBdr>
                <w:top w:val="none" w:sz="0" w:space="0" w:color="auto"/>
                <w:left w:val="none" w:sz="0" w:space="0" w:color="auto"/>
                <w:bottom w:val="none" w:sz="0" w:space="0" w:color="auto"/>
                <w:right w:val="none" w:sz="0" w:space="0" w:color="auto"/>
              </w:divBdr>
            </w:div>
            <w:div w:id="1797020644">
              <w:marLeft w:val="0"/>
              <w:marRight w:val="0"/>
              <w:marTop w:val="0"/>
              <w:marBottom w:val="0"/>
              <w:divBdr>
                <w:top w:val="none" w:sz="0" w:space="0" w:color="auto"/>
                <w:left w:val="none" w:sz="0" w:space="0" w:color="auto"/>
                <w:bottom w:val="none" w:sz="0" w:space="0" w:color="auto"/>
                <w:right w:val="none" w:sz="0" w:space="0" w:color="auto"/>
              </w:divBdr>
            </w:div>
            <w:div w:id="1890149755">
              <w:marLeft w:val="0"/>
              <w:marRight w:val="0"/>
              <w:marTop w:val="0"/>
              <w:marBottom w:val="0"/>
              <w:divBdr>
                <w:top w:val="none" w:sz="0" w:space="0" w:color="auto"/>
                <w:left w:val="none" w:sz="0" w:space="0" w:color="auto"/>
                <w:bottom w:val="none" w:sz="0" w:space="0" w:color="auto"/>
                <w:right w:val="none" w:sz="0" w:space="0" w:color="auto"/>
              </w:divBdr>
            </w:div>
            <w:div w:id="192958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59606">
      <w:bodyDiv w:val="1"/>
      <w:marLeft w:val="0"/>
      <w:marRight w:val="0"/>
      <w:marTop w:val="0"/>
      <w:marBottom w:val="0"/>
      <w:divBdr>
        <w:top w:val="none" w:sz="0" w:space="0" w:color="auto"/>
        <w:left w:val="none" w:sz="0" w:space="0" w:color="auto"/>
        <w:bottom w:val="none" w:sz="0" w:space="0" w:color="auto"/>
        <w:right w:val="none" w:sz="0" w:space="0" w:color="auto"/>
      </w:divBdr>
      <w:divsChild>
        <w:div w:id="347559179">
          <w:marLeft w:val="446"/>
          <w:marRight w:val="0"/>
          <w:marTop w:val="0"/>
          <w:marBottom w:val="0"/>
          <w:divBdr>
            <w:top w:val="none" w:sz="0" w:space="0" w:color="auto"/>
            <w:left w:val="none" w:sz="0" w:space="0" w:color="auto"/>
            <w:bottom w:val="none" w:sz="0" w:space="0" w:color="auto"/>
            <w:right w:val="none" w:sz="0" w:space="0" w:color="auto"/>
          </w:divBdr>
        </w:div>
      </w:divsChild>
    </w:div>
    <w:div w:id="775758639">
      <w:bodyDiv w:val="1"/>
      <w:marLeft w:val="0"/>
      <w:marRight w:val="0"/>
      <w:marTop w:val="0"/>
      <w:marBottom w:val="0"/>
      <w:divBdr>
        <w:top w:val="none" w:sz="0" w:space="0" w:color="auto"/>
        <w:left w:val="none" w:sz="0" w:space="0" w:color="auto"/>
        <w:bottom w:val="none" w:sz="0" w:space="0" w:color="auto"/>
        <w:right w:val="none" w:sz="0" w:space="0" w:color="auto"/>
      </w:divBdr>
    </w:div>
    <w:div w:id="785276491">
      <w:bodyDiv w:val="1"/>
      <w:marLeft w:val="0"/>
      <w:marRight w:val="0"/>
      <w:marTop w:val="0"/>
      <w:marBottom w:val="0"/>
      <w:divBdr>
        <w:top w:val="none" w:sz="0" w:space="0" w:color="auto"/>
        <w:left w:val="none" w:sz="0" w:space="0" w:color="auto"/>
        <w:bottom w:val="none" w:sz="0" w:space="0" w:color="auto"/>
        <w:right w:val="none" w:sz="0" w:space="0" w:color="auto"/>
      </w:divBdr>
    </w:div>
    <w:div w:id="787814009">
      <w:bodyDiv w:val="1"/>
      <w:marLeft w:val="0"/>
      <w:marRight w:val="0"/>
      <w:marTop w:val="0"/>
      <w:marBottom w:val="0"/>
      <w:divBdr>
        <w:top w:val="none" w:sz="0" w:space="0" w:color="auto"/>
        <w:left w:val="none" w:sz="0" w:space="0" w:color="auto"/>
        <w:bottom w:val="none" w:sz="0" w:space="0" w:color="auto"/>
        <w:right w:val="none" w:sz="0" w:space="0" w:color="auto"/>
      </w:divBdr>
    </w:div>
    <w:div w:id="789519325">
      <w:bodyDiv w:val="1"/>
      <w:marLeft w:val="0"/>
      <w:marRight w:val="0"/>
      <w:marTop w:val="0"/>
      <w:marBottom w:val="0"/>
      <w:divBdr>
        <w:top w:val="none" w:sz="0" w:space="0" w:color="auto"/>
        <w:left w:val="none" w:sz="0" w:space="0" w:color="auto"/>
        <w:bottom w:val="none" w:sz="0" w:space="0" w:color="auto"/>
        <w:right w:val="none" w:sz="0" w:space="0" w:color="auto"/>
      </w:divBdr>
      <w:divsChild>
        <w:div w:id="1913732012">
          <w:marLeft w:val="1267"/>
          <w:marRight w:val="0"/>
          <w:marTop w:val="0"/>
          <w:marBottom w:val="0"/>
          <w:divBdr>
            <w:top w:val="none" w:sz="0" w:space="0" w:color="auto"/>
            <w:left w:val="none" w:sz="0" w:space="0" w:color="auto"/>
            <w:bottom w:val="none" w:sz="0" w:space="0" w:color="auto"/>
            <w:right w:val="none" w:sz="0" w:space="0" w:color="auto"/>
          </w:divBdr>
        </w:div>
        <w:div w:id="1022241736">
          <w:marLeft w:val="1267"/>
          <w:marRight w:val="0"/>
          <w:marTop w:val="0"/>
          <w:marBottom w:val="0"/>
          <w:divBdr>
            <w:top w:val="none" w:sz="0" w:space="0" w:color="auto"/>
            <w:left w:val="none" w:sz="0" w:space="0" w:color="auto"/>
            <w:bottom w:val="none" w:sz="0" w:space="0" w:color="auto"/>
            <w:right w:val="none" w:sz="0" w:space="0" w:color="auto"/>
          </w:divBdr>
        </w:div>
        <w:div w:id="1196237327">
          <w:marLeft w:val="1267"/>
          <w:marRight w:val="0"/>
          <w:marTop w:val="0"/>
          <w:marBottom w:val="0"/>
          <w:divBdr>
            <w:top w:val="none" w:sz="0" w:space="0" w:color="auto"/>
            <w:left w:val="none" w:sz="0" w:space="0" w:color="auto"/>
            <w:bottom w:val="none" w:sz="0" w:space="0" w:color="auto"/>
            <w:right w:val="none" w:sz="0" w:space="0" w:color="auto"/>
          </w:divBdr>
        </w:div>
      </w:divsChild>
    </w:div>
    <w:div w:id="843478196">
      <w:bodyDiv w:val="1"/>
      <w:marLeft w:val="0"/>
      <w:marRight w:val="0"/>
      <w:marTop w:val="0"/>
      <w:marBottom w:val="0"/>
      <w:divBdr>
        <w:top w:val="none" w:sz="0" w:space="0" w:color="auto"/>
        <w:left w:val="none" w:sz="0" w:space="0" w:color="auto"/>
        <w:bottom w:val="none" w:sz="0" w:space="0" w:color="auto"/>
        <w:right w:val="none" w:sz="0" w:space="0" w:color="auto"/>
      </w:divBdr>
      <w:divsChild>
        <w:div w:id="329606860">
          <w:marLeft w:val="288"/>
          <w:marRight w:val="0"/>
          <w:marTop w:val="346"/>
          <w:marBottom w:val="0"/>
          <w:divBdr>
            <w:top w:val="none" w:sz="0" w:space="0" w:color="auto"/>
            <w:left w:val="none" w:sz="0" w:space="0" w:color="auto"/>
            <w:bottom w:val="none" w:sz="0" w:space="0" w:color="auto"/>
            <w:right w:val="none" w:sz="0" w:space="0" w:color="auto"/>
          </w:divBdr>
        </w:div>
        <w:div w:id="413747220">
          <w:marLeft w:val="1123"/>
          <w:marRight w:val="0"/>
          <w:marTop w:val="86"/>
          <w:marBottom w:val="0"/>
          <w:divBdr>
            <w:top w:val="none" w:sz="0" w:space="0" w:color="auto"/>
            <w:left w:val="none" w:sz="0" w:space="0" w:color="auto"/>
            <w:bottom w:val="none" w:sz="0" w:space="0" w:color="auto"/>
            <w:right w:val="none" w:sz="0" w:space="0" w:color="auto"/>
          </w:divBdr>
        </w:div>
        <w:div w:id="414791886">
          <w:marLeft w:val="288"/>
          <w:marRight w:val="0"/>
          <w:marTop w:val="346"/>
          <w:marBottom w:val="0"/>
          <w:divBdr>
            <w:top w:val="none" w:sz="0" w:space="0" w:color="auto"/>
            <w:left w:val="none" w:sz="0" w:space="0" w:color="auto"/>
            <w:bottom w:val="none" w:sz="0" w:space="0" w:color="auto"/>
            <w:right w:val="none" w:sz="0" w:space="0" w:color="auto"/>
          </w:divBdr>
        </w:div>
        <w:div w:id="889458206">
          <w:marLeft w:val="288"/>
          <w:marRight w:val="0"/>
          <w:marTop w:val="346"/>
          <w:marBottom w:val="0"/>
          <w:divBdr>
            <w:top w:val="none" w:sz="0" w:space="0" w:color="auto"/>
            <w:left w:val="none" w:sz="0" w:space="0" w:color="auto"/>
            <w:bottom w:val="none" w:sz="0" w:space="0" w:color="auto"/>
            <w:right w:val="none" w:sz="0" w:space="0" w:color="auto"/>
          </w:divBdr>
        </w:div>
        <w:div w:id="992559682">
          <w:marLeft w:val="619"/>
          <w:marRight w:val="0"/>
          <w:marTop w:val="144"/>
          <w:marBottom w:val="0"/>
          <w:divBdr>
            <w:top w:val="none" w:sz="0" w:space="0" w:color="auto"/>
            <w:left w:val="none" w:sz="0" w:space="0" w:color="auto"/>
            <w:bottom w:val="none" w:sz="0" w:space="0" w:color="auto"/>
            <w:right w:val="none" w:sz="0" w:space="0" w:color="auto"/>
          </w:divBdr>
        </w:div>
        <w:div w:id="1007177316">
          <w:marLeft w:val="288"/>
          <w:marRight w:val="0"/>
          <w:marTop w:val="346"/>
          <w:marBottom w:val="0"/>
          <w:divBdr>
            <w:top w:val="none" w:sz="0" w:space="0" w:color="auto"/>
            <w:left w:val="none" w:sz="0" w:space="0" w:color="auto"/>
            <w:bottom w:val="none" w:sz="0" w:space="0" w:color="auto"/>
            <w:right w:val="none" w:sz="0" w:space="0" w:color="auto"/>
          </w:divBdr>
        </w:div>
        <w:div w:id="1374962494">
          <w:marLeft w:val="288"/>
          <w:marRight w:val="0"/>
          <w:marTop w:val="346"/>
          <w:marBottom w:val="0"/>
          <w:divBdr>
            <w:top w:val="none" w:sz="0" w:space="0" w:color="auto"/>
            <w:left w:val="none" w:sz="0" w:space="0" w:color="auto"/>
            <w:bottom w:val="none" w:sz="0" w:space="0" w:color="auto"/>
            <w:right w:val="none" w:sz="0" w:space="0" w:color="auto"/>
          </w:divBdr>
        </w:div>
        <w:div w:id="1573588223">
          <w:marLeft w:val="288"/>
          <w:marRight w:val="0"/>
          <w:marTop w:val="346"/>
          <w:marBottom w:val="0"/>
          <w:divBdr>
            <w:top w:val="none" w:sz="0" w:space="0" w:color="auto"/>
            <w:left w:val="none" w:sz="0" w:space="0" w:color="auto"/>
            <w:bottom w:val="none" w:sz="0" w:space="0" w:color="auto"/>
            <w:right w:val="none" w:sz="0" w:space="0" w:color="auto"/>
          </w:divBdr>
        </w:div>
        <w:div w:id="1729910977">
          <w:marLeft w:val="1123"/>
          <w:marRight w:val="0"/>
          <w:marTop w:val="86"/>
          <w:marBottom w:val="0"/>
          <w:divBdr>
            <w:top w:val="none" w:sz="0" w:space="0" w:color="auto"/>
            <w:left w:val="none" w:sz="0" w:space="0" w:color="auto"/>
            <w:bottom w:val="none" w:sz="0" w:space="0" w:color="auto"/>
            <w:right w:val="none" w:sz="0" w:space="0" w:color="auto"/>
          </w:divBdr>
        </w:div>
        <w:div w:id="1984265546">
          <w:marLeft w:val="619"/>
          <w:marRight w:val="0"/>
          <w:marTop w:val="144"/>
          <w:marBottom w:val="0"/>
          <w:divBdr>
            <w:top w:val="none" w:sz="0" w:space="0" w:color="auto"/>
            <w:left w:val="none" w:sz="0" w:space="0" w:color="auto"/>
            <w:bottom w:val="none" w:sz="0" w:space="0" w:color="auto"/>
            <w:right w:val="none" w:sz="0" w:space="0" w:color="auto"/>
          </w:divBdr>
        </w:div>
      </w:divsChild>
    </w:div>
    <w:div w:id="865405749">
      <w:bodyDiv w:val="1"/>
      <w:marLeft w:val="0"/>
      <w:marRight w:val="0"/>
      <w:marTop w:val="0"/>
      <w:marBottom w:val="0"/>
      <w:divBdr>
        <w:top w:val="none" w:sz="0" w:space="0" w:color="auto"/>
        <w:left w:val="none" w:sz="0" w:space="0" w:color="auto"/>
        <w:bottom w:val="none" w:sz="0" w:space="0" w:color="auto"/>
        <w:right w:val="none" w:sz="0" w:space="0" w:color="auto"/>
      </w:divBdr>
    </w:div>
    <w:div w:id="882979774">
      <w:bodyDiv w:val="1"/>
      <w:marLeft w:val="0"/>
      <w:marRight w:val="0"/>
      <w:marTop w:val="0"/>
      <w:marBottom w:val="0"/>
      <w:divBdr>
        <w:top w:val="none" w:sz="0" w:space="0" w:color="auto"/>
        <w:left w:val="none" w:sz="0" w:space="0" w:color="auto"/>
        <w:bottom w:val="none" w:sz="0" w:space="0" w:color="auto"/>
        <w:right w:val="none" w:sz="0" w:space="0" w:color="auto"/>
      </w:divBdr>
    </w:div>
    <w:div w:id="923341291">
      <w:bodyDiv w:val="1"/>
      <w:marLeft w:val="0"/>
      <w:marRight w:val="0"/>
      <w:marTop w:val="0"/>
      <w:marBottom w:val="0"/>
      <w:divBdr>
        <w:top w:val="none" w:sz="0" w:space="0" w:color="auto"/>
        <w:left w:val="none" w:sz="0" w:space="0" w:color="auto"/>
        <w:bottom w:val="none" w:sz="0" w:space="0" w:color="auto"/>
        <w:right w:val="none" w:sz="0" w:space="0" w:color="auto"/>
      </w:divBdr>
    </w:div>
    <w:div w:id="930894769">
      <w:bodyDiv w:val="1"/>
      <w:marLeft w:val="0"/>
      <w:marRight w:val="0"/>
      <w:marTop w:val="0"/>
      <w:marBottom w:val="0"/>
      <w:divBdr>
        <w:top w:val="none" w:sz="0" w:space="0" w:color="auto"/>
        <w:left w:val="none" w:sz="0" w:space="0" w:color="auto"/>
        <w:bottom w:val="none" w:sz="0" w:space="0" w:color="auto"/>
        <w:right w:val="none" w:sz="0" w:space="0" w:color="auto"/>
      </w:divBdr>
      <w:divsChild>
        <w:div w:id="779644200">
          <w:marLeft w:val="0"/>
          <w:marRight w:val="0"/>
          <w:marTop w:val="0"/>
          <w:marBottom w:val="0"/>
          <w:divBdr>
            <w:top w:val="none" w:sz="0" w:space="0" w:color="auto"/>
            <w:left w:val="none" w:sz="0" w:space="0" w:color="auto"/>
            <w:bottom w:val="none" w:sz="0" w:space="0" w:color="auto"/>
            <w:right w:val="none" w:sz="0" w:space="0" w:color="auto"/>
          </w:divBdr>
          <w:divsChild>
            <w:div w:id="289476373">
              <w:marLeft w:val="0"/>
              <w:marRight w:val="0"/>
              <w:marTop w:val="0"/>
              <w:marBottom w:val="0"/>
              <w:divBdr>
                <w:top w:val="none" w:sz="0" w:space="0" w:color="auto"/>
                <w:left w:val="none" w:sz="0" w:space="0" w:color="auto"/>
                <w:bottom w:val="none" w:sz="0" w:space="0" w:color="auto"/>
                <w:right w:val="none" w:sz="0" w:space="0" w:color="auto"/>
              </w:divBdr>
              <w:divsChild>
                <w:div w:id="1115826109">
                  <w:marLeft w:val="0"/>
                  <w:marRight w:val="60"/>
                  <w:marTop w:val="0"/>
                  <w:marBottom w:val="60"/>
                  <w:divBdr>
                    <w:top w:val="none" w:sz="0" w:space="0" w:color="auto"/>
                    <w:left w:val="none" w:sz="0" w:space="0" w:color="auto"/>
                    <w:bottom w:val="single" w:sz="12" w:space="0" w:color="DBDBDB"/>
                    <w:right w:val="single" w:sz="12" w:space="0" w:color="DBDBDB"/>
                  </w:divBdr>
                  <w:divsChild>
                    <w:div w:id="2129813579">
                      <w:marLeft w:val="0"/>
                      <w:marRight w:val="0"/>
                      <w:marTop w:val="0"/>
                      <w:marBottom w:val="0"/>
                      <w:divBdr>
                        <w:top w:val="none" w:sz="0" w:space="0" w:color="auto"/>
                        <w:left w:val="none" w:sz="0" w:space="0" w:color="auto"/>
                        <w:bottom w:val="none" w:sz="0" w:space="0" w:color="auto"/>
                        <w:right w:val="none" w:sz="0" w:space="0" w:color="auto"/>
                      </w:divBdr>
                      <w:divsChild>
                        <w:div w:id="141775017">
                          <w:marLeft w:val="0"/>
                          <w:marRight w:val="0"/>
                          <w:marTop w:val="0"/>
                          <w:marBottom w:val="0"/>
                          <w:divBdr>
                            <w:top w:val="none" w:sz="0" w:space="0" w:color="auto"/>
                            <w:left w:val="none" w:sz="0" w:space="0" w:color="auto"/>
                            <w:bottom w:val="none" w:sz="0" w:space="0" w:color="auto"/>
                            <w:right w:val="none" w:sz="0" w:space="0" w:color="auto"/>
                          </w:divBdr>
                          <w:divsChild>
                            <w:div w:id="206307744">
                              <w:marLeft w:val="0"/>
                              <w:marRight w:val="0"/>
                              <w:marTop w:val="0"/>
                              <w:marBottom w:val="0"/>
                              <w:divBdr>
                                <w:top w:val="none" w:sz="0" w:space="0" w:color="auto"/>
                                <w:left w:val="none" w:sz="0" w:space="0" w:color="auto"/>
                                <w:bottom w:val="none" w:sz="0" w:space="0" w:color="auto"/>
                                <w:right w:val="none" w:sz="0" w:space="0" w:color="auto"/>
                              </w:divBdr>
                            </w:div>
                            <w:div w:id="635186329">
                              <w:marLeft w:val="0"/>
                              <w:marRight w:val="0"/>
                              <w:marTop w:val="0"/>
                              <w:marBottom w:val="0"/>
                              <w:divBdr>
                                <w:top w:val="none" w:sz="0" w:space="0" w:color="auto"/>
                                <w:left w:val="none" w:sz="0" w:space="0" w:color="auto"/>
                                <w:bottom w:val="none" w:sz="0" w:space="0" w:color="auto"/>
                                <w:right w:val="none" w:sz="0" w:space="0" w:color="auto"/>
                              </w:divBdr>
                              <w:divsChild>
                                <w:div w:id="931471810">
                                  <w:marLeft w:val="90"/>
                                  <w:marRight w:val="90"/>
                                  <w:marTop w:val="90"/>
                                  <w:marBottom w:val="0"/>
                                  <w:divBdr>
                                    <w:top w:val="none" w:sz="0" w:space="0" w:color="auto"/>
                                    <w:left w:val="none" w:sz="0" w:space="0" w:color="auto"/>
                                    <w:bottom w:val="none" w:sz="0" w:space="0" w:color="auto"/>
                                    <w:right w:val="none" w:sz="0" w:space="0" w:color="auto"/>
                                  </w:divBdr>
                                  <w:divsChild>
                                    <w:div w:id="452479286">
                                      <w:marLeft w:val="0"/>
                                      <w:marRight w:val="0"/>
                                      <w:marTop w:val="0"/>
                                      <w:marBottom w:val="0"/>
                                      <w:divBdr>
                                        <w:top w:val="none" w:sz="0" w:space="0" w:color="auto"/>
                                        <w:left w:val="none" w:sz="0" w:space="0" w:color="auto"/>
                                        <w:bottom w:val="none" w:sz="0" w:space="0" w:color="auto"/>
                                        <w:right w:val="none" w:sz="0" w:space="0" w:color="auto"/>
                                      </w:divBdr>
                                      <w:divsChild>
                                        <w:div w:id="1114979433">
                                          <w:marLeft w:val="0"/>
                                          <w:marRight w:val="0"/>
                                          <w:marTop w:val="0"/>
                                          <w:marBottom w:val="0"/>
                                          <w:divBdr>
                                            <w:top w:val="none" w:sz="0" w:space="0" w:color="auto"/>
                                            <w:left w:val="none" w:sz="0" w:space="0" w:color="auto"/>
                                            <w:bottom w:val="none" w:sz="0" w:space="0" w:color="auto"/>
                                            <w:right w:val="none" w:sz="0" w:space="0" w:color="auto"/>
                                          </w:divBdr>
                                        </w:div>
                                      </w:divsChild>
                                    </w:div>
                                    <w:div w:id="200967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920787">
      <w:bodyDiv w:val="1"/>
      <w:marLeft w:val="0"/>
      <w:marRight w:val="0"/>
      <w:marTop w:val="0"/>
      <w:marBottom w:val="0"/>
      <w:divBdr>
        <w:top w:val="none" w:sz="0" w:space="0" w:color="auto"/>
        <w:left w:val="none" w:sz="0" w:space="0" w:color="auto"/>
        <w:bottom w:val="none" w:sz="0" w:space="0" w:color="auto"/>
        <w:right w:val="none" w:sz="0" w:space="0" w:color="auto"/>
      </w:divBdr>
      <w:divsChild>
        <w:div w:id="363940808">
          <w:marLeft w:val="288"/>
          <w:marRight w:val="0"/>
          <w:marTop w:val="346"/>
          <w:marBottom w:val="0"/>
          <w:divBdr>
            <w:top w:val="none" w:sz="0" w:space="0" w:color="auto"/>
            <w:left w:val="none" w:sz="0" w:space="0" w:color="auto"/>
            <w:bottom w:val="none" w:sz="0" w:space="0" w:color="auto"/>
            <w:right w:val="none" w:sz="0" w:space="0" w:color="auto"/>
          </w:divBdr>
        </w:div>
        <w:div w:id="608859050">
          <w:marLeft w:val="288"/>
          <w:marRight w:val="0"/>
          <w:marTop w:val="346"/>
          <w:marBottom w:val="0"/>
          <w:divBdr>
            <w:top w:val="none" w:sz="0" w:space="0" w:color="auto"/>
            <w:left w:val="none" w:sz="0" w:space="0" w:color="auto"/>
            <w:bottom w:val="none" w:sz="0" w:space="0" w:color="auto"/>
            <w:right w:val="none" w:sz="0" w:space="0" w:color="auto"/>
          </w:divBdr>
        </w:div>
        <w:div w:id="618148894">
          <w:marLeft w:val="288"/>
          <w:marRight w:val="0"/>
          <w:marTop w:val="346"/>
          <w:marBottom w:val="0"/>
          <w:divBdr>
            <w:top w:val="none" w:sz="0" w:space="0" w:color="auto"/>
            <w:left w:val="none" w:sz="0" w:space="0" w:color="auto"/>
            <w:bottom w:val="none" w:sz="0" w:space="0" w:color="auto"/>
            <w:right w:val="none" w:sz="0" w:space="0" w:color="auto"/>
          </w:divBdr>
        </w:div>
        <w:div w:id="1675838233">
          <w:marLeft w:val="288"/>
          <w:marRight w:val="0"/>
          <w:marTop w:val="346"/>
          <w:marBottom w:val="0"/>
          <w:divBdr>
            <w:top w:val="none" w:sz="0" w:space="0" w:color="auto"/>
            <w:left w:val="none" w:sz="0" w:space="0" w:color="auto"/>
            <w:bottom w:val="none" w:sz="0" w:space="0" w:color="auto"/>
            <w:right w:val="none" w:sz="0" w:space="0" w:color="auto"/>
          </w:divBdr>
        </w:div>
        <w:div w:id="1860504742">
          <w:marLeft w:val="288"/>
          <w:marRight w:val="0"/>
          <w:marTop w:val="346"/>
          <w:marBottom w:val="0"/>
          <w:divBdr>
            <w:top w:val="none" w:sz="0" w:space="0" w:color="auto"/>
            <w:left w:val="none" w:sz="0" w:space="0" w:color="auto"/>
            <w:bottom w:val="none" w:sz="0" w:space="0" w:color="auto"/>
            <w:right w:val="none" w:sz="0" w:space="0" w:color="auto"/>
          </w:divBdr>
        </w:div>
        <w:div w:id="1907452132">
          <w:marLeft w:val="288"/>
          <w:marRight w:val="0"/>
          <w:marTop w:val="346"/>
          <w:marBottom w:val="0"/>
          <w:divBdr>
            <w:top w:val="none" w:sz="0" w:space="0" w:color="auto"/>
            <w:left w:val="none" w:sz="0" w:space="0" w:color="auto"/>
            <w:bottom w:val="none" w:sz="0" w:space="0" w:color="auto"/>
            <w:right w:val="none" w:sz="0" w:space="0" w:color="auto"/>
          </w:divBdr>
        </w:div>
      </w:divsChild>
    </w:div>
    <w:div w:id="950013849">
      <w:bodyDiv w:val="1"/>
      <w:marLeft w:val="0"/>
      <w:marRight w:val="0"/>
      <w:marTop w:val="0"/>
      <w:marBottom w:val="0"/>
      <w:divBdr>
        <w:top w:val="none" w:sz="0" w:space="0" w:color="auto"/>
        <w:left w:val="none" w:sz="0" w:space="0" w:color="auto"/>
        <w:bottom w:val="none" w:sz="0" w:space="0" w:color="auto"/>
        <w:right w:val="none" w:sz="0" w:space="0" w:color="auto"/>
      </w:divBdr>
    </w:div>
    <w:div w:id="951128404">
      <w:bodyDiv w:val="1"/>
      <w:marLeft w:val="0"/>
      <w:marRight w:val="0"/>
      <w:marTop w:val="0"/>
      <w:marBottom w:val="0"/>
      <w:divBdr>
        <w:top w:val="none" w:sz="0" w:space="0" w:color="auto"/>
        <w:left w:val="none" w:sz="0" w:space="0" w:color="auto"/>
        <w:bottom w:val="none" w:sz="0" w:space="0" w:color="auto"/>
        <w:right w:val="none" w:sz="0" w:space="0" w:color="auto"/>
      </w:divBdr>
      <w:divsChild>
        <w:div w:id="627008403">
          <w:marLeft w:val="1267"/>
          <w:marRight w:val="0"/>
          <w:marTop w:val="0"/>
          <w:marBottom w:val="0"/>
          <w:divBdr>
            <w:top w:val="none" w:sz="0" w:space="0" w:color="auto"/>
            <w:left w:val="none" w:sz="0" w:space="0" w:color="auto"/>
            <w:bottom w:val="none" w:sz="0" w:space="0" w:color="auto"/>
            <w:right w:val="none" w:sz="0" w:space="0" w:color="auto"/>
          </w:divBdr>
        </w:div>
        <w:div w:id="726800974">
          <w:marLeft w:val="1267"/>
          <w:marRight w:val="0"/>
          <w:marTop w:val="0"/>
          <w:marBottom w:val="0"/>
          <w:divBdr>
            <w:top w:val="none" w:sz="0" w:space="0" w:color="auto"/>
            <w:left w:val="none" w:sz="0" w:space="0" w:color="auto"/>
            <w:bottom w:val="none" w:sz="0" w:space="0" w:color="auto"/>
            <w:right w:val="none" w:sz="0" w:space="0" w:color="auto"/>
          </w:divBdr>
        </w:div>
      </w:divsChild>
    </w:div>
    <w:div w:id="992686193">
      <w:bodyDiv w:val="1"/>
      <w:marLeft w:val="0"/>
      <w:marRight w:val="0"/>
      <w:marTop w:val="0"/>
      <w:marBottom w:val="0"/>
      <w:divBdr>
        <w:top w:val="none" w:sz="0" w:space="0" w:color="auto"/>
        <w:left w:val="none" w:sz="0" w:space="0" w:color="auto"/>
        <w:bottom w:val="none" w:sz="0" w:space="0" w:color="auto"/>
        <w:right w:val="none" w:sz="0" w:space="0" w:color="auto"/>
      </w:divBdr>
      <w:divsChild>
        <w:div w:id="1121804269">
          <w:marLeft w:val="0"/>
          <w:marRight w:val="0"/>
          <w:marTop w:val="0"/>
          <w:marBottom w:val="0"/>
          <w:divBdr>
            <w:top w:val="none" w:sz="0" w:space="0" w:color="auto"/>
            <w:left w:val="none" w:sz="0" w:space="0" w:color="auto"/>
            <w:bottom w:val="none" w:sz="0" w:space="0" w:color="auto"/>
            <w:right w:val="none" w:sz="0" w:space="0" w:color="auto"/>
          </w:divBdr>
          <w:divsChild>
            <w:div w:id="34352386">
              <w:marLeft w:val="0"/>
              <w:marRight w:val="0"/>
              <w:marTop w:val="0"/>
              <w:marBottom w:val="0"/>
              <w:divBdr>
                <w:top w:val="none" w:sz="0" w:space="0" w:color="auto"/>
                <w:left w:val="none" w:sz="0" w:space="0" w:color="auto"/>
                <w:bottom w:val="none" w:sz="0" w:space="0" w:color="auto"/>
                <w:right w:val="none" w:sz="0" w:space="0" w:color="auto"/>
              </w:divBdr>
            </w:div>
            <w:div w:id="233317816">
              <w:marLeft w:val="0"/>
              <w:marRight w:val="0"/>
              <w:marTop w:val="0"/>
              <w:marBottom w:val="0"/>
              <w:divBdr>
                <w:top w:val="none" w:sz="0" w:space="0" w:color="auto"/>
                <w:left w:val="none" w:sz="0" w:space="0" w:color="auto"/>
                <w:bottom w:val="none" w:sz="0" w:space="0" w:color="auto"/>
                <w:right w:val="none" w:sz="0" w:space="0" w:color="auto"/>
              </w:divBdr>
            </w:div>
            <w:div w:id="315106381">
              <w:marLeft w:val="0"/>
              <w:marRight w:val="0"/>
              <w:marTop w:val="0"/>
              <w:marBottom w:val="0"/>
              <w:divBdr>
                <w:top w:val="none" w:sz="0" w:space="0" w:color="auto"/>
                <w:left w:val="none" w:sz="0" w:space="0" w:color="auto"/>
                <w:bottom w:val="none" w:sz="0" w:space="0" w:color="auto"/>
                <w:right w:val="none" w:sz="0" w:space="0" w:color="auto"/>
              </w:divBdr>
            </w:div>
            <w:div w:id="508177244">
              <w:marLeft w:val="0"/>
              <w:marRight w:val="0"/>
              <w:marTop w:val="0"/>
              <w:marBottom w:val="0"/>
              <w:divBdr>
                <w:top w:val="none" w:sz="0" w:space="0" w:color="auto"/>
                <w:left w:val="none" w:sz="0" w:space="0" w:color="auto"/>
                <w:bottom w:val="none" w:sz="0" w:space="0" w:color="auto"/>
                <w:right w:val="none" w:sz="0" w:space="0" w:color="auto"/>
              </w:divBdr>
            </w:div>
            <w:div w:id="896480208">
              <w:marLeft w:val="0"/>
              <w:marRight w:val="0"/>
              <w:marTop w:val="0"/>
              <w:marBottom w:val="0"/>
              <w:divBdr>
                <w:top w:val="none" w:sz="0" w:space="0" w:color="auto"/>
                <w:left w:val="none" w:sz="0" w:space="0" w:color="auto"/>
                <w:bottom w:val="none" w:sz="0" w:space="0" w:color="auto"/>
                <w:right w:val="none" w:sz="0" w:space="0" w:color="auto"/>
              </w:divBdr>
            </w:div>
            <w:div w:id="1119228587">
              <w:marLeft w:val="0"/>
              <w:marRight w:val="0"/>
              <w:marTop w:val="0"/>
              <w:marBottom w:val="0"/>
              <w:divBdr>
                <w:top w:val="none" w:sz="0" w:space="0" w:color="auto"/>
                <w:left w:val="none" w:sz="0" w:space="0" w:color="auto"/>
                <w:bottom w:val="none" w:sz="0" w:space="0" w:color="auto"/>
                <w:right w:val="none" w:sz="0" w:space="0" w:color="auto"/>
              </w:divBdr>
            </w:div>
            <w:div w:id="1120488794">
              <w:marLeft w:val="0"/>
              <w:marRight w:val="0"/>
              <w:marTop w:val="0"/>
              <w:marBottom w:val="0"/>
              <w:divBdr>
                <w:top w:val="none" w:sz="0" w:space="0" w:color="auto"/>
                <w:left w:val="none" w:sz="0" w:space="0" w:color="auto"/>
                <w:bottom w:val="none" w:sz="0" w:space="0" w:color="auto"/>
                <w:right w:val="none" w:sz="0" w:space="0" w:color="auto"/>
              </w:divBdr>
            </w:div>
            <w:div w:id="1174955880">
              <w:marLeft w:val="0"/>
              <w:marRight w:val="0"/>
              <w:marTop w:val="0"/>
              <w:marBottom w:val="0"/>
              <w:divBdr>
                <w:top w:val="none" w:sz="0" w:space="0" w:color="auto"/>
                <w:left w:val="none" w:sz="0" w:space="0" w:color="auto"/>
                <w:bottom w:val="none" w:sz="0" w:space="0" w:color="auto"/>
                <w:right w:val="none" w:sz="0" w:space="0" w:color="auto"/>
              </w:divBdr>
            </w:div>
            <w:div w:id="1273512584">
              <w:marLeft w:val="0"/>
              <w:marRight w:val="0"/>
              <w:marTop w:val="0"/>
              <w:marBottom w:val="0"/>
              <w:divBdr>
                <w:top w:val="none" w:sz="0" w:space="0" w:color="auto"/>
                <w:left w:val="none" w:sz="0" w:space="0" w:color="auto"/>
                <w:bottom w:val="none" w:sz="0" w:space="0" w:color="auto"/>
                <w:right w:val="none" w:sz="0" w:space="0" w:color="auto"/>
              </w:divBdr>
            </w:div>
            <w:div w:id="1278875021">
              <w:marLeft w:val="0"/>
              <w:marRight w:val="0"/>
              <w:marTop w:val="0"/>
              <w:marBottom w:val="0"/>
              <w:divBdr>
                <w:top w:val="none" w:sz="0" w:space="0" w:color="auto"/>
                <w:left w:val="none" w:sz="0" w:space="0" w:color="auto"/>
                <w:bottom w:val="none" w:sz="0" w:space="0" w:color="auto"/>
                <w:right w:val="none" w:sz="0" w:space="0" w:color="auto"/>
              </w:divBdr>
            </w:div>
            <w:div w:id="1456292375">
              <w:marLeft w:val="0"/>
              <w:marRight w:val="0"/>
              <w:marTop w:val="0"/>
              <w:marBottom w:val="0"/>
              <w:divBdr>
                <w:top w:val="none" w:sz="0" w:space="0" w:color="auto"/>
                <w:left w:val="none" w:sz="0" w:space="0" w:color="auto"/>
                <w:bottom w:val="none" w:sz="0" w:space="0" w:color="auto"/>
                <w:right w:val="none" w:sz="0" w:space="0" w:color="auto"/>
              </w:divBdr>
            </w:div>
            <w:div w:id="1832519143">
              <w:marLeft w:val="0"/>
              <w:marRight w:val="0"/>
              <w:marTop w:val="0"/>
              <w:marBottom w:val="0"/>
              <w:divBdr>
                <w:top w:val="none" w:sz="0" w:space="0" w:color="auto"/>
                <w:left w:val="none" w:sz="0" w:space="0" w:color="auto"/>
                <w:bottom w:val="none" w:sz="0" w:space="0" w:color="auto"/>
                <w:right w:val="none" w:sz="0" w:space="0" w:color="auto"/>
              </w:divBdr>
            </w:div>
            <w:div w:id="1938173480">
              <w:marLeft w:val="0"/>
              <w:marRight w:val="0"/>
              <w:marTop w:val="0"/>
              <w:marBottom w:val="0"/>
              <w:divBdr>
                <w:top w:val="none" w:sz="0" w:space="0" w:color="auto"/>
                <w:left w:val="none" w:sz="0" w:space="0" w:color="auto"/>
                <w:bottom w:val="none" w:sz="0" w:space="0" w:color="auto"/>
                <w:right w:val="none" w:sz="0" w:space="0" w:color="auto"/>
              </w:divBdr>
            </w:div>
            <w:div w:id="21355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88598">
      <w:bodyDiv w:val="1"/>
      <w:marLeft w:val="0"/>
      <w:marRight w:val="0"/>
      <w:marTop w:val="0"/>
      <w:marBottom w:val="0"/>
      <w:divBdr>
        <w:top w:val="none" w:sz="0" w:space="0" w:color="auto"/>
        <w:left w:val="none" w:sz="0" w:space="0" w:color="auto"/>
        <w:bottom w:val="none" w:sz="0" w:space="0" w:color="auto"/>
        <w:right w:val="none" w:sz="0" w:space="0" w:color="auto"/>
      </w:divBdr>
    </w:div>
    <w:div w:id="1035739390">
      <w:bodyDiv w:val="1"/>
      <w:marLeft w:val="0"/>
      <w:marRight w:val="0"/>
      <w:marTop w:val="0"/>
      <w:marBottom w:val="0"/>
      <w:divBdr>
        <w:top w:val="none" w:sz="0" w:space="0" w:color="auto"/>
        <w:left w:val="none" w:sz="0" w:space="0" w:color="auto"/>
        <w:bottom w:val="none" w:sz="0" w:space="0" w:color="auto"/>
        <w:right w:val="none" w:sz="0" w:space="0" w:color="auto"/>
      </w:divBdr>
    </w:div>
    <w:div w:id="1058283256">
      <w:bodyDiv w:val="1"/>
      <w:marLeft w:val="0"/>
      <w:marRight w:val="0"/>
      <w:marTop w:val="0"/>
      <w:marBottom w:val="0"/>
      <w:divBdr>
        <w:top w:val="none" w:sz="0" w:space="0" w:color="auto"/>
        <w:left w:val="none" w:sz="0" w:space="0" w:color="auto"/>
        <w:bottom w:val="none" w:sz="0" w:space="0" w:color="auto"/>
        <w:right w:val="none" w:sz="0" w:space="0" w:color="auto"/>
      </w:divBdr>
    </w:div>
    <w:div w:id="1060984841">
      <w:bodyDiv w:val="1"/>
      <w:marLeft w:val="0"/>
      <w:marRight w:val="0"/>
      <w:marTop w:val="0"/>
      <w:marBottom w:val="0"/>
      <w:divBdr>
        <w:top w:val="none" w:sz="0" w:space="0" w:color="auto"/>
        <w:left w:val="none" w:sz="0" w:space="0" w:color="auto"/>
        <w:bottom w:val="none" w:sz="0" w:space="0" w:color="auto"/>
        <w:right w:val="none" w:sz="0" w:space="0" w:color="auto"/>
      </w:divBdr>
    </w:div>
    <w:div w:id="1100102136">
      <w:bodyDiv w:val="1"/>
      <w:marLeft w:val="0"/>
      <w:marRight w:val="0"/>
      <w:marTop w:val="0"/>
      <w:marBottom w:val="0"/>
      <w:divBdr>
        <w:top w:val="none" w:sz="0" w:space="0" w:color="auto"/>
        <w:left w:val="none" w:sz="0" w:space="0" w:color="auto"/>
        <w:bottom w:val="none" w:sz="0" w:space="0" w:color="auto"/>
        <w:right w:val="none" w:sz="0" w:space="0" w:color="auto"/>
      </w:divBdr>
    </w:div>
    <w:div w:id="1112825903">
      <w:bodyDiv w:val="1"/>
      <w:marLeft w:val="0"/>
      <w:marRight w:val="0"/>
      <w:marTop w:val="0"/>
      <w:marBottom w:val="0"/>
      <w:divBdr>
        <w:top w:val="none" w:sz="0" w:space="0" w:color="auto"/>
        <w:left w:val="none" w:sz="0" w:space="0" w:color="auto"/>
        <w:bottom w:val="none" w:sz="0" w:space="0" w:color="auto"/>
        <w:right w:val="none" w:sz="0" w:space="0" w:color="auto"/>
      </w:divBdr>
    </w:div>
    <w:div w:id="1132287493">
      <w:bodyDiv w:val="1"/>
      <w:marLeft w:val="0"/>
      <w:marRight w:val="0"/>
      <w:marTop w:val="0"/>
      <w:marBottom w:val="0"/>
      <w:divBdr>
        <w:top w:val="none" w:sz="0" w:space="0" w:color="auto"/>
        <w:left w:val="none" w:sz="0" w:space="0" w:color="auto"/>
        <w:bottom w:val="none" w:sz="0" w:space="0" w:color="auto"/>
        <w:right w:val="none" w:sz="0" w:space="0" w:color="auto"/>
      </w:divBdr>
    </w:div>
    <w:div w:id="1138108748">
      <w:bodyDiv w:val="1"/>
      <w:marLeft w:val="0"/>
      <w:marRight w:val="0"/>
      <w:marTop w:val="0"/>
      <w:marBottom w:val="0"/>
      <w:divBdr>
        <w:top w:val="none" w:sz="0" w:space="0" w:color="auto"/>
        <w:left w:val="none" w:sz="0" w:space="0" w:color="auto"/>
        <w:bottom w:val="none" w:sz="0" w:space="0" w:color="auto"/>
        <w:right w:val="none" w:sz="0" w:space="0" w:color="auto"/>
      </w:divBdr>
    </w:div>
    <w:div w:id="1141461725">
      <w:bodyDiv w:val="1"/>
      <w:marLeft w:val="0"/>
      <w:marRight w:val="0"/>
      <w:marTop w:val="0"/>
      <w:marBottom w:val="0"/>
      <w:divBdr>
        <w:top w:val="none" w:sz="0" w:space="0" w:color="auto"/>
        <w:left w:val="none" w:sz="0" w:space="0" w:color="auto"/>
        <w:bottom w:val="none" w:sz="0" w:space="0" w:color="auto"/>
        <w:right w:val="none" w:sz="0" w:space="0" w:color="auto"/>
      </w:divBdr>
      <w:divsChild>
        <w:div w:id="193466941">
          <w:marLeft w:val="547"/>
          <w:marRight w:val="0"/>
          <w:marTop w:val="360"/>
          <w:marBottom w:val="0"/>
          <w:divBdr>
            <w:top w:val="none" w:sz="0" w:space="0" w:color="auto"/>
            <w:left w:val="none" w:sz="0" w:space="0" w:color="auto"/>
            <w:bottom w:val="none" w:sz="0" w:space="0" w:color="auto"/>
            <w:right w:val="none" w:sz="0" w:space="0" w:color="auto"/>
          </w:divBdr>
        </w:div>
        <w:div w:id="2000766454">
          <w:marLeft w:val="547"/>
          <w:marRight w:val="0"/>
          <w:marTop w:val="360"/>
          <w:marBottom w:val="0"/>
          <w:divBdr>
            <w:top w:val="none" w:sz="0" w:space="0" w:color="auto"/>
            <w:left w:val="none" w:sz="0" w:space="0" w:color="auto"/>
            <w:bottom w:val="none" w:sz="0" w:space="0" w:color="auto"/>
            <w:right w:val="none" w:sz="0" w:space="0" w:color="auto"/>
          </w:divBdr>
        </w:div>
        <w:div w:id="1685478718">
          <w:marLeft w:val="547"/>
          <w:marRight w:val="0"/>
          <w:marTop w:val="360"/>
          <w:marBottom w:val="0"/>
          <w:divBdr>
            <w:top w:val="none" w:sz="0" w:space="0" w:color="auto"/>
            <w:left w:val="none" w:sz="0" w:space="0" w:color="auto"/>
            <w:bottom w:val="none" w:sz="0" w:space="0" w:color="auto"/>
            <w:right w:val="none" w:sz="0" w:space="0" w:color="auto"/>
          </w:divBdr>
        </w:div>
        <w:div w:id="702442838">
          <w:marLeft w:val="547"/>
          <w:marRight w:val="0"/>
          <w:marTop w:val="360"/>
          <w:marBottom w:val="0"/>
          <w:divBdr>
            <w:top w:val="none" w:sz="0" w:space="0" w:color="auto"/>
            <w:left w:val="none" w:sz="0" w:space="0" w:color="auto"/>
            <w:bottom w:val="none" w:sz="0" w:space="0" w:color="auto"/>
            <w:right w:val="none" w:sz="0" w:space="0" w:color="auto"/>
          </w:divBdr>
        </w:div>
        <w:div w:id="1321500462">
          <w:marLeft w:val="547"/>
          <w:marRight w:val="0"/>
          <w:marTop w:val="360"/>
          <w:marBottom w:val="0"/>
          <w:divBdr>
            <w:top w:val="none" w:sz="0" w:space="0" w:color="auto"/>
            <w:left w:val="none" w:sz="0" w:space="0" w:color="auto"/>
            <w:bottom w:val="none" w:sz="0" w:space="0" w:color="auto"/>
            <w:right w:val="none" w:sz="0" w:space="0" w:color="auto"/>
          </w:divBdr>
        </w:div>
      </w:divsChild>
    </w:div>
    <w:div w:id="1172187275">
      <w:bodyDiv w:val="1"/>
      <w:marLeft w:val="0"/>
      <w:marRight w:val="0"/>
      <w:marTop w:val="0"/>
      <w:marBottom w:val="0"/>
      <w:divBdr>
        <w:top w:val="none" w:sz="0" w:space="0" w:color="auto"/>
        <w:left w:val="none" w:sz="0" w:space="0" w:color="auto"/>
        <w:bottom w:val="none" w:sz="0" w:space="0" w:color="auto"/>
        <w:right w:val="none" w:sz="0" w:space="0" w:color="auto"/>
      </w:divBdr>
    </w:div>
    <w:div w:id="1209487259">
      <w:bodyDiv w:val="1"/>
      <w:marLeft w:val="0"/>
      <w:marRight w:val="0"/>
      <w:marTop w:val="0"/>
      <w:marBottom w:val="0"/>
      <w:divBdr>
        <w:top w:val="none" w:sz="0" w:space="0" w:color="auto"/>
        <w:left w:val="none" w:sz="0" w:space="0" w:color="auto"/>
        <w:bottom w:val="none" w:sz="0" w:space="0" w:color="auto"/>
        <w:right w:val="none" w:sz="0" w:space="0" w:color="auto"/>
      </w:divBdr>
    </w:div>
    <w:div w:id="1215458948">
      <w:bodyDiv w:val="1"/>
      <w:marLeft w:val="0"/>
      <w:marRight w:val="0"/>
      <w:marTop w:val="0"/>
      <w:marBottom w:val="0"/>
      <w:divBdr>
        <w:top w:val="none" w:sz="0" w:space="0" w:color="auto"/>
        <w:left w:val="none" w:sz="0" w:space="0" w:color="auto"/>
        <w:bottom w:val="none" w:sz="0" w:space="0" w:color="auto"/>
        <w:right w:val="none" w:sz="0" w:space="0" w:color="auto"/>
      </w:divBdr>
    </w:div>
    <w:div w:id="1262642313">
      <w:bodyDiv w:val="1"/>
      <w:marLeft w:val="0"/>
      <w:marRight w:val="0"/>
      <w:marTop w:val="0"/>
      <w:marBottom w:val="0"/>
      <w:divBdr>
        <w:top w:val="none" w:sz="0" w:space="0" w:color="auto"/>
        <w:left w:val="none" w:sz="0" w:space="0" w:color="auto"/>
        <w:bottom w:val="none" w:sz="0" w:space="0" w:color="auto"/>
        <w:right w:val="none" w:sz="0" w:space="0" w:color="auto"/>
      </w:divBdr>
    </w:div>
    <w:div w:id="1276909549">
      <w:bodyDiv w:val="1"/>
      <w:marLeft w:val="0"/>
      <w:marRight w:val="0"/>
      <w:marTop w:val="0"/>
      <w:marBottom w:val="0"/>
      <w:divBdr>
        <w:top w:val="none" w:sz="0" w:space="0" w:color="auto"/>
        <w:left w:val="none" w:sz="0" w:space="0" w:color="auto"/>
        <w:bottom w:val="none" w:sz="0" w:space="0" w:color="auto"/>
        <w:right w:val="none" w:sz="0" w:space="0" w:color="auto"/>
      </w:divBdr>
      <w:divsChild>
        <w:div w:id="623391916">
          <w:marLeft w:val="0"/>
          <w:marRight w:val="0"/>
          <w:marTop w:val="0"/>
          <w:marBottom w:val="0"/>
          <w:divBdr>
            <w:top w:val="none" w:sz="0" w:space="0" w:color="auto"/>
            <w:left w:val="none" w:sz="0" w:space="0" w:color="auto"/>
            <w:bottom w:val="none" w:sz="0" w:space="0" w:color="auto"/>
            <w:right w:val="none" w:sz="0" w:space="0" w:color="auto"/>
          </w:divBdr>
          <w:divsChild>
            <w:div w:id="11080911">
              <w:marLeft w:val="0"/>
              <w:marRight w:val="0"/>
              <w:marTop w:val="0"/>
              <w:marBottom w:val="0"/>
              <w:divBdr>
                <w:top w:val="none" w:sz="0" w:space="0" w:color="auto"/>
                <w:left w:val="none" w:sz="0" w:space="0" w:color="auto"/>
                <w:bottom w:val="none" w:sz="0" w:space="0" w:color="auto"/>
                <w:right w:val="none" w:sz="0" w:space="0" w:color="auto"/>
              </w:divBdr>
            </w:div>
            <w:div w:id="47145401">
              <w:marLeft w:val="0"/>
              <w:marRight w:val="0"/>
              <w:marTop w:val="0"/>
              <w:marBottom w:val="0"/>
              <w:divBdr>
                <w:top w:val="none" w:sz="0" w:space="0" w:color="auto"/>
                <w:left w:val="none" w:sz="0" w:space="0" w:color="auto"/>
                <w:bottom w:val="none" w:sz="0" w:space="0" w:color="auto"/>
                <w:right w:val="none" w:sz="0" w:space="0" w:color="auto"/>
              </w:divBdr>
            </w:div>
            <w:div w:id="151913377">
              <w:marLeft w:val="0"/>
              <w:marRight w:val="0"/>
              <w:marTop w:val="0"/>
              <w:marBottom w:val="0"/>
              <w:divBdr>
                <w:top w:val="none" w:sz="0" w:space="0" w:color="auto"/>
                <w:left w:val="none" w:sz="0" w:space="0" w:color="auto"/>
                <w:bottom w:val="none" w:sz="0" w:space="0" w:color="auto"/>
                <w:right w:val="none" w:sz="0" w:space="0" w:color="auto"/>
              </w:divBdr>
            </w:div>
            <w:div w:id="294525417">
              <w:marLeft w:val="0"/>
              <w:marRight w:val="0"/>
              <w:marTop w:val="0"/>
              <w:marBottom w:val="0"/>
              <w:divBdr>
                <w:top w:val="none" w:sz="0" w:space="0" w:color="auto"/>
                <w:left w:val="none" w:sz="0" w:space="0" w:color="auto"/>
                <w:bottom w:val="none" w:sz="0" w:space="0" w:color="auto"/>
                <w:right w:val="none" w:sz="0" w:space="0" w:color="auto"/>
              </w:divBdr>
            </w:div>
            <w:div w:id="576399050">
              <w:marLeft w:val="0"/>
              <w:marRight w:val="0"/>
              <w:marTop w:val="0"/>
              <w:marBottom w:val="0"/>
              <w:divBdr>
                <w:top w:val="none" w:sz="0" w:space="0" w:color="auto"/>
                <w:left w:val="none" w:sz="0" w:space="0" w:color="auto"/>
                <w:bottom w:val="none" w:sz="0" w:space="0" w:color="auto"/>
                <w:right w:val="none" w:sz="0" w:space="0" w:color="auto"/>
              </w:divBdr>
            </w:div>
            <w:div w:id="764425194">
              <w:marLeft w:val="0"/>
              <w:marRight w:val="0"/>
              <w:marTop w:val="0"/>
              <w:marBottom w:val="0"/>
              <w:divBdr>
                <w:top w:val="none" w:sz="0" w:space="0" w:color="auto"/>
                <w:left w:val="none" w:sz="0" w:space="0" w:color="auto"/>
                <w:bottom w:val="none" w:sz="0" w:space="0" w:color="auto"/>
                <w:right w:val="none" w:sz="0" w:space="0" w:color="auto"/>
              </w:divBdr>
            </w:div>
            <w:div w:id="812405164">
              <w:marLeft w:val="0"/>
              <w:marRight w:val="0"/>
              <w:marTop w:val="0"/>
              <w:marBottom w:val="0"/>
              <w:divBdr>
                <w:top w:val="none" w:sz="0" w:space="0" w:color="auto"/>
                <w:left w:val="none" w:sz="0" w:space="0" w:color="auto"/>
                <w:bottom w:val="none" w:sz="0" w:space="0" w:color="auto"/>
                <w:right w:val="none" w:sz="0" w:space="0" w:color="auto"/>
              </w:divBdr>
            </w:div>
            <w:div w:id="906837549">
              <w:marLeft w:val="0"/>
              <w:marRight w:val="0"/>
              <w:marTop w:val="0"/>
              <w:marBottom w:val="0"/>
              <w:divBdr>
                <w:top w:val="none" w:sz="0" w:space="0" w:color="auto"/>
                <w:left w:val="none" w:sz="0" w:space="0" w:color="auto"/>
                <w:bottom w:val="none" w:sz="0" w:space="0" w:color="auto"/>
                <w:right w:val="none" w:sz="0" w:space="0" w:color="auto"/>
              </w:divBdr>
            </w:div>
            <w:div w:id="1015575266">
              <w:marLeft w:val="0"/>
              <w:marRight w:val="0"/>
              <w:marTop w:val="0"/>
              <w:marBottom w:val="0"/>
              <w:divBdr>
                <w:top w:val="none" w:sz="0" w:space="0" w:color="auto"/>
                <w:left w:val="none" w:sz="0" w:space="0" w:color="auto"/>
                <w:bottom w:val="none" w:sz="0" w:space="0" w:color="auto"/>
                <w:right w:val="none" w:sz="0" w:space="0" w:color="auto"/>
              </w:divBdr>
            </w:div>
            <w:div w:id="1189567296">
              <w:marLeft w:val="0"/>
              <w:marRight w:val="0"/>
              <w:marTop w:val="0"/>
              <w:marBottom w:val="0"/>
              <w:divBdr>
                <w:top w:val="none" w:sz="0" w:space="0" w:color="auto"/>
                <w:left w:val="none" w:sz="0" w:space="0" w:color="auto"/>
                <w:bottom w:val="none" w:sz="0" w:space="0" w:color="auto"/>
                <w:right w:val="none" w:sz="0" w:space="0" w:color="auto"/>
              </w:divBdr>
            </w:div>
            <w:div w:id="1467164825">
              <w:marLeft w:val="0"/>
              <w:marRight w:val="0"/>
              <w:marTop w:val="0"/>
              <w:marBottom w:val="0"/>
              <w:divBdr>
                <w:top w:val="none" w:sz="0" w:space="0" w:color="auto"/>
                <w:left w:val="none" w:sz="0" w:space="0" w:color="auto"/>
                <w:bottom w:val="none" w:sz="0" w:space="0" w:color="auto"/>
                <w:right w:val="none" w:sz="0" w:space="0" w:color="auto"/>
              </w:divBdr>
            </w:div>
            <w:div w:id="1741441749">
              <w:marLeft w:val="0"/>
              <w:marRight w:val="0"/>
              <w:marTop w:val="0"/>
              <w:marBottom w:val="0"/>
              <w:divBdr>
                <w:top w:val="none" w:sz="0" w:space="0" w:color="auto"/>
                <w:left w:val="none" w:sz="0" w:space="0" w:color="auto"/>
                <w:bottom w:val="none" w:sz="0" w:space="0" w:color="auto"/>
                <w:right w:val="none" w:sz="0" w:space="0" w:color="auto"/>
              </w:divBdr>
            </w:div>
            <w:div w:id="1741900089">
              <w:marLeft w:val="0"/>
              <w:marRight w:val="0"/>
              <w:marTop w:val="0"/>
              <w:marBottom w:val="0"/>
              <w:divBdr>
                <w:top w:val="none" w:sz="0" w:space="0" w:color="auto"/>
                <w:left w:val="none" w:sz="0" w:space="0" w:color="auto"/>
                <w:bottom w:val="none" w:sz="0" w:space="0" w:color="auto"/>
                <w:right w:val="none" w:sz="0" w:space="0" w:color="auto"/>
              </w:divBdr>
            </w:div>
            <w:div w:id="19567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4162">
      <w:bodyDiv w:val="1"/>
      <w:marLeft w:val="0"/>
      <w:marRight w:val="0"/>
      <w:marTop w:val="0"/>
      <w:marBottom w:val="0"/>
      <w:divBdr>
        <w:top w:val="none" w:sz="0" w:space="0" w:color="auto"/>
        <w:left w:val="none" w:sz="0" w:space="0" w:color="auto"/>
        <w:bottom w:val="none" w:sz="0" w:space="0" w:color="auto"/>
        <w:right w:val="none" w:sz="0" w:space="0" w:color="auto"/>
      </w:divBdr>
    </w:div>
    <w:div w:id="1298872507">
      <w:bodyDiv w:val="1"/>
      <w:marLeft w:val="0"/>
      <w:marRight w:val="0"/>
      <w:marTop w:val="0"/>
      <w:marBottom w:val="0"/>
      <w:divBdr>
        <w:top w:val="none" w:sz="0" w:space="0" w:color="auto"/>
        <w:left w:val="none" w:sz="0" w:space="0" w:color="auto"/>
        <w:bottom w:val="none" w:sz="0" w:space="0" w:color="auto"/>
        <w:right w:val="none" w:sz="0" w:space="0" w:color="auto"/>
      </w:divBdr>
      <w:divsChild>
        <w:div w:id="1058820362">
          <w:marLeft w:val="446"/>
          <w:marRight w:val="0"/>
          <w:marTop w:val="240"/>
          <w:marBottom w:val="240"/>
          <w:divBdr>
            <w:top w:val="none" w:sz="0" w:space="0" w:color="auto"/>
            <w:left w:val="none" w:sz="0" w:space="0" w:color="auto"/>
            <w:bottom w:val="none" w:sz="0" w:space="0" w:color="auto"/>
            <w:right w:val="none" w:sz="0" w:space="0" w:color="auto"/>
          </w:divBdr>
        </w:div>
        <w:div w:id="217936431">
          <w:marLeft w:val="547"/>
          <w:marRight w:val="0"/>
          <w:marTop w:val="240"/>
          <w:marBottom w:val="240"/>
          <w:divBdr>
            <w:top w:val="none" w:sz="0" w:space="0" w:color="auto"/>
            <w:left w:val="none" w:sz="0" w:space="0" w:color="auto"/>
            <w:bottom w:val="none" w:sz="0" w:space="0" w:color="auto"/>
            <w:right w:val="none" w:sz="0" w:space="0" w:color="auto"/>
          </w:divBdr>
        </w:div>
        <w:div w:id="68508417">
          <w:marLeft w:val="547"/>
          <w:marRight w:val="0"/>
          <w:marTop w:val="240"/>
          <w:marBottom w:val="240"/>
          <w:divBdr>
            <w:top w:val="none" w:sz="0" w:space="0" w:color="auto"/>
            <w:left w:val="none" w:sz="0" w:space="0" w:color="auto"/>
            <w:bottom w:val="none" w:sz="0" w:space="0" w:color="auto"/>
            <w:right w:val="none" w:sz="0" w:space="0" w:color="auto"/>
          </w:divBdr>
        </w:div>
        <w:div w:id="374238192">
          <w:marLeft w:val="547"/>
          <w:marRight w:val="0"/>
          <w:marTop w:val="240"/>
          <w:marBottom w:val="240"/>
          <w:divBdr>
            <w:top w:val="none" w:sz="0" w:space="0" w:color="auto"/>
            <w:left w:val="none" w:sz="0" w:space="0" w:color="auto"/>
            <w:bottom w:val="none" w:sz="0" w:space="0" w:color="auto"/>
            <w:right w:val="none" w:sz="0" w:space="0" w:color="auto"/>
          </w:divBdr>
        </w:div>
        <w:div w:id="1118374757">
          <w:marLeft w:val="1267"/>
          <w:marRight w:val="0"/>
          <w:marTop w:val="240"/>
          <w:marBottom w:val="240"/>
          <w:divBdr>
            <w:top w:val="none" w:sz="0" w:space="0" w:color="auto"/>
            <w:left w:val="none" w:sz="0" w:space="0" w:color="auto"/>
            <w:bottom w:val="none" w:sz="0" w:space="0" w:color="auto"/>
            <w:right w:val="none" w:sz="0" w:space="0" w:color="auto"/>
          </w:divBdr>
        </w:div>
        <w:div w:id="884876591">
          <w:marLeft w:val="1267"/>
          <w:marRight w:val="0"/>
          <w:marTop w:val="240"/>
          <w:marBottom w:val="240"/>
          <w:divBdr>
            <w:top w:val="none" w:sz="0" w:space="0" w:color="auto"/>
            <w:left w:val="none" w:sz="0" w:space="0" w:color="auto"/>
            <w:bottom w:val="none" w:sz="0" w:space="0" w:color="auto"/>
            <w:right w:val="none" w:sz="0" w:space="0" w:color="auto"/>
          </w:divBdr>
        </w:div>
        <w:div w:id="975600403">
          <w:marLeft w:val="1267"/>
          <w:marRight w:val="0"/>
          <w:marTop w:val="240"/>
          <w:marBottom w:val="240"/>
          <w:divBdr>
            <w:top w:val="none" w:sz="0" w:space="0" w:color="auto"/>
            <w:left w:val="none" w:sz="0" w:space="0" w:color="auto"/>
            <w:bottom w:val="none" w:sz="0" w:space="0" w:color="auto"/>
            <w:right w:val="none" w:sz="0" w:space="0" w:color="auto"/>
          </w:divBdr>
        </w:div>
        <w:div w:id="1883982491">
          <w:marLeft w:val="1267"/>
          <w:marRight w:val="0"/>
          <w:marTop w:val="240"/>
          <w:marBottom w:val="240"/>
          <w:divBdr>
            <w:top w:val="none" w:sz="0" w:space="0" w:color="auto"/>
            <w:left w:val="none" w:sz="0" w:space="0" w:color="auto"/>
            <w:bottom w:val="none" w:sz="0" w:space="0" w:color="auto"/>
            <w:right w:val="none" w:sz="0" w:space="0" w:color="auto"/>
          </w:divBdr>
        </w:div>
      </w:divsChild>
    </w:div>
    <w:div w:id="1350330878">
      <w:bodyDiv w:val="1"/>
      <w:marLeft w:val="0"/>
      <w:marRight w:val="0"/>
      <w:marTop w:val="0"/>
      <w:marBottom w:val="0"/>
      <w:divBdr>
        <w:top w:val="none" w:sz="0" w:space="0" w:color="auto"/>
        <w:left w:val="none" w:sz="0" w:space="0" w:color="auto"/>
        <w:bottom w:val="none" w:sz="0" w:space="0" w:color="auto"/>
        <w:right w:val="none" w:sz="0" w:space="0" w:color="auto"/>
      </w:divBdr>
    </w:div>
    <w:div w:id="1354303977">
      <w:bodyDiv w:val="1"/>
      <w:marLeft w:val="0"/>
      <w:marRight w:val="0"/>
      <w:marTop w:val="0"/>
      <w:marBottom w:val="0"/>
      <w:divBdr>
        <w:top w:val="none" w:sz="0" w:space="0" w:color="auto"/>
        <w:left w:val="none" w:sz="0" w:space="0" w:color="auto"/>
        <w:bottom w:val="none" w:sz="0" w:space="0" w:color="auto"/>
        <w:right w:val="none" w:sz="0" w:space="0" w:color="auto"/>
      </w:divBdr>
      <w:divsChild>
        <w:div w:id="36705274">
          <w:marLeft w:val="288"/>
          <w:marRight w:val="0"/>
          <w:marTop w:val="259"/>
          <w:marBottom w:val="0"/>
          <w:divBdr>
            <w:top w:val="none" w:sz="0" w:space="0" w:color="auto"/>
            <w:left w:val="none" w:sz="0" w:space="0" w:color="auto"/>
            <w:bottom w:val="none" w:sz="0" w:space="0" w:color="auto"/>
            <w:right w:val="none" w:sz="0" w:space="0" w:color="auto"/>
          </w:divBdr>
        </w:div>
        <w:div w:id="169679521">
          <w:marLeft w:val="619"/>
          <w:marRight w:val="0"/>
          <w:marTop w:val="115"/>
          <w:marBottom w:val="0"/>
          <w:divBdr>
            <w:top w:val="none" w:sz="0" w:space="0" w:color="auto"/>
            <w:left w:val="none" w:sz="0" w:space="0" w:color="auto"/>
            <w:bottom w:val="none" w:sz="0" w:space="0" w:color="auto"/>
            <w:right w:val="none" w:sz="0" w:space="0" w:color="auto"/>
          </w:divBdr>
        </w:div>
        <w:div w:id="188447044">
          <w:marLeft w:val="619"/>
          <w:marRight w:val="0"/>
          <w:marTop w:val="115"/>
          <w:marBottom w:val="0"/>
          <w:divBdr>
            <w:top w:val="none" w:sz="0" w:space="0" w:color="auto"/>
            <w:left w:val="none" w:sz="0" w:space="0" w:color="auto"/>
            <w:bottom w:val="none" w:sz="0" w:space="0" w:color="auto"/>
            <w:right w:val="none" w:sz="0" w:space="0" w:color="auto"/>
          </w:divBdr>
        </w:div>
        <w:div w:id="479229076">
          <w:marLeft w:val="619"/>
          <w:marRight w:val="0"/>
          <w:marTop w:val="115"/>
          <w:marBottom w:val="0"/>
          <w:divBdr>
            <w:top w:val="none" w:sz="0" w:space="0" w:color="auto"/>
            <w:left w:val="none" w:sz="0" w:space="0" w:color="auto"/>
            <w:bottom w:val="none" w:sz="0" w:space="0" w:color="auto"/>
            <w:right w:val="none" w:sz="0" w:space="0" w:color="auto"/>
          </w:divBdr>
        </w:div>
        <w:div w:id="517473899">
          <w:marLeft w:val="619"/>
          <w:marRight w:val="0"/>
          <w:marTop w:val="115"/>
          <w:marBottom w:val="0"/>
          <w:divBdr>
            <w:top w:val="none" w:sz="0" w:space="0" w:color="auto"/>
            <w:left w:val="none" w:sz="0" w:space="0" w:color="auto"/>
            <w:bottom w:val="none" w:sz="0" w:space="0" w:color="auto"/>
            <w:right w:val="none" w:sz="0" w:space="0" w:color="auto"/>
          </w:divBdr>
        </w:div>
        <w:div w:id="909848222">
          <w:marLeft w:val="288"/>
          <w:marRight w:val="0"/>
          <w:marTop w:val="259"/>
          <w:marBottom w:val="0"/>
          <w:divBdr>
            <w:top w:val="none" w:sz="0" w:space="0" w:color="auto"/>
            <w:left w:val="none" w:sz="0" w:space="0" w:color="auto"/>
            <w:bottom w:val="none" w:sz="0" w:space="0" w:color="auto"/>
            <w:right w:val="none" w:sz="0" w:space="0" w:color="auto"/>
          </w:divBdr>
        </w:div>
        <w:div w:id="923105309">
          <w:marLeft w:val="288"/>
          <w:marRight w:val="0"/>
          <w:marTop w:val="259"/>
          <w:marBottom w:val="0"/>
          <w:divBdr>
            <w:top w:val="none" w:sz="0" w:space="0" w:color="auto"/>
            <w:left w:val="none" w:sz="0" w:space="0" w:color="auto"/>
            <w:bottom w:val="none" w:sz="0" w:space="0" w:color="auto"/>
            <w:right w:val="none" w:sz="0" w:space="0" w:color="auto"/>
          </w:divBdr>
        </w:div>
        <w:div w:id="1169834815">
          <w:marLeft w:val="619"/>
          <w:marRight w:val="0"/>
          <w:marTop w:val="115"/>
          <w:marBottom w:val="0"/>
          <w:divBdr>
            <w:top w:val="none" w:sz="0" w:space="0" w:color="auto"/>
            <w:left w:val="none" w:sz="0" w:space="0" w:color="auto"/>
            <w:bottom w:val="none" w:sz="0" w:space="0" w:color="auto"/>
            <w:right w:val="none" w:sz="0" w:space="0" w:color="auto"/>
          </w:divBdr>
        </w:div>
        <w:div w:id="1293172094">
          <w:marLeft w:val="619"/>
          <w:marRight w:val="0"/>
          <w:marTop w:val="115"/>
          <w:marBottom w:val="0"/>
          <w:divBdr>
            <w:top w:val="none" w:sz="0" w:space="0" w:color="auto"/>
            <w:left w:val="none" w:sz="0" w:space="0" w:color="auto"/>
            <w:bottom w:val="none" w:sz="0" w:space="0" w:color="auto"/>
            <w:right w:val="none" w:sz="0" w:space="0" w:color="auto"/>
          </w:divBdr>
        </w:div>
        <w:div w:id="1619601713">
          <w:marLeft w:val="619"/>
          <w:marRight w:val="0"/>
          <w:marTop w:val="115"/>
          <w:marBottom w:val="0"/>
          <w:divBdr>
            <w:top w:val="none" w:sz="0" w:space="0" w:color="auto"/>
            <w:left w:val="none" w:sz="0" w:space="0" w:color="auto"/>
            <w:bottom w:val="none" w:sz="0" w:space="0" w:color="auto"/>
            <w:right w:val="none" w:sz="0" w:space="0" w:color="auto"/>
          </w:divBdr>
        </w:div>
        <w:div w:id="1687318863">
          <w:marLeft w:val="619"/>
          <w:marRight w:val="0"/>
          <w:marTop w:val="115"/>
          <w:marBottom w:val="0"/>
          <w:divBdr>
            <w:top w:val="none" w:sz="0" w:space="0" w:color="auto"/>
            <w:left w:val="none" w:sz="0" w:space="0" w:color="auto"/>
            <w:bottom w:val="none" w:sz="0" w:space="0" w:color="auto"/>
            <w:right w:val="none" w:sz="0" w:space="0" w:color="auto"/>
          </w:divBdr>
        </w:div>
        <w:div w:id="1731028048">
          <w:marLeft w:val="619"/>
          <w:marRight w:val="0"/>
          <w:marTop w:val="115"/>
          <w:marBottom w:val="0"/>
          <w:divBdr>
            <w:top w:val="none" w:sz="0" w:space="0" w:color="auto"/>
            <w:left w:val="none" w:sz="0" w:space="0" w:color="auto"/>
            <w:bottom w:val="none" w:sz="0" w:space="0" w:color="auto"/>
            <w:right w:val="none" w:sz="0" w:space="0" w:color="auto"/>
          </w:divBdr>
        </w:div>
        <w:div w:id="1841970315">
          <w:marLeft w:val="619"/>
          <w:marRight w:val="0"/>
          <w:marTop w:val="115"/>
          <w:marBottom w:val="0"/>
          <w:divBdr>
            <w:top w:val="none" w:sz="0" w:space="0" w:color="auto"/>
            <w:left w:val="none" w:sz="0" w:space="0" w:color="auto"/>
            <w:bottom w:val="none" w:sz="0" w:space="0" w:color="auto"/>
            <w:right w:val="none" w:sz="0" w:space="0" w:color="auto"/>
          </w:divBdr>
        </w:div>
      </w:divsChild>
    </w:div>
    <w:div w:id="1376543772">
      <w:bodyDiv w:val="1"/>
      <w:marLeft w:val="0"/>
      <w:marRight w:val="0"/>
      <w:marTop w:val="0"/>
      <w:marBottom w:val="0"/>
      <w:divBdr>
        <w:top w:val="none" w:sz="0" w:space="0" w:color="auto"/>
        <w:left w:val="none" w:sz="0" w:space="0" w:color="auto"/>
        <w:bottom w:val="none" w:sz="0" w:space="0" w:color="auto"/>
        <w:right w:val="none" w:sz="0" w:space="0" w:color="auto"/>
      </w:divBdr>
    </w:div>
    <w:div w:id="1377656671">
      <w:bodyDiv w:val="1"/>
      <w:marLeft w:val="0"/>
      <w:marRight w:val="0"/>
      <w:marTop w:val="0"/>
      <w:marBottom w:val="0"/>
      <w:divBdr>
        <w:top w:val="none" w:sz="0" w:space="0" w:color="auto"/>
        <w:left w:val="none" w:sz="0" w:space="0" w:color="auto"/>
        <w:bottom w:val="none" w:sz="0" w:space="0" w:color="auto"/>
        <w:right w:val="none" w:sz="0" w:space="0" w:color="auto"/>
      </w:divBdr>
      <w:divsChild>
        <w:div w:id="1302005342">
          <w:marLeft w:val="446"/>
          <w:marRight w:val="0"/>
          <w:marTop w:val="0"/>
          <w:marBottom w:val="0"/>
          <w:divBdr>
            <w:top w:val="none" w:sz="0" w:space="0" w:color="auto"/>
            <w:left w:val="none" w:sz="0" w:space="0" w:color="auto"/>
            <w:bottom w:val="none" w:sz="0" w:space="0" w:color="auto"/>
            <w:right w:val="none" w:sz="0" w:space="0" w:color="auto"/>
          </w:divBdr>
        </w:div>
      </w:divsChild>
    </w:div>
    <w:div w:id="1423380759">
      <w:bodyDiv w:val="1"/>
      <w:marLeft w:val="0"/>
      <w:marRight w:val="0"/>
      <w:marTop w:val="0"/>
      <w:marBottom w:val="0"/>
      <w:divBdr>
        <w:top w:val="none" w:sz="0" w:space="0" w:color="auto"/>
        <w:left w:val="none" w:sz="0" w:space="0" w:color="auto"/>
        <w:bottom w:val="none" w:sz="0" w:space="0" w:color="auto"/>
        <w:right w:val="none" w:sz="0" w:space="0" w:color="auto"/>
      </w:divBdr>
    </w:div>
    <w:div w:id="1454859541">
      <w:bodyDiv w:val="1"/>
      <w:marLeft w:val="0"/>
      <w:marRight w:val="0"/>
      <w:marTop w:val="0"/>
      <w:marBottom w:val="0"/>
      <w:divBdr>
        <w:top w:val="none" w:sz="0" w:space="0" w:color="auto"/>
        <w:left w:val="none" w:sz="0" w:space="0" w:color="auto"/>
        <w:bottom w:val="none" w:sz="0" w:space="0" w:color="auto"/>
        <w:right w:val="none" w:sz="0" w:space="0" w:color="auto"/>
      </w:divBdr>
    </w:div>
    <w:div w:id="1488593699">
      <w:bodyDiv w:val="1"/>
      <w:marLeft w:val="0"/>
      <w:marRight w:val="0"/>
      <w:marTop w:val="0"/>
      <w:marBottom w:val="0"/>
      <w:divBdr>
        <w:top w:val="none" w:sz="0" w:space="0" w:color="auto"/>
        <w:left w:val="none" w:sz="0" w:space="0" w:color="auto"/>
        <w:bottom w:val="none" w:sz="0" w:space="0" w:color="auto"/>
        <w:right w:val="none" w:sz="0" w:space="0" w:color="auto"/>
      </w:divBdr>
      <w:divsChild>
        <w:div w:id="1741750898">
          <w:marLeft w:val="0"/>
          <w:marRight w:val="0"/>
          <w:marTop w:val="0"/>
          <w:marBottom w:val="0"/>
          <w:divBdr>
            <w:top w:val="none" w:sz="0" w:space="0" w:color="auto"/>
            <w:left w:val="none" w:sz="0" w:space="0" w:color="auto"/>
            <w:bottom w:val="none" w:sz="0" w:space="0" w:color="auto"/>
            <w:right w:val="none" w:sz="0" w:space="0" w:color="auto"/>
          </w:divBdr>
          <w:divsChild>
            <w:div w:id="590358023">
              <w:marLeft w:val="0"/>
              <w:marRight w:val="0"/>
              <w:marTop w:val="0"/>
              <w:marBottom w:val="0"/>
              <w:divBdr>
                <w:top w:val="none" w:sz="0" w:space="0" w:color="auto"/>
                <w:left w:val="none" w:sz="0" w:space="0" w:color="auto"/>
                <w:bottom w:val="none" w:sz="0" w:space="0" w:color="auto"/>
                <w:right w:val="none" w:sz="0" w:space="0" w:color="auto"/>
              </w:divBdr>
              <w:divsChild>
                <w:div w:id="1888368935">
                  <w:marLeft w:val="0"/>
                  <w:marRight w:val="0"/>
                  <w:marTop w:val="0"/>
                  <w:marBottom w:val="0"/>
                  <w:divBdr>
                    <w:top w:val="none" w:sz="0" w:space="0" w:color="auto"/>
                    <w:left w:val="none" w:sz="0" w:space="0" w:color="auto"/>
                    <w:bottom w:val="none" w:sz="0" w:space="0" w:color="auto"/>
                    <w:right w:val="none" w:sz="0" w:space="0" w:color="auto"/>
                  </w:divBdr>
                  <w:divsChild>
                    <w:div w:id="18699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875908">
      <w:bodyDiv w:val="1"/>
      <w:marLeft w:val="0"/>
      <w:marRight w:val="0"/>
      <w:marTop w:val="0"/>
      <w:marBottom w:val="0"/>
      <w:divBdr>
        <w:top w:val="none" w:sz="0" w:space="0" w:color="auto"/>
        <w:left w:val="none" w:sz="0" w:space="0" w:color="auto"/>
        <w:bottom w:val="none" w:sz="0" w:space="0" w:color="auto"/>
        <w:right w:val="none" w:sz="0" w:space="0" w:color="auto"/>
      </w:divBdr>
    </w:div>
    <w:div w:id="1546990099">
      <w:bodyDiv w:val="1"/>
      <w:marLeft w:val="0"/>
      <w:marRight w:val="0"/>
      <w:marTop w:val="0"/>
      <w:marBottom w:val="0"/>
      <w:divBdr>
        <w:top w:val="none" w:sz="0" w:space="0" w:color="auto"/>
        <w:left w:val="none" w:sz="0" w:space="0" w:color="auto"/>
        <w:bottom w:val="none" w:sz="0" w:space="0" w:color="auto"/>
        <w:right w:val="none" w:sz="0" w:space="0" w:color="auto"/>
      </w:divBdr>
    </w:div>
    <w:div w:id="1637643888">
      <w:bodyDiv w:val="1"/>
      <w:marLeft w:val="0"/>
      <w:marRight w:val="0"/>
      <w:marTop w:val="0"/>
      <w:marBottom w:val="0"/>
      <w:divBdr>
        <w:top w:val="none" w:sz="0" w:space="0" w:color="auto"/>
        <w:left w:val="none" w:sz="0" w:space="0" w:color="auto"/>
        <w:bottom w:val="none" w:sz="0" w:space="0" w:color="auto"/>
        <w:right w:val="none" w:sz="0" w:space="0" w:color="auto"/>
      </w:divBdr>
      <w:divsChild>
        <w:div w:id="95684514">
          <w:marLeft w:val="446"/>
          <w:marRight w:val="0"/>
          <w:marTop w:val="0"/>
          <w:marBottom w:val="0"/>
          <w:divBdr>
            <w:top w:val="none" w:sz="0" w:space="0" w:color="auto"/>
            <w:left w:val="none" w:sz="0" w:space="0" w:color="auto"/>
            <w:bottom w:val="none" w:sz="0" w:space="0" w:color="auto"/>
            <w:right w:val="none" w:sz="0" w:space="0" w:color="auto"/>
          </w:divBdr>
        </w:div>
      </w:divsChild>
    </w:div>
    <w:div w:id="1650131205">
      <w:bodyDiv w:val="1"/>
      <w:marLeft w:val="0"/>
      <w:marRight w:val="0"/>
      <w:marTop w:val="0"/>
      <w:marBottom w:val="0"/>
      <w:divBdr>
        <w:top w:val="none" w:sz="0" w:space="0" w:color="auto"/>
        <w:left w:val="none" w:sz="0" w:space="0" w:color="auto"/>
        <w:bottom w:val="none" w:sz="0" w:space="0" w:color="auto"/>
        <w:right w:val="none" w:sz="0" w:space="0" w:color="auto"/>
      </w:divBdr>
    </w:div>
    <w:div w:id="1664622611">
      <w:bodyDiv w:val="1"/>
      <w:marLeft w:val="0"/>
      <w:marRight w:val="0"/>
      <w:marTop w:val="0"/>
      <w:marBottom w:val="0"/>
      <w:divBdr>
        <w:top w:val="none" w:sz="0" w:space="0" w:color="auto"/>
        <w:left w:val="none" w:sz="0" w:space="0" w:color="auto"/>
        <w:bottom w:val="none" w:sz="0" w:space="0" w:color="auto"/>
        <w:right w:val="none" w:sz="0" w:space="0" w:color="auto"/>
      </w:divBdr>
    </w:div>
    <w:div w:id="1681856837">
      <w:bodyDiv w:val="1"/>
      <w:marLeft w:val="0"/>
      <w:marRight w:val="0"/>
      <w:marTop w:val="0"/>
      <w:marBottom w:val="0"/>
      <w:divBdr>
        <w:top w:val="none" w:sz="0" w:space="0" w:color="auto"/>
        <w:left w:val="none" w:sz="0" w:space="0" w:color="auto"/>
        <w:bottom w:val="none" w:sz="0" w:space="0" w:color="auto"/>
        <w:right w:val="none" w:sz="0" w:space="0" w:color="auto"/>
      </w:divBdr>
    </w:div>
    <w:div w:id="1686858360">
      <w:bodyDiv w:val="1"/>
      <w:marLeft w:val="0"/>
      <w:marRight w:val="0"/>
      <w:marTop w:val="0"/>
      <w:marBottom w:val="0"/>
      <w:divBdr>
        <w:top w:val="none" w:sz="0" w:space="0" w:color="auto"/>
        <w:left w:val="none" w:sz="0" w:space="0" w:color="auto"/>
        <w:bottom w:val="none" w:sz="0" w:space="0" w:color="auto"/>
        <w:right w:val="none" w:sz="0" w:space="0" w:color="auto"/>
      </w:divBdr>
    </w:div>
    <w:div w:id="1712414074">
      <w:bodyDiv w:val="1"/>
      <w:marLeft w:val="0"/>
      <w:marRight w:val="0"/>
      <w:marTop w:val="0"/>
      <w:marBottom w:val="0"/>
      <w:divBdr>
        <w:top w:val="none" w:sz="0" w:space="0" w:color="auto"/>
        <w:left w:val="none" w:sz="0" w:space="0" w:color="auto"/>
        <w:bottom w:val="none" w:sz="0" w:space="0" w:color="auto"/>
        <w:right w:val="none" w:sz="0" w:space="0" w:color="auto"/>
      </w:divBdr>
    </w:div>
    <w:div w:id="1747992323">
      <w:bodyDiv w:val="1"/>
      <w:marLeft w:val="0"/>
      <w:marRight w:val="0"/>
      <w:marTop w:val="0"/>
      <w:marBottom w:val="0"/>
      <w:divBdr>
        <w:top w:val="none" w:sz="0" w:space="0" w:color="auto"/>
        <w:left w:val="none" w:sz="0" w:space="0" w:color="auto"/>
        <w:bottom w:val="none" w:sz="0" w:space="0" w:color="auto"/>
        <w:right w:val="none" w:sz="0" w:space="0" w:color="auto"/>
      </w:divBdr>
    </w:div>
    <w:div w:id="1749501637">
      <w:bodyDiv w:val="1"/>
      <w:marLeft w:val="0"/>
      <w:marRight w:val="0"/>
      <w:marTop w:val="0"/>
      <w:marBottom w:val="0"/>
      <w:divBdr>
        <w:top w:val="none" w:sz="0" w:space="0" w:color="auto"/>
        <w:left w:val="none" w:sz="0" w:space="0" w:color="auto"/>
        <w:bottom w:val="none" w:sz="0" w:space="0" w:color="auto"/>
        <w:right w:val="none" w:sz="0" w:space="0" w:color="auto"/>
      </w:divBdr>
    </w:div>
    <w:div w:id="1780373077">
      <w:bodyDiv w:val="1"/>
      <w:marLeft w:val="0"/>
      <w:marRight w:val="0"/>
      <w:marTop w:val="0"/>
      <w:marBottom w:val="0"/>
      <w:divBdr>
        <w:top w:val="none" w:sz="0" w:space="0" w:color="auto"/>
        <w:left w:val="none" w:sz="0" w:space="0" w:color="auto"/>
        <w:bottom w:val="none" w:sz="0" w:space="0" w:color="auto"/>
        <w:right w:val="none" w:sz="0" w:space="0" w:color="auto"/>
      </w:divBdr>
    </w:div>
    <w:div w:id="1799298150">
      <w:bodyDiv w:val="1"/>
      <w:marLeft w:val="0"/>
      <w:marRight w:val="0"/>
      <w:marTop w:val="0"/>
      <w:marBottom w:val="0"/>
      <w:divBdr>
        <w:top w:val="none" w:sz="0" w:space="0" w:color="auto"/>
        <w:left w:val="none" w:sz="0" w:space="0" w:color="auto"/>
        <w:bottom w:val="none" w:sz="0" w:space="0" w:color="auto"/>
        <w:right w:val="none" w:sz="0" w:space="0" w:color="auto"/>
      </w:divBdr>
    </w:div>
    <w:div w:id="1799373114">
      <w:bodyDiv w:val="1"/>
      <w:marLeft w:val="0"/>
      <w:marRight w:val="0"/>
      <w:marTop w:val="0"/>
      <w:marBottom w:val="0"/>
      <w:divBdr>
        <w:top w:val="none" w:sz="0" w:space="0" w:color="auto"/>
        <w:left w:val="none" w:sz="0" w:space="0" w:color="auto"/>
        <w:bottom w:val="none" w:sz="0" w:space="0" w:color="auto"/>
        <w:right w:val="none" w:sz="0" w:space="0" w:color="auto"/>
      </w:divBdr>
    </w:div>
    <w:div w:id="1829705163">
      <w:bodyDiv w:val="1"/>
      <w:marLeft w:val="0"/>
      <w:marRight w:val="0"/>
      <w:marTop w:val="0"/>
      <w:marBottom w:val="0"/>
      <w:divBdr>
        <w:top w:val="none" w:sz="0" w:space="0" w:color="auto"/>
        <w:left w:val="none" w:sz="0" w:space="0" w:color="auto"/>
        <w:bottom w:val="none" w:sz="0" w:space="0" w:color="auto"/>
        <w:right w:val="none" w:sz="0" w:space="0" w:color="auto"/>
      </w:divBdr>
      <w:divsChild>
        <w:div w:id="235213962">
          <w:marLeft w:val="288"/>
          <w:marRight w:val="0"/>
          <w:marTop w:val="259"/>
          <w:marBottom w:val="0"/>
          <w:divBdr>
            <w:top w:val="none" w:sz="0" w:space="0" w:color="auto"/>
            <w:left w:val="none" w:sz="0" w:space="0" w:color="auto"/>
            <w:bottom w:val="none" w:sz="0" w:space="0" w:color="auto"/>
            <w:right w:val="none" w:sz="0" w:space="0" w:color="auto"/>
          </w:divBdr>
        </w:div>
      </w:divsChild>
    </w:div>
    <w:div w:id="1837072324">
      <w:bodyDiv w:val="1"/>
      <w:marLeft w:val="0"/>
      <w:marRight w:val="0"/>
      <w:marTop w:val="0"/>
      <w:marBottom w:val="0"/>
      <w:divBdr>
        <w:top w:val="none" w:sz="0" w:space="0" w:color="auto"/>
        <w:left w:val="none" w:sz="0" w:space="0" w:color="auto"/>
        <w:bottom w:val="none" w:sz="0" w:space="0" w:color="auto"/>
        <w:right w:val="none" w:sz="0" w:space="0" w:color="auto"/>
      </w:divBdr>
    </w:div>
    <w:div w:id="1840001613">
      <w:bodyDiv w:val="1"/>
      <w:marLeft w:val="0"/>
      <w:marRight w:val="0"/>
      <w:marTop w:val="0"/>
      <w:marBottom w:val="0"/>
      <w:divBdr>
        <w:top w:val="none" w:sz="0" w:space="0" w:color="auto"/>
        <w:left w:val="none" w:sz="0" w:space="0" w:color="auto"/>
        <w:bottom w:val="none" w:sz="0" w:space="0" w:color="auto"/>
        <w:right w:val="none" w:sz="0" w:space="0" w:color="auto"/>
      </w:divBdr>
    </w:div>
    <w:div w:id="1850293309">
      <w:bodyDiv w:val="1"/>
      <w:marLeft w:val="0"/>
      <w:marRight w:val="0"/>
      <w:marTop w:val="0"/>
      <w:marBottom w:val="0"/>
      <w:divBdr>
        <w:top w:val="none" w:sz="0" w:space="0" w:color="auto"/>
        <w:left w:val="none" w:sz="0" w:space="0" w:color="auto"/>
        <w:bottom w:val="none" w:sz="0" w:space="0" w:color="auto"/>
        <w:right w:val="none" w:sz="0" w:space="0" w:color="auto"/>
      </w:divBdr>
      <w:divsChild>
        <w:div w:id="1645428223">
          <w:marLeft w:val="446"/>
          <w:marRight w:val="0"/>
          <w:marTop w:val="0"/>
          <w:marBottom w:val="0"/>
          <w:divBdr>
            <w:top w:val="none" w:sz="0" w:space="0" w:color="auto"/>
            <w:left w:val="none" w:sz="0" w:space="0" w:color="auto"/>
            <w:bottom w:val="none" w:sz="0" w:space="0" w:color="auto"/>
            <w:right w:val="none" w:sz="0" w:space="0" w:color="auto"/>
          </w:divBdr>
        </w:div>
      </w:divsChild>
    </w:div>
    <w:div w:id="1867059593">
      <w:bodyDiv w:val="1"/>
      <w:marLeft w:val="0"/>
      <w:marRight w:val="0"/>
      <w:marTop w:val="0"/>
      <w:marBottom w:val="0"/>
      <w:divBdr>
        <w:top w:val="none" w:sz="0" w:space="0" w:color="auto"/>
        <w:left w:val="none" w:sz="0" w:space="0" w:color="auto"/>
        <w:bottom w:val="none" w:sz="0" w:space="0" w:color="auto"/>
        <w:right w:val="none" w:sz="0" w:space="0" w:color="auto"/>
      </w:divBdr>
    </w:div>
    <w:div w:id="1888108212">
      <w:bodyDiv w:val="1"/>
      <w:marLeft w:val="0"/>
      <w:marRight w:val="0"/>
      <w:marTop w:val="0"/>
      <w:marBottom w:val="0"/>
      <w:divBdr>
        <w:top w:val="none" w:sz="0" w:space="0" w:color="auto"/>
        <w:left w:val="none" w:sz="0" w:space="0" w:color="auto"/>
        <w:bottom w:val="none" w:sz="0" w:space="0" w:color="auto"/>
        <w:right w:val="none" w:sz="0" w:space="0" w:color="auto"/>
      </w:divBdr>
    </w:div>
    <w:div w:id="1888178513">
      <w:bodyDiv w:val="1"/>
      <w:marLeft w:val="0"/>
      <w:marRight w:val="0"/>
      <w:marTop w:val="0"/>
      <w:marBottom w:val="0"/>
      <w:divBdr>
        <w:top w:val="none" w:sz="0" w:space="0" w:color="auto"/>
        <w:left w:val="none" w:sz="0" w:space="0" w:color="auto"/>
        <w:bottom w:val="none" w:sz="0" w:space="0" w:color="auto"/>
        <w:right w:val="none" w:sz="0" w:space="0" w:color="auto"/>
      </w:divBdr>
      <w:divsChild>
        <w:div w:id="1319770614">
          <w:marLeft w:val="0"/>
          <w:marRight w:val="0"/>
          <w:marTop w:val="0"/>
          <w:marBottom w:val="0"/>
          <w:divBdr>
            <w:top w:val="none" w:sz="0" w:space="0" w:color="auto"/>
            <w:left w:val="none" w:sz="0" w:space="0" w:color="auto"/>
            <w:bottom w:val="none" w:sz="0" w:space="0" w:color="auto"/>
            <w:right w:val="none" w:sz="0" w:space="0" w:color="auto"/>
          </w:divBdr>
          <w:divsChild>
            <w:div w:id="19356338">
              <w:marLeft w:val="0"/>
              <w:marRight w:val="0"/>
              <w:marTop w:val="0"/>
              <w:marBottom w:val="0"/>
              <w:divBdr>
                <w:top w:val="none" w:sz="0" w:space="0" w:color="auto"/>
                <w:left w:val="none" w:sz="0" w:space="0" w:color="auto"/>
                <w:bottom w:val="none" w:sz="0" w:space="0" w:color="auto"/>
                <w:right w:val="none" w:sz="0" w:space="0" w:color="auto"/>
              </w:divBdr>
            </w:div>
            <w:div w:id="245573237">
              <w:marLeft w:val="0"/>
              <w:marRight w:val="0"/>
              <w:marTop w:val="0"/>
              <w:marBottom w:val="0"/>
              <w:divBdr>
                <w:top w:val="none" w:sz="0" w:space="0" w:color="auto"/>
                <w:left w:val="none" w:sz="0" w:space="0" w:color="auto"/>
                <w:bottom w:val="none" w:sz="0" w:space="0" w:color="auto"/>
                <w:right w:val="none" w:sz="0" w:space="0" w:color="auto"/>
              </w:divBdr>
            </w:div>
            <w:div w:id="283270976">
              <w:marLeft w:val="0"/>
              <w:marRight w:val="0"/>
              <w:marTop w:val="0"/>
              <w:marBottom w:val="0"/>
              <w:divBdr>
                <w:top w:val="none" w:sz="0" w:space="0" w:color="auto"/>
                <w:left w:val="none" w:sz="0" w:space="0" w:color="auto"/>
                <w:bottom w:val="none" w:sz="0" w:space="0" w:color="auto"/>
                <w:right w:val="none" w:sz="0" w:space="0" w:color="auto"/>
              </w:divBdr>
            </w:div>
            <w:div w:id="830871896">
              <w:marLeft w:val="0"/>
              <w:marRight w:val="0"/>
              <w:marTop w:val="0"/>
              <w:marBottom w:val="0"/>
              <w:divBdr>
                <w:top w:val="none" w:sz="0" w:space="0" w:color="auto"/>
                <w:left w:val="none" w:sz="0" w:space="0" w:color="auto"/>
                <w:bottom w:val="none" w:sz="0" w:space="0" w:color="auto"/>
                <w:right w:val="none" w:sz="0" w:space="0" w:color="auto"/>
              </w:divBdr>
            </w:div>
            <w:div w:id="916868355">
              <w:marLeft w:val="0"/>
              <w:marRight w:val="0"/>
              <w:marTop w:val="0"/>
              <w:marBottom w:val="0"/>
              <w:divBdr>
                <w:top w:val="none" w:sz="0" w:space="0" w:color="auto"/>
                <w:left w:val="none" w:sz="0" w:space="0" w:color="auto"/>
                <w:bottom w:val="none" w:sz="0" w:space="0" w:color="auto"/>
                <w:right w:val="none" w:sz="0" w:space="0" w:color="auto"/>
              </w:divBdr>
            </w:div>
            <w:div w:id="948581159">
              <w:marLeft w:val="0"/>
              <w:marRight w:val="0"/>
              <w:marTop w:val="0"/>
              <w:marBottom w:val="0"/>
              <w:divBdr>
                <w:top w:val="none" w:sz="0" w:space="0" w:color="auto"/>
                <w:left w:val="none" w:sz="0" w:space="0" w:color="auto"/>
                <w:bottom w:val="none" w:sz="0" w:space="0" w:color="auto"/>
                <w:right w:val="none" w:sz="0" w:space="0" w:color="auto"/>
              </w:divBdr>
            </w:div>
            <w:div w:id="1465463577">
              <w:marLeft w:val="0"/>
              <w:marRight w:val="0"/>
              <w:marTop w:val="0"/>
              <w:marBottom w:val="0"/>
              <w:divBdr>
                <w:top w:val="none" w:sz="0" w:space="0" w:color="auto"/>
                <w:left w:val="none" w:sz="0" w:space="0" w:color="auto"/>
                <w:bottom w:val="none" w:sz="0" w:space="0" w:color="auto"/>
                <w:right w:val="none" w:sz="0" w:space="0" w:color="auto"/>
              </w:divBdr>
            </w:div>
            <w:div w:id="1627851771">
              <w:marLeft w:val="0"/>
              <w:marRight w:val="0"/>
              <w:marTop w:val="0"/>
              <w:marBottom w:val="0"/>
              <w:divBdr>
                <w:top w:val="none" w:sz="0" w:space="0" w:color="auto"/>
                <w:left w:val="none" w:sz="0" w:space="0" w:color="auto"/>
                <w:bottom w:val="none" w:sz="0" w:space="0" w:color="auto"/>
                <w:right w:val="none" w:sz="0" w:space="0" w:color="auto"/>
              </w:divBdr>
            </w:div>
            <w:div w:id="1774981474">
              <w:marLeft w:val="0"/>
              <w:marRight w:val="0"/>
              <w:marTop w:val="0"/>
              <w:marBottom w:val="0"/>
              <w:divBdr>
                <w:top w:val="none" w:sz="0" w:space="0" w:color="auto"/>
                <w:left w:val="none" w:sz="0" w:space="0" w:color="auto"/>
                <w:bottom w:val="none" w:sz="0" w:space="0" w:color="auto"/>
                <w:right w:val="none" w:sz="0" w:space="0" w:color="auto"/>
              </w:divBdr>
            </w:div>
            <w:div w:id="1912616270">
              <w:marLeft w:val="0"/>
              <w:marRight w:val="0"/>
              <w:marTop w:val="0"/>
              <w:marBottom w:val="0"/>
              <w:divBdr>
                <w:top w:val="none" w:sz="0" w:space="0" w:color="auto"/>
                <w:left w:val="none" w:sz="0" w:space="0" w:color="auto"/>
                <w:bottom w:val="none" w:sz="0" w:space="0" w:color="auto"/>
                <w:right w:val="none" w:sz="0" w:space="0" w:color="auto"/>
              </w:divBdr>
            </w:div>
            <w:div w:id="20236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96377">
      <w:bodyDiv w:val="1"/>
      <w:marLeft w:val="0"/>
      <w:marRight w:val="0"/>
      <w:marTop w:val="0"/>
      <w:marBottom w:val="0"/>
      <w:divBdr>
        <w:top w:val="none" w:sz="0" w:space="0" w:color="auto"/>
        <w:left w:val="none" w:sz="0" w:space="0" w:color="auto"/>
        <w:bottom w:val="none" w:sz="0" w:space="0" w:color="auto"/>
        <w:right w:val="none" w:sz="0" w:space="0" w:color="auto"/>
      </w:divBdr>
    </w:div>
    <w:div w:id="1947536052">
      <w:bodyDiv w:val="1"/>
      <w:marLeft w:val="0"/>
      <w:marRight w:val="0"/>
      <w:marTop w:val="0"/>
      <w:marBottom w:val="0"/>
      <w:divBdr>
        <w:top w:val="none" w:sz="0" w:space="0" w:color="auto"/>
        <w:left w:val="none" w:sz="0" w:space="0" w:color="auto"/>
        <w:bottom w:val="none" w:sz="0" w:space="0" w:color="auto"/>
        <w:right w:val="none" w:sz="0" w:space="0" w:color="auto"/>
      </w:divBdr>
    </w:div>
    <w:div w:id="1948191189">
      <w:bodyDiv w:val="1"/>
      <w:marLeft w:val="0"/>
      <w:marRight w:val="0"/>
      <w:marTop w:val="0"/>
      <w:marBottom w:val="0"/>
      <w:divBdr>
        <w:top w:val="none" w:sz="0" w:space="0" w:color="auto"/>
        <w:left w:val="none" w:sz="0" w:space="0" w:color="auto"/>
        <w:bottom w:val="none" w:sz="0" w:space="0" w:color="auto"/>
        <w:right w:val="none" w:sz="0" w:space="0" w:color="auto"/>
      </w:divBdr>
    </w:div>
    <w:div w:id="2042511154">
      <w:bodyDiv w:val="1"/>
      <w:marLeft w:val="0"/>
      <w:marRight w:val="0"/>
      <w:marTop w:val="0"/>
      <w:marBottom w:val="0"/>
      <w:divBdr>
        <w:top w:val="none" w:sz="0" w:space="0" w:color="auto"/>
        <w:left w:val="none" w:sz="0" w:space="0" w:color="auto"/>
        <w:bottom w:val="none" w:sz="0" w:space="0" w:color="auto"/>
        <w:right w:val="none" w:sz="0" w:space="0" w:color="auto"/>
      </w:divBdr>
    </w:div>
    <w:div w:id="2061393473">
      <w:bodyDiv w:val="1"/>
      <w:marLeft w:val="0"/>
      <w:marRight w:val="0"/>
      <w:marTop w:val="0"/>
      <w:marBottom w:val="0"/>
      <w:divBdr>
        <w:top w:val="none" w:sz="0" w:space="0" w:color="auto"/>
        <w:left w:val="none" w:sz="0" w:space="0" w:color="auto"/>
        <w:bottom w:val="none" w:sz="0" w:space="0" w:color="auto"/>
        <w:right w:val="none" w:sz="0" w:space="0" w:color="auto"/>
      </w:divBdr>
    </w:div>
    <w:div w:id="2086564790">
      <w:bodyDiv w:val="1"/>
      <w:marLeft w:val="0"/>
      <w:marRight w:val="0"/>
      <w:marTop w:val="0"/>
      <w:marBottom w:val="0"/>
      <w:divBdr>
        <w:top w:val="none" w:sz="0" w:space="0" w:color="auto"/>
        <w:left w:val="none" w:sz="0" w:space="0" w:color="auto"/>
        <w:bottom w:val="none" w:sz="0" w:space="0" w:color="auto"/>
        <w:right w:val="none" w:sz="0" w:space="0" w:color="auto"/>
      </w:divBdr>
    </w:div>
    <w:div w:id="2088845736">
      <w:bodyDiv w:val="1"/>
      <w:marLeft w:val="0"/>
      <w:marRight w:val="0"/>
      <w:marTop w:val="0"/>
      <w:marBottom w:val="0"/>
      <w:divBdr>
        <w:top w:val="none" w:sz="0" w:space="0" w:color="auto"/>
        <w:left w:val="none" w:sz="0" w:space="0" w:color="auto"/>
        <w:bottom w:val="none" w:sz="0" w:space="0" w:color="auto"/>
        <w:right w:val="none" w:sz="0" w:space="0" w:color="auto"/>
      </w:divBdr>
    </w:div>
    <w:div w:id="2102290364">
      <w:bodyDiv w:val="1"/>
      <w:marLeft w:val="0"/>
      <w:marRight w:val="0"/>
      <w:marTop w:val="0"/>
      <w:marBottom w:val="0"/>
      <w:divBdr>
        <w:top w:val="none" w:sz="0" w:space="0" w:color="auto"/>
        <w:left w:val="none" w:sz="0" w:space="0" w:color="auto"/>
        <w:bottom w:val="none" w:sz="0" w:space="0" w:color="auto"/>
        <w:right w:val="none" w:sz="0" w:space="0" w:color="auto"/>
      </w:divBdr>
    </w:div>
    <w:div w:id="2113935803">
      <w:bodyDiv w:val="1"/>
      <w:marLeft w:val="0"/>
      <w:marRight w:val="0"/>
      <w:marTop w:val="0"/>
      <w:marBottom w:val="0"/>
      <w:divBdr>
        <w:top w:val="none" w:sz="0" w:space="0" w:color="auto"/>
        <w:left w:val="none" w:sz="0" w:space="0" w:color="auto"/>
        <w:bottom w:val="none" w:sz="0" w:space="0" w:color="auto"/>
        <w:right w:val="none" w:sz="0" w:space="0" w:color="auto"/>
      </w:divBdr>
    </w:div>
    <w:div w:id="2136830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oogle.com/business/" TargetMode="Externa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facebook.com/business/learn/set-up-facebook-page" TargetMode="External"/><Relationship Id="rId7" Type="http://schemas.openxmlformats.org/officeDocument/2006/relationships/settings" Target="settings.xml"/><Relationship Id="rId12" Type="http://schemas.openxmlformats.org/officeDocument/2006/relationships/hyperlink" Target="https://support.google.com/analytics/answer/4553001?hl=en" TargetMode="External"/><Relationship Id="rId17" Type="http://schemas.openxmlformats.org/officeDocument/2006/relationships/hyperlink" Target="http://www.adwords.google.com"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nalytics.google.com/analytics/web/?authuser=0" TargetMode="External"/><Relationship Id="rId24" Type="http://schemas.openxmlformats.org/officeDocument/2006/relationships/hyperlink" Target="https://www.facebook.com/campaign/landing/?campaign_id=218731125206648&amp;placement=%2Fadvertising&amp;creative&amp;url=https%3A%2F%2Fwww.facebook.com%2Fads%2Fmanage%2Fpowereditor%2F" TargetMode="Externa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hyperlink" Target="https://www.facebook.com/campaign/landing/?campaign_id=218731125206648&amp;placement=%2Fadvertising&amp;creative&amp;url=https%3A%2F%2Fwww.facebook.com%2Fads%2Fcreate%2F"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acebook.com/business/products/ad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www.facebook.com/pages/create?url=https%3A%2F%2Fwww.facebook.com%2Fpages%2Fcreate&amp;campaign_id=218731125206648&amp;placement=%2Fadvertising" TargetMode="External"/><Relationship Id="rId27"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m%20katsiroubas\Downloads\Hostopia%20User%20Guid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A0F73034B65B4F93B520EED543E194" ma:contentTypeVersion="1" ma:contentTypeDescription="Create a new document." ma:contentTypeScope="" ma:versionID="7434f45e7ecede453742a8f8af26b9cc">
  <xsd:schema xmlns:xsd="http://www.w3.org/2001/XMLSchema" xmlns:xs="http://www.w3.org/2001/XMLSchema" xmlns:p="http://schemas.microsoft.com/office/2006/metadata/properties" xmlns:ns2="4f82beaa-db71-4306-b6dc-58d6aa3ae26f" targetNamespace="http://schemas.microsoft.com/office/2006/metadata/properties" ma:root="true" ma:fieldsID="0a107e4608214754196483b611881910" ns2:_="">
    <xsd:import namespace="4f82beaa-db71-4306-b6dc-58d6aa3ae26f"/>
    <xsd:element name="properties">
      <xsd:complexType>
        <xsd:sequence>
          <xsd:element name="documentManagement">
            <xsd:complexType>
              <xsd:all>
                <xsd:element ref="ns2:Document_x0020_Type" minOccurs="0"/>
                <xsd:element ref="ns2:Release_x0020_Version" minOccurs="0"/>
                <xsd:element ref="ns2:Project_x002f_Program" minOccurs="0"/>
                <xsd:element ref="ns2:Language" minOccurs="0"/>
                <xsd:element ref="ns2:Target_x0020_Audienc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2beaa-db71-4306-b6dc-58d6aa3ae26f" elementFormDefault="qualified">
    <xsd:import namespace="http://schemas.microsoft.com/office/2006/documentManagement/types"/>
    <xsd:import namespace="http://schemas.microsoft.com/office/infopath/2007/PartnerControls"/>
    <xsd:element name="Document_x0020_Type" ma:index="8" nillable="true" ma:displayName="Document Type" ma:format="Dropdown" ma:internalName="Document_x0020_Type">
      <xsd:simpleType>
        <xsd:restriction base="dms:Choice">
          <xsd:enumeration value="User Guide"/>
          <xsd:enumeration value="Tutorial"/>
          <xsd:enumeration value="Help File"/>
          <xsd:enumeration value="Internal"/>
          <xsd:enumeration value="Translation"/>
          <xsd:enumeration value="Template"/>
        </xsd:restriction>
      </xsd:simpleType>
    </xsd:element>
    <xsd:element name="Release_x0020_Version" ma:index="9" nillable="true" ma:displayName="Release Version" ma:internalName="Release_x0020_Version">
      <xsd:simpleType>
        <xsd:restriction base="dms:Text">
          <xsd:maxLength value="255"/>
        </xsd:restriction>
      </xsd:simpleType>
    </xsd:element>
    <xsd:element name="Project_x002f_Program" ma:index="10" nillable="true" ma:displayName="Project/Program" ma:format="Dropdown" ma:internalName="Project_x002f_Program">
      <xsd:simpleType>
        <xsd:restriction base="dms:Choice">
          <xsd:enumeration value="Ad Manager"/>
          <xsd:enumeration value="Advanced Template Manager"/>
          <xsd:enumeration value="Analytics"/>
          <xsd:enumeration value="Announcer"/>
          <xsd:enumeration value="Announcer Pro"/>
          <xsd:enumeration value="Appointment Scheduler"/>
          <xsd:enumeration value="Call Tracking"/>
          <xsd:enumeration value="Custom Error Pages"/>
          <xsd:enumeration value="Disk Usage"/>
          <xsd:enumeration value="DNS Manager"/>
          <xsd:enumeration value="EasyBlogBuilder"/>
          <xsd:enumeration value="EasyContact"/>
          <xsd:enumeration value="EasyMailSetup"/>
          <xsd:enumeration value="EasySiteOptimizer"/>
          <xsd:enumeration value="EasySiteWizard"/>
          <xsd:enumeration value="EasyStoreMaker"/>
          <xsd:enumeration value="EBiz Card"/>
          <xsd:enumeration value="FaxtoEmail"/>
          <xsd:enumeration value="FileManagerPro"/>
          <xsd:enumeration value="File Restore"/>
          <xsd:enumeration value="Front Page Manager"/>
          <xsd:enumeration value="InformLead"/>
          <xsd:enumeration value="Joomla Installer"/>
          <xsd:enumeration value="Log Manager"/>
          <xsd:enumeration value="MerchEngines"/>
          <xsd:enumeration value="MySQL Manager"/>
          <xsd:enumeration value="MSSQL Manager"/>
          <xsd:enumeration value="OneList"/>
          <xsd:enumeration value="OS Commerce"/>
          <xsd:enumeration value="ReputationManager"/>
          <xsd:enumeration value="PhotoAlbum"/>
          <xsd:enumeration value="Pinnacle Shopping Cart"/>
          <xsd:enumeration value="Social Stream"/>
          <xsd:enumeration value="SSL Manager"/>
          <xsd:enumeration value="SyncSuite - BB"/>
          <xsd:enumeration value="SyncSuite - Outlook"/>
          <xsd:enumeration value="SyncSuite - Outlook Express"/>
          <xsd:enumeration value="SyncSuite - WinMob"/>
          <xsd:enumeration value="SyncSuite - Android"/>
          <xsd:enumeration value="SyncSuite - IPhone"/>
          <xsd:enumeration value="WebHostOs"/>
          <xsd:enumeration value="Webmail"/>
          <xsd:enumeration value="WebsiteOS"/>
          <xsd:enumeration value="Website Security"/>
          <xsd:enumeration value="Windows Services"/>
          <xsd:enumeration value="WordPress Installer"/>
        </xsd:restriction>
      </xsd:simpleType>
    </xsd:element>
    <xsd:element name="Language" ma:index="11" nillable="true" ma:displayName="Language" ma:internalName="Language">
      <xsd:simpleType>
        <xsd:restriction base="dms:Text">
          <xsd:maxLength value="255"/>
        </xsd:restriction>
      </xsd:simpleType>
    </xsd:element>
    <xsd:element name="Target_x0020_Audiences" ma:index="12" nillable="true" ma:displayName="Target Audiences" ma:internalName="Target_x0020_Audiences"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anguage xmlns="4f82beaa-db71-4306-b6dc-58d6aa3ae26f" xsi:nil="true"/>
    <Document_x0020_Type xmlns="4f82beaa-db71-4306-b6dc-58d6aa3ae26f">Template</Document_x0020_Type>
    <Target_x0020_Audiences xmlns="4f82beaa-db71-4306-b6dc-58d6aa3ae26f" xsi:nil="true"/>
    <Release_x0020_Version xmlns="4f82beaa-db71-4306-b6dc-58d6aa3ae26f" xsi:nil="true"/>
    <Project_x002f_Program xmlns="4f82beaa-db71-4306-b6dc-58d6aa3ae26f"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D88463-D212-4BDC-97BE-E0CBF050B0EE}">
  <ds:schemaRefs>
    <ds:schemaRef ds:uri="http://schemas.microsoft.com/sharepoint/v3/contenttype/forms"/>
  </ds:schemaRefs>
</ds:datastoreItem>
</file>

<file path=customXml/itemProps2.xml><?xml version="1.0" encoding="utf-8"?>
<ds:datastoreItem xmlns:ds="http://schemas.openxmlformats.org/officeDocument/2006/customXml" ds:itemID="{21643CD6-A341-4401-9994-69C7337AD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2beaa-db71-4306-b6dc-58d6aa3ae2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667055-580B-4A9E-899C-AD2469740322}">
  <ds:schemaRefs>
    <ds:schemaRef ds:uri="http://schemas.microsoft.com/office/2006/metadata/properties"/>
    <ds:schemaRef ds:uri="http://schemas.microsoft.com/office/infopath/2007/PartnerControls"/>
    <ds:schemaRef ds:uri="4f82beaa-db71-4306-b6dc-58d6aa3ae26f"/>
  </ds:schemaRefs>
</ds:datastoreItem>
</file>

<file path=customXml/itemProps4.xml><?xml version="1.0" encoding="utf-8"?>
<ds:datastoreItem xmlns:ds="http://schemas.openxmlformats.org/officeDocument/2006/customXml" ds:itemID="{5437C1DF-187D-4E36-A4B9-86CE0A739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Hostopia User Guide</Template>
  <TotalTime>306</TotalTime>
  <Pages>13</Pages>
  <Words>4177</Words>
  <Characters>23813</Characters>
  <Application>Microsoft Office Word</Application>
  <DocSecurity>0</DocSecurity>
  <Lines>198</Lines>
  <Paragraphs>55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Right Time Engagement (RTE) Basic Emails</vt:lpstr>
      <vt:lpstr>Hostopia Solutions Requirements Document</vt:lpstr>
    </vt:vector>
  </TitlesOfParts>
  <Company>Hostopia.com, Inc.</Company>
  <LinksUpToDate>false</LinksUpToDate>
  <CharactersWithSpaces>27935</CharactersWithSpaces>
  <SharedDoc>false</SharedDoc>
  <HLinks>
    <vt:vector size="282" baseType="variant">
      <vt:variant>
        <vt:i4>1179709</vt:i4>
      </vt:variant>
      <vt:variant>
        <vt:i4>287</vt:i4>
      </vt:variant>
      <vt:variant>
        <vt:i4>0</vt:i4>
      </vt:variant>
      <vt:variant>
        <vt:i4>5</vt:i4>
      </vt:variant>
      <vt:variant>
        <vt:lpwstr/>
      </vt:variant>
      <vt:variant>
        <vt:lpwstr>_Toc273093510</vt:lpwstr>
      </vt:variant>
      <vt:variant>
        <vt:i4>1114171</vt:i4>
      </vt:variant>
      <vt:variant>
        <vt:i4>278</vt:i4>
      </vt:variant>
      <vt:variant>
        <vt:i4>0</vt:i4>
      </vt:variant>
      <vt:variant>
        <vt:i4>5</vt:i4>
      </vt:variant>
      <vt:variant>
        <vt:lpwstr/>
      </vt:variant>
      <vt:variant>
        <vt:lpwstr>_Toc273093323</vt:lpwstr>
      </vt:variant>
      <vt:variant>
        <vt:i4>1114171</vt:i4>
      </vt:variant>
      <vt:variant>
        <vt:i4>272</vt:i4>
      </vt:variant>
      <vt:variant>
        <vt:i4>0</vt:i4>
      </vt:variant>
      <vt:variant>
        <vt:i4>5</vt:i4>
      </vt:variant>
      <vt:variant>
        <vt:lpwstr/>
      </vt:variant>
      <vt:variant>
        <vt:lpwstr>_Toc273093322</vt:lpwstr>
      </vt:variant>
      <vt:variant>
        <vt:i4>1114171</vt:i4>
      </vt:variant>
      <vt:variant>
        <vt:i4>266</vt:i4>
      </vt:variant>
      <vt:variant>
        <vt:i4>0</vt:i4>
      </vt:variant>
      <vt:variant>
        <vt:i4>5</vt:i4>
      </vt:variant>
      <vt:variant>
        <vt:lpwstr/>
      </vt:variant>
      <vt:variant>
        <vt:lpwstr>_Toc273093321</vt:lpwstr>
      </vt:variant>
      <vt:variant>
        <vt:i4>1114171</vt:i4>
      </vt:variant>
      <vt:variant>
        <vt:i4>260</vt:i4>
      </vt:variant>
      <vt:variant>
        <vt:i4>0</vt:i4>
      </vt:variant>
      <vt:variant>
        <vt:i4>5</vt:i4>
      </vt:variant>
      <vt:variant>
        <vt:lpwstr/>
      </vt:variant>
      <vt:variant>
        <vt:lpwstr>_Toc273093320</vt:lpwstr>
      </vt:variant>
      <vt:variant>
        <vt:i4>1179707</vt:i4>
      </vt:variant>
      <vt:variant>
        <vt:i4>254</vt:i4>
      </vt:variant>
      <vt:variant>
        <vt:i4>0</vt:i4>
      </vt:variant>
      <vt:variant>
        <vt:i4>5</vt:i4>
      </vt:variant>
      <vt:variant>
        <vt:lpwstr/>
      </vt:variant>
      <vt:variant>
        <vt:lpwstr>_Toc273093319</vt:lpwstr>
      </vt:variant>
      <vt:variant>
        <vt:i4>1179707</vt:i4>
      </vt:variant>
      <vt:variant>
        <vt:i4>248</vt:i4>
      </vt:variant>
      <vt:variant>
        <vt:i4>0</vt:i4>
      </vt:variant>
      <vt:variant>
        <vt:i4>5</vt:i4>
      </vt:variant>
      <vt:variant>
        <vt:lpwstr/>
      </vt:variant>
      <vt:variant>
        <vt:lpwstr>_Toc273093318</vt:lpwstr>
      </vt:variant>
      <vt:variant>
        <vt:i4>1179707</vt:i4>
      </vt:variant>
      <vt:variant>
        <vt:i4>242</vt:i4>
      </vt:variant>
      <vt:variant>
        <vt:i4>0</vt:i4>
      </vt:variant>
      <vt:variant>
        <vt:i4>5</vt:i4>
      </vt:variant>
      <vt:variant>
        <vt:lpwstr/>
      </vt:variant>
      <vt:variant>
        <vt:lpwstr>_Toc273093317</vt:lpwstr>
      </vt:variant>
      <vt:variant>
        <vt:i4>1179707</vt:i4>
      </vt:variant>
      <vt:variant>
        <vt:i4>236</vt:i4>
      </vt:variant>
      <vt:variant>
        <vt:i4>0</vt:i4>
      </vt:variant>
      <vt:variant>
        <vt:i4>5</vt:i4>
      </vt:variant>
      <vt:variant>
        <vt:lpwstr/>
      </vt:variant>
      <vt:variant>
        <vt:lpwstr>_Toc273093316</vt:lpwstr>
      </vt:variant>
      <vt:variant>
        <vt:i4>1179707</vt:i4>
      </vt:variant>
      <vt:variant>
        <vt:i4>230</vt:i4>
      </vt:variant>
      <vt:variant>
        <vt:i4>0</vt:i4>
      </vt:variant>
      <vt:variant>
        <vt:i4>5</vt:i4>
      </vt:variant>
      <vt:variant>
        <vt:lpwstr/>
      </vt:variant>
      <vt:variant>
        <vt:lpwstr>_Toc273093315</vt:lpwstr>
      </vt:variant>
      <vt:variant>
        <vt:i4>1179707</vt:i4>
      </vt:variant>
      <vt:variant>
        <vt:i4>224</vt:i4>
      </vt:variant>
      <vt:variant>
        <vt:i4>0</vt:i4>
      </vt:variant>
      <vt:variant>
        <vt:i4>5</vt:i4>
      </vt:variant>
      <vt:variant>
        <vt:lpwstr/>
      </vt:variant>
      <vt:variant>
        <vt:lpwstr>_Toc273093314</vt:lpwstr>
      </vt:variant>
      <vt:variant>
        <vt:i4>1179707</vt:i4>
      </vt:variant>
      <vt:variant>
        <vt:i4>218</vt:i4>
      </vt:variant>
      <vt:variant>
        <vt:i4>0</vt:i4>
      </vt:variant>
      <vt:variant>
        <vt:i4>5</vt:i4>
      </vt:variant>
      <vt:variant>
        <vt:lpwstr/>
      </vt:variant>
      <vt:variant>
        <vt:lpwstr>_Toc273093313</vt:lpwstr>
      </vt:variant>
      <vt:variant>
        <vt:i4>1179707</vt:i4>
      </vt:variant>
      <vt:variant>
        <vt:i4>212</vt:i4>
      </vt:variant>
      <vt:variant>
        <vt:i4>0</vt:i4>
      </vt:variant>
      <vt:variant>
        <vt:i4>5</vt:i4>
      </vt:variant>
      <vt:variant>
        <vt:lpwstr/>
      </vt:variant>
      <vt:variant>
        <vt:lpwstr>_Toc273093312</vt:lpwstr>
      </vt:variant>
      <vt:variant>
        <vt:i4>1179707</vt:i4>
      </vt:variant>
      <vt:variant>
        <vt:i4>206</vt:i4>
      </vt:variant>
      <vt:variant>
        <vt:i4>0</vt:i4>
      </vt:variant>
      <vt:variant>
        <vt:i4>5</vt:i4>
      </vt:variant>
      <vt:variant>
        <vt:lpwstr/>
      </vt:variant>
      <vt:variant>
        <vt:lpwstr>_Toc273093311</vt:lpwstr>
      </vt:variant>
      <vt:variant>
        <vt:i4>1179707</vt:i4>
      </vt:variant>
      <vt:variant>
        <vt:i4>200</vt:i4>
      </vt:variant>
      <vt:variant>
        <vt:i4>0</vt:i4>
      </vt:variant>
      <vt:variant>
        <vt:i4>5</vt:i4>
      </vt:variant>
      <vt:variant>
        <vt:lpwstr/>
      </vt:variant>
      <vt:variant>
        <vt:lpwstr>_Toc273093310</vt:lpwstr>
      </vt:variant>
      <vt:variant>
        <vt:i4>1245243</vt:i4>
      </vt:variant>
      <vt:variant>
        <vt:i4>194</vt:i4>
      </vt:variant>
      <vt:variant>
        <vt:i4>0</vt:i4>
      </vt:variant>
      <vt:variant>
        <vt:i4>5</vt:i4>
      </vt:variant>
      <vt:variant>
        <vt:lpwstr/>
      </vt:variant>
      <vt:variant>
        <vt:lpwstr>_Toc273093309</vt:lpwstr>
      </vt:variant>
      <vt:variant>
        <vt:i4>1245243</vt:i4>
      </vt:variant>
      <vt:variant>
        <vt:i4>188</vt:i4>
      </vt:variant>
      <vt:variant>
        <vt:i4>0</vt:i4>
      </vt:variant>
      <vt:variant>
        <vt:i4>5</vt:i4>
      </vt:variant>
      <vt:variant>
        <vt:lpwstr/>
      </vt:variant>
      <vt:variant>
        <vt:lpwstr>_Toc273093308</vt:lpwstr>
      </vt:variant>
      <vt:variant>
        <vt:i4>1245243</vt:i4>
      </vt:variant>
      <vt:variant>
        <vt:i4>182</vt:i4>
      </vt:variant>
      <vt:variant>
        <vt:i4>0</vt:i4>
      </vt:variant>
      <vt:variant>
        <vt:i4>5</vt:i4>
      </vt:variant>
      <vt:variant>
        <vt:lpwstr/>
      </vt:variant>
      <vt:variant>
        <vt:lpwstr>_Toc273093307</vt:lpwstr>
      </vt:variant>
      <vt:variant>
        <vt:i4>1245243</vt:i4>
      </vt:variant>
      <vt:variant>
        <vt:i4>176</vt:i4>
      </vt:variant>
      <vt:variant>
        <vt:i4>0</vt:i4>
      </vt:variant>
      <vt:variant>
        <vt:i4>5</vt:i4>
      </vt:variant>
      <vt:variant>
        <vt:lpwstr/>
      </vt:variant>
      <vt:variant>
        <vt:lpwstr>_Toc273093306</vt:lpwstr>
      </vt:variant>
      <vt:variant>
        <vt:i4>1245243</vt:i4>
      </vt:variant>
      <vt:variant>
        <vt:i4>170</vt:i4>
      </vt:variant>
      <vt:variant>
        <vt:i4>0</vt:i4>
      </vt:variant>
      <vt:variant>
        <vt:i4>5</vt:i4>
      </vt:variant>
      <vt:variant>
        <vt:lpwstr/>
      </vt:variant>
      <vt:variant>
        <vt:lpwstr>_Toc273093305</vt:lpwstr>
      </vt:variant>
      <vt:variant>
        <vt:i4>1245243</vt:i4>
      </vt:variant>
      <vt:variant>
        <vt:i4>164</vt:i4>
      </vt:variant>
      <vt:variant>
        <vt:i4>0</vt:i4>
      </vt:variant>
      <vt:variant>
        <vt:i4>5</vt:i4>
      </vt:variant>
      <vt:variant>
        <vt:lpwstr/>
      </vt:variant>
      <vt:variant>
        <vt:lpwstr>_Toc273093304</vt:lpwstr>
      </vt:variant>
      <vt:variant>
        <vt:i4>1245243</vt:i4>
      </vt:variant>
      <vt:variant>
        <vt:i4>158</vt:i4>
      </vt:variant>
      <vt:variant>
        <vt:i4>0</vt:i4>
      </vt:variant>
      <vt:variant>
        <vt:i4>5</vt:i4>
      </vt:variant>
      <vt:variant>
        <vt:lpwstr/>
      </vt:variant>
      <vt:variant>
        <vt:lpwstr>_Toc273093303</vt:lpwstr>
      </vt:variant>
      <vt:variant>
        <vt:i4>1245243</vt:i4>
      </vt:variant>
      <vt:variant>
        <vt:i4>152</vt:i4>
      </vt:variant>
      <vt:variant>
        <vt:i4>0</vt:i4>
      </vt:variant>
      <vt:variant>
        <vt:i4>5</vt:i4>
      </vt:variant>
      <vt:variant>
        <vt:lpwstr/>
      </vt:variant>
      <vt:variant>
        <vt:lpwstr>_Toc273093302</vt:lpwstr>
      </vt:variant>
      <vt:variant>
        <vt:i4>1245243</vt:i4>
      </vt:variant>
      <vt:variant>
        <vt:i4>146</vt:i4>
      </vt:variant>
      <vt:variant>
        <vt:i4>0</vt:i4>
      </vt:variant>
      <vt:variant>
        <vt:i4>5</vt:i4>
      </vt:variant>
      <vt:variant>
        <vt:lpwstr/>
      </vt:variant>
      <vt:variant>
        <vt:lpwstr>_Toc273093301</vt:lpwstr>
      </vt:variant>
      <vt:variant>
        <vt:i4>1507387</vt:i4>
      </vt:variant>
      <vt:variant>
        <vt:i4>137</vt:i4>
      </vt:variant>
      <vt:variant>
        <vt:i4>0</vt:i4>
      </vt:variant>
      <vt:variant>
        <vt:i4>5</vt:i4>
      </vt:variant>
      <vt:variant>
        <vt:lpwstr/>
      </vt:variant>
      <vt:variant>
        <vt:lpwstr>_Toc273093346</vt:lpwstr>
      </vt:variant>
      <vt:variant>
        <vt:i4>1507387</vt:i4>
      </vt:variant>
      <vt:variant>
        <vt:i4>131</vt:i4>
      </vt:variant>
      <vt:variant>
        <vt:i4>0</vt:i4>
      </vt:variant>
      <vt:variant>
        <vt:i4>5</vt:i4>
      </vt:variant>
      <vt:variant>
        <vt:lpwstr/>
      </vt:variant>
      <vt:variant>
        <vt:lpwstr>_Toc273093345</vt:lpwstr>
      </vt:variant>
      <vt:variant>
        <vt:i4>1507387</vt:i4>
      </vt:variant>
      <vt:variant>
        <vt:i4>125</vt:i4>
      </vt:variant>
      <vt:variant>
        <vt:i4>0</vt:i4>
      </vt:variant>
      <vt:variant>
        <vt:i4>5</vt:i4>
      </vt:variant>
      <vt:variant>
        <vt:lpwstr/>
      </vt:variant>
      <vt:variant>
        <vt:lpwstr>_Toc273093344</vt:lpwstr>
      </vt:variant>
      <vt:variant>
        <vt:i4>1507387</vt:i4>
      </vt:variant>
      <vt:variant>
        <vt:i4>119</vt:i4>
      </vt:variant>
      <vt:variant>
        <vt:i4>0</vt:i4>
      </vt:variant>
      <vt:variant>
        <vt:i4>5</vt:i4>
      </vt:variant>
      <vt:variant>
        <vt:lpwstr/>
      </vt:variant>
      <vt:variant>
        <vt:lpwstr>_Toc273093343</vt:lpwstr>
      </vt:variant>
      <vt:variant>
        <vt:i4>1507387</vt:i4>
      </vt:variant>
      <vt:variant>
        <vt:i4>113</vt:i4>
      </vt:variant>
      <vt:variant>
        <vt:i4>0</vt:i4>
      </vt:variant>
      <vt:variant>
        <vt:i4>5</vt:i4>
      </vt:variant>
      <vt:variant>
        <vt:lpwstr/>
      </vt:variant>
      <vt:variant>
        <vt:lpwstr>_Toc273093342</vt:lpwstr>
      </vt:variant>
      <vt:variant>
        <vt:i4>1507387</vt:i4>
      </vt:variant>
      <vt:variant>
        <vt:i4>107</vt:i4>
      </vt:variant>
      <vt:variant>
        <vt:i4>0</vt:i4>
      </vt:variant>
      <vt:variant>
        <vt:i4>5</vt:i4>
      </vt:variant>
      <vt:variant>
        <vt:lpwstr/>
      </vt:variant>
      <vt:variant>
        <vt:lpwstr>_Toc273093341</vt:lpwstr>
      </vt:variant>
      <vt:variant>
        <vt:i4>1507387</vt:i4>
      </vt:variant>
      <vt:variant>
        <vt:i4>101</vt:i4>
      </vt:variant>
      <vt:variant>
        <vt:i4>0</vt:i4>
      </vt:variant>
      <vt:variant>
        <vt:i4>5</vt:i4>
      </vt:variant>
      <vt:variant>
        <vt:lpwstr/>
      </vt:variant>
      <vt:variant>
        <vt:lpwstr>_Toc273093340</vt:lpwstr>
      </vt:variant>
      <vt:variant>
        <vt:i4>1048635</vt:i4>
      </vt:variant>
      <vt:variant>
        <vt:i4>95</vt:i4>
      </vt:variant>
      <vt:variant>
        <vt:i4>0</vt:i4>
      </vt:variant>
      <vt:variant>
        <vt:i4>5</vt:i4>
      </vt:variant>
      <vt:variant>
        <vt:lpwstr/>
      </vt:variant>
      <vt:variant>
        <vt:lpwstr>_Toc273093339</vt:lpwstr>
      </vt:variant>
      <vt:variant>
        <vt:i4>1048635</vt:i4>
      </vt:variant>
      <vt:variant>
        <vt:i4>89</vt:i4>
      </vt:variant>
      <vt:variant>
        <vt:i4>0</vt:i4>
      </vt:variant>
      <vt:variant>
        <vt:i4>5</vt:i4>
      </vt:variant>
      <vt:variant>
        <vt:lpwstr/>
      </vt:variant>
      <vt:variant>
        <vt:lpwstr>_Toc273093338</vt:lpwstr>
      </vt:variant>
      <vt:variant>
        <vt:i4>1048635</vt:i4>
      </vt:variant>
      <vt:variant>
        <vt:i4>83</vt:i4>
      </vt:variant>
      <vt:variant>
        <vt:i4>0</vt:i4>
      </vt:variant>
      <vt:variant>
        <vt:i4>5</vt:i4>
      </vt:variant>
      <vt:variant>
        <vt:lpwstr/>
      </vt:variant>
      <vt:variant>
        <vt:lpwstr>_Toc273093337</vt:lpwstr>
      </vt:variant>
      <vt:variant>
        <vt:i4>1048635</vt:i4>
      </vt:variant>
      <vt:variant>
        <vt:i4>77</vt:i4>
      </vt:variant>
      <vt:variant>
        <vt:i4>0</vt:i4>
      </vt:variant>
      <vt:variant>
        <vt:i4>5</vt:i4>
      </vt:variant>
      <vt:variant>
        <vt:lpwstr/>
      </vt:variant>
      <vt:variant>
        <vt:lpwstr>_Toc273093336</vt:lpwstr>
      </vt:variant>
      <vt:variant>
        <vt:i4>1048635</vt:i4>
      </vt:variant>
      <vt:variant>
        <vt:i4>71</vt:i4>
      </vt:variant>
      <vt:variant>
        <vt:i4>0</vt:i4>
      </vt:variant>
      <vt:variant>
        <vt:i4>5</vt:i4>
      </vt:variant>
      <vt:variant>
        <vt:lpwstr/>
      </vt:variant>
      <vt:variant>
        <vt:lpwstr>_Toc273093335</vt:lpwstr>
      </vt:variant>
      <vt:variant>
        <vt:i4>1048635</vt:i4>
      </vt:variant>
      <vt:variant>
        <vt:i4>65</vt:i4>
      </vt:variant>
      <vt:variant>
        <vt:i4>0</vt:i4>
      </vt:variant>
      <vt:variant>
        <vt:i4>5</vt:i4>
      </vt:variant>
      <vt:variant>
        <vt:lpwstr/>
      </vt:variant>
      <vt:variant>
        <vt:lpwstr>_Toc273093334</vt:lpwstr>
      </vt:variant>
      <vt:variant>
        <vt:i4>1048635</vt:i4>
      </vt:variant>
      <vt:variant>
        <vt:i4>59</vt:i4>
      </vt:variant>
      <vt:variant>
        <vt:i4>0</vt:i4>
      </vt:variant>
      <vt:variant>
        <vt:i4>5</vt:i4>
      </vt:variant>
      <vt:variant>
        <vt:lpwstr/>
      </vt:variant>
      <vt:variant>
        <vt:lpwstr>_Toc273093333</vt:lpwstr>
      </vt:variant>
      <vt:variant>
        <vt:i4>1048635</vt:i4>
      </vt:variant>
      <vt:variant>
        <vt:i4>53</vt:i4>
      </vt:variant>
      <vt:variant>
        <vt:i4>0</vt:i4>
      </vt:variant>
      <vt:variant>
        <vt:i4>5</vt:i4>
      </vt:variant>
      <vt:variant>
        <vt:lpwstr/>
      </vt:variant>
      <vt:variant>
        <vt:lpwstr>_Toc273093332</vt:lpwstr>
      </vt:variant>
      <vt:variant>
        <vt:i4>1048635</vt:i4>
      </vt:variant>
      <vt:variant>
        <vt:i4>47</vt:i4>
      </vt:variant>
      <vt:variant>
        <vt:i4>0</vt:i4>
      </vt:variant>
      <vt:variant>
        <vt:i4>5</vt:i4>
      </vt:variant>
      <vt:variant>
        <vt:lpwstr/>
      </vt:variant>
      <vt:variant>
        <vt:lpwstr>_Toc273093331</vt:lpwstr>
      </vt:variant>
      <vt:variant>
        <vt:i4>1048635</vt:i4>
      </vt:variant>
      <vt:variant>
        <vt:i4>41</vt:i4>
      </vt:variant>
      <vt:variant>
        <vt:i4>0</vt:i4>
      </vt:variant>
      <vt:variant>
        <vt:i4>5</vt:i4>
      </vt:variant>
      <vt:variant>
        <vt:lpwstr/>
      </vt:variant>
      <vt:variant>
        <vt:lpwstr>_Toc273093330</vt:lpwstr>
      </vt:variant>
      <vt:variant>
        <vt:i4>1114171</vt:i4>
      </vt:variant>
      <vt:variant>
        <vt:i4>35</vt:i4>
      </vt:variant>
      <vt:variant>
        <vt:i4>0</vt:i4>
      </vt:variant>
      <vt:variant>
        <vt:i4>5</vt:i4>
      </vt:variant>
      <vt:variant>
        <vt:lpwstr/>
      </vt:variant>
      <vt:variant>
        <vt:lpwstr>_Toc273093329</vt:lpwstr>
      </vt:variant>
      <vt:variant>
        <vt:i4>1114171</vt:i4>
      </vt:variant>
      <vt:variant>
        <vt:i4>29</vt:i4>
      </vt:variant>
      <vt:variant>
        <vt:i4>0</vt:i4>
      </vt:variant>
      <vt:variant>
        <vt:i4>5</vt:i4>
      </vt:variant>
      <vt:variant>
        <vt:lpwstr/>
      </vt:variant>
      <vt:variant>
        <vt:lpwstr>_Toc273093328</vt:lpwstr>
      </vt:variant>
      <vt:variant>
        <vt:i4>1114171</vt:i4>
      </vt:variant>
      <vt:variant>
        <vt:i4>23</vt:i4>
      </vt:variant>
      <vt:variant>
        <vt:i4>0</vt:i4>
      </vt:variant>
      <vt:variant>
        <vt:i4>5</vt:i4>
      </vt:variant>
      <vt:variant>
        <vt:lpwstr/>
      </vt:variant>
      <vt:variant>
        <vt:lpwstr>_Toc273093327</vt:lpwstr>
      </vt:variant>
      <vt:variant>
        <vt:i4>1114171</vt:i4>
      </vt:variant>
      <vt:variant>
        <vt:i4>17</vt:i4>
      </vt:variant>
      <vt:variant>
        <vt:i4>0</vt:i4>
      </vt:variant>
      <vt:variant>
        <vt:i4>5</vt:i4>
      </vt:variant>
      <vt:variant>
        <vt:lpwstr/>
      </vt:variant>
      <vt:variant>
        <vt:lpwstr>_Toc273093326</vt:lpwstr>
      </vt:variant>
      <vt:variant>
        <vt:i4>1114171</vt:i4>
      </vt:variant>
      <vt:variant>
        <vt:i4>11</vt:i4>
      </vt:variant>
      <vt:variant>
        <vt:i4>0</vt:i4>
      </vt:variant>
      <vt:variant>
        <vt:i4>5</vt:i4>
      </vt:variant>
      <vt:variant>
        <vt:lpwstr/>
      </vt:variant>
      <vt:variant>
        <vt:lpwstr>_Toc273093325</vt:lpwstr>
      </vt:variant>
      <vt:variant>
        <vt:i4>1114171</vt:i4>
      </vt:variant>
      <vt:variant>
        <vt:i4>5</vt:i4>
      </vt:variant>
      <vt:variant>
        <vt:i4>0</vt:i4>
      </vt:variant>
      <vt:variant>
        <vt:i4>5</vt:i4>
      </vt:variant>
      <vt:variant>
        <vt:lpwstr/>
      </vt:variant>
      <vt:variant>
        <vt:lpwstr>_Toc273093324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 Time Engagement (RTE) Basic Emails</dc:title>
  <dc:subject>RTE</dc:subject>
  <dc:creator>Andres Santamaria</dc:creator>
  <cp:lastModifiedBy>Mahrie Boyle</cp:lastModifiedBy>
  <cp:revision>90</cp:revision>
  <cp:lastPrinted>2015-08-11T19:40:00Z</cp:lastPrinted>
  <dcterms:created xsi:type="dcterms:W3CDTF">2017-05-05T16:14:00Z</dcterms:created>
  <dcterms:modified xsi:type="dcterms:W3CDTF">2017-05-18T21:06:00Z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Name">
    <vt:lpwstr>&lt;&lt; Project Name &gt;&gt;</vt:lpwstr>
  </property>
  <property fmtid="{D5CDD505-2E9C-101B-9397-08002B2CF9AE}" pid="3" name="Project Phase">
    <vt:lpwstr>&lt;&lt; Project Phase &gt;&gt;</vt:lpwstr>
  </property>
  <property fmtid="{D5CDD505-2E9C-101B-9397-08002B2CF9AE}" pid="4" name="Doc Status">
    <vt:lpwstr>&lt;Work in progress / draft for comment / approved&gt;</vt:lpwstr>
  </property>
  <property fmtid="{D5CDD505-2E9C-101B-9397-08002B2CF9AE}" pid="5" name="Owner">
    <vt:lpwstr>&lt;&lt;M a r c u s  H u d d i e / V o d a f o n e  G r o u p&gt;&gt;</vt:lpwstr>
  </property>
  <property fmtid="{D5CDD505-2E9C-101B-9397-08002B2CF9AE}" pid="6" name="Document number">
    <vt:lpwstr>VFA-FS-002</vt:lpwstr>
  </property>
  <property fmtid="{D5CDD505-2E9C-101B-9397-08002B2CF9AE}" pid="7" name="ContentTypeId">
    <vt:lpwstr>0x010100C3A0F73034B65B4F93B520EED543E194</vt:lpwstr>
  </property>
</Properties>
</file>