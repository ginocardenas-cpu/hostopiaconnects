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0AC66A8" w14:textId="77777777" w:rsidR="006F52DB" w:rsidRPr="004267A4" w:rsidRDefault="006F52DB" w:rsidP="00A0703C">
      <w:pPr>
        <w:pStyle w:val="Title"/>
        <w:jc w:val="left"/>
      </w:pPr>
    </w:p>
    <w:p w14:paraId="00EB0969" w14:textId="77777777" w:rsidR="00385855" w:rsidRPr="004267A4" w:rsidRDefault="00385855" w:rsidP="00D359CE">
      <w:pPr>
        <w:ind w:left="5760"/>
        <w:jc w:val="center"/>
        <w:rPr>
          <w:b/>
          <w:smallCaps/>
        </w:rPr>
      </w:pPr>
    </w:p>
    <w:p w14:paraId="53D4B478" w14:textId="77777777" w:rsidR="00385855" w:rsidRPr="004267A4" w:rsidRDefault="00385855" w:rsidP="00D359CE">
      <w:pPr>
        <w:ind w:left="5760"/>
        <w:jc w:val="center"/>
        <w:rPr>
          <w:b/>
          <w:smallCaps/>
        </w:rPr>
      </w:pPr>
    </w:p>
    <w:p w14:paraId="221C49B2" w14:textId="77777777" w:rsidR="00385855" w:rsidRPr="004267A4" w:rsidRDefault="00385855" w:rsidP="00D359CE">
      <w:pPr>
        <w:ind w:left="5760"/>
        <w:jc w:val="center"/>
        <w:rPr>
          <w:b/>
          <w:smallCaps/>
        </w:rPr>
      </w:pPr>
    </w:p>
    <w:p w14:paraId="3243F866" w14:textId="77777777" w:rsidR="00385855" w:rsidRPr="004267A4" w:rsidRDefault="00385855" w:rsidP="00D359CE">
      <w:pPr>
        <w:ind w:left="5760"/>
        <w:jc w:val="center"/>
        <w:rPr>
          <w:b/>
          <w:smallCaps/>
        </w:rPr>
      </w:pPr>
    </w:p>
    <w:p w14:paraId="749D2683" w14:textId="77777777" w:rsidR="00385855" w:rsidRPr="004267A4" w:rsidRDefault="00385855" w:rsidP="00D359CE">
      <w:pPr>
        <w:ind w:left="5760"/>
        <w:jc w:val="center"/>
        <w:rPr>
          <w:b/>
          <w:smallCaps/>
        </w:rPr>
      </w:pPr>
    </w:p>
    <w:p w14:paraId="4BDB580A" w14:textId="77777777" w:rsidR="003B35BC" w:rsidRPr="004267A4" w:rsidRDefault="003B35BC" w:rsidP="007F21B0">
      <w:pPr>
        <w:pStyle w:val="Title"/>
      </w:pPr>
    </w:p>
    <w:sdt>
      <w:sdtPr>
        <w:rPr>
          <w:b w:val="0"/>
          <w:color w:val="2CADB2" w:themeColor="accent1"/>
        </w:rPr>
        <w:alias w:val="Title"/>
        <w:tag w:val=""/>
        <w:id w:val="1806047034"/>
        <w:placeholder>
          <w:docPart w:val="4DA13970BF03407E887E81CF2D59265A"/>
        </w:placeholder>
        <w:dataBinding w:prefixMappings="xmlns:ns0='http://purl.org/dc/elements/1.1/' xmlns:ns1='http://schemas.openxmlformats.org/package/2006/metadata/core-properties' " w:xpath="/ns1:coreProperties[1]/ns0:title[1]" w:storeItemID="{6C3C8BC8-F283-45AE-878A-BAB7291924A1}"/>
        <w:text/>
      </w:sdtPr>
      <w:sdtEndPr/>
      <w:sdtContent>
        <w:p w14:paraId="38CD5991" w14:textId="1DF4AAD5" w:rsidR="00503A65" w:rsidRPr="004267A4" w:rsidRDefault="004E4E3D" w:rsidP="00532CCF">
          <w:pPr>
            <w:pStyle w:val="Title"/>
            <w:ind w:left="2520"/>
            <w:rPr>
              <w:b w:val="0"/>
              <w:color w:val="2CADB2" w:themeColor="accent1"/>
            </w:rPr>
          </w:pPr>
          <w:r>
            <w:rPr>
              <w:b w:val="0"/>
              <w:color w:val="2CADB2" w:themeColor="accent1"/>
            </w:rPr>
            <w:t>Online Store</w:t>
          </w:r>
        </w:p>
      </w:sdtContent>
    </w:sdt>
    <w:p w14:paraId="38F1D2AA" w14:textId="77777777" w:rsidR="00BE0BD8" w:rsidRDefault="0085561A" w:rsidP="007F21B0">
      <w:pPr>
        <w:pStyle w:val="Title"/>
        <w:rPr>
          <w:b w:val="0"/>
          <w:sz w:val="40"/>
        </w:rPr>
      </w:pPr>
      <w:r w:rsidRPr="0085561A">
        <w:rPr>
          <w:b w:val="0"/>
          <w:sz w:val="40"/>
        </w:rPr>
        <w:t>Overview</w:t>
      </w:r>
    </w:p>
    <w:p w14:paraId="302B8612" w14:textId="77777777" w:rsidR="0085561A" w:rsidRDefault="0085561A" w:rsidP="007F21B0">
      <w:pPr>
        <w:pStyle w:val="Title"/>
        <w:rPr>
          <w:b w:val="0"/>
          <w:sz w:val="40"/>
        </w:rPr>
      </w:pPr>
    </w:p>
    <w:p w14:paraId="10C330DE" w14:textId="77777777" w:rsidR="0085561A" w:rsidRDefault="0085561A" w:rsidP="007F21B0">
      <w:pPr>
        <w:pStyle w:val="Title"/>
        <w:rPr>
          <w:b w:val="0"/>
          <w:sz w:val="40"/>
        </w:rPr>
      </w:pPr>
    </w:p>
    <w:p w14:paraId="2B365D56" w14:textId="77777777" w:rsidR="0085561A" w:rsidRPr="0085561A" w:rsidRDefault="0085561A" w:rsidP="007F21B0">
      <w:pPr>
        <w:pStyle w:val="Title"/>
        <w:rPr>
          <w:b w:val="0"/>
          <w:sz w:val="40"/>
        </w:rPr>
      </w:pPr>
    </w:p>
    <w:p w14:paraId="5FA777EB" w14:textId="77777777" w:rsidR="00F0011A" w:rsidRPr="004267A4" w:rsidRDefault="00F0011A" w:rsidP="004213E8">
      <w:pPr>
        <w:pStyle w:val="UsecaseExceptionlvl2"/>
      </w:pPr>
      <w:r w:rsidRPr="004267A4">
        <w:tab/>
      </w:r>
    </w:p>
    <w:sdt>
      <w:sdtPr>
        <w:rPr>
          <w:rFonts w:ascii="Arial" w:eastAsia="MS Mincho" w:hAnsi="Arial" w:cs="Arial"/>
          <w:b w:val="0"/>
          <w:bCs w:val="0"/>
          <w:color w:val="000000"/>
          <w:sz w:val="20"/>
          <w:szCs w:val="20"/>
          <w:lang w:val="en-GB" w:eastAsia="en-US"/>
        </w:rPr>
        <w:id w:val="-492878263"/>
        <w:docPartObj>
          <w:docPartGallery w:val="Table of Contents"/>
          <w:docPartUnique/>
        </w:docPartObj>
      </w:sdtPr>
      <w:sdtEndPr>
        <w:rPr>
          <w:noProof/>
          <w:color w:val="auto"/>
          <w:lang w:val="en-US"/>
        </w:rPr>
      </w:sdtEndPr>
      <w:sdtContent>
        <w:p w14:paraId="36B05DBF" w14:textId="77777777" w:rsidR="00994309" w:rsidRPr="00023B68" w:rsidRDefault="00994309" w:rsidP="00994309">
          <w:pPr>
            <w:pStyle w:val="TOCHeading"/>
            <w:jc w:val="center"/>
            <w:rPr>
              <w:rFonts w:ascii="Arial" w:hAnsi="Arial" w:cs="Arial"/>
              <w:b w:val="0"/>
              <w:color w:val="auto"/>
              <w:sz w:val="40"/>
            </w:rPr>
          </w:pPr>
          <w:r w:rsidRPr="00023B68">
            <w:rPr>
              <w:rFonts w:ascii="Arial" w:hAnsi="Arial" w:cs="Arial"/>
              <w:b w:val="0"/>
              <w:color w:val="auto"/>
              <w:sz w:val="40"/>
            </w:rPr>
            <w:t>Contents</w:t>
          </w:r>
        </w:p>
        <w:p w14:paraId="048C7B3E" w14:textId="77777777" w:rsidR="00023B68" w:rsidRPr="00023B68" w:rsidRDefault="00994309">
          <w:pPr>
            <w:pStyle w:val="TOC1"/>
            <w:tabs>
              <w:tab w:val="right" w:leader="dot" w:pos="9060"/>
            </w:tabs>
            <w:rPr>
              <w:rFonts w:ascii="Arial" w:eastAsiaTheme="minorEastAsia" w:hAnsi="Arial"/>
              <w:b w:val="0"/>
              <w:bCs w:val="0"/>
              <w:caps w:val="0"/>
              <w:noProof/>
              <w:sz w:val="22"/>
              <w:szCs w:val="22"/>
            </w:rPr>
          </w:pPr>
          <w:r w:rsidRPr="00023B68">
            <w:rPr>
              <w:rFonts w:ascii="Arial" w:hAnsi="Arial"/>
              <w:caps w:val="0"/>
            </w:rPr>
            <w:fldChar w:fldCharType="begin"/>
          </w:r>
          <w:r w:rsidRPr="00023B68">
            <w:rPr>
              <w:rFonts w:ascii="Arial" w:hAnsi="Arial"/>
              <w:caps w:val="0"/>
            </w:rPr>
            <w:instrText xml:space="preserve"> TOC \o "1-3" \h \z \u </w:instrText>
          </w:r>
          <w:r w:rsidRPr="00023B68">
            <w:rPr>
              <w:rFonts w:ascii="Arial" w:hAnsi="Arial"/>
              <w:caps w:val="0"/>
            </w:rPr>
            <w:fldChar w:fldCharType="separate"/>
          </w:r>
          <w:hyperlink w:anchor="_Toc442696988" w:history="1">
            <w:r w:rsidR="00023B68" w:rsidRPr="00023B68">
              <w:rPr>
                <w:rStyle w:val="Hyperlink"/>
                <w:rFonts w:ascii="Arial" w:hAnsi="Arial"/>
                <w:noProof/>
              </w:rPr>
              <w:t>Messaging</w:t>
            </w:r>
            <w:r w:rsidR="00023B68" w:rsidRPr="00023B68">
              <w:rPr>
                <w:rFonts w:ascii="Arial" w:hAnsi="Arial"/>
                <w:noProof/>
                <w:webHidden/>
              </w:rPr>
              <w:tab/>
            </w:r>
            <w:r w:rsidR="00023B68" w:rsidRPr="00023B68">
              <w:rPr>
                <w:rFonts w:ascii="Arial" w:hAnsi="Arial"/>
                <w:noProof/>
                <w:webHidden/>
              </w:rPr>
              <w:fldChar w:fldCharType="begin"/>
            </w:r>
            <w:r w:rsidR="00023B68" w:rsidRPr="00023B68">
              <w:rPr>
                <w:rFonts w:ascii="Arial" w:hAnsi="Arial"/>
                <w:noProof/>
                <w:webHidden/>
              </w:rPr>
              <w:instrText xml:space="preserve"> PAGEREF _Toc442696988 \h </w:instrText>
            </w:r>
            <w:r w:rsidR="00023B68" w:rsidRPr="00023B68">
              <w:rPr>
                <w:rFonts w:ascii="Arial" w:hAnsi="Arial"/>
                <w:noProof/>
                <w:webHidden/>
              </w:rPr>
            </w:r>
            <w:r w:rsidR="00023B68" w:rsidRPr="00023B68">
              <w:rPr>
                <w:rFonts w:ascii="Arial" w:hAnsi="Arial"/>
                <w:noProof/>
                <w:webHidden/>
              </w:rPr>
              <w:fldChar w:fldCharType="separate"/>
            </w:r>
            <w:r w:rsidR="00C24587">
              <w:rPr>
                <w:rFonts w:ascii="Arial" w:hAnsi="Arial"/>
                <w:noProof/>
                <w:webHidden/>
              </w:rPr>
              <w:t>2</w:t>
            </w:r>
            <w:r w:rsidR="00023B68" w:rsidRPr="00023B68">
              <w:rPr>
                <w:rFonts w:ascii="Arial" w:hAnsi="Arial"/>
                <w:noProof/>
                <w:webHidden/>
              </w:rPr>
              <w:fldChar w:fldCharType="end"/>
            </w:r>
          </w:hyperlink>
        </w:p>
        <w:p w14:paraId="1C60B325" w14:textId="77777777" w:rsidR="00023B68" w:rsidRPr="00023B68" w:rsidRDefault="002E41CC">
          <w:pPr>
            <w:pStyle w:val="TOC2"/>
            <w:rPr>
              <w:rFonts w:ascii="Arial" w:eastAsiaTheme="minorEastAsia" w:hAnsi="Arial"/>
              <w:smallCaps w:val="0"/>
              <w:noProof/>
              <w:sz w:val="22"/>
              <w:szCs w:val="22"/>
            </w:rPr>
          </w:pPr>
          <w:hyperlink w:anchor="_Toc442696989" w:history="1">
            <w:r w:rsidR="00023B68" w:rsidRPr="00023B68">
              <w:rPr>
                <w:rStyle w:val="Hyperlink"/>
                <w:rFonts w:ascii="Arial" w:hAnsi="Arial"/>
                <w:noProof/>
                <w:lang w:eastAsia="en-CA"/>
              </w:rPr>
              <w:t>Quick Pitch</w:t>
            </w:r>
            <w:r w:rsidR="00023B68" w:rsidRPr="00023B68">
              <w:rPr>
                <w:rFonts w:ascii="Arial" w:hAnsi="Arial"/>
                <w:noProof/>
                <w:webHidden/>
              </w:rPr>
              <w:tab/>
            </w:r>
            <w:r w:rsidR="00023B68" w:rsidRPr="00023B68">
              <w:rPr>
                <w:rFonts w:ascii="Arial" w:hAnsi="Arial"/>
                <w:noProof/>
                <w:webHidden/>
              </w:rPr>
              <w:fldChar w:fldCharType="begin"/>
            </w:r>
            <w:r w:rsidR="00023B68" w:rsidRPr="00023B68">
              <w:rPr>
                <w:rFonts w:ascii="Arial" w:hAnsi="Arial"/>
                <w:noProof/>
                <w:webHidden/>
              </w:rPr>
              <w:instrText xml:space="preserve"> PAGEREF _Toc442696989 \h </w:instrText>
            </w:r>
            <w:r w:rsidR="00023B68" w:rsidRPr="00023B68">
              <w:rPr>
                <w:rFonts w:ascii="Arial" w:hAnsi="Arial"/>
                <w:noProof/>
                <w:webHidden/>
              </w:rPr>
            </w:r>
            <w:r w:rsidR="00023B68" w:rsidRPr="00023B68">
              <w:rPr>
                <w:rFonts w:ascii="Arial" w:hAnsi="Arial"/>
                <w:noProof/>
                <w:webHidden/>
              </w:rPr>
              <w:fldChar w:fldCharType="separate"/>
            </w:r>
            <w:r w:rsidR="00C24587">
              <w:rPr>
                <w:rFonts w:ascii="Arial" w:hAnsi="Arial"/>
                <w:noProof/>
                <w:webHidden/>
              </w:rPr>
              <w:t>2</w:t>
            </w:r>
            <w:r w:rsidR="00023B68" w:rsidRPr="00023B68">
              <w:rPr>
                <w:rFonts w:ascii="Arial" w:hAnsi="Arial"/>
                <w:noProof/>
                <w:webHidden/>
              </w:rPr>
              <w:fldChar w:fldCharType="end"/>
            </w:r>
          </w:hyperlink>
        </w:p>
        <w:p w14:paraId="44C56011" w14:textId="77777777" w:rsidR="00023B68" w:rsidRPr="00023B68" w:rsidRDefault="002E41CC">
          <w:pPr>
            <w:pStyle w:val="TOC2"/>
            <w:rPr>
              <w:rFonts w:ascii="Arial" w:eastAsiaTheme="minorEastAsia" w:hAnsi="Arial"/>
              <w:smallCaps w:val="0"/>
              <w:noProof/>
              <w:sz w:val="22"/>
              <w:szCs w:val="22"/>
            </w:rPr>
          </w:pPr>
          <w:hyperlink w:anchor="_Toc442696990" w:history="1">
            <w:r w:rsidR="00023B68" w:rsidRPr="00023B68">
              <w:rPr>
                <w:rStyle w:val="Hyperlink"/>
                <w:rFonts w:ascii="Arial" w:hAnsi="Arial"/>
                <w:noProof/>
                <w:lang w:eastAsia="en-CA"/>
              </w:rPr>
              <w:t>Top-line Benefits</w:t>
            </w:r>
            <w:r w:rsidR="00023B68" w:rsidRPr="00023B68">
              <w:rPr>
                <w:rFonts w:ascii="Arial" w:hAnsi="Arial"/>
                <w:noProof/>
                <w:webHidden/>
              </w:rPr>
              <w:tab/>
            </w:r>
            <w:r w:rsidR="00023B68" w:rsidRPr="00023B68">
              <w:rPr>
                <w:rFonts w:ascii="Arial" w:hAnsi="Arial"/>
                <w:noProof/>
                <w:webHidden/>
              </w:rPr>
              <w:fldChar w:fldCharType="begin"/>
            </w:r>
            <w:r w:rsidR="00023B68" w:rsidRPr="00023B68">
              <w:rPr>
                <w:rFonts w:ascii="Arial" w:hAnsi="Arial"/>
                <w:noProof/>
                <w:webHidden/>
              </w:rPr>
              <w:instrText xml:space="preserve"> PAGEREF _Toc442696990 \h </w:instrText>
            </w:r>
            <w:r w:rsidR="00023B68" w:rsidRPr="00023B68">
              <w:rPr>
                <w:rFonts w:ascii="Arial" w:hAnsi="Arial"/>
                <w:noProof/>
                <w:webHidden/>
              </w:rPr>
            </w:r>
            <w:r w:rsidR="00023B68" w:rsidRPr="00023B68">
              <w:rPr>
                <w:rFonts w:ascii="Arial" w:hAnsi="Arial"/>
                <w:noProof/>
                <w:webHidden/>
              </w:rPr>
              <w:fldChar w:fldCharType="separate"/>
            </w:r>
            <w:r w:rsidR="00C24587">
              <w:rPr>
                <w:rFonts w:ascii="Arial" w:hAnsi="Arial"/>
                <w:noProof/>
                <w:webHidden/>
              </w:rPr>
              <w:t>2</w:t>
            </w:r>
            <w:r w:rsidR="00023B68" w:rsidRPr="00023B68">
              <w:rPr>
                <w:rFonts w:ascii="Arial" w:hAnsi="Arial"/>
                <w:noProof/>
                <w:webHidden/>
              </w:rPr>
              <w:fldChar w:fldCharType="end"/>
            </w:r>
          </w:hyperlink>
        </w:p>
        <w:p w14:paraId="63034CE8" w14:textId="77777777" w:rsidR="00023B68" w:rsidRPr="00023B68" w:rsidRDefault="002E41CC">
          <w:pPr>
            <w:pStyle w:val="TOC2"/>
            <w:rPr>
              <w:rFonts w:ascii="Arial" w:eastAsiaTheme="minorEastAsia" w:hAnsi="Arial"/>
              <w:smallCaps w:val="0"/>
              <w:noProof/>
              <w:sz w:val="22"/>
              <w:szCs w:val="22"/>
            </w:rPr>
          </w:pPr>
          <w:hyperlink w:anchor="_Toc442696991" w:history="1">
            <w:r w:rsidR="00023B68" w:rsidRPr="00023B68">
              <w:rPr>
                <w:rStyle w:val="Hyperlink"/>
                <w:rFonts w:ascii="Arial" w:hAnsi="Arial"/>
                <w:noProof/>
                <w:lang w:eastAsia="en-CA"/>
              </w:rPr>
              <w:t>Detailed Benefits</w:t>
            </w:r>
            <w:r w:rsidR="00023B68" w:rsidRPr="00023B68">
              <w:rPr>
                <w:rFonts w:ascii="Arial" w:hAnsi="Arial"/>
                <w:noProof/>
                <w:webHidden/>
              </w:rPr>
              <w:tab/>
            </w:r>
            <w:r w:rsidR="00023B68" w:rsidRPr="00023B68">
              <w:rPr>
                <w:rFonts w:ascii="Arial" w:hAnsi="Arial"/>
                <w:noProof/>
                <w:webHidden/>
              </w:rPr>
              <w:fldChar w:fldCharType="begin"/>
            </w:r>
            <w:r w:rsidR="00023B68" w:rsidRPr="00023B68">
              <w:rPr>
                <w:rFonts w:ascii="Arial" w:hAnsi="Arial"/>
                <w:noProof/>
                <w:webHidden/>
              </w:rPr>
              <w:instrText xml:space="preserve"> PAGEREF _Toc442696991 \h </w:instrText>
            </w:r>
            <w:r w:rsidR="00023B68" w:rsidRPr="00023B68">
              <w:rPr>
                <w:rFonts w:ascii="Arial" w:hAnsi="Arial"/>
                <w:noProof/>
                <w:webHidden/>
              </w:rPr>
            </w:r>
            <w:r w:rsidR="00023B68" w:rsidRPr="00023B68">
              <w:rPr>
                <w:rFonts w:ascii="Arial" w:hAnsi="Arial"/>
                <w:noProof/>
                <w:webHidden/>
              </w:rPr>
              <w:fldChar w:fldCharType="separate"/>
            </w:r>
            <w:r w:rsidR="00C24587">
              <w:rPr>
                <w:rFonts w:ascii="Arial" w:hAnsi="Arial"/>
                <w:noProof/>
                <w:webHidden/>
              </w:rPr>
              <w:t>2</w:t>
            </w:r>
            <w:r w:rsidR="00023B68" w:rsidRPr="00023B68">
              <w:rPr>
                <w:rFonts w:ascii="Arial" w:hAnsi="Arial"/>
                <w:noProof/>
                <w:webHidden/>
              </w:rPr>
              <w:fldChar w:fldCharType="end"/>
            </w:r>
          </w:hyperlink>
        </w:p>
        <w:p w14:paraId="10AA4D3B" w14:textId="77777777" w:rsidR="00023B68" w:rsidRPr="00023B68" w:rsidRDefault="002E41CC">
          <w:pPr>
            <w:pStyle w:val="TOC1"/>
            <w:tabs>
              <w:tab w:val="right" w:leader="dot" w:pos="9060"/>
            </w:tabs>
            <w:rPr>
              <w:rFonts w:ascii="Arial" w:eastAsiaTheme="minorEastAsia" w:hAnsi="Arial"/>
              <w:b w:val="0"/>
              <w:bCs w:val="0"/>
              <w:caps w:val="0"/>
              <w:noProof/>
              <w:sz w:val="22"/>
              <w:szCs w:val="22"/>
            </w:rPr>
          </w:pPr>
          <w:hyperlink w:anchor="_Toc442696992" w:history="1">
            <w:r w:rsidR="00023B68" w:rsidRPr="00023B68">
              <w:rPr>
                <w:rStyle w:val="Hyperlink"/>
                <w:rFonts w:ascii="Arial" w:hAnsi="Arial"/>
                <w:noProof/>
              </w:rPr>
              <w:t>Features</w:t>
            </w:r>
            <w:r w:rsidR="00023B68" w:rsidRPr="00023B68">
              <w:rPr>
                <w:rFonts w:ascii="Arial" w:hAnsi="Arial"/>
                <w:noProof/>
                <w:webHidden/>
              </w:rPr>
              <w:tab/>
            </w:r>
            <w:r w:rsidR="00023B68" w:rsidRPr="00023B68">
              <w:rPr>
                <w:rFonts w:ascii="Arial" w:hAnsi="Arial"/>
                <w:noProof/>
                <w:webHidden/>
              </w:rPr>
              <w:fldChar w:fldCharType="begin"/>
            </w:r>
            <w:r w:rsidR="00023B68" w:rsidRPr="00023B68">
              <w:rPr>
                <w:rFonts w:ascii="Arial" w:hAnsi="Arial"/>
                <w:noProof/>
                <w:webHidden/>
              </w:rPr>
              <w:instrText xml:space="preserve"> PAGEREF _Toc442696992 \h </w:instrText>
            </w:r>
            <w:r w:rsidR="00023B68" w:rsidRPr="00023B68">
              <w:rPr>
                <w:rFonts w:ascii="Arial" w:hAnsi="Arial"/>
                <w:noProof/>
                <w:webHidden/>
              </w:rPr>
            </w:r>
            <w:r w:rsidR="00023B68" w:rsidRPr="00023B68">
              <w:rPr>
                <w:rFonts w:ascii="Arial" w:hAnsi="Arial"/>
                <w:noProof/>
                <w:webHidden/>
              </w:rPr>
              <w:fldChar w:fldCharType="separate"/>
            </w:r>
            <w:r w:rsidR="00C24587">
              <w:rPr>
                <w:rFonts w:ascii="Arial" w:hAnsi="Arial"/>
                <w:noProof/>
                <w:webHidden/>
              </w:rPr>
              <w:t>4</w:t>
            </w:r>
            <w:r w:rsidR="00023B68" w:rsidRPr="00023B68">
              <w:rPr>
                <w:rFonts w:ascii="Arial" w:hAnsi="Arial"/>
                <w:noProof/>
                <w:webHidden/>
              </w:rPr>
              <w:fldChar w:fldCharType="end"/>
            </w:r>
          </w:hyperlink>
        </w:p>
        <w:p w14:paraId="706187F4" w14:textId="77777777" w:rsidR="00023B68" w:rsidRPr="00023B68" w:rsidRDefault="002E41CC">
          <w:pPr>
            <w:pStyle w:val="TOC2"/>
            <w:rPr>
              <w:rFonts w:ascii="Arial" w:eastAsiaTheme="minorEastAsia" w:hAnsi="Arial"/>
              <w:smallCaps w:val="0"/>
              <w:noProof/>
              <w:sz w:val="22"/>
              <w:szCs w:val="22"/>
            </w:rPr>
          </w:pPr>
          <w:hyperlink w:anchor="_Toc442696993" w:history="1">
            <w:r w:rsidR="00023B68" w:rsidRPr="00023B68">
              <w:rPr>
                <w:rStyle w:val="Hyperlink"/>
                <w:rFonts w:ascii="Arial" w:hAnsi="Arial"/>
                <w:noProof/>
                <w:lang w:eastAsia="en-CA"/>
              </w:rPr>
              <w:t>Features Overview</w:t>
            </w:r>
            <w:r w:rsidR="00023B68" w:rsidRPr="00023B68">
              <w:rPr>
                <w:rFonts w:ascii="Arial" w:hAnsi="Arial"/>
                <w:noProof/>
                <w:webHidden/>
              </w:rPr>
              <w:tab/>
            </w:r>
            <w:r w:rsidR="00023B68" w:rsidRPr="00023B68">
              <w:rPr>
                <w:rFonts w:ascii="Arial" w:hAnsi="Arial"/>
                <w:noProof/>
                <w:webHidden/>
              </w:rPr>
              <w:fldChar w:fldCharType="begin"/>
            </w:r>
            <w:r w:rsidR="00023B68" w:rsidRPr="00023B68">
              <w:rPr>
                <w:rFonts w:ascii="Arial" w:hAnsi="Arial"/>
                <w:noProof/>
                <w:webHidden/>
              </w:rPr>
              <w:instrText xml:space="preserve"> PAGEREF _Toc442696993 \h </w:instrText>
            </w:r>
            <w:r w:rsidR="00023B68" w:rsidRPr="00023B68">
              <w:rPr>
                <w:rFonts w:ascii="Arial" w:hAnsi="Arial"/>
                <w:noProof/>
                <w:webHidden/>
              </w:rPr>
            </w:r>
            <w:r w:rsidR="00023B68" w:rsidRPr="00023B68">
              <w:rPr>
                <w:rFonts w:ascii="Arial" w:hAnsi="Arial"/>
                <w:noProof/>
                <w:webHidden/>
              </w:rPr>
              <w:fldChar w:fldCharType="separate"/>
            </w:r>
            <w:r w:rsidR="00C24587">
              <w:rPr>
                <w:rFonts w:ascii="Arial" w:hAnsi="Arial"/>
                <w:noProof/>
                <w:webHidden/>
              </w:rPr>
              <w:t>4</w:t>
            </w:r>
            <w:r w:rsidR="00023B68" w:rsidRPr="00023B68">
              <w:rPr>
                <w:rFonts w:ascii="Arial" w:hAnsi="Arial"/>
                <w:noProof/>
                <w:webHidden/>
              </w:rPr>
              <w:fldChar w:fldCharType="end"/>
            </w:r>
          </w:hyperlink>
        </w:p>
        <w:p w14:paraId="68A98C55" w14:textId="77777777" w:rsidR="00023B68" w:rsidRPr="00023B68" w:rsidRDefault="002E41CC">
          <w:pPr>
            <w:pStyle w:val="TOC2"/>
            <w:rPr>
              <w:rFonts w:ascii="Arial" w:eastAsiaTheme="minorEastAsia" w:hAnsi="Arial"/>
              <w:smallCaps w:val="0"/>
              <w:noProof/>
              <w:sz w:val="22"/>
              <w:szCs w:val="22"/>
            </w:rPr>
          </w:pPr>
          <w:hyperlink w:anchor="_Toc442696994" w:history="1">
            <w:r w:rsidR="00023B68" w:rsidRPr="00023B68">
              <w:rPr>
                <w:rStyle w:val="Hyperlink"/>
                <w:rFonts w:ascii="Arial" w:hAnsi="Arial"/>
                <w:noProof/>
                <w:lang w:eastAsia="en-CA"/>
              </w:rPr>
              <w:t>Supported Gateways/Payment Processors</w:t>
            </w:r>
            <w:r w:rsidR="00023B68" w:rsidRPr="00023B68">
              <w:rPr>
                <w:rFonts w:ascii="Arial" w:hAnsi="Arial"/>
                <w:noProof/>
                <w:webHidden/>
              </w:rPr>
              <w:tab/>
            </w:r>
            <w:r w:rsidR="00023B68" w:rsidRPr="00023B68">
              <w:rPr>
                <w:rFonts w:ascii="Arial" w:hAnsi="Arial"/>
                <w:noProof/>
                <w:webHidden/>
              </w:rPr>
              <w:fldChar w:fldCharType="begin"/>
            </w:r>
            <w:r w:rsidR="00023B68" w:rsidRPr="00023B68">
              <w:rPr>
                <w:rFonts w:ascii="Arial" w:hAnsi="Arial"/>
                <w:noProof/>
                <w:webHidden/>
              </w:rPr>
              <w:instrText xml:space="preserve"> PAGEREF _Toc442696994 \h </w:instrText>
            </w:r>
            <w:r w:rsidR="00023B68" w:rsidRPr="00023B68">
              <w:rPr>
                <w:rFonts w:ascii="Arial" w:hAnsi="Arial"/>
                <w:noProof/>
                <w:webHidden/>
              </w:rPr>
            </w:r>
            <w:r w:rsidR="00023B68" w:rsidRPr="00023B68">
              <w:rPr>
                <w:rFonts w:ascii="Arial" w:hAnsi="Arial"/>
                <w:noProof/>
                <w:webHidden/>
              </w:rPr>
              <w:fldChar w:fldCharType="separate"/>
            </w:r>
            <w:r w:rsidR="00C24587">
              <w:rPr>
                <w:rFonts w:ascii="Arial" w:hAnsi="Arial"/>
                <w:noProof/>
                <w:webHidden/>
              </w:rPr>
              <w:t>5</w:t>
            </w:r>
            <w:r w:rsidR="00023B68" w:rsidRPr="00023B68">
              <w:rPr>
                <w:rFonts w:ascii="Arial" w:hAnsi="Arial"/>
                <w:noProof/>
                <w:webHidden/>
              </w:rPr>
              <w:fldChar w:fldCharType="end"/>
            </w:r>
          </w:hyperlink>
        </w:p>
        <w:p w14:paraId="4B7979E9" w14:textId="77777777" w:rsidR="00023B68" w:rsidRPr="00023B68" w:rsidRDefault="002E41CC">
          <w:pPr>
            <w:pStyle w:val="TOC1"/>
            <w:tabs>
              <w:tab w:val="right" w:leader="dot" w:pos="9060"/>
            </w:tabs>
            <w:rPr>
              <w:rFonts w:ascii="Arial" w:eastAsiaTheme="minorEastAsia" w:hAnsi="Arial"/>
              <w:b w:val="0"/>
              <w:bCs w:val="0"/>
              <w:caps w:val="0"/>
              <w:noProof/>
              <w:sz w:val="22"/>
              <w:szCs w:val="22"/>
            </w:rPr>
          </w:pPr>
          <w:hyperlink w:anchor="_Toc442696995" w:history="1">
            <w:r w:rsidR="00023B68" w:rsidRPr="00023B68">
              <w:rPr>
                <w:rStyle w:val="Hyperlink"/>
                <w:rFonts w:ascii="Arial" w:hAnsi="Arial"/>
                <w:noProof/>
              </w:rPr>
              <w:t>Customer Experience</w:t>
            </w:r>
            <w:r w:rsidR="00023B68" w:rsidRPr="00023B68">
              <w:rPr>
                <w:rFonts w:ascii="Arial" w:hAnsi="Arial"/>
                <w:noProof/>
                <w:webHidden/>
              </w:rPr>
              <w:tab/>
            </w:r>
            <w:r w:rsidR="00023B68" w:rsidRPr="00023B68">
              <w:rPr>
                <w:rFonts w:ascii="Arial" w:hAnsi="Arial"/>
                <w:noProof/>
                <w:webHidden/>
              </w:rPr>
              <w:fldChar w:fldCharType="begin"/>
            </w:r>
            <w:r w:rsidR="00023B68" w:rsidRPr="00023B68">
              <w:rPr>
                <w:rFonts w:ascii="Arial" w:hAnsi="Arial"/>
                <w:noProof/>
                <w:webHidden/>
              </w:rPr>
              <w:instrText xml:space="preserve"> PAGEREF _Toc442696995 \h </w:instrText>
            </w:r>
            <w:r w:rsidR="00023B68" w:rsidRPr="00023B68">
              <w:rPr>
                <w:rFonts w:ascii="Arial" w:hAnsi="Arial"/>
                <w:noProof/>
                <w:webHidden/>
              </w:rPr>
            </w:r>
            <w:r w:rsidR="00023B68" w:rsidRPr="00023B68">
              <w:rPr>
                <w:rFonts w:ascii="Arial" w:hAnsi="Arial"/>
                <w:noProof/>
                <w:webHidden/>
              </w:rPr>
              <w:fldChar w:fldCharType="separate"/>
            </w:r>
            <w:r w:rsidR="00C24587">
              <w:rPr>
                <w:rFonts w:ascii="Arial" w:hAnsi="Arial"/>
                <w:noProof/>
                <w:webHidden/>
              </w:rPr>
              <w:t>7</w:t>
            </w:r>
            <w:r w:rsidR="00023B68" w:rsidRPr="00023B68">
              <w:rPr>
                <w:rFonts w:ascii="Arial" w:hAnsi="Arial"/>
                <w:noProof/>
                <w:webHidden/>
              </w:rPr>
              <w:fldChar w:fldCharType="end"/>
            </w:r>
          </w:hyperlink>
        </w:p>
        <w:p w14:paraId="0E46C21B" w14:textId="77777777" w:rsidR="00023B68" w:rsidRPr="00023B68" w:rsidRDefault="002E41CC">
          <w:pPr>
            <w:pStyle w:val="TOC1"/>
            <w:tabs>
              <w:tab w:val="right" w:leader="dot" w:pos="9060"/>
            </w:tabs>
            <w:rPr>
              <w:rFonts w:ascii="Arial" w:eastAsiaTheme="minorEastAsia" w:hAnsi="Arial"/>
              <w:b w:val="0"/>
              <w:bCs w:val="0"/>
              <w:caps w:val="0"/>
              <w:noProof/>
              <w:sz w:val="22"/>
              <w:szCs w:val="22"/>
            </w:rPr>
          </w:pPr>
          <w:hyperlink w:anchor="_Toc442696996" w:history="1">
            <w:r w:rsidR="00023B68" w:rsidRPr="00023B68">
              <w:rPr>
                <w:rStyle w:val="Hyperlink"/>
                <w:rFonts w:ascii="Arial" w:hAnsi="Arial"/>
                <w:noProof/>
              </w:rPr>
              <w:t>Sales Support</w:t>
            </w:r>
            <w:r w:rsidR="00023B68" w:rsidRPr="00023B68">
              <w:rPr>
                <w:rFonts w:ascii="Arial" w:hAnsi="Arial"/>
                <w:noProof/>
                <w:webHidden/>
              </w:rPr>
              <w:tab/>
            </w:r>
            <w:r w:rsidR="00023B68" w:rsidRPr="00023B68">
              <w:rPr>
                <w:rFonts w:ascii="Arial" w:hAnsi="Arial"/>
                <w:noProof/>
                <w:webHidden/>
              </w:rPr>
              <w:fldChar w:fldCharType="begin"/>
            </w:r>
            <w:r w:rsidR="00023B68" w:rsidRPr="00023B68">
              <w:rPr>
                <w:rFonts w:ascii="Arial" w:hAnsi="Arial"/>
                <w:noProof/>
                <w:webHidden/>
              </w:rPr>
              <w:instrText xml:space="preserve"> PAGEREF _Toc442696996 \h </w:instrText>
            </w:r>
            <w:r w:rsidR="00023B68" w:rsidRPr="00023B68">
              <w:rPr>
                <w:rFonts w:ascii="Arial" w:hAnsi="Arial"/>
                <w:noProof/>
                <w:webHidden/>
              </w:rPr>
            </w:r>
            <w:r w:rsidR="00023B68" w:rsidRPr="00023B68">
              <w:rPr>
                <w:rFonts w:ascii="Arial" w:hAnsi="Arial"/>
                <w:noProof/>
                <w:webHidden/>
              </w:rPr>
              <w:fldChar w:fldCharType="separate"/>
            </w:r>
            <w:r w:rsidR="00C24587">
              <w:rPr>
                <w:rFonts w:ascii="Arial" w:hAnsi="Arial"/>
                <w:noProof/>
                <w:webHidden/>
              </w:rPr>
              <w:t>13</w:t>
            </w:r>
            <w:r w:rsidR="00023B68" w:rsidRPr="00023B68">
              <w:rPr>
                <w:rFonts w:ascii="Arial" w:hAnsi="Arial"/>
                <w:noProof/>
                <w:webHidden/>
              </w:rPr>
              <w:fldChar w:fldCharType="end"/>
            </w:r>
          </w:hyperlink>
        </w:p>
        <w:p w14:paraId="4B912CD9" w14:textId="77777777" w:rsidR="00023B68" w:rsidRPr="00023B68" w:rsidRDefault="002E41CC">
          <w:pPr>
            <w:pStyle w:val="TOC2"/>
            <w:rPr>
              <w:rFonts w:ascii="Arial" w:eastAsiaTheme="minorEastAsia" w:hAnsi="Arial"/>
              <w:smallCaps w:val="0"/>
              <w:noProof/>
              <w:sz w:val="22"/>
              <w:szCs w:val="22"/>
            </w:rPr>
          </w:pPr>
          <w:hyperlink w:anchor="_Toc442696997" w:history="1">
            <w:r w:rsidR="00023B68" w:rsidRPr="00023B68">
              <w:rPr>
                <w:rStyle w:val="Hyperlink"/>
                <w:rFonts w:ascii="Arial" w:hAnsi="Arial"/>
                <w:noProof/>
                <w:lang w:eastAsia="en-CA"/>
              </w:rPr>
              <w:t>Probing Questions</w:t>
            </w:r>
            <w:r w:rsidR="00023B68" w:rsidRPr="00023B68">
              <w:rPr>
                <w:rFonts w:ascii="Arial" w:hAnsi="Arial"/>
                <w:noProof/>
                <w:webHidden/>
              </w:rPr>
              <w:tab/>
            </w:r>
            <w:r w:rsidR="00023B68" w:rsidRPr="00023B68">
              <w:rPr>
                <w:rFonts w:ascii="Arial" w:hAnsi="Arial"/>
                <w:noProof/>
                <w:webHidden/>
              </w:rPr>
              <w:fldChar w:fldCharType="begin"/>
            </w:r>
            <w:r w:rsidR="00023B68" w:rsidRPr="00023B68">
              <w:rPr>
                <w:rFonts w:ascii="Arial" w:hAnsi="Arial"/>
                <w:noProof/>
                <w:webHidden/>
              </w:rPr>
              <w:instrText xml:space="preserve"> PAGEREF _Toc442696997 \h </w:instrText>
            </w:r>
            <w:r w:rsidR="00023B68" w:rsidRPr="00023B68">
              <w:rPr>
                <w:rFonts w:ascii="Arial" w:hAnsi="Arial"/>
                <w:noProof/>
                <w:webHidden/>
              </w:rPr>
            </w:r>
            <w:r w:rsidR="00023B68" w:rsidRPr="00023B68">
              <w:rPr>
                <w:rFonts w:ascii="Arial" w:hAnsi="Arial"/>
                <w:noProof/>
                <w:webHidden/>
              </w:rPr>
              <w:fldChar w:fldCharType="separate"/>
            </w:r>
            <w:r w:rsidR="00C24587">
              <w:rPr>
                <w:rFonts w:ascii="Arial" w:hAnsi="Arial"/>
                <w:noProof/>
                <w:webHidden/>
              </w:rPr>
              <w:t>13</w:t>
            </w:r>
            <w:r w:rsidR="00023B68" w:rsidRPr="00023B68">
              <w:rPr>
                <w:rFonts w:ascii="Arial" w:hAnsi="Arial"/>
                <w:noProof/>
                <w:webHidden/>
              </w:rPr>
              <w:fldChar w:fldCharType="end"/>
            </w:r>
          </w:hyperlink>
        </w:p>
        <w:p w14:paraId="1B724CA9" w14:textId="77777777" w:rsidR="00023B68" w:rsidRPr="00023B68" w:rsidRDefault="002E41CC">
          <w:pPr>
            <w:pStyle w:val="TOC2"/>
            <w:rPr>
              <w:rFonts w:ascii="Arial" w:eastAsiaTheme="minorEastAsia" w:hAnsi="Arial"/>
              <w:smallCaps w:val="0"/>
              <w:noProof/>
              <w:sz w:val="22"/>
              <w:szCs w:val="22"/>
            </w:rPr>
          </w:pPr>
          <w:hyperlink w:anchor="_Toc442696998" w:history="1">
            <w:r w:rsidR="00023B68" w:rsidRPr="00023B68">
              <w:rPr>
                <w:rStyle w:val="Hyperlink"/>
                <w:rFonts w:ascii="Arial" w:hAnsi="Arial"/>
                <w:noProof/>
              </w:rPr>
              <w:t>Selling Points</w:t>
            </w:r>
            <w:r w:rsidR="00023B68" w:rsidRPr="00023B68">
              <w:rPr>
                <w:rFonts w:ascii="Arial" w:hAnsi="Arial"/>
                <w:noProof/>
                <w:webHidden/>
              </w:rPr>
              <w:tab/>
            </w:r>
            <w:r w:rsidR="00023B68" w:rsidRPr="00023B68">
              <w:rPr>
                <w:rFonts w:ascii="Arial" w:hAnsi="Arial"/>
                <w:noProof/>
                <w:webHidden/>
              </w:rPr>
              <w:fldChar w:fldCharType="begin"/>
            </w:r>
            <w:r w:rsidR="00023B68" w:rsidRPr="00023B68">
              <w:rPr>
                <w:rFonts w:ascii="Arial" w:hAnsi="Arial"/>
                <w:noProof/>
                <w:webHidden/>
              </w:rPr>
              <w:instrText xml:space="preserve"> PAGEREF _Toc442696998 \h </w:instrText>
            </w:r>
            <w:r w:rsidR="00023B68" w:rsidRPr="00023B68">
              <w:rPr>
                <w:rFonts w:ascii="Arial" w:hAnsi="Arial"/>
                <w:noProof/>
                <w:webHidden/>
              </w:rPr>
            </w:r>
            <w:r w:rsidR="00023B68" w:rsidRPr="00023B68">
              <w:rPr>
                <w:rFonts w:ascii="Arial" w:hAnsi="Arial"/>
                <w:noProof/>
                <w:webHidden/>
              </w:rPr>
              <w:fldChar w:fldCharType="separate"/>
            </w:r>
            <w:r w:rsidR="00C24587">
              <w:rPr>
                <w:rFonts w:ascii="Arial" w:hAnsi="Arial"/>
                <w:noProof/>
                <w:webHidden/>
              </w:rPr>
              <w:t>13</w:t>
            </w:r>
            <w:r w:rsidR="00023B68" w:rsidRPr="00023B68">
              <w:rPr>
                <w:rFonts w:ascii="Arial" w:hAnsi="Arial"/>
                <w:noProof/>
                <w:webHidden/>
              </w:rPr>
              <w:fldChar w:fldCharType="end"/>
            </w:r>
          </w:hyperlink>
        </w:p>
        <w:p w14:paraId="0AF3C258" w14:textId="77777777" w:rsidR="00023B68" w:rsidRPr="00023B68" w:rsidRDefault="002E41CC">
          <w:pPr>
            <w:pStyle w:val="TOC2"/>
            <w:rPr>
              <w:rFonts w:ascii="Arial" w:eastAsiaTheme="minorEastAsia" w:hAnsi="Arial"/>
              <w:smallCaps w:val="0"/>
              <w:noProof/>
              <w:sz w:val="22"/>
              <w:szCs w:val="22"/>
            </w:rPr>
          </w:pPr>
          <w:hyperlink w:anchor="_Toc442696999" w:history="1">
            <w:r w:rsidR="00023B68" w:rsidRPr="00023B68">
              <w:rPr>
                <w:rStyle w:val="Hyperlink"/>
                <w:rFonts w:ascii="Arial" w:hAnsi="Arial"/>
                <w:noProof/>
                <w:lang w:eastAsia="en-CA"/>
              </w:rPr>
              <w:t>Objection Handlers</w:t>
            </w:r>
            <w:r w:rsidR="00023B68" w:rsidRPr="00023B68">
              <w:rPr>
                <w:rFonts w:ascii="Arial" w:hAnsi="Arial"/>
                <w:noProof/>
                <w:webHidden/>
              </w:rPr>
              <w:tab/>
            </w:r>
            <w:r w:rsidR="00023B68" w:rsidRPr="00023B68">
              <w:rPr>
                <w:rFonts w:ascii="Arial" w:hAnsi="Arial"/>
                <w:noProof/>
                <w:webHidden/>
              </w:rPr>
              <w:fldChar w:fldCharType="begin"/>
            </w:r>
            <w:r w:rsidR="00023B68" w:rsidRPr="00023B68">
              <w:rPr>
                <w:rFonts w:ascii="Arial" w:hAnsi="Arial"/>
                <w:noProof/>
                <w:webHidden/>
              </w:rPr>
              <w:instrText xml:space="preserve"> PAGEREF _Toc442696999 \h </w:instrText>
            </w:r>
            <w:r w:rsidR="00023B68" w:rsidRPr="00023B68">
              <w:rPr>
                <w:rFonts w:ascii="Arial" w:hAnsi="Arial"/>
                <w:noProof/>
                <w:webHidden/>
              </w:rPr>
            </w:r>
            <w:r w:rsidR="00023B68" w:rsidRPr="00023B68">
              <w:rPr>
                <w:rFonts w:ascii="Arial" w:hAnsi="Arial"/>
                <w:noProof/>
                <w:webHidden/>
              </w:rPr>
              <w:fldChar w:fldCharType="separate"/>
            </w:r>
            <w:r w:rsidR="00C24587">
              <w:rPr>
                <w:rFonts w:ascii="Arial" w:hAnsi="Arial"/>
                <w:noProof/>
                <w:webHidden/>
              </w:rPr>
              <w:t>15</w:t>
            </w:r>
            <w:r w:rsidR="00023B68" w:rsidRPr="00023B68">
              <w:rPr>
                <w:rFonts w:ascii="Arial" w:hAnsi="Arial"/>
                <w:noProof/>
                <w:webHidden/>
              </w:rPr>
              <w:fldChar w:fldCharType="end"/>
            </w:r>
          </w:hyperlink>
        </w:p>
        <w:p w14:paraId="4473605E" w14:textId="77777777" w:rsidR="00023B68" w:rsidRPr="00023B68" w:rsidRDefault="002E41CC">
          <w:pPr>
            <w:pStyle w:val="TOC1"/>
            <w:tabs>
              <w:tab w:val="right" w:leader="dot" w:pos="9060"/>
            </w:tabs>
            <w:rPr>
              <w:rFonts w:ascii="Arial" w:eastAsiaTheme="minorEastAsia" w:hAnsi="Arial"/>
              <w:b w:val="0"/>
              <w:bCs w:val="0"/>
              <w:caps w:val="0"/>
              <w:noProof/>
              <w:sz w:val="22"/>
              <w:szCs w:val="22"/>
            </w:rPr>
          </w:pPr>
          <w:hyperlink w:anchor="_Toc442697000" w:history="1">
            <w:r w:rsidR="00023B68" w:rsidRPr="00023B68">
              <w:rPr>
                <w:rStyle w:val="Hyperlink"/>
                <w:rFonts w:ascii="Arial" w:hAnsi="Arial"/>
                <w:noProof/>
              </w:rPr>
              <w:t>Frequently Asked Questions</w:t>
            </w:r>
            <w:r w:rsidR="00023B68" w:rsidRPr="00023B68">
              <w:rPr>
                <w:rFonts w:ascii="Arial" w:hAnsi="Arial"/>
                <w:noProof/>
                <w:webHidden/>
              </w:rPr>
              <w:tab/>
            </w:r>
            <w:r w:rsidR="00023B68" w:rsidRPr="00023B68">
              <w:rPr>
                <w:rFonts w:ascii="Arial" w:hAnsi="Arial"/>
                <w:noProof/>
                <w:webHidden/>
              </w:rPr>
              <w:fldChar w:fldCharType="begin"/>
            </w:r>
            <w:r w:rsidR="00023B68" w:rsidRPr="00023B68">
              <w:rPr>
                <w:rFonts w:ascii="Arial" w:hAnsi="Arial"/>
                <w:noProof/>
                <w:webHidden/>
              </w:rPr>
              <w:instrText xml:space="preserve"> PAGEREF _Toc442697000 \h </w:instrText>
            </w:r>
            <w:r w:rsidR="00023B68" w:rsidRPr="00023B68">
              <w:rPr>
                <w:rFonts w:ascii="Arial" w:hAnsi="Arial"/>
                <w:noProof/>
                <w:webHidden/>
              </w:rPr>
            </w:r>
            <w:r w:rsidR="00023B68" w:rsidRPr="00023B68">
              <w:rPr>
                <w:rFonts w:ascii="Arial" w:hAnsi="Arial"/>
                <w:noProof/>
                <w:webHidden/>
              </w:rPr>
              <w:fldChar w:fldCharType="separate"/>
            </w:r>
            <w:r w:rsidR="00C24587">
              <w:rPr>
                <w:rFonts w:ascii="Arial" w:hAnsi="Arial"/>
                <w:noProof/>
                <w:webHidden/>
              </w:rPr>
              <w:t>17</w:t>
            </w:r>
            <w:r w:rsidR="00023B68" w:rsidRPr="00023B68">
              <w:rPr>
                <w:rFonts w:ascii="Arial" w:hAnsi="Arial"/>
                <w:noProof/>
                <w:webHidden/>
              </w:rPr>
              <w:fldChar w:fldCharType="end"/>
            </w:r>
          </w:hyperlink>
        </w:p>
        <w:p w14:paraId="1944CB0B" w14:textId="77777777" w:rsidR="00023B68" w:rsidRPr="00023B68" w:rsidRDefault="002E41CC">
          <w:pPr>
            <w:pStyle w:val="TOC2"/>
            <w:rPr>
              <w:rFonts w:ascii="Arial" w:eastAsiaTheme="minorEastAsia" w:hAnsi="Arial"/>
              <w:smallCaps w:val="0"/>
              <w:noProof/>
              <w:sz w:val="22"/>
              <w:szCs w:val="22"/>
            </w:rPr>
          </w:pPr>
          <w:hyperlink w:anchor="_Toc442697001" w:history="1">
            <w:r w:rsidR="00023B68" w:rsidRPr="00023B68">
              <w:rPr>
                <w:rStyle w:val="Hyperlink"/>
                <w:rFonts w:ascii="Arial" w:hAnsi="Arial"/>
                <w:noProof/>
                <w:lang w:eastAsia="en-CA"/>
              </w:rPr>
              <w:t>General</w:t>
            </w:r>
            <w:r w:rsidR="00023B68" w:rsidRPr="00023B68">
              <w:rPr>
                <w:rFonts w:ascii="Arial" w:hAnsi="Arial"/>
                <w:noProof/>
                <w:webHidden/>
              </w:rPr>
              <w:tab/>
            </w:r>
            <w:r w:rsidR="00023B68" w:rsidRPr="00023B68">
              <w:rPr>
                <w:rFonts w:ascii="Arial" w:hAnsi="Arial"/>
                <w:noProof/>
                <w:webHidden/>
              </w:rPr>
              <w:fldChar w:fldCharType="begin"/>
            </w:r>
            <w:r w:rsidR="00023B68" w:rsidRPr="00023B68">
              <w:rPr>
                <w:rFonts w:ascii="Arial" w:hAnsi="Arial"/>
                <w:noProof/>
                <w:webHidden/>
              </w:rPr>
              <w:instrText xml:space="preserve"> PAGEREF _Toc442697001 \h </w:instrText>
            </w:r>
            <w:r w:rsidR="00023B68" w:rsidRPr="00023B68">
              <w:rPr>
                <w:rFonts w:ascii="Arial" w:hAnsi="Arial"/>
                <w:noProof/>
                <w:webHidden/>
              </w:rPr>
            </w:r>
            <w:r w:rsidR="00023B68" w:rsidRPr="00023B68">
              <w:rPr>
                <w:rFonts w:ascii="Arial" w:hAnsi="Arial"/>
                <w:noProof/>
                <w:webHidden/>
              </w:rPr>
              <w:fldChar w:fldCharType="separate"/>
            </w:r>
            <w:r w:rsidR="00C24587">
              <w:rPr>
                <w:rFonts w:ascii="Arial" w:hAnsi="Arial"/>
                <w:noProof/>
                <w:webHidden/>
              </w:rPr>
              <w:t>17</w:t>
            </w:r>
            <w:r w:rsidR="00023B68" w:rsidRPr="00023B68">
              <w:rPr>
                <w:rFonts w:ascii="Arial" w:hAnsi="Arial"/>
                <w:noProof/>
                <w:webHidden/>
              </w:rPr>
              <w:fldChar w:fldCharType="end"/>
            </w:r>
          </w:hyperlink>
        </w:p>
        <w:p w14:paraId="7F2E371D" w14:textId="77777777" w:rsidR="00023B68" w:rsidRPr="00023B68" w:rsidRDefault="002E41CC">
          <w:pPr>
            <w:pStyle w:val="TOC2"/>
            <w:rPr>
              <w:rFonts w:ascii="Arial" w:eastAsiaTheme="minorEastAsia" w:hAnsi="Arial"/>
              <w:smallCaps w:val="0"/>
              <w:noProof/>
              <w:sz w:val="22"/>
              <w:szCs w:val="22"/>
            </w:rPr>
          </w:pPr>
          <w:hyperlink w:anchor="_Toc442697002" w:history="1">
            <w:r w:rsidR="00023B68" w:rsidRPr="00023B68">
              <w:rPr>
                <w:rStyle w:val="Hyperlink"/>
                <w:rFonts w:ascii="Arial" w:hAnsi="Arial"/>
                <w:noProof/>
                <w:lang w:eastAsia="en-CA"/>
              </w:rPr>
              <w:t>Management &amp; Installation</w:t>
            </w:r>
            <w:r w:rsidR="00023B68" w:rsidRPr="00023B68">
              <w:rPr>
                <w:rFonts w:ascii="Arial" w:hAnsi="Arial"/>
                <w:noProof/>
                <w:webHidden/>
              </w:rPr>
              <w:tab/>
            </w:r>
            <w:r w:rsidR="00023B68" w:rsidRPr="00023B68">
              <w:rPr>
                <w:rFonts w:ascii="Arial" w:hAnsi="Arial"/>
                <w:noProof/>
                <w:webHidden/>
              </w:rPr>
              <w:fldChar w:fldCharType="begin"/>
            </w:r>
            <w:r w:rsidR="00023B68" w:rsidRPr="00023B68">
              <w:rPr>
                <w:rFonts w:ascii="Arial" w:hAnsi="Arial"/>
                <w:noProof/>
                <w:webHidden/>
              </w:rPr>
              <w:instrText xml:space="preserve"> PAGEREF _Toc442697002 \h </w:instrText>
            </w:r>
            <w:r w:rsidR="00023B68" w:rsidRPr="00023B68">
              <w:rPr>
                <w:rFonts w:ascii="Arial" w:hAnsi="Arial"/>
                <w:noProof/>
                <w:webHidden/>
              </w:rPr>
            </w:r>
            <w:r w:rsidR="00023B68" w:rsidRPr="00023B68">
              <w:rPr>
                <w:rFonts w:ascii="Arial" w:hAnsi="Arial"/>
                <w:noProof/>
                <w:webHidden/>
              </w:rPr>
              <w:fldChar w:fldCharType="separate"/>
            </w:r>
            <w:r w:rsidR="00C24587">
              <w:rPr>
                <w:rFonts w:ascii="Arial" w:hAnsi="Arial"/>
                <w:noProof/>
                <w:webHidden/>
              </w:rPr>
              <w:t>20</w:t>
            </w:r>
            <w:r w:rsidR="00023B68" w:rsidRPr="00023B68">
              <w:rPr>
                <w:rFonts w:ascii="Arial" w:hAnsi="Arial"/>
                <w:noProof/>
                <w:webHidden/>
              </w:rPr>
              <w:fldChar w:fldCharType="end"/>
            </w:r>
          </w:hyperlink>
        </w:p>
        <w:p w14:paraId="2B0556BC" w14:textId="77777777" w:rsidR="00023B68" w:rsidRPr="00023B68" w:rsidRDefault="002E41CC">
          <w:pPr>
            <w:pStyle w:val="TOC2"/>
            <w:rPr>
              <w:rFonts w:ascii="Arial" w:eastAsiaTheme="minorEastAsia" w:hAnsi="Arial"/>
              <w:smallCaps w:val="0"/>
              <w:noProof/>
              <w:sz w:val="22"/>
              <w:szCs w:val="22"/>
            </w:rPr>
          </w:pPr>
          <w:hyperlink w:anchor="_Toc442697003" w:history="1">
            <w:r w:rsidR="00023B68" w:rsidRPr="00023B68">
              <w:rPr>
                <w:rStyle w:val="Hyperlink"/>
                <w:rFonts w:ascii="Arial" w:hAnsi="Arial"/>
                <w:noProof/>
                <w:lang w:eastAsia="en-CA"/>
              </w:rPr>
              <w:t>Plans &amp; Pricing</w:t>
            </w:r>
            <w:r w:rsidR="00023B68" w:rsidRPr="00023B68">
              <w:rPr>
                <w:rFonts w:ascii="Arial" w:hAnsi="Arial"/>
                <w:noProof/>
                <w:webHidden/>
              </w:rPr>
              <w:tab/>
            </w:r>
            <w:r w:rsidR="00023B68" w:rsidRPr="00023B68">
              <w:rPr>
                <w:rFonts w:ascii="Arial" w:hAnsi="Arial"/>
                <w:noProof/>
                <w:webHidden/>
              </w:rPr>
              <w:fldChar w:fldCharType="begin"/>
            </w:r>
            <w:r w:rsidR="00023B68" w:rsidRPr="00023B68">
              <w:rPr>
                <w:rFonts w:ascii="Arial" w:hAnsi="Arial"/>
                <w:noProof/>
                <w:webHidden/>
              </w:rPr>
              <w:instrText xml:space="preserve"> PAGEREF _Toc442697003 \h </w:instrText>
            </w:r>
            <w:r w:rsidR="00023B68" w:rsidRPr="00023B68">
              <w:rPr>
                <w:rFonts w:ascii="Arial" w:hAnsi="Arial"/>
                <w:noProof/>
                <w:webHidden/>
              </w:rPr>
            </w:r>
            <w:r w:rsidR="00023B68" w:rsidRPr="00023B68">
              <w:rPr>
                <w:rFonts w:ascii="Arial" w:hAnsi="Arial"/>
                <w:noProof/>
                <w:webHidden/>
              </w:rPr>
              <w:fldChar w:fldCharType="separate"/>
            </w:r>
            <w:r w:rsidR="00C24587">
              <w:rPr>
                <w:rFonts w:ascii="Arial" w:hAnsi="Arial"/>
                <w:noProof/>
                <w:webHidden/>
              </w:rPr>
              <w:t>21</w:t>
            </w:r>
            <w:r w:rsidR="00023B68" w:rsidRPr="00023B68">
              <w:rPr>
                <w:rFonts w:ascii="Arial" w:hAnsi="Arial"/>
                <w:noProof/>
                <w:webHidden/>
              </w:rPr>
              <w:fldChar w:fldCharType="end"/>
            </w:r>
          </w:hyperlink>
        </w:p>
        <w:p w14:paraId="06DD463D" w14:textId="77777777" w:rsidR="00023B68" w:rsidRPr="00023B68" w:rsidRDefault="002E41CC">
          <w:pPr>
            <w:pStyle w:val="TOC2"/>
            <w:rPr>
              <w:rFonts w:ascii="Arial" w:eastAsiaTheme="minorEastAsia" w:hAnsi="Arial"/>
              <w:smallCaps w:val="0"/>
              <w:noProof/>
              <w:sz w:val="22"/>
              <w:szCs w:val="22"/>
            </w:rPr>
          </w:pPr>
          <w:hyperlink w:anchor="_Toc442697004" w:history="1">
            <w:r w:rsidR="00023B68" w:rsidRPr="00023B68">
              <w:rPr>
                <w:rStyle w:val="Hyperlink"/>
                <w:rFonts w:ascii="Arial" w:hAnsi="Arial"/>
                <w:noProof/>
                <w:lang w:eastAsia="en-CA"/>
              </w:rPr>
              <w:t>Payment Integrations</w:t>
            </w:r>
            <w:r w:rsidR="00023B68" w:rsidRPr="00023B68">
              <w:rPr>
                <w:rFonts w:ascii="Arial" w:hAnsi="Arial"/>
                <w:noProof/>
                <w:webHidden/>
              </w:rPr>
              <w:tab/>
            </w:r>
            <w:r w:rsidR="00023B68" w:rsidRPr="00023B68">
              <w:rPr>
                <w:rFonts w:ascii="Arial" w:hAnsi="Arial"/>
                <w:noProof/>
                <w:webHidden/>
              </w:rPr>
              <w:fldChar w:fldCharType="begin"/>
            </w:r>
            <w:r w:rsidR="00023B68" w:rsidRPr="00023B68">
              <w:rPr>
                <w:rFonts w:ascii="Arial" w:hAnsi="Arial"/>
                <w:noProof/>
                <w:webHidden/>
              </w:rPr>
              <w:instrText xml:space="preserve"> PAGEREF _Toc442697004 \h </w:instrText>
            </w:r>
            <w:r w:rsidR="00023B68" w:rsidRPr="00023B68">
              <w:rPr>
                <w:rFonts w:ascii="Arial" w:hAnsi="Arial"/>
                <w:noProof/>
                <w:webHidden/>
              </w:rPr>
            </w:r>
            <w:r w:rsidR="00023B68" w:rsidRPr="00023B68">
              <w:rPr>
                <w:rFonts w:ascii="Arial" w:hAnsi="Arial"/>
                <w:noProof/>
                <w:webHidden/>
              </w:rPr>
              <w:fldChar w:fldCharType="separate"/>
            </w:r>
            <w:r w:rsidR="00C24587">
              <w:rPr>
                <w:rFonts w:ascii="Arial" w:hAnsi="Arial"/>
                <w:noProof/>
                <w:webHidden/>
              </w:rPr>
              <w:t>21</w:t>
            </w:r>
            <w:r w:rsidR="00023B68" w:rsidRPr="00023B68">
              <w:rPr>
                <w:rFonts w:ascii="Arial" w:hAnsi="Arial"/>
                <w:noProof/>
                <w:webHidden/>
              </w:rPr>
              <w:fldChar w:fldCharType="end"/>
            </w:r>
          </w:hyperlink>
        </w:p>
        <w:p w14:paraId="71DC40C3" w14:textId="77777777" w:rsidR="00023B68" w:rsidRPr="00023B68" w:rsidRDefault="002E41CC">
          <w:pPr>
            <w:pStyle w:val="TOC2"/>
            <w:rPr>
              <w:rFonts w:ascii="Arial" w:eastAsiaTheme="minorEastAsia" w:hAnsi="Arial"/>
              <w:smallCaps w:val="0"/>
              <w:noProof/>
              <w:sz w:val="22"/>
              <w:szCs w:val="22"/>
            </w:rPr>
          </w:pPr>
          <w:hyperlink w:anchor="_Toc442697005" w:history="1">
            <w:r w:rsidR="00023B68" w:rsidRPr="00023B68">
              <w:rPr>
                <w:rStyle w:val="Hyperlink"/>
                <w:rFonts w:ascii="Arial" w:hAnsi="Arial"/>
                <w:noProof/>
                <w:lang w:eastAsia="en-CA"/>
              </w:rPr>
              <w:t>Shipping</w:t>
            </w:r>
            <w:r w:rsidR="00023B68" w:rsidRPr="00023B68">
              <w:rPr>
                <w:rFonts w:ascii="Arial" w:hAnsi="Arial"/>
                <w:noProof/>
                <w:webHidden/>
              </w:rPr>
              <w:tab/>
            </w:r>
            <w:r w:rsidR="00023B68" w:rsidRPr="00023B68">
              <w:rPr>
                <w:rFonts w:ascii="Arial" w:hAnsi="Arial"/>
                <w:noProof/>
                <w:webHidden/>
              </w:rPr>
              <w:fldChar w:fldCharType="begin"/>
            </w:r>
            <w:r w:rsidR="00023B68" w:rsidRPr="00023B68">
              <w:rPr>
                <w:rFonts w:ascii="Arial" w:hAnsi="Arial"/>
                <w:noProof/>
                <w:webHidden/>
              </w:rPr>
              <w:instrText xml:space="preserve"> PAGEREF _Toc442697005 \h </w:instrText>
            </w:r>
            <w:r w:rsidR="00023B68" w:rsidRPr="00023B68">
              <w:rPr>
                <w:rFonts w:ascii="Arial" w:hAnsi="Arial"/>
                <w:noProof/>
                <w:webHidden/>
              </w:rPr>
            </w:r>
            <w:r w:rsidR="00023B68" w:rsidRPr="00023B68">
              <w:rPr>
                <w:rFonts w:ascii="Arial" w:hAnsi="Arial"/>
                <w:noProof/>
                <w:webHidden/>
              </w:rPr>
              <w:fldChar w:fldCharType="separate"/>
            </w:r>
            <w:r w:rsidR="00C24587">
              <w:rPr>
                <w:rFonts w:ascii="Arial" w:hAnsi="Arial"/>
                <w:noProof/>
                <w:webHidden/>
              </w:rPr>
              <w:t>21</w:t>
            </w:r>
            <w:r w:rsidR="00023B68" w:rsidRPr="00023B68">
              <w:rPr>
                <w:rFonts w:ascii="Arial" w:hAnsi="Arial"/>
                <w:noProof/>
                <w:webHidden/>
              </w:rPr>
              <w:fldChar w:fldCharType="end"/>
            </w:r>
          </w:hyperlink>
        </w:p>
        <w:p w14:paraId="29AD784B" w14:textId="77777777" w:rsidR="00023B68" w:rsidRPr="00023B68" w:rsidRDefault="002E41CC">
          <w:pPr>
            <w:pStyle w:val="TOC1"/>
            <w:tabs>
              <w:tab w:val="right" w:leader="dot" w:pos="9060"/>
            </w:tabs>
            <w:rPr>
              <w:rFonts w:ascii="Arial" w:eastAsiaTheme="minorEastAsia" w:hAnsi="Arial"/>
              <w:b w:val="0"/>
              <w:bCs w:val="0"/>
              <w:caps w:val="0"/>
              <w:noProof/>
              <w:sz w:val="22"/>
              <w:szCs w:val="22"/>
            </w:rPr>
          </w:pPr>
          <w:hyperlink w:anchor="_Toc442697006" w:history="1">
            <w:r w:rsidR="00023B68" w:rsidRPr="00023B68">
              <w:rPr>
                <w:rStyle w:val="Hyperlink"/>
                <w:rFonts w:ascii="Arial" w:hAnsi="Arial"/>
                <w:noProof/>
              </w:rPr>
              <w:t>Full Feature List</w:t>
            </w:r>
            <w:r w:rsidR="00023B68" w:rsidRPr="00023B68">
              <w:rPr>
                <w:rFonts w:ascii="Arial" w:hAnsi="Arial"/>
                <w:noProof/>
                <w:webHidden/>
              </w:rPr>
              <w:tab/>
            </w:r>
            <w:r w:rsidR="00023B68" w:rsidRPr="00023B68">
              <w:rPr>
                <w:rFonts w:ascii="Arial" w:hAnsi="Arial"/>
                <w:noProof/>
                <w:webHidden/>
              </w:rPr>
              <w:fldChar w:fldCharType="begin"/>
            </w:r>
            <w:r w:rsidR="00023B68" w:rsidRPr="00023B68">
              <w:rPr>
                <w:rFonts w:ascii="Arial" w:hAnsi="Arial"/>
                <w:noProof/>
                <w:webHidden/>
              </w:rPr>
              <w:instrText xml:space="preserve"> PAGEREF _Toc442697006 \h </w:instrText>
            </w:r>
            <w:r w:rsidR="00023B68" w:rsidRPr="00023B68">
              <w:rPr>
                <w:rFonts w:ascii="Arial" w:hAnsi="Arial"/>
                <w:noProof/>
                <w:webHidden/>
              </w:rPr>
            </w:r>
            <w:r w:rsidR="00023B68" w:rsidRPr="00023B68">
              <w:rPr>
                <w:rFonts w:ascii="Arial" w:hAnsi="Arial"/>
                <w:noProof/>
                <w:webHidden/>
              </w:rPr>
              <w:fldChar w:fldCharType="separate"/>
            </w:r>
            <w:r w:rsidR="00C24587">
              <w:rPr>
                <w:rFonts w:ascii="Arial" w:hAnsi="Arial"/>
                <w:noProof/>
                <w:webHidden/>
              </w:rPr>
              <w:t>24</w:t>
            </w:r>
            <w:r w:rsidR="00023B68" w:rsidRPr="00023B68">
              <w:rPr>
                <w:rFonts w:ascii="Arial" w:hAnsi="Arial"/>
                <w:noProof/>
                <w:webHidden/>
              </w:rPr>
              <w:fldChar w:fldCharType="end"/>
            </w:r>
          </w:hyperlink>
        </w:p>
        <w:p w14:paraId="15531B37" w14:textId="77777777" w:rsidR="00994309" w:rsidRPr="00023B68" w:rsidRDefault="00994309">
          <w:r w:rsidRPr="00023B68">
            <w:rPr>
              <w:b/>
              <w:bCs/>
              <w:noProof/>
            </w:rPr>
            <w:fldChar w:fldCharType="end"/>
          </w:r>
        </w:p>
      </w:sdtContent>
    </w:sdt>
    <w:p w14:paraId="3047CAF3" w14:textId="77777777" w:rsidR="00A048B5" w:rsidRPr="004267A4" w:rsidRDefault="00A048B5" w:rsidP="00A048B5">
      <w:pPr>
        <w:keepNext/>
        <w:jc w:val="center"/>
        <w:rPr>
          <w:b/>
          <w:sz w:val="36"/>
          <w:szCs w:val="36"/>
        </w:rPr>
      </w:pPr>
    </w:p>
    <w:p w14:paraId="4D418812" w14:textId="77777777" w:rsidR="00E915CD" w:rsidRPr="004267A4" w:rsidRDefault="00E915CD" w:rsidP="00BF7F06"/>
    <w:p w14:paraId="660DF26E" w14:textId="77777777" w:rsidR="000C3286" w:rsidRPr="004267A4" w:rsidRDefault="000C3286" w:rsidP="000C3286">
      <w:pPr>
        <w:pStyle w:val="Heading1"/>
        <w:rPr>
          <w:bCs/>
        </w:rPr>
      </w:pPr>
      <w:bookmarkStart w:id="0" w:name="_Toc442696988"/>
      <w:bookmarkStart w:id="1" w:name="_Toc256417558"/>
      <w:r w:rsidRPr="004267A4">
        <w:rPr>
          <w:bCs/>
        </w:rPr>
        <w:lastRenderedPageBreak/>
        <w:t>Messaging</w:t>
      </w:r>
      <w:bookmarkEnd w:id="0"/>
    </w:p>
    <w:p w14:paraId="401A4246" w14:textId="77777777" w:rsidR="000C3286" w:rsidRPr="004267A4" w:rsidRDefault="000C3286" w:rsidP="004267A4">
      <w:pPr>
        <w:pStyle w:val="Heading2"/>
        <w:rPr>
          <w:lang w:eastAsia="en-CA"/>
        </w:rPr>
      </w:pPr>
      <w:bookmarkStart w:id="2" w:name="_Toc442696989"/>
      <w:r w:rsidRPr="004267A4">
        <w:rPr>
          <w:lang w:eastAsia="en-CA"/>
        </w:rPr>
        <w:t>Quick Pitch</w:t>
      </w:r>
      <w:bookmarkEnd w:id="2"/>
    </w:p>
    <w:p w14:paraId="4A6D48E0" w14:textId="77777777" w:rsidR="000C3286" w:rsidRPr="004267A4" w:rsidRDefault="000C3286" w:rsidP="000C3286">
      <w:pPr>
        <w:rPr>
          <w:rFonts w:eastAsia="Times New Roman"/>
          <w:bCs/>
          <w:lang w:eastAsia="en-CA"/>
        </w:rPr>
      </w:pPr>
      <w:r w:rsidRPr="004267A4">
        <w:rPr>
          <w:rFonts w:eastAsia="Times New Roman"/>
          <w:bCs/>
          <w:color w:val="000000"/>
          <w:lang w:eastAsia="en-CA"/>
        </w:rPr>
        <w:t>Sell online in no time with Online Store.</w:t>
      </w:r>
      <w:r w:rsidRPr="004267A4">
        <w:rPr>
          <w:rFonts w:eastAsia="Times New Roman"/>
          <w:bCs/>
          <w:lang w:eastAsia="en-CA"/>
        </w:rPr>
        <w:t xml:space="preserve"> </w:t>
      </w:r>
    </w:p>
    <w:p w14:paraId="5D91A439" w14:textId="1CD81E9D" w:rsidR="000C3286" w:rsidRPr="004267A4" w:rsidRDefault="000C3286" w:rsidP="000C3286">
      <w:pPr>
        <w:rPr>
          <w:rFonts w:eastAsia="Times New Roman"/>
          <w:bCs/>
          <w:color w:val="000000"/>
          <w:lang w:eastAsia="en-CA"/>
        </w:rPr>
      </w:pPr>
      <w:r w:rsidRPr="004267A4">
        <w:rPr>
          <w:rFonts w:eastAsia="Times New Roman"/>
          <w:iCs/>
          <w:color w:val="000000"/>
          <w:lang w:eastAsia="en-CA"/>
        </w:rPr>
        <w:t xml:space="preserve">Build your business by selling products on your website with </w:t>
      </w:r>
      <w:r w:rsidRPr="009D678A">
        <w:rPr>
          <w:rFonts w:eastAsia="Times New Roman"/>
          <w:iCs/>
          <w:color w:val="000000"/>
          <w:lang w:eastAsia="en-CA"/>
        </w:rPr>
        <w:t>Online Store</w:t>
      </w:r>
      <w:r w:rsidRPr="004267A4">
        <w:rPr>
          <w:rFonts w:eastAsia="Times New Roman"/>
          <w:iCs/>
          <w:color w:val="000000"/>
          <w:lang w:eastAsia="en-CA"/>
        </w:rPr>
        <w:t xml:space="preserve">. Integrated directly within the Online Presence Builder, Online Store </w:t>
      </w:r>
      <w:r w:rsidR="00D442BA">
        <w:rPr>
          <w:rFonts w:eastAsia="Times New Roman"/>
          <w:iCs/>
          <w:color w:val="000000"/>
          <w:lang w:eastAsia="en-CA"/>
        </w:rPr>
        <w:t xml:space="preserve">makes it simple to </w:t>
      </w:r>
      <w:r w:rsidRPr="004267A4">
        <w:rPr>
          <w:rFonts w:eastAsia="Times New Roman"/>
          <w:iCs/>
          <w:color w:val="000000"/>
          <w:lang w:eastAsia="en-CA"/>
        </w:rPr>
        <w:t>add products for sale and accept payments.</w:t>
      </w:r>
      <w:r w:rsidRPr="004267A4">
        <w:rPr>
          <w:rFonts w:eastAsia="Times New Roman"/>
          <w:i/>
          <w:iCs/>
          <w:color w:val="000000"/>
          <w:lang w:eastAsia="en-CA"/>
        </w:rPr>
        <w:t xml:space="preserve"> </w:t>
      </w:r>
      <w:r w:rsidRPr="004267A4">
        <w:rPr>
          <w:rFonts w:eastAsia="Times New Roman"/>
          <w:iCs/>
          <w:color w:val="000000"/>
          <w:lang w:eastAsia="en-CA"/>
        </w:rPr>
        <w:t>It’s fast, safe and secure for you and your customers.</w:t>
      </w:r>
      <w:r w:rsidRPr="004267A4">
        <w:rPr>
          <w:rFonts w:eastAsia="Times New Roman"/>
          <w:i/>
          <w:iCs/>
          <w:color w:val="000000"/>
          <w:lang w:eastAsia="en-CA"/>
        </w:rPr>
        <w:t xml:space="preserve"> </w:t>
      </w:r>
      <w:r w:rsidRPr="004267A4">
        <w:rPr>
          <w:rFonts w:eastAsia="Times New Roman"/>
          <w:iCs/>
          <w:color w:val="000000"/>
          <w:lang w:eastAsia="en-CA"/>
        </w:rPr>
        <w:t>It’s never been this easy to sell online.</w:t>
      </w:r>
    </w:p>
    <w:p w14:paraId="7849A33C" w14:textId="77777777" w:rsidR="000C3286" w:rsidRPr="004267A4" w:rsidRDefault="000C3286" w:rsidP="004267A4">
      <w:pPr>
        <w:pStyle w:val="Heading2"/>
        <w:rPr>
          <w:lang w:eastAsia="en-CA"/>
        </w:rPr>
      </w:pPr>
      <w:bookmarkStart w:id="3" w:name="_Toc442696990"/>
      <w:r w:rsidRPr="004267A4">
        <w:rPr>
          <w:lang w:eastAsia="en-CA"/>
        </w:rPr>
        <w:t>Top-line Benefits</w:t>
      </w:r>
      <w:bookmarkEnd w:id="3"/>
    </w:p>
    <w:p w14:paraId="3C0831B4" w14:textId="2649BCBE" w:rsidR="000C3286" w:rsidRDefault="00D442BA" w:rsidP="000C3286">
      <w:pPr>
        <w:pStyle w:val="ListParagraph"/>
        <w:numPr>
          <w:ilvl w:val="0"/>
          <w:numId w:val="126"/>
        </w:numPr>
        <w:spacing w:after="0"/>
        <w:rPr>
          <w:rFonts w:ascii="Arial" w:eastAsia="Times New Roman" w:hAnsi="Arial"/>
          <w:iCs/>
          <w:color w:val="000000"/>
          <w:sz w:val="20"/>
          <w:szCs w:val="20"/>
          <w:lang w:eastAsia="en-CA"/>
        </w:rPr>
      </w:pPr>
      <w:r>
        <w:rPr>
          <w:rFonts w:ascii="Arial" w:eastAsia="Times New Roman" w:hAnsi="Arial"/>
          <w:b/>
          <w:iCs/>
          <w:color w:val="000000"/>
          <w:sz w:val="20"/>
          <w:szCs w:val="20"/>
          <w:lang w:eastAsia="en-CA"/>
        </w:rPr>
        <w:t>Simple</w:t>
      </w:r>
      <w:r>
        <w:rPr>
          <w:rFonts w:ascii="Arial" w:eastAsia="Times New Roman" w:hAnsi="Arial"/>
          <w:iCs/>
          <w:color w:val="000000"/>
          <w:sz w:val="20"/>
          <w:szCs w:val="20"/>
          <w:lang w:eastAsia="en-CA"/>
        </w:rPr>
        <w:t xml:space="preserve">: </w:t>
      </w:r>
      <w:r w:rsidR="00E259E7">
        <w:rPr>
          <w:rFonts w:ascii="Arial" w:eastAsia="Times New Roman" w:hAnsi="Arial"/>
          <w:iCs/>
          <w:color w:val="000000"/>
          <w:sz w:val="20"/>
          <w:szCs w:val="20"/>
          <w:lang w:eastAsia="en-CA"/>
        </w:rPr>
        <w:t>S</w:t>
      </w:r>
      <w:r>
        <w:rPr>
          <w:rFonts w:ascii="Arial" w:eastAsia="Times New Roman" w:hAnsi="Arial"/>
          <w:iCs/>
          <w:color w:val="000000"/>
          <w:sz w:val="20"/>
          <w:szCs w:val="20"/>
          <w:lang w:eastAsia="en-CA"/>
        </w:rPr>
        <w:t xml:space="preserve">tart selling products on your </w:t>
      </w:r>
      <w:r w:rsidR="000C3286" w:rsidRPr="004267A4">
        <w:rPr>
          <w:rFonts w:ascii="Arial" w:eastAsia="Times New Roman" w:hAnsi="Arial"/>
          <w:iCs/>
          <w:color w:val="000000"/>
          <w:sz w:val="20"/>
          <w:szCs w:val="20"/>
          <w:lang w:eastAsia="en-CA"/>
        </w:rPr>
        <w:t>website</w:t>
      </w:r>
      <w:r w:rsidR="00E259E7">
        <w:rPr>
          <w:rFonts w:ascii="Arial" w:eastAsia="Times New Roman" w:hAnsi="Arial"/>
          <w:iCs/>
          <w:color w:val="000000"/>
          <w:sz w:val="20"/>
          <w:szCs w:val="20"/>
          <w:lang w:eastAsia="en-CA"/>
        </w:rPr>
        <w:t xml:space="preserve"> in minutes</w:t>
      </w:r>
      <w:r w:rsidR="000C3286" w:rsidRPr="004267A4">
        <w:rPr>
          <w:rFonts w:ascii="Arial" w:eastAsia="Times New Roman" w:hAnsi="Arial"/>
          <w:iCs/>
          <w:color w:val="000000"/>
          <w:sz w:val="20"/>
          <w:szCs w:val="20"/>
          <w:lang w:eastAsia="en-CA"/>
        </w:rPr>
        <w:t xml:space="preserve"> with Online Store</w:t>
      </w:r>
      <w:r w:rsidR="00E259E7">
        <w:rPr>
          <w:rFonts w:ascii="Arial" w:eastAsia="Times New Roman" w:hAnsi="Arial"/>
          <w:iCs/>
          <w:color w:val="000000"/>
          <w:sz w:val="20"/>
          <w:szCs w:val="20"/>
          <w:lang w:eastAsia="en-CA"/>
        </w:rPr>
        <w:t>.</w:t>
      </w:r>
      <w:r w:rsidR="000C3286" w:rsidRPr="004267A4">
        <w:rPr>
          <w:rFonts w:ascii="Arial" w:eastAsia="Times New Roman" w:hAnsi="Arial"/>
          <w:iCs/>
          <w:color w:val="000000"/>
          <w:sz w:val="20"/>
          <w:szCs w:val="20"/>
          <w:lang w:eastAsia="en-CA"/>
        </w:rPr>
        <w:t xml:space="preserve"> </w:t>
      </w:r>
    </w:p>
    <w:p w14:paraId="21679870" w14:textId="4DBB1937" w:rsidR="00F04FE8" w:rsidRPr="004267A4" w:rsidRDefault="00D442BA" w:rsidP="000C3286">
      <w:pPr>
        <w:pStyle w:val="ListParagraph"/>
        <w:numPr>
          <w:ilvl w:val="0"/>
          <w:numId w:val="126"/>
        </w:numPr>
        <w:spacing w:after="0"/>
        <w:rPr>
          <w:rFonts w:ascii="Arial" w:eastAsia="Times New Roman" w:hAnsi="Arial"/>
          <w:iCs/>
          <w:color w:val="000000"/>
          <w:sz w:val="20"/>
          <w:szCs w:val="20"/>
          <w:lang w:eastAsia="en-CA"/>
        </w:rPr>
      </w:pPr>
      <w:r w:rsidRPr="00E259E7">
        <w:rPr>
          <w:rFonts w:ascii="Arial" w:eastAsia="Times New Roman" w:hAnsi="Arial"/>
          <w:b/>
          <w:iCs/>
          <w:color w:val="000000"/>
          <w:sz w:val="20"/>
          <w:szCs w:val="20"/>
          <w:lang w:eastAsia="en-CA"/>
        </w:rPr>
        <w:t>Professional</w:t>
      </w:r>
      <w:r>
        <w:rPr>
          <w:rFonts w:ascii="Arial" w:eastAsia="Times New Roman" w:hAnsi="Arial"/>
          <w:iCs/>
          <w:color w:val="000000"/>
          <w:sz w:val="20"/>
          <w:szCs w:val="20"/>
          <w:lang w:eastAsia="en-CA"/>
        </w:rPr>
        <w:t xml:space="preserve">: </w:t>
      </w:r>
      <w:r w:rsidR="00F04FE8">
        <w:rPr>
          <w:rFonts w:ascii="Arial" w:eastAsia="Times New Roman" w:hAnsi="Arial"/>
          <w:iCs/>
          <w:color w:val="000000"/>
          <w:sz w:val="20"/>
          <w:szCs w:val="20"/>
          <w:lang w:eastAsia="en-CA"/>
        </w:rPr>
        <w:t xml:space="preserve">Create a </w:t>
      </w:r>
      <w:r>
        <w:rPr>
          <w:rFonts w:ascii="Arial" w:eastAsia="Times New Roman" w:hAnsi="Arial"/>
          <w:iCs/>
          <w:color w:val="000000"/>
          <w:sz w:val="20"/>
          <w:szCs w:val="20"/>
          <w:lang w:eastAsia="en-CA"/>
        </w:rPr>
        <w:t>great looking online presence that uses</w:t>
      </w:r>
      <w:r w:rsidR="00F04FE8">
        <w:rPr>
          <w:rFonts w:ascii="Arial" w:eastAsia="Times New Roman" w:hAnsi="Arial"/>
          <w:iCs/>
          <w:color w:val="000000"/>
          <w:sz w:val="20"/>
          <w:szCs w:val="20"/>
          <w:lang w:eastAsia="en-CA"/>
        </w:rPr>
        <w:t xml:space="preserve"> modern themes, a free gallery of professional images, and simple, built-in ecommerce options.</w:t>
      </w:r>
    </w:p>
    <w:p w14:paraId="1E4FD68F" w14:textId="77777777" w:rsidR="000C3286" w:rsidRPr="004267A4" w:rsidRDefault="004E4E3D" w:rsidP="000C3286">
      <w:pPr>
        <w:pStyle w:val="ListParagraph"/>
        <w:numPr>
          <w:ilvl w:val="0"/>
          <w:numId w:val="126"/>
        </w:numPr>
        <w:spacing w:after="0"/>
        <w:rPr>
          <w:rFonts w:ascii="Arial" w:eastAsia="Times New Roman" w:hAnsi="Arial"/>
          <w:iCs/>
          <w:color w:val="000000"/>
          <w:sz w:val="20"/>
          <w:szCs w:val="20"/>
          <w:lang w:eastAsia="en-CA"/>
        </w:rPr>
      </w:pPr>
      <w:r>
        <w:rPr>
          <w:rFonts w:ascii="Arial" w:eastAsia="Times New Roman" w:hAnsi="Arial"/>
          <w:b/>
          <w:iCs/>
          <w:color w:val="000000"/>
          <w:sz w:val="20"/>
          <w:szCs w:val="20"/>
          <w:lang w:eastAsia="en-CA"/>
        </w:rPr>
        <w:t>Accessible on any device</w:t>
      </w:r>
      <w:r w:rsidR="00D442BA">
        <w:rPr>
          <w:rFonts w:ascii="Arial" w:eastAsia="Times New Roman" w:hAnsi="Arial"/>
          <w:iCs/>
          <w:color w:val="000000"/>
          <w:sz w:val="20"/>
          <w:szCs w:val="20"/>
          <w:lang w:eastAsia="en-CA"/>
        </w:rPr>
        <w:t xml:space="preserve">: </w:t>
      </w:r>
      <w:r w:rsidR="000C3286" w:rsidRPr="004267A4">
        <w:rPr>
          <w:rFonts w:ascii="Arial" w:eastAsia="Times New Roman" w:hAnsi="Arial"/>
          <w:iCs/>
          <w:color w:val="000000"/>
          <w:sz w:val="20"/>
          <w:szCs w:val="20"/>
          <w:lang w:eastAsia="en-CA"/>
        </w:rPr>
        <w:t>Online Store is optimized for mobile, so your storefront will look great across all devices.</w:t>
      </w:r>
    </w:p>
    <w:p w14:paraId="77E6E591" w14:textId="44310C65" w:rsidR="000C3286" w:rsidRPr="004267A4" w:rsidRDefault="00D442BA" w:rsidP="000C3286">
      <w:pPr>
        <w:pStyle w:val="ListParagraph"/>
        <w:numPr>
          <w:ilvl w:val="0"/>
          <w:numId w:val="126"/>
        </w:numPr>
        <w:spacing w:after="0"/>
        <w:rPr>
          <w:rFonts w:ascii="Arial" w:eastAsia="Times New Roman" w:hAnsi="Arial"/>
          <w:iCs/>
          <w:color w:val="000000"/>
          <w:sz w:val="20"/>
          <w:szCs w:val="20"/>
          <w:lang w:eastAsia="en-CA"/>
        </w:rPr>
      </w:pPr>
      <w:r w:rsidRPr="00E259E7">
        <w:rPr>
          <w:rFonts w:ascii="Arial" w:eastAsia="Times New Roman" w:hAnsi="Arial"/>
          <w:b/>
          <w:iCs/>
          <w:color w:val="000000"/>
          <w:sz w:val="20"/>
          <w:szCs w:val="20"/>
          <w:lang w:eastAsia="en-CA"/>
        </w:rPr>
        <w:t xml:space="preserve">Ease of use: </w:t>
      </w:r>
      <w:r w:rsidR="000C3286" w:rsidRPr="004267A4">
        <w:rPr>
          <w:rFonts w:ascii="Arial" w:eastAsia="Times New Roman" w:hAnsi="Arial"/>
          <w:iCs/>
          <w:color w:val="000000"/>
          <w:sz w:val="20"/>
          <w:szCs w:val="20"/>
          <w:lang w:eastAsia="en-CA"/>
        </w:rPr>
        <w:t>Online Store’s step-by-step set-up helps you automate currency, tax and easily set</w:t>
      </w:r>
      <w:r w:rsidR="00E259E7">
        <w:rPr>
          <w:rFonts w:ascii="Arial" w:eastAsia="Times New Roman" w:hAnsi="Arial"/>
          <w:iCs/>
          <w:color w:val="000000"/>
          <w:sz w:val="20"/>
          <w:szCs w:val="20"/>
          <w:lang w:eastAsia="en-CA"/>
        </w:rPr>
        <w:t xml:space="preserve"> </w:t>
      </w:r>
      <w:r w:rsidR="000C3286" w:rsidRPr="004267A4">
        <w:rPr>
          <w:rFonts w:ascii="Arial" w:eastAsia="Times New Roman" w:hAnsi="Arial"/>
          <w:iCs/>
          <w:color w:val="000000"/>
          <w:sz w:val="20"/>
          <w:szCs w:val="20"/>
          <w:lang w:eastAsia="en-CA"/>
        </w:rPr>
        <w:t xml:space="preserve">up shipping methods and rates. </w:t>
      </w:r>
    </w:p>
    <w:p w14:paraId="7001DFAA" w14:textId="097F6BE1" w:rsidR="000C3286" w:rsidRPr="004267A4" w:rsidRDefault="00D442BA" w:rsidP="000C3286">
      <w:pPr>
        <w:pStyle w:val="ListParagraph"/>
        <w:numPr>
          <w:ilvl w:val="0"/>
          <w:numId w:val="126"/>
        </w:numPr>
        <w:spacing w:after="0"/>
        <w:rPr>
          <w:rFonts w:ascii="Arial" w:eastAsia="Times New Roman" w:hAnsi="Arial"/>
          <w:iCs/>
          <w:color w:val="000000"/>
          <w:sz w:val="20"/>
          <w:szCs w:val="20"/>
          <w:lang w:eastAsia="en-CA"/>
        </w:rPr>
      </w:pPr>
      <w:r w:rsidRPr="00E259E7">
        <w:rPr>
          <w:rFonts w:ascii="Arial" w:eastAsia="Times New Roman" w:hAnsi="Arial"/>
          <w:b/>
          <w:iCs/>
          <w:color w:val="000000"/>
          <w:sz w:val="20"/>
          <w:szCs w:val="20"/>
          <w:lang w:eastAsia="en-CA"/>
        </w:rPr>
        <w:t xml:space="preserve">Safe and </w:t>
      </w:r>
      <w:r w:rsidR="00E259E7">
        <w:rPr>
          <w:rFonts w:ascii="Arial" w:eastAsia="Times New Roman" w:hAnsi="Arial"/>
          <w:b/>
          <w:iCs/>
          <w:color w:val="000000"/>
          <w:sz w:val="20"/>
          <w:szCs w:val="20"/>
          <w:lang w:eastAsia="en-CA"/>
        </w:rPr>
        <w:t>s</w:t>
      </w:r>
      <w:r w:rsidRPr="00E259E7">
        <w:rPr>
          <w:rFonts w:ascii="Arial" w:eastAsia="Times New Roman" w:hAnsi="Arial"/>
          <w:b/>
          <w:iCs/>
          <w:color w:val="000000"/>
          <w:sz w:val="20"/>
          <w:szCs w:val="20"/>
          <w:lang w:eastAsia="en-CA"/>
        </w:rPr>
        <w:t xml:space="preserve">ecure: </w:t>
      </w:r>
      <w:r>
        <w:rPr>
          <w:rFonts w:ascii="Arial" w:eastAsia="Times New Roman" w:hAnsi="Arial"/>
          <w:iCs/>
          <w:color w:val="000000"/>
          <w:sz w:val="20"/>
          <w:szCs w:val="20"/>
          <w:lang w:eastAsia="en-CA"/>
        </w:rPr>
        <w:t>Provide customers with secure</w:t>
      </w:r>
      <w:r w:rsidR="000C3286" w:rsidRPr="004267A4">
        <w:rPr>
          <w:rFonts w:ascii="Arial" w:eastAsia="Times New Roman" w:hAnsi="Arial"/>
          <w:iCs/>
          <w:color w:val="000000"/>
          <w:sz w:val="20"/>
          <w:szCs w:val="20"/>
          <w:lang w:eastAsia="en-CA"/>
        </w:rPr>
        <w:t xml:space="preserve"> payment processing</w:t>
      </w:r>
      <w:r>
        <w:rPr>
          <w:rFonts w:ascii="Arial" w:eastAsia="Times New Roman" w:hAnsi="Arial"/>
          <w:iCs/>
          <w:color w:val="000000"/>
          <w:sz w:val="20"/>
          <w:szCs w:val="20"/>
          <w:lang w:eastAsia="en-CA"/>
        </w:rPr>
        <w:t xml:space="preserve"> using </w:t>
      </w:r>
      <w:r w:rsidR="000D5675">
        <w:rPr>
          <w:rFonts w:ascii="Arial" w:eastAsia="Times New Roman" w:hAnsi="Arial"/>
          <w:iCs/>
          <w:color w:val="000000"/>
          <w:sz w:val="20"/>
          <w:szCs w:val="20"/>
          <w:lang w:eastAsia="en-CA"/>
        </w:rPr>
        <w:t xml:space="preserve">secure payment gateways, and industry leading verification </w:t>
      </w:r>
      <w:r w:rsidR="00E259E7">
        <w:rPr>
          <w:rFonts w:ascii="Arial" w:eastAsia="Times New Roman" w:hAnsi="Arial"/>
          <w:iCs/>
          <w:color w:val="000000"/>
          <w:sz w:val="20"/>
          <w:szCs w:val="20"/>
          <w:lang w:eastAsia="en-CA"/>
        </w:rPr>
        <w:t>technology</w:t>
      </w:r>
      <w:r w:rsidR="000D5675">
        <w:rPr>
          <w:rFonts w:ascii="Arial" w:eastAsia="Times New Roman" w:hAnsi="Arial"/>
          <w:iCs/>
          <w:color w:val="000000"/>
          <w:sz w:val="20"/>
          <w:szCs w:val="20"/>
          <w:lang w:eastAsia="en-CA"/>
        </w:rPr>
        <w:t xml:space="preserve"> to prevent fraud and guarantee safety of sensitive information</w:t>
      </w:r>
      <w:r w:rsidR="00E259E7">
        <w:rPr>
          <w:rFonts w:ascii="Arial" w:eastAsia="Times New Roman" w:hAnsi="Arial"/>
          <w:iCs/>
          <w:color w:val="000000"/>
          <w:sz w:val="20"/>
          <w:szCs w:val="20"/>
          <w:lang w:eastAsia="en-CA"/>
        </w:rPr>
        <w:t>.</w:t>
      </w:r>
      <w:r w:rsidR="000D5675">
        <w:rPr>
          <w:rFonts w:ascii="Arial" w:eastAsia="Times New Roman" w:hAnsi="Arial"/>
          <w:iCs/>
          <w:color w:val="000000"/>
          <w:sz w:val="20"/>
          <w:szCs w:val="20"/>
          <w:lang w:eastAsia="en-CA"/>
        </w:rPr>
        <w:t xml:space="preserve"> </w:t>
      </w:r>
    </w:p>
    <w:p w14:paraId="12EE5D7E" w14:textId="3A373927" w:rsidR="004E4E3D" w:rsidRDefault="00D442BA" w:rsidP="000C3286">
      <w:pPr>
        <w:pStyle w:val="ListParagraph"/>
        <w:numPr>
          <w:ilvl w:val="0"/>
          <w:numId w:val="126"/>
        </w:numPr>
        <w:spacing w:after="0"/>
        <w:rPr>
          <w:rFonts w:ascii="Arial" w:eastAsia="Times New Roman" w:hAnsi="Arial"/>
          <w:iCs/>
          <w:color w:val="000000"/>
          <w:sz w:val="20"/>
          <w:szCs w:val="20"/>
          <w:lang w:eastAsia="en-CA"/>
        </w:rPr>
      </w:pPr>
      <w:r w:rsidRPr="00E259E7">
        <w:rPr>
          <w:rFonts w:ascii="Arial" w:eastAsia="Times New Roman" w:hAnsi="Arial"/>
          <w:b/>
          <w:iCs/>
          <w:color w:val="000000"/>
          <w:sz w:val="20"/>
          <w:szCs w:val="20"/>
          <w:lang w:eastAsia="en-CA"/>
        </w:rPr>
        <w:t>Cost savings:</w:t>
      </w:r>
      <w:r>
        <w:rPr>
          <w:rFonts w:ascii="Arial" w:eastAsia="Times New Roman" w:hAnsi="Arial"/>
          <w:iCs/>
          <w:color w:val="000000"/>
          <w:sz w:val="20"/>
          <w:szCs w:val="20"/>
          <w:lang w:eastAsia="en-CA"/>
        </w:rPr>
        <w:t xml:space="preserve"> </w:t>
      </w:r>
      <w:r w:rsidR="004E4E3D">
        <w:rPr>
          <w:rFonts w:ascii="Arial" w:eastAsia="Times New Roman" w:hAnsi="Arial"/>
          <w:iCs/>
          <w:color w:val="000000"/>
          <w:sz w:val="20"/>
          <w:szCs w:val="20"/>
          <w:lang w:eastAsia="en-CA"/>
        </w:rPr>
        <w:t>Online Store is an affordable and cost effective solution</w:t>
      </w:r>
      <w:r w:rsidR="00E259E7">
        <w:rPr>
          <w:rFonts w:ascii="Arial" w:eastAsia="Times New Roman" w:hAnsi="Arial"/>
          <w:iCs/>
          <w:color w:val="000000"/>
          <w:sz w:val="20"/>
          <w:szCs w:val="20"/>
          <w:lang w:eastAsia="en-CA"/>
        </w:rPr>
        <w:t>, with a l</w:t>
      </w:r>
      <w:r w:rsidR="004E4E3D">
        <w:rPr>
          <w:rFonts w:ascii="Arial" w:eastAsia="Times New Roman" w:hAnsi="Arial"/>
          <w:iCs/>
          <w:color w:val="000000"/>
          <w:sz w:val="20"/>
          <w:szCs w:val="20"/>
          <w:lang w:eastAsia="en-CA"/>
        </w:rPr>
        <w:t>ow monthly subscription rate and no transaction fees</w:t>
      </w:r>
      <w:r w:rsidR="00E259E7">
        <w:rPr>
          <w:rFonts w:ascii="Arial" w:eastAsia="Times New Roman" w:hAnsi="Arial"/>
          <w:iCs/>
          <w:color w:val="000000"/>
          <w:sz w:val="20"/>
          <w:szCs w:val="20"/>
          <w:lang w:eastAsia="en-CA"/>
        </w:rPr>
        <w:t>.</w:t>
      </w:r>
      <w:r w:rsidR="004E4E3D">
        <w:rPr>
          <w:rFonts w:ascii="Arial" w:eastAsia="Times New Roman" w:hAnsi="Arial"/>
          <w:iCs/>
          <w:color w:val="000000"/>
          <w:sz w:val="20"/>
          <w:szCs w:val="20"/>
          <w:lang w:eastAsia="en-CA"/>
        </w:rPr>
        <w:t xml:space="preserve">   </w:t>
      </w:r>
    </w:p>
    <w:p w14:paraId="635D6DD0" w14:textId="77777777" w:rsidR="000C3286" w:rsidRPr="004267A4" w:rsidRDefault="000C3286" w:rsidP="004267A4">
      <w:pPr>
        <w:pStyle w:val="Heading2"/>
        <w:rPr>
          <w:lang w:eastAsia="en-CA"/>
        </w:rPr>
      </w:pPr>
      <w:bookmarkStart w:id="4" w:name="_Toc442696991"/>
      <w:r w:rsidRPr="004267A4">
        <w:rPr>
          <w:lang w:eastAsia="en-CA"/>
        </w:rPr>
        <w:t>Detailed Benefits</w:t>
      </w:r>
      <w:bookmarkEnd w:id="4"/>
    </w:p>
    <w:p w14:paraId="124AB123" w14:textId="77777777" w:rsidR="000C3286" w:rsidRPr="004267A4" w:rsidRDefault="000C3286" w:rsidP="000C3286">
      <w:pPr>
        <w:rPr>
          <w:rFonts w:eastAsia="Times New Roman"/>
          <w:iCs/>
          <w:color w:val="000000"/>
          <w:lang w:eastAsia="en-CA"/>
        </w:rPr>
      </w:pPr>
    </w:p>
    <w:tbl>
      <w:tblPr>
        <w:tblW w:w="0" w:type="auto"/>
        <w:tblBorders>
          <w:top w:val="single" w:sz="4" w:space="0" w:color="auto"/>
          <w:left w:val="single" w:sz="4" w:space="0" w:color="auto"/>
          <w:bottom w:val="single" w:sz="4" w:space="0" w:color="auto"/>
          <w:right w:val="single" w:sz="4" w:space="0" w:color="auto"/>
          <w:insideH w:val="single" w:sz="4" w:space="0" w:color="BFBFBF"/>
        </w:tblBorders>
        <w:tblLook w:val="04A0" w:firstRow="1" w:lastRow="0" w:firstColumn="1" w:lastColumn="0" w:noHBand="0" w:noVBand="1"/>
      </w:tblPr>
      <w:tblGrid>
        <w:gridCol w:w="2452"/>
        <w:gridCol w:w="6608"/>
      </w:tblGrid>
      <w:tr w:rsidR="000C3286" w:rsidRPr="004267A4" w14:paraId="366D640A" w14:textId="77777777" w:rsidTr="00AE1B4E">
        <w:trPr>
          <w:trHeight w:val="936"/>
        </w:trPr>
        <w:tc>
          <w:tcPr>
            <w:tcW w:w="2520" w:type="dxa"/>
            <w:shd w:val="clear" w:color="auto" w:fill="auto"/>
          </w:tcPr>
          <w:p w14:paraId="567A46C2" w14:textId="77777777" w:rsidR="000C3286" w:rsidRPr="00901680" w:rsidRDefault="000C3286" w:rsidP="00AE1B4E">
            <w:pPr>
              <w:spacing w:before="120" w:after="120"/>
              <w:rPr>
                <w:color w:val="2CADB2" w:themeColor="text2"/>
              </w:rPr>
            </w:pPr>
            <w:r w:rsidRPr="00901680">
              <w:rPr>
                <w:color w:val="2CADB2" w:themeColor="text2"/>
              </w:rPr>
              <w:t xml:space="preserve">No Expertise Required </w:t>
            </w:r>
          </w:p>
        </w:tc>
        <w:tc>
          <w:tcPr>
            <w:tcW w:w="6830" w:type="dxa"/>
            <w:shd w:val="clear" w:color="auto" w:fill="auto"/>
          </w:tcPr>
          <w:p w14:paraId="2BF95F6A" w14:textId="77777777" w:rsidR="000C3286" w:rsidRPr="004267A4" w:rsidRDefault="000C3286" w:rsidP="000C3286">
            <w:pPr>
              <w:pStyle w:val="ListParagraph"/>
              <w:numPr>
                <w:ilvl w:val="0"/>
                <w:numId w:val="125"/>
              </w:numPr>
              <w:spacing w:before="120" w:after="120"/>
              <w:ind w:left="260" w:right="86" w:hanging="202"/>
              <w:contextualSpacing w:val="0"/>
              <w:rPr>
                <w:rFonts w:ascii="Arial" w:eastAsia="Times New Roman" w:hAnsi="Arial"/>
                <w:sz w:val="20"/>
                <w:szCs w:val="20"/>
              </w:rPr>
            </w:pPr>
            <w:r w:rsidRPr="004267A4">
              <w:rPr>
                <w:rFonts w:ascii="Arial" w:eastAsia="Times New Roman" w:hAnsi="Arial"/>
                <w:sz w:val="20"/>
                <w:szCs w:val="20"/>
              </w:rPr>
              <w:t>Creating your store is easy; no technical knowledge necessary. Online Store will walk you through the steps of adding products and setting currency, shipping and any other required options.</w:t>
            </w:r>
          </w:p>
          <w:p w14:paraId="18CE1E4E" w14:textId="77777777" w:rsidR="000C3286" w:rsidRPr="004267A4" w:rsidRDefault="000C3286" w:rsidP="000C3286">
            <w:pPr>
              <w:pStyle w:val="ListParagraph"/>
              <w:numPr>
                <w:ilvl w:val="0"/>
                <w:numId w:val="125"/>
              </w:numPr>
              <w:spacing w:before="120" w:after="120"/>
              <w:ind w:left="260" w:right="86" w:hanging="202"/>
              <w:contextualSpacing w:val="0"/>
              <w:rPr>
                <w:rFonts w:ascii="Arial" w:eastAsia="Times New Roman" w:hAnsi="Arial"/>
                <w:sz w:val="20"/>
                <w:szCs w:val="20"/>
              </w:rPr>
            </w:pPr>
            <w:r w:rsidRPr="004267A4">
              <w:rPr>
                <w:rFonts w:ascii="Arial" w:eastAsia="Times New Roman" w:hAnsi="Arial"/>
                <w:sz w:val="20"/>
                <w:szCs w:val="20"/>
              </w:rPr>
              <w:t xml:space="preserve">Online Store is directly integrated with Online Presence builder – no need to import in data or add HTML blocks, just select Online Store from your Add-Ons and an “Online Store” tab will be added to your existing website. </w:t>
            </w:r>
          </w:p>
        </w:tc>
      </w:tr>
      <w:tr w:rsidR="000C3286" w:rsidRPr="004267A4" w14:paraId="60BFD3A1" w14:textId="77777777" w:rsidTr="00AE1B4E">
        <w:trPr>
          <w:trHeight w:val="287"/>
        </w:trPr>
        <w:tc>
          <w:tcPr>
            <w:tcW w:w="2520" w:type="dxa"/>
            <w:shd w:val="clear" w:color="auto" w:fill="auto"/>
          </w:tcPr>
          <w:p w14:paraId="1DA394F9" w14:textId="77777777" w:rsidR="000C3286" w:rsidRPr="00901680" w:rsidRDefault="000C3286" w:rsidP="00AE1B4E">
            <w:pPr>
              <w:spacing w:before="120" w:after="120"/>
              <w:rPr>
                <w:color w:val="2CADB2" w:themeColor="text2"/>
              </w:rPr>
            </w:pPr>
            <w:r w:rsidRPr="00901680">
              <w:rPr>
                <w:color w:val="2CADB2" w:themeColor="text2"/>
              </w:rPr>
              <w:t xml:space="preserve">Responsive Design </w:t>
            </w:r>
          </w:p>
        </w:tc>
        <w:tc>
          <w:tcPr>
            <w:tcW w:w="6830" w:type="dxa"/>
            <w:shd w:val="clear" w:color="auto" w:fill="auto"/>
          </w:tcPr>
          <w:p w14:paraId="2796D6EC" w14:textId="2B474B97" w:rsidR="000C3286" w:rsidRPr="004267A4" w:rsidRDefault="000C3286" w:rsidP="00C24587">
            <w:pPr>
              <w:pStyle w:val="ListParagraph"/>
              <w:numPr>
                <w:ilvl w:val="0"/>
                <w:numId w:val="125"/>
              </w:numPr>
              <w:spacing w:before="120" w:after="120"/>
              <w:ind w:left="260" w:right="86" w:hanging="202"/>
              <w:contextualSpacing w:val="0"/>
              <w:rPr>
                <w:rFonts w:ascii="Arial" w:eastAsia="Times New Roman" w:hAnsi="Arial"/>
                <w:sz w:val="20"/>
                <w:szCs w:val="20"/>
              </w:rPr>
            </w:pPr>
            <w:r w:rsidRPr="004267A4">
              <w:rPr>
                <w:rFonts w:ascii="Arial" w:eastAsia="Times New Roman" w:hAnsi="Arial"/>
                <w:sz w:val="20"/>
                <w:szCs w:val="20"/>
              </w:rPr>
              <w:t xml:space="preserve">Your store will look great on any </w:t>
            </w:r>
            <w:r w:rsidR="004E4E3D">
              <w:rPr>
                <w:rFonts w:ascii="Arial" w:eastAsia="Times New Roman" w:hAnsi="Arial"/>
                <w:sz w:val="20"/>
                <w:szCs w:val="20"/>
              </w:rPr>
              <w:t>device as it</w:t>
            </w:r>
            <w:r w:rsidR="004E4E3D" w:rsidRPr="004267A4">
              <w:rPr>
                <w:rFonts w:ascii="Arial" w:eastAsia="Times New Roman" w:hAnsi="Arial"/>
                <w:sz w:val="20"/>
                <w:szCs w:val="20"/>
              </w:rPr>
              <w:t xml:space="preserve"> </w:t>
            </w:r>
            <w:r w:rsidRPr="004267A4">
              <w:rPr>
                <w:rFonts w:ascii="Arial" w:eastAsia="Times New Roman" w:hAnsi="Arial"/>
                <w:sz w:val="20"/>
                <w:szCs w:val="20"/>
              </w:rPr>
              <w:t xml:space="preserve">automatically adapts to your customer’s screen size, from laptops, tablets to </w:t>
            </w:r>
            <w:r w:rsidR="00C24587">
              <w:rPr>
                <w:rFonts w:ascii="Arial" w:eastAsia="Times New Roman" w:hAnsi="Arial"/>
                <w:sz w:val="20"/>
                <w:szCs w:val="20"/>
              </w:rPr>
              <w:t>smartphones</w:t>
            </w:r>
            <w:r w:rsidRPr="004267A4">
              <w:rPr>
                <w:rFonts w:ascii="Arial" w:eastAsia="Times New Roman" w:hAnsi="Arial"/>
                <w:sz w:val="20"/>
                <w:szCs w:val="20"/>
              </w:rPr>
              <w:t xml:space="preserve">. </w:t>
            </w:r>
          </w:p>
        </w:tc>
      </w:tr>
      <w:tr w:rsidR="000C3286" w:rsidRPr="004267A4" w14:paraId="27E6F39F" w14:textId="77777777" w:rsidTr="00AE1B4E">
        <w:trPr>
          <w:trHeight w:val="640"/>
        </w:trPr>
        <w:tc>
          <w:tcPr>
            <w:tcW w:w="2520" w:type="dxa"/>
            <w:shd w:val="clear" w:color="auto" w:fill="auto"/>
          </w:tcPr>
          <w:p w14:paraId="3A26B4A9" w14:textId="77777777" w:rsidR="000C3286" w:rsidRPr="00901680" w:rsidRDefault="000C3286" w:rsidP="00AE1B4E">
            <w:pPr>
              <w:spacing w:before="120" w:after="120"/>
              <w:rPr>
                <w:color w:val="2CADB2" w:themeColor="text2"/>
              </w:rPr>
            </w:pPr>
            <w:r w:rsidRPr="00901680">
              <w:rPr>
                <w:color w:val="2CADB2" w:themeColor="text2"/>
              </w:rPr>
              <w:t xml:space="preserve">Social Integration </w:t>
            </w:r>
          </w:p>
        </w:tc>
        <w:tc>
          <w:tcPr>
            <w:tcW w:w="6830" w:type="dxa"/>
            <w:shd w:val="clear" w:color="auto" w:fill="auto"/>
          </w:tcPr>
          <w:p w14:paraId="79ED83D1" w14:textId="77777777" w:rsidR="000C3286" w:rsidRPr="004267A4" w:rsidRDefault="000C3286" w:rsidP="000C3286">
            <w:pPr>
              <w:pStyle w:val="ListParagraph"/>
              <w:numPr>
                <w:ilvl w:val="0"/>
                <w:numId w:val="125"/>
              </w:numPr>
              <w:spacing w:before="120" w:after="120"/>
              <w:ind w:left="260" w:right="86" w:hanging="202"/>
              <w:contextualSpacing w:val="0"/>
              <w:rPr>
                <w:rFonts w:ascii="Arial" w:eastAsia="Times New Roman" w:hAnsi="Arial"/>
                <w:sz w:val="20"/>
                <w:szCs w:val="20"/>
              </w:rPr>
            </w:pPr>
            <w:r w:rsidRPr="004267A4">
              <w:rPr>
                <w:rFonts w:ascii="Arial" w:eastAsia="Times New Roman" w:hAnsi="Arial"/>
                <w:sz w:val="20"/>
                <w:szCs w:val="20"/>
              </w:rPr>
              <w:t xml:space="preserve">Online Store seamlessly integrates your website with your Facebook page. You’ll be able to reach new customers by selling directly through Facebook! </w:t>
            </w:r>
          </w:p>
        </w:tc>
      </w:tr>
      <w:tr w:rsidR="000C3286" w:rsidRPr="004267A4" w14:paraId="7206D785" w14:textId="77777777" w:rsidTr="00AE1B4E">
        <w:trPr>
          <w:trHeight w:val="139"/>
        </w:trPr>
        <w:tc>
          <w:tcPr>
            <w:tcW w:w="2520" w:type="dxa"/>
            <w:shd w:val="clear" w:color="auto" w:fill="auto"/>
          </w:tcPr>
          <w:p w14:paraId="621CD6A1" w14:textId="77777777" w:rsidR="000C3286" w:rsidRPr="00901680" w:rsidRDefault="000C3286" w:rsidP="00AE1B4E">
            <w:pPr>
              <w:spacing w:before="120" w:after="120"/>
              <w:rPr>
                <w:color w:val="2CADB2" w:themeColor="text2"/>
              </w:rPr>
            </w:pPr>
            <w:r w:rsidRPr="00901680">
              <w:rPr>
                <w:color w:val="2CADB2" w:themeColor="text2"/>
              </w:rPr>
              <w:t xml:space="preserve">Secure </w:t>
            </w:r>
          </w:p>
        </w:tc>
        <w:tc>
          <w:tcPr>
            <w:tcW w:w="6830" w:type="dxa"/>
            <w:shd w:val="clear" w:color="auto" w:fill="auto"/>
          </w:tcPr>
          <w:p w14:paraId="0762BD5A" w14:textId="77777777" w:rsidR="000C3286" w:rsidRPr="004267A4" w:rsidRDefault="000C3286" w:rsidP="000C3286">
            <w:pPr>
              <w:pStyle w:val="ListParagraph"/>
              <w:numPr>
                <w:ilvl w:val="0"/>
                <w:numId w:val="125"/>
              </w:numPr>
              <w:spacing w:before="120" w:after="120"/>
              <w:ind w:left="260" w:right="86" w:hanging="202"/>
              <w:contextualSpacing w:val="0"/>
              <w:rPr>
                <w:rFonts w:ascii="Arial" w:eastAsia="Times New Roman" w:hAnsi="Arial"/>
                <w:sz w:val="20"/>
                <w:szCs w:val="20"/>
              </w:rPr>
            </w:pPr>
            <w:r w:rsidRPr="004267A4">
              <w:rPr>
                <w:rFonts w:ascii="Arial" w:eastAsia="Times New Roman" w:hAnsi="Arial"/>
                <w:sz w:val="20"/>
                <w:szCs w:val="20"/>
              </w:rPr>
              <w:t>All data is safe and secure; all credit card and transaction data is transmitted via secure HTTPS protocols and follow gold standards for secure e-commerce.</w:t>
            </w:r>
          </w:p>
        </w:tc>
      </w:tr>
      <w:tr w:rsidR="000C3286" w:rsidRPr="004267A4" w14:paraId="30AEF500" w14:textId="77777777" w:rsidTr="00AE1B4E">
        <w:trPr>
          <w:trHeight w:val="139"/>
        </w:trPr>
        <w:tc>
          <w:tcPr>
            <w:tcW w:w="2520" w:type="dxa"/>
            <w:shd w:val="clear" w:color="auto" w:fill="auto"/>
          </w:tcPr>
          <w:p w14:paraId="0B870181" w14:textId="77777777" w:rsidR="000C3286" w:rsidRPr="00901680" w:rsidRDefault="000C3286" w:rsidP="00AE1B4E">
            <w:pPr>
              <w:spacing w:before="120" w:after="120"/>
              <w:rPr>
                <w:color w:val="2CADB2" w:themeColor="text2"/>
              </w:rPr>
            </w:pPr>
            <w:r w:rsidRPr="00901680">
              <w:rPr>
                <w:color w:val="2CADB2" w:themeColor="text2"/>
              </w:rPr>
              <w:t xml:space="preserve">No Transaction Fee </w:t>
            </w:r>
          </w:p>
        </w:tc>
        <w:tc>
          <w:tcPr>
            <w:tcW w:w="6830" w:type="dxa"/>
            <w:shd w:val="clear" w:color="auto" w:fill="auto"/>
          </w:tcPr>
          <w:p w14:paraId="555172D3" w14:textId="77777777" w:rsidR="000C3286" w:rsidRPr="004267A4" w:rsidRDefault="000C3286" w:rsidP="000C3286">
            <w:pPr>
              <w:pStyle w:val="ListParagraph"/>
              <w:numPr>
                <w:ilvl w:val="0"/>
                <w:numId w:val="125"/>
              </w:numPr>
              <w:spacing w:before="120" w:after="120"/>
              <w:ind w:left="260" w:right="86" w:hanging="202"/>
              <w:contextualSpacing w:val="0"/>
              <w:rPr>
                <w:rFonts w:ascii="Arial" w:eastAsia="Times New Roman" w:hAnsi="Arial"/>
                <w:sz w:val="20"/>
                <w:szCs w:val="20"/>
              </w:rPr>
            </w:pPr>
            <w:r w:rsidRPr="004267A4">
              <w:rPr>
                <w:rFonts w:ascii="Arial" w:eastAsia="Times New Roman" w:hAnsi="Arial"/>
                <w:sz w:val="20"/>
                <w:szCs w:val="20"/>
              </w:rPr>
              <w:t>We want to help your business succee</w:t>
            </w:r>
            <w:bookmarkStart w:id="5" w:name="_GoBack"/>
            <w:bookmarkEnd w:id="5"/>
            <w:r w:rsidRPr="004267A4">
              <w:rPr>
                <w:rFonts w:ascii="Arial" w:eastAsia="Times New Roman" w:hAnsi="Arial"/>
                <w:sz w:val="20"/>
                <w:szCs w:val="20"/>
              </w:rPr>
              <w:t xml:space="preserve">d, which is why Online Store does not charge transaction fees. (Note: Payment processors may charge service transaction fees. Payment processors are third-parties that handle transactions such as credit card payments.)  </w:t>
            </w:r>
          </w:p>
        </w:tc>
      </w:tr>
      <w:tr w:rsidR="000C3286" w:rsidRPr="004267A4" w14:paraId="27E6B98C" w14:textId="77777777" w:rsidTr="00AE1B4E">
        <w:trPr>
          <w:trHeight w:val="241"/>
        </w:trPr>
        <w:tc>
          <w:tcPr>
            <w:tcW w:w="2520" w:type="dxa"/>
            <w:shd w:val="clear" w:color="auto" w:fill="auto"/>
          </w:tcPr>
          <w:p w14:paraId="42F9CD80" w14:textId="77777777" w:rsidR="000C3286" w:rsidRPr="00901680" w:rsidRDefault="000C3286" w:rsidP="00AE1B4E">
            <w:pPr>
              <w:spacing w:before="120" w:after="120"/>
              <w:rPr>
                <w:color w:val="2CADB2" w:themeColor="text2"/>
              </w:rPr>
            </w:pPr>
            <w:r w:rsidRPr="00901680">
              <w:rPr>
                <w:color w:val="2CADB2" w:themeColor="text2"/>
              </w:rPr>
              <w:t xml:space="preserve">Simple to Manage </w:t>
            </w:r>
          </w:p>
        </w:tc>
        <w:tc>
          <w:tcPr>
            <w:tcW w:w="6830" w:type="dxa"/>
            <w:shd w:val="clear" w:color="auto" w:fill="auto"/>
          </w:tcPr>
          <w:p w14:paraId="044D92CD" w14:textId="77777777" w:rsidR="000C3286" w:rsidRPr="004267A4" w:rsidRDefault="000C3286" w:rsidP="000C3286">
            <w:pPr>
              <w:pStyle w:val="ListParagraph"/>
              <w:numPr>
                <w:ilvl w:val="0"/>
                <w:numId w:val="125"/>
              </w:numPr>
              <w:spacing w:before="120" w:after="120"/>
              <w:ind w:left="260" w:right="86" w:hanging="202"/>
              <w:contextualSpacing w:val="0"/>
              <w:rPr>
                <w:rFonts w:ascii="Arial" w:eastAsia="Times New Roman" w:hAnsi="Arial"/>
                <w:sz w:val="20"/>
                <w:szCs w:val="20"/>
              </w:rPr>
            </w:pPr>
            <w:r w:rsidRPr="004267A4">
              <w:rPr>
                <w:rFonts w:ascii="Arial" w:eastAsia="Times New Roman" w:hAnsi="Arial"/>
                <w:sz w:val="20"/>
                <w:szCs w:val="20"/>
              </w:rPr>
              <w:t xml:space="preserve">The easy-to-use Online Store dashboard will allow you to see a summary of store activity, sales and your catalog of products.  </w:t>
            </w:r>
          </w:p>
          <w:p w14:paraId="2F057A25" w14:textId="77777777" w:rsidR="000C3286" w:rsidRPr="004267A4" w:rsidRDefault="000C3286" w:rsidP="000C3286">
            <w:pPr>
              <w:pStyle w:val="ListParagraph"/>
              <w:numPr>
                <w:ilvl w:val="0"/>
                <w:numId w:val="125"/>
              </w:numPr>
              <w:spacing w:before="120" w:after="120"/>
              <w:ind w:left="260" w:right="86" w:hanging="202"/>
              <w:contextualSpacing w:val="0"/>
              <w:rPr>
                <w:rFonts w:ascii="Arial" w:eastAsia="Times New Roman" w:hAnsi="Arial"/>
                <w:sz w:val="20"/>
                <w:szCs w:val="20"/>
              </w:rPr>
            </w:pPr>
            <w:r w:rsidRPr="004267A4">
              <w:rPr>
                <w:rFonts w:ascii="Arial" w:eastAsia="Times New Roman" w:hAnsi="Arial"/>
                <w:sz w:val="20"/>
                <w:szCs w:val="20"/>
              </w:rPr>
              <w:t>Online Store allows tracking inventory on product level. You can define a quantity for each product separately.</w:t>
            </w:r>
          </w:p>
          <w:p w14:paraId="002BB5B6" w14:textId="77777777" w:rsidR="000C3286" w:rsidRPr="004267A4" w:rsidRDefault="000C3286" w:rsidP="000C3286">
            <w:pPr>
              <w:pStyle w:val="ListParagraph"/>
              <w:numPr>
                <w:ilvl w:val="0"/>
                <w:numId w:val="125"/>
              </w:numPr>
              <w:spacing w:before="120" w:after="120"/>
              <w:ind w:left="260" w:right="86" w:hanging="202"/>
              <w:contextualSpacing w:val="0"/>
              <w:rPr>
                <w:rFonts w:ascii="Arial" w:eastAsia="Times New Roman" w:hAnsi="Arial"/>
                <w:sz w:val="20"/>
                <w:szCs w:val="20"/>
              </w:rPr>
            </w:pPr>
            <w:r w:rsidRPr="004267A4">
              <w:rPr>
                <w:rFonts w:ascii="Arial" w:eastAsia="Times New Roman" w:hAnsi="Arial"/>
                <w:sz w:val="20"/>
                <w:szCs w:val="20"/>
              </w:rPr>
              <w:lastRenderedPageBreak/>
              <w:t>Product quantity is automatically reduced when an item has been bought.</w:t>
            </w:r>
          </w:p>
        </w:tc>
      </w:tr>
      <w:tr w:rsidR="000C3286" w:rsidRPr="004267A4" w14:paraId="1EB924E7" w14:textId="77777777" w:rsidTr="00AE1B4E">
        <w:trPr>
          <w:trHeight w:val="241"/>
        </w:trPr>
        <w:tc>
          <w:tcPr>
            <w:tcW w:w="2520" w:type="dxa"/>
            <w:shd w:val="clear" w:color="auto" w:fill="auto"/>
          </w:tcPr>
          <w:p w14:paraId="5968ECB4" w14:textId="77777777" w:rsidR="000C3286" w:rsidRPr="00901680" w:rsidDel="00193DFA" w:rsidRDefault="000C3286" w:rsidP="00AE1B4E">
            <w:pPr>
              <w:spacing w:before="120" w:after="120"/>
              <w:rPr>
                <w:color w:val="2CADB2" w:themeColor="text2"/>
              </w:rPr>
            </w:pPr>
            <w:r w:rsidRPr="00901680">
              <w:rPr>
                <w:color w:val="2CADB2" w:themeColor="text2"/>
              </w:rPr>
              <w:lastRenderedPageBreak/>
              <w:t>Global Reach</w:t>
            </w:r>
          </w:p>
        </w:tc>
        <w:tc>
          <w:tcPr>
            <w:tcW w:w="6830" w:type="dxa"/>
            <w:shd w:val="clear" w:color="auto" w:fill="auto"/>
          </w:tcPr>
          <w:p w14:paraId="294D8A23" w14:textId="77777777" w:rsidR="000C3286" w:rsidRPr="004267A4" w:rsidRDefault="000C3286" w:rsidP="000C3286">
            <w:pPr>
              <w:pStyle w:val="ListParagraph"/>
              <w:numPr>
                <w:ilvl w:val="0"/>
                <w:numId w:val="125"/>
              </w:numPr>
              <w:spacing w:before="120" w:after="120"/>
              <w:ind w:left="260" w:right="86" w:hanging="202"/>
              <w:contextualSpacing w:val="0"/>
              <w:rPr>
                <w:rFonts w:ascii="Arial" w:eastAsia="Times New Roman" w:hAnsi="Arial"/>
                <w:sz w:val="20"/>
                <w:szCs w:val="20"/>
              </w:rPr>
            </w:pPr>
            <w:r w:rsidRPr="004267A4">
              <w:rPr>
                <w:rFonts w:ascii="Arial" w:eastAsia="Times New Roman" w:hAnsi="Arial"/>
                <w:sz w:val="20"/>
                <w:szCs w:val="20"/>
              </w:rPr>
              <w:t>Sell globally with multi-currency support, over 40 international payment options, real-time shipping integration and support for 50 languages.</w:t>
            </w:r>
          </w:p>
        </w:tc>
      </w:tr>
    </w:tbl>
    <w:p w14:paraId="3FC970A2" w14:textId="77777777" w:rsidR="000C3286" w:rsidRPr="004267A4" w:rsidRDefault="000C3286" w:rsidP="000C3286">
      <w:pPr>
        <w:rPr>
          <w:rFonts w:eastAsia="Times New Roman"/>
          <w:lang w:eastAsia="en-CA"/>
        </w:rPr>
      </w:pPr>
    </w:p>
    <w:p w14:paraId="2DF2D1F7" w14:textId="77777777" w:rsidR="000C3286" w:rsidRPr="004267A4" w:rsidRDefault="000C3286" w:rsidP="000C3286">
      <w:pPr>
        <w:rPr>
          <w:rFonts w:eastAsia="Times New Roman"/>
          <w:b/>
          <w:iCs/>
          <w:color w:val="000000"/>
          <w:lang w:eastAsia="en-CA"/>
        </w:rPr>
      </w:pPr>
    </w:p>
    <w:p w14:paraId="576DC5C6" w14:textId="77777777" w:rsidR="000C3286" w:rsidRPr="004267A4" w:rsidRDefault="000C3286" w:rsidP="000C3286">
      <w:pPr>
        <w:widowControl w:val="0"/>
        <w:autoSpaceDE w:val="0"/>
        <w:autoSpaceDN w:val="0"/>
        <w:adjustRightInd w:val="0"/>
      </w:pPr>
    </w:p>
    <w:p w14:paraId="29491CFD" w14:textId="77777777" w:rsidR="000C3286" w:rsidRPr="004267A4" w:rsidRDefault="000C3286" w:rsidP="004267A4">
      <w:pPr>
        <w:pStyle w:val="Heading1"/>
      </w:pPr>
      <w:bookmarkStart w:id="6" w:name="_Toc442696992"/>
      <w:r w:rsidRPr="004267A4">
        <w:lastRenderedPageBreak/>
        <w:t>Features</w:t>
      </w:r>
      <w:bookmarkEnd w:id="6"/>
    </w:p>
    <w:p w14:paraId="74E9EA80" w14:textId="51C1E920" w:rsidR="000C3286" w:rsidRPr="004267A4" w:rsidRDefault="000C3286" w:rsidP="004267A4">
      <w:pPr>
        <w:pStyle w:val="Heading2"/>
        <w:rPr>
          <w:lang w:eastAsia="en-CA"/>
        </w:rPr>
      </w:pPr>
      <w:bookmarkStart w:id="7" w:name="_Toc442696993"/>
      <w:r w:rsidRPr="004267A4">
        <w:rPr>
          <w:lang w:eastAsia="en-CA"/>
        </w:rPr>
        <w:t>Feature</w:t>
      </w:r>
      <w:r w:rsidR="004E4E3D">
        <w:rPr>
          <w:lang w:eastAsia="en-CA"/>
        </w:rPr>
        <w:t>s</w:t>
      </w:r>
      <w:r w:rsidRPr="004267A4">
        <w:rPr>
          <w:lang w:eastAsia="en-CA"/>
        </w:rPr>
        <w:t xml:space="preserve"> Overview</w:t>
      </w:r>
      <w:bookmarkEnd w:id="7"/>
      <w:r w:rsidRPr="004267A4">
        <w:rPr>
          <w:lang w:eastAsia="en-CA"/>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BFBFBF"/>
        </w:tblBorders>
        <w:tblLook w:val="04A0" w:firstRow="1" w:lastRow="0" w:firstColumn="1" w:lastColumn="0" w:noHBand="0" w:noVBand="1"/>
      </w:tblPr>
      <w:tblGrid>
        <w:gridCol w:w="2457"/>
        <w:gridCol w:w="6555"/>
      </w:tblGrid>
      <w:tr w:rsidR="000C3286" w:rsidRPr="004267A4" w14:paraId="108AE730" w14:textId="77777777" w:rsidTr="00AE1B4E">
        <w:trPr>
          <w:trHeight w:val="936"/>
        </w:trPr>
        <w:tc>
          <w:tcPr>
            <w:tcW w:w="2457" w:type="dxa"/>
            <w:shd w:val="clear" w:color="auto" w:fill="auto"/>
          </w:tcPr>
          <w:p w14:paraId="4CD63379" w14:textId="77777777" w:rsidR="000C3286" w:rsidRPr="00901680" w:rsidRDefault="000C3286" w:rsidP="00AE1B4E">
            <w:pPr>
              <w:spacing w:before="120" w:after="120"/>
              <w:rPr>
                <w:color w:val="2CADB2" w:themeColor="text2"/>
              </w:rPr>
            </w:pPr>
            <w:r w:rsidRPr="00901680">
              <w:rPr>
                <w:color w:val="2CADB2" w:themeColor="text2"/>
              </w:rPr>
              <w:t xml:space="preserve">One Seamless Experience </w:t>
            </w:r>
          </w:p>
        </w:tc>
        <w:tc>
          <w:tcPr>
            <w:tcW w:w="6555" w:type="dxa"/>
            <w:shd w:val="clear" w:color="auto" w:fill="auto"/>
          </w:tcPr>
          <w:p w14:paraId="50819647" w14:textId="77777777" w:rsidR="000C3286" w:rsidRPr="004267A4" w:rsidRDefault="000C3286" w:rsidP="000C3286">
            <w:pPr>
              <w:pStyle w:val="ListParagraph"/>
              <w:numPr>
                <w:ilvl w:val="0"/>
                <w:numId w:val="125"/>
              </w:numPr>
              <w:spacing w:before="120" w:after="120"/>
              <w:ind w:left="260" w:right="86" w:hanging="202"/>
              <w:contextualSpacing w:val="0"/>
              <w:rPr>
                <w:rFonts w:ascii="Arial" w:eastAsia="Times New Roman" w:hAnsi="Arial"/>
                <w:sz w:val="20"/>
                <w:szCs w:val="20"/>
              </w:rPr>
            </w:pPr>
            <w:r w:rsidRPr="004267A4">
              <w:rPr>
                <w:rFonts w:ascii="Arial" w:eastAsia="Times New Roman" w:hAnsi="Arial"/>
                <w:sz w:val="20"/>
                <w:szCs w:val="20"/>
              </w:rPr>
              <w:t>Full-featured e-commerce platform is integrated within Online Presence Builder – simply click a button to add it to your website.</w:t>
            </w:r>
          </w:p>
          <w:p w14:paraId="166EFC29" w14:textId="77777777" w:rsidR="000C3286" w:rsidRPr="004267A4" w:rsidRDefault="000C3286" w:rsidP="000C3286">
            <w:pPr>
              <w:pStyle w:val="ListParagraph"/>
              <w:numPr>
                <w:ilvl w:val="0"/>
                <w:numId w:val="125"/>
              </w:numPr>
              <w:spacing w:before="120" w:after="120"/>
              <w:ind w:left="260" w:right="86" w:hanging="202"/>
              <w:contextualSpacing w:val="0"/>
              <w:rPr>
                <w:rFonts w:ascii="Arial" w:eastAsia="Times New Roman" w:hAnsi="Arial"/>
                <w:sz w:val="20"/>
                <w:szCs w:val="20"/>
              </w:rPr>
            </w:pPr>
            <w:r w:rsidRPr="004267A4">
              <w:rPr>
                <w:rFonts w:ascii="Arial" w:eastAsia="Times New Roman" w:hAnsi="Arial"/>
                <w:sz w:val="20"/>
                <w:szCs w:val="20"/>
              </w:rPr>
              <w:t>Sell products directly on your website, blog and through Facebook.</w:t>
            </w:r>
          </w:p>
          <w:p w14:paraId="3ACC669E" w14:textId="1BD92C70" w:rsidR="000C3286" w:rsidRPr="004267A4" w:rsidRDefault="000C3286" w:rsidP="000C3286">
            <w:pPr>
              <w:pStyle w:val="ListParagraph"/>
              <w:numPr>
                <w:ilvl w:val="0"/>
                <w:numId w:val="125"/>
              </w:numPr>
              <w:spacing w:before="120" w:after="120"/>
              <w:ind w:left="260" w:right="86" w:hanging="202"/>
              <w:contextualSpacing w:val="0"/>
              <w:rPr>
                <w:rFonts w:ascii="Arial" w:eastAsia="Times New Roman" w:hAnsi="Arial"/>
                <w:sz w:val="20"/>
                <w:szCs w:val="20"/>
              </w:rPr>
            </w:pPr>
            <w:r w:rsidRPr="004267A4">
              <w:rPr>
                <w:rFonts w:ascii="Arial" w:eastAsia="Times New Roman" w:hAnsi="Arial"/>
                <w:sz w:val="20"/>
                <w:szCs w:val="20"/>
              </w:rPr>
              <w:t>Customize how your store will look to customers</w:t>
            </w:r>
            <w:r w:rsidR="001A646F">
              <w:rPr>
                <w:rFonts w:ascii="Arial" w:eastAsia="Times New Roman" w:hAnsi="Arial"/>
                <w:sz w:val="20"/>
                <w:szCs w:val="20"/>
              </w:rPr>
              <w:t>;</w:t>
            </w:r>
            <w:r w:rsidRPr="004267A4">
              <w:rPr>
                <w:rFonts w:ascii="Arial" w:eastAsia="Times New Roman" w:hAnsi="Arial"/>
                <w:sz w:val="20"/>
                <w:szCs w:val="20"/>
              </w:rPr>
              <w:t xml:space="preserve"> edit layout, colors, fonts and more.</w:t>
            </w:r>
          </w:p>
          <w:p w14:paraId="4E899E4E" w14:textId="50F85525" w:rsidR="000C3286" w:rsidRPr="004267A4" w:rsidRDefault="000C3286" w:rsidP="001A646F">
            <w:pPr>
              <w:pStyle w:val="ListParagraph"/>
              <w:numPr>
                <w:ilvl w:val="0"/>
                <w:numId w:val="125"/>
              </w:numPr>
              <w:spacing w:before="120" w:after="120"/>
              <w:ind w:left="260" w:right="86" w:hanging="202"/>
              <w:contextualSpacing w:val="0"/>
              <w:rPr>
                <w:rFonts w:ascii="Arial" w:eastAsia="Times New Roman" w:hAnsi="Arial"/>
                <w:sz w:val="20"/>
                <w:szCs w:val="20"/>
              </w:rPr>
            </w:pPr>
            <w:r w:rsidRPr="004267A4">
              <w:rPr>
                <w:rFonts w:ascii="Arial" w:eastAsia="Times New Roman" w:hAnsi="Arial"/>
                <w:sz w:val="20"/>
                <w:szCs w:val="20"/>
              </w:rPr>
              <w:t xml:space="preserve">Mobile </w:t>
            </w:r>
            <w:r w:rsidR="001A646F">
              <w:rPr>
                <w:rFonts w:ascii="Arial" w:eastAsia="Times New Roman" w:hAnsi="Arial"/>
                <w:sz w:val="20"/>
                <w:szCs w:val="20"/>
              </w:rPr>
              <w:t>a</w:t>
            </w:r>
            <w:r w:rsidR="001A646F" w:rsidRPr="004267A4">
              <w:rPr>
                <w:rFonts w:ascii="Arial" w:eastAsia="Times New Roman" w:hAnsi="Arial"/>
                <w:sz w:val="20"/>
                <w:szCs w:val="20"/>
              </w:rPr>
              <w:t xml:space="preserve">daptive </w:t>
            </w:r>
            <w:r w:rsidR="001A646F">
              <w:rPr>
                <w:rFonts w:ascii="Arial" w:eastAsia="Times New Roman" w:hAnsi="Arial"/>
                <w:sz w:val="20"/>
                <w:szCs w:val="20"/>
              </w:rPr>
              <w:t>s</w:t>
            </w:r>
            <w:r w:rsidR="001A646F" w:rsidRPr="004267A4">
              <w:rPr>
                <w:rFonts w:ascii="Arial" w:eastAsia="Times New Roman" w:hAnsi="Arial"/>
                <w:sz w:val="20"/>
                <w:szCs w:val="20"/>
              </w:rPr>
              <w:t xml:space="preserve">torefront </w:t>
            </w:r>
            <w:r w:rsidRPr="004267A4">
              <w:rPr>
                <w:rFonts w:ascii="Arial" w:eastAsia="Times New Roman" w:hAnsi="Arial"/>
                <w:sz w:val="20"/>
                <w:szCs w:val="20"/>
              </w:rPr>
              <w:t>(desktop, tablet, mobile).</w:t>
            </w:r>
          </w:p>
        </w:tc>
      </w:tr>
      <w:tr w:rsidR="000C3286" w:rsidRPr="004267A4" w14:paraId="411F8A28" w14:textId="77777777" w:rsidTr="00AE1B4E">
        <w:trPr>
          <w:trHeight w:val="287"/>
        </w:trPr>
        <w:tc>
          <w:tcPr>
            <w:tcW w:w="2457" w:type="dxa"/>
            <w:shd w:val="clear" w:color="auto" w:fill="auto"/>
          </w:tcPr>
          <w:p w14:paraId="3BD3CF8A" w14:textId="77777777" w:rsidR="000C3286" w:rsidRPr="00901680" w:rsidRDefault="000C3286" w:rsidP="00AE1B4E">
            <w:pPr>
              <w:spacing w:before="120" w:after="120"/>
              <w:rPr>
                <w:color w:val="2CADB2" w:themeColor="text2"/>
              </w:rPr>
            </w:pPr>
            <w:r w:rsidRPr="00901680">
              <w:rPr>
                <w:color w:val="2CADB2" w:themeColor="text2"/>
              </w:rPr>
              <w:t xml:space="preserve">Simple Onboarding </w:t>
            </w:r>
          </w:p>
        </w:tc>
        <w:tc>
          <w:tcPr>
            <w:tcW w:w="6555" w:type="dxa"/>
            <w:shd w:val="clear" w:color="auto" w:fill="auto"/>
          </w:tcPr>
          <w:p w14:paraId="47CDB653" w14:textId="77777777" w:rsidR="000C3286" w:rsidRDefault="000C3286" w:rsidP="001A646F">
            <w:pPr>
              <w:pStyle w:val="ListParagraph"/>
              <w:numPr>
                <w:ilvl w:val="0"/>
                <w:numId w:val="125"/>
              </w:numPr>
              <w:spacing w:before="120" w:after="120"/>
              <w:ind w:left="260" w:right="86" w:hanging="202"/>
              <w:contextualSpacing w:val="0"/>
              <w:rPr>
                <w:rFonts w:ascii="Arial" w:eastAsia="Times New Roman" w:hAnsi="Arial"/>
                <w:sz w:val="20"/>
                <w:szCs w:val="20"/>
              </w:rPr>
            </w:pPr>
            <w:r w:rsidRPr="004267A4">
              <w:rPr>
                <w:rFonts w:ascii="Arial" w:eastAsia="Times New Roman" w:hAnsi="Arial"/>
                <w:sz w:val="20"/>
                <w:szCs w:val="20"/>
              </w:rPr>
              <w:t>Upload product images and tag their price to build your store.</w:t>
            </w:r>
          </w:p>
          <w:p w14:paraId="6342E51D" w14:textId="48844458" w:rsidR="00C517E2" w:rsidRPr="001A646F" w:rsidRDefault="00C517E2" w:rsidP="001A646F">
            <w:pPr>
              <w:pStyle w:val="ListParagraph"/>
              <w:numPr>
                <w:ilvl w:val="0"/>
                <w:numId w:val="125"/>
              </w:numPr>
              <w:spacing w:before="120" w:after="120"/>
              <w:ind w:left="260" w:right="86" w:hanging="202"/>
              <w:contextualSpacing w:val="0"/>
              <w:rPr>
                <w:rFonts w:ascii="Arial" w:eastAsia="Times New Roman" w:hAnsi="Arial"/>
                <w:sz w:val="20"/>
                <w:szCs w:val="20"/>
              </w:rPr>
            </w:pPr>
            <w:r w:rsidRPr="001A646F">
              <w:rPr>
                <w:rFonts w:ascii="Arial" w:eastAsia="Times New Roman" w:hAnsi="Arial"/>
                <w:sz w:val="20"/>
                <w:szCs w:val="20"/>
              </w:rPr>
              <w:t>Follow these easy steps, to get you started selling online:</w:t>
            </w:r>
          </w:p>
          <w:p w14:paraId="185C6720" w14:textId="77777777" w:rsidR="00C517E2" w:rsidRPr="00F63FD5" w:rsidRDefault="00C517E2" w:rsidP="001A646F">
            <w:pPr>
              <w:pStyle w:val="ListParagraph"/>
              <w:numPr>
                <w:ilvl w:val="0"/>
                <w:numId w:val="139"/>
              </w:numPr>
              <w:spacing w:before="120" w:after="120"/>
              <w:contextualSpacing w:val="0"/>
              <w:rPr>
                <w:rFonts w:ascii="Arial" w:eastAsia="Times New Roman" w:hAnsi="Arial"/>
                <w:sz w:val="20"/>
                <w:szCs w:val="20"/>
                <w:lang w:eastAsia="en-CA"/>
              </w:rPr>
            </w:pPr>
            <w:r w:rsidRPr="00F63FD5">
              <w:rPr>
                <w:rFonts w:ascii="Arial" w:eastAsia="Times New Roman" w:hAnsi="Arial"/>
                <w:sz w:val="20"/>
                <w:szCs w:val="20"/>
                <w:lang w:eastAsia="en-CA"/>
              </w:rPr>
              <w:t>Add Products – All we need is a product image, product name and the price of the product</w:t>
            </w:r>
          </w:p>
          <w:p w14:paraId="2BECE515" w14:textId="77777777" w:rsidR="00C517E2" w:rsidRPr="00F63FD5" w:rsidRDefault="00C517E2" w:rsidP="001A646F">
            <w:pPr>
              <w:pStyle w:val="ListParagraph"/>
              <w:numPr>
                <w:ilvl w:val="0"/>
                <w:numId w:val="139"/>
              </w:numPr>
              <w:spacing w:before="120" w:after="120"/>
              <w:contextualSpacing w:val="0"/>
              <w:rPr>
                <w:rFonts w:ascii="Arial" w:eastAsia="Times New Roman" w:hAnsi="Arial"/>
                <w:sz w:val="20"/>
                <w:szCs w:val="20"/>
                <w:lang w:eastAsia="en-CA"/>
              </w:rPr>
            </w:pPr>
            <w:r w:rsidRPr="00F63FD5">
              <w:rPr>
                <w:rFonts w:ascii="Arial" w:eastAsia="Times New Roman" w:hAnsi="Arial"/>
                <w:sz w:val="20"/>
                <w:szCs w:val="20"/>
                <w:lang w:eastAsia="en-CA"/>
              </w:rPr>
              <w:t>Verify Your Location – Country and Currency</w:t>
            </w:r>
          </w:p>
          <w:p w14:paraId="3A1D21C8" w14:textId="77777777" w:rsidR="00C517E2" w:rsidRPr="00F63FD5" w:rsidRDefault="00C517E2" w:rsidP="001A646F">
            <w:pPr>
              <w:pStyle w:val="ListParagraph"/>
              <w:numPr>
                <w:ilvl w:val="0"/>
                <w:numId w:val="139"/>
              </w:numPr>
              <w:spacing w:before="120" w:after="120"/>
              <w:contextualSpacing w:val="0"/>
              <w:rPr>
                <w:rFonts w:ascii="Arial" w:eastAsia="Times New Roman" w:hAnsi="Arial"/>
                <w:sz w:val="20"/>
                <w:szCs w:val="20"/>
                <w:lang w:eastAsia="en-CA"/>
              </w:rPr>
            </w:pPr>
            <w:r w:rsidRPr="00F63FD5">
              <w:rPr>
                <w:rFonts w:ascii="Arial" w:eastAsia="Times New Roman" w:hAnsi="Arial"/>
                <w:sz w:val="20"/>
                <w:szCs w:val="20"/>
                <w:lang w:eastAsia="en-CA"/>
              </w:rPr>
              <w:t>Set up how your products are delivered – Physical or Digital goods</w:t>
            </w:r>
          </w:p>
          <w:p w14:paraId="79294263" w14:textId="77777777" w:rsidR="00C517E2" w:rsidRDefault="00C517E2" w:rsidP="001A646F">
            <w:pPr>
              <w:pStyle w:val="ListParagraph"/>
              <w:numPr>
                <w:ilvl w:val="0"/>
                <w:numId w:val="139"/>
              </w:numPr>
              <w:spacing w:before="120" w:after="120"/>
              <w:contextualSpacing w:val="0"/>
              <w:rPr>
                <w:rFonts w:ascii="Arial" w:eastAsia="Times New Roman" w:hAnsi="Arial"/>
                <w:sz w:val="20"/>
                <w:szCs w:val="20"/>
                <w:lang w:eastAsia="en-CA"/>
              </w:rPr>
            </w:pPr>
            <w:r w:rsidRPr="001A646F">
              <w:rPr>
                <w:rFonts w:ascii="Arial" w:eastAsia="Times New Roman" w:hAnsi="Arial"/>
                <w:sz w:val="20"/>
                <w:szCs w:val="20"/>
                <w:lang w:eastAsia="en-CA"/>
              </w:rPr>
              <w:t xml:space="preserve">Set up your payment options </w:t>
            </w:r>
          </w:p>
          <w:p w14:paraId="39D87C26" w14:textId="61E74C33" w:rsidR="000C3286" w:rsidRPr="001A646F" w:rsidRDefault="00C517E2" w:rsidP="001A646F">
            <w:pPr>
              <w:pStyle w:val="ListParagraph"/>
              <w:numPr>
                <w:ilvl w:val="0"/>
                <w:numId w:val="139"/>
              </w:numPr>
              <w:spacing w:before="120" w:after="120"/>
              <w:contextualSpacing w:val="0"/>
              <w:rPr>
                <w:rFonts w:ascii="Arial" w:eastAsia="Times New Roman" w:hAnsi="Arial"/>
                <w:sz w:val="20"/>
                <w:szCs w:val="20"/>
                <w:lang w:eastAsia="en-CA"/>
              </w:rPr>
            </w:pPr>
            <w:r w:rsidRPr="001A646F">
              <w:rPr>
                <w:rFonts w:ascii="Arial" w:eastAsia="Times New Roman" w:hAnsi="Arial"/>
                <w:sz w:val="20"/>
                <w:szCs w:val="20"/>
                <w:lang w:eastAsia="en-CA"/>
              </w:rPr>
              <w:t>Click Publish!</w:t>
            </w:r>
          </w:p>
        </w:tc>
      </w:tr>
      <w:tr w:rsidR="000C3286" w:rsidRPr="004267A4" w14:paraId="319AB567" w14:textId="77777777" w:rsidTr="00AE1B4E">
        <w:trPr>
          <w:trHeight w:val="640"/>
        </w:trPr>
        <w:tc>
          <w:tcPr>
            <w:tcW w:w="2457" w:type="dxa"/>
            <w:shd w:val="clear" w:color="auto" w:fill="auto"/>
          </w:tcPr>
          <w:p w14:paraId="7203FDE4" w14:textId="77777777" w:rsidR="000C3286" w:rsidRPr="00901680" w:rsidRDefault="000C3286" w:rsidP="00AE1B4E">
            <w:pPr>
              <w:spacing w:before="120" w:after="120"/>
              <w:rPr>
                <w:color w:val="2CADB2" w:themeColor="text2"/>
              </w:rPr>
            </w:pPr>
            <w:r w:rsidRPr="00901680">
              <w:rPr>
                <w:color w:val="2CADB2" w:themeColor="text2"/>
              </w:rPr>
              <w:t>Adding Products</w:t>
            </w:r>
          </w:p>
        </w:tc>
        <w:tc>
          <w:tcPr>
            <w:tcW w:w="6555" w:type="dxa"/>
            <w:shd w:val="clear" w:color="auto" w:fill="auto"/>
          </w:tcPr>
          <w:p w14:paraId="1E2FFA1C" w14:textId="01631F9E" w:rsidR="000C3286" w:rsidRPr="004267A4" w:rsidRDefault="000C3286" w:rsidP="000C3286">
            <w:pPr>
              <w:pStyle w:val="ListParagraph"/>
              <w:numPr>
                <w:ilvl w:val="0"/>
                <w:numId w:val="125"/>
              </w:numPr>
              <w:spacing w:before="120" w:after="120"/>
              <w:ind w:left="260" w:right="86" w:hanging="202"/>
              <w:contextualSpacing w:val="0"/>
              <w:rPr>
                <w:rFonts w:ascii="Arial" w:eastAsia="Times New Roman" w:hAnsi="Arial"/>
                <w:sz w:val="20"/>
                <w:szCs w:val="20"/>
              </w:rPr>
            </w:pPr>
            <w:r w:rsidRPr="004267A4">
              <w:rPr>
                <w:rFonts w:ascii="Arial" w:eastAsia="Times New Roman" w:hAnsi="Arial"/>
                <w:sz w:val="20"/>
                <w:szCs w:val="20"/>
              </w:rPr>
              <w:t>Shopping cart supports gift cards, discounts codes, recommend products and more.</w:t>
            </w:r>
          </w:p>
        </w:tc>
      </w:tr>
      <w:tr w:rsidR="000C3286" w:rsidRPr="004267A4" w14:paraId="35C07E18" w14:textId="77777777" w:rsidTr="00AE1B4E">
        <w:trPr>
          <w:trHeight w:val="640"/>
        </w:trPr>
        <w:tc>
          <w:tcPr>
            <w:tcW w:w="2457" w:type="dxa"/>
            <w:shd w:val="clear" w:color="auto" w:fill="auto"/>
          </w:tcPr>
          <w:p w14:paraId="172DF0DC" w14:textId="77777777" w:rsidR="000C3286" w:rsidRPr="00901680" w:rsidRDefault="000C3286" w:rsidP="00AE1B4E">
            <w:pPr>
              <w:spacing w:before="120" w:after="120"/>
              <w:rPr>
                <w:color w:val="2CADB2" w:themeColor="text2"/>
              </w:rPr>
            </w:pPr>
            <w:r w:rsidRPr="00901680">
              <w:rPr>
                <w:color w:val="2CADB2" w:themeColor="text2"/>
              </w:rPr>
              <w:t xml:space="preserve">Accepting Payments </w:t>
            </w:r>
          </w:p>
        </w:tc>
        <w:tc>
          <w:tcPr>
            <w:tcW w:w="6555" w:type="dxa"/>
            <w:shd w:val="clear" w:color="auto" w:fill="auto"/>
          </w:tcPr>
          <w:p w14:paraId="587DE37D" w14:textId="77777777" w:rsidR="000C3286" w:rsidRPr="004267A4" w:rsidRDefault="000C3286" w:rsidP="000C3286">
            <w:pPr>
              <w:pStyle w:val="ListParagraph"/>
              <w:numPr>
                <w:ilvl w:val="0"/>
                <w:numId w:val="125"/>
              </w:numPr>
              <w:spacing w:before="120" w:after="120"/>
              <w:ind w:left="260" w:right="86" w:hanging="202"/>
              <w:contextualSpacing w:val="0"/>
              <w:rPr>
                <w:rFonts w:ascii="Arial" w:eastAsia="Times New Roman" w:hAnsi="Arial"/>
                <w:sz w:val="20"/>
                <w:szCs w:val="20"/>
              </w:rPr>
            </w:pPr>
            <w:r w:rsidRPr="004267A4">
              <w:rPr>
                <w:rFonts w:ascii="Arial" w:eastAsia="Times New Roman" w:hAnsi="Arial"/>
                <w:sz w:val="20"/>
                <w:szCs w:val="20"/>
              </w:rPr>
              <w:t>Select the most suitable way to collect payments from your customers, including check, cash and credit card payments.</w:t>
            </w:r>
          </w:p>
          <w:p w14:paraId="708D1BC2" w14:textId="77777777" w:rsidR="000C3286" w:rsidRPr="004267A4" w:rsidRDefault="000C3286" w:rsidP="000C3286">
            <w:pPr>
              <w:pStyle w:val="ListParagraph"/>
              <w:numPr>
                <w:ilvl w:val="0"/>
                <w:numId w:val="125"/>
              </w:numPr>
              <w:spacing w:before="120" w:after="120"/>
              <w:ind w:left="260" w:right="86" w:hanging="202"/>
              <w:contextualSpacing w:val="0"/>
              <w:rPr>
                <w:rFonts w:ascii="Arial" w:eastAsia="Times New Roman" w:hAnsi="Arial"/>
                <w:sz w:val="20"/>
                <w:szCs w:val="20"/>
              </w:rPr>
            </w:pPr>
            <w:r w:rsidRPr="004267A4">
              <w:rPr>
                <w:rFonts w:ascii="Arial" w:eastAsia="Times New Roman" w:hAnsi="Arial"/>
                <w:sz w:val="20"/>
                <w:szCs w:val="20"/>
              </w:rPr>
              <w:t>Integrates with top payment providers like PayPal, Authorize.net or First Data to make online purchases with your store fast and easy.</w:t>
            </w:r>
          </w:p>
          <w:p w14:paraId="706ECA26" w14:textId="77777777" w:rsidR="000C3286" w:rsidRPr="004267A4" w:rsidRDefault="000C3286" w:rsidP="000C3286">
            <w:pPr>
              <w:pStyle w:val="ListParagraph"/>
              <w:numPr>
                <w:ilvl w:val="0"/>
                <w:numId w:val="125"/>
              </w:numPr>
              <w:spacing w:before="120" w:after="120"/>
              <w:ind w:left="260" w:right="86" w:hanging="202"/>
              <w:contextualSpacing w:val="0"/>
              <w:rPr>
                <w:rFonts w:ascii="Arial" w:eastAsia="Times New Roman" w:hAnsi="Arial"/>
                <w:sz w:val="20"/>
                <w:szCs w:val="20"/>
              </w:rPr>
            </w:pPr>
            <w:r w:rsidRPr="004267A4">
              <w:rPr>
                <w:rFonts w:ascii="Arial" w:eastAsia="Times New Roman" w:hAnsi="Arial"/>
                <w:sz w:val="20"/>
                <w:szCs w:val="20"/>
              </w:rPr>
              <w:t>Safe and secure payment processing.</w:t>
            </w:r>
          </w:p>
          <w:p w14:paraId="654E0A90" w14:textId="77777777" w:rsidR="000C3286" w:rsidRPr="004267A4" w:rsidRDefault="000C3286" w:rsidP="000C3286">
            <w:pPr>
              <w:pStyle w:val="ListParagraph"/>
              <w:numPr>
                <w:ilvl w:val="0"/>
                <w:numId w:val="125"/>
              </w:numPr>
              <w:spacing w:before="120" w:after="120"/>
              <w:ind w:left="260" w:right="86" w:hanging="202"/>
              <w:contextualSpacing w:val="0"/>
              <w:rPr>
                <w:rFonts w:ascii="Arial" w:eastAsia="Times New Roman" w:hAnsi="Arial"/>
                <w:sz w:val="20"/>
                <w:szCs w:val="20"/>
              </w:rPr>
            </w:pPr>
            <w:proofErr w:type="spellStart"/>
            <w:r w:rsidRPr="004267A4">
              <w:rPr>
                <w:rFonts w:ascii="Arial" w:eastAsia="Times New Roman" w:hAnsi="Arial"/>
                <w:sz w:val="20"/>
                <w:szCs w:val="20"/>
              </w:rPr>
              <w:t>Quickbook</w:t>
            </w:r>
            <w:proofErr w:type="spellEnd"/>
            <w:r w:rsidRPr="004267A4">
              <w:rPr>
                <w:rFonts w:ascii="Arial" w:eastAsia="Times New Roman" w:hAnsi="Arial"/>
                <w:sz w:val="20"/>
                <w:szCs w:val="20"/>
              </w:rPr>
              <w:t xml:space="preserve"> compatible.</w:t>
            </w:r>
          </w:p>
          <w:p w14:paraId="7DF832C4" w14:textId="77777777" w:rsidR="000C3286" w:rsidRPr="004267A4" w:rsidRDefault="000C3286" w:rsidP="000C3286">
            <w:pPr>
              <w:pStyle w:val="ListParagraph"/>
              <w:numPr>
                <w:ilvl w:val="0"/>
                <w:numId w:val="125"/>
              </w:numPr>
              <w:spacing w:before="120" w:after="120"/>
              <w:ind w:left="260" w:right="86" w:hanging="202"/>
              <w:contextualSpacing w:val="0"/>
              <w:rPr>
                <w:rFonts w:ascii="Arial" w:eastAsia="Times New Roman" w:hAnsi="Arial"/>
                <w:sz w:val="20"/>
                <w:szCs w:val="20"/>
              </w:rPr>
            </w:pPr>
            <w:r w:rsidRPr="004267A4">
              <w:rPr>
                <w:rFonts w:ascii="Arial" w:eastAsia="Times New Roman" w:hAnsi="Arial"/>
                <w:sz w:val="20"/>
                <w:szCs w:val="20"/>
              </w:rPr>
              <w:t>Customer can create profile or checkout without creating profile (configurable).</w:t>
            </w:r>
          </w:p>
        </w:tc>
      </w:tr>
      <w:tr w:rsidR="000C3286" w:rsidRPr="004267A4" w14:paraId="7CFDDC03" w14:textId="77777777" w:rsidTr="00AE1B4E">
        <w:trPr>
          <w:trHeight w:val="139"/>
        </w:trPr>
        <w:tc>
          <w:tcPr>
            <w:tcW w:w="2457" w:type="dxa"/>
            <w:shd w:val="clear" w:color="auto" w:fill="auto"/>
          </w:tcPr>
          <w:p w14:paraId="34B21FFB" w14:textId="77777777" w:rsidR="000C3286" w:rsidRPr="00901680" w:rsidRDefault="000C3286" w:rsidP="00AE1B4E">
            <w:pPr>
              <w:spacing w:before="120" w:after="120"/>
              <w:rPr>
                <w:color w:val="2CADB2" w:themeColor="text2"/>
              </w:rPr>
            </w:pPr>
            <w:r w:rsidRPr="00901680">
              <w:rPr>
                <w:color w:val="2CADB2" w:themeColor="text2"/>
              </w:rPr>
              <w:t>Social</w:t>
            </w:r>
          </w:p>
        </w:tc>
        <w:tc>
          <w:tcPr>
            <w:tcW w:w="6555" w:type="dxa"/>
            <w:shd w:val="clear" w:color="auto" w:fill="auto"/>
          </w:tcPr>
          <w:p w14:paraId="3081C20B" w14:textId="6E89050E" w:rsidR="000C3286" w:rsidRPr="004267A4" w:rsidRDefault="000C3286" w:rsidP="000C3286">
            <w:pPr>
              <w:pStyle w:val="ListParagraph"/>
              <w:numPr>
                <w:ilvl w:val="0"/>
                <w:numId w:val="125"/>
              </w:numPr>
              <w:spacing w:before="120" w:after="120"/>
              <w:ind w:left="260" w:right="86" w:hanging="202"/>
              <w:contextualSpacing w:val="0"/>
              <w:rPr>
                <w:rFonts w:ascii="Arial" w:eastAsia="Times New Roman" w:hAnsi="Arial"/>
                <w:sz w:val="20"/>
                <w:szCs w:val="20"/>
              </w:rPr>
            </w:pPr>
            <w:r w:rsidRPr="004267A4">
              <w:rPr>
                <w:rFonts w:ascii="Arial" w:eastAsia="Times New Roman" w:hAnsi="Arial"/>
                <w:sz w:val="20"/>
                <w:szCs w:val="20"/>
              </w:rPr>
              <w:t>Free Facebook integration app</w:t>
            </w:r>
            <w:r w:rsidR="001A646F">
              <w:rPr>
                <w:rFonts w:ascii="Arial" w:eastAsia="Times New Roman" w:hAnsi="Arial"/>
                <w:sz w:val="20"/>
                <w:szCs w:val="20"/>
              </w:rPr>
              <w:t>; add your Online Store right to your Facebook page to sell your products through Facebook</w:t>
            </w:r>
            <w:r w:rsidRPr="004267A4">
              <w:rPr>
                <w:rFonts w:ascii="Arial" w:eastAsia="Times New Roman" w:hAnsi="Arial"/>
                <w:sz w:val="20"/>
                <w:szCs w:val="20"/>
              </w:rPr>
              <w:t>.</w:t>
            </w:r>
          </w:p>
        </w:tc>
      </w:tr>
      <w:tr w:rsidR="000C3286" w:rsidRPr="004267A4" w14:paraId="2E6D635C" w14:textId="77777777" w:rsidTr="00AE1B4E">
        <w:trPr>
          <w:trHeight w:val="139"/>
        </w:trPr>
        <w:tc>
          <w:tcPr>
            <w:tcW w:w="2457" w:type="dxa"/>
            <w:shd w:val="clear" w:color="auto" w:fill="auto"/>
          </w:tcPr>
          <w:p w14:paraId="31EE4BE3" w14:textId="77777777" w:rsidR="000C3286" w:rsidRPr="00901680" w:rsidRDefault="000C3286" w:rsidP="00AE1B4E">
            <w:pPr>
              <w:spacing w:before="120" w:after="120"/>
              <w:rPr>
                <w:color w:val="2CADB2" w:themeColor="text2"/>
              </w:rPr>
            </w:pPr>
            <w:r w:rsidRPr="00901680">
              <w:rPr>
                <w:color w:val="2CADB2" w:themeColor="text2"/>
              </w:rPr>
              <w:t xml:space="preserve">Customized Options </w:t>
            </w:r>
          </w:p>
        </w:tc>
        <w:tc>
          <w:tcPr>
            <w:tcW w:w="6555" w:type="dxa"/>
            <w:shd w:val="clear" w:color="auto" w:fill="auto"/>
          </w:tcPr>
          <w:p w14:paraId="1DE2136A" w14:textId="77777777" w:rsidR="000C3286" w:rsidRPr="004267A4" w:rsidRDefault="000C3286" w:rsidP="000C3286">
            <w:pPr>
              <w:pStyle w:val="ListParagraph"/>
              <w:numPr>
                <w:ilvl w:val="0"/>
                <w:numId w:val="125"/>
              </w:numPr>
              <w:spacing w:before="120" w:after="120"/>
              <w:ind w:left="260" w:right="86" w:hanging="202"/>
              <w:contextualSpacing w:val="0"/>
              <w:rPr>
                <w:rFonts w:ascii="Arial" w:eastAsia="Times New Roman" w:hAnsi="Arial"/>
                <w:sz w:val="20"/>
                <w:szCs w:val="20"/>
              </w:rPr>
            </w:pPr>
            <w:r w:rsidRPr="004267A4">
              <w:rPr>
                <w:rFonts w:ascii="Arial" w:eastAsia="Times New Roman" w:hAnsi="Arial"/>
                <w:sz w:val="20"/>
                <w:szCs w:val="20"/>
              </w:rPr>
              <w:t>Geographic and local customization automatically sets currency, tax and calculates shipping rates.</w:t>
            </w:r>
          </w:p>
          <w:p w14:paraId="050F9C15" w14:textId="77777777" w:rsidR="000C3286" w:rsidRPr="004267A4" w:rsidRDefault="000C3286" w:rsidP="000C3286">
            <w:pPr>
              <w:pStyle w:val="ListParagraph"/>
              <w:numPr>
                <w:ilvl w:val="0"/>
                <w:numId w:val="125"/>
              </w:numPr>
              <w:spacing w:before="120" w:after="120"/>
              <w:ind w:left="260" w:right="86" w:hanging="202"/>
              <w:contextualSpacing w:val="0"/>
              <w:rPr>
                <w:rFonts w:ascii="Arial" w:eastAsia="Times New Roman" w:hAnsi="Arial"/>
                <w:sz w:val="20"/>
                <w:szCs w:val="20"/>
              </w:rPr>
            </w:pPr>
            <w:r w:rsidRPr="004267A4">
              <w:rPr>
                <w:rFonts w:ascii="Arial" w:eastAsia="Times New Roman" w:hAnsi="Arial"/>
                <w:sz w:val="20"/>
                <w:szCs w:val="20"/>
              </w:rPr>
              <w:t>Sync your company information across customer invoices and email notifications.</w:t>
            </w:r>
          </w:p>
          <w:p w14:paraId="42E38B8C" w14:textId="708A8084" w:rsidR="000C3286" w:rsidRPr="004267A4" w:rsidRDefault="000C3286" w:rsidP="001A646F">
            <w:pPr>
              <w:pStyle w:val="ListParagraph"/>
              <w:numPr>
                <w:ilvl w:val="0"/>
                <w:numId w:val="125"/>
              </w:numPr>
              <w:spacing w:before="120" w:after="120"/>
              <w:ind w:left="260" w:right="86" w:hanging="202"/>
              <w:contextualSpacing w:val="0"/>
              <w:rPr>
                <w:rFonts w:ascii="Arial" w:eastAsia="Times New Roman" w:hAnsi="Arial"/>
                <w:sz w:val="20"/>
                <w:szCs w:val="20"/>
              </w:rPr>
            </w:pPr>
            <w:r w:rsidRPr="004267A4">
              <w:rPr>
                <w:rFonts w:ascii="Arial" w:eastAsia="Times New Roman" w:hAnsi="Arial"/>
                <w:sz w:val="20"/>
                <w:szCs w:val="20"/>
              </w:rPr>
              <w:t xml:space="preserve">Set-up shipping methods and rates. Real-time shipping quotes for UPS, USPS, FedEx, Canada Post, EMS Russian Post, </w:t>
            </w:r>
            <w:proofErr w:type="spellStart"/>
            <w:r w:rsidRPr="004267A4">
              <w:rPr>
                <w:rFonts w:ascii="Arial" w:eastAsia="Times New Roman" w:hAnsi="Arial"/>
                <w:sz w:val="20"/>
                <w:szCs w:val="20"/>
              </w:rPr>
              <w:t>Correios</w:t>
            </w:r>
            <w:proofErr w:type="spellEnd"/>
            <w:r w:rsidRPr="004267A4">
              <w:rPr>
                <w:rFonts w:ascii="Arial" w:eastAsia="Times New Roman" w:hAnsi="Arial"/>
                <w:sz w:val="20"/>
                <w:szCs w:val="20"/>
              </w:rPr>
              <w:t xml:space="preserve"> and Australia Post.</w:t>
            </w:r>
          </w:p>
        </w:tc>
      </w:tr>
      <w:tr w:rsidR="000C3286" w:rsidRPr="004267A4" w14:paraId="3554C539" w14:textId="77777777" w:rsidTr="00AE1B4E">
        <w:trPr>
          <w:trHeight w:val="139"/>
        </w:trPr>
        <w:tc>
          <w:tcPr>
            <w:tcW w:w="2457" w:type="dxa"/>
            <w:shd w:val="clear" w:color="auto" w:fill="auto"/>
          </w:tcPr>
          <w:p w14:paraId="358990AC" w14:textId="77777777" w:rsidR="000C3286" w:rsidRPr="00901680" w:rsidRDefault="000C3286" w:rsidP="00AE1B4E">
            <w:pPr>
              <w:spacing w:before="120" w:after="120"/>
              <w:rPr>
                <w:color w:val="2CADB2" w:themeColor="text2"/>
              </w:rPr>
            </w:pPr>
            <w:r w:rsidRPr="00901680">
              <w:rPr>
                <w:color w:val="2CADB2" w:themeColor="text2"/>
              </w:rPr>
              <w:t xml:space="preserve">Tracking </w:t>
            </w:r>
          </w:p>
        </w:tc>
        <w:tc>
          <w:tcPr>
            <w:tcW w:w="6555" w:type="dxa"/>
            <w:shd w:val="clear" w:color="auto" w:fill="auto"/>
          </w:tcPr>
          <w:p w14:paraId="797FDE90" w14:textId="77777777" w:rsidR="000C3286" w:rsidRPr="004267A4" w:rsidRDefault="000C3286" w:rsidP="000C3286">
            <w:pPr>
              <w:pStyle w:val="ListParagraph"/>
              <w:numPr>
                <w:ilvl w:val="0"/>
                <w:numId w:val="125"/>
              </w:numPr>
              <w:spacing w:before="120" w:after="120"/>
              <w:ind w:left="260" w:right="86" w:hanging="202"/>
              <w:contextualSpacing w:val="0"/>
              <w:rPr>
                <w:rFonts w:ascii="Arial" w:eastAsia="Times New Roman" w:hAnsi="Arial"/>
                <w:sz w:val="20"/>
                <w:szCs w:val="20"/>
              </w:rPr>
            </w:pPr>
            <w:r w:rsidRPr="004267A4">
              <w:rPr>
                <w:rFonts w:ascii="Arial" w:eastAsia="Times New Roman" w:hAnsi="Arial"/>
                <w:sz w:val="20"/>
                <w:szCs w:val="20"/>
              </w:rPr>
              <w:t>Customizable order email notifications to multiple recipients.</w:t>
            </w:r>
          </w:p>
          <w:p w14:paraId="398A307A" w14:textId="0C713A99" w:rsidR="000C3286" w:rsidRPr="004267A4" w:rsidRDefault="000C3286" w:rsidP="000C3286">
            <w:pPr>
              <w:pStyle w:val="ListParagraph"/>
              <w:numPr>
                <w:ilvl w:val="0"/>
                <w:numId w:val="125"/>
              </w:numPr>
              <w:spacing w:before="120" w:after="120"/>
              <w:ind w:left="260" w:right="86" w:hanging="202"/>
              <w:contextualSpacing w:val="0"/>
              <w:rPr>
                <w:rFonts w:ascii="Arial" w:eastAsia="Times New Roman" w:hAnsi="Arial"/>
                <w:sz w:val="20"/>
                <w:szCs w:val="20"/>
              </w:rPr>
            </w:pPr>
            <w:r w:rsidRPr="004267A4">
              <w:rPr>
                <w:rFonts w:ascii="Arial" w:eastAsia="Times New Roman" w:hAnsi="Arial"/>
                <w:sz w:val="20"/>
                <w:szCs w:val="20"/>
              </w:rPr>
              <w:t>Mange product inventory - product quantity is automatically reduced when an item has been bought.</w:t>
            </w:r>
            <w:r w:rsidR="001A646F">
              <w:rPr>
                <w:rFonts w:ascii="Arial" w:eastAsia="Times New Roman" w:hAnsi="Arial"/>
                <w:sz w:val="20"/>
                <w:szCs w:val="20"/>
              </w:rPr>
              <w:t xml:space="preserve"> You will receive email notices when your stock is low.</w:t>
            </w:r>
          </w:p>
          <w:p w14:paraId="05727D09" w14:textId="77777777" w:rsidR="000C3286" w:rsidRPr="004267A4" w:rsidRDefault="000C3286" w:rsidP="000C3286">
            <w:pPr>
              <w:pStyle w:val="ListParagraph"/>
              <w:numPr>
                <w:ilvl w:val="0"/>
                <w:numId w:val="125"/>
              </w:numPr>
              <w:spacing w:before="120" w:after="120"/>
              <w:ind w:left="260" w:right="86" w:hanging="202"/>
              <w:contextualSpacing w:val="0"/>
              <w:rPr>
                <w:rFonts w:ascii="Arial" w:eastAsia="Times New Roman" w:hAnsi="Arial"/>
                <w:sz w:val="20"/>
                <w:szCs w:val="20"/>
              </w:rPr>
            </w:pPr>
            <w:r w:rsidRPr="004267A4">
              <w:rPr>
                <w:rFonts w:ascii="Arial" w:eastAsia="Times New Roman" w:hAnsi="Arial"/>
                <w:sz w:val="20"/>
                <w:szCs w:val="20"/>
              </w:rPr>
              <w:t>Order history for customers and administrator.</w:t>
            </w:r>
          </w:p>
          <w:p w14:paraId="1433650A" w14:textId="77777777" w:rsidR="000C3286" w:rsidRPr="004267A4" w:rsidRDefault="000C3286" w:rsidP="000C3286">
            <w:pPr>
              <w:pStyle w:val="ListParagraph"/>
              <w:numPr>
                <w:ilvl w:val="0"/>
                <w:numId w:val="125"/>
              </w:numPr>
              <w:spacing w:before="120" w:after="120"/>
              <w:ind w:left="260" w:right="86" w:hanging="202"/>
              <w:contextualSpacing w:val="0"/>
              <w:rPr>
                <w:rFonts w:ascii="Arial" w:eastAsia="Times New Roman" w:hAnsi="Arial"/>
                <w:sz w:val="20"/>
                <w:szCs w:val="20"/>
              </w:rPr>
            </w:pPr>
            <w:r w:rsidRPr="004267A4">
              <w:rPr>
                <w:rFonts w:ascii="Arial" w:eastAsia="Times New Roman" w:hAnsi="Arial"/>
                <w:sz w:val="20"/>
                <w:szCs w:val="20"/>
              </w:rPr>
              <w:t>Track payment and shipping status.</w:t>
            </w:r>
          </w:p>
          <w:p w14:paraId="12B7EEE7" w14:textId="77777777" w:rsidR="000C3286" w:rsidRPr="004267A4" w:rsidRDefault="000C3286" w:rsidP="000C3286">
            <w:pPr>
              <w:pStyle w:val="ListParagraph"/>
              <w:numPr>
                <w:ilvl w:val="0"/>
                <w:numId w:val="125"/>
              </w:numPr>
              <w:spacing w:before="120" w:after="120"/>
              <w:ind w:left="260" w:right="86" w:hanging="202"/>
              <w:contextualSpacing w:val="0"/>
              <w:rPr>
                <w:rFonts w:ascii="Arial" w:eastAsia="Times New Roman" w:hAnsi="Arial"/>
                <w:sz w:val="20"/>
                <w:szCs w:val="20"/>
              </w:rPr>
            </w:pPr>
            <w:r w:rsidRPr="004267A4">
              <w:rPr>
                <w:rFonts w:ascii="Arial" w:eastAsia="Times New Roman" w:hAnsi="Arial"/>
                <w:sz w:val="20"/>
                <w:szCs w:val="20"/>
              </w:rPr>
              <w:lastRenderedPageBreak/>
              <w:t>CSV export for order, product and customer data.</w:t>
            </w:r>
          </w:p>
        </w:tc>
      </w:tr>
      <w:tr w:rsidR="000C3286" w:rsidRPr="004267A4" w14:paraId="19187F35" w14:textId="77777777" w:rsidTr="00AE1B4E">
        <w:trPr>
          <w:trHeight w:val="139"/>
        </w:trPr>
        <w:tc>
          <w:tcPr>
            <w:tcW w:w="2457" w:type="dxa"/>
            <w:shd w:val="clear" w:color="auto" w:fill="auto"/>
          </w:tcPr>
          <w:p w14:paraId="101EE31E" w14:textId="77777777" w:rsidR="000C3286" w:rsidRPr="00901680" w:rsidRDefault="000C3286" w:rsidP="00AE1B4E">
            <w:pPr>
              <w:spacing w:before="120" w:after="120"/>
              <w:rPr>
                <w:color w:val="2CADB2" w:themeColor="text2"/>
              </w:rPr>
            </w:pPr>
            <w:r w:rsidRPr="00901680">
              <w:rPr>
                <w:color w:val="2CADB2" w:themeColor="text2"/>
              </w:rPr>
              <w:lastRenderedPageBreak/>
              <w:t xml:space="preserve">Management </w:t>
            </w:r>
          </w:p>
        </w:tc>
        <w:tc>
          <w:tcPr>
            <w:tcW w:w="6555" w:type="dxa"/>
            <w:shd w:val="clear" w:color="auto" w:fill="auto"/>
          </w:tcPr>
          <w:p w14:paraId="0BFBAD59" w14:textId="77777777" w:rsidR="000C3286" w:rsidRPr="004267A4" w:rsidRDefault="000C3286" w:rsidP="00AE1B4E">
            <w:pPr>
              <w:spacing w:before="120" w:after="120"/>
              <w:ind w:right="86"/>
              <w:rPr>
                <w:rFonts w:eastAsia="Times New Roman"/>
              </w:rPr>
            </w:pPr>
            <w:r w:rsidRPr="004267A4">
              <w:rPr>
                <w:rFonts w:eastAsia="Times New Roman"/>
              </w:rPr>
              <w:t>The main sections of the Online Store panel include:</w:t>
            </w:r>
          </w:p>
          <w:p w14:paraId="5135F2B1" w14:textId="6EE1AFC2" w:rsidR="000C3286" w:rsidRPr="004267A4" w:rsidRDefault="000C3286" w:rsidP="000C3286">
            <w:pPr>
              <w:pStyle w:val="ListParagraph"/>
              <w:numPr>
                <w:ilvl w:val="0"/>
                <w:numId w:val="125"/>
              </w:numPr>
              <w:spacing w:before="120" w:after="120"/>
              <w:ind w:left="260" w:right="86" w:hanging="202"/>
              <w:contextualSpacing w:val="0"/>
              <w:rPr>
                <w:rFonts w:ascii="Arial" w:eastAsia="Times New Roman" w:hAnsi="Arial"/>
                <w:sz w:val="20"/>
                <w:szCs w:val="20"/>
              </w:rPr>
            </w:pPr>
            <w:r w:rsidRPr="004267A4">
              <w:rPr>
                <w:rFonts w:ascii="Arial" w:eastAsia="Times New Roman" w:hAnsi="Arial"/>
                <w:sz w:val="20"/>
                <w:szCs w:val="20"/>
              </w:rPr>
              <w:t>Dashboard: this page is occupied by an installation wizard that will guide you through all necessary setup steps to open an Online Store within Online Presence Builder, and display a sample summary of store activity (latest orders, store ID, total of sales, etc.)</w:t>
            </w:r>
            <w:r w:rsidR="001A646F">
              <w:rPr>
                <w:rFonts w:ascii="Arial" w:eastAsia="Times New Roman" w:hAnsi="Arial"/>
                <w:sz w:val="20"/>
                <w:szCs w:val="20"/>
              </w:rPr>
              <w:t>.</w:t>
            </w:r>
          </w:p>
          <w:p w14:paraId="1DAC5575" w14:textId="77777777" w:rsidR="000C3286" w:rsidRPr="004267A4" w:rsidRDefault="000C3286" w:rsidP="000C3286">
            <w:pPr>
              <w:pStyle w:val="ListParagraph"/>
              <w:numPr>
                <w:ilvl w:val="0"/>
                <w:numId w:val="125"/>
              </w:numPr>
              <w:spacing w:before="120" w:after="120"/>
              <w:ind w:left="260" w:right="86" w:hanging="202"/>
              <w:contextualSpacing w:val="0"/>
              <w:rPr>
                <w:rFonts w:ascii="Arial" w:eastAsia="Times New Roman" w:hAnsi="Arial"/>
                <w:sz w:val="20"/>
                <w:szCs w:val="20"/>
              </w:rPr>
            </w:pPr>
            <w:r w:rsidRPr="004267A4">
              <w:rPr>
                <w:rFonts w:ascii="Arial" w:eastAsia="Times New Roman" w:hAnsi="Arial"/>
                <w:sz w:val="20"/>
                <w:szCs w:val="20"/>
              </w:rPr>
              <w:t xml:space="preserve">Sales: this page will display all orders made by your customers in your Online Store. </w:t>
            </w:r>
          </w:p>
          <w:p w14:paraId="77572538" w14:textId="77777777" w:rsidR="000C3286" w:rsidRPr="004267A4" w:rsidRDefault="000C3286" w:rsidP="000C3286">
            <w:pPr>
              <w:pStyle w:val="ListParagraph"/>
              <w:numPr>
                <w:ilvl w:val="0"/>
                <w:numId w:val="125"/>
              </w:numPr>
              <w:spacing w:before="120" w:after="120"/>
              <w:ind w:left="260" w:right="86" w:hanging="202"/>
              <w:contextualSpacing w:val="0"/>
              <w:rPr>
                <w:rFonts w:ascii="Arial" w:eastAsia="Times New Roman" w:hAnsi="Arial"/>
                <w:sz w:val="20"/>
                <w:szCs w:val="20"/>
              </w:rPr>
            </w:pPr>
            <w:r w:rsidRPr="004267A4">
              <w:rPr>
                <w:rFonts w:ascii="Arial" w:eastAsia="Times New Roman" w:hAnsi="Arial"/>
                <w:sz w:val="20"/>
                <w:szCs w:val="20"/>
              </w:rPr>
              <w:t>Catalog: here you will load and manage your products and categories.</w:t>
            </w:r>
          </w:p>
          <w:p w14:paraId="653BCCA1" w14:textId="77777777" w:rsidR="000C3286" w:rsidRPr="004267A4" w:rsidRDefault="000C3286" w:rsidP="000C3286">
            <w:pPr>
              <w:pStyle w:val="ListParagraph"/>
              <w:numPr>
                <w:ilvl w:val="0"/>
                <w:numId w:val="125"/>
              </w:numPr>
              <w:spacing w:before="120" w:after="120"/>
              <w:ind w:left="260" w:right="86" w:hanging="202"/>
              <w:contextualSpacing w:val="0"/>
              <w:rPr>
                <w:rFonts w:ascii="Arial" w:eastAsia="Times New Roman" w:hAnsi="Arial"/>
                <w:sz w:val="20"/>
                <w:szCs w:val="20"/>
              </w:rPr>
            </w:pPr>
            <w:r w:rsidRPr="004267A4">
              <w:rPr>
                <w:rFonts w:ascii="Arial" w:eastAsia="Times New Roman" w:hAnsi="Arial"/>
                <w:sz w:val="20"/>
                <w:szCs w:val="20"/>
              </w:rPr>
              <w:t>Customers: this section will have a list of customers who have created profiles in your store.</w:t>
            </w:r>
          </w:p>
          <w:p w14:paraId="42261CEC" w14:textId="7FEA56A3" w:rsidR="000C3286" w:rsidRPr="004267A4" w:rsidRDefault="000C3286" w:rsidP="000C3286">
            <w:pPr>
              <w:pStyle w:val="ListParagraph"/>
              <w:numPr>
                <w:ilvl w:val="0"/>
                <w:numId w:val="125"/>
              </w:numPr>
              <w:spacing w:before="120" w:after="120"/>
              <w:ind w:left="260" w:right="86" w:hanging="202"/>
              <w:contextualSpacing w:val="0"/>
              <w:rPr>
                <w:rFonts w:ascii="Arial" w:eastAsia="Times New Roman" w:hAnsi="Arial"/>
                <w:sz w:val="20"/>
                <w:szCs w:val="20"/>
              </w:rPr>
            </w:pPr>
            <w:r w:rsidRPr="004267A4">
              <w:rPr>
                <w:rFonts w:ascii="Arial" w:eastAsia="Times New Roman" w:hAnsi="Arial"/>
                <w:sz w:val="20"/>
                <w:szCs w:val="20"/>
              </w:rPr>
              <w:t xml:space="preserve">Promotion: several extra features to extend your selling experience, </w:t>
            </w:r>
            <w:r w:rsidR="001A646F">
              <w:rPr>
                <w:rFonts w:ascii="Arial" w:eastAsia="Times New Roman" w:hAnsi="Arial"/>
                <w:sz w:val="20"/>
                <w:szCs w:val="20"/>
              </w:rPr>
              <w:t xml:space="preserve">Coupons, Volume </w:t>
            </w:r>
            <w:r w:rsidRPr="004267A4">
              <w:rPr>
                <w:rFonts w:ascii="Arial" w:eastAsia="Times New Roman" w:hAnsi="Arial"/>
                <w:sz w:val="20"/>
                <w:szCs w:val="20"/>
              </w:rPr>
              <w:t>Discounts</w:t>
            </w:r>
            <w:r w:rsidR="001A646F">
              <w:rPr>
                <w:rFonts w:ascii="Arial" w:eastAsia="Times New Roman" w:hAnsi="Arial"/>
                <w:sz w:val="20"/>
                <w:szCs w:val="20"/>
              </w:rPr>
              <w:t xml:space="preserve"> and third-party </w:t>
            </w:r>
            <w:r w:rsidRPr="004267A4">
              <w:rPr>
                <w:rFonts w:ascii="Arial" w:eastAsia="Times New Roman" w:hAnsi="Arial"/>
                <w:sz w:val="20"/>
                <w:szCs w:val="20"/>
              </w:rPr>
              <w:t>Marketplaces.</w:t>
            </w:r>
          </w:p>
          <w:p w14:paraId="4B305ACE" w14:textId="77777777" w:rsidR="000C3286" w:rsidRPr="004267A4" w:rsidRDefault="000C3286" w:rsidP="000C3286">
            <w:pPr>
              <w:pStyle w:val="ListParagraph"/>
              <w:numPr>
                <w:ilvl w:val="0"/>
                <w:numId w:val="125"/>
              </w:numPr>
              <w:spacing w:before="120" w:after="120"/>
              <w:ind w:left="260" w:right="86" w:hanging="202"/>
              <w:contextualSpacing w:val="0"/>
              <w:rPr>
                <w:rFonts w:ascii="Arial" w:eastAsia="Times New Roman" w:hAnsi="Arial"/>
                <w:sz w:val="20"/>
                <w:szCs w:val="20"/>
              </w:rPr>
            </w:pPr>
            <w:r w:rsidRPr="004267A4">
              <w:rPr>
                <w:rFonts w:ascii="Arial" w:eastAsia="Times New Roman" w:hAnsi="Arial"/>
                <w:sz w:val="20"/>
                <w:szCs w:val="20"/>
              </w:rPr>
              <w:t>System Settings: follow here to configure your payment methods, shipping, taxes, store languages, currency, etc.</w:t>
            </w:r>
          </w:p>
        </w:tc>
      </w:tr>
    </w:tbl>
    <w:p w14:paraId="5BD4DD15" w14:textId="77777777" w:rsidR="000C3286" w:rsidRPr="004267A4" w:rsidRDefault="000C3286" w:rsidP="000C3286">
      <w:pPr>
        <w:rPr>
          <w:rFonts w:eastAsia="Times New Roman"/>
          <w:iCs/>
          <w:color w:val="000000"/>
          <w:lang w:eastAsia="en-CA"/>
        </w:rPr>
      </w:pPr>
    </w:p>
    <w:p w14:paraId="10325DC0" w14:textId="77777777" w:rsidR="000C3286" w:rsidRDefault="004267A4" w:rsidP="004267A4">
      <w:pPr>
        <w:pStyle w:val="Heading2"/>
        <w:rPr>
          <w:lang w:eastAsia="en-CA"/>
        </w:rPr>
      </w:pPr>
      <w:bookmarkStart w:id="8" w:name="_Toc442696994"/>
      <w:r>
        <w:rPr>
          <w:lang w:eastAsia="en-CA"/>
        </w:rPr>
        <w:t>Supported Gateways/Payment Processors</w:t>
      </w:r>
      <w:bookmarkEnd w:id="8"/>
    </w:p>
    <w:tbl>
      <w:tblPr>
        <w:tblW w:w="0" w:type="auto"/>
        <w:tblBorders>
          <w:top w:val="single" w:sz="6" w:space="0" w:color="auto"/>
          <w:left w:val="single" w:sz="6" w:space="0" w:color="auto"/>
          <w:bottom w:val="single" w:sz="6" w:space="0" w:color="000000"/>
          <w:right w:val="single" w:sz="6" w:space="0" w:color="000000"/>
          <w:insideH w:val="single" w:sz="6" w:space="0" w:color="CCCCCC"/>
        </w:tblBorders>
        <w:tblCellMar>
          <w:left w:w="0" w:type="dxa"/>
          <w:right w:w="0" w:type="dxa"/>
        </w:tblCellMar>
        <w:tblLook w:val="04A0" w:firstRow="1" w:lastRow="0" w:firstColumn="1" w:lastColumn="0" w:noHBand="0" w:noVBand="1"/>
      </w:tblPr>
      <w:tblGrid>
        <w:gridCol w:w="5998"/>
        <w:gridCol w:w="596"/>
        <w:gridCol w:w="599"/>
        <w:gridCol w:w="697"/>
        <w:gridCol w:w="1164"/>
      </w:tblGrid>
      <w:tr w:rsidR="00AE1B4E" w:rsidRPr="004267A4" w14:paraId="5E9061DE" w14:textId="77777777" w:rsidTr="004267A4">
        <w:trPr>
          <w:trHeight w:val="300"/>
        </w:trPr>
        <w:tc>
          <w:tcPr>
            <w:tcW w:w="0" w:type="auto"/>
            <w:tcMar>
              <w:top w:w="0" w:type="dxa"/>
              <w:left w:w="45" w:type="dxa"/>
              <w:bottom w:w="0" w:type="dxa"/>
              <w:right w:w="45" w:type="dxa"/>
            </w:tcMar>
            <w:vAlign w:val="center"/>
          </w:tcPr>
          <w:p w14:paraId="77435089" w14:textId="77777777" w:rsidR="004267A4" w:rsidRPr="004267A4" w:rsidRDefault="004267A4" w:rsidP="00AE1B4E">
            <w:pPr>
              <w:rPr>
                <w:rFonts w:asciiTheme="minorHAnsi" w:hAnsiTheme="minorHAnsi" w:cstheme="minorHAnsi"/>
                <w:lang w:eastAsia="ru-RU"/>
              </w:rPr>
            </w:pPr>
          </w:p>
        </w:tc>
        <w:tc>
          <w:tcPr>
            <w:tcW w:w="0" w:type="auto"/>
            <w:tcMar>
              <w:top w:w="0" w:type="dxa"/>
              <w:left w:w="45" w:type="dxa"/>
              <w:bottom w:w="0" w:type="dxa"/>
              <w:right w:w="45" w:type="dxa"/>
            </w:tcMar>
            <w:vAlign w:val="center"/>
          </w:tcPr>
          <w:p w14:paraId="6C75840A" w14:textId="77777777" w:rsidR="004267A4" w:rsidRPr="00AE1B4E" w:rsidRDefault="004267A4" w:rsidP="00AE1B4E">
            <w:pPr>
              <w:jc w:val="center"/>
              <w:rPr>
                <w:rFonts w:asciiTheme="minorHAnsi" w:hAnsiTheme="minorHAnsi" w:cstheme="minorHAnsi"/>
                <w:b/>
                <w:lang w:eastAsia="ru-RU"/>
              </w:rPr>
            </w:pPr>
            <w:r w:rsidRPr="00AE1B4E">
              <w:rPr>
                <w:rFonts w:asciiTheme="minorHAnsi" w:hAnsiTheme="minorHAnsi" w:cstheme="minorHAnsi"/>
                <w:b/>
                <w:lang w:eastAsia="ru-RU"/>
              </w:rPr>
              <w:t>Sell 12</w:t>
            </w:r>
          </w:p>
        </w:tc>
        <w:tc>
          <w:tcPr>
            <w:tcW w:w="0" w:type="auto"/>
            <w:tcMar>
              <w:top w:w="0" w:type="dxa"/>
              <w:left w:w="45" w:type="dxa"/>
              <w:bottom w:w="0" w:type="dxa"/>
              <w:right w:w="45" w:type="dxa"/>
            </w:tcMar>
            <w:vAlign w:val="center"/>
          </w:tcPr>
          <w:p w14:paraId="73575F9A" w14:textId="77777777" w:rsidR="004267A4" w:rsidRPr="00AE1B4E" w:rsidRDefault="004267A4" w:rsidP="00AE1B4E">
            <w:pPr>
              <w:jc w:val="center"/>
              <w:rPr>
                <w:rFonts w:asciiTheme="minorHAnsi" w:hAnsiTheme="minorHAnsi" w:cstheme="minorHAnsi"/>
                <w:b/>
                <w:lang w:eastAsia="ru-RU"/>
              </w:rPr>
            </w:pPr>
            <w:r w:rsidRPr="00AE1B4E">
              <w:rPr>
                <w:rFonts w:asciiTheme="minorHAnsi" w:hAnsiTheme="minorHAnsi" w:cstheme="minorHAnsi"/>
                <w:b/>
                <w:lang w:eastAsia="ru-RU"/>
              </w:rPr>
              <w:t xml:space="preserve">Sell </w:t>
            </w:r>
            <w:r w:rsidR="00AE1B4E">
              <w:rPr>
                <w:rFonts w:asciiTheme="minorHAnsi" w:hAnsiTheme="minorHAnsi" w:cstheme="minorHAnsi"/>
                <w:b/>
                <w:lang w:eastAsia="ru-RU"/>
              </w:rPr>
              <w:t>10</w:t>
            </w:r>
            <w:r w:rsidRPr="00AE1B4E">
              <w:rPr>
                <w:rFonts w:asciiTheme="minorHAnsi" w:hAnsiTheme="minorHAnsi" w:cstheme="minorHAnsi"/>
                <w:b/>
                <w:lang w:eastAsia="ru-RU"/>
              </w:rPr>
              <w:t>0</w:t>
            </w:r>
          </w:p>
        </w:tc>
        <w:tc>
          <w:tcPr>
            <w:tcW w:w="0" w:type="auto"/>
            <w:tcMar>
              <w:top w:w="0" w:type="dxa"/>
              <w:left w:w="45" w:type="dxa"/>
              <w:bottom w:w="0" w:type="dxa"/>
              <w:right w:w="45" w:type="dxa"/>
            </w:tcMar>
            <w:vAlign w:val="center"/>
          </w:tcPr>
          <w:p w14:paraId="79FB8D67" w14:textId="77777777" w:rsidR="004267A4" w:rsidRPr="00AE1B4E" w:rsidRDefault="004267A4" w:rsidP="00AE1B4E">
            <w:pPr>
              <w:jc w:val="center"/>
              <w:rPr>
                <w:rFonts w:asciiTheme="minorHAnsi" w:hAnsiTheme="minorHAnsi" w:cstheme="minorHAnsi"/>
                <w:b/>
                <w:lang w:eastAsia="ru-RU"/>
              </w:rPr>
            </w:pPr>
            <w:r w:rsidRPr="00AE1B4E">
              <w:rPr>
                <w:rFonts w:asciiTheme="minorHAnsi" w:hAnsiTheme="minorHAnsi" w:cstheme="minorHAnsi"/>
                <w:b/>
                <w:lang w:eastAsia="ru-RU"/>
              </w:rPr>
              <w:t>Sell 10</w:t>
            </w:r>
            <w:r w:rsidR="00AE1B4E">
              <w:rPr>
                <w:rFonts w:asciiTheme="minorHAnsi" w:hAnsiTheme="minorHAnsi" w:cstheme="minorHAnsi"/>
                <w:b/>
                <w:lang w:eastAsia="ru-RU"/>
              </w:rPr>
              <w:t>0</w:t>
            </w:r>
            <w:r w:rsidRPr="00AE1B4E">
              <w:rPr>
                <w:rFonts w:asciiTheme="minorHAnsi" w:hAnsiTheme="minorHAnsi" w:cstheme="minorHAnsi"/>
                <w:b/>
                <w:lang w:eastAsia="ru-RU"/>
              </w:rPr>
              <w:t>0</w:t>
            </w:r>
          </w:p>
        </w:tc>
        <w:tc>
          <w:tcPr>
            <w:tcW w:w="0" w:type="auto"/>
            <w:tcMar>
              <w:top w:w="0" w:type="dxa"/>
              <w:left w:w="45" w:type="dxa"/>
              <w:bottom w:w="0" w:type="dxa"/>
              <w:right w:w="45" w:type="dxa"/>
            </w:tcMar>
            <w:vAlign w:val="center"/>
          </w:tcPr>
          <w:p w14:paraId="426CAF5D" w14:textId="77777777" w:rsidR="004267A4" w:rsidRPr="00AE1B4E" w:rsidRDefault="004267A4" w:rsidP="00AE1B4E">
            <w:pPr>
              <w:jc w:val="center"/>
              <w:rPr>
                <w:rFonts w:asciiTheme="minorHAnsi" w:hAnsiTheme="minorHAnsi" w:cstheme="minorHAnsi"/>
                <w:b/>
                <w:lang w:eastAsia="ru-RU"/>
              </w:rPr>
            </w:pPr>
            <w:r w:rsidRPr="00AE1B4E">
              <w:rPr>
                <w:rFonts w:asciiTheme="minorHAnsi" w:hAnsiTheme="minorHAnsi" w:cstheme="minorHAnsi"/>
                <w:b/>
                <w:lang w:eastAsia="ru-RU"/>
              </w:rPr>
              <w:t>Sell Unlimited</w:t>
            </w:r>
          </w:p>
        </w:tc>
      </w:tr>
      <w:tr w:rsidR="004267A4" w:rsidRPr="004267A4" w14:paraId="79FA9EAE" w14:textId="77777777" w:rsidTr="004267A4">
        <w:trPr>
          <w:trHeight w:val="300"/>
        </w:trPr>
        <w:tc>
          <w:tcPr>
            <w:tcW w:w="0" w:type="auto"/>
            <w:tcMar>
              <w:top w:w="0" w:type="dxa"/>
              <w:left w:w="45" w:type="dxa"/>
              <w:bottom w:w="0" w:type="dxa"/>
              <w:right w:w="45" w:type="dxa"/>
            </w:tcMar>
            <w:vAlign w:val="center"/>
            <w:hideMark/>
          </w:tcPr>
          <w:p w14:paraId="64076EBE" w14:textId="77777777" w:rsidR="004267A4" w:rsidRPr="004267A4" w:rsidRDefault="004267A4" w:rsidP="00AE1B4E">
            <w:pPr>
              <w:rPr>
                <w:rFonts w:asciiTheme="minorHAnsi" w:hAnsiTheme="minorHAnsi" w:cstheme="minorHAnsi"/>
                <w:lang w:eastAsia="ru-RU"/>
              </w:rPr>
            </w:pPr>
            <w:r w:rsidRPr="004267A4">
              <w:rPr>
                <w:rFonts w:asciiTheme="minorHAnsi" w:hAnsiTheme="minorHAnsi" w:cstheme="minorHAnsi"/>
                <w:lang w:eastAsia="ru-RU"/>
              </w:rPr>
              <w:t xml:space="preserve">PayPal Standard, PayPal Express Checkout, PayPal Advanced and PayPal </w:t>
            </w:r>
            <w:proofErr w:type="spellStart"/>
            <w:r w:rsidRPr="004267A4">
              <w:rPr>
                <w:rFonts w:asciiTheme="minorHAnsi" w:hAnsiTheme="minorHAnsi" w:cstheme="minorHAnsi"/>
                <w:lang w:eastAsia="ru-RU"/>
              </w:rPr>
              <w:t>Payflow</w:t>
            </w:r>
            <w:proofErr w:type="spellEnd"/>
            <w:r w:rsidRPr="004267A4">
              <w:rPr>
                <w:rFonts w:asciiTheme="minorHAnsi" w:hAnsiTheme="minorHAnsi" w:cstheme="minorHAnsi"/>
                <w:lang w:eastAsia="ru-RU"/>
              </w:rPr>
              <w:t xml:space="preserve"> Link, PayPal Payments Pro Hosted, PayPal Bill Me Later</w:t>
            </w:r>
          </w:p>
        </w:tc>
        <w:tc>
          <w:tcPr>
            <w:tcW w:w="0" w:type="auto"/>
            <w:tcMar>
              <w:top w:w="0" w:type="dxa"/>
              <w:left w:w="45" w:type="dxa"/>
              <w:bottom w:w="0" w:type="dxa"/>
              <w:right w:w="45" w:type="dxa"/>
            </w:tcMar>
            <w:vAlign w:val="center"/>
            <w:hideMark/>
          </w:tcPr>
          <w:p w14:paraId="0C305AD9" w14:textId="77777777" w:rsidR="004267A4" w:rsidRPr="004267A4" w:rsidRDefault="004267A4" w:rsidP="00AE1B4E">
            <w:pPr>
              <w:jc w:val="center"/>
              <w:rPr>
                <w:rFonts w:asciiTheme="minorHAnsi" w:hAnsiTheme="minorHAnsi" w:cstheme="minorHAnsi"/>
                <w:lang w:eastAsia="ru-RU"/>
              </w:rPr>
            </w:pPr>
            <w:r w:rsidRPr="004267A4">
              <w:rPr>
                <w:rFonts w:asciiTheme="minorHAnsi" w:hAnsiTheme="minorHAnsi" w:cstheme="minorHAnsi"/>
                <w:lang w:eastAsia="ru-RU"/>
              </w:rPr>
              <w:t>Yes*</w:t>
            </w:r>
          </w:p>
        </w:tc>
        <w:tc>
          <w:tcPr>
            <w:tcW w:w="0" w:type="auto"/>
            <w:tcMar>
              <w:top w:w="0" w:type="dxa"/>
              <w:left w:w="45" w:type="dxa"/>
              <w:bottom w:w="0" w:type="dxa"/>
              <w:right w:w="45" w:type="dxa"/>
            </w:tcMar>
            <w:vAlign w:val="center"/>
            <w:hideMark/>
          </w:tcPr>
          <w:p w14:paraId="3619F8EB" w14:textId="77777777" w:rsidR="004267A4" w:rsidRPr="004267A4" w:rsidRDefault="004267A4" w:rsidP="00AE1B4E">
            <w:pPr>
              <w:jc w:val="center"/>
              <w:rPr>
                <w:rFonts w:asciiTheme="minorHAnsi" w:hAnsiTheme="minorHAnsi" w:cstheme="minorHAnsi"/>
                <w:lang w:eastAsia="ru-RU"/>
              </w:rPr>
            </w:pPr>
            <w:r w:rsidRPr="004267A4">
              <w:rPr>
                <w:rFonts w:asciiTheme="minorHAnsi" w:hAnsiTheme="minorHAnsi" w:cstheme="minorHAnsi"/>
                <w:lang w:eastAsia="ru-RU"/>
              </w:rPr>
              <w:t>Yes</w:t>
            </w:r>
          </w:p>
        </w:tc>
        <w:tc>
          <w:tcPr>
            <w:tcW w:w="0" w:type="auto"/>
            <w:tcMar>
              <w:top w:w="0" w:type="dxa"/>
              <w:left w:w="45" w:type="dxa"/>
              <w:bottom w:w="0" w:type="dxa"/>
              <w:right w:w="45" w:type="dxa"/>
            </w:tcMar>
            <w:vAlign w:val="center"/>
            <w:hideMark/>
          </w:tcPr>
          <w:p w14:paraId="1D6F3128" w14:textId="77777777" w:rsidR="004267A4" w:rsidRPr="004267A4" w:rsidRDefault="004267A4" w:rsidP="00AE1B4E">
            <w:pPr>
              <w:jc w:val="center"/>
              <w:rPr>
                <w:rFonts w:asciiTheme="minorHAnsi" w:hAnsiTheme="minorHAnsi" w:cstheme="minorHAnsi"/>
                <w:lang w:eastAsia="ru-RU"/>
              </w:rPr>
            </w:pPr>
            <w:r w:rsidRPr="004267A4">
              <w:rPr>
                <w:rFonts w:asciiTheme="minorHAnsi" w:hAnsiTheme="minorHAnsi" w:cstheme="minorHAnsi"/>
                <w:lang w:eastAsia="ru-RU"/>
              </w:rPr>
              <w:t>Yes</w:t>
            </w:r>
          </w:p>
        </w:tc>
        <w:tc>
          <w:tcPr>
            <w:tcW w:w="0" w:type="auto"/>
            <w:tcMar>
              <w:top w:w="0" w:type="dxa"/>
              <w:left w:w="45" w:type="dxa"/>
              <w:bottom w:w="0" w:type="dxa"/>
              <w:right w:w="45" w:type="dxa"/>
            </w:tcMar>
            <w:vAlign w:val="center"/>
            <w:hideMark/>
          </w:tcPr>
          <w:p w14:paraId="4DBD8094" w14:textId="77777777" w:rsidR="004267A4" w:rsidRPr="004267A4" w:rsidRDefault="004267A4" w:rsidP="00AE1B4E">
            <w:pPr>
              <w:jc w:val="center"/>
              <w:rPr>
                <w:rFonts w:asciiTheme="minorHAnsi" w:hAnsiTheme="minorHAnsi" w:cstheme="minorHAnsi"/>
                <w:lang w:eastAsia="ru-RU"/>
              </w:rPr>
            </w:pPr>
            <w:r w:rsidRPr="004267A4">
              <w:rPr>
                <w:rFonts w:asciiTheme="minorHAnsi" w:hAnsiTheme="minorHAnsi" w:cstheme="minorHAnsi"/>
                <w:lang w:eastAsia="ru-RU"/>
              </w:rPr>
              <w:t>Yes</w:t>
            </w:r>
          </w:p>
        </w:tc>
      </w:tr>
      <w:tr w:rsidR="004267A4" w:rsidRPr="004267A4" w14:paraId="19C7C859" w14:textId="77777777" w:rsidTr="004267A4">
        <w:trPr>
          <w:trHeight w:val="300"/>
        </w:trPr>
        <w:tc>
          <w:tcPr>
            <w:tcW w:w="0" w:type="auto"/>
            <w:tcMar>
              <w:top w:w="0" w:type="dxa"/>
              <w:left w:w="45" w:type="dxa"/>
              <w:bottom w:w="0" w:type="dxa"/>
              <w:right w:w="45" w:type="dxa"/>
            </w:tcMar>
            <w:vAlign w:val="center"/>
            <w:hideMark/>
          </w:tcPr>
          <w:p w14:paraId="1EA66F27" w14:textId="77777777" w:rsidR="004267A4" w:rsidRPr="004267A4" w:rsidRDefault="004267A4" w:rsidP="00AE1B4E">
            <w:pPr>
              <w:rPr>
                <w:rFonts w:asciiTheme="minorHAnsi" w:hAnsiTheme="minorHAnsi" w:cstheme="minorHAnsi"/>
                <w:lang w:eastAsia="ru-RU"/>
              </w:rPr>
            </w:pPr>
            <w:r w:rsidRPr="004267A4">
              <w:rPr>
                <w:rFonts w:asciiTheme="minorHAnsi" w:hAnsiTheme="minorHAnsi" w:cstheme="minorHAnsi"/>
                <w:lang w:eastAsia="ru-RU"/>
              </w:rPr>
              <w:t>Stripe</w:t>
            </w:r>
          </w:p>
        </w:tc>
        <w:tc>
          <w:tcPr>
            <w:tcW w:w="0" w:type="auto"/>
            <w:tcMar>
              <w:top w:w="0" w:type="dxa"/>
              <w:left w:w="45" w:type="dxa"/>
              <w:bottom w:w="0" w:type="dxa"/>
              <w:right w:w="45" w:type="dxa"/>
            </w:tcMar>
            <w:vAlign w:val="center"/>
            <w:hideMark/>
          </w:tcPr>
          <w:p w14:paraId="7202DB0B" w14:textId="77777777" w:rsidR="004267A4" w:rsidRPr="004267A4" w:rsidRDefault="004267A4" w:rsidP="00AE1B4E">
            <w:pPr>
              <w:jc w:val="center"/>
              <w:rPr>
                <w:rFonts w:asciiTheme="minorHAnsi" w:hAnsiTheme="minorHAnsi" w:cstheme="minorHAnsi"/>
                <w:lang w:eastAsia="ru-RU"/>
              </w:rPr>
            </w:pPr>
          </w:p>
        </w:tc>
        <w:tc>
          <w:tcPr>
            <w:tcW w:w="0" w:type="auto"/>
            <w:tcMar>
              <w:top w:w="0" w:type="dxa"/>
              <w:left w:w="45" w:type="dxa"/>
              <w:bottom w:w="0" w:type="dxa"/>
              <w:right w:w="45" w:type="dxa"/>
            </w:tcMar>
            <w:vAlign w:val="center"/>
            <w:hideMark/>
          </w:tcPr>
          <w:p w14:paraId="729A37D1" w14:textId="77777777" w:rsidR="004267A4" w:rsidRPr="004267A4" w:rsidRDefault="004267A4" w:rsidP="00AE1B4E">
            <w:pPr>
              <w:jc w:val="center"/>
              <w:rPr>
                <w:rFonts w:asciiTheme="minorHAnsi" w:hAnsiTheme="minorHAnsi" w:cstheme="minorHAnsi"/>
                <w:lang w:eastAsia="ru-RU"/>
              </w:rPr>
            </w:pPr>
            <w:r w:rsidRPr="004267A4">
              <w:rPr>
                <w:rFonts w:asciiTheme="minorHAnsi" w:hAnsiTheme="minorHAnsi" w:cstheme="minorHAnsi"/>
                <w:lang w:eastAsia="ru-RU"/>
              </w:rPr>
              <w:t>Yes</w:t>
            </w:r>
          </w:p>
        </w:tc>
        <w:tc>
          <w:tcPr>
            <w:tcW w:w="0" w:type="auto"/>
            <w:tcMar>
              <w:top w:w="0" w:type="dxa"/>
              <w:left w:w="45" w:type="dxa"/>
              <w:bottom w:w="0" w:type="dxa"/>
              <w:right w:w="45" w:type="dxa"/>
            </w:tcMar>
            <w:vAlign w:val="center"/>
            <w:hideMark/>
          </w:tcPr>
          <w:p w14:paraId="215C52D3" w14:textId="77777777" w:rsidR="004267A4" w:rsidRPr="004267A4" w:rsidRDefault="004267A4" w:rsidP="00AE1B4E">
            <w:pPr>
              <w:jc w:val="center"/>
              <w:rPr>
                <w:rFonts w:asciiTheme="minorHAnsi" w:hAnsiTheme="minorHAnsi" w:cstheme="minorHAnsi"/>
                <w:lang w:eastAsia="ru-RU"/>
              </w:rPr>
            </w:pPr>
            <w:r w:rsidRPr="004267A4">
              <w:rPr>
                <w:rFonts w:asciiTheme="minorHAnsi" w:hAnsiTheme="minorHAnsi" w:cstheme="minorHAnsi"/>
                <w:lang w:eastAsia="ru-RU"/>
              </w:rPr>
              <w:t>Yes</w:t>
            </w:r>
          </w:p>
        </w:tc>
        <w:tc>
          <w:tcPr>
            <w:tcW w:w="0" w:type="auto"/>
            <w:tcMar>
              <w:top w:w="0" w:type="dxa"/>
              <w:left w:w="45" w:type="dxa"/>
              <w:bottom w:w="0" w:type="dxa"/>
              <w:right w:w="45" w:type="dxa"/>
            </w:tcMar>
            <w:vAlign w:val="center"/>
            <w:hideMark/>
          </w:tcPr>
          <w:p w14:paraId="6DE232E7" w14:textId="77777777" w:rsidR="004267A4" w:rsidRPr="004267A4" w:rsidRDefault="004267A4" w:rsidP="00AE1B4E">
            <w:pPr>
              <w:jc w:val="center"/>
              <w:rPr>
                <w:rFonts w:asciiTheme="minorHAnsi" w:hAnsiTheme="minorHAnsi" w:cstheme="minorHAnsi"/>
                <w:lang w:eastAsia="ru-RU"/>
              </w:rPr>
            </w:pPr>
            <w:r w:rsidRPr="004267A4">
              <w:rPr>
                <w:rFonts w:asciiTheme="minorHAnsi" w:hAnsiTheme="minorHAnsi" w:cstheme="minorHAnsi"/>
                <w:lang w:eastAsia="ru-RU"/>
              </w:rPr>
              <w:t>Yes</w:t>
            </w:r>
          </w:p>
        </w:tc>
      </w:tr>
      <w:tr w:rsidR="004267A4" w:rsidRPr="004267A4" w14:paraId="3114898D" w14:textId="77777777" w:rsidTr="004267A4">
        <w:trPr>
          <w:trHeight w:val="300"/>
        </w:trPr>
        <w:tc>
          <w:tcPr>
            <w:tcW w:w="0" w:type="auto"/>
            <w:tcMar>
              <w:top w:w="0" w:type="dxa"/>
              <w:left w:w="45" w:type="dxa"/>
              <w:bottom w:w="0" w:type="dxa"/>
              <w:right w:w="45" w:type="dxa"/>
            </w:tcMar>
            <w:vAlign w:val="center"/>
            <w:hideMark/>
          </w:tcPr>
          <w:p w14:paraId="205DBEB3" w14:textId="77777777" w:rsidR="004267A4" w:rsidRPr="004267A4" w:rsidRDefault="004267A4" w:rsidP="00AE1B4E">
            <w:pPr>
              <w:rPr>
                <w:rFonts w:asciiTheme="minorHAnsi" w:hAnsiTheme="minorHAnsi" w:cstheme="minorHAnsi"/>
                <w:lang w:eastAsia="ru-RU"/>
              </w:rPr>
            </w:pPr>
            <w:r w:rsidRPr="004267A4">
              <w:rPr>
                <w:rFonts w:asciiTheme="minorHAnsi" w:hAnsiTheme="minorHAnsi" w:cstheme="minorHAnsi"/>
                <w:lang w:eastAsia="ru-RU"/>
              </w:rPr>
              <w:t>2Checkout</w:t>
            </w:r>
          </w:p>
        </w:tc>
        <w:tc>
          <w:tcPr>
            <w:tcW w:w="0" w:type="auto"/>
            <w:tcMar>
              <w:top w:w="0" w:type="dxa"/>
              <w:left w:w="45" w:type="dxa"/>
              <w:bottom w:w="0" w:type="dxa"/>
              <w:right w:w="45" w:type="dxa"/>
            </w:tcMar>
            <w:vAlign w:val="center"/>
            <w:hideMark/>
          </w:tcPr>
          <w:p w14:paraId="47698DA0" w14:textId="77777777" w:rsidR="004267A4" w:rsidRPr="004267A4" w:rsidRDefault="004267A4" w:rsidP="00AE1B4E">
            <w:pPr>
              <w:jc w:val="center"/>
              <w:rPr>
                <w:rFonts w:asciiTheme="minorHAnsi" w:hAnsiTheme="minorHAnsi" w:cstheme="minorHAnsi"/>
                <w:lang w:eastAsia="ru-RU"/>
              </w:rPr>
            </w:pPr>
          </w:p>
        </w:tc>
        <w:tc>
          <w:tcPr>
            <w:tcW w:w="0" w:type="auto"/>
            <w:tcMar>
              <w:top w:w="0" w:type="dxa"/>
              <w:left w:w="45" w:type="dxa"/>
              <w:bottom w:w="0" w:type="dxa"/>
              <w:right w:w="45" w:type="dxa"/>
            </w:tcMar>
            <w:vAlign w:val="center"/>
            <w:hideMark/>
          </w:tcPr>
          <w:p w14:paraId="376B2099" w14:textId="77777777" w:rsidR="004267A4" w:rsidRPr="004267A4" w:rsidRDefault="004267A4" w:rsidP="00AE1B4E">
            <w:pPr>
              <w:jc w:val="center"/>
              <w:rPr>
                <w:rFonts w:asciiTheme="minorHAnsi" w:hAnsiTheme="minorHAnsi" w:cstheme="minorHAnsi"/>
                <w:lang w:eastAsia="ru-RU"/>
              </w:rPr>
            </w:pPr>
            <w:r w:rsidRPr="004267A4">
              <w:rPr>
                <w:rFonts w:asciiTheme="minorHAnsi" w:hAnsiTheme="minorHAnsi" w:cstheme="minorHAnsi"/>
                <w:lang w:eastAsia="ru-RU"/>
              </w:rPr>
              <w:t>Yes</w:t>
            </w:r>
          </w:p>
        </w:tc>
        <w:tc>
          <w:tcPr>
            <w:tcW w:w="0" w:type="auto"/>
            <w:tcMar>
              <w:top w:w="0" w:type="dxa"/>
              <w:left w:w="45" w:type="dxa"/>
              <w:bottom w:w="0" w:type="dxa"/>
              <w:right w:w="45" w:type="dxa"/>
            </w:tcMar>
            <w:vAlign w:val="center"/>
            <w:hideMark/>
          </w:tcPr>
          <w:p w14:paraId="23CE4F85" w14:textId="77777777" w:rsidR="004267A4" w:rsidRPr="004267A4" w:rsidRDefault="004267A4" w:rsidP="00AE1B4E">
            <w:pPr>
              <w:jc w:val="center"/>
              <w:rPr>
                <w:rFonts w:asciiTheme="minorHAnsi" w:hAnsiTheme="minorHAnsi" w:cstheme="minorHAnsi"/>
                <w:lang w:eastAsia="ru-RU"/>
              </w:rPr>
            </w:pPr>
            <w:r w:rsidRPr="004267A4">
              <w:rPr>
                <w:rFonts w:asciiTheme="minorHAnsi" w:hAnsiTheme="minorHAnsi" w:cstheme="minorHAnsi"/>
                <w:lang w:eastAsia="ru-RU"/>
              </w:rPr>
              <w:t>Yes</w:t>
            </w:r>
          </w:p>
        </w:tc>
        <w:tc>
          <w:tcPr>
            <w:tcW w:w="0" w:type="auto"/>
            <w:tcMar>
              <w:top w:w="0" w:type="dxa"/>
              <w:left w:w="45" w:type="dxa"/>
              <w:bottom w:w="0" w:type="dxa"/>
              <w:right w:w="45" w:type="dxa"/>
            </w:tcMar>
            <w:vAlign w:val="center"/>
            <w:hideMark/>
          </w:tcPr>
          <w:p w14:paraId="3CCD7529" w14:textId="77777777" w:rsidR="004267A4" w:rsidRPr="004267A4" w:rsidRDefault="004267A4" w:rsidP="00AE1B4E">
            <w:pPr>
              <w:jc w:val="center"/>
              <w:rPr>
                <w:rFonts w:asciiTheme="minorHAnsi" w:hAnsiTheme="minorHAnsi" w:cstheme="minorHAnsi"/>
                <w:lang w:eastAsia="ru-RU"/>
              </w:rPr>
            </w:pPr>
            <w:r w:rsidRPr="004267A4">
              <w:rPr>
                <w:rFonts w:asciiTheme="minorHAnsi" w:hAnsiTheme="minorHAnsi" w:cstheme="minorHAnsi"/>
                <w:lang w:eastAsia="ru-RU"/>
              </w:rPr>
              <w:t>Yes</w:t>
            </w:r>
          </w:p>
        </w:tc>
      </w:tr>
      <w:tr w:rsidR="004267A4" w:rsidRPr="004267A4" w14:paraId="46E695D7" w14:textId="77777777" w:rsidTr="004267A4">
        <w:trPr>
          <w:trHeight w:val="300"/>
        </w:trPr>
        <w:tc>
          <w:tcPr>
            <w:tcW w:w="0" w:type="auto"/>
            <w:tcMar>
              <w:top w:w="0" w:type="dxa"/>
              <w:left w:w="45" w:type="dxa"/>
              <w:bottom w:w="0" w:type="dxa"/>
              <w:right w:w="45" w:type="dxa"/>
            </w:tcMar>
            <w:vAlign w:val="center"/>
            <w:hideMark/>
          </w:tcPr>
          <w:p w14:paraId="7BEDB006" w14:textId="77777777" w:rsidR="004267A4" w:rsidRPr="004267A4" w:rsidRDefault="004267A4" w:rsidP="00AE1B4E">
            <w:pPr>
              <w:rPr>
                <w:rFonts w:asciiTheme="minorHAnsi" w:hAnsiTheme="minorHAnsi" w:cstheme="minorHAnsi"/>
                <w:lang w:eastAsia="ru-RU"/>
              </w:rPr>
            </w:pPr>
            <w:r w:rsidRPr="004267A4">
              <w:rPr>
                <w:rFonts w:asciiTheme="minorHAnsi" w:hAnsiTheme="minorHAnsi" w:cstheme="minorHAnsi"/>
                <w:lang w:eastAsia="ru-RU"/>
              </w:rPr>
              <w:t>American Express Payment Gateway</w:t>
            </w:r>
          </w:p>
        </w:tc>
        <w:tc>
          <w:tcPr>
            <w:tcW w:w="0" w:type="auto"/>
            <w:tcMar>
              <w:top w:w="0" w:type="dxa"/>
              <w:left w:w="45" w:type="dxa"/>
              <w:bottom w:w="0" w:type="dxa"/>
              <w:right w:w="45" w:type="dxa"/>
            </w:tcMar>
            <w:vAlign w:val="center"/>
            <w:hideMark/>
          </w:tcPr>
          <w:p w14:paraId="6886D328" w14:textId="77777777" w:rsidR="004267A4" w:rsidRPr="004267A4" w:rsidRDefault="004267A4" w:rsidP="00AE1B4E">
            <w:pPr>
              <w:jc w:val="center"/>
              <w:rPr>
                <w:rFonts w:asciiTheme="minorHAnsi" w:hAnsiTheme="minorHAnsi" w:cstheme="minorHAnsi"/>
                <w:lang w:eastAsia="ru-RU"/>
              </w:rPr>
            </w:pPr>
          </w:p>
        </w:tc>
        <w:tc>
          <w:tcPr>
            <w:tcW w:w="0" w:type="auto"/>
            <w:tcMar>
              <w:top w:w="0" w:type="dxa"/>
              <w:left w:w="45" w:type="dxa"/>
              <w:bottom w:w="0" w:type="dxa"/>
              <w:right w:w="45" w:type="dxa"/>
            </w:tcMar>
            <w:vAlign w:val="center"/>
            <w:hideMark/>
          </w:tcPr>
          <w:p w14:paraId="175FA4D6" w14:textId="77777777" w:rsidR="004267A4" w:rsidRPr="004267A4" w:rsidRDefault="004267A4" w:rsidP="00AE1B4E">
            <w:pPr>
              <w:jc w:val="center"/>
              <w:rPr>
                <w:rFonts w:asciiTheme="minorHAnsi" w:hAnsiTheme="minorHAnsi" w:cstheme="minorHAnsi"/>
                <w:lang w:eastAsia="ru-RU"/>
              </w:rPr>
            </w:pPr>
            <w:r w:rsidRPr="004267A4">
              <w:rPr>
                <w:rFonts w:asciiTheme="minorHAnsi" w:hAnsiTheme="minorHAnsi" w:cstheme="minorHAnsi"/>
                <w:lang w:eastAsia="ru-RU"/>
              </w:rPr>
              <w:t>Yes</w:t>
            </w:r>
          </w:p>
        </w:tc>
        <w:tc>
          <w:tcPr>
            <w:tcW w:w="0" w:type="auto"/>
            <w:tcMar>
              <w:top w:w="0" w:type="dxa"/>
              <w:left w:w="45" w:type="dxa"/>
              <w:bottom w:w="0" w:type="dxa"/>
              <w:right w:w="45" w:type="dxa"/>
            </w:tcMar>
            <w:vAlign w:val="center"/>
            <w:hideMark/>
          </w:tcPr>
          <w:p w14:paraId="4B437085" w14:textId="77777777" w:rsidR="004267A4" w:rsidRPr="004267A4" w:rsidRDefault="004267A4" w:rsidP="00AE1B4E">
            <w:pPr>
              <w:jc w:val="center"/>
              <w:rPr>
                <w:rFonts w:asciiTheme="minorHAnsi" w:hAnsiTheme="minorHAnsi" w:cstheme="minorHAnsi"/>
                <w:lang w:eastAsia="ru-RU"/>
              </w:rPr>
            </w:pPr>
            <w:r w:rsidRPr="004267A4">
              <w:rPr>
                <w:rFonts w:asciiTheme="minorHAnsi" w:hAnsiTheme="minorHAnsi" w:cstheme="minorHAnsi"/>
                <w:lang w:eastAsia="ru-RU"/>
              </w:rPr>
              <w:t>Yes</w:t>
            </w:r>
          </w:p>
        </w:tc>
        <w:tc>
          <w:tcPr>
            <w:tcW w:w="0" w:type="auto"/>
            <w:tcMar>
              <w:top w:w="0" w:type="dxa"/>
              <w:left w:w="45" w:type="dxa"/>
              <w:bottom w:w="0" w:type="dxa"/>
              <w:right w:w="45" w:type="dxa"/>
            </w:tcMar>
            <w:vAlign w:val="center"/>
            <w:hideMark/>
          </w:tcPr>
          <w:p w14:paraId="754082CB" w14:textId="77777777" w:rsidR="004267A4" w:rsidRPr="004267A4" w:rsidRDefault="004267A4" w:rsidP="00AE1B4E">
            <w:pPr>
              <w:jc w:val="center"/>
              <w:rPr>
                <w:rFonts w:asciiTheme="minorHAnsi" w:hAnsiTheme="minorHAnsi" w:cstheme="minorHAnsi"/>
                <w:lang w:eastAsia="ru-RU"/>
              </w:rPr>
            </w:pPr>
            <w:r w:rsidRPr="004267A4">
              <w:rPr>
                <w:rFonts w:asciiTheme="minorHAnsi" w:hAnsiTheme="minorHAnsi" w:cstheme="minorHAnsi"/>
                <w:lang w:eastAsia="ru-RU"/>
              </w:rPr>
              <w:t>Yes</w:t>
            </w:r>
          </w:p>
        </w:tc>
      </w:tr>
      <w:tr w:rsidR="004267A4" w:rsidRPr="004267A4" w14:paraId="7C004BC4" w14:textId="77777777" w:rsidTr="004267A4">
        <w:trPr>
          <w:trHeight w:val="300"/>
        </w:trPr>
        <w:tc>
          <w:tcPr>
            <w:tcW w:w="0" w:type="auto"/>
            <w:tcMar>
              <w:top w:w="0" w:type="dxa"/>
              <w:left w:w="45" w:type="dxa"/>
              <w:bottom w:w="0" w:type="dxa"/>
              <w:right w:w="45" w:type="dxa"/>
            </w:tcMar>
            <w:vAlign w:val="center"/>
            <w:hideMark/>
          </w:tcPr>
          <w:p w14:paraId="170F28C2" w14:textId="77777777" w:rsidR="004267A4" w:rsidRPr="004267A4" w:rsidRDefault="004267A4" w:rsidP="00AE1B4E">
            <w:pPr>
              <w:rPr>
                <w:rFonts w:asciiTheme="minorHAnsi" w:hAnsiTheme="minorHAnsi" w:cstheme="minorHAnsi"/>
                <w:lang w:eastAsia="ru-RU"/>
              </w:rPr>
            </w:pPr>
            <w:r w:rsidRPr="004267A4">
              <w:rPr>
                <w:rFonts w:asciiTheme="minorHAnsi" w:hAnsiTheme="minorHAnsi" w:cstheme="minorHAnsi"/>
                <w:lang w:eastAsia="ru-RU"/>
              </w:rPr>
              <w:t>Authorize.Net SIM</w:t>
            </w:r>
          </w:p>
        </w:tc>
        <w:tc>
          <w:tcPr>
            <w:tcW w:w="0" w:type="auto"/>
            <w:tcMar>
              <w:top w:w="0" w:type="dxa"/>
              <w:left w:w="45" w:type="dxa"/>
              <w:bottom w:w="0" w:type="dxa"/>
              <w:right w:w="45" w:type="dxa"/>
            </w:tcMar>
            <w:vAlign w:val="center"/>
            <w:hideMark/>
          </w:tcPr>
          <w:p w14:paraId="3B9B512D" w14:textId="77777777" w:rsidR="004267A4" w:rsidRPr="004267A4" w:rsidRDefault="004267A4" w:rsidP="00AE1B4E">
            <w:pPr>
              <w:jc w:val="center"/>
              <w:rPr>
                <w:rFonts w:asciiTheme="minorHAnsi" w:hAnsiTheme="minorHAnsi" w:cstheme="minorHAnsi"/>
                <w:lang w:eastAsia="ru-RU"/>
              </w:rPr>
            </w:pPr>
          </w:p>
        </w:tc>
        <w:tc>
          <w:tcPr>
            <w:tcW w:w="0" w:type="auto"/>
            <w:tcMar>
              <w:top w:w="0" w:type="dxa"/>
              <w:left w:w="45" w:type="dxa"/>
              <w:bottom w:w="0" w:type="dxa"/>
              <w:right w:w="45" w:type="dxa"/>
            </w:tcMar>
            <w:vAlign w:val="center"/>
            <w:hideMark/>
          </w:tcPr>
          <w:p w14:paraId="5085F5C0" w14:textId="77777777" w:rsidR="004267A4" w:rsidRPr="004267A4" w:rsidRDefault="004267A4" w:rsidP="00AE1B4E">
            <w:pPr>
              <w:jc w:val="center"/>
              <w:rPr>
                <w:rFonts w:asciiTheme="minorHAnsi" w:hAnsiTheme="minorHAnsi" w:cstheme="minorHAnsi"/>
                <w:lang w:eastAsia="ru-RU"/>
              </w:rPr>
            </w:pPr>
            <w:r w:rsidRPr="004267A4">
              <w:rPr>
                <w:rFonts w:asciiTheme="minorHAnsi" w:hAnsiTheme="minorHAnsi" w:cstheme="minorHAnsi"/>
                <w:lang w:eastAsia="ru-RU"/>
              </w:rPr>
              <w:t>Yes</w:t>
            </w:r>
          </w:p>
        </w:tc>
        <w:tc>
          <w:tcPr>
            <w:tcW w:w="0" w:type="auto"/>
            <w:tcMar>
              <w:top w:w="0" w:type="dxa"/>
              <w:left w:w="45" w:type="dxa"/>
              <w:bottom w:w="0" w:type="dxa"/>
              <w:right w:w="45" w:type="dxa"/>
            </w:tcMar>
            <w:vAlign w:val="center"/>
            <w:hideMark/>
          </w:tcPr>
          <w:p w14:paraId="3E31AEC0" w14:textId="77777777" w:rsidR="004267A4" w:rsidRPr="004267A4" w:rsidRDefault="004267A4" w:rsidP="00AE1B4E">
            <w:pPr>
              <w:jc w:val="center"/>
              <w:rPr>
                <w:rFonts w:asciiTheme="minorHAnsi" w:hAnsiTheme="minorHAnsi" w:cstheme="minorHAnsi"/>
                <w:lang w:eastAsia="ru-RU"/>
              </w:rPr>
            </w:pPr>
            <w:r w:rsidRPr="004267A4">
              <w:rPr>
                <w:rFonts w:asciiTheme="minorHAnsi" w:hAnsiTheme="minorHAnsi" w:cstheme="minorHAnsi"/>
                <w:lang w:eastAsia="ru-RU"/>
              </w:rPr>
              <w:t>Yes</w:t>
            </w:r>
          </w:p>
        </w:tc>
        <w:tc>
          <w:tcPr>
            <w:tcW w:w="0" w:type="auto"/>
            <w:tcMar>
              <w:top w:w="0" w:type="dxa"/>
              <w:left w:w="45" w:type="dxa"/>
              <w:bottom w:w="0" w:type="dxa"/>
              <w:right w:w="45" w:type="dxa"/>
            </w:tcMar>
            <w:vAlign w:val="center"/>
            <w:hideMark/>
          </w:tcPr>
          <w:p w14:paraId="1309DA16" w14:textId="77777777" w:rsidR="004267A4" w:rsidRPr="004267A4" w:rsidRDefault="004267A4" w:rsidP="00AE1B4E">
            <w:pPr>
              <w:jc w:val="center"/>
              <w:rPr>
                <w:rFonts w:asciiTheme="minorHAnsi" w:hAnsiTheme="minorHAnsi" w:cstheme="minorHAnsi"/>
                <w:lang w:eastAsia="ru-RU"/>
              </w:rPr>
            </w:pPr>
            <w:r w:rsidRPr="004267A4">
              <w:rPr>
                <w:rFonts w:asciiTheme="minorHAnsi" w:hAnsiTheme="minorHAnsi" w:cstheme="minorHAnsi"/>
                <w:lang w:eastAsia="ru-RU"/>
              </w:rPr>
              <w:t>Yes</w:t>
            </w:r>
          </w:p>
        </w:tc>
      </w:tr>
      <w:tr w:rsidR="004267A4" w:rsidRPr="004267A4" w14:paraId="0B75AA8D" w14:textId="77777777" w:rsidTr="004267A4">
        <w:trPr>
          <w:trHeight w:val="300"/>
        </w:trPr>
        <w:tc>
          <w:tcPr>
            <w:tcW w:w="0" w:type="auto"/>
            <w:tcMar>
              <w:top w:w="0" w:type="dxa"/>
              <w:left w:w="45" w:type="dxa"/>
              <w:bottom w:w="0" w:type="dxa"/>
              <w:right w:w="45" w:type="dxa"/>
            </w:tcMar>
            <w:vAlign w:val="center"/>
            <w:hideMark/>
          </w:tcPr>
          <w:p w14:paraId="32678CE0" w14:textId="77777777" w:rsidR="004267A4" w:rsidRPr="004267A4" w:rsidRDefault="004267A4" w:rsidP="00AE1B4E">
            <w:pPr>
              <w:rPr>
                <w:rFonts w:asciiTheme="minorHAnsi" w:hAnsiTheme="minorHAnsi" w:cstheme="minorHAnsi"/>
                <w:lang w:eastAsia="ru-RU"/>
              </w:rPr>
            </w:pPr>
            <w:proofErr w:type="spellStart"/>
            <w:r w:rsidRPr="004267A4">
              <w:rPr>
                <w:rFonts w:asciiTheme="minorHAnsi" w:hAnsiTheme="minorHAnsi" w:cstheme="minorHAnsi"/>
                <w:lang w:eastAsia="ru-RU"/>
              </w:rPr>
              <w:t>Bancomer</w:t>
            </w:r>
            <w:proofErr w:type="spellEnd"/>
          </w:p>
        </w:tc>
        <w:tc>
          <w:tcPr>
            <w:tcW w:w="0" w:type="auto"/>
            <w:tcMar>
              <w:top w:w="0" w:type="dxa"/>
              <w:left w:w="45" w:type="dxa"/>
              <w:bottom w:w="0" w:type="dxa"/>
              <w:right w:w="45" w:type="dxa"/>
            </w:tcMar>
            <w:vAlign w:val="center"/>
            <w:hideMark/>
          </w:tcPr>
          <w:p w14:paraId="49942BCA" w14:textId="77777777" w:rsidR="004267A4" w:rsidRPr="004267A4" w:rsidRDefault="004267A4" w:rsidP="00AE1B4E">
            <w:pPr>
              <w:jc w:val="center"/>
              <w:rPr>
                <w:rFonts w:asciiTheme="minorHAnsi" w:hAnsiTheme="minorHAnsi" w:cstheme="minorHAnsi"/>
                <w:lang w:eastAsia="ru-RU"/>
              </w:rPr>
            </w:pPr>
          </w:p>
        </w:tc>
        <w:tc>
          <w:tcPr>
            <w:tcW w:w="0" w:type="auto"/>
            <w:tcMar>
              <w:top w:w="0" w:type="dxa"/>
              <w:left w:w="45" w:type="dxa"/>
              <w:bottom w:w="0" w:type="dxa"/>
              <w:right w:w="45" w:type="dxa"/>
            </w:tcMar>
            <w:vAlign w:val="center"/>
            <w:hideMark/>
          </w:tcPr>
          <w:p w14:paraId="5460C9FC" w14:textId="77777777" w:rsidR="004267A4" w:rsidRPr="004267A4" w:rsidRDefault="004267A4" w:rsidP="00AE1B4E">
            <w:pPr>
              <w:jc w:val="center"/>
              <w:rPr>
                <w:rFonts w:asciiTheme="minorHAnsi" w:hAnsiTheme="minorHAnsi" w:cstheme="minorHAnsi"/>
                <w:lang w:eastAsia="ru-RU"/>
              </w:rPr>
            </w:pPr>
            <w:r w:rsidRPr="004267A4">
              <w:rPr>
                <w:rFonts w:asciiTheme="minorHAnsi" w:hAnsiTheme="minorHAnsi" w:cstheme="minorHAnsi"/>
                <w:lang w:eastAsia="ru-RU"/>
              </w:rPr>
              <w:t>Yes</w:t>
            </w:r>
          </w:p>
        </w:tc>
        <w:tc>
          <w:tcPr>
            <w:tcW w:w="0" w:type="auto"/>
            <w:tcMar>
              <w:top w:w="0" w:type="dxa"/>
              <w:left w:w="45" w:type="dxa"/>
              <w:bottom w:w="0" w:type="dxa"/>
              <w:right w:w="45" w:type="dxa"/>
            </w:tcMar>
            <w:vAlign w:val="center"/>
            <w:hideMark/>
          </w:tcPr>
          <w:p w14:paraId="2031AE14" w14:textId="77777777" w:rsidR="004267A4" w:rsidRPr="004267A4" w:rsidRDefault="004267A4" w:rsidP="00AE1B4E">
            <w:pPr>
              <w:jc w:val="center"/>
              <w:rPr>
                <w:rFonts w:asciiTheme="minorHAnsi" w:hAnsiTheme="minorHAnsi" w:cstheme="minorHAnsi"/>
                <w:lang w:eastAsia="ru-RU"/>
              </w:rPr>
            </w:pPr>
            <w:r w:rsidRPr="004267A4">
              <w:rPr>
                <w:rFonts w:asciiTheme="minorHAnsi" w:hAnsiTheme="minorHAnsi" w:cstheme="minorHAnsi"/>
                <w:lang w:eastAsia="ru-RU"/>
              </w:rPr>
              <w:t>Yes</w:t>
            </w:r>
          </w:p>
        </w:tc>
        <w:tc>
          <w:tcPr>
            <w:tcW w:w="0" w:type="auto"/>
            <w:tcMar>
              <w:top w:w="0" w:type="dxa"/>
              <w:left w:w="45" w:type="dxa"/>
              <w:bottom w:w="0" w:type="dxa"/>
              <w:right w:w="45" w:type="dxa"/>
            </w:tcMar>
            <w:vAlign w:val="center"/>
            <w:hideMark/>
          </w:tcPr>
          <w:p w14:paraId="2CEFED77" w14:textId="77777777" w:rsidR="004267A4" w:rsidRPr="004267A4" w:rsidRDefault="004267A4" w:rsidP="00AE1B4E">
            <w:pPr>
              <w:jc w:val="center"/>
              <w:rPr>
                <w:rFonts w:asciiTheme="minorHAnsi" w:hAnsiTheme="minorHAnsi" w:cstheme="minorHAnsi"/>
                <w:lang w:eastAsia="ru-RU"/>
              </w:rPr>
            </w:pPr>
            <w:r w:rsidRPr="004267A4">
              <w:rPr>
                <w:rFonts w:asciiTheme="minorHAnsi" w:hAnsiTheme="minorHAnsi" w:cstheme="minorHAnsi"/>
                <w:lang w:eastAsia="ru-RU"/>
              </w:rPr>
              <w:t>Yes</w:t>
            </w:r>
          </w:p>
        </w:tc>
      </w:tr>
      <w:tr w:rsidR="004267A4" w:rsidRPr="004267A4" w14:paraId="584C7525" w14:textId="77777777" w:rsidTr="004267A4">
        <w:trPr>
          <w:trHeight w:val="300"/>
        </w:trPr>
        <w:tc>
          <w:tcPr>
            <w:tcW w:w="0" w:type="auto"/>
            <w:tcMar>
              <w:top w:w="0" w:type="dxa"/>
              <w:left w:w="45" w:type="dxa"/>
              <w:bottom w:w="0" w:type="dxa"/>
              <w:right w:w="45" w:type="dxa"/>
            </w:tcMar>
            <w:vAlign w:val="center"/>
            <w:hideMark/>
          </w:tcPr>
          <w:p w14:paraId="3C1C9F2A" w14:textId="77777777" w:rsidR="004267A4" w:rsidRPr="004267A4" w:rsidRDefault="004267A4" w:rsidP="00AE1B4E">
            <w:pPr>
              <w:rPr>
                <w:rFonts w:asciiTheme="minorHAnsi" w:hAnsiTheme="minorHAnsi" w:cstheme="minorHAnsi"/>
                <w:lang w:eastAsia="ru-RU"/>
              </w:rPr>
            </w:pPr>
            <w:proofErr w:type="spellStart"/>
            <w:r w:rsidRPr="004267A4">
              <w:rPr>
                <w:rFonts w:asciiTheme="minorHAnsi" w:hAnsiTheme="minorHAnsi" w:cstheme="minorHAnsi"/>
                <w:lang w:eastAsia="ru-RU"/>
              </w:rPr>
              <w:t>Beanstream</w:t>
            </w:r>
            <w:proofErr w:type="spellEnd"/>
            <w:r w:rsidRPr="004267A4">
              <w:rPr>
                <w:rFonts w:asciiTheme="minorHAnsi" w:hAnsiTheme="minorHAnsi" w:cstheme="minorHAnsi"/>
                <w:lang w:eastAsia="ru-RU"/>
              </w:rPr>
              <w:t xml:space="preserve"> (Hosted Payment Form)</w:t>
            </w:r>
          </w:p>
        </w:tc>
        <w:tc>
          <w:tcPr>
            <w:tcW w:w="0" w:type="auto"/>
            <w:tcMar>
              <w:top w:w="0" w:type="dxa"/>
              <w:left w:w="45" w:type="dxa"/>
              <w:bottom w:w="0" w:type="dxa"/>
              <w:right w:w="45" w:type="dxa"/>
            </w:tcMar>
            <w:vAlign w:val="center"/>
            <w:hideMark/>
          </w:tcPr>
          <w:p w14:paraId="3112F416" w14:textId="77777777" w:rsidR="004267A4" w:rsidRPr="004267A4" w:rsidRDefault="004267A4" w:rsidP="00AE1B4E">
            <w:pPr>
              <w:jc w:val="center"/>
              <w:rPr>
                <w:rFonts w:asciiTheme="minorHAnsi" w:hAnsiTheme="minorHAnsi" w:cstheme="minorHAnsi"/>
                <w:lang w:eastAsia="ru-RU"/>
              </w:rPr>
            </w:pPr>
          </w:p>
        </w:tc>
        <w:tc>
          <w:tcPr>
            <w:tcW w:w="0" w:type="auto"/>
            <w:tcMar>
              <w:top w:w="0" w:type="dxa"/>
              <w:left w:w="45" w:type="dxa"/>
              <w:bottom w:w="0" w:type="dxa"/>
              <w:right w:w="45" w:type="dxa"/>
            </w:tcMar>
            <w:vAlign w:val="center"/>
            <w:hideMark/>
          </w:tcPr>
          <w:p w14:paraId="3F2AC410" w14:textId="77777777" w:rsidR="004267A4" w:rsidRPr="004267A4" w:rsidRDefault="004267A4" w:rsidP="00AE1B4E">
            <w:pPr>
              <w:jc w:val="center"/>
              <w:rPr>
                <w:rFonts w:asciiTheme="minorHAnsi" w:hAnsiTheme="minorHAnsi" w:cstheme="minorHAnsi"/>
                <w:lang w:eastAsia="ru-RU"/>
              </w:rPr>
            </w:pPr>
            <w:r w:rsidRPr="004267A4">
              <w:rPr>
                <w:rFonts w:asciiTheme="minorHAnsi" w:hAnsiTheme="minorHAnsi" w:cstheme="minorHAnsi"/>
                <w:lang w:eastAsia="ru-RU"/>
              </w:rPr>
              <w:t>Yes</w:t>
            </w:r>
          </w:p>
        </w:tc>
        <w:tc>
          <w:tcPr>
            <w:tcW w:w="0" w:type="auto"/>
            <w:tcMar>
              <w:top w:w="0" w:type="dxa"/>
              <w:left w:w="45" w:type="dxa"/>
              <w:bottom w:w="0" w:type="dxa"/>
              <w:right w:w="45" w:type="dxa"/>
            </w:tcMar>
            <w:vAlign w:val="center"/>
            <w:hideMark/>
          </w:tcPr>
          <w:p w14:paraId="66B06C02" w14:textId="77777777" w:rsidR="004267A4" w:rsidRPr="004267A4" w:rsidRDefault="004267A4" w:rsidP="00AE1B4E">
            <w:pPr>
              <w:jc w:val="center"/>
              <w:rPr>
                <w:rFonts w:asciiTheme="minorHAnsi" w:hAnsiTheme="minorHAnsi" w:cstheme="minorHAnsi"/>
                <w:lang w:eastAsia="ru-RU"/>
              </w:rPr>
            </w:pPr>
            <w:r w:rsidRPr="004267A4">
              <w:rPr>
                <w:rFonts w:asciiTheme="minorHAnsi" w:hAnsiTheme="minorHAnsi" w:cstheme="minorHAnsi"/>
                <w:lang w:eastAsia="ru-RU"/>
              </w:rPr>
              <w:t>Yes</w:t>
            </w:r>
          </w:p>
        </w:tc>
        <w:tc>
          <w:tcPr>
            <w:tcW w:w="0" w:type="auto"/>
            <w:tcMar>
              <w:top w:w="0" w:type="dxa"/>
              <w:left w:w="45" w:type="dxa"/>
              <w:bottom w:w="0" w:type="dxa"/>
              <w:right w:w="45" w:type="dxa"/>
            </w:tcMar>
            <w:vAlign w:val="center"/>
            <w:hideMark/>
          </w:tcPr>
          <w:p w14:paraId="192C6C89" w14:textId="77777777" w:rsidR="004267A4" w:rsidRPr="004267A4" w:rsidRDefault="004267A4" w:rsidP="00AE1B4E">
            <w:pPr>
              <w:jc w:val="center"/>
              <w:rPr>
                <w:rFonts w:asciiTheme="minorHAnsi" w:hAnsiTheme="minorHAnsi" w:cstheme="minorHAnsi"/>
                <w:lang w:eastAsia="ru-RU"/>
              </w:rPr>
            </w:pPr>
            <w:r w:rsidRPr="004267A4">
              <w:rPr>
                <w:rFonts w:asciiTheme="minorHAnsi" w:hAnsiTheme="minorHAnsi" w:cstheme="minorHAnsi"/>
                <w:lang w:eastAsia="ru-RU"/>
              </w:rPr>
              <w:t>Yes</w:t>
            </w:r>
          </w:p>
        </w:tc>
      </w:tr>
      <w:tr w:rsidR="004267A4" w:rsidRPr="004267A4" w14:paraId="1DA3D913" w14:textId="77777777" w:rsidTr="004267A4">
        <w:trPr>
          <w:trHeight w:val="300"/>
        </w:trPr>
        <w:tc>
          <w:tcPr>
            <w:tcW w:w="0" w:type="auto"/>
            <w:tcMar>
              <w:top w:w="0" w:type="dxa"/>
              <w:left w:w="45" w:type="dxa"/>
              <w:bottom w:w="0" w:type="dxa"/>
              <w:right w:w="45" w:type="dxa"/>
            </w:tcMar>
            <w:vAlign w:val="center"/>
            <w:hideMark/>
          </w:tcPr>
          <w:p w14:paraId="0837012F" w14:textId="77777777" w:rsidR="004267A4" w:rsidRPr="004267A4" w:rsidRDefault="004267A4" w:rsidP="00AE1B4E">
            <w:pPr>
              <w:rPr>
                <w:rFonts w:asciiTheme="minorHAnsi" w:hAnsiTheme="minorHAnsi" w:cstheme="minorHAnsi"/>
                <w:lang w:eastAsia="ru-RU"/>
              </w:rPr>
            </w:pPr>
            <w:proofErr w:type="spellStart"/>
            <w:r w:rsidRPr="004267A4">
              <w:rPr>
                <w:rFonts w:asciiTheme="minorHAnsi" w:hAnsiTheme="minorHAnsi" w:cstheme="minorHAnsi"/>
                <w:lang w:eastAsia="ru-RU"/>
              </w:rPr>
              <w:t>ClickAndBuy</w:t>
            </w:r>
            <w:proofErr w:type="spellEnd"/>
          </w:p>
        </w:tc>
        <w:tc>
          <w:tcPr>
            <w:tcW w:w="0" w:type="auto"/>
            <w:tcMar>
              <w:top w:w="0" w:type="dxa"/>
              <w:left w:w="45" w:type="dxa"/>
              <w:bottom w:w="0" w:type="dxa"/>
              <w:right w:w="45" w:type="dxa"/>
            </w:tcMar>
            <w:vAlign w:val="center"/>
            <w:hideMark/>
          </w:tcPr>
          <w:p w14:paraId="41351B66" w14:textId="77777777" w:rsidR="004267A4" w:rsidRPr="004267A4" w:rsidRDefault="004267A4" w:rsidP="00AE1B4E">
            <w:pPr>
              <w:jc w:val="center"/>
              <w:rPr>
                <w:rFonts w:asciiTheme="minorHAnsi" w:hAnsiTheme="minorHAnsi" w:cstheme="minorHAnsi"/>
                <w:lang w:eastAsia="ru-RU"/>
              </w:rPr>
            </w:pPr>
          </w:p>
        </w:tc>
        <w:tc>
          <w:tcPr>
            <w:tcW w:w="0" w:type="auto"/>
            <w:tcMar>
              <w:top w:w="0" w:type="dxa"/>
              <w:left w:w="45" w:type="dxa"/>
              <w:bottom w:w="0" w:type="dxa"/>
              <w:right w:w="45" w:type="dxa"/>
            </w:tcMar>
            <w:vAlign w:val="center"/>
            <w:hideMark/>
          </w:tcPr>
          <w:p w14:paraId="2D690228" w14:textId="77777777" w:rsidR="004267A4" w:rsidRPr="004267A4" w:rsidRDefault="004267A4" w:rsidP="00AE1B4E">
            <w:pPr>
              <w:jc w:val="center"/>
              <w:rPr>
                <w:rFonts w:asciiTheme="minorHAnsi" w:hAnsiTheme="minorHAnsi" w:cstheme="minorHAnsi"/>
                <w:lang w:eastAsia="ru-RU"/>
              </w:rPr>
            </w:pPr>
            <w:r w:rsidRPr="004267A4">
              <w:rPr>
                <w:rFonts w:asciiTheme="minorHAnsi" w:hAnsiTheme="minorHAnsi" w:cstheme="minorHAnsi"/>
                <w:lang w:eastAsia="ru-RU"/>
              </w:rPr>
              <w:t>Yes</w:t>
            </w:r>
          </w:p>
        </w:tc>
        <w:tc>
          <w:tcPr>
            <w:tcW w:w="0" w:type="auto"/>
            <w:tcMar>
              <w:top w:w="0" w:type="dxa"/>
              <w:left w:w="45" w:type="dxa"/>
              <w:bottom w:w="0" w:type="dxa"/>
              <w:right w:w="45" w:type="dxa"/>
            </w:tcMar>
            <w:vAlign w:val="center"/>
            <w:hideMark/>
          </w:tcPr>
          <w:p w14:paraId="308473CD" w14:textId="77777777" w:rsidR="004267A4" w:rsidRPr="004267A4" w:rsidRDefault="004267A4" w:rsidP="00AE1B4E">
            <w:pPr>
              <w:jc w:val="center"/>
              <w:rPr>
                <w:rFonts w:asciiTheme="minorHAnsi" w:hAnsiTheme="minorHAnsi" w:cstheme="minorHAnsi"/>
                <w:lang w:eastAsia="ru-RU"/>
              </w:rPr>
            </w:pPr>
            <w:r w:rsidRPr="004267A4">
              <w:rPr>
                <w:rFonts w:asciiTheme="minorHAnsi" w:hAnsiTheme="minorHAnsi" w:cstheme="minorHAnsi"/>
                <w:lang w:eastAsia="ru-RU"/>
              </w:rPr>
              <w:t>Yes</w:t>
            </w:r>
          </w:p>
        </w:tc>
        <w:tc>
          <w:tcPr>
            <w:tcW w:w="0" w:type="auto"/>
            <w:tcMar>
              <w:top w:w="0" w:type="dxa"/>
              <w:left w:w="45" w:type="dxa"/>
              <w:bottom w:w="0" w:type="dxa"/>
              <w:right w:w="45" w:type="dxa"/>
            </w:tcMar>
            <w:vAlign w:val="center"/>
            <w:hideMark/>
          </w:tcPr>
          <w:p w14:paraId="645B4CF2" w14:textId="77777777" w:rsidR="004267A4" w:rsidRPr="004267A4" w:rsidRDefault="004267A4" w:rsidP="00AE1B4E">
            <w:pPr>
              <w:jc w:val="center"/>
              <w:rPr>
                <w:rFonts w:asciiTheme="minorHAnsi" w:hAnsiTheme="minorHAnsi" w:cstheme="minorHAnsi"/>
                <w:lang w:eastAsia="ru-RU"/>
              </w:rPr>
            </w:pPr>
            <w:r w:rsidRPr="004267A4">
              <w:rPr>
                <w:rFonts w:asciiTheme="minorHAnsi" w:hAnsiTheme="minorHAnsi" w:cstheme="minorHAnsi"/>
                <w:lang w:eastAsia="ru-RU"/>
              </w:rPr>
              <w:t>Yes</w:t>
            </w:r>
          </w:p>
        </w:tc>
      </w:tr>
      <w:tr w:rsidR="004267A4" w:rsidRPr="004267A4" w14:paraId="5CE3BCA8" w14:textId="77777777" w:rsidTr="004267A4">
        <w:trPr>
          <w:trHeight w:val="300"/>
        </w:trPr>
        <w:tc>
          <w:tcPr>
            <w:tcW w:w="0" w:type="auto"/>
            <w:tcMar>
              <w:top w:w="0" w:type="dxa"/>
              <w:left w:w="45" w:type="dxa"/>
              <w:bottom w:w="0" w:type="dxa"/>
              <w:right w:w="45" w:type="dxa"/>
            </w:tcMar>
            <w:vAlign w:val="center"/>
            <w:hideMark/>
          </w:tcPr>
          <w:p w14:paraId="31CB7CBA" w14:textId="77777777" w:rsidR="004267A4" w:rsidRPr="004267A4" w:rsidRDefault="004267A4" w:rsidP="00AE1B4E">
            <w:pPr>
              <w:rPr>
                <w:rFonts w:asciiTheme="minorHAnsi" w:hAnsiTheme="minorHAnsi" w:cstheme="minorHAnsi"/>
                <w:lang w:eastAsia="ru-RU"/>
              </w:rPr>
            </w:pPr>
            <w:r w:rsidRPr="004267A4">
              <w:rPr>
                <w:rFonts w:asciiTheme="minorHAnsi" w:hAnsiTheme="minorHAnsi" w:cstheme="minorHAnsi"/>
                <w:lang w:eastAsia="ru-RU"/>
              </w:rPr>
              <w:t>e-Path</w:t>
            </w:r>
          </w:p>
        </w:tc>
        <w:tc>
          <w:tcPr>
            <w:tcW w:w="0" w:type="auto"/>
            <w:tcMar>
              <w:top w:w="0" w:type="dxa"/>
              <w:left w:w="45" w:type="dxa"/>
              <w:bottom w:w="0" w:type="dxa"/>
              <w:right w:w="45" w:type="dxa"/>
            </w:tcMar>
            <w:vAlign w:val="center"/>
            <w:hideMark/>
          </w:tcPr>
          <w:p w14:paraId="667CC8B4" w14:textId="77777777" w:rsidR="004267A4" w:rsidRPr="004267A4" w:rsidRDefault="004267A4" w:rsidP="00AE1B4E">
            <w:pPr>
              <w:jc w:val="center"/>
              <w:rPr>
                <w:rFonts w:asciiTheme="minorHAnsi" w:hAnsiTheme="minorHAnsi" w:cstheme="minorHAnsi"/>
                <w:lang w:eastAsia="ru-RU"/>
              </w:rPr>
            </w:pPr>
          </w:p>
        </w:tc>
        <w:tc>
          <w:tcPr>
            <w:tcW w:w="0" w:type="auto"/>
            <w:tcMar>
              <w:top w:w="0" w:type="dxa"/>
              <w:left w:w="45" w:type="dxa"/>
              <w:bottom w:w="0" w:type="dxa"/>
              <w:right w:w="45" w:type="dxa"/>
            </w:tcMar>
            <w:vAlign w:val="center"/>
            <w:hideMark/>
          </w:tcPr>
          <w:p w14:paraId="5C2C9920" w14:textId="77777777" w:rsidR="004267A4" w:rsidRPr="004267A4" w:rsidRDefault="004267A4" w:rsidP="00AE1B4E">
            <w:pPr>
              <w:jc w:val="center"/>
              <w:rPr>
                <w:rFonts w:asciiTheme="minorHAnsi" w:hAnsiTheme="minorHAnsi" w:cstheme="minorHAnsi"/>
                <w:lang w:eastAsia="ru-RU"/>
              </w:rPr>
            </w:pPr>
            <w:r w:rsidRPr="004267A4">
              <w:rPr>
                <w:rFonts w:asciiTheme="minorHAnsi" w:hAnsiTheme="minorHAnsi" w:cstheme="minorHAnsi"/>
                <w:lang w:eastAsia="ru-RU"/>
              </w:rPr>
              <w:t>Yes</w:t>
            </w:r>
          </w:p>
        </w:tc>
        <w:tc>
          <w:tcPr>
            <w:tcW w:w="0" w:type="auto"/>
            <w:tcMar>
              <w:top w:w="0" w:type="dxa"/>
              <w:left w:w="45" w:type="dxa"/>
              <w:bottom w:w="0" w:type="dxa"/>
              <w:right w:w="45" w:type="dxa"/>
            </w:tcMar>
            <w:vAlign w:val="center"/>
            <w:hideMark/>
          </w:tcPr>
          <w:p w14:paraId="35FB4481" w14:textId="77777777" w:rsidR="004267A4" w:rsidRPr="004267A4" w:rsidRDefault="004267A4" w:rsidP="00AE1B4E">
            <w:pPr>
              <w:jc w:val="center"/>
              <w:rPr>
                <w:rFonts w:asciiTheme="minorHAnsi" w:hAnsiTheme="minorHAnsi" w:cstheme="minorHAnsi"/>
                <w:lang w:eastAsia="ru-RU"/>
              </w:rPr>
            </w:pPr>
            <w:r w:rsidRPr="004267A4">
              <w:rPr>
                <w:rFonts w:asciiTheme="minorHAnsi" w:hAnsiTheme="minorHAnsi" w:cstheme="minorHAnsi"/>
                <w:lang w:eastAsia="ru-RU"/>
              </w:rPr>
              <w:t>Yes</w:t>
            </w:r>
          </w:p>
        </w:tc>
        <w:tc>
          <w:tcPr>
            <w:tcW w:w="0" w:type="auto"/>
            <w:tcMar>
              <w:top w:w="0" w:type="dxa"/>
              <w:left w:w="45" w:type="dxa"/>
              <w:bottom w:w="0" w:type="dxa"/>
              <w:right w:w="45" w:type="dxa"/>
            </w:tcMar>
            <w:vAlign w:val="center"/>
            <w:hideMark/>
          </w:tcPr>
          <w:p w14:paraId="037FE794" w14:textId="77777777" w:rsidR="004267A4" w:rsidRPr="004267A4" w:rsidRDefault="004267A4" w:rsidP="00AE1B4E">
            <w:pPr>
              <w:jc w:val="center"/>
              <w:rPr>
                <w:rFonts w:asciiTheme="minorHAnsi" w:hAnsiTheme="minorHAnsi" w:cstheme="minorHAnsi"/>
                <w:lang w:eastAsia="ru-RU"/>
              </w:rPr>
            </w:pPr>
            <w:r w:rsidRPr="004267A4">
              <w:rPr>
                <w:rFonts w:asciiTheme="minorHAnsi" w:hAnsiTheme="minorHAnsi" w:cstheme="minorHAnsi"/>
                <w:lang w:eastAsia="ru-RU"/>
              </w:rPr>
              <w:t>Yes</w:t>
            </w:r>
          </w:p>
        </w:tc>
      </w:tr>
      <w:tr w:rsidR="004267A4" w:rsidRPr="004267A4" w14:paraId="575E3A2C" w14:textId="77777777" w:rsidTr="004267A4">
        <w:trPr>
          <w:trHeight w:val="300"/>
        </w:trPr>
        <w:tc>
          <w:tcPr>
            <w:tcW w:w="0" w:type="auto"/>
            <w:tcMar>
              <w:top w:w="0" w:type="dxa"/>
              <w:left w:w="45" w:type="dxa"/>
              <w:bottom w:w="0" w:type="dxa"/>
              <w:right w:w="45" w:type="dxa"/>
            </w:tcMar>
            <w:vAlign w:val="center"/>
            <w:hideMark/>
          </w:tcPr>
          <w:p w14:paraId="27C95319" w14:textId="77777777" w:rsidR="004267A4" w:rsidRPr="004267A4" w:rsidRDefault="004267A4" w:rsidP="00AE1B4E">
            <w:pPr>
              <w:rPr>
                <w:rFonts w:asciiTheme="minorHAnsi" w:hAnsiTheme="minorHAnsi" w:cstheme="minorHAnsi"/>
                <w:lang w:eastAsia="ru-RU"/>
              </w:rPr>
            </w:pPr>
            <w:proofErr w:type="spellStart"/>
            <w:r w:rsidRPr="004267A4">
              <w:rPr>
                <w:rFonts w:asciiTheme="minorHAnsi" w:hAnsiTheme="minorHAnsi" w:cstheme="minorHAnsi"/>
                <w:lang w:eastAsia="ru-RU"/>
              </w:rPr>
              <w:t>eWAY</w:t>
            </w:r>
            <w:proofErr w:type="spellEnd"/>
            <w:r w:rsidRPr="004267A4">
              <w:rPr>
                <w:rFonts w:asciiTheme="minorHAnsi" w:hAnsiTheme="minorHAnsi" w:cstheme="minorHAnsi"/>
                <w:lang w:eastAsia="ru-RU"/>
              </w:rPr>
              <w:t xml:space="preserve"> (Hosted Payment Page)</w:t>
            </w:r>
          </w:p>
        </w:tc>
        <w:tc>
          <w:tcPr>
            <w:tcW w:w="0" w:type="auto"/>
            <w:tcMar>
              <w:top w:w="0" w:type="dxa"/>
              <w:left w:w="45" w:type="dxa"/>
              <w:bottom w:w="0" w:type="dxa"/>
              <w:right w:w="45" w:type="dxa"/>
            </w:tcMar>
            <w:vAlign w:val="center"/>
            <w:hideMark/>
          </w:tcPr>
          <w:p w14:paraId="7185A64B" w14:textId="77777777" w:rsidR="004267A4" w:rsidRPr="004267A4" w:rsidRDefault="004267A4" w:rsidP="00AE1B4E">
            <w:pPr>
              <w:jc w:val="center"/>
              <w:rPr>
                <w:rFonts w:asciiTheme="minorHAnsi" w:hAnsiTheme="minorHAnsi" w:cstheme="minorHAnsi"/>
                <w:lang w:eastAsia="ru-RU"/>
              </w:rPr>
            </w:pPr>
          </w:p>
        </w:tc>
        <w:tc>
          <w:tcPr>
            <w:tcW w:w="0" w:type="auto"/>
            <w:tcMar>
              <w:top w:w="0" w:type="dxa"/>
              <w:left w:w="45" w:type="dxa"/>
              <w:bottom w:w="0" w:type="dxa"/>
              <w:right w:w="45" w:type="dxa"/>
            </w:tcMar>
            <w:vAlign w:val="center"/>
            <w:hideMark/>
          </w:tcPr>
          <w:p w14:paraId="2F497EA3" w14:textId="77777777" w:rsidR="004267A4" w:rsidRPr="004267A4" w:rsidRDefault="004267A4" w:rsidP="00AE1B4E">
            <w:pPr>
              <w:jc w:val="center"/>
              <w:rPr>
                <w:rFonts w:asciiTheme="minorHAnsi" w:hAnsiTheme="minorHAnsi" w:cstheme="minorHAnsi"/>
                <w:lang w:eastAsia="ru-RU"/>
              </w:rPr>
            </w:pPr>
            <w:r w:rsidRPr="004267A4">
              <w:rPr>
                <w:rFonts w:asciiTheme="minorHAnsi" w:hAnsiTheme="minorHAnsi" w:cstheme="minorHAnsi"/>
                <w:lang w:eastAsia="ru-RU"/>
              </w:rPr>
              <w:t>Yes</w:t>
            </w:r>
          </w:p>
        </w:tc>
        <w:tc>
          <w:tcPr>
            <w:tcW w:w="0" w:type="auto"/>
            <w:tcMar>
              <w:top w:w="0" w:type="dxa"/>
              <w:left w:w="45" w:type="dxa"/>
              <w:bottom w:w="0" w:type="dxa"/>
              <w:right w:w="45" w:type="dxa"/>
            </w:tcMar>
            <w:vAlign w:val="center"/>
            <w:hideMark/>
          </w:tcPr>
          <w:p w14:paraId="318C0291" w14:textId="77777777" w:rsidR="004267A4" w:rsidRPr="004267A4" w:rsidRDefault="004267A4" w:rsidP="00AE1B4E">
            <w:pPr>
              <w:jc w:val="center"/>
              <w:rPr>
                <w:rFonts w:asciiTheme="minorHAnsi" w:hAnsiTheme="minorHAnsi" w:cstheme="minorHAnsi"/>
                <w:lang w:eastAsia="ru-RU"/>
              </w:rPr>
            </w:pPr>
            <w:r w:rsidRPr="004267A4">
              <w:rPr>
                <w:rFonts w:asciiTheme="minorHAnsi" w:hAnsiTheme="minorHAnsi" w:cstheme="minorHAnsi"/>
                <w:lang w:eastAsia="ru-RU"/>
              </w:rPr>
              <w:t>Yes</w:t>
            </w:r>
          </w:p>
        </w:tc>
        <w:tc>
          <w:tcPr>
            <w:tcW w:w="0" w:type="auto"/>
            <w:tcMar>
              <w:top w:w="0" w:type="dxa"/>
              <w:left w:w="45" w:type="dxa"/>
              <w:bottom w:w="0" w:type="dxa"/>
              <w:right w:w="45" w:type="dxa"/>
            </w:tcMar>
            <w:vAlign w:val="center"/>
            <w:hideMark/>
          </w:tcPr>
          <w:p w14:paraId="634B35DD" w14:textId="77777777" w:rsidR="004267A4" w:rsidRPr="004267A4" w:rsidRDefault="004267A4" w:rsidP="00AE1B4E">
            <w:pPr>
              <w:jc w:val="center"/>
              <w:rPr>
                <w:rFonts w:asciiTheme="minorHAnsi" w:hAnsiTheme="minorHAnsi" w:cstheme="minorHAnsi"/>
                <w:lang w:eastAsia="ru-RU"/>
              </w:rPr>
            </w:pPr>
            <w:r w:rsidRPr="004267A4">
              <w:rPr>
                <w:rFonts w:asciiTheme="minorHAnsi" w:hAnsiTheme="minorHAnsi" w:cstheme="minorHAnsi"/>
                <w:lang w:eastAsia="ru-RU"/>
              </w:rPr>
              <w:t>Yes</w:t>
            </w:r>
          </w:p>
        </w:tc>
      </w:tr>
      <w:tr w:rsidR="004267A4" w:rsidRPr="004267A4" w14:paraId="2B35FE7B" w14:textId="77777777" w:rsidTr="004267A4">
        <w:trPr>
          <w:trHeight w:val="300"/>
        </w:trPr>
        <w:tc>
          <w:tcPr>
            <w:tcW w:w="0" w:type="auto"/>
            <w:tcMar>
              <w:top w:w="0" w:type="dxa"/>
              <w:left w:w="45" w:type="dxa"/>
              <w:bottom w:w="0" w:type="dxa"/>
              <w:right w:w="45" w:type="dxa"/>
            </w:tcMar>
            <w:vAlign w:val="center"/>
            <w:hideMark/>
          </w:tcPr>
          <w:p w14:paraId="54EA907C" w14:textId="77777777" w:rsidR="004267A4" w:rsidRPr="004267A4" w:rsidRDefault="004267A4" w:rsidP="00AE1B4E">
            <w:pPr>
              <w:rPr>
                <w:rFonts w:asciiTheme="minorHAnsi" w:hAnsiTheme="minorHAnsi" w:cstheme="minorHAnsi"/>
                <w:lang w:eastAsia="ru-RU"/>
              </w:rPr>
            </w:pPr>
            <w:r w:rsidRPr="004267A4">
              <w:rPr>
                <w:rFonts w:asciiTheme="minorHAnsi" w:hAnsiTheme="minorHAnsi" w:cstheme="minorHAnsi"/>
                <w:lang w:eastAsia="ru-RU"/>
              </w:rPr>
              <w:t>First Data Global Gateway e4</w:t>
            </w:r>
          </w:p>
        </w:tc>
        <w:tc>
          <w:tcPr>
            <w:tcW w:w="0" w:type="auto"/>
            <w:tcMar>
              <w:top w:w="0" w:type="dxa"/>
              <w:left w:w="45" w:type="dxa"/>
              <w:bottom w:w="0" w:type="dxa"/>
              <w:right w:w="45" w:type="dxa"/>
            </w:tcMar>
            <w:vAlign w:val="center"/>
            <w:hideMark/>
          </w:tcPr>
          <w:p w14:paraId="45B5D178" w14:textId="77777777" w:rsidR="004267A4" w:rsidRPr="004267A4" w:rsidRDefault="004267A4" w:rsidP="00AE1B4E">
            <w:pPr>
              <w:jc w:val="center"/>
              <w:rPr>
                <w:rFonts w:asciiTheme="minorHAnsi" w:hAnsiTheme="minorHAnsi" w:cstheme="minorHAnsi"/>
                <w:lang w:eastAsia="ru-RU"/>
              </w:rPr>
            </w:pPr>
          </w:p>
        </w:tc>
        <w:tc>
          <w:tcPr>
            <w:tcW w:w="0" w:type="auto"/>
            <w:tcMar>
              <w:top w:w="0" w:type="dxa"/>
              <w:left w:w="45" w:type="dxa"/>
              <w:bottom w:w="0" w:type="dxa"/>
              <w:right w:w="45" w:type="dxa"/>
            </w:tcMar>
            <w:vAlign w:val="center"/>
            <w:hideMark/>
          </w:tcPr>
          <w:p w14:paraId="6B31BC10" w14:textId="77777777" w:rsidR="004267A4" w:rsidRPr="004267A4" w:rsidRDefault="004267A4" w:rsidP="00AE1B4E">
            <w:pPr>
              <w:jc w:val="center"/>
              <w:rPr>
                <w:rFonts w:asciiTheme="minorHAnsi" w:hAnsiTheme="minorHAnsi" w:cstheme="minorHAnsi"/>
                <w:lang w:eastAsia="ru-RU"/>
              </w:rPr>
            </w:pPr>
            <w:r w:rsidRPr="004267A4">
              <w:rPr>
                <w:rFonts w:asciiTheme="minorHAnsi" w:hAnsiTheme="minorHAnsi" w:cstheme="minorHAnsi"/>
                <w:lang w:eastAsia="ru-RU"/>
              </w:rPr>
              <w:t>Yes</w:t>
            </w:r>
          </w:p>
        </w:tc>
        <w:tc>
          <w:tcPr>
            <w:tcW w:w="0" w:type="auto"/>
            <w:tcMar>
              <w:top w:w="0" w:type="dxa"/>
              <w:left w:w="45" w:type="dxa"/>
              <w:bottom w:w="0" w:type="dxa"/>
              <w:right w:w="45" w:type="dxa"/>
            </w:tcMar>
            <w:vAlign w:val="center"/>
            <w:hideMark/>
          </w:tcPr>
          <w:p w14:paraId="6E0898FC" w14:textId="77777777" w:rsidR="004267A4" w:rsidRPr="004267A4" w:rsidRDefault="004267A4" w:rsidP="00AE1B4E">
            <w:pPr>
              <w:jc w:val="center"/>
              <w:rPr>
                <w:rFonts w:asciiTheme="minorHAnsi" w:hAnsiTheme="minorHAnsi" w:cstheme="minorHAnsi"/>
                <w:lang w:eastAsia="ru-RU"/>
              </w:rPr>
            </w:pPr>
            <w:r w:rsidRPr="004267A4">
              <w:rPr>
                <w:rFonts w:asciiTheme="minorHAnsi" w:hAnsiTheme="minorHAnsi" w:cstheme="minorHAnsi"/>
                <w:lang w:eastAsia="ru-RU"/>
              </w:rPr>
              <w:t>Yes</w:t>
            </w:r>
          </w:p>
        </w:tc>
        <w:tc>
          <w:tcPr>
            <w:tcW w:w="0" w:type="auto"/>
            <w:tcMar>
              <w:top w:w="0" w:type="dxa"/>
              <w:left w:w="45" w:type="dxa"/>
              <w:bottom w:w="0" w:type="dxa"/>
              <w:right w:w="45" w:type="dxa"/>
            </w:tcMar>
            <w:vAlign w:val="center"/>
            <w:hideMark/>
          </w:tcPr>
          <w:p w14:paraId="5AE20065" w14:textId="77777777" w:rsidR="004267A4" w:rsidRPr="004267A4" w:rsidRDefault="004267A4" w:rsidP="00AE1B4E">
            <w:pPr>
              <w:jc w:val="center"/>
              <w:rPr>
                <w:rFonts w:asciiTheme="minorHAnsi" w:hAnsiTheme="minorHAnsi" w:cstheme="minorHAnsi"/>
                <w:lang w:eastAsia="ru-RU"/>
              </w:rPr>
            </w:pPr>
            <w:r w:rsidRPr="004267A4">
              <w:rPr>
                <w:rFonts w:asciiTheme="minorHAnsi" w:hAnsiTheme="minorHAnsi" w:cstheme="minorHAnsi"/>
                <w:lang w:eastAsia="ru-RU"/>
              </w:rPr>
              <w:t>Yes</w:t>
            </w:r>
          </w:p>
        </w:tc>
      </w:tr>
      <w:tr w:rsidR="004267A4" w:rsidRPr="004267A4" w14:paraId="540AB58B" w14:textId="77777777" w:rsidTr="004267A4">
        <w:trPr>
          <w:trHeight w:val="300"/>
        </w:trPr>
        <w:tc>
          <w:tcPr>
            <w:tcW w:w="0" w:type="auto"/>
            <w:tcMar>
              <w:top w:w="0" w:type="dxa"/>
              <w:left w:w="45" w:type="dxa"/>
              <w:bottom w:w="0" w:type="dxa"/>
              <w:right w:w="45" w:type="dxa"/>
            </w:tcMar>
            <w:vAlign w:val="center"/>
            <w:hideMark/>
          </w:tcPr>
          <w:p w14:paraId="51707BB7" w14:textId="77777777" w:rsidR="004267A4" w:rsidRPr="004267A4" w:rsidRDefault="004267A4" w:rsidP="00AE1B4E">
            <w:pPr>
              <w:rPr>
                <w:rFonts w:asciiTheme="minorHAnsi" w:hAnsiTheme="minorHAnsi" w:cstheme="minorHAnsi"/>
                <w:lang w:eastAsia="ru-RU"/>
              </w:rPr>
            </w:pPr>
            <w:proofErr w:type="spellStart"/>
            <w:r w:rsidRPr="004267A4">
              <w:rPr>
                <w:rFonts w:asciiTheme="minorHAnsi" w:hAnsiTheme="minorHAnsi" w:cstheme="minorHAnsi"/>
                <w:lang w:eastAsia="ru-RU"/>
              </w:rPr>
              <w:t>iDEAL</w:t>
            </w:r>
            <w:proofErr w:type="spellEnd"/>
            <w:r w:rsidRPr="004267A4">
              <w:rPr>
                <w:rFonts w:asciiTheme="minorHAnsi" w:hAnsiTheme="minorHAnsi" w:cstheme="minorHAnsi"/>
                <w:lang w:eastAsia="ru-RU"/>
              </w:rPr>
              <w:t xml:space="preserve"> (via Mollie)</w:t>
            </w:r>
          </w:p>
        </w:tc>
        <w:tc>
          <w:tcPr>
            <w:tcW w:w="0" w:type="auto"/>
            <w:tcMar>
              <w:top w:w="0" w:type="dxa"/>
              <w:left w:w="45" w:type="dxa"/>
              <w:bottom w:w="0" w:type="dxa"/>
              <w:right w:w="45" w:type="dxa"/>
            </w:tcMar>
            <w:vAlign w:val="center"/>
            <w:hideMark/>
          </w:tcPr>
          <w:p w14:paraId="6346FCCF" w14:textId="77777777" w:rsidR="004267A4" w:rsidRPr="004267A4" w:rsidRDefault="004267A4" w:rsidP="00AE1B4E">
            <w:pPr>
              <w:jc w:val="center"/>
              <w:rPr>
                <w:rFonts w:asciiTheme="minorHAnsi" w:hAnsiTheme="minorHAnsi" w:cstheme="minorHAnsi"/>
                <w:lang w:eastAsia="ru-RU"/>
              </w:rPr>
            </w:pPr>
          </w:p>
        </w:tc>
        <w:tc>
          <w:tcPr>
            <w:tcW w:w="0" w:type="auto"/>
            <w:tcMar>
              <w:top w:w="0" w:type="dxa"/>
              <w:left w:w="45" w:type="dxa"/>
              <w:bottom w:w="0" w:type="dxa"/>
              <w:right w:w="45" w:type="dxa"/>
            </w:tcMar>
            <w:vAlign w:val="center"/>
            <w:hideMark/>
          </w:tcPr>
          <w:p w14:paraId="355D8F87" w14:textId="77777777" w:rsidR="004267A4" w:rsidRPr="004267A4" w:rsidRDefault="004267A4" w:rsidP="00AE1B4E">
            <w:pPr>
              <w:jc w:val="center"/>
              <w:rPr>
                <w:rFonts w:asciiTheme="minorHAnsi" w:hAnsiTheme="minorHAnsi" w:cstheme="minorHAnsi"/>
                <w:lang w:eastAsia="ru-RU"/>
              </w:rPr>
            </w:pPr>
            <w:r w:rsidRPr="004267A4">
              <w:rPr>
                <w:rFonts w:asciiTheme="minorHAnsi" w:hAnsiTheme="minorHAnsi" w:cstheme="minorHAnsi"/>
                <w:lang w:eastAsia="ru-RU"/>
              </w:rPr>
              <w:t>Yes</w:t>
            </w:r>
          </w:p>
        </w:tc>
        <w:tc>
          <w:tcPr>
            <w:tcW w:w="0" w:type="auto"/>
            <w:tcMar>
              <w:top w:w="0" w:type="dxa"/>
              <w:left w:w="45" w:type="dxa"/>
              <w:bottom w:w="0" w:type="dxa"/>
              <w:right w:w="45" w:type="dxa"/>
            </w:tcMar>
            <w:vAlign w:val="center"/>
            <w:hideMark/>
          </w:tcPr>
          <w:p w14:paraId="61581152" w14:textId="77777777" w:rsidR="004267A4" w:rsidRPr="004267A4" w:rsidRDefault="004267A4" w:rsidP="00AE1B4E">
            <w:pPr>
              <w:jc w:val="center"/>
              <w:rPr>
                <w:rFonts w:asciiTheme="minorHAnsi" w:hAnsiTheme="minorHAnsi" w:cstheme="minorHAnsi"/>
                <w:lang w:eastAsia="ru-RU"/>
              </w:rPr>
            </w:pPr>
            <w:r w:rsidRPr="004267A4">
              <w:rPr>
                <w:rFonts w:asciiTheme="minorHAnsi" w:hAnsiTheme="minorHAnsi" w:cstheme="minorHAnsi"/>
                <w:lang w:eastAsia="ru-RU"/>
              </w:rPr>
              <w:t>Yes</w:t>
            </w:r>
          </w:p>
        </w:tc>
        <w:tc>
          <w:tcPr>
            <w:tcW w:w="0" w:type="auto"/>
            <w:tcMar>
              <w:top w:w="0" w:type="dxa"/>
              <w:left w:w="45" w:type="dxa"/>
              <w:bottom w:w="0" w:type="dxa"/>
              <w:right w:w="45" w:type="dxa"/>
            </w:tcMar>
            <w:vAlign w:val="center"/>
            <w:hideMark/>
          </w:tcPr>
          <w:p w14:paraId="0A9D6A7B" w14:textId="77777777" w:rsidR="004267A4" w:rsidRPr="004267A4" w:rsidRDefault="004267A4" w:rsidP="00AE1B4E">
            <w:pPr>
              <w:jc w:val="center"/>
              <w:rPr>
                <w:rFonts w:asciiTheme="minorHAnsi" w:hAnsiTheme="minorHAnsi" w:cstheme="minorHAnsi"/>
                <w:lang w:eastAsia="ru-RU"/>
              </w:rPr>
            </w:pPr>
            <w:r w:rsidRPr="004267A4">
              <w:rPr>
                <w:rFonts w:asciiTheme="minorHAnsi" w:hAnsiTheme="minorHAnsi" w:cstheme="minorHAnsi"/>
                <w:lang w:eastAsia="ru-RU"/>
              </w:rPr>
              <w:t>Yes</w:t>
            </w:r>
          </w:p>
        </w:tc>
      </w:tr>
      <w:tr w:rsidR="004267A4" w:rsidRPr="004267A4" w14:paraId="06598FA0" w14:textId="77777777" w:rsidTr="004267A4">
        <w:trPr>
          <w:trHeight w:val="300"/>
        </w:trPr>
        <w:tc>
          <w:tcPr>
            <w:tcW w:w="0" w:type="auto"/>
            <w:tcMar>
              <w:top w:w="0" w:type="dxa"/>
              <w:left w:w="45" w:type="dxa"/>
              <w:bottom w:w="0" w:type="dxa"/>
              <w:right w:w="45" w:type="dxa"/>
            </w:tcMar>
            <w:vAlign w:val="center"/>
            <w:hideMark/>
          </w:tcPr>
          <w:p w14:paraId="39E36C90" w14:textId="77777777" w:rsidR="004267A4" w:rsidRPr="004267A4" w:rsidRDefault="004267A4" w:rsidP="00AE1B4E">
            <w:pPr>
              <w:rPr>
                <w:rFonts w:asciiTheme="minorHAnsi" w:hAnsiTheme="minorHAnsi" w:cstheme="minorHAnsi"/>
                <w:lang w:eastAsia="ru-RU"/>
              </w:rPr>
            </w:pPr>
            <w:r w:rsidRPr="004267A4">
              <w:rPr>
                <w:rFonts w:asciiTheme="minorHAnsi" w:hAnsiTheme="minorHAnsi" w:cstheme="minorHAnsi"/>
                <w:lang w:eastAsia="ru-RU"/>
              </w:rPr>
              <w:t>iPay88</w:t>
            </w:r>
          </w:p>
        </w:tc>
        <w:tc>
          <w:tcPr>
            <w:tcW w:w="0" w:type="auto"/>
            <w:tcMar>
              <w:top w:w="0" w:type="dxa"/>
              <w:left w:w="45" w:type="dxa"/>
              <w:bottom w:w="0" w:type="dxa"/>
              <w:right w:w="45" w:type="dxa"/>
            </w:tcMar>
            <w:vAlign w:val="center"/>
            <w:hideMark/>
          </w:tcPr>
          <w:p w14:paraId="64C8ACB2" w14:textId="77777777" w:rsidR="004267A4" w:rsidRPr="004267A4" w:rsidRDefault="004267A4" w:rsidP="00AE1B4E">
            <w:pPr>
              <w:jc w:val="center"/>
              <w:rPr>
                <w:rFonts w:asciiTheme="minorHAnsi" w:hAnsiTheme="minorHAnsi" w:cstheme="minorHAnsi"/>
                <w:lang w:eastAsia="ru-RU"/>
              </w:rPr>
            </w:pPr>
          </w:p>
        </w:tc>
        <w:tc>
          <w:tcPr>
            <w:tcW w:w="0" w:type="auto"/>
            <w:tcMar>
              <w:top w:w="0" w:type="dxa"/>
              <w:left w:w="45" w:type="dxa"/>
              <w:bottom w:w="0" w:type="dxa"/>
              <w:right w:w="45" w:type="dxa"/>
            </w:tcMar>
            <w:vAlign w:val="center"/>
            <w:hideMark/>
          </w:tcPr>
          <w:p w14:paraId="01962772" w14:textId="77777777" w:rsidR="004267A4" w:rsidRPr="004267A4" w:rsidRDefault="004267A4" w:rsidP="00AE1B4E">
            <w:pPr>
              <w:jc w:val="center"/>
              <w:rPr>
                <w:rFonts w:asciiTheme="minorHAnsi" w:hAnsiTheme="minorHAnsi" w:cstheme="minorHAnsi"/>
                <w:lang w:eastAsia="ru-RU"/>
              </w:rPr>
            </w:pPr>
            <w:r w:rsidRPr="004267A4">
              <w:rPr>
                <w:rFonts w:asciiTheme="minorHAnsi" w:hAnsiTheme="minorHAnsi" w:cstheme="minorHAnsi"/>
                <w:lang w:eastAsia="ru-RU"/>
              </w:rPr>
              <w:t>Yes</w:t>
            </w:r>
          </w:p>
        </w:tc>
        <w:tc>
          <w:tcPr>
            <w:tcW w:w="0" w:type="auto"/>
            <w:tcMar>
              <w:top w:w="0" w:type="dxa"/>
              <w:left w:w="45" w:type="dxa"/>
              <w:bottom w:w="0" w:type="dxa"/>
              <w:right w:w="45" w:type="dxa"/>
            </w:tcMar>
            <w:vAlign w:val="center"/>
            <w:hideMark/>
          </w:tcPr>
          <w:p w14:paraId="787400C6" w14:textId="77777777" w:rsidR="004267A4" w:rsidRPr="004267A4" w:rsidRDefault="004267A4" w:rsidP="00AE1B4E">
            <w:pPr>
              <w:jc w:val="center"/>
              <w:rPr>
                <w:rFonts w:asciiTheme="minorHAnsi" w:hAnsiTheme="minorHAnsi" w:cstheme="minorHAnsi"/>
                <w:lang w:eastAsia="ru-RU"/>
              </w:rPr>
            </w:pPr>
            <w:r w:rsidRPr="004267A4">
              <w:rPr>
                <w:rFonts w:asciiTheme="minorHAnsi" w:hAnsiTheme="minorHAnsi" w:cstheme="minorHAnsi"/>
                <w:lang w:eastAsia="ru-RU"/>
              </w:rPr>
              <w:t>Yes</w:t>
            </w:r>
          </w:p>
        </w:tc>
        <w:tc>
          <w:tcPr>
            <w:tcW w:w="0" w:type="auto"/>
            <w:tcMar>
              <w:top w:w="0" w:type="dxa"/>
              <w:left w:w="45" w:type="dxa"/>
              <w:bottom w:w="0" w:type="dxa"/>
              <w:right w:w="45" w:type="dxa"/>
            </w:tcMar>
            <w:vAlign w:val="center"/>
            <w:hideMark/>
          </w:tcPr>
          <w:p w14:paraId="154EAD43" w14:textId="77777777" w:rsidR="004267A4" w:rsidRPr="004267A4" w:rsidRDefault="004267A4" w:rsidP="00AE1B4E">
            <w:pPr>
              <w:jc w:val="center"/>
              <w:rPr>
                <w:rFonts w:asciiTheme="minorHAnsi" w:hAnsiTheme="minorHAnsi" w:cstheme="minorHAnsi"/>
                <w:lang w:eastAsia="ru-RU"/>
              </w:rPr>
            </w:pPr>
            <w:r w:rsidRPr="004267A4">
              <w:rPr>
                <w:rFonts w:asciiTheme="minorHAnsi" w:hAnsiTheme="minorHAnsi" w:cstheme="minorHAnsi"/>
                <w:lang w:eastAsia="ru-RU"/>
              </w:rPr>
              <w:t>Yes</w:t>
            </w:r>
          </w:p>
        </w:tc>
      </w:tr>
      <w:tr w:rsidR="004267A4" w:rsidRPr="004267A4" w14:paraId="53E983D4" w14:textId="77777777" w:rsidTr="004267A4">
        <w:trPr>
          <w:trHeight w:val="300"/>
        </w:trPr>
        <w:tc>
          <w:tcPr>
            <w:tcW w:w="0" w:type="auto"/>
            <w:tcMar>
              <w:top w:w="0" w:type="dxa"/>
              <w:left w:w="45" w:type="dxa"/>
              <w:bottom w:w="0" w:type="dxa"/>
              <w:right w:w="45" w:type="dxa"/>
            </w:tcMar>
            <w:vAlign w:val="center"/>
            <w:hideMark/>
          </w:tcPr>
          <w:p w14:paraId="34E7AE04" w14:textId="77777777" w:rsidR="004267A4" w:rsidRPr="004267A4" w:rsidRDefault="004267A4" w:rsidP="00AE1B4E">
            <w:pPr>
              <w:rPr>
                <w:rFonts w:asciiTheme="minorHAnsi" w:hAnsiTheme="minorHAnsi" w:cstheme="minorHAnsi"/>
                <w:lang w:eastAsia="ru-RU"/>
              </w:rPr>
            </w:pPr>
            <w:proofErr w:type="spellStart"/>
            <w:r w:rsidRPr="004267A4">
              <w:rPr>
                <w:rFonts w:asciiTheme="minorHAnsi" w:hAnsiTheme="minorHAnsi" w:cstheme="minorHAnsi"/>
                <w:lang w:eastAsia="ru-RU"/>
              </w:rPr>
              <w:t>iPayment</w:t>
            </w:r>
            <w:proofErr w:type="spellEnd"/>
          </w:p>
        </w:tc>
        <w:tc>
          <w:tcPr>
            <w:tcW w:w="0" w:type="auto"/>
            <w:tcMar>
              <w:top w:w="0" w:type="dxa"/>
              <w:left w:w="45" w:type="dxa"/>
              <w:bottom w:w="0" w:type="dxa"/>
              <w:right w:w="45" w:type="dxa"/>
            </w:tcMar>
            <w:vAlign w:val="center"/>
            <w:hideMark/>
          </w:tcPr>
          <w:p w14:paraId="370B8E78" w14:textId="77777777" w:rsidR="004267A4" w:rsidRPr="004267A4" w:rsidRDefault="004267A4" w:rsidP="00AE1B4E">
            <w:pPr>
              <w:jc w:val="center"/>
              <w:rPr>
                <w:rFonts w:asciiTheme="minorHAnsi" w:hAnsiTheme="minorHAnsi" w:cstheme="minorHAnsi"/>
                <w:lang w:eastAsia="ru-RU"/>
              </w:rPr>
            </w:pPr>
          </w:p>
        </w:tc>
        <w:tc>
          <w:tcPr>
            <w:tcW w:w="0" w:type="auto"/>
            <w:tcMar>
              <w:top w:w="0" w:type="dxa"/>
              <w:left w:w="45" w:type="dxa"/>
              <w:bottom w:w="0" w:type="dxa"/>
              <w:right w:w="45" w:type="dxa"/>
            </w:tcMar>
            <w:vAlign w:val="center"/>
            <w:hideMark/>
          </w:tcPr>
          <w:p w14:paraId="51656237" w14:textId="77777777" w:rsidR="004267A4" w:rsidRPr="004267A4" w:rsidRDefault="004267A4" w:rsidP="00AE1B4E">
            <w:pPr>
              <w:jc w:val="center"/>
              <w:rPr>
                <w:rFonts w:asciiTheme="minorHAnsi" w:hAnsiTheme="minorHAnsi" w:cstheme="minorHAnsi"/>
                <w:lang w:eastAsia="ru-RU"/>
              </w:rPr>
            </w:pPr>
            <w:r w:rsidRPr="004267A4">
              <w:rPr>
                <w:rFonts w:asciiTheme="minorHAnsi" w:hAnsiTheme="minorHAnsi" w:cstheme="minorHAnsi"/>
                <w:lang w:eastAsia="ru-RU"/>
              </w:rPr>
              <w:t>Yes</w:t>
            </w:r>
          </w:p>
        </w:tc>
        <w:tc>
          <w:tcPr>
            <w:tcW w:w="0" w:type="auto"/>
            <w:tcMar>
              <w:top w:w="0" w:type="dxa"/>
              <w:left w:w="45" w:type="dxa"/>
              <w:bottom w:w="0" w:type="dxa"/>
              <w:right w:w="45" w:type="dxa"/>
            </w:tcMar>
            <w:vAlign w:val="center"/>
            <w:hideMark/>
          </w:tcPr>
          <w:p w14:paraId="3975C2E7" w14:textId="77777777" w:rsidR="004267A4" w:rsidRPr="004267A4" w:rsidRDefault="004267A4" w:rsidP="00AE1B4E">
            <w:pPr>
              <w:jc w:val="center"/>
              <w:rPr>
                <w:rFonts w:asciiTheme="minorHAnsi" w:hAnsiTheme="minorHAnsi" w:cstheme="minorHAnsi"/>
                <w:lang w:eastAsia="ru-RU"/>
              </w:rPr>
            </w:pPr>
            <w:r w:rsidRPr="004267A4">
              <w:rPr>
                <w:rFonts w:asciiTheme="minorHAnsi" w:hAnsiTheme="minorHAnsi" w:cstheme="minorHAnsi"/>
                <w:lang w:eastAsia="ru-RU"/>
              </w:rPr>
              <w:t>Yes</w:t>
            </w:r>
          </w:p>
        </w:tc>
        <w:tc>
          <w:tcPr>
            <w:tcW w:w="0" w:type="auto"/>
            <w:tcMar>
              <w:top w:w="0" w:type="dxa"/>
              <w:left w:w="45" w:type="dxa"/>
              <w:bottom w:w="0" w:type="dxa"/>
              <w:right w:w="45" w:type="dxa"/>
            </w:tcMar>
            <w:vAlign w:val="center"/>
            <w:hideMark/>
          </w:tcPr>
          <w:p w14:paraId="75C2F979" w14:textId="77777777" w:rsidR="004267A4" w:rsidRPr="004267A4" w:rsidRDefault="004267A4" w:rsidP="00AE1B4E">
            <w:pPr>
              <w:jc w:val="center"/>
              <w:rPr>
                <w:rFonts w:asciiTheme="minorHAnsi" w:hAnsiTheme="minorHAnsi" w:cstheme="minorHAnsi"/>
                <w:lang w:eastAsia="ru-RU"/>
              </w:rPr>
            </w:pPr>
            <w:r w:rsidRPr="004267A4">
              <w:rPr>
                <w:rFonts w:asciiTheme="minorHAnsi" w:hAnsiTheme="minorHAnsi" w:cstheme="minorHAnsi"/>
                <w:lang w:eastAsia="ru-RU"/>
              </w:rPr>
              <w:t>Yes</w:t>
            </w:r>
          </w:p>
        </w:tc>
      </w:tr>
      <w:tr w:rsidR="004267A4" w:rsidRPr="004267A4" w14:paraId="1A3DB64F" w14:textId="77777777" w:rsidTr="004267A4">
        <w:trPr>
          <w:trHeight w:val="300"/>
        </w:trPr>
        <w:tc>
          <w:tcPr>
            <w:tcW w:w="0" w:type="auto"/>
            <w:tcMar>
              <w:top w:w="0" w:type="dxa"/>
              <w:left w:w="45" w:type="dxa"/>
              <w:bottom w:w="0" w:type="dxa"/>
              <w:right w:w="45" w:type="dxa"/>
            </w:tcMar>
            <w:vAlign w:val="center"/>
            <w:hideMark/>
          </w:tcPr>
          <w:p w14:paraId="40733302" w14:textId="77777777" w:rsidR="004267A4" w:rsidRPr="004267A4" w:rsidRDefault="004267A4" w:rsidP="00AE1B4E">
            <w:pPr>
              <w:rPr>
                <w:rFonts w:asciiTheme="minorHAnsi" w:hAnsiTheme="minorHAnsi" w:cstheme="minorHAnsi"/>
                <w:lang w:eastAsia="ru-RU"/>
              </w:rPr>
            </w:pPr>
            <w:proofErr w:type="spellStart"/>
            <w:r w:rsidRPr="004267A4">
              <w:rPr>
                <w:rFonts w:asciiTheme="minorHAnsi" w:hAnsiTheme="minorHAnsi" w:cstheme="minorHAnsi"/>
                <w:lang w:eastAsia="ru-RU"/>
              </w:rPr>
              <w:t>Moneris</w:t>
            </w:r>
            <w:proofErr w:type="spellEnd"/>
            <w:r w:rsidRPr="004267A4">
              <w:rPr>
                <w:rFonts w:asciiTheme="minorHAnsi" w:hAnsiTheme="minorHAnsi" w:cstheme="minorHAnsi"/>
                <w:lang w:eastAsia="ru-RU"/>
              </w:rPr>
              <w:t xml:space="preserve"> </w:t>
            </w:r>
            <w:proofErr w:type="spellStart"/>
            <w:r w:rsidRPr="004267A4">
              <w:rPr>
                <w:rFonts w:asciiTheme="minorHAnsi" w:hAnsiTheme="minorHAnsi" w:cstheme="minorHAnsi"/>
                <w:lang w:eastAsia="ru-RU"/>
              </w:rPr>
              <w:t>SELECTplus</w:t>
            </w:r>
            <w:proofErr w:type="spellEnd"/>
            <w:r w:rsidRPr="004267A4">
              <w:rPr>
                <w:rFonts w:asciiTheme="minorHAnsi" w:hAnsiTheme="minorHAnsi" w:cstheme="minorHAnsi"/>
                <w:lang w:eastAsia="ru-RU"/>
              </w:rPr>
              <w:t xml:space="preserve"> (Hosted </w:t>
            </w:r>
            <w:proofErr w:type="spellStart"/>
            <w:r w:rsidRPr="004267A4">
              <w:rPr>
                <w:rFonts w:asciiTheme="minorHAnsi" w:hAnsiTheme="minorHAnsi" w:cstheme="minorHAnsi"/>
                <w:lang w:eastAsia="ru-RU"/>
              </w:rPr>
              <w:t>Paypage</w:t>
            </w:r>
            <w:proofErr w:type="spellEnd"/>
            <w:r w:rsidRPr="004267A4">
              <w:rPr>
                <w:rFonts w:asciiTheme="minorHAnsi" w:hAnsiTheme="minorHAnsi" w:cstheme="minorHAnsi"/>
                <w:lang w:eastAsia="ru-RU"/>
              </w:rPr>
              <w:t>)</w:t>
            </w:r>
          </w:p>
        </w:tc>
        <w:tc>
          <w:tcPr>
            <w:tcW w:w="0" w:type="auto"/>
            <w:tcMar>
              <w:top w:w="0" w:type="dxa"/>
              <w:left w:w="45" w:type="dxa"/>
              <w:bottom w:w="0" w:type="dxa"/>
              <w:right w:w="45" w:type="dxa"/>
            </w:tcMar>
            <w:vAlign w:val="center"/>
            <w:hideMark/>
          </w:tcPr>
          <w:p w14:paraId="1E78A926" w14:textId="77777777" w:rsidR="004267A4" w:rsidRPr="004267A4" w:rsidRDefault="004267A4" w:rsidP="00AE1B4E">
            <w:pPr>
              <w:jc w:val="center"/>
              <w:rPr>
                <w:rFonts w:asciiTheme="minorHAnsi" w:hAnsiTheme="minorHAnsi" w:cstheme="minorHAnsi"/>
                <w:lang w:eastAsia="ru-RU"/>
              </w:rPr>
            </w:pPr>
          </w:p>
        </w:tc>
        <w:tc>
          <w:tcPr>
            <w:tcW w:w="0" w:type="auto"/>
            <w:tcMar>
              <w:top w:w="0" w:type="dxa"/>
              <w:left w:w="45" w:type="dxa"/>
              <w:bottom w:w="0" w:type="dxa"/>
              <w:right w:w="45" w:type="dxa"/>
            </w:tcMar>
            <w:vAlign w:val="center"/>
            <w:hideMark/>
          </w:tcPr>
          <w:p w14:paraId="15FDCCFB" w14:textId="77777777" w:rsidR="004267A4" w:rsidRPr="004267A4" w:rsidRDefault="004267A4" w:rsidP="00AE1B4E">
            <w:pPr>
              <w:jc w:val="center"/>
              <w:rPr>
                <w:rFonts w:asciiTheme="minorHAnsi" w:hAnsiTheme="minorHAnsi" w:cstheme="minorHAnsi"/>
                <w:lang w:eastAsia="ru-RU"/>
              </w:rPr>
            </w:pPr>
            <w:r w:rsidRPr="004267A4">
              <w:rPr>
                <w:rFonts w:asciiTheme="minorHAnsi" w:hAnsiTheme="minorHAnsi" w:cstheme="minorHAnsi"/>
                <w:lang w:eastAsia="ru-RU"/>
              </w:rPr>
              <w:t>Yes</w:t>
            </w:r>
          </w:p>
        </w:tc>
        <w:tc>
          <w:tcPr>
            <w:tcW w:w="0" w:type="auto"/>
            <w:tcMar>
              <w:top w:w="0" w:type="dxa"/>
              <w:left w:w="45" w:type="dxa"/>
              <w:bottom w:w="0" w:type="dxa"/>
              <w:right w:w="45" w:type="dxa"/>
            </w:tcMar>
            <w:vAlign w:val="center"/>
            <w:hideMark/>
          </w:tcPr>
          <w:p w14:paraId="44AD792C" w14:textId="77777777" w:rsidR="004267A4" w:rsidRPr="004267A4" w:rsidRDefault="004267A4" w:rsidP="00AE1B4E">
            <w:pPr>
              <w:jc w:val="center"/>
              <w:rPr>
                <w:rFonts w:asciiTheme="minorHAnsi" w:hAnsiTheme="minorHAnsi" w:cstheme="minorHAnsi"/>
                <w:lang w:eastAsia="ru-RU"/>
              </w:rPr>
            </w:pPr>
            <w:r w:rsidRPr="004267A4">
              <w:rPr>
                <w:rFonts w:asciiTheme="minorHAnsi" w:hAnsiTheme="minorHAnsi" w:cstheme="minorHAnsi"/>
                <w:lang w:eastAsia="ru-RU"/>
              </w:rPr>
              <w:t>Yes</w:t>
            </w:r>
          </w:p>
        </w:tc>
        <w:tc>
          <w:tcPr>
            <w:tcW w:w="0" w:type="auto"/>
            <w:tcMar>
              <w:top w:w="0" w:type="dxa"/>
              <w:left w:w="45" w:type="dxa"/>
              <w:bottom w:w="0" w:type="dxa"/>
              <w:right w:w="45" w:type="dxa"/>
            </w:tcMar>
            <w:vAlign w:val="center"/>
            <w:hideMark/>
          </w:tcPr>
          <w:p w14:paraId="4E0E6B78" w14:textId="77777777" w:rsidR="004267A4" w:rsidRPr="004267A4" w:rsidRDefault="004267A4" w:rsidP="00AE1B4E">
            <w:pPr>
              <w:jc w:val="center"/>
              <w:rPr>
                <w:rFonts w:asciiTheme="minorHAnsi" w:hAnsiTheme="minorHAnsi" w:cstheme="minorHAnsi"/>
                <w:lang w:eastAsia="ru-RU"/>
              </w:rPr>
            </w:pPr>
            <w:r w:rsidRPr="004267A4">
              <w:rPr>
                <w:rFonts w:asciiTheme="minorHAnsi" w:hAnsiTheme="minorHAnsi" w:cstheme="minorHAnsi"/>
                <w:lang w:eastAsia="ru-RU"/>
              </w:rPr>
              <w:t>Yes</w:t>
            </w:r>
          </w:p>
        </w:tc>
      </w:tr>
      <w:tr w:rsidR="004267A4" w:rsidRPr="004267A4" w14:paraId="15259AF3" w14:textId="77777777" w:rsidTr="004267A4">
        <w:trPr>
          <w:trHeight w:val="300"/>
        </w:trPr>
        <w:tc>
          <w:tcPr>
            <w:tcW w:w="0" w:type="auto"/>
            <w:tcMar>
              <w:top w:w="0" w:type="dxa"/>
              <w:left w:w="45" w:type="dxa"/>
              <w:bottom w:w="0" w:type="dxa"/>
              <w:right w:w="45" w:type="dxa"/>
            </w:tcMar>
            <w:vAlign w:val="center"/>
            <w:hideMark/>
          </w:tcPr>
          <w:p w14:paraId="4C87B4C3" w14:textId="77777777" w:rsidR="004267A4" w:rsidRPr="004267A4" w:rsidRDefault="004267A4" w:rsidP="00AE1B4E">
            <w:pPr>
              <w:rPr>
                <w:rFonts w:asciiTheme="minorHAnsi" w:hAnsiTheme="minorHAnsi" w:cstheme="minorHAnsi"/>
                <w:lang w:eastAsia="ru-RU"/>
              </w:rPr>
            </w:pPr>
            <w:proofErr w:type="spellStart"/>
            <w:r w:rsidRPr="004267A4">
              <w:rPr>
                <w:rFonts w:asciiTheme="minorHAnsi" w:hAnsiTheme="minorHAnsi" w:cstheme="minorHAnsi"/>
                <w:lang w:eastAsia="ru-RU"/>
              </w:rPr>
              <w:t>MultiSafepay</w:t>
            </w:r>
            <w:proofErr w:type="spellEnd"/>
            <w:r w:rsidRPr="004267A4">
              <w:rPr>
                <w:rFonts w:asciiTheme="minorHAnsi" w:hAnsiTheme="minorHAnsi" w:cstheme="minorHAnsi"/>
                <w:lang w:eastAsia="ru-RU"/>
              </w:rPr>
              <w:t xml:space="preserve"> ( </w:t>
            </w:r>
            <w:proofErr w:type="spellStart"/>
            <w:r w:rsidRPr="004267A4">
              <w:rPr>
                <w:rFonts w:asciiTheme="minorHAnsi" w:hAnsiTheme="minorHAnsi" w:cstheme="minorHAnsi"/>
                <w:lang w:eastAsia="ru-RU"/>
              </w:rPr>
              <w:t>iDEAL</w:t>
            </w:r>
            <w:proofErr w:type="spellEnd"/>
            <w:r w:rsidRPr="004267A4">
              <w:rPr>
                <w:rFonts w:asciiTheme="minorHAnsi" w:hAnsiTheme="minorHAnsi" w:cstheme="minorHAnsi"/>
                <w:lang w:eastAsia="ru-RU"/>
              </w:rPr>
              <w:t xml:space="preserve">, credit cards, </w:t>
            </w:r>
            <w:proofErr w:type="spellStart"/>
            <w:r w:rsidRPr="004267A4">
              <w:rPr>
                <w:rFonts w:asciiTheme="minorHAnsi" w:hAnsiTheme="minorHAnsi" w:cstheme="minorHAnsi"/>
                <w:lang w:eastAsia="ru-RU"/>
              </w:rPr>
              <w:t>Giropay</w:t>
            </w:r>
            <w:proofErr w:type="spellEnd"/>
            <w:r w:rsidRPr="004267A4">
              <w:rPr>
                <w:rFonts w:asciiTheme="minorHAnsi" w:hAnsiTheme="minorHAnsi" w:cstheme="minorHAnsi"/>
                <w:lang w:eastAsia="ru-RU"/>
              </w:rPr>
              <w:t xml:space="preserve">, </w:t>
            </w:r>
            <w:proofErr w:type="spellStart"/>
            <w:r w:rsidRPr="004267A4">
              <w:rPr>
                <w:rFonts w:asciiTheme="minorHAnsi" w:hAnsiTheme="minorHAnsi" w:cstheme="minorHAnsi"/>
                <w:lang w:eastAsia="ru-RU"/>
              </w:rPr>
              <w:t>DIRECTebanking</w:t>
            </w:r>
            <w:proofErr w:type="spellEnd"/>
            <w:r w:rsidRPr="004267A4">
              <w:rPr>
                <w:rFonts w:asciiTheme="minorHAnsi" w:hAnsiTheme="minorHAnsi" w:cstheme="minorHAnsi"/>
                <w:lang w:eastAsia="ru-RU"/>
              </w:rPr>
              <w:t xml:space="preserve">, </w:t>
            </w:r>
            <w:proofErr w:type="spellStart"/>
            <w:r w:rsidRPr="004267A4">
              <w:rPr>
                <w:rFonts w:asciiTheme="minorHAnsi" w:hAnsiTheme="minorHAnsi" w:cstheme="minorHAnsi"/>
                <w:lang w:eastAsia="ru-RU"/>
              </w:rPr>
              <w:t>etc</w:t>
            </w:r>
            <w:proofErr w:type="spellEnd"/>
            <w:r w:rsidRPr="004267A4">
              <w:rPr>
                <w:rFonts w:asciiTheme="minorHAnsi" w:hAnsiTheme="minorHAnsi" w:cstheme="minorHAnsi"/>
                <w:lang w:eastAsia="ru-RU"/>
              </w:rPr>
              <w:t>)</w:t>
            </w:r>
          </w:p>
        </w:tc>
        <w:tc>
          <w:tcPr>
            <w:tcW w:w="0" w:type="auto"/>
            <w:tcMar>
              <w:top w:w="0" w:type="dxa"/>
              <w:left w:w="45" w:type="dxa"/>
              <w:bottom w:w="0" w:type="dxa"/>
              <w:right w:w="45" w:type="dxa"/>
            </w:tcMar>
            <w:vAlign w:val="center"/>
            <w:hideMark/>
          </w:tcPr>
          <w:p w14:paraId="0D2E824C" w14:textId="77777777" w:rsidR="004267A4" w:rsidRPr="004267A4" w:rsidRDefault="004267A4" w:rsidP="00AE1B4E">
            <w:pPr>
              <w:jc w:val="center"/>
              <w:rPr>
                <w:rFonts w:asciiTheme="minorHAnsi" w:hAnsiTheme="minorHAnsi" w:cstheme="minorHAnsi"/>
                <w:lang w:eastAsia="ru-RU"/>
              </w:rPr>
            </w:pPr>
          </w:p>
        </w:tc>
        <w:tc>
          <w:tcPr>
            <w:tcW w:w="0" w:type="auto"/>
            <w:tcMar>
              <w:top w:w="0" w:type="dxa"/>
              <w:left w:w="45" w:type="dxa"/>
              <w:bottom w:w="0" w:type="dxa"/>
              <w:right w:w="45" w:type="dxa"/>
            </w:tcMar>
            <w:vAlign w:val="center"/>
            <w:hideMark/>
          </w:tcPr>
          <w:p w14:paraId="4C494ED6" w14:textId="77777777" w:rsidR="004267A4" w:rsidRPr="004267A4" w:rsidRDefault="004267A4" w:rsidP="00AE1B4E">
            <w:pPr>
              <w:jc w:val="center"/>
              <w:rPr>
                <w:rFonts w:asciiTheme="minorHAnsi" w:hAnsiTheme="minorHAnsi" w:cstheme="minorHAnsi"/>
                <w:lang w:eastAsia="ru-RU"/>
              </w:rPr>
            </w:pPr>
            <w:r w:rsidRPr="004267A4">
              <w:rPr>
                <w:rFonts w:asciiTheme="minorHAnsi" w:hAnsiTheme="minorHAnsi" w:cstheme="minorHAnsi"/>
                <w:lang w:eastAsia="ru-RU"/>
              </w:rPr>
              <w:t>Yes</w:t>
            </w:r>
          </w:p>
        </w:tc>
        <w:tc>
          <w:tcPr>
            <w:tcW w:w="0" w:type="auto"/>
            <w:tcMar>
              <w:top w:w="0" w:type="dxa"/>
              <w:left w:w="45" w:type="dxa"/>
              <w:bottom w:w="0" w:type="dxa"/>
              <w:right w:w="45" w:type="dxa"/>
            </w:tcMar>
            <w:vAlign w:val="center"/>
            <w:hideMark/>
          </w:tcPr>
          <w:p w14:paraId="33624E8B" w14:textId="77777777" w:rsidR="004267A4" w:rsidRPr="004267A4" w:rsidRDefault="004267A4" w:rsidP="00AE1B4E">
            <w:pPr>
              <w:jc w:val="center"/>
              <w:rPr>
                <w:rFonts w:asciiTheme="minorHAnsi" w:hAnsiTheme="minorHAnsi" w:cstheme="minorHAnsi"/>
                <w:lang w:eastAsia="ru-RU"/>
              </w:rPr>
            </w:pPr>
            <w:r w:rsidRPr="004267A4">
              <w:rPr>
                <w:rFonts w:asciiTheme="minorHAnsi" w:hAnsiTheme="minorHAnsi" w:cstheme="minorHAnsi"/>
                <w:lang w:eastAsia="ru-RU"/>
              </w:rPr>
              <w:t>Yes</w:t>
            </w:r>
          </w:p>
        </w:tc>
        <w:tc>
          <w:tcPr>
            <w:tcW w:w="0" w:type="auto"/>
            <w:tcMar>
              <w:top w:w="0" w:type="dxa"/>
              <w:left w:w="45" w:type="dxa"/>
              <w:bottom w:w="0" w:type="dxa"/>
              <w:right w:w="45" w:type="dxa"/>
            </w:tcMar>
            <w:vAlign w:val="center"/>
            <w:hideMark/>
          </w:tcPr>
          <w:p w14:paraId="5D6C0C6D" w14:textId="77777777" w:rsidR="004267A4" w:rsidRPr="004267A4" w:rsidRDefault="004267A4" w:rsidP="00AE1B4E">
            <w:pPr>
              <w:jc w:val="center"/>
              <w:rPr>
                <w:rFonts w:asciiTheme="minorHAnsi" w:hAnsiTheme="minorHAnsi" w:cstheme="minorHAnsi"/>
                <w:lang w:eastAsia="ru-RU"/>
              </w:rPr>
            </w:pPr>
            <w:r w:rsidRPr="004267A4">
              <w:rPr>
                <w:rFonts w:asciiTheme="minorHAnsi" w:hAnsiTheme="minorHAnsi" w:cstheme="minorHAnsi"/>
                <w:lang w:eastAsia="ru-RU"/>
              </w:rPr>
              <w:t>Yes</w:t>
            </w:r>
          </w:p>
        </w:tc>
      </w:tr>
      <w:tr w:rsidR="004267A4" w:rsidRPr="004267A4" w14:paraId="74C5C5E5" w14:textId="77777777" w:rsidTr="004267A4">
        <w:trPr>
          <w:trHeight w:val="300"/>
        </w:trPr>
        <w:tc>
          <w:tcPr>
            <w:tcW w:w="0" w:type="auto"/>
            <w:tcMar>
              <w:top w:w="0" w:type="dxa"/>
              <w:left w:w="45" w:type="dxa"/>
              <w:bottom w:w="0" w:type="dxa"/>
              <w:right w:w="45" w:type="dxa"/>
            </w:tcMar>
            <w:vAlign w:val="center"/>
            <w:hideMark/>
          </w:tcPr>
          <w:p w14:paraId="5EB61E96" w14:textId="77777777" w:rsidR="004267A4" w:rsidRPr="004267A4" w:rsidRDefault="004267A4" w:rsidP="00AE1B4E">
            <w:pPr>
              <w:rPr>
                <w:rFonts w:asciiTheme="minorHAnsi" w:hAnsiTheme="minorHAnsi" w:cstheme="minorHAnsi"/>
                <w:lang w:eastAsia="ru-RU"/>
              </w:rPr>
            </w:pPr>
            <w:r w:rsidRPr="004267A4">
              <w:rPr>
                <w:rFonts w:asciiTheme="minorHAnsi" w:hAnsiTheme="minorHAnsi" w:cstheme="minorHAnsi"/>
                <w:lang w:eastAsia="ru-RU"/>
              </w:rPr>
              <w:t>Network Merchants</w:t>
            </w:r>
          </w:p>
        </w:tc>
        <w:tc>
          <w:tcPr>
            <w:tcW w:w="0" w:type="auto"/>
            <w:tcMar>
              <w:top w:w="0" w:type="dxa"/>
              <w:left w:w="45" w:type="dxa"/>
              <w:bottom w:w="0" w:type="dxa"/>
              <w:right w:w="45" w:type="dxa"/>
            </w:tcMar>
            <w:vAlign w:val="center"/>
            <w:hideMark/>
          </w:tcPr>
          <w:p w14:paraId="0BC0572F" w14:textId="77777777" w:rsidR="004267A4" w:rsidRPr="004267A4" w:rsidRDefault="004267A4" w:rsidP="00AE1B4E">
            <w:pPr>
              <w:jc w:val="center"/>
              <w:rPr>
                <w:rFonts w:asciiTheme="minorHAnsi" w:hAnsiTheme="minorHAnsi" w:cstheme="minorHAnsi"/>
                <w:lang w:eastAsia="ru-RU"/>
              </w:rPr>
            </w:pPr>
          </w:p>
        </w:tc>
        <w:tc>
          <w:tcPr>
            <w:tcW w:w="0" w:type="auto"/>
            <w:tcMar>
              <w:top w:w="0" w:type="dxa"/>
              <w:left w:w="45" w:type="dxa"/>
              <w:bottom w:w="0" w:type="dxa"/>
              <w:right w:w="45" w:type="dxa"/>
            </w:tcMar>
            <w:vAlign w:val="center"/>
            <w:hideMark/>
          </w:tcPr>
          <w:p w14:paraId="6CDD4EC2" w14:textId="77777777" w:rsidR="004267A4" w:rsidRPr="004267A4" w:rsidRDefault="004267A4" w:rsidP="00AE1B4E">
            <w:pPr>
              <w:jc w:val="center"/>
              <w:rPr>
                <w:rFonts w:asciiTheme="minorHAnsi" w:hAnsiTheme="minorHAnsi" w:cstheme="minorHAnsi"/>
                <w:lang w:eastAsia="ru-RU"/>
              </w:rPr>
            </w:pPr>
            <w:r w:rsidRPr="004267A4">
              <w:rPr>
                <w:rFonts w:asciiTheme="minorHAnsi" w:hAnsiTheme="minorHAnsi" w:cstheme="minorHAnsi"/>
                <w:lang w:eastAsia="ru-RU"/>
              </w:rPr>
              <w:t>Yes</w:t>
            </w:r>
          </w:p>
        </w:tc>
        <w:tc>
          <w:tcPr>
            <w:tcW w:w="0" w:type="auto"/>
            <w:tcMar>
              <w:top w:w="0" w:type="dxa"/>
              <w:left w:w="45" w:type="dxa"/>
              <w:bottom w:w="0" w:type="dxa"/>
              <w:right w:w="45" w:type="dxa"/>
            </w:tcMar>
            <w:vAlign w:val="center"/>
            <w:hideMark/>
          </w:tcPr>
          <w:p w14:paraId="01235A86" w14:textId="77777777" w:rsidR="004267A4" w:rsidRPr="004267A4" w:rsidRDefault="004267A4" w:rsidP="00AE1B4E">
            <w:pPr>
              <w:jc w:val="center"/>
              <w:rPr>
                <w:rFonts w:asciiTheme="minorHAnsi" w:hAnsiTheme="minorHAnsi" w:cstheme="minorHAnsi"/>
                <w:lang w:eastAsia="ru-RU"/>
              </w:rPr>
            </w:pPr>
            <w:r w:rsidRPr="004267A4">
              <w:rPr>
                <w:rFonts w:asciiTheme="minorHAnsi" w:hAnsiTheme="minorHAnsi" w:cstheme="minorHAnsi"/>
                <w:lang w:eastAsia="ru-RU"/>
              </w:rPr>
              <w:t>Yes</w:t>
            </w:r>
          </w:p>
        </w:tc>
        <w:tc>
          <w:tcPr>
            <w:tcW w:w="0" w:type="auto"/>
            <w:tcMar>
              <w:top w:w="0" w:type="dxa"/>
              <w:left w:w="45" w:type="dxa"/>
              <w:bottom w:w="0" w:type="dxa"/>
              <w:right w:w="45" w:type="dxa"/>
            </w:tcMar>
            <w:vAlign w:val="center"/>
            <w:hideMark/>
          </w:tcPr>
          <w:p w14:paraId="4454657A" w14:textId="77777777" w:rsidR="004267A4" w:rsidRPr="004267A4" w:rsidRDefault="004267A4" w:rsidP="00AE1B4E">
            <w:pPr>
              <w:jc w:val="center"/>
              <w:rPr>
                <w:rFonts w:asciiTheme="minorHAnsi" w:hAnsiTheme="minorHAnsi" w:cstheme="minorHAnsi"/>
                <w:lang w:eastAsia="ru-RU"/>
              </w:rPr>
            </w:pPr>
            <w:r w:rsidRPr="004267A4">
              <w:rPr>
                <w:rFonts w:asciiTheme="minorHAnsi" w:hAnsiTheme="minorHAnsi" w:cstheme="minorHAnsi"/>
                <w:lang w:eastAsia="ru-RU"/>
              </w:rPr>
              <w:t>Yes</w:t>
            </w:r>
          </w:p>
        </w:tc>
      </w:tr>
      <w:tr w:rsidR="004267A4" w:rsidRPr="004267A4" w14:paraId="6809C755" w14:textId="77777777" w:rsidTr="004267A4">
        <w:trPr>
          <w:trHeight w:val="300"/>
        </w:trPr>
        <w:tc>
          <w:tcPr>
            <w:tcW w:w="0" w:type="auto"/>
            <w:tcMar>
              <w:top w:w="0" w:type="dxa"/>
              <w:left w:w="45" w:type="dxa"/>
              <w:bottom w:w="0" w:type="dxa"/>
              <w:right w:w="45" w:type="dxa"/>
            </w:tcMar>
            <w:vAlign w:val="center"/>
            <w:hideMark/>
          </w:tcPr>
          <w:p w14:paraId="6245DFEB" w14:textId="77777777" w:rsidR="004267A4" w:rsidRPr="004267A4" w:rsidRDefault="004267A4" w:rsidP="00AE1B4E">
            <w:pPr>
              <w:rPr>
                <w:rFonts w:asciiTheme="minorHAnsi" w:hAnsiTheme="minorHAnsi" w:cstheme="minorHAnsi"/>
                <w:lang w:eastAsia="ru-RU"/>
              </w:rPr>
            </w:pPr>
            <w:proofErr w:type="spellStart"/>
            <w:r w:rsidRPr="004267A4">
              <w:rPr>
                <w:rFonts w:asciiTheme="minorHAnsi" w:hAnsiTheme="minorHAnsi" w:cstheme="minorHAnsi"/>
                <w:lang w:eastAsia="ru-RU"/>
              </w:rPr>
              <w:t>Pag</w:t>
            </w:r>
            <w:proofErr w:type="spellEnd"/>
            <w:r w:rsidRPr="004267A4">
              <w:rPr>
                <w:rFonts w:asciiTheme="minorHAnsi" w:hAnsiTheme="minorHAnsi" w:cstheme="minorHAnsi"/>
                <w:lang w:eastAsia="ru-RU"/>
              </w:rPr>
              <w:t xml:space="preserve"> </w:t>
            </w:r>
            <w:proofErr w:type="spellStart"/>
            <w:r w:rsidRPr="004267A4">
              <w:rPr>
                <w:rFonts w:asciiTheme="minorHAnsi" w:hAnsiTheme="minorHAnsi" w:cstheme="minorHAnsi"/>
                <w:lang w:eastAsia="ru-RU"/>
              </w:rPr>
              <w:t>Seguro</w:t>
            </w:r>
            <w:proofErr w:type="spellEnd"/>
          </w:p>
        </w:tc>
        <w:tc>
          <w:tcPr>
            <w:tcW w:w="0" w:type="auto"/>
            <w:tcMar>
              <w:top w:w="0" w:type="dxa"/>
              <w:left w:w="45" w:type="dxa"/>
              <w:bottom w:w="0" w:type="dxa"/>
              <w:right w:w="45" w:type="dxa"/>
            </w:tcMar>
            <w:vAlign w:val="center"/>
            <w:hideMark/>
          </w:tcPr>
          <w:p w14:paraId="2DAC32C8" w14:textId="77777777" w:rsidR="004267A4" w:rsidRPr="004267A4" w:rsidRDefault="004267A4" w:rsidP="00AE1B4E">
            <w:pPr>
              <w:jc w:val="center"/>
              <w:rPr>
                <w:rFonts w:asciiTheme="minorHAnsi" w:hAnsiTheme="minorHAnsi" w:cstheme="minorHAnsi"/>
                <w:lang w:eastAsia="ru-RU"/>
              </w:rPr>
            </w:pPr>
          </w:p>
        </w:tc>
        <w:tc>
          <w:tcPr>
            <w:tcW w:w="0" w:type="auto"/>
            <w:tcMar>
              <w:top w:w="0" w:type="dxa"/>
              <w:left w:w="45" w:type="dxa"/>
              <w:bottom w:w="0" w:type="dxa"/>
              <w:right w:w="45" w:type="dxa"/>
            </w:tcMar>
            <w:vAlign w:val="center"/>
            <w:hideMark/>
          </w:tcPr>
          <w:p w14:paraId="4224F886" w14:textId="77777777" w:rsidR="004267A4" w:rsidRPr="004267A4" w:rsidRDefault="004267A4" w:rsidP="00AE1B4E">
            <w:pPr>
              <w:jc w:val="center"/>
              <w:rPr>
                <w:rFonts w:asciiTheme="minorHAnsi" w:hAnsiTheme="minorHAnsi" w:cstheme="minorHAnsi"/>
                <w:lang w:eastAsia="ru-RU"/>
              </w:rPr>
            </w:pPr>
            <w:r w:rsidRPr="004267A4">
              <w:rPr>
                <w:rFonts w:asciiTheme="minorHAnsi" w:hAnsiTheme="minorHAnsi" w:cstheme="minorHAnsi"/>
                <w:lang w:eastAsia="ru-RU"/>
              </w:rPr>
              <w:t>Yes</w:t>
            </w:r>
          </w:p>
        </w:tc>
        <w:tc>
          <w:tcPr>
            <w:tcW w:w="0" w:type="auto"/>
            <w:tcMar>
              <w:top w:w="0" w:type="dxa"/>
              <w:left w:w="45" w:type="dxa"/>
              <w:bottom w:w="0" w:type="dxa"/>
              <w:right w:w="45" w:type="dxa"/>
            </w:tcMar>
            <w:vAlign w:val="center"/>
            <w:hideMark/>
          </w:tcPr>
          <w:p w14:paraId="1F5F0CAA" w14:textId="77777777" w:rsidR="004267A4" w:rsidRPr="004267A4" w:rsidRDefault="004267A4" w:rsidP="00AE1B4E">
            <w:pPr>
              <w:jc w:val="center"/>
              <w:rPr>
                <w:rFonts w:asciiTheme="minorHAnsi" w:hAnsiTheme="minorHAnsi" w:cstheme="minorHAnsi"/>
                <w:lang w:eastAsia="ru-RU"/>
              </w:rPr>
            </w:pPr>
            <w:r w:rsidRPr="004267A4">
              <w:rPr>
                <w:rFonts w:asciiTheme="minorHAnsi" w:hAnsiTheme="minorHAnsi" w:cstheme="minorHAnsi"/>
                <w:lang w:eastAsia="ru-RU"/>
              </w:rPr>
              <w:t>Yes</w:t>
            </w:r>
          </w:p>
        </w:tc>
        <w:tc>
          <w:tcPr>
            <w:tcW w:w="0" w:type="auto"/>
            <w:tcMar>
              <w:top w:w="0" w:type="dxa"/>
              <w:left w:w="45" w:type="dxa"/>
              <w:bottom w:w="0" w:type="dxa"/>
              <w:right w:w="45" w:type="dxa"/>
            </w:tcMar>
            <w:vAlign w:val="center"/>
            <w:hideMark/>
          </w:tcPr>
          <w:p w14:paraId="1C75A363" w14:textId="77777777" w:rsidR="004267A4" w:rsidRPr="004267A4" w:rsidRDefault="004267A4" w:rsidP="00AE1B4E">
            <w:pPr>
              <w:jc w:val="center"/>
              <w:rPr>
                <w:rFonts w:asciiTheme="minorHAnsi" w:hAnsiTheme="minorHAnsi" w:cstheme="minorHAnsi"/>
                <w:lang w:eastAsia="ru-RU"/>
              </w:rPr>
            </w:pPr>
            <w:r w:rsidRPr="004267A4">
              <w:rPr>
                <w:rFonts w:asciiTheme="minorHAnsi" w:hAnsiTheme="minorHAnsi" w:cstheme="minorHAnsi"/>
                <w:lang w:eastAsia="ru-RU"/>
              </w:rPr>
              <w:t>Yes</w:t>
            </w:r>
          </w:p>
        </w:tc>
      </w:tr>
      <w:tr w:rsidR="004267A4" w:rsidRPr="004267A4" w14:paraId="034CB17F" w14:textId="77777777" w:rsidTr="004267A4">
        <w:trPr>
          <w:trHeight w:val="300"/>
        </w:trPr>
        <w:tc>
          <w:tcPr>
            <w:tcW w:w="0" w:type="auto"/>
            <w:tcMar>
              <w:top w:w="0" w:type="dxa"/>
              <w:left w:w="45" w:type="dxa"/>
              <w:bottom w:w="0" w:type="dxa"/>
              <w:right w:w="45" w:type="dxa"/>
            </w:tcMar>
            <w:vAlign w:val="center"/>
            <w:hideMark/>
          </w:tcPr>
          <w:p w14:paraId="5A30F4D3" w14:textId="77777777" w:rsidR="004267A4" w:rsidRPr="004267A4" w:rsidRDefault="004267A4" w:rsidP="00AE1B4E">
            <w:pPr>
              <w:rPr>
                <w:rFonts w:asciiTheme="minorHAnsi" w:hAnsiTheme="minorHAnsi" w:cstheme="minorHAnsi"/>
                <w:lang w:eastAsia="ru-RU"/>
              </w:rPr>
            </w:pPr>
            <w:proofErr w:type="spellStart"/>
            <w:r w:rsidRPr="004267A4">
              <w:rPr>
                <w:rFonts w:asciiTheme="minorHAnsi" w:hAnsiTheme="minorHAnsi" w:cstheme="minorHAnsi"/>
                <w:lang w:eastAsia="ru-RU"/>
              </w:rPr>
              <w:t>Payeezy</w:t>
            </w:r>
            <w:proofErr w:type="spellEnd"/>
          </w:p>
        </w:tc>
        <w:tc>
          <w:tcPr>
            <w:tcW w:w="0" w:type="auto"/>
            <w:tcMar>
              <w:top w:w="0" w:type="dxa"/>
              <w:left w:w="45" w:type="dxa"/>
              <w:bottom w:w="0" w:type="dxa"/>
              <w:right w:w="45" w:type="dxa"/>
            </w:tcMar>
            <w:vAlign w:val="center"/>
            <w:hideMark/>
          </w:tcPr>
          <w:p w14:paraId="232D208A" w14:textId="77777777" w:rsidR="004267A4" w:rsidRPr="004267A4" w:rsidRDefault="004267A4" w:rsidP="00AE1B4E">
            <w:pPr>
              <w:jc w:val="center"/>
              <w:rPr>
                <w:rFonts w:asciiTheme="minorHAnsi" w:hAnsiTheme="minorHAnsi" w:cstheme="minorHAnsi"/>
                <w:lang w:eastAsia="ru-RU"/>
              </w:rPr>
            </w:pPr>
          </w:p>
        </w:tc>
        <w:tc>
          <w:tcPr>
            <w:tcW w:w="0" w:type="auto"/>
            <w:tcMar>
              <w:top w:w="0" w:type="dxa"/>
              <w:left w:w="45" w:type="dxa"/>
              <w:bottom w:w="0" w:type="dxa"/>
              <w:right w:w="45" w:type="dxa"/>
            </w:tcMar>
            <w:vAlign w:val="center"/>
            <w:hideMark/>
          </w:tcPr>
          <w:p w14:paraId="15461877" w14:textId="77777777" w:rsidR="004267A4" w:rsidRPr="004267A4" w:rsidRDefault="004267A4" w:rsidP="00AE1B4E">
            <w:pPr>
              <w:jc w:val="center"/>
              <w:rPr>
                <w:rFonts w:asciiTheme="minorHAnsi" w:hAnsiTheme="minorHAnsi" w:cstheme="minorHAnsi"/>
                <w:lang w:eastAsia="ru-RU"/>
              </w:rPr>
            </w:pPr>
            <w:r w:rsidRPr="004267A4">
              <w:rPr>
                <w:rFonts w:asciiTheme="minorHAnsi" w:hAnsiTheme="minorHAnsi" w:cstheme="minorHAnsi"/>
                <w:lang w:eastAsia="ru-RU"/>
              </w:rPr>
              <w:t>Yes</w:t>
            </w:r>
          </w:p>
        </w:tc>
        <w:tc>
          <w:tcPr>
            <w:tcW w:w="0" w:type="auto"/>
            <w:tcMar>
              <w:top w:w="0" w:type="dxa"/>
              <w:left w:w="45" w:type="dxa"/>
              <w:bottom w:w="0" w:type="dxa"/>
              <w:right w:w="45" w:type="dxa"/>
            </w:tcMar>
            <w:vAlign w:val="center"/>
            <w:hideMark/>
          </w:tcPr>
          <w:p w14:paraId="3D2547E6" w14:textId="77777777" w:rsidR="004267A4" w:rsidRPr="004267A4" w:rsidRDefault="004267A4" w:rsidP="00AE1B4E">
            <w:pPr>
              <w:jc w:val="center"/>
              <w:rPr>
                <w:rFonts w:asciiTheme="minorHAnsi" w:hAnsiTheme="minorHAnsi" w:cstheme="minorHAnsi"/>
                <w:lang w:eastAsia="ru-RU"/>
              </w:rPr>
            </w:pPr>
            <w:r w:rsidRPr="004267A4">
              <w:rPr>
                <w:rFonts w:asciiTheme="minorHAnsi" w:hAnsiTheme="minorHAnsi" w:cstheme="minorHAnsi"/>
                <w:lang w:eastAsia="ru-RU"/>
              </w:rPr>
              <w:t>Yes</w:t>
            </w:r>
          </w:p>
        </w:tc>
        <w:tc>
          <w:tcPr>
            <w:tcW w:w="0" w:type="auto"/>
            <w:tcMar>
              <w:top w:w="0" w:type="dxa"/>
              <w:left w:w="45" w:type="dxa"/>
              <w:bottom w:w="0" w:type="dxa"/>
              <w:right w:w="45" w:type="dxa"/>
            </w:tcMar>
            <w:vAlign w:val="center"/>
            <w:hideMark/>
          </w:tcPr>
          <w:p w14:paraId="5A442502" w14:textId="77777777" w:rsidR="004267A4" w:rsidRPr="004267A4" w:rsidRDefault="004267A4" w:rsidP="00AE1B4E">
            <w:pPr>
              <w:jc w:val="center"/>
              <w:rPr>
                <w:rFonts w:asciiTheme="minorHAnsi" w:hAnsiTheme="minorHAnsi" w:cstheme="minorHAnsi"/>
                <w:lang w:eastAsia="ru-RU"/>
              </w:rPr>
            </w:pPr>
            <w:r w:rsidRPr="004267A4">
              <w:rPr>
                <w:rFonts w:asciiTheme="minorHAnsi" w:hAnsiTheme="minorHAnsi" w:cstheme="minorHAnsi"/>
                <w:lang w:eastAsia="ru-RU"/>
              </w:rPr>
              <w:t>Yes</w:t>
            </w:r>
          </w:p>
        </w:tc>
      </w:tr>
      <w:tr w:rsidR="004267A4" w:rsidRPr="004267A4" w14:paraId="409EF2FD" w14:textId="77777777" w:rsidTr="004267A4">
        <w:trPr>
          <w:trHeight w:val="300"/>
        </w:trPr>
        <w:tc>
          <w:tcPr>
            <w:tcW w:w="0" w:type="auto"/>
            <w:tcMar>
              <w:top w:w="0" w:type="dxa"/>
              <w:left w:w="45" w:type="dxa"/>
              <w:bottom w:w="0" w:type="dxa"/>
              <w:right w:w="45" w:type="dxa"/>
            </w:tcMar>
            <w:vAlign w:val="center"/>
            <w:hideMark/>
          </w:tcPr>
          <w:p w14:paraId="3041FA9A" w14:textId="77777777" w:rsidR="004267A4" w:rsidRPr="004267A4" w:rsidRDefault="004267A4" w:rsidP="00AE1B4E">
            <w:pPr>
              <w:rPr>
                <w:rFonts w:asciiTheme="minorHAnsi" w:hAnsiTheme="minorHAnsi" w:cstheme="minorHAnsi"/>
                <w:lang w:eastAsia="ru-RU"/>
              </w:rPr>
            </w:pPr>
            <w:proofErr w:type="spellStart"/>
            <w:r w:rsidRPr="004267A4">
              <w:rPr>
                <w:rFonts w:asciiTheme="minorHAnsi" w:hAnsiTheme="minorHAnsi" w:cstheme="minorHAnsi"/>
                <w:lang w:eastAsia="ru-RU"/>
              </w:rPr>
              <w:t>PayFast</w:t>
            </w:r>
            <w:proofErr w:type="spellEnd"/>
          </w:p>
        </w:tc>
        <w:tc>
          <w:tcPr>
            <w:tcW w:w="0" w:type="auto"/>
            <w:tcMar>
              <w:top w:w="0" w:type="dxa"/>
              <w:left w:w="45" w:type="dxa"/>
              <w:bottom w:w="0" w:type="dxa"/>
              <w:right w:w="45" w:type="dxa"/>
            </w:tcMar>
            <w:vAlign w:val="center"/>
            <w:hideMark/>
          </w:tcPr>
          <w:p w14:paraId="6E37B8E4" w14:textId="77777777" w:rsidR="004267A4" w:rsidRPr="004267A4" w:rsidRDefault="004267A4" w:rsidP="00AE1B4E">
            <w:pPr>
              <w:jc w:val="center"/>
              <w:rPr>
                <w:rFonts w:asciiTheme="minorHAnsi" w:hAnsiTheme="minorHAnsi" w:cstheme="minorHAnsi"/>
                <w:lang w:eastAsia="ru-RU"/>
              </w:rPr>
            </w:pPr>
          </w:p>
        </w:tc>
        <w:tc>
          <w:tcPr>
            <w:tcW w:w="0" w:type="auto"/>
            <w:tcMar>
              <w:top w:w="0" w:type="dxa"/>
              <w:left w:w="45" w:type="dxa"/>
              <w:bottom w:w="0" w:type="dxa"/>
              <w:right w:w="45" w:type="dxa"/>
            </w:tcMar>
            <w:vAlign w:val="center"/>
            <w:hideMark/>
          </w:tcPr>
          <w:p w14:paraId="6ABCF697" w14:textId="77777777" w:rsidR="004267A4" w:rsidRPr="004267A4" w:rsidRDefault="004267A4" w:rsidP="00AE1B4E">
            <w:pPr>
              <w:jc w:val="center"/>
              <w:rPr>
                <w:rFonts w:asciiTheme="minorHAnsi" w:hAnsiTheme="minorHAnsi" w:cstheme="minorHAnsi"/>
                <w:lang w:eastAsia="ru-RU"/>
              </w:rPr>
            </w:pPr>
            <w:r w:rsidRPr="004267A4">
              <w:rPr>
                <w:rFonts w:asciiTheme="minorHAnsi" w:hAnsiTheme="minorHAnsi" w:cstheme="minorHAnsi"/>
                <w:lang w:eastAsia="ru-RU"/>
              </w:rPr>
              <w:t>Yes</w:t>
            </w:r>
          </w:p>
        </w:tc>
        <w:tc>
          <w:tcPr>
            <w:tcW w:w="0" w:type="auto"/>
            <w:tcMar>
              <w:top w:w="0" w:type="dxa"/>
              <w:left w:w="45" w:type="dxa"/>
              <w:bottom w:w="0" w:type="dxa"/>
              <w:right w:w="45" w:type="dxa"/>
            </w:tcMar>
            <w:vAlign w:val="center"/>
            <w:hideMark/>
          </w:tcPr>
          <w:p w14:paraId="6E4CF11E" w14:textId="77777777" w:rsidR="004267A4" w:rsidRPr="004267A4" w:rsidRDefault="004267A4" w:rsidP="00AE1B4E">
            <w:pPr>
              <w:jc w:val="center"/>
              <w:rPr>
                <w:rFonts w:asciiTheme="minorHAnsi" w:hAnsiTheme="minorHAnsi" w:cstheme="minorHAnsi"/>
                <w:lang w:eastAsia="ru-RU"/>
              </w:rPr>
            </w:pPr>
            <w:r w:rsidRPr="004267A4">
              <w:rPr>
                <w:rFonts w:asciiTheme="minorHAnsi" w:hAnsiTheme="minorHAnsi" w:cstheme="minorHAnsi"/>
                <w:lang w:eastAsia="ru-RU"/>
              </w:rPr>
              <w:t>Yes</w:t>
            </w:r>
          </w:p>
        </w:tc>
        <w:tc>
          <w:tcPr>
            <w:tcW w:w="0" w:type="auto"/>
            <w:tcMar>
              <w:top w:w="0" w:type="dxa"/>
              <w:left w:w="45" w:type="dxa"/>
              <w:bottom w:w="0" w:type="dxa"/>
              <w:right w:w="45" w:type="dxa"/>
            </w:tcMar>
            <w:vAlign w:val="center"/>
            <w:hideMark/>
          </w:tcPr>
          <w:p w14:paraId="18CB0C2E" w14:textId="77777777" w:rsidR="004267A4" w:rsidRPr="004267A4" w:rsidRDefault="004267A4" w:rsidP="00AE1B4E">
            <w:pPr>
              <w:jc w:val="center"/>
              <w:rPr>
                <w:rFonts w:asciiTheme="minorHAnsi" w:hAnsiTheme="minorHAnsi" w:cstheme="minorHAnsi"/>
                <w:lang w:eastAsia="ru-RU"/>
              </w:rPr>
            </w:pPr>
            <w:r w:rsidRPr="004267A4">
              <w:rPr>
                <w:rFonts w:asciiTheme="minorHAnsi" w:hAnsiTheme="minorHAnsi" w:cstheme="minorHAnsi"/>
                <w:lang w:eastAsia="ru-RU"/>
              </w:rPr>
              <w:t>Yes</w:t>
            </w:r>
          </w:p>
        </w:tc>
      </w:tr>
      <w:tr w:rsidR="004267A4" w:rsidRPr="004267A4" w14:paraId="0D63DE77" w14:textId="77777777" w:rsidTr="004267A4">
        <w:trPr>
          <w:trHeight w:val="300"/>
        </w:trPr>
        <w:tc>
          <w:tcPr>
            <w:tcW w:w="0" w:type="auto"/>
            <w:tcMar>
              <w:top w:w="0" w:type="dxa"/>
              <w:left w:w="45" w:type="dxa"/>
              <w:bottom w:w="0" w:type="dxa"/>
              <w:right w:w="45" w:type="dxa"/>
            </w:tcMar>
            <w:vAlign w:val="center"/>
            <w:hideMark/>
          </w:tcPr>
          <w:p w14:paraId="2CDCA92E" w14:textId="77777777" w:rsidR="004267A4" w:rsidRPr="004267A4" w:rsidRDefault="004267A4" w:rsidP="00AE1B4E">
            <w:pPr>
              <w:rPr>
                <w:rFonts w:asciiTheme="minorHAnsi" w:hAnsiTheme="minorHAnsi" w:cstheme="minorHAnsi"/>
                <w:lang w:eastAsia="ru-RU"/>
              </w:rPr>
            </w:pPr>
            <w:proofErr w:type="spellStart"/>
            <w:r w:rsidRPr="004267A4">
              <w:rPr>
                <w:rFonts w:asciiTheme="minorHAnsi" w:hAnsiTheme="minorHAnsi" w:cstheme="minorHAnsi"/>
                <w:lang w:eastAsia="ru-RU"/>
              </w:rPr>
              <w:lastRenderedPageBreak/>
              <w:t>PayJunction</w:t>
            </w:r>
            <w:proofErr w:type="spellEnd"/>
          </w:p>
        </w:tc>
        <w:tc>
          <w:tcPr>
            <w:tcW w:w="0" w:type="auto"/>
            <w:tcMar>
              <w:top w:w="0" w:type="dxa"/>
              <w:left w:w="45" w:type="dxa"/>
              <w:bottom w:w="0" w:type="dxa"/>
              <w:right w:w="45" w:type="dxa"/>
            </w:tcMar>
            <w:vAlign w:val="center"/>
            <w:hideMark/>
          </w:tcPr>
          <w:p w14:paraId="28531850" w14:textId="77777777" w:rsidR="004267A4" w:rsidRPr="004267A4" w:rsidRDefault="004267A4" w:rsidP="00AE1B4E">
            <w:pPr>
              <w:jc w:val="center"/>
              <w:rPr>
                <w:rFonts w:asciiTheme="minorHAnsi" w:hAnsiTheme="minorHAnsi" w:cstheme="minorHAnsi"/>
                <w:lang w:eastAsia="ru-RU"/>
              </w:rPr>
            </w:pPr>
          </w:p>
        </w:tc>
        <w:tc>
          <w:tcPr>
            <w:tcW w:w="0" w:type="auto"/>
            <w:tcMar>
              <w:top w:w="0" w:type="dxa"/>
              <w:left w:w="45" w:type="dxa"/>
              <w:bottom w:w="0" w:type="dxa"/>
              <w:right w:w="45" w:type="dxa"/>
            </w:tcMar>
            <w:vAlign w:val="center"/>
            <w:hideMark/>
          </w:tcPr>
          <w:p w14:paraId="16D87D4C" w14:textId="77777777" w:rsidR="004267A4" w:rsidRPr="004267A4" w:rsidRDefault="004267A4" w:rsidP="00AE1B4E">
            <w:pPr>
              <w:jc w:val="center"/>
              <w:rPr>
                <w:rFonts w:asciiTheme="minorHAnsi" w:hAnsiTheme="minorHAnsi" w:cstheme="minorHAnsi"/>
                <w:lang w:eastAsia="ru-RU"/>
              </w:rPr>
            </w:pPr>
            <w:r w:rsidRPr="004267A4">
              <w:rPr>
                <w:rFonts w:asciiTheme="minorHAnsi" w:hAnsiTheme="minorHAnsi" w:cstheme="minorHAnsi"/>
                <w:lang w:eastAsia="ru-RU"/>
              </w:rPr>
              <w:t>Yes</w:t>
            </w:r>
          </w:p>
        </w:tc>
        <w:tc>
          <w:tcPr>
            <w:tcW w:w="0" w:type="auto"/>
            <w:tcMar>
              <w:top w:w="0" w:type="dxa"/>
              <w:left w:w="45" w:type="dxa"/>
              <w:bottom w:w="0" w:type="dxa"/>
              <w:right w:w="45" w:type="dxa"/>
            </w:tcMar>
            <w:vAlign w:val="center"/>
            <w:hideMark/>
          </w:tcPr>
          <w:p w14:paraId="0A4B83FC" w14:textId="77777777" w:rsidR="004267A4" w:rsidRPr="004267A4" w:rsidRDefault="004267A4" w:rsidP="00AE1B4E">
            <w:pPr>
              <w:jc w:val="center"/>
              <w:rPr>
                <w:rFonts w:asciiTheme="minorHAnsi" w:hAnsiTheme="minorHAnsi" w:cstheme="minorHAnsi"/>
                <w:lang w:eastAsia="ru-RU"/>
              </w:rPr>
            </w:pPr>
            <w:r w:rsidRPr="004267A4">
              <w:rPr>
                <w:rFonts w:asciiTheme="minorHAnsi" w:hAnsiTheme="minorHAnsi" w:cstheme="minorHAnsi"/>
                <w:lang w:eastAsia="ru-RU"/>
              </w:rPr>
              <w:t>Yes</w:t>
            </w:r>
          </w:p>
        </w:tc>
        <w:tc>
          <w:tcPr>
            <w:tcW w:w="0" w:type="auto"/>
            <w:tcMar>
              <w:top w:w="0" w:type="dxa"/>
              <w:left w:w="45" w:type="dxa"/>
              <w:bottom w:w="0" w:type="dxa"/>
              <w:right w:w="45" w:type="dxa"/>
            </w:tcMar>
            <w:vAlign w:val="center"/>
            <w:hideMark/>
          </w:tcPr>
          <w:p w14:paraId="0E1316F1" w14:textId="77777777" w:rsidR="004267A4" w:rsidRPr="004267A4" w:rsidRDefault="004267A4" w:rsidP="00AE1B4E">
            <w:pPr>
              <w:jc w:val="center"/>
              <w:rPr>
                <w:rFonts w:asciiTheme="minorHAnsi" w:hAnsiTheme="minorHAnsi" w:cstheme="minorHAnsi"/>
                <w:lang w:eastAsia="ru-RU"/>
              </w:rPr>
            </w:pPr>
            <w:r w:rsidRPr="004267A4">
              <w:rPr>
                <w:rFonts w:asciiTheme="minorHAnsi" w:hAnsiTheme="minorHAnsi" w:cstheme="minorHAnsi"/>
                <w:lang w:eastAsia="ru-RU"/>
              </w:rPr>
              <w:t>Yes</w:t>
            </w:r>
          </w:p>
        </w:tc>
      </w:tr>
      <w:tr w:rsidR="004267A4" w:rsidRPr="004267A4" w14:paraId="401D8FBF" w14:textId="77777777" w:rsidTr="004267A4">
        <w:trPr>
          <w:trHeight w:val="300"/>
        </w:trPr>
        <w:tc>
          <w:tcPr>
            <w:tcW w:w="0" w:type="auto"/>
            <w:tcMar>
              <w:top w:w="0" w:type="dxa"/>
              <w:left w:w="45" w:type="dxa"/>
              <w:bottom w:w="0" w:type="dxa"/>
              <w:right w:w="45" w:type="dxa"/>
            </w:tcMar>
            <w:vAlign w:val="center"/>
            <w:hideMark/>
          </w:tcPr>
          <w:p w14:paraId="4B5A3693" w14:textId="77777777" w:rsidR="004267A4" w:rsidRPr="004267A4" w:rsidRDefault="004267A4" w:rsidP="00AE1B4E">
            <w:pPr>
              <w:rPr>
                <w:rFonts w:asciiTheme="minorHAnsi" w:hAnsiTheme="minorHAnsi" w:cstheme="minorHAnsi"/>
                <w:lang w:eastAsia="ru-RU"/>
              </w:rPr>
            </w:pPr>
            <w:proofErr w:type="spellStart"/>
            <w:r w:rsidRPr="004267A4">
              <w:rPr>
                <w:rFonts w:asciiTheme="minorHAnsi" w:hAnsiTheme="minorHAnsi" w:cstheme="minorHAnsi"/>
                <w:lang w:eastAsia="ru-RU"/>
              </w:rPr>
              <w:t>PayLeap</w:t>
            </w:r>
            <w:proofErr w:type="spellEnd"/>
          </w:p>
        </w:tc>
        <w:tc>
          <w:tcPr>
            <w:tcW w:w="0" w:type="auto"/>
            <w:tcMar>
              <w:top w:w="0" w:type="dxa"/>
              <w:left w:w="45" w:type="dxa"/>
              <w:bottom w:w="0" w:type="dxa"/>
              <w:right w:w="45" w:type="dxa"/>
            </w:tcMar>
            <w:vAlign w:val="center"/>
            <w:hideMark/>
          </w:tcPr>
          <w:p w14:paraId="5EEC79D8" w14:textId="77777777" w:rsidR="004267A4" w:rsidRPr="004267A4" w:rsidRDefault="004267A4" w:rsidP="00AE1B4E">
            <w:pPr>
              <w:jc w:val="center"/>
              <w:rPr>
                <w:rFonts w:asciiTheme="minorHAnsi" w:hAnsiTheme="minorHAnsi" w:cstheme="minorHAnsi"/>
                <w:lang w:eastAsia="ru-RU"/>
              </w:rPr>
            </w:pPr>
          </w:p>
        </w:tc>
        <w:tc>
          <w:tcPr>
            <w:tcW w:w="0" w:type="auto"/>
            <w:tcMar>
              <w:top w:w="0" w:type="dxa"/>
              <w:left w:w="45" w:type="dxa"/>
              <w:bottom w:w="0" w:type="dxa"/>
              <w:right w:w="45" w:type="dxa"/>
            </w:tcMar>
            <w:vAlign w:val="center"/>
            <w:hideMark/>
          </w:tcPr>
          <w:p w14:paraId="310B4882" w14:textId="77777777" w:rsidR="004267A4" w:rsidRPr="004267A4" w:rsidRDefault="004267A4" w:rsidP="00AE1B4E">
            <w:pPr>
              <w:jc w:val="center"/>
              <w:rPr>
                <w:rFonts w:asciiTheme="minorHAnsi" w:hAnsiTheme="minorHAnsi" w:cstheme="minorHAnsi"/>
                <w:lang w:eastAsia="ru-RU"/>
              </w:rPr>
            </w:pPr>
            <w:r w:rsidRPr="004267A4">
              <w:rPr>
                <w:rFonts w:asciiTheme="minorHAnsi" w:hAnsiTheme="minorHAnsi" w:cstheme="minorHAnsi"/>
                <w:lang w:eastAsia="ru-RU"/>
              </w:rPr>
              <w:t>Yes</w:t>
            </w:r>
          </w:p>
        </w:tc>
        <w:tc>
          <w:tcPr>
            <w:tcW w:w="0" w:type="auto"/>
            <w:tcMar>
              <w:top w:w="0" w:type="dxa"/>
              <w:left w:w="45" w:type="dxa"/>
              <w:bottom w:w="0" w:type="dxa"/>
              <w:right w:w="45" w:type="dxa"/>
            </w:tcMar>
            <w:vAlign w:val="center"/>
            <w:hideMark/>
          </w:tcPr>
          <w:p w14:paraId="18E9726E" w14:textId="77777777" w:rsidR="004267A4" w:rsidRPr="004267A4" w:rsidRDefault="004267A4" w:rsidP="00AE1B4E">
            <w:pPr>
              <w:jc w:val="center"/>
              <w:rPr>
                <w:rFonts w:asciiTheme="minorHAnsi" w:hAnsiTheme="minorHAnsi" w:cstheme="minorHAnsi"/>
                <w:lang w:eastAsia="ru-RU"/>
              </w:rPr>
            </w:pPr>
            <w:r w:rsidRPr="004267A4">
              <w:rPr>
                <w:rFonts w:asciiTheme="minorHAnsi" w:hAnsiTheme="minorHAnsi" w:cstheme="minorHAnsi"/>
                <w:lang w:eastAsia="ru-RU"/>
              </w:rPr>
              <w:t>Yes</w:t>
            </w:r>
          </w:p>
        </w:tc>
        <w:tc>
          <w:tcPr>
            <w:tcW w:w="0" w:type="auto"/>
            <w:tcMar>
              <w:top w:w="0" w:type="dxa"/>
              <w:left w:w="45" w:type="dxa"/>
              <w:bottom w:w="0" w:type="dxa"/>
              <w:right w:w="45" w:type="dxa"/>
            </w:tcMar>
            <w:vAlign w:val="center"/>
            <w:hideMark/>
          </w:tcPr>
          <w:p w14:paraId="4ED79936" w14:textId="77777777" w:rsidR="004267A4" w:rsidRPr="004267A4" w:rsidRDefault="004267A4" w:rsidP="00AE1B4E">
            <w:pPr>
              <w:jc w:val="center"/>
              <w:rPr>
                <w:rFonts w:asciiTheme="minorHAnsi" w:hAnsiTheme="minorHAnsi" w:cstheme="minorHAnsi"/>
                <w:lang w:eastAsia="ru-RU"/>
              </w:rPr>
            </w:pPr>
            <w:r w:rsidRPr="004267A4">
              <w:rPr>
                <w:rFonts w:asciiTheme="minorHAnsi" w:hAnsiTheme="minorHAnsi" w:cstheme="minorHAnsi"/>
                <w:lang w:eastAsia="ru-RU"/>
              </w:rPr>
              <w:t>Yes</w:t>
            </w:r>
          </w:p>
        </w:tc>
      </w:tr>
      <w:tr w:rsidR="004267A4" w:rsidRPr="004267A4" w14:paraId="20CA4CD4" w14:textId="77777777" w:rsidTr="004267A4">
        <w:trPr>
          <w:trHeight w:val="300"/>
        </w:trPr>
        <w:tc>
          <w:tcPr>
            <w:tcW w:w="0" w:type="auto"/>
            <w:tcMar>
              <w:top w:w="0" w:type="dxa"/>
              <w:left w:w="45" w:type="dxa"/>
              <w:bottom w:w="0" w:type="dxa"/>
              <w:right w:w="45" w:type="dxa"/>
            </w:tcMar>
            <w:vAlign w:val="center"/>
            <w:hideMark/>
          </w:tcPr>
          <w:p w14:paraId="49207824" w14:textId="77777777" w:rsidR="004267A4" w:rsidRPr="004267A4" w:rsidRDefault="004267A4" w:rsidP="00AE1B4E">
            <w:pPr>
              <w:rPr>
                <w:rFonts w:asciiTheme="minorHAnsi" w:hAnsiTheme="minorHAnsi" w:cstheme="minorHAnsi"/>
                <w:lang w:eastAsia="ru-RU"/>
              </w:rPr>
            </w:pPr>
            <w:proofErr w:type="spellStart"/>
            <w:r w:rsidRPr="004267A4">
              <w:rPr>
                <w:rFonts w:asciiTheme="minorHAnsi" w:hAnsiTheme="minorHAnsi" w:cstheme="minorHAnsi"/>
                <w:lang w:eastAsia="ru-RU"/>
              </w:rPr>
              <w:t>PayOnline</w:t>
            </w:r>
            <w:proofErr w:type="spellEnd"/>
            <w:r w:rsidRPr="004267A4">
              <w:rPr>
                <w:rFonts w:asciiTheme="minorHAnsi" w:hAnsiTheme="minorHAnsi" w:cstheme="minorHAnsi"/>
                <w:lang w:eastAsia="ru-RU"/>
              </w:rPr>
              <w:t xml:space="preserve"> System</w:t>
            </w:r>
          </w:p>
        </w:tc>
        <w:tc>
          <w:tcPr>
            <w:tcW w:w="0" w:type="auto"/>
            <w:tcMar>
              <w:top w:w="0" w:type="dxa"/>
              <w:left w:w="45" w:type="dxa"/>
              <w:bottom w:w="0" w:type="dxa"/>
              <w:right w:w="45" w:type="dxa"/>
            </w:tcMar>
            <w:vAlign w:val="center"/>
            <w:hideMark/>
          </w:tcPr>
          <w:p w14:paraId="7DADCA2D" w14:textId="77777777" w:rsidR="004267A4" w:rsidRPr="004267A4" w:rsidRDefault="004267A4" w:rsidP="00AE1B4E">
            <w:pPr>
              <w:jc w:val="center"/>
              <w:rPr>
                <w:rFonts w:asciiTheme="minorHAnsi" w:hAnsiTheme="minorHAnsi" w:cstheme="minorHAnsi"/>
                <w:lang w:eastAsia="ru-RU"/>
              </w:rPr>
            </w:pPr>
          </w:p>
        </w:tc>
        <w:tc>
          <w:tcPr>
            <w:tcW w:w="0" w:type="auto"/>
            <w:tcMar>
              <w:top w:w="0" w:type="dxa"/>
              <w:left w:w="45" w:type="dxa"/>
              <w:bottom w:w="0" w:type="dxa"/>
              <w:right w:w="45" w:type="dxa"/>
            </w:tcMar>
            <w:vAlign w:val="center"/>
            <w:hideMark/>
          </w:tcPr>
          <w:p w14:paraId="0F321D08" w14:textId="77777777" w:rsidR="004267A4" w:rsidRPr="004267A4" w:rsidRDefault="004267A4" w:rsidP="00AE1B4E">
            <w:pPr>
              <w:jc w:val="center"/>
              <w:rPr>
                <w:rFonts w:asciiTheme="minorHAnsi" w:hAnsiTheme="minorHAnsi" w:cstheme="minorHAnsi"/>
                <w:lang w:eastAsia="ru-RU"/>
              </w:rPr>
            </w:pPr>
            <w:r w:rsidRPr="004267A4">
              <w:rPr>
                <w:rFonts w:asciiTheme="minorHAnsi" w:hAnsiTheme="minorHAnsi" w:cstheme="minorHAnsi"/>
                <w:lang w:eastAsia="ru-RU"/>
              </w:rPr>
              <w:t>Yes</w:t>
            </w:r>
          </w:p>
        </w:tc>
        <w:tc>
          <w:tcPr>
            <w:tcW w:w="0" w:type="auto"/>
            <w:tcMar>
              <w:top w:w="0" w:type="dxa"/>
              <w:left w:w="45" w:type="dxa"/>
              <w:bottom w:w="0" w:type="dxa"/>
              <w:right w:w="45" w:type="dxa"/>
            </w:tcMar>
            <w:vAlign w:val="center"/>
            <w:hideMark/>
          </w:tcPr>
          <w:p w14:paraId="109078FA" w14:textId="77777777" w:rsidR="004267A4" w:rsidRPr="004267A4" w:rsidRDefault="004267A4" w:rsidP="00AE1B4E">
            <w:pPr>
              <w:jc w:val="center"/>
              <w:rPr>
                <w:rFonts w:asciiTheme="minorHAnsi" w:hAnsiTheme="minorHAnsi" w:cstheme="minorHAnsi"/>
                <w:lang w:eastAsia="ru-RU"/>
              </w:rPr>
            </w:pPr>
            <w:r w:rsidRPr="004267A4">
              <w:rPr>
                <w:rFonts w:asciiTheme="minorHAnsi" w:hAnsiTheme="minorHAnsi" w:cstheme="minorHAnsi"/>
                <w:lang w:eastAsia="ru-RU"/>
              </w:rPr>
              <w:t>Yes</w:t>
            </w:r>
          </w:p>
        </w:tc>
        <w:tc>
          <w:tcPr>
            <w:tcW w:w="0" w:type="auto"/>
            <w:tcMar>
              <w:top w:w="0" w:type="dxa"/>
              <w:left w:w="45" w:type="dxa"/>
              <w:bottom w:w="0" w:type="dxa"/>
              <w:right w:w="45" w:type="dxa"/>
            </w:tcMar>
            <w:vAlign w:val="center"/>
            <w:hideMark/>
          </w:tcPr>
          <w:p w14:paraId="117DC3B9" w14:textId="77777777" w:rsidR="004267A4" w:rsidRPr="004267A4" w:rsidRDefault="004267A4" w:rsidP="00AE1B4E">
            <w:pPr>
              <w:jc w:val="center"/>
              <w:rPr>
                <w:rFonts w:asciiTheme="minorHAnsi" w:hAnsiTheme="minorHAnsi" w:cstheme="minorHAnsi"/>
                <w:lang w:eastAsia="ru-RU"/>
              </w:rPr>
            </w:pPr>
            <w:r w:rsidRPr="004267A4">
              <w:rPr>
                <w:rFonts w:asciiTheme="minorHAnsi" w:hAnsiTheme="minorHAnsi" w:cstheme="minorHAnsi"/>
                <w:lang w:eastAsia="ru-RU"/>
              </w:rPr>
              <w:t>Yes</w:t>
            </w:r>
          </w:p>
        </w:tc>
      </w:tr>
      <w:tr w:rsidR="004267A4" w:rsidRPr="004267A4" w14:paraId="7C60672D" w14:textId="77777777" w:rsidTr="004267A4">
        <w:trPr>
          <w:trHeight w:val="300"/>
        </w:trPr>
        <w:tc>
          <w:tcPr>
            <w:tcW w:w="0" w:type="auto"/>
            <w:tcMar>
              <w:top w:w="0" w:type="dxa"/>
              <w:left w:w="45" w:type="dxa"/>
              <w:bottom w:w="0" w:type="dxa"/>
              <w:right w:w="45" w:type="dxa"/>
            </w:tcMar>
            <w:vAlign w:val="center"/>
            <w:hideMark/>
          </w:tcPr>
          <w:p w14:paraId="0BF21279" w14:textId="77777777" w:rsidR="004267A4" w:rsidRPr="004267A4" w:rsidRDefault="004267A4" w:rsidP="00AE1B4E">
            <w:pPr>
              <w:rPr>
                <w:rFonts w:asciiTheme="minorHAnsi" w:hAnsiTheme="minorHAnsi" w:cstheme="minorHAnsi"/>
                <w:lang w:eastAsia="ru-RU"/>
              </w:rPr>
            </w:pPr>
            <w:proofErr w:type="spellStart"/>
            <w:r w:rsidRPr="004267A4">
              <w:rPr>
                <w:rFonts w:asciiTheme="minorHAnsi" w:hAnsiTheme="minorHAnsi" w:cstheme="minorHAnsi"/>
                <w:lang w:eastAsia="ru-RU"/>
              </w:rPr>
              <w:t>Paytrail</w:t>
            </w:r>
            <w:proofErr w:type="spellEnd"/>
            <w:r w:rsidRPr="004267A4">
              <w:rPr>
                <w:rFonts w:asciiTheme="minorHAnsi" w:hAnsiTheme="minorHAnsi" w:cstheme="minorHAnsi"/>
                <w:lang w:eastAsia="ru-RU"/>
              </w:rPr>
              <w:t xml:space="preserve"> (former </w:t>
            </w:r>
            <w:proofErr w:type="spellStart"/>
            <w:r w:rsidRPr="004267A4">
              <w:rPr>
                <w:rFonts w:asciiTheme="minorHAnsi" w:hAnsiTheme="minorHAnsi" w:cstheme="minorHAnsi"/>
                <w:lang w:eastAsia="ru-RU"/>
              </w:rPr>
              <w:t>Suomen</w:t>
            </w:r>
            <w:proofErr w:type="spellEnd"/>
            <w:r w:rsidRPr="004267A4">
              <w:rPr>
                <w:rFonts w:asciiTheme="minorHAnsi" w:hAnsiTheme="minorHAnsi" w:cstheme="minorHAnsi"/>
                <w:lang w:eastAsia="ru-RU"/>
              </w:rPr>
              <w:t xml:space="preserve"> </w:t>
            </w:r>
            <w:proofErr w:type="spellStart"/>
            <w:r w:rsidRPr="004267A4">
              <w:rPr>
                <w:rFonts w:asciiTheme="minorHAnsi" w:hAnsiTheme="minorHAnsi" w:cstheme="minorHAnsi"/>
                <w:lang w:eastAsia="ru-RU"/>
              </w:rPr>
              <w:t>Verkkomaksut</w:t>
            </w:r>
            <w:proofErr w:type="spellEnd"/>
            <w:r w:rsidRPr="004267A4">
              <w:rPr>
                <w:rFonts w:asciiTheme="minorHAnsi" w:hAnsiTheme="minorHAnsi" w:cstheme="minorHAnsi"/>
                <w:lang w:eastAsia="ru-RU"/>
              </w:rPr>
              <w:t xml:space="preserve"> Oy)</w:t>
            </w:r>
          </w:p>
        </w:tc>
        <w:tc>
          <w:tcPr>
            <w:tcW w:w="0" w:type="auto"/>
            <w:tcMar>
              <w:top w:w="0" w:type="dxa"/>
              <w:left w:w="45" w:type="dxa"/>
              <w:bottom w:w="0" w:type="dxa"/>
              <w:right w:w="45" w:type="dxa"/>
            </w:tcMar>
            <w:vAlign w:val="center"/>
            <w:hideMark/>
          </w:tcPr>
          <w:p w14:paraId="60BB5AEF" w14:textId="77777777" w:rsidR="004267A4" w:rsidRPr="004267A4" w:rsidRDefault="004267A4" w:rsidP="00AE1B4E">
            <w:pPr>
              <w:jc w:val="center"/>
              <w:rPr>
                <w:rFonts w:asciiTheme="minorHAnsi" w:hAnsiTheme="minorHAnsi" w:cstheme="minorHAnsi"/>
                <w:lang w:eastAsia="ru-RU"/>
              </w:rPr>
            </w:pPr>
          </w:p>
        </w:tc>
        <w:tc>
          <w:tcPr>
            <w:tcW w:w="0" w:type="auto"/>
            <w:tcMar>
              <w:top w:w="0" w:type="dxa"/>
              <w:left w:w="45" w:type="dxa"/>
              <w:bottom w:w="0" w:type="dxa"/>
              <w:right w:w="45" w:type="dxa"/>
            </w:tcMar>
            <w:vAlign w:val="center"/>
            <w:hideMark/>
          </w:tcPr>
          <w:p w14:paraId="0E9C7EC2" w14:textId="77777777" w:rsidR="004267A4" w:rsidRPr="004267A4" w:rsidRDefault="004267A4" w:rsidP="00AE1B4E">
            <w:pPr>
              <w:jc w:val="center"/>
              <w:rPr>
                <w:rFonts w:asciiTheme="minorHAnsi" w:hAnsiTheme="minorHAnsi" w:cstheme="minorHAnsi"/>
                <w:lang w:eastAsia="ru-RU"/>
              </w:rPr>
            </w:pPr>
            <w:r w:rsidRPr="004267A4">
              <w:rPr>
                <w:rFonts w:asciiTheme="minorHAnsi" w:hAnsiTheme="minorHAnsi" w:cstheme="minorHAnsi"/>
                <w:lang w:eastAsia="ru-RU"/>
              </w:rPr>
              <w:t>Yes</w:t>
            </w:r>
          </w:p>
        </w:tc>
        <w:tc>
          <w:tcPr>
            <w:tcW w:w="0" w:type="auto"/>
            <w:tcMar>
              <w:top w:w="0" w:type="dxa"/>
              <w:left w:w="45" w:type="dxa"/>
              <w:bottom w:w="0" w:type="dxa"/>
              <w:right w:w="45" w:type="dxa"/>
            </w:tcMar>
            <w:vAlign w:val="center"/>
            <w:hideMark/>
          </w:tcPr>
          <w:p w14:paraId="24B79C97" w14:textId="77777777" w:rsidR="004267A4" w:rsidRPr="004267A4" w:rsidRDefault="004267A4" w:rsidP="00AE1B4E">
            <w:pPr>
              <w:jc w:val="center"/>
              <w:rPr>
                <w:rFonts w:asciiTheme="minorHAnsi" w:hAnsiTheme="minorHAnsi" w:cstheme="minorHAnsi"/>
                <w:lang w:eastAsia="ru-RU"/>
              </w:rPr>
            </w:pPr>
            <w:r w:rsidRPr="004267A4">
              <w:rPr>
                <w:rFonts w:asciiTheme="minorHAnsi" w:hAnsiTheme="minorHAnsi" w:cstheme="minorHAnsi"/>
                <w:lang w:eastAsia="ru-RU"/>
              </w:rPr>
              <w:t>Yes</w:t>
            </w:r>
          </w:p>
        </w:tc>
        <w:tc>
          <w:tcPr>
            <w:tcW w:w="0" w:type="auto"/>
            <w:tcMar>
              <w:top w:w="0" w:type="dxa"/>
              <w:left w:w="45" w:type="dxa"/>
              <w:bottom w:w="0" w:type="dxa"/>
              <w:right w:w="45" w:type="dxa"/>
            </w:tcMar>
            <w:vAlign w:val="center"/>
            <w:hideMark/>
          </w:tcPr>
          <w:p w14:paraId="32FF049A" w14:textId="77777777" w:rsidR="004267A4" w:rsidRPr="004267A4" w:rsidRDefault="004267A4" w:rsidP="00AE1B4E">
            <w:pPr>
              <w:jc w:val="center"/>
              <w:rPr>
                <w:rFonts w:asciiTheme="minorHAnsi" w:hAnsiTheme="minorHAnsi" w:cstheme="minorHAnsi"/>
                <w:lang w:eastAsia="ru-RU"/>
              </w:rPr>
            </w:pPr>
            <w:r w:rsidRPr="004267A4">
              <w:rPr>
                <w:rFonts w:asciiTheme="minorHAnsi" w:hAnsiTheme="minorHAnsi" w:cstheme="minorHAnsi"/>
                <w:lang w:eastAsia="ru-RU"/>
              </w:rPr>
              <w:t>Yes</w:t>
            </w:r>
          </w:p>
        </w:tc>
      </w:tr>
      <w:tr w:rsidR="004267A4" w:rsidRPr="004267A4" w14:paraId="4534B5BD" w14:textId="77777777" w:rsidTr="004267A4">
        <w:trPr>
          <w:trHeight w:val="300"/>
        </w:trPr>
        <w:tc>
          <w:tcPr>
            <w:tcW w:w="0" w:type="auto"/>
            <w:tcMar>
              <w:top w:w="0" w:type="dxa"/>
              <w:left w:w="45" w:type="dxa"/>
              <w:bottom w:w="0" w:type="dxa"/>
              <w:right w:w="45" w:type="dxa"/>
            </w:tcMar>
            <w:vAlign w:val="center"/>
            <w:hideMark/>
          </w:tcPr>
          <w:p w14:paraId="19632462" w14:textId="77777777" w:rsidR="004267A4" w:rsidRPr="004267A4" w:rsidRDefault="004267A4" w:rsidP="00AE1B4E">
            <w:pPr>
              <w:rPr>
                <w:rFonts w:asciiTheme="minorHAnsi" w:hAnsiTheme="minorHAnsi" w:cstheme="minorHAnsi"/>
                <w:lang w:eastAsia="ru-RU"/>
              </w:rPr>
            </w:pPr>
            <w:proofErr w:type="spellStart"/>
            <w:r w:rsidRPr="004267A4">
              <w:rPr>
                <w:rFonts w:asciiTheme="minorHAnsi" w:hAnsiTheme="minorHAnsi" w:cstheme="minorHAnsi"/>
                <w:lang w:eastAsia="ru-RU"/>
              </w:rPr>
              <w:t>PayU</w:t>
            </w:r>
            <w:proofErr w:type="spellEnd"/>
            <w:r w:rsidRPr="004267A4">
              <w:rPr>
                <w:rFonts w:asciiTheme="minorHAnsi" w:hAnsiTheme="minorHAnsi" w:cstheme="minorHAnsi"/>
                <w:lang w:eastAsia="ru-RU"/>
              </w:rPr>
              <w:t>: India</w:t>
            </w:r>
          </w:p>
        </w:tc>
        <w:tc>
          <w:tcPr>
            <w:tcW w:w="0" w:type="auto"/>
            <w:tcMar>
              <w:top w:w="0" w:type="dxa"/>
              <w:left w:w="45" w:type="dxa"/>
              <w:bottom w:w="0" w:type="dxa"/>
              <w:right w:w="45" w:type="dxa"/>
            </w:tcMar>
            <w:vAlign w:val="center"/>
            <w:hideMark/>
          </w:tcPr>
          <w:p w14:paraId="0B7780F9" w14:textId="77777777" w:rsidR="004267A4" w:rsidRPr="004267A4" w:rsidRDefault="004267A4" w:rsidP="00AE1B4E">
            <w:pPr>
              <w:jc w:val="center"/>
              <w:rPr>
                <w:rFonts w:asciiTheme="minorHAnsi" w:hAnsiTheme="minorHAnsi" w:cstheme="minorHAnsi"/>
                <w:lang w:eastAsia="ru-RU"/>
              </w:rPr>
            </w:pPr>
          </w:p>
        </w:tc>
        <w:tc>
          <w:tcPr>
            <w:tcW w:w="0" w:type="auto"/>
            <w:tcMar>
              <w:top w:w="0" w:type="dxa"/>
              <w:left w:w="45" w:type="dxa"/>
              <w:bottom w:w="0" w:type="dxa"/>
              <w:right w:w="45" w:type="dxa"/>
            </w:tcMar>
            <w:vAlign w:val="center"/>
            <w:hideMark/>
          </w:tcPr>
          <w:p w14:paraId="029B7ADF" w14:textId="77777777" w:rsidR="004267A4" w:rsidRPr="004267A4" w:rsidRDefault="004267A4" w:rsidP="00AE1B4E">
            <w:pPr>
              <w:jc w:val="center"/>
              <w:rPr>
                <w:rFonts w:asciiTheme="minorHAnsi" w:hAnsiTheme="minorHAnsi" w:cstheme="minorHAnsi"/>
                <w:lang w:eastAsia="ru-RU"/>
              </w:rPr>
            </w:pPr>
            <w:r w:rsidRPr="004267A4">
              <w:rPr>
                <w:rFonts w:asciiTheme="minorHAnsi" w:hAnsiTheme="minorHAnsi" w:cstheme="minorHAnsi"/>
                <w:lang w:eastAsia="ru-RU"/>
              </w:rPr>
              <w:t>Yes</w:t>
            </w:r>
          </w:p>
        </w:tc>
        <w:tc>
          <w:tcPr>
            <w:tcW w:w="0" w:type="auto"/>
            <w:tcMar>
              <w:top w:w="0" w:type="dxa"/>
              <w:left w:w="45" w:type="dxa"/>
              <w:bottom w:w="0" w:type="dxa"/>
              <w:right w:w="45" w:type="dxa"/>
            </w:tcMar>
            <w:vAlign w:val="center"/>
            <w:hideMark/>
          </w:tcPr>
          <w:p w14:paraId="21C56926" w14:textId="77777777" w:rsidR="004267A4" w:rsidRPr="004267A4" w:rsidRDefault="004267A4" w:rsidP="00AE1B4E">
            <w:pPr>
              <w:jc w:val="center"/>
              <w:rPr>
                <w:rFonts w:asciiTheme="minorHAnsi" w:hAnsiTheme="minorHAnsi" w:cstheme="minorHAnsi"/>
                <w:lang w:eastAsia="ru-RU"/>
              </w:rPr>
            </w:pPr>
            <w:r w:rsidRPr="004267A4">
              <w:rPr>
                <w:rFonts w:asciiTheme="minorHAnsi" w:hAnsiTheme="minorHAnsi" w:cstheme="minorHAnsi"/>
                <w:lang w:eastAsia="ru-RU"/>
              </w:rPr>
              <w:t>Yes</w:t>
            </w:r>
          </w:p>
        </w:tc>
        <w:tc>
          <w:tcPr>
            <w:tcW w:w="0" w:type="auto"/>
            <w:tcMar>
              <w:top w:w="0" w:type="dxa"/>
              <w:left w:w="45" w:type="dxa"/>
              <w:bottom w:w="0" w:type="dxa"/>
              <w:right w:w="45" w:type="dxa"/>
            </w:tcMar>
            <w:vAlign w:val="center"/>
            <w:hideMark/>
          </w:tcPr>
          <w:p w14:paraId="2D5F89C2" w14:textId="77777777" w:rsidR="004267A4" w:rsidRPr="004267A4" w:rsidRDefault="004267A4" w:rsidP="00AE1B4E">
            <w:pPr>
              <w:jc w:val="center"/>
              <w:rPr>
                <w:rFonts w:asciiTheme="minorHAnsi" w:hAnsiTheme="minorHAnsi" w:cstheme="minorHAnsi"/>
                <w:lang w:eastAsia="ru-RU"/>
              </w:rPr>
            </w:pPr>
            <w:r w:rsidRPr="004267A4">
              <w:rPr>
                <w:rFonts w:asciiTheme="minorHAnsi" w:hAnsiTheme="minorHAnsi" w:cstheme="minorHAnsi"/>
                <w:lang w:eastAsia="ru-RU"/>
              </w:rPr>
              <w:t>Yes</w:t>
            </w:r>
          </w:p>
        </w:tc>
      </w:tr>
      <w:tr w:rsidR="004267A4" w:rsidRPr="004267A4" w14:paraId="46E77245" w14:textId="77777777" w:rsidTr="004267A4">
        <w:trPr>
          <w:trHeight w:val="300"/>
        </w:trPr>
        <w:tc>
          <w:tcPr>
            <w:tcW w:w="0" w:type="auto"/>
            <w:tcMar>
              <w:top w:w="0" w:type="dxa"/>
              <w:left w:w="45" w:type="dxa"/>
              <w:bottom w:w="0" w:type="dxa"/>
              <w:right w:w="45" w:type="dxa"/>
            </w:tcMar>
            <w:vAlign w:val="center"/>
            <w:hideMark/>
          </w:tcPr>
          <w:p w14:paraId="122CDA78" w14:textId="77777777" w:rsidR="004267A4" w:rsidRPr="004267A4" w:rsidRDefault="004267A4" w:rsidP="00AE1B4E">
            <w:pPr>
              <w:rPr>
                <w:rFonts w:asciiTheme="minorHAnsi" w:hAnsiTheme="minorHAnsi" w:cstheme="minorHAnsi"/>
                <w:lang w:eastAsia="ru-RU"/>
              </w:rPr>
            </w:pPr>
            <w:r w:rsidRPr="004267A4">
              <w:rPr>
                <w:rFonts w:asciiTheme="minorHAnsi" w:hAnsiTheme="minorHAnsi" w:cstheme="minorHAnsi"/>
                <w:lang w:eastAsia="ru-RU"/>
              </w:rPr>
              <w:t>QIWI</w:t>
            </w:r>
          </w:p>
        </w:tc>
        <w:tc>
          <w:tcPr>
            <w:tcW w:w="0" w:type="auto"/>
            <w:tcMar>
              <w:top w:w="0" w:type="dxa"/>
              <w:left w:w="45" w:type="dxa"/>
              <w:bottom w:w="0" w:type="dxa"/>
              <w:right w:w="45" w:type="dxa"/>
            </w:tcMar>
            <w:vAlign w:val="center"/>
            <w:hideMark/>
          </w:tcPr>
          <w:p w14:paraId="5DC5FA05" w14:textId="77777777" w:rsidR="004267A4" w:rsidRPr="004267A4" w:rsidRDefault="004267A4" w:rsidP="00AE1B4E">
            <w:pPr>
              <w:jc w:val="center"/>
              <w:rPr>
                <w:rFonts w:asciiTheme="minorHAnsi" w:hAnsiTheme="minorHAnsi" w:cstheme="minorHAnsi"/>
                <w:lang w:eastAsia="ru-RU"/>
              </w:rPr>
            </w:pPr>
          </w:p>
        </w:tc>
        <w:tc>
          <w:tcPr>
            <w:tcW w:w="0" w:type="auto"/>
            <w:tcMar>
              <w:top w:w="0" w:type="dxa"/>
              <w:left w:w="45" w:type="dxa"/>
              <w:bottom w:w="0" w:type="dxa"/>
              <w:right w:w="45" w:type="dxa"/>
            </w:tcMar>
            <w:vAlign w:val="center"/>
            <w:hideMark/>
          </w:tcPr>
          <w:p w14:paraId="0F157626" w14:textId="77777777" w:rsidR="004267A4" w:rsidRPr="004267A4" w:rsidRDefault="004267A4" w:rsidP="00AE1B4E">
            <w:pPr>
              <w:jc w:val="center"/>
              <w:rPr>
                <w:rFonts w:asciiTheme="minorHAnsi" w:hAnsiTheme="minorHAnsi" w:cstheme="minorHAnsi"/>
                <w:lang w:eastAsia="ru-RU"/>
              </w:rPr>
            </w:pPr>
            <w:r w:rsidRPr="004267A4">
              <w:rPr>
                <w:rFonts w:asciiTheme="minorHAnsi" w:hAnsiTheme="minorHAnsi" w:cstheme="minorHAnsi"/>
                <w:lang w:eastAsia="ru-RU"/>
              </w:rPr>
              <w:t>Yes</w:t>
            </w:r>
          </w:p>
        </w:tc>
        <w:tc>
          <w:tcPr>
            <w:tcW w:w="0" w:type="auto"/>
            <w:tcMar>
              <w:top w:w="0" w:type="dxa"/>
              <w:left w:w="45" w:type="dxa"/>
              <w:bottom w:w="0" w:type="dxa"/>
              <w:right w:w="45" w:type="dxa"/>
            </w:tcMar>
            <w:vAlign w:val="center"/>
            <w:hideMark/>
          </w:tcPr>
          <w:p w14:paraId="45624B99" w14:textId="77777777" w:rsidR="004267A4" w:rsidRPr="004267A4" w:rsidRDefault="004267A4" w:rsidP="00AE1B4E">
            <w:pPr>
              <w:jc w:val="center"/>
              <w:rPr>
                <w:rFonts w:asciiTheme="minorHAnsi" w:hAnsiTheme="minorHAnsi" w:cstheme="minorHAnsi"/>
                <w:lang w:eastAsia="ru-RU"/>
              </w:rPr>
            </w:pPr>
            <w:r w:rsidRPr="004267A4">
              <w:rPr>
                <w:rFonts w:asciiTheme="minorHAnsi" w:hAnsiTheme="minorHAnsi" w:cstheme="minorHAnsi"/>
                <w:lang w:eastAsia="ru-RU"/>
              </w:rPr>
              <w:t>Yes</w:t>
            </w:r>
          </w:p>
        </w:tc>
        <w:tc>
          <w:tcPr>
            <w:tcW w:w="0" w:type="auto"/>
            <w:tcMar>
              <w:top w:w="0" w:type="dxa"/>
              <w:left w:w="45" w:type="dxa"/>
              <w:bottom w:w="0" w:type="dxa"/>
              <w:right w:w="45" w:type="dxa"/>
            </w:tcMar>
            <w:vAlign w:val="center"/>
            <w:hideMark/>
          </w:tcPr>
          <w:p w14:paraId="66FB0479" w14:textId="77777777" w:rsidR="004267A4" w:rsidRPr="004267A4" w:rsidRDefault="004267A4" w:rsidP="00AE1B4E">
            <w:pPr>
              <w:jc w:val="center"/>
              <w:rPr>
                <w:rFonts w:asciiTheme="minorHAnsi" w:hAnsiTheme="minorHAnsi" w:cstheme="minorHAnsi"/>
                <w:lang w:eastAsia="ru-RU"/>
              </w:rPr>
            </w:pPr>
            <w:r w:rsidRPr="004267A4">
              <w:rPr>
                <w:rFonts w:asciiTheme="minorHAnsi" w:hAnsiTheme="minorHAnsi" w:cstheme="minorHAnsi"/>
                <w:lang w:eastAsia="ru-RU"/>
              </w:rPr>
              <w:t>Yes</w:t>
            </w:r>
          </w:p>
        </w:tc>
      </w:tr>
      <w:tr w:rsidR="004267A4" w:rsidRPr="004267A4" w14:paraId="1431E228" w14:textId="77777777" w:rsidTr="004267A4">
        <w:trPr>
          <w:trHeight w:val="300"/>
        </w:trPr>
        <w:tc>
          <w:tcPr>
            <w:tcW w:w="0" w:type="auto"/>
            <w:tcMar>
              <w:top w:w="0" w:type="dxa"/>
              <w:left w:w="45" w:type="dxa"/>
              <w:bottom w:w="0" w:type="dxa"/>
              <w:right w:w="45" w:type="dxa"/>
            </w:tcMar>
            <w:vAlign w:val="center"/>
            <w:hideMark/>
          </w:tcPr>
          <w:p w14:paraId="38179284" w14:textId="77777777" w:rsidR="004267A4" w:rsidRPr="004267A4" w:rsidRDefault="004267A4" w:rsidP="00AE1B4E">
            <w:pPr>
              <w:rPr>
                <w:rFonts w:asciiTheme="minorHAnsi" w:hAnsiTheme="minorHAnsi" w:cstheme="minorHAnsi"/>
                <w:lang w:eastAsia="ru-RU"/>
              </w:rPr>
            </w:pPr>
            <w:proofErr w:type="spellStart"/>
            <w:r w:rsidRPr="004267A4">
              <w:rPr>
                <w:rFonts w:asciiTheme="minorHAnsi" w:hAnsiTheme="minorHAnsi" w:cstheme="minorHAnsi"/>
                <w:lang w:eastAsia="ru-RU"/>
              </w:rPr>
              <w:t>Realex</w:t>
            </w:r>
            <w:proofErr w:type="spellEnd"/>
            <w:r w:rsidRPr="004267A4">
              <w:rPr>
                <w:rFonts w:asciiTheme="minorHAnsi" w:hAnsiTheme="minorHAnsi" w:cstheme="minorHAnsi"/>
                <w:lang w:eastAsia="ru-RU"/>
              </w:rPr>
              <w:t xml:space="preserve"> Payments / Global Iris</w:t>
            </w:r>
          </w:p>
        </w:tc>
        <w:tc>
          <w:tcPr>
            <w:tcW w:w="0" w:type="auto"/>
            <w:tcMar>
              <w:top w:w="0" w:type="dxa"/>
              <w:left w:w="45" w:type="dxa"/>
              <w:bottom w:w="0" w:type="dxa"/>
              <w:right w:w="45" w:type="dxa"/>
            </w:tcMar>
            <w:vAlign w:val="center"/>
            <w:hideMark/>
          </w:tcPr>
          <w:p w14:paraId="7B5C966F" w14:textId="77777777" w:rsidR="004267A4" w:rsidRPr="004267A4" w:rsidRDefault="004267A4" w:rsidP="00AE1B4E">
            <w:pPr>
              <w:jc w:val="center"/>
              <w:rPr>
                <w:rFonts w:asciiTheme="minorHAnsi" w:hAnsiTheme="minorHAnsi" w:cstheme="minorHAnsi"/>
                <w:lang w:eastAsia="ru-RU"/>
              </w:rPr>
            </w:pPr>
          </w:p>
        </w:tc>
        <w:tc>
          <w:tcPr>
            <w:tcW w:w="0" w:type="auto"/>
            <w:tcMar>
              <w:top w:w="0" w:type="dxa"/>
              <w:left w:w="45" w:type="dxa"/>
              <w:bottom w:w="0" w:type="dxa"/>
              <w:right w:w="45" w:type="dxa"/>
            </w:tcMar>
            <w:vAlign w:val="center"/>
            <w:hideMark/>
          </w:tcPr>
          <w:p w14:paraId="2A042147" w14:textId="77777777" w:rsidR="004267A4" w:rsidRPr="004267A4" w:rsidRDefault="004267A4" w:rsidP="00AE1B4E">
            <w:pPr>
              <w:jc w:val="center"/>
              <w:rPr>
                <w:rFonts w:asciiTheme="minorHAnsi" w:hAnsiTheme="minorHAnsi" w:cstheme="minorHAnsi"/>
                <w:lang w:eastAsia="ru-RU"/>
              </w:rPr>
            </w:pPr>
            <w:r w:rsidRPr="004267A4">
              <w:rPr>
                <w:rFonts w:asciiTheme="minorHAnsi" w:hAnsiTheme="minorHAnsi" w:cstheme="minorHAnsi"/>
                <w:lang w:eastAsia="ru-RU"/>
              </w:rPr>
              <w:t>Yes</w:t>
            </w:r>
          </w:p>
        </w:tc>
        <w:tc>
          <w:tcPr>
            <w:tcW w:w="0" w:type="auto"/>
            <w:tcMar>
              <w:top w:w="0" w:type="dxa"/>
              <w:left w:w="45" w:type="dxa"/>
              <w:bottom w:w="0" w:type="dxa"/>
              <w:right w:w="45" w:type="dxa"/>
            </w:tcMar>
            <w:vAlign w:val="center"/>
            <w:hideMark/>
          </w:tcPr>
          <w:p w14:paraId="7B7D6B7E" w14:textId="77777777" w:rsidR="004267A4" w:rsidRPr="004267A4" w:rsidRDefault="004267A4" w:rsidP="00AE1B4E">
            <w:pPr>
              <w:jc w:val="center"/>
              <w:rPr>
                <w:rFonts w:asciiTheme="minorHAnsi" w:hAnsiTheme="minorHAnsi" w:cstheme="minorHAnsi"/>
                <w:lang w:eastAsia="ru-RU"/>
              </w:rPr>
            </w:pPr>
            <w:r w:rsidRPr="004267A4">
              <w:rPr>
                <w:rFonts w:asciiTheme="minorHAnsi" w:hAnsiTheme="minorHAnsi" w:cstheme="minorHAnsi"/>
                <w:lang w:eastAsia="ru-RU"/>
              </w:rPr>
              <w:t>Yes</w:t>
            </w:r>
          </w:p>
        </w:tc>
        <w:tc>
          <w:tcPr>
            <w:tcW w:w="0" w:type="auto"/>
            <w:tcMar>
              <w:top w:w="0" w:type="dxa"/>
              <w:left w:w="45" w:type="dxa"/>
              <w:bottom w:w="0" w:type="dxa"/>
              <w:right w:w="45" w:type="dxa"/>
            </w:tcMar>
            <w:vAlign w:val="center"/>
            <w:hideMark/>
          </w:tcPr>
          <w:p w14:paraId="1591C4A6" w14:textId="77777777" w:rsidR="004267A4" w:rsidRPr="004267A4" w:rsidRDefault="004267A4" w:rsidP="00AE1B4E">
            <w:pPr>
              <w:jc w:val="center"/>
              <w:rPr>
                <w:rFonts w:asciiTheme="minorHAnsi" w:hAnsiTheme="minorHAnsi" w:cstheme="minorHAnsi"/>
                <w:lang w:eastAsia="ru-RU"/>
              </w:rPr>
            </w:pPr>
            <w:r w:rsidRPr="004267A4">
              <w:rPr>
                <w:rFonts w:asciiTheme="minorHAnsi" w:hAnsiTheme="minorHAnsi" w:cstheme="minorHAnsi"/>
                <w:lang w:eastAsia="ru-RU"/>
              </w:rPr>
              <w:t>Yes</w:t>
            </w:r>
          </w:p>
        </w:tc>
      </w:tr>
      <w:tr w:rsidR="004267A4" w:rsidRPr="004267A4" w14:paraId="7E724124" w14:textId="77777777" w:rsidTr="004267A4">
        <w:trPr>
          <w:trHeight w:val="300"/>
        </w:trPr>
        <w:tc>
          <w:tcPr>
            <w:tcW w:w="0" w:type="auto"/>
            <w:tcMar>
              <w:top w:w="0" w:type="dxa"/>
              <w:left w:w="45" w:type="dxa"/>
              <w:bottom w:w="0" w:type="dxa"/>
              <w:right w:w="45" w:type="dxa"/>
            </w:tcMar>
            <w:vAlign w:val="center"/>
            <w:hideMark/>
          </w:tcPr>
          <w:p w14:paraId="58BDE7CE" w14:textId="77777777" w:rsidR="004267A4" w:rsidRPr="004267A4" w:rsidRDefault="004267A4" w:rsidP="00AE1B4E">
            <w:pPr>
              <w:rPr>
                <w:rFonts w:asciiTheme="minorHAnsi" w:hAnsiTheme="minorHAnsi" w:cstheme="minorHAnsi"/>
                <w:lang w:eastAsia="ru-RU"/>
              </w:rPr>
            </w:pPr>
            <w:proofErr w:type="spellStart"/>
            <w:r w:rsidRPr="004267A4">
              <w:rPr>
                <w:rFonts w:asciiTheme="minorHAnsi" w:hAnsiTheme="minorHAnsi" w:cstheme="minorHAnsi"/>
                <w:lang w:eastAsia="ru-RU"/>
              </w:rPr>
              <w:t>Robokassa</w:t>
            </w:r>
            <w:proofErr w:type="spellEnd"/>
            <w:r w:rsidRPr="004267A4">
              <w:rPr>
                <w:rFonts w:asciiTheme="minorHAnsi" w:hAnsiTheme="minorHAnsi" w:cstheme="minorHAnsi"/>
                <w:lang w:eastAsia="ru-RU"/>
              </w:rPr>
              <w:t xml:space="preserve"> (</w:t>
            </w:r>
            <w:proofErr w:type="spellStart"/>
            <w:r w:rsidRPr="004267A4">
              <w:rPr>
                <w:rFonts w:asciiTheme="minorHAnsi" w:hAnsiTheme="minorHAnsi" w:cstheme="minorHAnsi"/>
                <w:lang w:eastAsia="ru-RU"/>
              </w:rPr>
              <w:t>Webmoney</w:t>
            </w:r>
            <w:proofErr w:type="spellEnd"/>
            <w:r w:rsidRPr="004267A4">
              <w:rPr>
                <w:rFonts w:asciiTheme="minorHAnsi" w:hAnsiTheme="minorHAnsi" w:cstheme="minorHAnsi"/>
                <w:lang w:eastAsia="ru-RU"/>
              </w:rPr>
              <w:t xml:space="preserve">, </w:t>
            </w:r>
            <w:proofErr w:type="spellStart"/>
            <w:r w:rsidRPr="004267A4">
              <w:rPr>
                <w:rFonts w:asciiTheme="minorHAnsi" w:hAnsiTheme="minorHAnsi" w:cstheme="minorHAnsi"/>
                <w:lang w:eastAsia="ru-RU"/>
              </w:rPr>
              <w:t>Yandex.Money</w:t>
            </w:r>
            <w:proofErr w:type="spellEnd"/>
            <w:r w:rsidRPr="004267A4">
              <w:rPr>
                <w:rFonts w:asciiTheme="minorHAnsi" w:hAnsiTheme="minorHAnsi" w:cstheme="minorHAnsi"/>
                <w:lang w:eastAsia="ru-RU"/>
              </w:rPr>
              <w:t xml:space="preserve">, </w:t>
            </w:r>
            <w:proofErr w:type="spellStart"/>
            <w:r w:rsidRPr="004267A4">
              <w:rPr>
                <w:rFonts w:asciiTheme="minorHAnsi" w:hAnsiTheme="minorHAnsi" w:cstheme="minorHAnsi"/>
                <w:lang w:eastAsia="ru-RU"/>
              </w:rPr>
              <w:t>etc</w:t>
            </w:r>
            <w:proofErr w:type="spellEnd"/>
            <w:r w:rsidRPr="004267A4">
              <w:rPr>
                <w:rFonts w:asciiTheme="minorHAnsi" w:hAnsiTheme="minorHAnsi" w:cstheme="minorHAnsi"/>
                <w:lang w:eastAsia="ru-RU"/>
              </w:rPr>
              <w:t>)</w:t>
            </w:r>
          </w:p>
        </w:tc>
        <w:tc>
          <w:tcPr>
            <w:tcW w:w="0" w:type="auto"/>
            <w:tcMar>
              <w:top w:w="0" w:type="dxa"/>
              <w:left w:w="45" w:type="dxa"/>
              <w:bottom w:w="0" w:type="dxa"/>
              <w:right w:w="45" w:type="dxa"/>
            </w:tcMar>
            <w:vAlign w:val="center"/>
            <w:hideMark/>
          </w:tcPr>
          <w:p w14:paraId="0872AA6C" w14:textId="77777777" w:rsidR="004267A4" w:rsidRPr="004267A4" w:rsidRDefault="004267A4" w:rsidP="00AE1B4E">
            <w:pPr>
              <w:jc w:val="center"/>
              <w:rPr>
                <w:rFonts w:asciiTheme="minorHAnsi" w:hAnsiTheme="minorHAnsi" w:cstheme="minorHAnsi"/>
                <w:lang w:eastAsia="ru-RU"/>
              </w:rPr>
            </w:pPr>
          </w:p>
        </w:tc>
        <w:tc>
          <w:tcPr>
            <w:tcW w:w="0" w:type="auto"/>
            <w:tcMar>
              <w:top w:w="0" w:type="dxa"/>
              <w:left w:w="45" w:type="dxa"/>
              <w:bottom w:w="0" w:type="dxa"/>
              <w:right w:w="45" w:type="dxa"/>
            </w:tcMar>
            <w:vAlign w:val="center"/>
            <w:hideMark/>
          </w:tcPr>
          <w:p w14:paraId="3200A9E2" w14:textId="77777777" w:rsidR="004267A4" w:rsidRPr="004267A4" w:rsidRDefault="004267A4" w:rsidP="00AE1B4E">
            <w:pPr>
              <w:jc w:val="center"/>
              <w:rPr>
                <w:rFonts w:asciiTheme="minorHAnsi" w:hAnsiTheme="minorHAnsi" w:cstheme="minorHAnsi"/>
                <w:lang w:eastAsia="ru-RU"/>
              </w:rPr>
            </w:pPr>
            <w:r w:rsidRPr="004267A4">
              <w:rPr>
                <w:rFonts w:asciiTheme="minorHAnsi" w:hAnsiTheme="minorHAnsi" w:cstheme="minorHAnsi"/>
                <w:lang w:eastAsia="ru-RU"/>
              </w:rPr>
              <w:t>Yes</w:t>
            </w:r>
          </w:p>
        </w:tc>
        <w:tc>
          <w:tcPr>
            <w:tcW w:w="0" w:type="auto"/>
            <w:tcMar>
              <w:top w:w="0" w:type="dxa"/>
              <w:left w:w="45" w:type="dxa"/>
              <w:bottom w:w="0" w:type="dxa"/>
              <w:right w:w="45" w:type="dxa"/>
            </w:tcMar>
            <w:vAlign w:val="center"/>
            <w:hideMark/>
          </w:tcPr>
          <w:p w14:paraId="5E8202DD" w14:textId="77777777" w:rsidR="004267A4" w:rsidRPr="004267A4" w:rsidRDefault="004267A4" w:rsidP="00AE1B4E">
            <w:pPr>
              <w:jc w:val="center"/>
              <w:rPr>
                <w:rFonts w:asciiTheme="minorHAnsi" w:hAnsiTheme="minorHAnsi" w:cstheme="minorHAnsi"/>
                <w:lang w:eastAsia="ru-RU"/>
              </w:rPr>
            </w:pPr>
            <w:r w:rsidRPr="004267A4">
              <w:rPr>
                <w:rFonts w:asciiTheme="minorHAnsi" w:hAnsiTheme="minorHAnsi" w:cstheme="minorHAnsi"/>
                <w:lang w:eastAsia="ru-RU"/>
              </w:rPr>
              <w:t>Yes</w:t>
            </w:r>
          </w:p>
        </w:tc>
        <w:tc>
          <w:tcPr>
            <w:tcW w:w="0" w:type="auto"/>
            <w:tcMar>
              <w:top w:w="0" w:type="dxa"/>
              <w:left w:w="45" w:type="dxa"/>
              <w:bottom w:w="0" w:type="dxa"/>
              <w:right w:w="45" w:type="dxa"/>
            </w:tcMar>
            <w:vAlign w:val="center"/>
            <w:hideMark/>
          </w:tcPr>
          <w:p w14:paraId="3CB4C83B" w14:textId="77777777" w:rsidR="004267A4" w:rsidRPr="004267A4" w:rsidRDefault="004267A4" w:rsidP="00AE1B4E">
            <w:pPr>
              <w:jc w:val="center"/>
              <w:rPr>
                <w:rFonts w:asciiTheme="minorHAnsi" w:hAnsiTheme="minorHAnsi" w:cstheme="minorHAnsi"/>
                <w:lang w:eastAsia="ru-RU"/>
              </w:rPr>
            </w:pPr>
            <w:r w:rsidRPr="004267A4">
              <w:rPr>
                <w:rFonts w:asciiTheme="minorHAnsi" w:hAnsiTheme="minorHAnsi" w:cstheme="minorHAnsi"/>
                <w:lang w:eastAsia="ru-RU"/>
              </w:rPr>
              <w:t>Yes</w:t>
            </w:r>
          </w:p>
        </w:tc>
      </w:tr>
      <w:tr w:rsidR="004267A4" w:rsidRPr="004267A4" w14:paraId="7B9A595A" w14:textId="77777777" w:rsidTr="004267A4">
        <w:trPr>
          <w:trHeight w:val="300"/>
        </w:trPr>
        <w:tc>
          <w:tcPr>
            <w:tcW w:w="0" w:type="auto"/>
            <w:tcMar>
              <w:top w:w="0" w:type="dxa"/>
              <w:left w:w="45" w:type="dxa"/>
              <w:bottom w:w="0" w:type="dxa"/>
              <w:right w:w="45" w:type="dxa"/>
            </w:tcMar>
            <w:vAlign w:val="center"/>
            <w:hideMark/>
          </w:tcPr>
          <w:p w14:paraId="003A0DC0" w14:textId="77777777" w:rsidR="004267A4" w:rsidRPr="004267A4" w:rsidRDefault="004267A4" w:rsidP="00AE1B4E">
            <w:pPr>
              <w:rPr>
                <w:rFonts w:asciiTheme="minorHAnsi" w:hAnsiTheme="minorHAnsi" w:cstheme="minorHAnsi"/>
                <w:lang w:eastAsia="ru-RU"/>
              </w:rPr>
            </w:pPr>
            <w:r w:rsidRPr="004267A4">
              <w:rPr>
                <w:rFonts w:asciiTheme="minorHAnsi" w:hAnsiTheme="minorHAnsi" w:cstheme="minorHAnsi"/>
                <w:lang w:eastAsia="ru-RU"/>
              </w:rPr>
              <w:t>Sage Exchange US</w:t>
            </w:r>
          </w:p>
        </w:tc>
        <w:tc>
          <w:tcPr>
            <w:tcW w:w="0" w:type="auto"/>
            <w:tcMar>
              <w:top w:w="0" w:type="dxa"/>
              <w:left w:w="45" w:type="dxa"/>
              <w:bottom w:w="0" w:type="dxa"/>
              <w:right w:w="45" w:type="dxa"/>
            </w:tcMar>
            <w:vAlign w:val="center"/>
            <w:hideMark/>
          </w:tcPr>
          <w:p w14:paraId="4E2E220A" w14:textId="77777777" w:rsidR="004267A4" w:rsidRPr="004267A4" w:rsidRDefault="004267A4" w:rsidP="00AE1B4E">
            <w:pPr>
              <w:jc w:val="center"/>
              <w:rPr>
                <w:rFonts w:asciiTheme="minorHAnsi" w:hAnsiTheme="minorHAnsi" w:cstheme="minorHAnsi"/>
                <w:lang w:eastAsia="ru-RU"/>
              </w:rPr>
            </w:pPr>
          </w:p>
        </w:tc>
        <w:tc>
          <w:tcPr>
            <w:tcW w:w="0" w:type="auto"/>
            <w:tcMar>
              <w:top w:w="0" w:type="dxa"/>
              <w:left w:w="45" w:type="dxa"/>
              <w:bottom w:w="0" w:type="dxa"/>
              <w:right w:w="45" w:type="dxa"/>
            </w:tcMar>
            <w:vAlign w:val="center"/>
            <w:hideMark/>
          </w:tcPr>
          <w:p w14:paraId="5ADCC8AD" w14:textId="77777777" w:rsidR="004267A4" w:rsidRPr="004267A4" w:rsidRDefault="004267A4" w:rsidP="00AE1B4E">
            <w:pPr>
              <w:jc w:val="center"/>
              <w:rPr>
                <w:rFonts w:asciiTheme="minorHAnsi" w:hAnsiTheme="minorHAnsi" w:cstheme="minorHAnsi"/>
                <w:lang w:eastAsia="ru-RU"/>
              </w:rPr>
            </w:pPr>
            <w:r w:rsidRPr="004267A4">
              <w:rPr>
                <w:rFonts w:asciiTheme="minorHAnsi" w:hAnsiTheme="minorHAnsi" w:cstheme="minorHAnsi"/>
                <w:lang w:eastAsia="ru-RU"/>
              </w:rPr>
              <w:t>Yes</w:t>
            </w:r>
          </w:p>
        </w:tc>
        <w:tc>
          <w:tcPr>
            <w:tcW w:w="0" w:type="auto"/>
            <w:tcMar>
              <w:top w:w="0" w:type="dxa"/>
              <w:left w:w="45" w:type="dxa"/>
              <w:bottom w:w="0" w:type="dxa"/>
              <w:right w:w="45" w:type="dxa"/>
            </w:tcMar>
            <w:vAlign w:val="center"/>
            <w:hideMark/>
          </w:tcPr>
          <w:p w14:paraId="630B846A" w14:textId="77777777" w:rsidR="004267A4" w:rsidRPr="004267A4" w:rsidRDefault="004267A4" w:rsidP="00AE1B4E">
            <w:pPr>
              <w:jc w:val="center"/>
              <w:rPr>
                <w:rFonts w:asciiTheme="minorHAnsi" w:hAnsiTheme="minorHAnsi" w:cstheme="minorHAnsi"/>
                <w:lang w:eastAsia="ru-RU"/>
              </w:rPr>
            </w:pPr>
            <w:r w:rsidRPr="004267A4">
              <w:rPr>
                <w:rFonts w:asciiTheme="minorHAnsi" w:hAnsiTheme="minorHAnsi" w:cstheme="minorHAnsi"/>
                <w:lang w:eastAsia="ru-RU"/>
              </w:rPr>
              <w:t>Yes</w:t>
            </w:r>
          </w:p>
        </w:tc>
        <w:tc>
          <w:tcPr>
            <w:tcW w:w="0" w:type="auto"/>
            <w:tcMar>
              <w:top w:w="0" w:type="dxa"/>
              <w:left w:w="45" w:type="dxa"/>
              <w:bottom w:w="0" w:type="dxa"/>
              <w:right w:w="45" w:type="dxa"/>
            </w:tcMar>
            <w:vAlign w:val="center"/>
            <w:hideMark/>
          </w:tcPr>
          <w:p w14:paraId="4BE3C21B" w14:textId="77777777" w:rsidR="004267A4" w:rsidRPr="004267A4" w:rsidRDefault="004267A4" w:rsidP="00AE1B4E">
            <w:pPr>
              <w:jc w:val="center"/>
              <w:rPr>
                <w:rFonts w:asciiTheme="minorHAnsi" w:hAnsiTheme="minorHAnsi" w:cstheme="minorHAnsi"/>
                <w:lang w:eastAsia="ru-RU"/>
              </w:rPr>
            </w:pPr>
            <w:r w:rsidRPr="004267A4">
              <w:rPr>
                <w:rFonts w:asciiTheme="minorHAnsi" w:hAnsiTheme="minorHAnsi" w:cstheme="minorHAnsi"/>
                <w:lang w:eastAsia="ru-RU"/>
              </w:rPr>
              <w:t>Yes</w:t>
            </w:r>
          </w:p>
        </w:tc>
      </w:tr>
      <w:tr w:rsidR="004267A4" w:rsidRPr="004267A4" w14:paraId="529A316C" w14:textId="77777777" w:rsidTr="004267A4">
        <w:trPr>
          <w:trHeight w:val="300"/>
        </w:trPr>
        <w:tc>
          <w:tcPr>
            <w:tcW w:w="0" w:type="auto"/>
            <w:tcMar>
              <w:top w:w="0" w:type="dxa"/>
              <w:left w:w="45" w:type="dxa"/>
              <w:bottom w:w="0" w:type="dxa"/>
              <w:right w:w="45" w:type="dxa"/>
            </w:tcMar>
            <w:vAlign w:val="center"/>
            <w:hideMark/>
          </w:tcPr>
          <w:p w14:paraId="6B62BFD6" w14:textId="77777777" w:rsidR="004267A4" w:rsidRPr="004267A4" w:rsidRDefault="004267A4" w:rsidP="00AE1B4E">
            <w:pPr>
              <w:rPr>
                <w:rFonts w:asciiTheme="minorHAnsi" w:hAnsiTheme="minorHAnsi" w:cstheme="minorHAnsi"/>
                <w:lang w:eastAsia="ru-RU"/>
              </w:rPr>
            </w:pPr>
            <w:r w:rsidRPr="004267A4">
              <w:rPr>
                <w:rFonts w:asciiTheme="minorHAnsi" w:hAnsiTheme="minorHAnsi" w:cstheme="minorHAnsi"/>
                <w:lang w:eastAsia="ru-RU"/>
              </w:rPr>
              <w:t>Sage Pay UK</w:t>
            </w:r>
          </w:p>
        </w:tc>
        <w:tc>
          <w:tcPr>
            <w:tcW w:w="0" w:type="auto"/>
            <w:tcMar>
              <w:top w:w="0" w:type="dxa"/>
              <w:left w:w="45" w:type="dxa"/>
              <w:bottom w:w="0" w:type="dxa"/>
              <w:right w:w="45" w:type="dxa"/>
            </w:tcMar>
            <w:vAlign w:val="center"/>
            <w:hideMark/>
          </w:tcPr>
          <w:p w14:paraId="4666758B" w14:textId="77777777" w:rsidR="004267A4" w:rsidRPr="004267A4" w:rsidRDefault="004267A4" w:rsidP="00AE1B4E">
            <w:pPr>
              <w:jc w:val="center"/>
              <w:rPr>
                <w:rFonts w:asciiTheme="minorHAnsi" w:hAnsiTheme="minorHAnsi" w:cstheme="minorHAnsi"/>
                <w:lang w:eastAsia="ru-RU"/>
              </w:rPr>
            </w:pPr>
          </w:p>
        </w:tc>
        <w:tc>
          <w:tcPr>
            <w:tcW w:w="0" w:type="auto"/>
            <w:tcMar>
              <w:top w:w="0" w:type="dxa"/>
              <w:left w:w="45" w:type="dxa"/>
              <w:bottom w:w="0" w:type="dxa"/>
              <w:right w:w="45" w:type="dxa"/>
            </w:tcMar>
            <w:vAlign w:val="center"/>
            <w:hideMark/>
          </w:tcPr>
          <w:p w14:paraId="63B838A0" w14:textId="77777777" w:rsidR="004267A4" w:rsidRPr="004267A4" w:rsidRDefault="004267A4" w:rsidP="00AE1B4E">
            <w:pPr>
              <w:jc w:val="center"/>
              <w:rPr>
                <w:rFonts w:asciiTheme="minorHAnsi" w:hAnsiTheme="minorHAnsi" w:cstheme="minorHAnsi"/>
                <w:lang w:eastAsia="ru-RU"/>
              </w:rPr>
            </w:pPr>
            <w:r w:rsidRPr="004267A4">
              <w:rPr>
                <w:rFonts w:asciiTheme="minorHAnsi" w:hAnsiTheme="minorHAnsi" w:cstheme="minorHAnsi"/>
                <w:lang w:eastAsia="ru-RU"/>
              </w:rPr>
              <w:t>Yes</w:t>
            </w:r>
          </w:p>
        </w:tc>
        <w:tc>
          <w:tcPr>
            <w:tcW w:w="0" w:type="auto"/>
            <w:tcMar>
              <w:top w:w="0" w:type="dxa"/>
              <w:left w:w="45" w:type="dxa"/>
              <w:bottom w:w="0" w:type="dxa"/>
              <w:right w:w="45" w:type="dxa"/>
            </w:tcMar>
            <w:vAlign w:val="center"/>
            <w:hideMark/>
          </w:tcPr>
          <w:p w14:paraId="2D6137E1" w14:textId="77777777" w:rsidR="004267A4" w:rsidRPr="004267A4" w:rsidRDefault="004267A4" w:rsidP="00AE1B4E">
            <w:pPr>
              <w:jc w:val="center"/>
              <w:rPr>
                <w:rFonts w:asciiTheme="minorHAnsi" w:hAnsiTheme="minorHAnsi" w:cstheme="minorHAnsi"/>
                <w:lang w:eastAsia="ru-RU"/>
              </w:rPr>
            </w:pPr>
            <w:r w:rsidRPr="004267A4">
              <w:rPr>
                <w:rFonts w:asciiTheme="minorHAnsi" w:hAnsiTheme="minorHAnsi" w:cstheme="minorHAnsi"/>
                <w:lang w:eastAsia="ru-RU"/>
              </w:rPr>
              <w:t>Yes</w:t>
            </w:r>
          </w:p>
        </w:tc>
        <w:tc>
          <w:tcPr>
            <w:tcW w:w="0" w:type="auto"/>
            <w:tcMar>
              <w:top w:w="0" w:type="dxa"/>
              <w:left w:w="45" w:type="dxa"/>
              <w:bottom w:w="0" w:type="dxa"/>
              <w:right w:w="45" w:type="dxa"/>
            </w:tcMar>
            <w:vAlign w:val="center"/>
            <w:hideMark/>
          </w:tcPr>
          <w:p w14:paraId="05A97FD8" w14:textId="77777777" w:rsidR="004267A4" w:rsidRPr="004267A4" w:rsidRDefault="004267A4" w:rsidP="00AE1B4E">
            <w:pPr>
              <w:jc w:val="center"/>
              <w:rPr>
                <w:rFonts w:asciiTheme="minorHAnsi" w:hAnsiTheme="minorHAnsi" w:cstheme="minorHAnsi"/>
                <w:lang w:eastAsia="ru-RU"/>
              </w:rPr>
            </w:pPr>
            <w:r w:rsidRPr="004267A4">
              <w:rPr>
                <w:rFonts w:asciiTheme="minorHAnsi" w:hAnsiTheme="minorHAnsi" w:cstheme="minorHAnsi"/>
                <w:lang w:eastAsia="ru-RU"/>
              </w:rPr>
              <w:t>Yes</w:t>
            </w:r>
          </w:p>
        </w:tc>
      </w:tr>
      <w:tr w:rsidR="004267A4" w:rsidRPr="004267A4" w14:paraId="68F505B7" w14:textId="77777777" w:rsidTr="004267A4">
        <w:trPr>
          <w:trHeight w:val="300"/>
        </w:trPr>
        <w:tc>
          <w:tcPr>
            <w:tcW w:w="0" w:type="auto"/>
            <w:tcMar>
              <w:top w:w="0" w:type="dxa"/>
              <w:left w:w="45" w:type="dxa"/>
              <w:bottom w:w="0" w:type="dxa"/>
              <w:right w:w="45" w:type="dxa"/>
            </w:tcMar>
            <w:vAlign w:val="center"/>
            <w:hideMark/>
          </w:tcPr>
          <w:p w14:paraId="0066DFAB" w14:textId="77777777" w:rsidR="004267A4" w:rsidRPr="004267A4" w:rsidRDefault="004267A4" w:rsidP="00AE1B4E">
            <w:pPr>
              <w:rPr>
                <w:rFonts w:asciiTheme="minorHAnsi" w:hAnsiTheme="minorHAnsi" w:cstheme="minorHAnsi"/>
                <w:lang w:eastAsia="ru-RU"/>
              </w:rPr>
            </w:pPr>
            <w:proofErr w:type="spellStart"/>
            <w:r w:rsidRPr="004267A4">
              <w:rPr>
                <w:rFonts w:asciiTheme="minorHAnsi" w:hAnsiTheme="minorHAnsi" w:cstheme="minorHAnsi"/>
                <w:lang w:eastAsia="ru-RU"/>
              </w:rPr>
              <w:t>TransFirst</w:t>
            </w:r>
            <w:proofErr w:type="spellEnd"/>
            <w:r w:rsidRPr="004267A4">
              <w:rPr>
                <w:rFonts w:asciiTheme="minorHAnsi" w:hAnsiTheme="minorHAnsi" w:cstheme="minorHAnsi"/>
                <w:lang w:eastAsia="ru-RU"/>
              </w:rPr>
              <w:t xml:space="preserve"> Transaction Express</w:t>
            </w:r>
          </w:p>
        </w:tc>
        <w:tc>
          <w:tcPr>
            <w:tcW w:w="0" w:type="auto"/>
            <w:tcMar>
              <w:top w:w="0" w:type="dxa"/>
              <w:left w:w="45" w:type="dxa"/>
              <w:bottom w:w="0" w:type="dxa"/>
              <w:right w:w="45" w:type="dxa"/>
            </w:tcMar>
            <w:vAlign w:val="center"/>
            <w:hideMark/>
          </w:tcPr>
          <w:p w14:paraId="059F5806" w14:textId="77777777" w:rsidR="004267A4" w:rsidRPr="004267A4" w:rsidRDefault="004267A4" w:rsidP="00AE1B4E">
            <w:pPr>
              <w:jc w:val="center"/>
              <w:rPr>
                <w:rFonts w:asciiTheme="minorHAnsi" w:hAnsiTheme="minorHAnsi" w:cstheme="minorHAnsi"/>
                <w:lang w:eastAsia="ru-RU"/>
              </w:rPr>
            </w:pPr>
          </w:p>
        </w:tc>
        <w:tc>
          <w:tcPr>
            <w:tcW w:w="0" w:type="auto"/>
            <w:tcMar>
              <w:top w:w="0" w:type="dxa"/>
              <w:left w:w="45" w:type="dxa"/>
              <w:bottom w:w="0" w:type="dxa"/>
              <w:right w:w="45" w:type="dxa"/>
            </w:tcMar>
            <w:vAlign w:val="center"/>
            <w:hideMark/>
          </w:tcPr>
          <w:p w14:paraId="4D009ACC" w14:textId="77777777" w:rsidR="004267A4" w:rsidRPr="004267A4" w:rsidRDefault="004267A4" w:rsidP="00AE1B4E">
            <w:pPr>
              <w:jc w:val="center"/>
              <w:rPr>
                <w:rFonts w:asciiTheme="minorHAnsi" w:hAnsiTheme="minorHAnsi" w:cstheme="minorHAnsi"/>
                <w:lang w:eastAsia="ru-RU"/>
              </w:rPr>
            </w:pPr>
            <w:r w:rsidRPr="004267A4">
              <w:rPr>
                <w:rFonts w:asciiTheme="minorHAnsi" w:hAnsiTheme="minorHAnsi" w:cstheme="minorHAnsi"/>
                <w:lang w:eastAsia="ru-RU"/>
              </w:rPr>
              <w:t>Yes</w:t>
            </w:r>
          </w:p>
        </w:tc>
        <w:tc>
          <w:tcPr>
            <w:tcW w:w="0" w:type="auto"/>
            <w:tcMar>
              <w:top w:w="0" w:type="dxa"/>
              <w:left w:w="45" w:type="dxa"/>
              <w:bottom w:w="0" w:type="dxa"/>
              <w:right w:w="45" w:type="dxa"/>
            </w:tcMar>
            <w:vAlign w:val="center"/>
            <w:hideMark/>
          </w:tcPr>
          <w:p w14:paraId="2B3F6A4D" w14:textId="77777777" w:rsidR="004267A4" w:rsidRPr="004267A4" w:rsidRDefault="004267A4" w:rsidP="00AE1B4E">
            <w:pPr>
              <w:jc w:val="center"/>
              <w:rPr>
                <w:rFonts w:asciiTheme="minorHAnsi" w:hAnsiTheme="minorHAnsi" w:cstheme="minorHAnsi"/>
                <w:lang w:eastAsia="ru-RU"/>
              </w:rPr>
            </w:pPr>
            <w:r w:rsidRPr="004267A4">
              <w:rPr>
                <w:rFonts w:asciiTheme="minorHAnsi" w:hAnsiTheme="minorHAnsi" w:cstheme="minorHAnsi"/>
                <w:lang w:eastAsia="ru-RU"/>
              </w:rPr>
              <w:t>Yes</w:t>
            </w:r>
          </w:p>
        </w:tc>
        <w:tc>
          <w:tcPr>
            <w:tcW w:w="0" w:type="auto"/>
            <w:tcMar>
              <w:top w:w="0" w:type="dxa"/>
              <w:left w:w="45" w:type="dxa"/>
              <w:bottom w:w="0" w:type="dxa"/>
              <w:right w:w="45" w:type="dxa"/>
            </w:tcMar>
            <w:vAlign w:val="center"/>
            <w:hideMark/>
          </w:tcPr>
          <w:p w14:paraId="3ADDC5AB" w14:textId="77777777" w:rsidR="004267A4" w:rsidRPr="004267A4" w:rsidRDefault="004267A4" w:rsidP="00AE1B4E">
            <w:pPr>
              <w:jc w:val="center"/>
              <w:rPr>
                <w:rFonts w:asciiTheme="minorHAnsi" w:hAnsiTheme="minorHAnsi" w:cstheme="minorHAnsi"/>
                <w:lang w:eastAsia="ru-RU"/>
              </w:rPr>
            </w:pPr>
            <w:r w:rsidRPr="004267A4">
              <w:rPr>
                <w:rFonts w:asciiTheme="minorHAnsi" w:hAnsiTheme="minorHAnsi" w:cstheme="minorHAnsi"/>
                <w:lang w:eastAsia="ru-RU"/>
              </w:rPr>
              <w:t>Yes</w:t>
            </w:r>
          </w:p>
        </w:tc>
      </w:tr>
      <w:tr w:rsidR="004267A4" w:rsidRPr="004267A4" w14:paraId="735A231B" w14:textId="77777777" w:rsidTr="004267A4">
        <w:trPr>
          <w:trHeight w:val="300"/>
        </w:trPr>
        <w:tc>
          <w:tcPr>
            <w:tcW w:w="0" w:type="auto"/>
            <w:tcMar>
              <w:top w:w="0" w:type="dxa"/>
              <w:left w:w="45" w:type="dxa"/>
              <w:bottom w:w="0" w:type="dxa"/>
              <w:right w:w="45" w:type="dxa"/>
            </w:tcMar>
            <w:vAlign w:val="center"/>
            <w:hideMark/>
          </w:tcPr>
          <w:p w14:paraId="1AE91A18" w14:textId="77777777" w:rsidR="004267A4" w:rsidRPr="004267A4" w:rsidRDefault="004267A4" w:rsidP="00AE1B4E">
            <w:pPr>
              <w:rPr>
                <w:rFonts w:asciiTheme="minorHAnsi" w:hAnsiTheme="minorHAnsi" w:cstheme="minorHAnsi"/>
                <w:lang w:eastAsia="ru-RU"/>
              </w:rPr>
            </w:pPr>
            <w:r w:rsidRPr="004267A4">
              <w:rPr>
                <w:rFonts w:asciiTheme="minorHAnsi" w:hAnsiTheme="minorHAnsi" w:cstheme="minorHAnsi"/>
                <w:lang w:eastAsia="ru-RU"/>
              </w:rPr>
              <w:t>Virtual Cart Services</w:t>
            </w:r>
          </w:p>
        </w:tc>
        <w:tc>
          <w:tcPr>
            <w:tcW w:w="0" w:type="auto"/>
            <w:tcMar>
              <w:top w:w="0" w:type="dxa"/>
              <w:left w:w="45" w:type="dxa"/>
              <w:bottom w:w="0" w:type="dxa"/>
              <w:right w:w="45" w:type="dxa"/>
            </w:tcMar>
            <w:vAlign w:val="center"/>
            <w:hideMark/>
          </w:tcPr>
          <w:p w14:paraId="7B9AD1AC" w14:textId="77777777" w:rsidR="004267A4" w:rsidRPr="004267A4" w:rsidRDefault="004267A4" w:rsidP="00AE1B4E">
            <w:pPr>
              <w:jc w:val="center"/>
              <w:rPr>
                <w:rFonts w:asciiTheme="minorHAnsi" w:hAnsiTheme="minorHAnsi" w:cstheme="minorHAnsi"/>
                <w:lang w:eastAsia="ru-RU"/>
              </w:rPr>
            </w:pPr>
          </w:p>
        </w:tc>
        <w:tc>
          <w:tcPr>
            <w:tcW w:w="0" w:type="auto"/>
            <w:tcMar>
              <w:top w:w="0" w:type="dxa"/>
              <w:left w:w="45" w:type="dxa"/>
              <w:bottom w:w="0" w:type="dxa"/>
              <w:right w:w="45" w:type="dxa"/>
            </w:tcMar>
            <w:vAlign w:val="center"/>
            <w:hideMark/>
          </w:tcPr>
          <w:p w14:paraId="7D6AB435" w14:textId="77777777" w:rsidR="004267A4" w:rsidRPr="004267A4" w:rsidRDefault="004267A4" w:rsidP="00AE1B4E">
            <w:pPr>
              <w:jc w:val="center"/>
              <w:rPr>
                <w:rFonts w:asciiTheme="minorHAnsi" w:hAnsiTheme="minorHAnsi" w:cstheme="minorHAnsi"/>
                <w:lang w:eastAsia="ru-RU"/>
              </w:rPr>
            </w:pPr>
            <w:r w:rsidRPr="004267A4">
              <w:rPr>
                <w:rFonts w:asciiTheme="minorHAnsi" w:hAnsiTheme="minorHAnsi" w:cstheme="minorHAnsi"/>
                <w:lang w:eastAsia="ru-RU"/>
              </w:rPr>
              <w:t>Yes</w:t>
            </w:r>
          </w:p>
        </w:tc>
        <w:tc>
          <w:tcPr>
            <w:tcW w:w="0" w:type="auto"/>
            <w:tcMar>
              <w:top w:w="0" w:type="dxa"/>
              <w:left w:w="45" w:type="dxa"/>
              <w:bottom w:w="0" w:type="dxa"/>
              <w:right w:w="45" w:type="dxa"/>
            </w:tcMar>
            <w:vAlign w:val="center"/>
            <w:hideMark/>
          </w:tcPr>
          <w:p w14:paraId="019057DC" w14:textId="77777777" w:rsidR="004267A4" w:rsidRPr="004267A4" w:rsidRDefault="004267A4" w:rsidP="00AE1B4E">
            <w:pPr>
              <w:jc w:val="center"/>
              <w:rPr>
                <w:rFonts w:asciiTheme="minorHAnsi" w:hAnsiTheme="minorHAnsi" w:cstheme="minorHAnsi"/>
                <w:lang w:eastAsia="ru-RU"/>
              </w:rPr>
            </w:pPr>
            <w:r w:rsidRPr="004267A4">
              <w:rPr>
                <w:rFonts w:asciiTheme="minorHAnsi" w:hAnsiTheme="minorHAnsi" w:cstheme="minorHAnsi"/>
                <w:lang w:eastAsia="ru-RU"/>
              </w:rPr>
              <w:t>Yes</w:t>
            </w:r>
          </w:p>
        </w:tc>
        <w:tc>
          <w:tcPr>
            <w:tcW w:w="0" w:type="auto"/>
            <w:tcMar>
              <w:top w:w="0" w:type="dxa"/>
              <w:left w:w="45" w:type="dxa"/>
              <w:bottom w:w="0" w:type="dxa"/>
              <w:right w:w="45" w:type="dxa"/>
            </w:tcMar>
            <w:vAlign w:val="center"/>
            <w:hideMark/>
          </w:tcPr>
          <w:p w14:paraId="1987371D" w14:textId="77777777" w:rsidR="004267A4" w:rsidRPr="004267A4" w:rsidRDefault="004267A4" w:rsidP="00AE1B4E">
            <w:pPr>
              <w:jc w:val="center"/>
              <w:rPr>
                <w:rFonts w:asciiTheme="minorHAnsi" w:hAnsiTheme="minorHAnsi" w:cstheme="minorHAnsi"/>
                <w:lang w:eastAsia="ru-RU"/>
              </w:rPr>
            </w:pPr>
            <w:r w:rsidRPr="004267A4">
              <w:rPr>
                <w:rFonts w:asciiTheme="minorHAnsi" w:hAnsiTheme="minorHAnsi" w:cstheme="minorHAnsi"/>
                <w:lang w:eastAsia="ru-RU"/>
              </w:rPr>
              <w:t>Yes</w:t>
            </w:r>
          </w:p>
        </w:tc>
      </w:tr>
    </w:tbl>
    <w:p w14:paraId="6401CAC4" w14:textId="77777777" w:rsidR="000C3286" w:rsidRPr="004267A4" w:rsidRDefault="000C3286" w:rsidP="004267A4">
      <w:pPr>
        <w:rPr>
          <w:rFonts w:eastAsia="Times New Roman"/>
          <w:b/>
          <w:bCs/>
          <w:color w:val="209AB8"/>
          <w:sz w:val="32"/>
          <w:szCs w:val="32"/>
          <w:lang w:eastAsia="en-CA"/>
        </w:rPr>
      </w:pPr>
    </w:p>
    <w:p w14:paraId="33CC9E7D" w14:textId="77777777" w:rsidR="00FE3D35" w:rsidRDefault="00FE3D35" w:rsidP="004267A4">
      <w:pPr>
        <w:pStyle w:val="Heading1"/>
      </w:pPr>
      <w:bookmarkStart w:id="9" w:name="_Toc442696995"/>
      <w:r>
        <w:lastRenderedPageBreak/>
        <w:t>Customer Experience</w:t>
      </w:r>
      <w:bookmarkEnd w:id="9"/>
    </w:p>
    <w:p w14:paraId="4BE900B8" w14:textId="77777777" w:rsidR="00FE3D35" w:rsidRDefault="009A4EB6" w:rsidP="00FE3D35">
      <w:pPr>
        <w:rPr>
          <w:lang w:eastAsia="en-GB"/>
        </w:rPr>
      </w:pPr>
      <w:r>
        <w:rPr>
          <w:lang w:eastAsia="en-GB"/>
        </w:rPr>
        <w:t xml:space="preserve">After you’ve activated Online Store, the </w:t>
      </w:r>
      <w:proofErr w:type="spellStart"/>
      <w:r w:rsidR="007945CC">
        <w:rPr>
          <w:lang w:eastAsia="en-GB"/>
        </w:rPr>
        <w:t>o</w:t>
      </w:r>
      <w:r>
        <w:rPr>
          <w:lang w:eastAsia="en-GB"/>
        </w:rPr>
        <w:t>nboarder</w:t>
      </w:r>
      <w:proofErr w:type="spellEnd"/>
      <w:r>
        <w:rPr>
          <w:lang w:eastAsia="en-GB"/>
        </w:rPr>
        <w:t xml:space="preserve"> will launch. You can also access the </w:t>
      </w:r>
      <w:proofErr w:type="spellStart"/>
      <w:r w:rsidR="007945CC">
        <w:rPr>
          <w:lang w:eastAsia="en-GB"/>
        </w:rPr>
        <w:t>o</w:t>
      </w:r>
      <w:r>
        <w:rPr>
          <w:lang w:eastAsia="en-GB"/>
        </w:rPr>
        <w:t>nboarder</w:t>
      </w:r>
      <w:proofErr w:type="spellEnd"/>
      <w:r>
        <w:rPr>
          <w:lang w:eastAsia="en-GB"/>
        </w:rPr>
        <w:t xml:space="preserve"> or management panel anytime by clicking on your Online Store in Online Presence Builder.</w:t>
      </w:r>
    </w:p>
    <w:p w14:paraId="44CD6E7B" w14:textId="77777777" w:rsidR="009A4EB6" w:rsidRDefault="009A4EB6" w:rsidP="00FE3D35">
      <w:pPr>
        <w:rPr>
          <w:lang w:eastAsia="en-GB"/>
        </w:rPr>
      </w:pPr>
      <w:r>
        <w:rPr>
          <w:noProof/>
        </w:rPr>
        <w:drawing>
          <wp:inline distT="0" distB="0" distL="0" distR="0" wp14:anchorId="5A8B79B2" wp14:editId="33C87D74">
            <wp:extent cx="5667590" cy="3039534"/>
            <wp:effectExtent l="0" t="0" r="0" b="8890"/>
            <wp:docPr id="1" name="Picture 1" descr="C:\Users\mboyle\Pictures\New CP-OPB\Ecwid\Welcome to Sell Onli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boyle\Pictures\New CP-OPB\Ecwid\Welcome to Sell Online.png"/>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1628" t="11869" r="2663" b="7161"/>
                    <a:stretch/>
                  </pic:blipFill>
                  <pic:spPr bwMode="auto">
                    <a:xfrm>
                      <a:off x="0" y="0"/>
                      <a:ext cx="5672888" cy="3042375"/>
                    </a:xfrm>
                    <a:prstGeom prst="rect">
                      <a:avLst/>
                    </a:prstGeom>
                    <a:noFill/>
                    <a:ln>
                      <a:noFill/>
                    </a:ln>
                    <a:extLst>
                      <a:ext uri="{53640926-AAD7-44D8-BBD7-CCE9431645EC}">
                        <a14:shadowObscured xmlns:a14="http://schemas.microsoft.com/office/drawing/2010/main"/>
                      </a:ext>
                    </a:extLst>
                  </pic:spPr>
                </pic:pic>
              </a:graphicData>
            </a:graphic>
          </wp:inline>
        </w:drawing>
      </w:r>
    </w:p>
    <w:p w14:paraId="18144425" w14:textId="77777777" w:rsidR="009A4EB6" w:rsidRDefault="009A4EB6" w:rsidP="00FE3D35">
      <w:pPr>
        <w:rPr>
          <w:lang w:eastAsia="en-GB"/>
        </w:rPr>
      </w:pPr>
    </w:p>
    <w:p w14:paraId="5C8702A7" w14:textId="1E623096" w:rsidR="004E4E3D" w:rsidRDefault="009A4EB6" w:rsidP="00FE3D35">
      <w:pPr>
        <w:rPr>
          <w:lang w:eastAsia="en-GB"/>
        </w:rPr>
      </w:pPr>
      <w:r>
        <w:rPr>
          <w:lang w:eastAsia="en-GB"/>
        </w:rPr>
        <w:t xml:space="preserve">The </w:t>
      </w:r>
      <w:proofErr w:type="spellStart"/>
      <w:r w:rsidR="007945CC">
        <w:rPr>
          <w:lang w:eastAsia="en-GB"/>
        </w:rPr>
        <w:t>o</w:t>
      </w:r>
      <w:r>
        <w:rPr>
          <w:lang w:eastAsia="en-GB"/>
        </w:rPr>
        <w:t>nboarder</w:t>
      </w:r>
      <w:proofErr w:type="spellEnd"/>
      <w:r>
        <w:rPr>
          <w:lang w:eastAsia="en-GB"/>
        </w:rPr>
        <w:t xml:space="preserve"> will take customers through </w:t>
      </w:r>
      <w:r w:rsidR="004E4E3D">
        <w:rPr>
          <w:lang w:eastAsia="en-GB"/>
        </w:rPr>
        <w:t xml:space="preserve">the necessary </w:t>
      </w:r>
      <w:r>
        <w:rPr>
          <w:lang w:eastAsia="en-GB"/>
        </w:rPr>
        <w:t>steps to get s</w:t>
      </w:r>
      <w:r w:rsidR="004E4E3D">
        <w:rPr>
          <w:lang w:eastAsia="en-GB"/>
        </w:rPr>
        <w:t>et</w:t>
      </w:r>
      <w:r>
        <w:rPr>
          <w:lang w:eastAsia="en-GB"/>
        </w:rPr>
        <w:t xml:space="preserve"> up. </w:t>
      </w:r>
    </w:p>
    <w:p w14:paraId="427D97E2" w14:textId="2C460626" w:rsidR="009A4EB6" w:rsidRDefault="009A4EB6" w:rsidP="00FE3D35">
      <w:pPr>
        <w:rPr>
          <w:lang w:eastAsia="en-GB"/>
        </w:rPr>
      </w:pPr>
      <w:r>
        <w:rPr>
          <w:lang w:eastAsia="en-GB"/>
        </w:rPr>
        <w:t xml:space="preserve">The first step is </w:t>
      </w:r>
      <w:r w:rsidR="004E4E3D">
        <w:rPr>
          <w:lang w:eastAsia="en-GB"/>
        </w:rPr>
        <w:t xml:space="preserve">to </w:t>
      </w:r>
      <w:r>
        <w:rPr>
          <w:lang w:eastAsia="en-GB"/>
        </w:rPr>
        <w:t>add Products</w:t>
      </w:r>
      <w:r w:rsidR="004E4E3D">
        <w:rPr>
          <w:lang w:eastAsia="en-GB"/>
        </w:rPr>
        <w:t xml:space="preserve"> that you wish to sell online</w:t>
      </w:r>
      <w:r>
        <w:rPr>
          <w:lang w:eastAsia="en-GB"/>
        </w:rPr>
        <w:t>.</w:t>
      </w:r>
    </w:p>
    <w:p w14:paraId="6738A36C" w14:textId="77777777" w:rsidR="009A4EB6" w:rsidRDefault="009A4EB6" w:rsidP="00FE3D35">
      <w:pPr>
        <w:rPr>
          <w:lang w:eastAsia="en-GB"/>
        </w:rPr>
      </w:pPr>
      <w:r>
        <w:rPr>
          <w:noProof/>
        </w:rPr>
        <w:drawing>
          <wp:inline distT="0" distB="0" distL="0" distR="0" wp14:anchorId="2D81922D" wp14:editId="5ED18351">
            <wp:extent cx="5223933" cy="2929466"/>
            <wp:effectExtent l="0" t="0" r="0" b="4445"/>
            <wp:docPr id="2" name="Picture 2" descr="C:\Users\mboyle\Pictures\New CP-OPB\Ecwid\Start building your product catelo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boyle\Pictures\New CP-OPB\Ecwid\Start building your product catelog.png"/>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1923" t="12122" r="6790" b="7216"/>
                    <a:stretch/>
                  </pic:blipFill>
                  <pic:spPr bwMode="auto">
                    <a:xfrm>
                      <a:off x="0" y="0"/>
                      <a:ext cx="5224627" cy="2929855"/>
                    </a:xfrm>
                    <a:prstGeom prst="rect">
                      <a:avLst/>
                    </a:prstGeom>
                    <a:noFill/>
                    <a:ln>
                      <a:noFill/>
                    </a:ln>
                    <a:extLst>
                      <a:ext uri="{53640926-AAD7-44D8-BBD7-CCE9431645EC}">
                        <a14:shadowObscured xmlns:a14="http://schemas.microsoft.com/office/drawing/2010/main"/>
                      </a:ext>
                    </a:extLst>
                  </pic:spPr>
                </pic:pic>
              </a:graphicData>
            </a:graphic>
          </wp:inline>
        </w:drawing>
      </w:r>
    </w:p>
    <w:p w14:paraId="02E25CC6" w14:textId="77777777" w:rsidR="009A4EB6" w:rsidRDefault="009A4EB6" w:rsidP="00FE3D35">
      <w:pPr>
        <w:rPr>
          <w:lang w:eastAsia="en-GB"/>
        </w:rPr>
      </w:pPr>
      <w:r>
        <w:rPr>
          <w:lang w:eastAsia="en-GB"/>
        </w:rPr>
        <w:t>There are basic and advanced options for adding and managing products.</w:t>
      </w:r>
    </w:p>
    <w:p w14:paraId="410DD90B" w14:textId="77777777" w:rsidR="009A4EB6" w:rsidRDefault="009A4EB6" w:rsidP="00FE3D35">
      <w:pPr>
        <w:rPr>
          <w:lang w:eastAsia="en-GB"/>
        </w:rPr>
      </w:pPr>
      <w:r>
        <w:rPr>
          <w:noProof/>
        </w:rPr>
        <w:lastRenderedPageBreak/>
        <w:drawing>
          <wp:inline distT="0" distB="0" distL="0" distR="0" wp14:anchorId="26A79265" wp14:editId="05A7E99D">
            <wp:extent cx="5435600" cy="2861734"/>
            <wp:effectExtent l="0" t="0" r="0" b="0"/>
            <wp:docPr id="4" name="Picture 4" descr="C:\Users\mboyle\Pictures\New CP-OPB\Ecwid\Beach ball set-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mboyle\Pictures\New CP-OPB\Ecwid\Beach ball set-up.png"/>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367" t="13778" r="2646" b="5922"/>
                    <a:stretch/>
                  </pic:blipFill>
                  <pic:spPr bwMode="auto">
                    <a:xfrm>
                      <a:off x="0" y="0"/>
                      <a:ext cx="5436348" cy="2862128"/>
                    </a:xfrm>
                    <a:prstGeom prst="rect">
                      <a:avLst/>
                    </a:prstGeom>
                    <a:noFill/>
                    <a:ln>
                      <a:noFill/>
                    </a:ln>
                    <a:extLst>
                      <a:ext uri="{53640926-AAD7-44D8-BBD7-CCE9431645EC}">
                        <a14:shadowObscured xmlns:a14="http://schemas.microsoft.com/office/drawing/2010/main"/>
                      </a:ext>
                    </a:extLst>
                  </pic:spPr>
                </pic:pic>
              </a:graphicData>
            </a:graphic>
          </wp:inline>
        </w:drawing>
      </w:r>
    </w:p>
    <w:p w14:paraId="4B4C4EEB" w14:textId="77777777" w:rsidR="009A4EB6" w:rsidRDefault="009A4EB6" w:rsidP="00FE3D35">
      <w:pPr>
        <w:rPr>
          <w:lang w:eastAsia="en-GB"/>
        </w:rPr>
      </w:pPr>
      <w:r>
        <w:rPr>
          <w:lang w:eastAsia="en-GB"/>
        </w:rPr>
        <w:t>The next step is customizing your Online Store for your location.</w:t>
      </w:r>
    </w:p>
    <w:p w14:paraId="497C68A2" w14:textId="77777777" w:rsidR="009A4EB6" w:rsidRDefault="009A4EB6" w:rsidP="00FE3D35">
      <w:pPr>
        <w:rPr>
          <w:lang w:eastAsia="en-GB"/>
        </w:rPr>
      </w:pPr>
      <w:r>
        <w:rPr>
          <w:noProof/>
        </w:rPr>
        <w:drawing>
          <wp:inline distT="0" distB="0" distL="0" distR="0" wp14:anchorId="15B9D300" wp14:editId="14E06BDD">
            <wp:extent cx="5460291" cy="2878243"/>
            <wp:effectExtent l="0" t="0" r="7620" b="0"/>
            <wp:docPr id="6" name="Picture 6" descr="C:\Users\mboyle\Pictures\New CP-OPB\Ecwid\Customize your sto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mboyle\Pictures\New CP-OPB\Ecwid\Customize your store.png"/>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1775" t="12123" r="2807" b="8624"/>
                    <a:stretch/>
                  </pic:blipFill>
                  <pic:spPr bwMode="auto">
                    <a:xfrm>
                      <a:off x="0" y="0"/>
                      <a:ext cx="5460987" cy="2878610"/>
                    </a:xfrm>
                    <a:prstGeom prst="rect">
                      <a:avLst/>
                    </a:prstGeom>
                    <a:noFill/>
                    <a:ln>
                      <a:noFill/>
                    </a:ln>
                    <a:extLst>
                      <a:ext uri="{53640926-AAD7-44D8-BBD7-CCE9431645EC}">
                        <a14:shadowObscured xmlns:a14="http://schemas.microsoft.com/office/drawing/2010/main"/>
                      </a:ext>
                    </a:extLst>
                  </pic:spPr>
                </pic:pic>
              </a:graphicData>
            </a:graphic>
          </wp:inline>
        </w:drawing>
      </w:r>
    </w:p>
    <w:p w14:paraId="44C6F1D5" w14:textId="77777777" w:rsidR="009A4EB6" w:rsidRDefault="009A4EB6" w:rsidP="00FE3D35">
      <w:pPr>
        <w:rPr>
          <w:lang w:eastAsia="en-GB"/>
        </w:rPr>
      </w:pPr>
      <w:r>
        <w:rPr>
          <w:lang w:eastAsia="en-GB"/>
        </w:rPr>
        <w:t xml:space="preserve">Here is where you set </w:t>
      </w:r>
      <w:r w:rsidR="00861240">
        <w:rPr>
          <w:lang w:eastAsia="en-GB"/>
        </w:rPr>
        <w:t xml:space="preserve">currency and metrics to display on your store. </w:t>
      </w:r>
    </w:p>
    <w:p w14:paraId="1F385032" w14:textId="77777777" w:rsidR="009A4EB6" w:rsidRDefault="009A4EB6" w:rsidP="00FE3D35">
      <w:pPr>
        <w:rPr>
          <w:lang w:eastAsia="en-GB"/>
        </w:rPr>
      </w:pPr>
      <w:r>
        <w:rPr>
          <w:noProof/>
        </w:rPr>
        <w:lastRenderedPageBreak/>
        <w:drawing>
          <wp:inline distT="0" distB="0" distL="0" distR="0" wp14:anchorId="0096ADFE" wp14:editId="2F9D9F4C">
            <wp:extent cx="5728970" cy="3825240"/>
            <wp:effectExtent l="0" t="0" r="508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28970" cy="3825240"/>
                    </a:xfrm>
                    <a:prstGeom prst="rect">
                      <a:avLst/>
                    </a:prstGeom>
                  </pic:spPr>
                </pic:pic>
              </a:graphicData>
            </a:graphic>
          </wp:inline>
        </w:drawing>
      </w:r>
    </w:p>
    <w:p w14:paraId="4E696382" w14:textId="77777777" w:rsidR="00861240" w:rsidRDefault="00861240" w:rsidP="00FE3D35">
      <w:pPr>
        <w:rPr>
          <w:lang w:eastAsia="en-GB"/>
        </w:rPr>
      </w:pPr>
      <w:r>
        <w:rPr>
          <w:lang w:eastAsia="en-GB"/>
        </w:rPr>
        <w:t>Next, set up shipping options. Define how items are shipped by setting up your carrier, rates and other shipping options.</w:t>
      </w:r>
    </w:p>
    <w:p w14:paraId="3C1B47CC" w14:textId="77777777" w:rsidR="00861240" w:rsidRDefault="00861240" w:rsidP="00FE3D35">
      <w:pPr>
        <w:rPr>
          <w:lang w:eastAsia="en-GB"/>
        </w:rPr>
      </w:pPr>
      <w:r>
        <w:rPr>
          <w:noProof/>
        </w:rPr>
        <w:drawing>
          <wp:inline distT="0" distB="0" distL="0" distR="0" wp14:anchorId="4CF4FF07" wp14:editId="6DE87B68">
            <wp:extent cx="5781311" cy="3048000"/>
            <wp:effectExtent l="0" t="0" r="0" b="0"/>
            <wp:docPr id="13" name="Picture 13" descr="C:\Users\mboyle\Pictures\New CP-OPB\Ecwid\Setup shipp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mboyle\Pictures\New CP-OPB\Ecwid\Setup shipping.png"/>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1775" t="12122" r="3090" b="8847"/>
                    <a:stretch/>
                  </pic:blipFill>
                  <pic:spPr bwMode="auto">
                    <a:xfrm>
                      <a:off x="0" y="0"/>
                      <a:ext cx="5784989" cy="3049939"/>
                    </a:xfrm>
                    <a:prstGeom prst="rect">
                      <a:avLst/>
                    </a:prstGeom>
                    <a:noFill/>
                    <a:ln>
                      <a:noFill/>
                    </a:ln>
                    <a:extLst>
                      <a:ext uri="{53640926-AAD7-44D8-BBD7-CCE9431645EC}">
                        <a14:shadowObscured xmlns:a14="http://schemas.microsoft.com/office/drawing/2010/main"/>
                      </a:ext>
                    </a:extLst>
                  </pic:spPr>
                </pic:pic>
              </a:graphicData>
            </a:graphic>
          </wp:inline>
        </w:drawing>
      </w:r>
    </w:p>
    <w:p w14:paraId="7D9E2137" w14:textId="77777777" w:rsidR="00861240" w:rsidRDefault="00861240" w:rsidP="00FE3D35">
      <w:pPr>
        <w:rPr>
          <w:lang w:eastAsia="en-GB"/>
        </w:rPr>
      </w:pPr>
      <w:r>
        <w:rPr>
          <w:lang w:eastAsia="en-GB"/>
        </w:rPr>
        <w:t xml:space="preserve">For example, choose a local carrier or set flat shipping rates by region. </w:t>
      </w:r>
    </w:p>
    <w:p w14:paraId="366D3F74" w14:textId="77777777" w:rsidR="00861240" w:rsidRDefault="00861240" w:rsidP="00FE3D35">
      <w:pPr>
        <w:rPr>
          <w:lang w:eastAsia="en-GB"/>
        </w:rPr>
      </w:pPr>
      <w:r>
        <w:rPr>
          <w:noProof/>
        </w:rPr>
        <w:lastRenderedPageBreak/>
        <w:drawing>
          <wp:inline distT="0" distB="0" distL="0" distR="0" wp14:anchorId="0AD32E6F" wp14:editId="62A9104B">
            <wp:extent cx="5684287" cy="3623733"/>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l="13154" t="35205" r="39550" b="11193"/>
                    <a:stretch/>
                  </pic:blipFill>
                  <pic:spPr bwMode="auto">
                    <a:xfrm>
                      <a:off x="0" y="0"/>
                      <a:ext cx="5695022" cy="3630577"/>
                    </a:xfrm>
                    <a:prstGeom prst="rect">
                      <a:avLst/>
                    </a:prstGeom>
                    <a:ln>
                      <a:noFill/>
                    </a:ln>
                    <a:extLst>
                      <a:ext uri="{53640926-AAD7-44D8-BBD7-CCE9431645EC}">
                        <a14:shadowObscured xmlns:a14="http://schemas.microsoft.com/office/drawing/2010/main"/>
                      </a:ext>
                    </a:extLst>
                  </pic:spPr>
                </pic:pic>
              </a:graphicData>
            </a:graphic>
          </wp:inline>
        </w:drawing>
      </w:r>
    </w:p>
    <w:p w14:paraId="18282461" w14:textId="77777777" w:rsidR="00861240" w:rsidRDefault="00861240" w:rsidP="00FE3D35">
      <w:pPr>
        <w:rPr>
          <w:lang w:eastAsia="en-GB"/>
        </w:rPr>
      </w:pPr>
      <w:r>
        <w:rPr>
          <w:lang w:eastAsia="en-GB"/>
        </w:rPr>
        <w:t>Finally, you need a way to receive payments! Set up your preferred payment option.</w:t>
      </w:r>
    </w:p>
    <w:p w14:paraId="57084B8B" w14:textId="77777777" w:rsidR="00861240" w:rsidRDefault="00861240" w:rsidP="00FE3D35">
      <w:pPr>
        <w:rPr>
          <w:lang w:eastAsia="en-GB"/>
        </w:rPr>
      </w:pPr>
      <w:r>
        <w:rPr>
          <w:noProof/>
        </w:rPr>
        <w:drawing>
          <wp:inline distT="0" distB="0" distL="0" distR="0" wp14:anchorId="0AE30163" wp14:editId="41B8FB45">
            <wp:extent cx="5728970" cy="3159760"/>
            <wp:effectExtent l="0" t="0" r="5080" b="254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28970" cy="3159760"/>
                    </a:xfrm>
                    <a:prstGeom prst="rect">
                      <a:avLst/>
                    </a:prstGeom>
                  </pic:spPr>
                </pic:pic>
              </a:graphicData>
            </a:graphic>
          </wp:inline>
        </w:drawing>
      </w:r>
    </w:p>
    <w:p w14:paraId="7446F713" w14:textId="77777777" w:rsidR="00861240" w:rsidRDefault="00861240" w:rsidP="00FE3D35">
      <w:pPr>
        <w:rPr>
          <w:lang w:eastAsia="en-GB"/>
        </w:rPr>
      </w:pPr>
      <w:r>
        <w:rPr>
          <w:lang w:eastAsia="en-GB"/>
        </w:rPr>
        <w:t>With Sell 100 or higher, you can unlock more payment options.</w:t>
      </w:r>
    </w:p>
    <w:p w14:paraId="61817D1A" w14:textId="77777777" w:rsidR="00861240" w:rsidRDefault="00861240" w:rsidP="00FE3D35">
      <w:pPr>
        <w:rPr>
          <w:lang w:eastAsia="en-GB"/>
        </w:rPr>
      </w:pPr>
      <w:r>
        <w:rPr>
          <w:lang w:eastAsia="en-GB"/>
        </w:rPr>
        <w:t>And that’s the simple set-up!</w:t>
      </w:r>
    </w:p>
    <w:p w14:paraId="3FA9292F" w14:textId="77777777" w:rsidR="00861240" w:rsidRDefault="00861240" w:rsidP="00FE3D35">
      <w:pPr>
        <w:rPr>
          <w:lang w:eastAsia="en-GB"/>
        </w:rPr>
      </w:pPr>
      <w:r>
        <w:rPr>
          <w:noProof/>
        </w:rPr>
        <w:lastRenderedPageBreak/>
        <w:drawing>
          <wp:inline distT="0" distB="0" distL="0" distR="0" wp14:anchorId="708C6AC4" wp14:editId="55E8E633">
            <wp:extent cx="5654971" cy="3208867"/>
            <wp:effectExtent l="0" t="0" r="3175" b="0"/>
            <wp:docPr id="15" name="Picture 15" descr="C:\Users\mboyle\Pictures\New CP-OPB\Ecwid\Your store is liv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mboyle\Pictures\New CP-OPB\Ecwid\Your store is live.png"/>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l="1923" t="12121" r="2647" b="2553"/>
                    <a:stretch/>
                  </pic:blipFill>
                  <pic:spPr bwMode="auto">
                    <a:xfrm>
                      <a:off x="0" y="0"/>
                      <a:ext cx="5658105" cy="3210645"/>
                    </a:xfrm>
                    <a:prstGeom prst="rect">
                      <a:avLst/>
                    </a:prstGeom>
                    <a:noFill/>
                    <a:ln>
                      <a:noFill/>
                    </a:ln>
                    <a:extLst>
                      <a:ext uri="{53640926-AAD7-44D8-BBD7-CCE9431645EC}">
                        <a14:shadowObscured xmlns:a14="http://schemas.microsoft.com/office/drawing/2010/main"/>
                      </a:ext>
                    </a:extLst>
                  </pic:spPr>
                </pic:pic>
              </a:graphicData>
            </a:graphic>
          </wp:inline>
        </w:drawing>
      </w:r>
    </w:p>
    <w:p w14:paraId="579DC8A3" w14:textId="77777777" w:rsidR="00861240" w:rsidRDefault="00861240" w:rsidP="00FE3D35">
      <w:pPr>
        <w:rPr>
          <w:lang w:eastAsia="en-GB"/>
        </w:rPr>
      </w:pPr>
      <w:r>
        <w:rPr>
          <w:lang w:eastAsia="en-GB"/>
        </w:rPr>
        <w:t>Access your sales, catalog and settings in the Online Store panel. Customize your settings, including shipping carriers, design of your store, customer and automated notifications, invoicing and more.</w:t>
      </w:r>
    </w:p>
    <w:p w14:paraId="5B2709E0" w14:textId="77777777" w:rsidR="0052289F" w:rsidRDefault="00861240" w:rsidP="00FE3D35">
      <w:pPr>
        <w:rPr>
          <w:lang w:eastAsia="en-GB"/>
        </w:rPr>
      </w:pPr>
      <w:r>
        <w:rPr>
          <w:noProof/>
        </w:rPr>
        <w:drawing>
          <wp:inline distT="0" distB="0" distL="0" distR="0" wp14:anchorId="62D41C40" wp14:editId="7E4CA866">
            <wp:extent cx="5728970" cy="3129915"/>
            <wp:effectExtent l="0" t="0" r="508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28970" cy="3129915"/>
                    </a:xfrm>
                    <a:prstGeom prst="rect">
                      <a:avLst/>
                    </a:prstGeom>
                  </pic:spPr>
                </pic:pic>
              </a:graphicData>
            </a:graphic>
          </wp:inline>
        </w:drawing>
      </w:r>
    </w:p>
    <w:p w14:paraId="03B2CF77" w14:textId="77777777" w:rsidR="0052289F" w:rsidRDefault="0052289F" w:rsidP="00FE3D35">
      <w:pPr>
        <w:rPr>
          <w:lang w:eastAsia="en-GB"/>
        </w:rPr>
      </w:pPr>
      <w:r>
        <w:rPr>
          <w:lang w:eastAsia="en-GB"/>
        </w:rPr>
        <w:t>It’s never been easier to set up an online store. Be proud of your finished product:</w:t>
      </w:r>
    </w:p>
    <w:p w14:paraId="7DCDA9B8" w14:textId="77777777" w:rsidR="00861240" w:rsidRPr="00FE3D35" w:rsidRDefault="0052289F" w:rsidP="00FE3D35">
      <w:pPr>
        <w:rPr>
          <w:lang w:eastAsia="en-GB"/>
        </w:rPr>
      </w:pPr>
      <w:r>
        <w:rPr>
          <w:noProof/>
        </w:rPr>
        <w:lastRenderedPageBreak/>
        <w:drawing>
          <wp:inline distT="0" distB="0" distL="0" distR="0" wp14:anchorId="5DE5597F" wp14:editId="42A7547F">
            <wp:extent cx="5728970" cy="6673215"/>
            <wp:effectExtent l="0" t="0" r="508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28970" cy="6673215"/>
                    </a:xfrm>
                    <a:prstGeom prst="rect">
                      <a:avLst/>
                    </a:prstGeom>
                  </pic:spPr>
                </pic:pic>
              </a:graphicData>
            </a:graphic>
          </wp:inline>
        </w:drawing>
      </w:r>
      <w:r w:rsidR="00861240">
        <w:rPr>
          <w:lang w:eastAsia="en-GB"/>
        </w:rPr>
        <w:t xml:space="preserve"> </w:t>
      </w:r>
    </w:p>
    <w:p w14:paraId="55F4FF77" w14:textId="77777777" w:rsidR="000C3286" w:rsidRPr="004267A4" w:rsidRDefault="000C3286" w:rsidP="004267A4">
      <w:pPr>
        <w:pStyle w:val="Heading1"/>
      </w:pPr>
      <w:bookmarkStart w:id="10" w:name="_Toc442696996"/>
      <w:r w:rsidRPr="004267A4">
        <w:lastRenderedPageBreak/>
        <w:t>Sales Support</w:t>
      </w:r>
      <w:bookmarkEnd w:id="10"/>
    </w:p>
    <w:p w14:paraId="32F94961" w14:textId="77777777" w:rsidR="00901680" w:rsidRPr="004267A4" w:rsidRDefault="00901680" w:rsidP="00901680">
      <w:pPr>
        <w:pStyle w:val="Heading2"/>
        <w:rPr>
          <w:lang w:eastAsia="en-CA"/>
        </w:rPr>
      </w:pPr>
      <w:bookmarkStart w:id="11" w:name="_Toc442696997"/>
      <w:r>
        <w:rPr>
          <w:lang w:eastAsia="en-CA"/>
        </w:rPr>
        <w:t>Probing Questions</w:t>
      </w:r>
      <w:bookmarkEnd w:id="11"/>
    </w:p>
    <w:p w14:paraId="2080DD37" w14:textId="01BA3289" w:rsidR="00901680" w:rsidRDefault="00901680" w:rsidP="00901680">
      <w:pPr>
        <w:spacing w:before="0"/>
        <w:textAlignment w:val="baseline"/>
        <w:rPr>
          <w:rFonts w:eastAsia="Times New Roman"/>
          <w:b/>
          <w:color w:val="000000"/>
          <w:lang w:eastAsia="en-CA"/>
        </w:rPr>
      </w:pPr>
      <w:r>
        <w:rPr>
          <w:rFonts w:eastAsia="Times New Roman"/>
          <w:b/>
          <w:color w:val="000000"/>
          <w:lang w:eastAsia="en-CA"/>
        </w:rPr>
        <w:t>Are you</w:t>
      </w:r>
      <w:r w:rsidR="004E4E3D">
        <w:rPr>
          <w:rFonts w:eastAsia="Times New Roman"/>
          <w:b/>
          <w:color w:val="000000"/>
          <w:lang w:eastAsia="en-CA"/>
        </w:rPr>
        <w:t xml:space="preserve"> currently</w:t>
      </w:r>
      <w:r>
        <w:rPr>
          <w:rFonts w:eastAsia="Times New Roman"/>
          <w:b/>
          <w:color w:val="000000"/>
          <w:lang w:eastAsia="en-CA"/>
        </w:rPr>
        <w:t xml:space="preserve"> selling products on your website</w:t>
      </w:r>
      <w:r w:rsidR="004E4E3D">
        <w:rPr>
          <w:rFonts w:eastAsia="Times New Roman"/>
          <w:b/>
          <w:color w:val="000000"/>
          <w:lang w:eastAsia="en-CA"/>
        </w:rPr>
        <w:t xml:space="preserve"> with an Online Store</w:t>
      </w:r>
      <w:r w:rsidRPr="00901680">
        <w:rPr>
          <w:rFonts w:eastAsia="Times New Roman"/>
          <w:b/>
          <w:color w:val="000000"/>
          <w:lang w:eastAsia="en-CA"/>
        </w:rPr>
        <w:t>?</w:t>
      </w:r>
    </w:p>
    <w:p w14:paraId="1A273860" w14:textId="77777777" w:rsidR="00F25CB4" w:rsidRPr="00901680" w:rsidRDefault="00F25CB4" w:rsidP="00901680">
      <w:pPr>
        <w:spacing w:before="0"/>
        <w:textAlignment w:val="baseline"/>
        <w:rPr>
          <w:rFonts w:eastAsia="Times New Roman"/>
          <w:b/>
          <w:color w:val="000000"/>
          <w:lang w:eastAsia="en-CA"/>
        </w:rPr>
      </w:pPr>
    </w:p>
    <w:p w14:paraId="1B6B8E6F" w14:textId="11F8D488" w:rsidR="004E4E3D" w:rsidRDefault="00901680" w:rsidP="00901680">
      <w:pPr>
        <w:numPr>
          <w:ilvl w:val="0"/>
          <w:numId w:val="110"/>
        </w:numPr>
        <w:spacing w:before="0"/>
        <w:textAlignment w:val="baseline"/>
        <w:rPr>
          <w:rFonts w:eastAsia="Times New Roman"/>
          <w:color w:val="000000"/>
          <w:lang w:eastAsia="en-CA"/>
        </w:rPr>
      </w:pPr>
      <w:r w:rsidRPr="00425ED9">
        <w:rPr>
          <w:rFonts w:eastAsia="Times New Roman"/>
          <w:b/>
          <w:color w:val="000000"/>
          <w:lang w:eastAsia="en-CA"/>
        </w:rPr>
        <w:t>No</w:t>
      </w:r>
      <w:r w:rsidR="00425ED9">
        <w:rPr>
          <w:rFonts w:eastAsia="Times New Roman"/>
          <w:b/>
          <w:color w:val="000000"/>
          <w:lang w:eastAsia="en-CA"/>
        </w:rPr>
        <w:t>.</w:t>
      </w:r>
    </w:p>
    <w:p w14:paraId="0843F698" w14:textId="5F0CE53E" w:rsidR="004E4E3D" w:rsidRDefault="004E4E3D" w:rsidP="00425ED9">
      <w:pPr>
        <w:numPr>
          <w:ilvl w:val="1"/>
          <w:numId w:val="110"/>
        </w:numPr>
        <w:spacing w:before="0"/>
        <w:textAlignment w:val="baseline"/>
        <w:rPr>
          <w:rFonts w:eastAsia="Times New Roman"/>
          <w:color w:val="000000"/>
          <w:lang w:eastAsia="en-CA"/>
        </w:rPr>
      </w:pPr>
      <w:r>
        <w:rPr>
          <w:rFonts w:eastAsia="Times New Roman"/>
          <w:color w:val="000000"/>
          <w:lang w:eastAsia="en-CA"/>
        </w:rPr>
        <w:t>With more people going online first to search for products and services, you want to be in a position to convert these shoppers into buyers by offering them the ability to purchase online</w:t>
      </w:r>
      <w:r w:rsidR="00425ED9">
        <w:rPr>
          <w:rFonts w:eastAsia="Times New Roman"/>
          <w:color w:val="000000"/>
          <w:lang w:eastAsia="en-CA"/>
        </w:rPr>
        <w:t>.</w:t>
      </w:r>
      <w:r>
        <w:rPr>
          <w:rFonts w:eastAsia="Times New Roman"/>
          <w:color w:val="000000"/>
          <w:lang w:eastAsia="en-CA"/>
        </w:rPr>
        <w:t xml:space="preserve">  </w:t>
      </w:r>
    </w:p>
    <w:p w14:paraId="3257D686" w14:textId="3CAE6EE3" w:rsidR="00901680" w:rsidRPr="004E4E3D" w:rsidRDefault="004E4E3D" w:rsidP="00425ED9">
      <w:pPr>
        <w:numPr>
          <w:ilvl w:val="1"/>
          <w:numId w:val="110"/>
        </w:numPr>
        <w:spacing w:before="0"/>
        <w:textAlignment w:val="baseline"/>
        <w:rPr>
          <w:rFonts w:eastAsia="Times New Roman"/>
          <w:color w:val="000000"/>
          <w:lang w:eastAsia="en-CA"/>
        </w:rPr>
      </w:pPr>
      <w:r>
        <w:rPr>
          <w:rFonts w:eastAsia="Times New Roman"/>
          <w:color w:val="000000"/>
          <w:lang w:eastAsia="en-CA"/>
        </w:rPr>
        <w:t xml:space="preserve">Getting started to sell online is simple. Setup your store in minutes. An easy to use </w:t>
      </w:r>
      <w:proofErr w:type="spellStart"/>
      <w:r>
        <w:rPr>
          <w:rFonts w:eastAsia="Times New Roman"/>
          <w:color w:val="000000"/>
          <w:lang w:eastAsia="en-CA"/>
        </w:rPr>
        <w:t>onboarder</w:t>
      </w:r>
      <w:proofErr w:type="spellEnd"/>
      <w:r>
        <w:rPr>
          <w:rFonts w:eastAsia="Times New Roman"/>
          <w:color w:val="000000"/>
          <w:lang w:eastAsia="en-CA"/>
        </w:rPr>
        <w:t xml:space="preserve"> </w:t>
      </w:r>
      <w:r w:rsidR="00901680" w:rsidRPr="004E4E3D">
        <w:rPr>
          <w:rFonts w:eastAsia="Times New Roman"/>
          <w:color w:val="000000"/>
          <w:lang w:eastAsia="en-CA"/>
        </w:rPr>
        <w:t>walks you through adding the product and details and setting basic tax and shipping rates.</w:t>
      </w:r>
      <w:r w:rsidRPr="004E4E3D">
        <w:rPr>
          <w:rFonts w:eastAsia="Times New Roman"/>
          <w:color w:val="000000"/>
          <w:lang w:eastAsia="en-CA"/>
        </w:rPr>
        <w:t xml:space="preserve"> </w:t>
      </w:r>
    </w:p>
    <w:p w14:paraId="609D1BCD" w14:textId="49D9557C" w:rsidR="004E4E3D" w:rsidRPr="00E46253" w:rsidRDefault="004E4E3D" w:rsidP="00E46253">
      <w:pPr>
        <w:numPr>
          <w:ilvl w:val="0"/>
          <w:numId w:val="110"/>
        </w:numPr>
        <w:spacing w:before="0"/>
        <w:textAlignment w:val="baseline"/>
        <w:rPr>
          <w:rFonts w:eastAsia="Times New Roman"/>
          <w:color w:val="000000"/>
          <w:lang w:eastAsia="en-CA"/>
        </w:rPr>
      </w:pPr>
      <w:r w:rsidRPr="00E46253">
        <w:rPr>
          <w:rFonts w:eastAsia="Times New Roman"/>
          <w:b/>
          <w:color w:val="000000"/>
          <w:lang w:eastAsia="en-CA"/>
        </w:rPr>
        <w:t>Yes</w:t>
      </w:r>
      <w:r w:rsidR="00425ED9" w:rsidRPr="00E46253">
        <w:rPr>
          <w:rFonts w:eastAsia="Times New Roman"/>
          <w:b/>
          <w:color w:val="000000"/>
          <w:lang w:eastAsia="en-CA"/>
        </w:rPr>
        <w:t>.</w:t>
      </w:r>
      <w:r w:rsidR="00E46253" w:rsidRPr="00E46253">
        <w:rPr>
          <w:rFonts w:eastAsia="Times New Roman"/>
          <w:b/>
          <w:color w:val="000000"/>
          <w:lang w:eastAsia="en-CA"/>
        </w:rPr>
        <w:t xml:space="preserve"> </w:t>
      </w:r>
      <w:r w:rsidRPr="00E46253">
        <w:rPr>
          <w:rFonts w:eastAsia="Times New Roman"/>
          <w:color w:val="000000"/>
          <w:lang w:eastAsia="en-CA"/>
        </w:rPr>
        <w:t xml:space="preserve">That’s great. </w:t>
      </w:r>
    </w:p>
    <w:p w14:paraId="06407133" w14:textId="6FA1F5F8" w:rsidR="004E4E3D" w:rsidRDefault="004E4E3D" w:rsidP="00425ED9">
      <w:pPr>
        <w:numPr>
          <w:ilvl w:val="1"/>
          <w:numId w:val="110"/>
        </w:numPr>
        <w:spacing w:before="0"/>
        <w:textAlignment w:val="baseline"/>
        <w:rPr>
          <w:rFonts w:eastAsia="Times New Roman"/>
          <w:color w:val="000000"/>
          <w:lang w:eastAsia="en-CA"/>
        </w:rPr>
      </w:pPr>
      <w:r>
        <w:rPr>
          <w:rFonts w:eastAsia="Times New Roman"/>
          <w:color w:val="000000"/>
          <w:lang w:eastAsia="en-CA"/>
        </w:rPr>
        <w:t xml:space="preserve">Is it easy to manage? </w:t>
      </w:r>
    </w:p>
    <w:p w14:paraId="71437051" w14:textId="77777777" w:rsidR="004E4E3D" w:rsidRDefault="004E4E3D" w:rsidP="00425ED9">
      <w:pPr>
        <w:numPr>
          <w:ilvl w:val="1"/>
          <w:numId w:val="110"/>
        </w:numPr>
        <w:spacing w:before="0"/>
        <w:textAlignment w:val="baseline"/>
        <w:rPr>
          <w:rFonts w:eastAsia="Times New Roman"/>
          <w:color w:val="000000"/>
          <w:lang w:eastAsia="en-CA"/>
        </w:rPr>
      </w:pPr>
      <w:r>
        <w:rPr>
          <w:rFonts w:eastAsia="Times New Roman"/>
          <w:color w:val="000000"/>
          <w:lang w:eastAsia="en-CA"/>
        </w:rPr>
        <w:t>Do you have to use a different tool to manage your storefront versus your website?</w:t>
      </w:r>
    </w:p>
    <w:p w14:paraId="4338B582" w14:textId="45E97F8E" w:rsidR="004E4E3D" w:rsidRDefault="00425ED9" w:rsidP="00425ED9">
      <w:pPr>
        <w:numPr>
          <w:ilvl w:val="1"/>
          <w:numId w:val="110"/>
        </w:numPr>
        <w:spacing w:before="0"/>
        <w:textAlignment w:val="baseline"/>
        <w:rPr>
          <w:rFonts w:eastAsia="Times New Roman"/>
          <w:color w:val="000000"/>
          <w:lang w:eastAsia="en-CA"/>
        </w:rPr>
      </w:pPr>
      <w:r>
        <w:rPr>
          <w:rFonts w:eastAsia="Times New Roman"/>
          <w:color w:val="000000"/>
          <w:lang w:eastAsia="en-CA"/>
        </w:rPr>
        <w:t>Do you have</w:t>
      </w:r>
      <w:r w:rsidR="004E4E3D">
        <w:rPr>
          <w:rFonts w:eastAsia="Times New Roman"/>
          <w:color w:val="000000"/>
          <w:lang w:eastAsia="en-CA"/>
        </w:rPr>
        <w:t xml:space="preserve"> proper reporting to manage your product inventory, order history and track payment and shipping status?</w:t>
      </w:r>
    </w:p>
    <w:p w14:paraId="71980D39" w14:textId="77777777" w:rsidR="004E4E3D" w:rsidRDefault="004E4E3D" w:rsidP="00425ED9">
      <w:pPr>
        <w:numPr>
          <w:ilvl w:val="1"/>
          <w:numId w:val="110"/>
        </w:numPr>
        <w:spacing w:before="0"/>
        <w:textAlignment w:val="baseline"/>
        <w:rPr>
          <w:rFonts w:eastAsia="Times New Roman"/>
          <w:color w:val="000000"/>
          <w:lang w:eastAsia="en-CA"/>
        </w:rPr>
      </w:pPr>
      <w:r>
        <w:rPr>
          <w:rFonts w:eastAsia="Times New Roman"/>
          <w:color w:val="000000"/>
          <w:lang w:eastAsia="en-CA"/>
        </w:rPr>
        <w:t>Are you paying transaction fees with your current solution?</w:t>
      </w:r>
    </w:p>
    <w:p w14:paraId="45C29E20" w14:textId="77777777" w:rsidR="004E4E3D" w:rsidRPr="004267A4" w:rsidRDefault="004E4E3D" w:rsidP="00425ED9">
      <w:pPr>
        <w:spacing w:before="0"/>
        <w:ind w:left="720"/>
        <w:textAlignment w:val="baseline"/>
        <w:rPr>
          <w:rFonts w:eastAsia="Times New Roman"/>
          <w:color w:val="000000"/>
          <w:lang w:eastAsia="en-CA"/>
        </w:rPr>
      </w:pPr>
    </w:p>
    <w:p w14:paraId="19DAC716" w14:textId="77777777" w:rsidR="00901680" w:rsidRDefault="00901680" w:rsidP="00F25CB4">
      <w:pPr>
        <w:spacing w:before="0"/>
        <w:textAlignment w:val="baseline"/>
        <w:rPr>
          <w:rFonts w:eastAsia="Times New Roman"/>
          <w:b/>
          <w:color w:val="000000"/>
          <w:lang w:eastAsia="en-CA"/>
        </w:rPr>
      </w:pPr>
      <w:r w:rsidRPr="00F25CB4">
        <w:rPr>
          <w:rFonts w:eastAsia="Times New Roman"/>
          <w:b/>
          <w:color w:val="000000"/>
          <w:lang w:eastAsia="en-CA"/>
        </w:rPr>
        <w:t>Do you have a Facebook page?</w:t>
      </w:r>
    </w:p>
    <w:p w14:paraId="6DAA8A39" w14:textId="77777777" w:rsidR="00F25CB4" w:rsidRPr="00F25CB4" w:rsidRDefault="00F25CB4" w:rsidP="00F25CB4">
      <w:pPr>
        <w:spacing w:before="0"/>
        <w:textAlignment w:val="baseline"/>
        <w:rPr>
          <w:rFonts w:eastAsia="Times New Roman"/>
          <w:b/>
          <w:color w:val="000000"/>
          <w:lang w:eastAsia="en-CA"/>
        </w:rPr>
      </w:pPr>
    </w:p>
    <w:p w14:paraId="79144FDC" w14:textId="5A02596D" w:rsidR="00901680" w:rsidRDefault="00901680" w:rsidP="00F25CB4">
      <w:pPr>
        <w:numPr>
          <w:ilvl w:val="0"/>
          <w:numId w:val="110"/>
        </w:numPr>
        <w:spacing w:before="0"/>
        <w:textAlignment w:val="baseline"/>
        <w:rPr>
          <w:rFonts w:eastAsia="Times New Roman"/>
          <w:color w:val="000000"/>
          <w:lang w:eastAsia="en-CA"/>
        </w:rPr>
      </w:pPr>
      <w:r w:rsidRPr="00F25CB4">
        <w:rPr>
          <w:rFonts w:eastAsia="Times New Roman"/>
          <w:b/>
          <w:color w:val="000000"/>
          <w:lang w:eastAsia="en-CA"/>
        </w:rPr>
        <w:t>Yes?</w:t>
      </w:r>
      <w:r w:rsidRPr="004267A4">
        <w:rPr>
          <w:rFonts w:eastAsia="Times New Roman"/>
          <w:color w:val="000000"/>
          <w:lang w:eastAsia="en-CA"/>
        </w:rPr>
        <w:t xml:space="preserve"> Great, </w:t>
      </w:r>
      <w:r w:rsidR="00F25CB4">
        <w:rPr>
          <w:rFonts w:eastAsia="Times New Roman"/>
          <w:color w:val="000000"/>
          <w:lang w:eastAsia="en-CA"/>
        </w:rPr>
        <w:t>Online Store can actually be integrated right into your Facebook page, as a new tab.</w:t>
      </w:r>
      <w:r w:rsidRPr="004267A4">
        <w:rPr>
          <w:rFonts w:eastAsia="Times New Roman"/>
          <w:color w:val="000000"/>
          <w:lang w:eastAsia="en-CA"/>
        </w:rPr>
        <w:t xml:space="preserve"> It’s quick and easy and you can be selling through your Facebook page today.</w:t>
      </w:r>
    </w:p>
    <w:p w14:paraId="272D912D" w14:textId="77777777" w:rsidR="00F25CB4" w:rsidRPr="004267A4" w:rsidRDefault="00F25CB4" w:rsidP="00F25CB4">
      <w:pPr>
        <w:spacing w:before="0"/>
        <w:ind w:left="720"/>
        <w:textAlignment w:val="baseline"/>
        <w:rPr>
          <w:rFonts w:eastAsia="Times New Roman"/>
          <w:color w:val="000000"/>
          <w:lang w:eastAsia="en-CA"/>
        </w:rPr>
      </w:pPr>
    </w:p>
    <w:p w14:paraId="1B48A5F5" w14:textId="77777777" w:rsidR="00901680" w:rsidRPr="004267A4" w:rsidRDefault="00901680" w:rsidP="00F25CB4">
      <w:pPr>
        <w:numPr>
          <w:ilvl w:val="0"/>
          <w:numId w:val="110"/>
        </w:numPr>
        <w:spacing w:before="0"/>
        <w:textAlignment w:val="baseline"/>
        <w:rPr>
          <w:rFonts w:eastAsia="Times New Roman"/>
          <w:color w:val="000000"/>
          <w:lang w:eastAsia="en-CA"/>
        </w:rPr>
      </w:pPr>
      <w:r w:rsidRPr="00F25CB4">
        <w:rPr>
          <w:rFonts w:eastAsia="Times New Roman"/>
          <w:b/>
          <w:color w:val="000000"/>
          <w:lang w:eastAsia="en-CA"/>
        </w:rPr>
        <w:t>No?</w:t>
      </w:r>
      <w:r w:rsidRPr="004267A4">
        <w:rPr>
          <w:rFonts w:eastAsia="Times New Roman"/>
          <w:color w:val="000000"/>
          <w:lang w:eastAsia="en-CA"/>
        </w:rPr>
        <w:t xml:space="preserve"> Facebook business pages are free, and in just a few minutes you can be selling your products through the most popular social network with Online Presence Builder.</w:t>
      </w:r>
    </w:p>
    <w:p w14:paraId="6DC81EBD" w14:textId="77777777" w:rsidR="00F25CB4" w:rsidRPr="00F25CB4" w:rsidRDefault="00F25CB4" w:rsidP="00F25CB4">
      <w:pPr>
        <w:spacing w:before="0"/>
        <w:ind w:left="360"/>
        <w:textAlignment w:val="baseline"/>
        <w:rPr>
          <w:rFonts w:eastAsia="Times New Roman"/>
          <w:b/>
          <w:color w:val="000000"/>
          <w:lang w:eastAsia="en-CA"/>
        </w:rPr>
      </w:pPr>
    </w:p>
    <w:p w14:paraId="1F4BFE8E" w14:textId="77777777" w:rsidR="00F25CB4" w:rsidRDefault="00F25CB4" w:rsidP="00F25CB4">
      <w:pPr>
        <w:spacing w:before="0"/>
        <w:textAlignment w:val="baseline"/>
        <w:rPr>
          <w:rFonts w:eastAsia="Times New Roman"/>
          <w:b/>
          <w:i/>
          <w:color w:val="000000"/>
          <w:lang w:eastAsia="en-CA"/>
        </w:rPr>
      </w:pPr>
      <w:r w:rsidRPr="00F25CB4">
        <w:rPr>
          <w:rFonts w:eastAsia="Times New Roman"/>
          <w:b/>
          <w:i/>
          <w:color w:val="000000"/>
          <w:lang w:eastAsia="en-CA"/>
        </w:rPr>
        <w:t xml:space="preserve">For business that provide services </w:t>
      </w:r>
      <w:r>
        <w:rPr>
          <w:rFonts w:eastAsia="Times New Roman"/>
          <w:b/>
          <w:i/>
          <w:color w:val="000000"/>
          <w:lang w:eastAsia="en-CA"/>
        </w:rPr>
        <w:t>to customers:</w:t>
      </w:r>
    </w:p>
    <w:p w14:paraId="6A954DF1" w14:textId="4171507F" w:rsidR="00F25CB4" w:rsidRDefault="00F25CB4" w:rsidP="00F25CB4">
      <w:pPr>
        <w:spacing w:before="0"/>
        <w:textAlignment w:val="baseline"/>
        <w:rPr>
          <w:rFonts w:eastAsia="Times New Roman"/>
          <w:b/>
          <w:color w:val="000000"/>
          <w:lang w:eastAsia="en-CA"/>
        </w:rPr>
      </w:pPr>
      <w:r w:rsidRPr="00F25CB4">
        <w:rPr>
          <w:rFonts w:eastAsia="Times New Roman"/>
          <w:b/>
          <w:color w:val="000000"/>
          <w:lang w:eastAsia="en-CA"/>
        </w:rPr>
        <w:t>Have you thought about selling gift certificates?</w:t>
      </w:r>
    </w:p>
    <w:p w14:paraId="6E492330" w14:textId="77777777" w:rsidR="00F25CB4" w:rsidRPr="00F25CB4" w:rsidRDefault="00F25CB4" w:rsidP="00F25CB4">
      <w:pPr>
        <w:spacing w:before="0"/>
        <w:textAlignment w:val="baseline"/>
        <w:rPr>
          <w:rFonts w:eastAsia="Times New Roman"/>
          <w:b/>
          <w:color w:val="000000"/>
          <w:lang w:eastAsia="en-CA"/>
        </w:rPr>
      </w:pPr>
    </w:p>
    <w:p w14:paraId="134ECBBC" w14:textId="502B5F9B" w:rsidR="00F25CB4" w:rsidRPr="00F25CB4" w:rsidRDefault="00F25CB4" w:rsidP="00F25CB4">
      <w:pPr>
        <w:spacing w:before="0"/>
        <w:textAlignment w:val="baseline"/>
        <w:rPr>
          <w:rFonts w:eastAsia="Times New Roman"/>
          <w:color w:val="000000"/>
          <w:lang w:eastAsia="en-CA"/>
        </w:rPr>
      </w:pPr>
      <w:r w:rsidRPr="00F25CB4">
        <w:rPr>
          <w:rFonts w:eastAsia="Times New Roman"/>
          <w:color w:val="000000"/>
          <w:lang w:eastAsia="en-CA"/>
        </w:rPr>
        <w:t xml:space="preserve">You don’t have to sell products to sell online. As a business that sell services, you can offer your customers the ability to purchase gift certificates that you can use towards the future purchase of services that you may offer. Consider using gift certificates to sell products during high-opportunity occasions, such as Valentine’s Day, birthdays, Halloween or the holidays. </w:t>
      </w:r>
    </w:p>
    <w:p w14:paraId="4D13655F" w14:textId="77777777" w:rsidR="00901680" w:rsidRPr="004267A4" w:rsidRDefault="00901680" w:rsidP="00F25CB4">
      <w:pPr>
        <w:spacing w:before="0"/>
        <w:textAlignment w:val="baseline"/>
        <w:rPr>
          <w:rFonts w:eastAsia="Times New Roman"/>
          <w:color w:val="000000"/>
          <w:lang w:eastAsia="en-CA"/>
        </w:rPr>
      </w:pPr>
    </w:p>
    <w:p w14:paraId="28A4C904" w14:textId="60C927AD" w:rsidR="00044341" w:rsidRPr="003C6D5A" w:rsidRDefault="00044341" w:rsidP="00425ED9">
      <w:pPr>
        <w:pStyle w:val="Heading2"/>
      </w:pPr>
      <w:bookmarkStart w:id="12" w:name="_Toc442696998"/>
      <w:r w:rsidRPr="003C6D5A">
        <w:t>Selling Points</w:t>
      </w:r>
      <w:bookmarkEnd w:id="12"/>
    </w:p>
    <w:p w14:paraId="38284697" w14:textId="06C1C00E" w:rsidR="000C3286" w:rsidRDefault="000C3286" w:rsidP="00E46253">
      <w:pPr>
        <w:spacing w:before="0"/>
      </w:pPr>
      <w:r w:rsidRPr="00425ED9">
        <w:rPr>
          <w:b/>
        </w:rPr>
        <w:t>Establish an online presence.</w:t>
      </w:r>
      <w:r w:rsidR="00432F13">
        <w:t xml:space="preserve"> Customers are more apt to trust businesses with </w:t>
      </w:r>
      <w:r w:rsidR="00E46253">
        <w:t xml:space="preserve">a </w:t>
      </w:r>
      <w:r w:rsidR="00432F13">
        <w:t>professional, up-to-date w</w:t>
      </w:r>
      <w:r w:rsidR="00E46253">
        <w:t>ebsite</w:t>
      </w:r>
      <w:r w:rsidR="00432F13">
        <w:t>. Consumers often use websites to “window shop” and compare products and pricing. Having a professional online store will not only drive online sales for your business with new customers and new markets, but help drive traffic into your business.</w:t>
      </w:r>
    </w:p>
    <w:p w14:paraId="0C66C3B0" w14:textId="77777777" w:rsidR="00E46253" w:rsidRDefault="00E46253" w:rsidP="00E46253">
      <w:pPr>
        <w:spacing w:before="0"/>
      </w:pPr>
    </w:p>
    <w:p w14:paraId="7C28CE2B" w14:textId="77777777" w:rsidR="00432F13" w:rsidRDefault="00432F13" w:rsidP="00E46253">
      <w:pPr>
        <w:spacing w:before="0"/>
      </w:pPr>
      <w:r w:rsidRPr="00425ED9">
        <w:rPr>
          <w:b/>
        </w:rPr>
        <w:t>Sell anytime, anywhere, on any device.</w:t>
      </w:r>
      <w:r>
        <w:t xml:space="preserve"> Online Store adapts to any device so it looks great across smartphones, tablets and laptops. Today, more customers are using their smartphones than desktops to browse for products and services online, and it’s important your business shows up.</w:t>
      </w:r>
    </w:p>
    <w:p w14:paraId="5D6DED69" w14:textId="77777777" w:rsidR="00E46253" w:rsidRDefault="00E46253" w:rsidP="00E46253">
      <w:pPr>
        <w:spacing w:before="0"/>
      </w:pPr>
    </w:p>
    <w:p w14:paraId="447A341E" w14:textId="77777777" w:rsidR="00432F13" w:rsidRDefault="00432F13" w:rsidP="00E46253">
      <w:pPr>
        <w:spacing w:before="0"/>
      </w:pPr>
      <w:r w:rsidRPr="00425ED9">
        <w:rPr>
          <w:b/>
        </w:rPr>
        <w:t>Increase sales.</w:t>
      </w:r>
      <w:r>
        <w:t xml:space="preserve"> For a few extra dollars a month, you can be taking orders from your website 24/7. It’s one of the most cost-effective ways to increase your sales and attract new customers.</w:t>
      </w:r>
    </w:p>
    <w:p w14:paraId="5D39B101" w14:textId="77777777" w:rsidR="00E46253" w:rsidRDefault="00E46253" w:rsidP="00E46253">
      <w:pPr>
        <w:spacing w:before="0"/>
      </w:pPr>
    </w:p>
    <w:p w14:paraId="1F2E3D57" w14:textId="77777777" w:rsidR="00432F13" w:rsidRDefault="00432F13" w:rsidP="00E46253">
      <w:pPr>
        <w:spacing w:before="0"/>
      </w:pPr>
      <w:r w:rsidRPr="00425ED9">
        <w:rPr>
          <w:b/>
        </w:rPr>
        <w:t>Build your customer database.</w:t>
      </w:r>
      <w:r>
        <w:t xml:space="preserve"> Online Store lets customers create profiles for simple purchasing, which can help you build a strong base of repeat customers.</w:t>
      </w:r>
    </w:p>
    <w:p w14:paraId="094867BB" w14:textId="77777777" w:rsidR="00E46253" w:rsidRDefault="00E46253" w:rsidP="00E46253">
      <w:pPr>
        <w:spacing w:before="0"/>
      </w:pPr>
    </w:p>
    <w:p w14:paraId="4BF3EF4C" w14:textId="77777777" w:rsidR="00432F13" w:rsidRPr="004267A4" w:rsidRDefault="00432F13" w:rsidP="00E46253">
      <w:pPr>
        <w:pStyle w:val="ListParagraph"/>
        <w:widowControl w:val="0"/>
        <w:autoSpaceDE w:val="0"/>
        <w:autoSpaceDN w:val="0"/>
        <w:adjustRightInd w:val="0"/>
        <w:spacing w:after="0"/>
        <w:contextualSpacing w:val="0"/>
        <w:rPr>
          <w:rFonts w:ascii="Arial" w:hAnsi="Arial"/>
          <w:sz w:val="20"/>
          <w:szCs w:val="20"/>
        </w:rPr>
      </w:pPr>
    </w:p>
    <w:p w14:paraId="377BD6AD" w14:textId="77777777" w:rsidR="000C3286" w:rsidRPr="00425ED9" w:rsidRDefault="000C3286" w:rsidP="000C3286">
      <w:pPr>
        <w:pStyle w:val="NormalWeb"/>
        <w:spacing w:before="0" w:beforeAutospacing="0" w:after="80" w:afterAutospacing="0"/>
        <w:ind w:right="360"/>
        <w:rPr>
          <w:rFonts w:ascii="Arial" w:hAnsi="Arial"/>
          <w:sz w:val="32"/>
        </w:rPr>
      </w:pPr>
      <w:r w:rsidRPr="00425ED9">
        <w:rPr>
          <w:rFonts w:ascii="Arial" w:hAnsi="Arial"/>
          <w:b/>
          <w:bCs/>
          <w:color w:val="000000"/>
          <w:sz w:val="20"/>
          <w:szCs w:val="16"/>
        </w:rPr>
        <w:t>Why should I choose Online Store?</w:t>
      </w:r>
    </w:p>
    <w:p w14:paraId="79699CAA" w14:textId="73B01635" w:rsidR="000C3286" w:rsidRPr="003C6D5A" w:rsidRDefault="000C3286" w:rsidP="00F54AD5">
      <w:pPr>
        <w:numPr>
          <w:ilvl w:val="0"/>
          <w:numId w:val="108"/>
        </w:numPr>
        <w:spacing w:before="0"/>
        <w:textAlignment w:val="baseline"/>
        <w:rPr>
          <w:rFonts w:eastAsia="Times New Roman"/>
          <w:color w:val="000000"/>
          <w:lang w:eastAsia="en-CA"/>
        </w:rPr>
      </w:pPr>
      <w:r w:rsidRPr="003C6D5A">
        <w:rPr>
          <w:rFonts w:eastAsia="Times New Roman"/>
          <w:color w:val="000000"/>
          <w:lang w:eastAsia="en-CA"/>
        </w:rPr>
        <w:t xml:space="preserve">Online Store </w:t>
      </w:r>
      <w:r w:rsidR="00F04FE8" w:rsidRPr="00425ED9">
        <w:rPr>
          <w:rFonts w:eastAsia="Times New Roman"/>
          <w:color w:val="000000"/>
          <w:lang w:eastAsia="en-CA"/>
        </w:rPr>
        <w:t>is managed</w:t>
      </w:r>
      <w:r w:rsidR="00F04FE8" w:rsidRPr="003C6D5A">
        <w:rPr>
          <w:rFonts w:eastAsia="Times New Roman"/>
          <w:color w:val="000000"/>
          <w:lang w:eastAsia="en-CA"/>
        </w:rPr>
        <w:t xml:space="preserve"> </w:t>
      </w:r>
      <w:r w:rsidRPr="003C6D5A">
        <w:rPr>
          <w:rFonts w:eastAsia="Times New Roman"/>
          <w:color w:val="000000"/>
          <w:lang w:eastAsia="en-CA"/>
        </w:rPr>
        <w:t>directly with</w:t>
      </w:r>
      <w:r w:rsidR="00F04FE8" w:rsidRPr="00425ED9">
        <w:rPr>
          <w:rFonts w:eastAsia="Times New Roman"/>
          <w:color w:val="000000"/>
          <w:lang w:eastAsia="en-CA"/>
        </w:rPr>
        <w:t xml:space="preserve">in Online Presence Builder, so you can add an Online Store to your existing or new </w:t>
      </w:r>
      <w:r w:rsidR="00CF0CBF" w:rsidRPr="003C6D5A">
        <w:rPr>
          <w:rFonts w:eastAsia="Times New Roman"/>
          <w:color w:val="000000"/>
          <w:lang w:eastAsia="en-CA"/>
        </w:rPr>
        <w:t>website that</w:t>
      </w:r>
      <w:r w:rsidR="00F04FE8" w:rsidRPr="00425ED9">
        <w:rPr>
          <w:rFonts w:eastAsia="Times New Roman"/>
          <w:color w:val="000000"/>
          <w:lang w:eastAsia="en-CA"/>
        </w:rPr>
        <w:t xml:space="preserve"> is fully branded and responsive, with the same look-and-feel as your website. </w:t>
      </w:r>
    </w:p>
    <w:p w14:paraId="63AC2476" w14:textId="77777777" w:rsidR="00F04FE8" w:rsidRPr="004267A4" w:rsidRDefault="00F04FE8" w:rsidP="00F04FE8">
      <w:pPr>
        <w:pStyle w:val="ListParagraph"/>
        <w:numPr>
          <w:ilvl w:val="0"/>
          <w:numId w:val="108"/>
        </w:numPr>
        <w:spacing w:after="0"/>
        <w:rPr>
          <w:rFonts w:ascii="Arial" w:eastAsia="Times New Roman" w:hAnsi="Arial"/>
          <w:iCs/>
          <w:color w:val="000000"/>
          <w:sz w:val="20"/>
          <w:szCs w:val="20"/>
          <w:lang w:eastAsia="en-CA"/>
        </w:rPr>
      </w:pPr>
      <w:r w:rsidRPr="004267A4">
        <w:rPr>
          <w:rFonts w:ascii="Arial" w:eastAsia="Times New Roman" w:hAnsi="Arial"/>
          <w:iCs/>
          <w:color w:val="000000"/>
          <w:sz w:val="20"/>
          <w:szCs w:val="20"/>
          <w:lang w:eastAsia="en-CA"/>
        </w:rPr>
        <w:t>Online Store is optimized for mobile, so your storefront will look great across all devices.</w:t>
      </w:r>
    </w:p>
    <w:p w14:paraId="5DFFA2B3" w14:textId="77777777" w:rsidR="00F04FE8" w:rsidRDefault="00F04FE8" w:rsidP="00F04FE8">
      <w:pPr>
        <w:pStyle w:val="ListParagraph"/>
        <w:numPr>
          <w:ilvl w:val="0"/>
          <w:numId w:val="108"/>
        </w:numPr>
        <w:spacing w:after="0"/>
        <w:rPr>
          <w:rFonts w:ascii="Arial" w:eastAsia="Times New Roman" w:hAnsi="Arial"/>
          <w:iCs/>
          <w:color w:val="000000"/>
          <w:sz w:val="20"/>
          <w:szCs w:val="20"/>
          <w:lang w:eastAsia="en-CA"/>
        </w:rPr>
      </w:pPr>
      <w:r w:rsidRPr="004267A4">
        <w:rPr>
          <w:rFonts w:ascii="Arial" w:eastAsia="Times New Roman" w:hAnsi="Arial"/>
          <w:iCs/>
          <w:color w:val="000000"/>
          <w:sz w:val="20"/>
          <w:szCs w:val="20"/>
          <w:lang w:eastAsia="en-CA"/>
        </w:rPr>
        <w:lastRenderedPageBreak/>
        <w:t xml:space="preserve">Online Store’s step-by-step set-up helps you automate currency, tax and easily setup shipping methods and rates. </w:t>
      </w:r>
    </w:p>
    <w:p w14:paraId="33119315" w14:textId="77777777" w:rsidR="00F04FE8" w:rsidRDefault="00F04FE8" w:rsidP="00F04FE8">
      <w:pPr>
        <w:pStyle w:val="ListParagraph"/>
        <w:numPr>
          <w:ilvl w:val="0"/>
          <w:numId w:val="108"/>
        </w:numPr>
        <w:spacing w:after="0"/>
        <w:rPr>
          <w:rFonts w:ascii="Arial" w:eastAsia="Times New Roman" w:hAnsi="Arial"/>
          <w:iCs/>
          <w:color w:val="000000"/>
          <w:sz w:val="20"/>
          <w:szCs w:val="20"/>
          <w:lang w:eastAsia="en-CA"/>
        </w:rPr>
      </w:pPr>
      <w:r>
        <w:rPr>
          <w:rFonts w:ascii="Arial" w:eastAsia="Times New Roman" w:hAnsi="Arial"/>
          <w:iCs/>
          <w:color w:val="000000"/>
          <w:sz w:val="20"/>
          <w:szCs w:val="20"/>
          <w:lang w:eastAsia="en-CA"/>
        </w:rPr>
        <w:t xml:space="preserve">Unlike other e-commerce solutions, Online Store is managed with the same tool as your website, doesn’t charge any extra transaction fees, and has incredibly low-cost, high-value return. </w:t>
      </w:r>
    </w:p>
    <w:p w14:paraId="44444F3D" w14:textId="77777777" w:rsidR="00F04FE8" w:rsidRPr="004267A4" w:rsidRDefault="00F04FE8" w:rsidP="00F04FE8">
      <w:pPr>
        <w:pStyle w:val="ListParagraph"/>
        <w:numPr>
          <w:ilvl w:val="0"/>
          <w:numId w:val="108"/>
        </w:numPr>
        <w:spacing w:after="0"/>
        <w:rPr>
          <w:rFonts w:ascii="Arial" w:eastAsia="Times New Roman" w:hAnsi="Arial"/>
          <w:iCs/>
          <w:color w:val="000000"/>
          <w:sz w:val="20"/>
          <w:szCs w:val="20"/>
          <w:lang w:eastAsia="en-CA"/>
        </w:rPr>
      </w:pPr>
      <w:r>
        <w:rPr>
          <w:rFonts w:ascii="Arial" w:eastAsia="Times New Roman" w:hAnsi="Arial"/>
          <w:iCs/>
          <w:color w:val="000000"/>
          <w:sz w:val="20"/>
          <w:szCs w:val="20"/>
          <w:lang w:eastAsia="en-CA"/>
        </w:rPr>
        <w:t>Some other e-commerce solutions require extra steps to making sure your sto</w:t>
      </w:r>
      <w:r w:rsidR="00D20FE3">
        <w:rPr>
          <w:rFonts w:ascii="Arial" w:eastAsia="Times New Roman" w:hAnsi="Arial"/>
          <w:iCs/>
          <w:color w:val="000000"/>
          <w:sz w:val="20"/>
          <w:szCs w:val="20"/>
          <w:lang w:eastAsia="en-CA"/>
        </w:rPr>
        <w:t xml:space="preserve">refront is secure; Online Store is </w:t>
      </w:r>
      <w:r w:rsidR="00D20FE3" w:rsidRPr="00425ED9">
        <w:rPr>
          <w:rFonts w:ascii="Arial" w:eastAsia="Times New Roman" w:hAnsi="Arial"/>
          <w:iCs/>
          <w:color w:val="000000"/>
          <w:sz w:val="20"/>
          <w:szCs w:val="20"/>
          <w:lang w:eastAsia="en-CA"/>
        </w:rPr>
        <w:t>PCI-DSS Level 1 Service Provider Certified</w:t>
      </w:r>
      <w:r w:rsidR="00D20FE3">
        <w:rPr>
          <w:rFonts w:ascii="Arial" w:eastAsia="Times New Roman" w:hAnsi="Arial"/>
          <w:iCs/>
          <w:color w:val="000000"/>
          <w:sz w:val="20"/>
          <w:szCs w:val="20"/>
          <w:lang w:eastAsia="en-CA"/>
        </w:rPr>
        <w:t xml:space="preserve">, which just means it’s a certified secure solution for you and your customers. </w:t>
      </w:r>
    </w:p>
    <w:p w14:paraId="45B31257" w14:textId="77777777" w:rsidR="000C3286" w:rsidRPr="004267A4" w:rsidRDefault="000C3286" w:rsidP="000C3286">
      <w:pPr>
        <w:rPr>
          <w:rFonts w:eastAsia="Times New Roman"/>
          <w:lang w:eastAsia="en-CA"/>
        </w:rPr>
      </w:pPr>
    </w:p>
    <w:p w14:paraId="292B684B" w14:textId="77777777" w:rsidR="000C3286" w:rsidRPr="00425ED9" w:rsidRDefault="000C3286" w:rsidP="00425ED9">
      <w:pPr>
        <w:rPr>
          <w:rFonts w:eastAsia="Times New Roman"/>
          <w:bCs/>
          <w:color w:val="209AB8"/>
          <w:sz w:val="32"/>
          <w:szCs w:val="32"/>
          <w:lang w:eastAsia="en-CA"/>
        </w:rPr>
      </w:pPr>
      <w:r w:rsidRPr="00425ED9">
        <w:rPr>
          <w:rFonts w:eastAsia="Times New Roman"/>
          <w:bCs/>
          <w:color w:val="209AB8"/>
          <w:sz w:val="32"/>
          <w:szCs w:val="32"/>
          <w:lang w:eastAsia="en-CA"/>
        </w:rPr>
        <w:t>Competitive Information</w:t>
      </w:r>
    </w:p>
    <w:p w14:paraId="0D46CAF7" w14:textId="5552D660" w:rsidR="00616C12" w:rsidRPr="00425ED9" w:rsidRDefault="00F54AD5" w:rsidP="000C3286">
      <w:pPr>
        <w:rPr>
          <w:rFonts w:eastAsia="Times New Roman"/>
          <w:lang w:eastAsia="en-CA"/>
        </w:rPr>
      </w:pPr>
      <w:r w:rsidRPr="00425ED9">
        <w:rPr>
          <w:rFonts w:eastAsia="Times New Roman"/>
          <w:lang w:eastAsia="en-CA"/>
        </w:rPr>
        <w:t>How does Online Store compare to other e</w:t>
      </w:r>
      <w:r w:rsidR="00AF338E">
        <w:rPr>
          <w:rFonts w:eastAsia="Times New Roman"/>
          <w:lang w:eastAsia="en-CA"/>
        </w:rPr>
        <w:t>-</w:t>
      </w:r>
      <w:r w:rsidRPr="00425ED9">
        <w:rPr>
          <w:rFonts w:eastAsia="Times New Roman"/>
          <w:lang w:eastAsia="en-CA"/>
        </w:rPr>
        <w:t>commerce options in the market?</w:t>
      </w:r>
    </w:p>
    <w:tbl>
      <w:tblPr>
        <w:tblStyle w:val="Style1"/>
        <w:tblW w:w="9016" w:type="dxa"/>
        <w:tblLayout w:type="fixed"/>
        <w:tblLook w:val="04A0" w:firstRow="1" w:lastRow="0" w:firstColumn="1" w:lastColumn="0" w:noHBand="0" w:noVBand="1"/>
      </w:tblPr>
      <w:tblGrid>
        <w:gridCol w:w="1257"/>
        <w:gridCol w:w="1551"/>
        <w:gridCol w:w="1552"/>
        <w:gridCol w:w="1552"/>
        <w:gridCol w:w="1552"/>
        <w:gridCol w:w="1552"/>
      </w:tblGrid>
      <w:tr w:rsidR="001D5569" w:rsidRPr="003C6D5A" w14:paraId="59976E7C" w14:textId="77777777" w:rsidTr="00425ED9">
        <w:trPr>
          <w:cnfStyle w:val="100000000000" w:firstRow="1" w:lastRow="0" w:firstColumn="0" w:lastColumn="0" w:oddVBand="0" w:evenVBand="0" w:oddHBand="0" w:evenHBand="0" w:firstRowFirstColumn="0" w:firstRowLastColumn="0" w:lastRowFirstColumn="0" w:lastRowLastColumn="0"/>
          <w:trHeight w:val="514"/>
        </w:trPr>
        <w:tc>
          <w:tcPr>
            <w:tcW w:w="1257" w:type="dxa"/>
          </w:tcPr>
          <w:p w14:paraId="43C84F22" w14:textId="77777777" w:rsidR="00616C12" w:rsidRPr="00425ED9" w:rsidRDefault="00616C12" w:rsidP="00425ED9">
            <w:pPr>
              <w:rPr>
                <w:rFonts w:asciiTheme="minorHAnsi" w:hAnsiTheme="minorHAnsi" w:cstheme="minorHAnsi"/>
                <w:sz w:val="16"/>
                <w:szCs w:val="16"/>
                <w:lang w:eastAsia="en-CA"/>
              </w:rPr>
            </w:pPr>
            <w:r w:rsidRPr="00425ED9">
              <w:rPr>
                <w:rFonts w:asciiTheme="minorHAnsi" w:hAnsiTheme="minorHAnsi" w:cstheme="minorHAnsi"/>
                <w:sz w:val="16"/>
                <w:szCs w:val="16"/>
                <w:lang w:eastAsia="en-CA"/>
              </w:rPr>
              <w:t>Features</w:t>
            </w:r>
          </w:p>
        </w:tc>
        <w:tc>
          <w:tcPr>
            <w:tcW w:w="1551" w:type="dxa"/>
          </w:tcPr>
          <w:p w14:paraId="76909933" w14:textId="77777777" w:rsidR="00616C12" w:rsidRPr="00425ED9" w:rsidRDefault="001D5569" w:rsidP="00425ED9">
            <w:pPr>
              <w:rPr>
                <w:rFonts w:asciiTheme="minorHAnsi" w:hAnsiTheme="minorHAnsi" w:cstheme="minorHAnsi"/>
                <w:sz w:val="16"/>
                <w:szCs w:val="16"/>
                <w:lang w:eastAsia="en-CA"/>
              </w:rPr>
            </w:pPr>
            <w:r w:rsidRPr="00425ED9">
              <w:rPr>
                <w:rFonts w:asciiTheme="minorHAnsi" w:hAnsiTheme="minorHAnsi" w:cstheme="minorHAnsi"/>
                <w:sz w:val="16"/>
                <w:szCs w:val="16"/>
                <w:lang w:eastAsia="en-CA"/>
              </w:rPr>
              <w:t>ONLINE STORE</w:t>
            </w:r>
          </w:p>
        </w:tc>
        <w:tc>
          <w:tcPr>
            <w:tcW w:w="1552" w:type="dxa"/>
            <w:hideMark/>
          </w:tcPr>
          <w:p w14:paraId="24522F2B" w14:textId="77777777" w:rsidR="00616C12" w:rsidRPr="00425ED9" w:rsidRDefault="00616C12" w:rsidP="00425ED9">
            <w:pPr>
              <w:rPr>
                <w:rFonts w:asciiTheme="minorHAnsi" w:hAnsiTheme="minorHAnsi" w:cstheme="minorHAnsi"/>
                <w:sz w:val="16"/>
                <w:szCs w:val="16"/>
                <w:lang w:eastAsia="en-CA"/>
              </w:rPr>
            </w:pPr>
            <w:r w:rsidRPr="00425ED9">
              <w:rPr>
                <w:rFonts w:asciiTheme="minorHAnsi" w:hAnsiTheme="minorHAnsi" w:cstheme="minorHAnsi"/>
                <w:sz w:val="16"/>
                <w:szCs w:val="16"/>
                <w:lang w:eastAsia="en-CA"/>
              </w:rPr>
              <w:t>BIGCOMMERCE</w:t>
            </w:r>
          </w:p>
        </w:tc>
        <w:tc>
          <w:tcPr>
            <w:tcW w:w="1552" w:type="dxa"/>
            <w:hideMark/>
          </w:tcPr>
          <w:p w14:paraId="7FE83EFD" w14:textId="77777777" w:rsidR="00616C12" w:rsidRPr="00425ED9" w:rsidRDefault="00616C12" w:rsidP="00425ED9">
            <w:pPr>
              <w:rPr>
                <w:rFonts w:asciiTheme="minorHAnsi" w:hAnsiTheme="minorHAnsi" w:cstheme="minorHAnsi"/>
                <w:sz w:val="16"/>
                <w:szCs w:val="16"/>
                <w:lang w:eastAsia="en-CA"/>
              </w:rPr>
            </w:pPr>
            <w:r w:rsidRPr="00425ED9">
              <w:rPr>
                <w:rFonts w:asciiTheme="minorHAnsi" w:hAnsiTheme="minorHAnsi" w:cstheme="minorHAnsi"/>
                <w:sz w:val="16"/>
                <w:szCs w:val="16"/>
                <w:lang w:eastAsia="en-CA"/>
              </w:rPr>
              <w:t>SHOPIFY</w:t>
            </w:r>
          </w:p>
        </w:tc>
        <w:tc>
          <w:tcPr>
            <w:tcW w:w="1552" w:type="dxa"/>
            <w:hideMark/>
          </w:tcPr>
          <w:p w14:paraId="0BC55CDC" w14:textId="77777777" w:rsidR="00616C12" w:rsidRPr="00425ED9" w:rsidRDefault="00616C12" w:rsidP="00425ED9">
            <w:pPr>
              <w:rPr>
                <w:rFonts w:asciiTheme="minorHAnsi" w:hAnsiTheme="minorHAnsi" w:cstheme="minorHAnsi"/>
                <w:sz w:val="16"/>
                <w:szCs w:val="16"/>
                <w:lang w:eastAsia="en-CA"/>
              </w:rPr>
            </w:pPr>
            <w:r w:rsidRPr="00425ED9">
              <w:rPr>
                <w:rFonts w:asciiTheme="minorHAnsi" w:hAnsiTheme="minorHAnsi" w:cstheme="minorHAnsi"/>
                <w:sz w:val="16"/>
                <w:szCs w:val="16"/>
                <w:lang w:eastAsia="en-CA"/>
              </w:rPr>
              <w:t>WOOCOMMERCE</w:t>
            </w:r>
          </w:p>
        </w:tc>
        <w:tc>
          <w:tcPr>
            <w:tcW w:w="1552" w:type="dxa"/>
            <w:hideMark/>
          </w:tcPr>
          <w:p w14:paraId="2D881B98" w14:textId="77777777" w:rsidR="00616C12" w:rsidRPr="00425ED9" w:rsidRDefault="00616C12" w:rsidP="00425ED9">
            <w:pPr>
              <w:rPr>
                <w:rFonts w:asciiTheme="minorHAnsi" w:hAnsiTheme="minorHAnsi" w:cstheme="minorHAnsi"/>
                <w:sz w:val="16"/>
                <w:szCs w:val="16"/>
                <w:lang w:eastAsia="en-CA"/>
              </w:rPr>
            </w:pPr>
            <w:r w:rsidRPr="00425ED9">
              <w:rPr>
                <w:rFonts w:asciiTheme="minorHAnsi" w:hAnsiTheme="minorHAnsi" w:cstheme="minorHAnsi"/>
                <w:sz w:val="16"/>
                <w:szCs w:val="16"/>
                <w:lang w:eastAsia="en-CA"/>
              </w:rPr>
              <w:t>PRESTASHOP</w:t>
            </w:r>
          </w:p>
        </w:tc>
      </w:tr>
      <w:tr w:rsidR="001D5569" w:rsidRPr="003C6D5A" w14:paraId="19762E05" w14:textId="77777777" w:rsidTr="00FF2490">
        <w:trPr>
          <w:trHeight w:val="782"/>
        </w:trPr>
        <w:tc>
          <w:tcPr>
            <w:tcW w:w="1257" w:type="dxa"/>
            <w:shd w:val="clear" w:color="auto" w:fill="D0F2F3" w:themeFill="accent1" w:themeFillTint="33"/>
          </w:tcPr>
          <w:p w14:paraId="30C88FA3" w14:textId="77777777" w:rsidR="001D5569" w:rsidRPr="003C6D5A" w:rsidRDefault="001D5569" w:rsidP="00425ED9">
            <w:pPr>
              <w:rPr>
                <w:rFonts w:asciiTheme="minorHAnsi" w:hAnsiTheme="minorHAnsi" w:cstheme="minorHAnsi"/>
                <w:color w:val="000000"/>
                <w:kern w:val="36"/>
                <w:sz w:val="16"/>
                <w:szCs w:val="16"/>
                <w:lang w:eastAsia="en-CA"/>
              </w:rPr>
            </w:pPr>
            <w:r w:rsidRPr="003C6D5A">
              <w:rPr>
                <w:rFonts w:asciiTheme="minorHAnsi" w:hAnsiTheme="minorHAnsi" w:cstheme="minorHAnsi"/>
                <w:color w:val="000000"/>
                <w:kern w:val="36"/>
                <w:sz w:val="16"/>
                <w:szCs w:val="16"/>
                <w:lang w:eastAsia="en-CA"/>
              </w:rPr>
              <w:t>What is it?</w:t>
            </w:r>
          </w:p>
        </w:tc>
        <w:tc>
          <w:tcPr>
            <w:tcW w:w="1551" w:type="dxa"/>
            <w:shd w:val="clear" w:color="auto" w:fill="2CADB2" w:themeFill="text2"/>
          </w:tcPr>
          <w:p w14:paraId="193B2933" w14:textId="692BA576" w:rsidR="001D5569" w:rsidRPr="003C6D5A" w:rsidRDefault="00200EF2" w:rsidP="00425ED9">
            <w:pPr>
              <w:rPr>
                <w:rFonts w:asciiTheme="minorHAnsi" w:hAnsiTheme="minorHAnsi" w:cstheme="minorHAnsi"/>
                <w:color w:val="FFFFFF" w:themeColor="background1"/>
                <w:kern w:val="36"/>
                <w:sz w:val="16"/>
                <w:szCs w:val="16"/>
                <w:lang w:eastAsia="en-CA"/>
              </w:rPr>
            </w:pPr>
            <w:r w:rsidRPr="003C6D5A">
              <w:rPr>
                <w:rFonts w:asciiTheme="minorHAnsi" w:hAnsiTheme="minorHAnsi" w:cstheme="minorHAnsi"/>
                <w:color w:val="FFFFFF" w:themeColor="background1"/>
                <w:kern w:val="36"/>
                <w:sz w:val="16"/>
                <w:szCs w:val="16"/>
                <w:lang w:eastAsia="en-CA"/>
              </w:rPr>
              <w:t>Shopping car</w:t>
            </w:r>
            <w:r w:rsidR="00C24587">
              <w:rPr>
                <w:rFonts w:asciiTheme="minorHAnsi" w:hAnsiTheme="minorHAnsi" w:cstheme="minorHAnsi"/>
                <w:color w:val="FFFFFF" w:themeColor="background1"/>
                <w:kern w:val="36"/>
                <w:sz w:val="16"/>
                <w:szCs w:val="16"/>
                <w:lang w:eastAsia="en-CA"/>
              </w:rPr>
              <w:t>t within</w:t>
            </w:r>
            <w:r w:rsidRPr="003C6D5A">
              <w:rPr>
                <w:rFonts w:asciiTheme="minorHAnsi" w:hAnsiTheme="minorHAnsi" w:cstheme="minorHAnsi"/>
                <w:color w:val="FFFFFF" w:themeColor="background1"/>
                <w:kern w:val="36"/>
                <w:sz w:val="16"/>
                <w:szCs w:val="16"/>
                <w:lang w:eastAsia="en-CA"/>
              </w:rPr>
              <w:t xml:space="preserve"> Online Presence Builder</w:t>
            </w:r>
            <w:r w:rsidR="00CB7661" w:rsidRPr="003C6D5A">
              <w:rPr>
                <w:rFonts w:asciiTheme="minorHAnsi" w:hAnsiTheme="minorHAnsi" w:cstheme="minorHAnsi"/>
                <w:color w:val="FFFFFF" w:themeColor="background1"/>
                <w:kern w:val="36"/>
                <w:sz w:val="16"/>
                <w:szCs w:val="16"/>
                <w:lang w:eastAsia="en-CA"/>
              </w:rPr>
              <w:t>.</w:t>
            </w:r>
          </w:p>
        </w:tc>
        <w:tc>
          <w:tcPr>
            <w:tcW w:w="1552" w:type="dxa"/>
          </w:tcPr>
          <w:p w14:paraId="0DA839DC" w14:textId="77777777" w:rsidR="001D5569" w:rsidRPr="003C6D5A" w:rsidRDefault="00200EF2" w:rsidP="00425ED9">
            <w:pPr>
              <w:rPr>
                <w:rFonts w:asciiTheme="minorHAnsi" w:hAnsiTheme="minorHAnsi" w:cstheme="minorHAnsi"/>
                <w:color w:val="000000"/>
                <w:kern w:val="36"/>
                <w:sz w:val="16"/>
                <w:szCs w:val="16"/>
                <w:lang w:eastAsia="en-CA"/>
              </w:rPr>
            </w:pPr>
            <w:r w:rsidRPr="003C6D5A">
              <w:rPr>
                <w:rFonts w:asciiTheme="minorHAnsi" w:hAnsiTheme="minorHAnsi" w:cstheme="minorHAnsi"/>
                <w:color w:val="000000"/>
                <w:kern w:val="36"/>
                <w:sz w:val="16"/>
                <w:szCs w:val="16"/>
                <w:lang w:eastAsia="en-CA"/>
              </w:rPr>
              <w:t xml:space="preserve">Template-based </w:t>
            </w:r>
            <w:r w:rsidRPr="00425ED9">
              <w:rPr>
                <w:rFonts w:asciiTheme="minorHAnsi" w:hAnsiTheme="minorHAnsi" w:cstheme="minorHAnsi"/>
                <w:color w:val="000000"/>
                <w:kern w:val="36"/>
                <w:sz w:val="16"/>
                <w:szCs w:val="16"/>
                <w:lang w:eastAsia="en-CA"/>
              </w:rPr>
              <w:t>e-Commerce store builder</w:t>
            </w:r>
            <w:r w:rsidR="00CB7661" w:rsidRPr="003C6D5A">
              <w:rPr>
                <w:rFonts w:asciiTheme="minorHAnsi" w:hAnsiTheme="minorHAnsi" w:cstheme="minorHAnsi"/>
                <w:color w:val="000000"/>
                <w:kern w:val="36"/>
                <w:sz w:val="16"/>
                <w:szCs w:val="16"/>
                <w:lang w:eastAsia="en-CA"/>
              </w:rPr>
              <w:t>.</w:t>
            </w:r>
          </w:p>
        </w:tc>
        <w:tc>
          <w:tcPr>
            <w:tcW w:w="1552" w:type="dxa"/>
          </w:tcPr>
          <w:p w14:paraId="09C06678" w14:textId="77777777" w:rsidR="001D5569" w:rsidRPr="003C6D5A" w:rsidRDefault="00200EF2" w:rsidP="00425ED9">
            <w:pPr>
              <w:rPr>
                <w:rFonts w:asciiTheme="minorHAnsi" w:hAnsiTheme="minorHAnsi" w:cstheme="minorHAnsi"/>
                <w:color w:val="000000"/>
                <w:kern w:val="36"/>
                <w:sz w:val="16"/>
                <w:szCs w:val="16"/>
                <w:lang w:eastAsia="en-CA"/>
              </w:rPr>
            </w:pPr>
            <w:r w:rsidRPr="003C6D5A">
              <w:rPr>
                <w:rFonts w:asciiTheme="minorHAnsi" w:hAnsiTheme="minorHAnsi" w:cstheme="minorHAnsi"/>
                <w:color w:val="000000"/>
                <w:kern w:val="36"/>
                <w:sz w:val="16"/>
                <w:szCs w:val="16"/>
                <w:lang w:eastAsia="en-CA"/>
              </w:rPr>
              <w:t>Template-based e-Commerce store builder</w:t>
            </w:r>
            <w:r w:rsidR="00CB7661" w:rsidRPr="003C6D5A">
              <w:rPr>
                <w:rFonts w:asciiTheme="minorHAnsi" w:hAnsiTheme="minorHAnsi" w:cstheme="minorHAnsi"/>
                <w:color w:val="000000"/>
                <w:kern w:val="36"/>
                <w:sz w:val="16"/>
                <w:szCs w:val="16"/>
                <w:lang w:eastAsia="en-CA"/>
              </w:rPr>
              <w:t>.</w:t>
            </w:r>
          </w:p>
        </w:tc>
        <w:tc>
          <w:tcPr>
            <w:tcW w:w="1552" w:type="dxa"/>
          </w:tcPr>
          <w:p w14:paraId="3527D041" w14:textId="77777777" w:rsidR="001D5569" w:rsidRPr="003C6D5A" w:rsidRDefault="00DE5AF1" w:rsidP="00425ED9">
            <w:pPr>
              <w:rPr>
                <w:rFonts w:asciiTheme="minorHAnsi" w:hAnsiTheme="minorHAnsi" w:cstheme="minorHAnsi"/>
                <w:color w:val="000000"/>
                <w:kern w:val="36"/>
                <w:sz w:val="16"/>
                <w:szCs w:val="16"/>
                <w:lang w:eastAsia="en-CA"/>
              </w:rPr>
            </w:pPr>
            <w:proofErr w:type="gramStart"/>
            <w:r w:rsidRPr="003C6D5A">
              <w:rPr>
                <w:rFonts w:asciiTheme="minorHAnsi" w:hAnsiTheme="minorHAnsi" w:cstheme="minorHAnsi"/>
                <w:color w:val="000000"/>
                <w:kern w:val="36"/>
                <w:sz w:val="16"/>
                <w:szCs w:val="16"/>
                <w:lang w:eastAsia="en-CA"/>
              </w:rPr>
              <w:t>e-Commerce</w:t>
            </w:r>
            <w:proofErr w:type="gramEnd"/>
            <w:r w:rsidRPr="003C6D5A">
              <w:rPr>
                <w:rFonts w:asciiTheme="minorHAnsi" w:hAnsiTheme="minorHAnsi" w:cstheme="minorHAnsi"/>
                <w:color w:val="000000"/>
                <w:kern w:val="36"/>
                <w:sz w:val="16"/>
                <w:szCs w:val="16"/>
                <w:lang w:eastAsia="en-CA"/>
              </w:rPr>
              <w:t xml:space="preserve"> toolkit/plug-in for WordPress</w:t>
            </w:r>
            <w:r w:rsidR="00CB7661" w:rsidRPr="003C6D5A">
              <w:rPr>
                <w:rFonts w:asciiTheme="minorHAnsi" w:hAnsiTheme="minorHAnsi" w:cstheme="minorHAnsi"/>
                <w:color w:val="000000"/>
                <w:kern w:val="36"/>
                <w:sz w:val="16"/>
                <w:szCs w:val="16"/>
                <w:lang w:eastAsia="en-CA"/>
              </w:rPr>
              <w:t>.</w:t>
            </w:r>
          </w:p>
        </w:tc>
        <w:tc>
          <w:tcPr>
            <w:tcW w:w="1552" w:type="dxa"/>
          </w:tcPr>
          <w:p w14:paraId="536D0C1A" w14:textId="77777777" w:rsidR="001D5569" w:rsidRPr="003C6D5A" w:rsidRDefault="00222BED" w:rsidP="00425ED9">
            <w:pPr>
              <w:rPr>
                <w:rFonts w:asciiTheme="minorHAnsi" w:hAnsiTheme="minorHAnsi" w:cstheme="minorHAnsi"/>
                <w:color w:val="000000"/>
                <w:kern w:val="36"/>
                <w:sz w:val="16"/>
                <w:szCs w:val="16"/>
                <w:lang w:eastAsia="en-CA"/>
              </w:rPr>
            </w:pPr>
            <w:r w:rsidRPr="003C6D5A">
              <w:rPr>
                <w:rFonts w:asciiTheme="minorHAnsi" w:hAnsiTheme="minorHAnsi" w:cstheme="minorHAnsi"/>
                <w:color w:val="000000"/>
                <w:kern w:val="36"/>
                <w:sz w:val="16"/>
                <w:szCs w:val="16"/>
                <w:lang w:eastAsia="en-CA"/>
              </w:rPr>
              <w:t>Open source e-Commerce solution</w:t>
            </w:r>
            <w:r w:rsidR="00CB7661" w:rsidRPr="003C6D5A">
              <w:rPr>
                <w:rFonts w:asciiTheme="minorHAnsi" w:hAnsiTheme="minorHAnsi" w:cstheme="minorHAnsi"/>
                <w:color w:val="000000"/>
                <w:kern w:val="36"/>
                <w:sz w:val="16"/>
                <w:szCs w:val="16"/>
                <w:lang w:eastAsia="en-CA"/>
              </w:rPr>
              <w:t>.</w:t>
            </w:r>
          </w:p>
        </w:tc>
      </w:tr>
      <w:tr w:rsidR="001D5569" w:rsidRPr="003C6D5A" w14:paraId="0C7370A7" w14:textId="77777777" w:rsidTr="00E46253">
        <w:trPr>
          <w:trHeight w:val="1907"/>
        </w:trPr>
        <w:tc>
          <w:tcPr>
            <w:tcW w:w="1257" w:type="dxa"/>
            <w:shd w:val="clear" w:color="auto" w:fill="D0F2F3" w:themeFill="accent1" w:themeFillTint="33"/>
          </w:tcPr>
          <w:p w14:paraId="65D030DC" w14:textId="77777777" w:rsidR="00616C12" w:rsidRPr="003C6D5A" w:rsidRDefault="00616C12" w:rsidP="00425ED9">
            <w:pPr>
              <w:rPr>
                <w:rFonts w:asciiTheme="minorHAnsi" w:hAnsiTheme="minorHAnsi" w:cstheme="minorHAnsi"/>
                <w:color w:val="000000"/>
                <w:sz w:val="16"/>
                <w:szCs w:val="16"/>
                <w:shd w:val="clear" w:color="auto" w:fill="F2F2F2"/>
                <w:lang w:eastAsia="en-CA"/>
              </w:rPr>
            </w:pPr>
            <w:r w:rsidRPr="00425ED9">
              <w:rPr>
                <w:rFonts w:asciiTheme="minorHAnsi" w:hAnsiTheme="minorHAnsi" w:cstheme="minorHAnsi"/>
                <w:color w:val="000000"/>
                <w:kern w:val="36"/>
                <w:sz w:val="16"/>
                <w:szCs w:val="16"/>
                <w:lang w:eastAsia="en-CA"/>
              </w:rPr>
              <w:t>Set-up</w:t>
            </w:r>
          </w:p>
        </w:tc>
        <w:tc>
          <w:tcPr>
            <w:tcW w:w="1551" w:type="dxa"/>
            <w:shd w:val="clear" w:color="auto" w:fill="2CADB2" w:themeFill="text2"/>
          </w:tcPr>
          <w:p w14:paraId="7EEF46DA" w14:textId="77777777" w:rsidR="00616C12" w:rsidRPr="00425ED9" w:rsidRDefault="00616C12" w:rsidP="00425ED9">
            <w:pPr>
              <w:rPr>
                <w:rFonts w:asciiTheme="minorHAnsi" w:hAnsiTheme="minorHAnsi" w:cstheme="minorHAnsi"/>
                <w:color w:val="FFFFFF" w:themeColor="background1"/>
                <w:sz w:val="16"/>
                <w:szCs w:val="16"/>
                <w:shd w:val="clear" w:color="auto" w:fill="F2F2F2"/>
                <w:lang w:eastAsia="en-CA"/>
              </w:rPr>
            </w:pPr>
            <w:r w:rsidRPr="00425ED9">
              <w:rPr>
                <w:rFonts w:asciiTheme="minorHAnsi" w:hAnsiTheme="minorHAnsi" w:cstheme="minorHAnsi"/>
                <w:color w:val="FFFFFF" w:themeColor="background1"/>
                <w:kern w:val="36"/>
                <w:sz w:val="16"/>
                <w:szCs w:val="16"/>
                <w:lang w:eastAsia="en-CA"/>
              </w:rPr>
              <w:t>Simple 5-step wizard</w:t>
            </w:r>
            <w:r w:rsidR="00CB7661" w:rsidRPr="003C6D5A">
              <w:rPr>
                <w:rFonts w:asciiTheme="minorHAnsi" w:hAnsiTheme="minorHAnsi" w:cstheme="minorHAnsi"/>
                <w:color w:val="FFFFFF" w:themeColor="background1"/>
                <w:kern w:val="36"/>
                <w:sz w:val="16"/>
                <w:szCs w:val="16"/>
                <w:lang w:eastAsia="en-CA"/>
              </w:rPr>
              <w:t xml:space="preserve"> (add a product, set currency, pick shipping option, select payment method and you’re done) and intuitive management.</w:t>
            </w:r>
          </w:p>
        </w:tc>
        <w:tc>
          <w:tcPr>
            <w:tcW w:w="1552" w:type="dxa"/>
          </w:tcPr>
          <w:p w14:paraId="3C7E1EB8" w14:textId="12A1DCCE" w:rsidR="00616C12" w:rsidRPr="003C6D5A" w:rsidRDefault="00616C12" w:rsidP="00E46253">
            <w:pPr>
              <w:rPr>
                <w:rFonts w:asciiTheme="minorHAnsi" w:hAnsiTheme="minorHAnsi" w:cstheme="minorHAnsi"/>
                <w:color w:val="000000"/>
                <w:kern w:val="36"/>
                <w:sz w:val="16"/>
                <w:szCs w:val="16"/>
                <w:lang w:eastAsia="en-CA"/>
              </w:rPr>
            </w:pPr>
            <w:r w:rsidRPr="003C6D5A">
              <w:rPr>
                <w:rFonts w:asciiTheme="minorHAnsi" w:hAnsiTheme="minorHAnsi" w:cstheme="minorHAnsi"/>
                <w:color w:val="000000"/>
                <w:kern w:val="36"/>
                <w:sz w:val="16"/>
                <w:szCs w:val="16"/>
                <w:lang w:eastAsia="en-CA"/>
              </w:rPr>
              <w:t>Length set-up process</w:t>
            </w:r>
            <w:r w:rsidR="00E46253">
              <w:rPr>
                <w:rFonts w:asciiTheme="minorHAnsi" w:hAnsiTheme="minorHAnsi" w:cstheme="minorHAnsi"/>
                <w:color w:val="000000"/>
                <w:kern w:val="36"/>
                <w:sz w:val="16"/>
                <w:szCs w:val="16"/>
                <w:lang w:eastAsia="en-CA"/>
              </w:rPr>
              <w:t xml:space="preserve"> without step-by-step wizard. No </w:t>
            </w:r>
            <w:r w:rsidR="00E46253" w:rsidRPr="003C6D5A">
              <w:rPr>
                <w:rFonts w:asciiTheme="minorHAnsi" w:hAnsiTheme="minorHAnsi" w:cstheme="minorHAnsi"/>
                <w:color w:val="000000"/>
                <w:kern w:val="36"/>
                <w:sz w:val="16"/>
                <w:szCs w:val="16"/>
                <w:lang w:eastAsia="en-CA"/>
              </w:rPr>
              <w:t>“basic” versus “advanced” options.</w:t>
            </w:r>
          </w:p>
        </w:tc>
        <w:tc>
          <w:tcPr>
            <w:tcW w:w="1552" w:type="dxa"/>
          </w:tcPr>
          <w:p w14:paraId="4D6D46B2" w14:textId="77777777" w:rsidR="00616C12" w:rsidRPr="003C6D5A" w:rsidRDefault="0007788C" w:rsidP="00425ED9">
            <w:pPr>
              <w:rPr>
                <w:rFonts w:asciiTheme="minorHAnsi" w:hAnsiTheme="minorHAnsi" w:cstheme="minorHAnsi"/>
                <w:color w:val="000000"/>
                <w:kern w:val="36"/>
                <w:sz w:val="16"/>
                <w:szCs w:val="16"/>
                <w:lang w:eastAsia="en-CA"/>
              </w:rPr>
            </w:pPr>
            <w:r w:rsidRPr="003C6D5A">
              <w:rPr>
                <w:rFonts w:asciiTheme="minorHAnsi" w:hAnsiTheme="minorHAnsi" w:cstheme="minorHAnsi"/>
                <w:color w:val="000000"/>
                <w:kern w:val="36"/>
                <w:sz w:val="16"/>
                <w:szCs w:val="16"/>
                <w:lang w:eastAsia="en-CA"/>
              </w:rPr>
              <w:t>Lengthy set-up process; without “basic” versus “advanced” options</w:t>
            </w:r>
            <w:r w:rsidR="00CB7661" w:rsidRPr="003C6D5A">
              <w:rPr>
                <w:rFonts w:asciiTheme="minorHAnsi" w:hAnsiTheme="minorHAnsi" w:cstheme="minorHAnsi"/>
                <w:color w:val="000000"/>
                <w:kern w:val="36"/>
                <w:sz w:val="16"/>
                <w:szCs w:val="16"/>
                <w:lang w:eastAsia="en-CA"/>
              </w:rPr>
              <w:t>.</w:t>
            </w:r>
          </w:p>
        </w:tc>
        <w:tc>
          <w:tcPr>
            <w:tcW w:w="1552" w:type="dxa"/>
          </w:tcPr>
          <w:p w14:paraId="743DE9EF" w14:textId="77777777" w:rsidR="00616C12" w:rsidRPr="003C6D5A" w:rsidRDefault="00D26903" w:rsidP="00425ED9">
            <w:pPr>
              <w:rPr>
                <w:rFonts w:asciiTheme="minorHAnsi" w:hAnsiTheme="minorHAnsi" w:cstheme="minorHAnsi"/>
                <w:color w:val="000000"/>
                <w:kern w:val="36"/>
                <w:sz w:val="16"/>
                <w:szCs w:val="16"/>
                <w:lang w:eastAsia="en-CA"/>
              </w:rPr>
            </w:pPr>
            <w:r w:rsidRPr="003C6D5A">
              <w:rPr>
                <w:rFonts w:asciiTheme="minorHAnsi" w:hAnsiTheme="minorHAnsi" w:cstheme="minorHAnsi"/>
                <w:color w:val="000000"/>
                <w:kern w:val="36"/>
                <w:sz w:val="16"/>
                <w:szCs w:val="16"/>
                <w:lang w:eastAsia="en-CA"/>
              </w:rPr>
              <w:t>Fairly simple onboarding process</w:t>
            </w:r>
            <w:r w:rsidR="00CB7661" w:rsidRPr="003C6D5A">
              <w:rPr>
                <w:rFonts w:asciiTheme="minorHAnsi" w:hAnsiTheme="minorHAnsi" w:cstheme="minorHAnsi"/>
                <w:color w:val="000000"/>
                <w:kern w:val="36"/>
                <w:sz w:val="16"/>
                <w:szCs w:val="16"/>
                <w:lang w:eastAsia="en-CA"/>
              </w:rPr>
              <w:t>.</w:t>
            </w:r>
          </w:p>
        </w:tc>
        <w:tc>
          <w:tcPr>
            <w:tcW w:w="1552" w:type="dxa"/>
          </w:tcPr>
          <w:p w14:paraId="06447CC6" w14:textId="77777777" w:rsidR="00616C12" w:rsidRPr="003C6D5A" w:rsidRDefault="006766A0" w:rsidP="00425ED9">
            <w:pPr>
              <w:rPr>
                <w:rFonts w:asciiTheme="minorHAnsi" w:hAnsiTheme="minorHAnsi" w:cstheme="minorHAnsi"/>
                <w:color w:val="000000"/>
                <w:kern w:val="36"/>
                <w:sz w:val="16"/>
                <w:szCs w:val="16"/>
                <w:lang w:eastAsia="en-CA"/>
              </w:rPr>
            </w:pPr>
            <w:r w:rsidRPr="003C6D5A">
              <w:rPr>
                <w:rFonts w:asciiTheme="minorHAnsi" w:hAnsiTheme="minorHAnsi" w:cstheme="minorHAnsi"/>
                <w:color w:val="000000"/>
                <w:kern w:val="36"/>
                <w:sz w:val="16"/>
                <w:szCs w:val="16"/>
                <w:lang w:eastAsia="en-CA"/>
              </w:rPr>
              <w:t xml:space="preserve">Users need a separate hosting provider. </w:t>
            </w:r>
            <w:r w:rsidR="00222BED" w:rsidRPr="003C6D5A">
              <w:rPr>
                <w:rFonts w:asciiTheme="minorHAnsi" w:hAnsiTheme="minorHAnsi" w:cstheme="minorHAnsi"/>
                <w:color w:val="000000"/>
                <w:kern w:val="36"/>
                <w:sz w:val="16"/>
                <w:szCs w:val="16"/>
                <w:lang w:eastAsia="en-CA"/>
              </w:rPr>
              <w:t>Requires software download and installation.  C</w:t>
            </w:r>
            <w:r w:rsidR="00616C12" w:rsidRPr="003C6D5A">
              <w:rPr>
                <w:rFonts w:asciiTheme="minorHAnsi" w:hAnsiTheme="minorHAnsi" w:cstheme="minorHAnsi"/>
                <w:color w:val="000000"/>
                <w:kern w:val="36"/>
                <w:sz w:val="16"/>
                <w:szCs w:val="16"/>
                <w:lang w:eastAsia="en-CA"/>
              </w:rPr>
              <w:t>ustomization requires coding knowledge</w:t>
            </w:r>
            <w:r w:rsidR="00CB7661" w:rsidRPr="003C6D5A">
              <w:rPr>
                <w:rFonts w:asciiTheme="minorHAnsi" w:hAnsiTheme="minorHAnsi" w:cstheme="minorHAnsi"/>
                <w:color w:val="000000"/>
                <w:kern w:val="36"/>
                <w:sz w:val="16"/>
                <w:szCs w:val="16"/>
                <w:lang w:eastAsia="en-CA"/>
              </w:rPr>
              <w:t>.</w:t>
            </w:r>
          </w:p>
        </w:tc>
      </w:tr>
      <w:tr w:rsidR="001D5569" w:rsidRPr="003C6D5A" w14:paraId="5FD65D8D" w14:textId="77777777" w:rsidTr="00425ED9">
        <w:trPr>
          <w:trHeight w:val="1724"/>
        </w:trPr>
        <w:tc>
          <w:tcPr>
            <w:tcW w:w="1257" w:type="dxa"/>
            <w:shd w:val="clear" w:color="auto" w:fill="D0F2F3" w:themeFill="accent1" w:themeFillTint="33"/>
          </w:tcPr>
          <w:p w14:paraId="43B57D66" w14:textId="77777777" w:rsidR="00616C12" w:rsidRPr="003C6D5A" w:rsidRDefault="00616C12" w:rsidP="00425ED9">
            <w:pPr>
              <w:rPr>
                <w:rFonts w:asciiTheme="minorHAnsi" w:hAnsiTheme="minorHAnsi" w:cstheme="minorHAnsi"/>
                <w:color w:val="000000"/>
                <w:kern w:val="36"/>
                <w:sz w:val="16"/>
                <w:szCs w:val="16"/>
                <w:lang w:eastAsia="en-CA"/>
              </w:rPr>
            </w:pPr>
            <w:r w:rsidRPr="00425ED9">
              <w:rPr>
                <w:rFonts w:asciiTheme="minorHAnsi" w:hAnsiTheme="minorHAnsi" w:cstheme="minorHAnsi"/>
                <w:color w:val="000000"/>
                <w:kern w:val="36"/>
                <w:sz w:val="16"/>
                <w:szCs w:val="16"/>
                <w:lang w:eastAsia="en-CA"/>
              </w:rPr>
              <w:t>Site Integration</w:t>
            </w:r>
          </w:p>
        </w:tc>
        <w:tc>
          <w:tcPr>
            <w:tcW w:w="1551" w:type="dxa"/>
            <w:shd w:val="clear" w:color="auto" w:fill="2CADB2" w:themeFill="text2"/>
          </w:tcPr>
          <w:p w14:paraId="24989DE1" w14:textId="77777777" w:rsidR="00616C12" w:rsidRPr="00425ED9" w:rsidRDefault="00616C12" w:rsidP="00425ED9">
            <w:pPr>
              <w:rPr>
                <w:rFonts w:asciiTheme="minorHAnsi" w:hAnsiTheme="minorHAnsi" w:cstheme="minorHAnsi"/>
                <w:color w:val="FFFFFF" w:themeColor="background1"/>
                <w:kern w:val="36"/>
                <w:sz w:val="16"/>
                <w:szCs w:val="16"/>
                <w:lang w:eastAsia="en-CA"/>
              </w:rPr>
            </w:pPr>
            <w:r w:rsidRPr="00425ED9">
              <w:rPr>
                <w:rFonts w:asciiTheme="minorHAnsi" w:hAnsiTheme="minorHAnsi" w:cstheme="minorHAnsi"/>
                <w:color w:val="FFFFFF" w:themeColor="background1"/>
                <w:kern w:val="36"/>
                <w:sz w:val="16"/>
                <w:szCs w:val="16"/>
                <w:lang w:eastAsia="en-CA"/>
              </w:rPr>
              <w:t>Online Store instantly creates a store tab on your existing website.</w:t>
            </w:r>
            <w:r w:rsidR="00AD021D" w:rsidRPr="003C6D5A">
              <w:rPr>
                <w:rFonts w:asciiTheme="minorHAnsi" w:hAnsiTheme="minorHAnsi" w:cstheme="minorHAnsi"/>
                <w:color w:val="FFFFFF" w:themeColor="background1"/>
                <w:kern w:val="36"/>
                <w:sz w:val="16"/>
                <w:szCs w:val="16"/>
                <w:lang w:eastAsia="en-CA"/>
              </w:rPr>
              <w:t xml:space="preserve"> Manage your store set-up and products and inventory right through Online Presence Builder.</w:t>
            </w:r>
          </w:p>
        </w:tc>
        <w:tc>
          <w:tcPr>
            <w:tcW w:w="1552" w:type="dxa"/>
            <w:hideMark/>
          </w:tcPr>
          <w:p w14:paraId="0DED82D4" w14:textId="6C5C3044" w:rsidR="00616C12" w:rsidRPr="00425ED9" w:rsidRDefault="00200EF2" w:rsidP="00425ED9">
            <w:pPr>
              <w:rPr>
                <w:rFonts w:asciiTheme="minorHAnsi" w:hAnsiTheme="minorHAnsi" w:cstheme="minorHAnsi"/>
                <w:color w:val="000000"/>
                <w:kern w:val="36"/>
                <w:sz w:val="16"/>
                <w:szCs w:val="16"/>
                <w:lang w:eastAsia="en-CA"/>
              </w:rPr>
            </w:pPr>
            <w:r w:rsidRPr="003C6D5A">
              <w:rPr>
                <w:rFonts w:asciiTheme="minorHAnsi" w:hAnsiTheme="minorHAnsi" w:cstheme="minorHAnsi"/>
                <w:color w:val="000000"/>
                <w:kern w:val="36"/>
                <w:sz w:val="16"/>
                <w:szCs w:val="16"/>
                <w:lang w:eastAsia="en-CA"/>
              </w:rPr>
              <w:t>A</w:t>
            </w:r>
            <w:r w:rsidR="00616C12" w:rsidRPr="00425ED9">
              <w:rPr>
                <w:rFonts w:asciiTheme="minorHAnsi" w:hAnsiTheme="minorHAnsi" w:cstheme="minorHAnsi"/>
                <w:color w:val="000000"/>
                <w:kern w:val="36"/>
                <w:sz w:val="16"/>
                <w:szCs w:val="16"/>
                <w:lang w:eastAsia="en-CA"/>
              </w:rPr>
              <w:t>dditional templates with separate setups and updates</w:t>
            </w:r>
            <w:r w:rsidRPr="003C6D5A">
              <w:rPr>
                <w:rFonts w:asciiTheme="minorHAnsi" w:hAnsiTheme="minorHAnsi" w:cstheme="minorHAnsi"/>
                <w:color w:val="000000"/>
                <w:kern w:val="36"/>
                <w:sz w:val="16"/>
                <w:szCs w:val="16"/>
                <w:lang w:eastAsia="en-CA"/>
              </w:rPr>
              <w:t>. No simple way to integrate with your existing website.</w:t>
            </w:r>
            <w:r w:rsidR="00616C12" w:rsidRPr="003C6D5A" w:rsidDel="00616C12">
              <w:rPr>
                <w:rFonts w:asciiTheme="minorHAnsi" w:hAnsiTheme="minorHAnsi" w:cstheme="minorHAnsi"/>
                <w:color w:val="000000"/>
                <w:kern w:val="36"/>
                <w:sz w:val="16"/>
                <w:szCs w:val="16"/>
                <w:lang w:eastAsia="en-CA"/>
              </w:rPr>
              <w:t xml:space="preserve"> </w:t>
            </w:r>
          </w:p>
        </w:tc>
        <w:tc>
          <w:tcPr>
            <w:tcW w:w="1552" w:type="dxa"/>
            <w:hideMark/>
          </w:tcPr>
          <w:p w14:paraId="6BC0BA6E" w14:textId="52AE2E28" w:rsidR="00616C12" w:rsidRPr="00425ED9" w:rsidRDefault="00AD021D" w:rsidP="00425ED9">
            <w:pPr>
              <w:rPr>
                <w:rFonts w:asciiTheme="minorHAnsi" w:hAnsiTheme="minorHAnsi" w:cstheme="minorHAnsi"/>
                <w:color w:val="000000"/>
                <w:kern w:val="36"/>
                <w:sz w:val="16"/>
                <w:szCs w:val="16"/>
                <w:lang w:eastAsia="en-CA"/>
              </w:rPr>
            </w:pPr>
            <w:r w:rsidRPr="003C6D5A">
              <w:rPr>
                <w:rFonts w:asciiTheme="minorHAnsi" w:hAnsiTheme="minorHAnsi" w:cstheme="minorHAnsi"/>
                <w:color w:val="000000"/>
                <w:kern w:val="36"/>
                <w:sz w:val="16"/>
                <w:szCs w:val="16"/>
                <w:lang w:eastAsia="en-CA"/>
              </w:rPr>
              <w:t xml:space="preserve">Multi-step, multi-platform process: </w:t>
            </w:r>
            <w:r w:rsidRPr="00425ED9">
              <w:rPr>
                <w:rFonts w:asciiTheme="minorHAnsi" w:hAnsiTheme="minorHAnsi" w:cstheme="minorHAnsi"/>
                <w:color w:val="000000"/>
                <w:kern w:val="36"/>
                <w:sz w:val="16"/>
                <w:szCs w:val="16"/>
                <w:lang w:eastAsia="en-CA"/>
              </w:rPr>
              <w:t>add the product in Shopify, and then generate a buy button. Copy and paste the embed code provided into your existing website.</w:t>
            </w:r>
            <w:r w:rsidRPr="003C6D5A" w:rsidDel="001D5569">
              <w:rPr>
                <w:rFonts w:asciiTheme="minorHAnsi" w:hAnsiTheme="minorHAnsi" w:cstheme="minorHAnsi"/>
                <w:color w:val="000000"/>
                <w:kern w:val="36"/>
                <w:sz w:val="16"/>
                <w:szCs w:val="16"/>
                <w:lang w:eastAsia="en-CA"/>
              </w:rPr>
              <w:t xml:space="preserve"> </w:t>
            </w:r>
          </w:p>
        </w:tc>
        <w:tc>
          <w:tcPr>
            <w:tcW w:w="1552" w:type="dxa"/>
            <w:hideMark/>
          </w:tcPr>
          <w:p w14:paraId="5BBD0FBC" w14:textId="54B595A1" w:rsidR="00616C12" w:rsidRPr="00425ED9" w:rsidRDefault="002C7FDA" w:rsidP="00425ED9">
            <w:pPr>
              <w:rPr>
                <w:rFonts w:asciiTheme="minorHAnsi" w:hAnsiTheme="minorHAnsi" w:cstheme="minorHAnsi"/>
                <w:color w:val="000000"/>
                <w:kern w:val="36"/>
                <w:sz w:val="16"/>
                <w:szCs w:val="16"/>
                <w:lang w:eastAsia="en-CA"/>
              </w:rPr>
            </w:pPr>
            <w:r w:rsidRPr="003C6D5A">
              <w:rPr>
                <w:rFonts w:asciiTheme="minorHAnsi" w:hAnsiTheme="minorHAnsi" w:cstheme="minorHAnsi"/>
                <w:color w:val="000000"/>
                <w:kern w:val="36"/>
                <w:sz w:val="16"/>
                <w:szCs w:val="16"/>
                <w:lang w:eastAsia="en-CA"/>
              </w:rPr>
              <w:t xml:space="preserve">Integration with WordPress sites; still requires technical steps to install plug-in. </w:t>
            </w:r>
            <w:r w:rsidR="001D5569" w:rsidRPr="003C6D5A">
              <w:rPr>
                <w:rFonts w:asciiTheme="minorHAnsi" w:hAnsiTheme="minorHAnsi" w:cstheme="minorHAnsi"/>
                <w:color w:val="000000"/>
                <w:kern w:val="36"/>
                <w:sz w:val="16"/>
                <w:szCs w:val="16"/>
                <w:lang w:eastAsia="en-CA"/>
              </w:rPr>
              <w:t xml:space="preserve">Additional templates </w:t>
            </w:r>
            <w:r w:rsidRPr="003C6D5A">
              <w:rPr>
                <w:rFonts w:asciiTheme="minorHAnsi" w:hAnsiTheme="minorHAnsi" w:cstheme="minorHAnsi"/>
                <w:color w:val="000000"/>
                <w:kern w:val="36"/>
                <w:sz w:val="16"/>
                <w:szCs w:val="16"/>
                <w:lang w:eastAsia="en-CA"/>
              </w:rPr>
              <w:t>with</w:t>
            </w:r>
            <w:r w:rsidR="001D5569" w:rsidRPr="003C6D5A">
              <w:rPr>
                <w:rFonts w:asciiTheme="minorHAnsi" w:hAnsiTheme="minorHAnsi" w:cstheme="minorHAnsi"/>
                <w:color w:val="000000"/>
                <w:kern w:val="36"/>
                <w:sz w:val="16"/>
                <w:szCs w:val="16"/>
                <w:lang w:eastAsia="en-CA"/>
              </w:rPr>
              <w:t xml:space="preserve"> separate updates.</w:t>
            </w:r>
          </w:p>
        </w:tc>
        <w:tc>
          <w:tcPr>
            <w:tcW w:w="1552" w:type="dxa"/>
            <w:hideMark/>
          </w:tcPr>
          <w:p w14:paraId="7F119036" w14:textId="3336E02B" w:rsidR="00616C12" w:rsidRPr="00425ED9" w:rsidRDefault="00222BED" w:rsidP="00425ED9">
            <w:pPr>
              <w:rPr>
                <w:rFonts w:asciiTheme="minorHAnsi" w:hAnsiTheme="minorHAnsi" w:cstheme="minorHAnsi"/>
                <w:color w:val="000000"/>
                <w:kern w:val="36"/>
                <w:sz w:val="16"/>
                <w:szCs w:val="16"/>
                <w:lang w:eastAsia="en-CA"/>
              </w:rPr>
            </w:pPr>
            <w:r w:rsidRPr="003C6D5A">
              <w:rPr>
                <w:rFonts w:asciiTheme="minorHAnsi" w:hAnsiTheme="minorHAnsi" w:cstheme="minorHAnsi"/>
                <w:color w:val="000000"/>
                <w:kern w:val="36"/>
                <w:sz w:val="16"/>
                <w:szCs w:val="16"/>
                <w:lang w:eastAsia="en-CA"/>
              </w:rPr>
              <w:t>Technical set-up: adding to your hosting account requires file management via File Manager or FTP and database set-up. Separate store will be added to a subdirectory of your website.</w:t>
            </w:r>
          </w:p>
        </w:tc>
      </w:tr>
      <w:tr w:rsidR="001D5569" w:rsidRPr="003C6D5A" w14:paraId="39A2C5AE" w14:textId="77777777" w:rsidTr="00FF2490">
        <w:trPr>
          <w:trHeight w:val="1322"/>
        </w:trPr>
        <w:tc>
          <w:tcPr>
            <w:tcW w:w="1257" w:type="dxa"/>
            <w:shd w:val="clear" w:color="auto" w:fill="D0F2F3" w:themeFill="accent1" w:themeFillTint="33"/>
          </w:tcPr>
          <w:p w14:paraId="3DCFE6D4" w14:textId="77777777" w:rsidR="00616C12" w:rsidRPr="003C6D5A" w:rsidRDefault="00616C12" w:rsidP="00425ED9">
            <w:pPr>
              <w:rPr>
                <w:rFonts w:asciiTheme="minorHAnsi" w:hAnsiTheme="minorHAnsi" w:cstheme="minorHAnsi"/>
                <w:color w:val="000000"/>
                <w:kern w:val="36"/>
                <w:sz w:val="16"/>
                <w:szCs w:val="16"/>
                <w:shd w:val="clear" w:color="auto" w:fill="F2F2F2"/>
                <w:lang w:eastAsia="en-CA"/>
              </w:rPr>
            </w:pPr>
            <w:r w:rsidRPr="00425ED9">
              <w:rPr>
                <w:rFonts w:asciiTheme="minorHAnsi" w:hAnsiTheme="minorHAnsi" w:cstheme="minorHAnsi"/>
                <w:color w:val="000000"/>
                <w:kern w:val="36"/>
                <w:sz w:val="16"/>
                <w:szCs w:val="16"/>
                <w:lang w:eastAsia="en-CA"/>
              </w:rPr>
              <w:t>Security</w:t>
            </w:r>
          </w:p>
        </w:tc>
        <w:tc>
          <w:tcPr>
            <w:tcW w:w="1551" w:type="dxa"/>
            <w:shd w:val="clear" w:color="auto" w:fill="2CADB2" w:themeFill="text2"/>
          </w:tcPr>
          <w:p w14:paraId="6BD72F7A" w14:textId="77777777" w:rsidR="00616C12" w:rsidRPr="00425ED9" w:rsidRDefault="001D5569" w:rsidP="00425ED9">
            <w:pPr>
              <w:rPr>
                <w:rFonts w:asciiTheme="minorHAnsi" w:hAnsiTheme="minorHAnsi" w:cstheme="minorHAnsi"/>
                <w:color w:val="FFFFFF" w:themeColor="background1"/>
                <w:kern w:val="36"/>
                <w:sz w:val="16"/>
                <w:szCs w:val="16"/>
                <w:shd w:val="clear" w:color="auto" w:fill="F2F2F2"/>
                <w:lang w:eastAsia="en-CA"/>
              </w:rPr>
            </w:pPr>
            <w:r w:rsidRPr="00425ED9">
              <w:rPr>
                <w:rFonts w:asciiTheme="minorHAnsi" w:hAnsiTheme="minorHAnsi" w:cstheme="minorHAnsi"/>
                <w:color w:val="FFFFFF" w:themeColor="background1"/>
                <w:kern w:val="36"/>
                <w:sz w:val="16"/>
                <w:szCs w:val="16"/>
                <w:lang w:eastAsia="en-CA"/>
              </w:rPr>
              <w:t>PCI-DSS</w:t>
            </w:r>
            <w:r w:rsidR="00714233" w:rsidRPr="003C6D5A">
              <w:rPr>
                <w:rFonts w:asciiTheme="minorHAnsi" w:hAnsiTheme="minorHAnsi" w:cstheme="minorHAnsi"/>
                <w:color w:val="FFFFFF" w:themeColor="background1"/>
                <w:kern w:val="36"/>
                <w:sz w:val="16"/>
                <w:szCs w:val="16"/>
                <w:lang w:eastAsia="en-CA"/>
              </w:rPr>
              <w:t>*</w:t>
            </w:r>
            <w:r w:rsidRPr="00425ED9">
              <w:rPr>
                <w:rFonts w:asciiTheme="minorHAnsi" w:hAnsiTheme="minorHAnsi" w:cstheme="minorHAnsi"/>
                <w:color w:val="FFFFFF" w:themeColor="background1"/>
                <w:kern w:val="36"/>
                <w:sz w:val="16"/>
                <w:szCs w:val="16"/>
                <w:lang w:eastAsia="en-CA"/>
              </w:rPr>
              <w:t xml:space="preserve"> Level 1 Service Provider Certified</w:t>
            </w:r>
            <w:r w:rsidR="00714233" w:rsidRPr="003C6D5A">
              <w:rPr>
                <w:rFonts w:asciiTheme="minorHAnsi" w:hAnsiTheme="minorHAnsi" w:cstheme="minorHAnsi"/>
                <w:color w:val="FFFFFF" w:themeColor="background1"/>
                <w:kern w:val="36"/>
                <w:sz w:val="16"/>
                <w:szCs w:val="16"/>
                <w:lang w:eastAsia="en-CA"/>
              </w:rPr>
              <w:t>; store page</w:t>
            </w:r>
            <w:r w:rsidR="006766A0" w:rsidRPr="003C6D5A">
              <w:rPr>
                <w:rFonts w:asciiTheme="minorHAnsi" w:hAnsiTheme="minorHAnsi" w:cstheme="minorHAnsi"/>
                <w:color w:val="FFFFFF" w:themeColor="background1"/>
                <w:kern w:val="36"/>
                <w:sz w:val="16"/>
                <w:szCs w:val="16"/>
                <w:lang w:eastAsia="en-CA"/>
              </w:rPr>
              <w:t>s</w:t>
            </w:r>
            <w:r w:rsidR="00714233" w:rsidRPr="003C6D5A">
              <w:rPr>
                <w:rFonts w:asciiTheme="minorHAnsi" w:hAnsiTheme="minorHAnsi" w:cstheme="minorHAnsi"/>
                <w:color w:val="FFFFFF" w:themeColor="background1"/>
                <w:kern w:val="36"/>
                <w:sz w:val="16"/>
                <w:szCs w:val="16"/>
                <w:lang w:eastAsia="en-CA"/>
              </w:rPr>
              <w:t xml:space="preserve"> HTTPS</w:t>
            </w:r>
            <w:r w:rsidR="006766A0" w:rsidRPr="003C6D5A">
              <w:rPr>
                <w:rFonts w:asciiTheme="minorHAnsi" w:hAnsiTheme="minorHAnsi" w:cstheme="minorHAnsi"/>
                <w:color w:val="FFFFFF" w:themeColor="background1"/>
                <w:kern w:val="36"/>
                <w:sz w:val="16"/>
                <w:szCs w:val="16"/>
                <w:lang w:eastAsia="en-CA"/>
              </w:rPr>
              <w:t xml:space="preserve"> secure</w:t>
            </w:r>
            <w:r w:rsidR="00CB7661" w:rsidRPr="003C6D5A">
              <w:rPr>
                <w:rFonts w:asciiTheme="minorHAnsi" w:hAnsiTheme="minorHAnsi" w:cstheme="minorHAnsi"/>
                <w:color w:val="FFFFFF" w:themeColor="background1"/>
                <w:kern w:val="36"/>
                <w:sz w:val="16"/>
                <w:szCs w:val="16"/>
                <w:lang w:eastAsia="en-CA"/>
              </w:rPr>
              <w:t>.</w:t>
            </w:r>
          </w:p>
        </w:tc>
        <w:tc>
          <w:tcPr>
            <w:tcW w:w="1552" w:type="dxa"/>
            <w:hideMark/>
          </w:tcPr>
          <w:p w14:paraId="39453AB4" w14:textId="26F52856" w:rsidR="00616C12" w:rsidRPr="00425ED9" w:rsidRDefault="00714233" w:rsidP="00425ED9">
            <w:pPr>
              <w:rPr>
                <w:rFonts w:asciiTheme="minorHAnsi" w:hAnsiTheme="minorHAnsi" w:cstheme="minorHAnsi"/>
                <w:color w:val="000000"/>
                <w:kern w:val="36"/>
                <w:sz w:val="16"/>
                <w:szCs w:val="16"/>
                <w:lang w:eastAsia="en-CA"/>
              </w:rPr>
            </w:pPr>
            <w:r w:rsidRPr="00425ED9">
              <w:rPr>
                <w:rFonts w:asciiTheme="minorHAnsi" w:hAnsiTheme="minorHAnsi" w:cstheme="minorHAnsi"/>
                <w:color w:val="000000"/>
                <w:kern w:val="36"/>
                <w:sz w:val="16"/>
                <w:szCs w:val="16"/>
                <w:lang w:eastAsia="en-CA"/>
              </w:rPr>
              <w:t>PCI-DSS</w:t>
            </w:r>
            <w:r w:rsidR="006766A0" w:rsidRPr="003C6D5A">
              <w:rPr>
                <w:rFonts w:asciiTheme="minorHAnsi" w:hAnsiTheme="minorHAnsi" w:cstheme="minorHAnsi"/>
                <w:color w:val="000000"/>
                <w:kern w:val="36"/>
                <w:sz w:val="16"/>
                <w:szCs w:val="16"/>
                <w:lang w:eastAsia="en-CA"/>
              </w:rPr>
              <w:t>; store pages HTTPS secure</w:t>
            </w:r>
            <w:r w:rsidR="00CB7661" w:rsidRPr="003C6D5A">
              <w:rPr>
                <w:rFonts w:asciiTheme="minorHAnsi" w:hAnsiTheme="minorHAnsi" w:cstheme="minorHAnsi"/>
                <w:color w:val="000000"/>
                <w:kern w:val="36"/>
                <w:sz w:val="16"/>
                <w:szCs w:val="16"/>
                <w:lang w:eastAsia="en-CA"/>
              </w:rPr>
              <w:t>.</w:t>
            </w:r>
          </w:p>
        </w:tc>
        <w:tc>
          <w:tcPr>
            <w:tcW w:w="1552" w:type="dxa"/>
            <w:hideMark/>
          </w:tcPr>
          <w:p w14:paraId="2FE9EE13" w14:textId="261929F6" w:rsidR="00616C12" w:rsidRPr="00425ED9" w:rsidRDefault="00714233" w:rsidP="00425ED9">
            <w:pPr>
              <w:rPr>
                <w:rFonts w:asciiTheme="minorHAnsi" w:hAnsiTheme="minorHAnsi" w:cstheme="minorHAnsi"/>
                <w:color w:val="000000"/>
                <w:kern w:val="36"/>
                <w:sz w:val="16"/>
                <w:szCs w:val="16"/>
                <w:lang w:eastAsia="en-CA"/>
              </w:rPr>
            </w:pPr>
            <w:r w:rsidRPr="00425ED9">
              <w:rPr>
                <w:rFonts w:asciiTheme="minorHAnsi" w:hAnsiTheme="minorHAnsi" w:cstheme="minorHAnsi"/>
                <w:color w:val="000000"/>
                <w:kern w:val="36"/>
                <w:sz w:val="16"/>
                <w:szCs w:val="16"/>
                <w:lang w:eastAsia="en-CA"/>
              </w:rPr>
              <w:t>PCI-DSS</w:t>
            </w:r>
            <w:r w:rsidR="006766A0" w:rsidRPr="003C6D5A">
              <w:rPr>
                <w:rFonts w:asciiTheme="minorHAnsi" w:hAnsiTheme="minorHAnsi" w:cstheme="minorHAnsi"/>
                <w:color w:val="000000"/>
                <w:kern w:val="36"/>
                <w:sz w:val="16"/>
                <w:szCs w:val="16"/>
                <w:lang w:eastAsia="en-CA"/>
              </w:rPr>
              <w:t>; store pages HTTPS secure</w:t>
            </w:r>
            <w:r w:rsidR="00CB7661" w:rsidRPr="003C6D5A">
              <w:rPr>
                <w:rFonts w:asciiTheme="minorHAnsi" w:hAnsiTheme="minorHAnsi" w:cstheme="minorHAnsi"/>
                <w:color w:val="000000"/>
                <w:kern w:val="36"/>
                <w:sz w:val="16"/>
                <w:szCs w:val="16"/>
                <w:lang w:eastAsia="en-CA"/>
              </w:rPr>
              <w:t>.</w:t>
            </w:r>
          </w:p>
        </w:tc>
        <w:tc>
          <w:tcPr>
            <w:tcW w:w="1552" w:type="dxa"/>
            <w:hideMark/>
          </w:tcPr>
          <w:p w14:paraId="3C5F0AD8" w14:textId="2B709C6B" w:rsidR="00616C12" w:rsidRPr="00425ED9" w:rsidRDefault="001D5569" w:rsidP="00425ED9">
            <w:pPr>
              <w:rPr>
                <w:rFonts w:asciiTheme="minorHAnsi" w:hAnsiTheme="minorHAnsi" w:cstheme="minorHAnsi"/>
                <w:color w:val="000000"/>
                <w:kern w:val="36"/>
                <w:sz w:val="16"/>
                <w:szCs w:val="16"/>
                <w:lang w:eastAsia="en-CA"/>
              </w:rPr>
            </w:pPr>
            <w:r w:rsidRPr="00425ED9">
              <w:rPr>
                <w:rFonts w:asciiTheme="minorHAnsi" w:hAnsiTheme="minorHAnsi" w:cstheme="minorHAnsi"/>
                <w:color w:val="000000"/>
                <w:kern w:val="36"/>
                <w:sz w:val="16"/>
                <w:szCs w:val="16"/>
                <w:lang w:eastAsia="en-CA"/>
              </w:rPr>
              <w:t>R</w:t>
            </w:r>
            <w:r w:rsidR="00616C12" w:rsidRPr="00425ED9">
              <w:rPr>
                <w:rFonts w:asciiTheme="minorHAnsi" w:hAnsiTheme="minorHAnsi" w:cstheme="minorHAnsi"/>
                <w:color w:val="000000"/>
                <w:kern w:val="36"/>
                <w:sz w:val="16"/>
                <w:szCs w:val="16"/>
                <w:lang w:eastAsia="en-CA"/>
              </w:rPr>
              <w:t>equires merchants to attain certification from their hosting provider</w:t>
            </w:r>
            <w:r w:rsidR="00CB7661" w:rsidRPr="003C6D5A">
              <w:rPr>
                <w:rFonts w:asciiTheme="minorHAnsi" w:hAnsiTheme="minorHAnsi" w:cstheme="minorHAnsi"/>
                <w:color w:val="000000"/>
                <w:kern w:val="36"/>
                <w:sz w:val="16"/>
                <w:szCs w:val="16"/>
                <w:lang w:eastAsia="en-CA"/>
              </w:rPr>
              <w:t>.</w:t>
            </w:r>
          </w:p>
        </w:tc>
        <w:tc>
          <w:tcPr>
            <w:tcW w:w="1552" w:type="dxa"/>
            <w:hideMark/>
          </w:tcPr>
          <w:p w14:paraId="252FE64C" w14:textId="5D89F32A" w:rsidR="00616C12" w:rsidRPr="00425ED9" w:rsidRDefault="00616C12" w:rsidP="00425ED9">
            <w:pPr>
              <w:rPr>
                <w:rFonts w:asciiTheme="minorHAnsi" w:hAnsiTheme="minorHAnsi" w:cstheme="minorHAnsi"/>
                <w:color w:val="000000"/>
                <w:kern w:val="36"/>
                <w:sz w:val="16"/>
                <w:szCs w:val="16"/>
                <w:lang w:eastAsia="en-CA"/>
              </w:rPr>
            </w:pPr>
            <w:r w:rsidRPr="00425ED9">
              <w:rPr>
                <w:rFonts w:asciiTheme="minorHAnsi" w:hAnsiTheme="minorHAnsi" w:cstheme="minorHAnsi"/>
                <w:color w:val="000000"/>
                <w:kern w:val="36"/>
                <w:sz w:val="16"/>
                <w:szCs w:val="16"/>
                <w:lang w:eastAsia="en-CA"/>
              </w:rPr>
              <w:t>PHP open source software is reputed as bug ridden and has been breached in the past</w:t>
            </w:r>
            <w:r w:rsidR="00CB7661" w:rsidRPr="003C6D5A">
              <w:rPr>
                <w:rFonts w:asciiTheme="minorHAnsi" w:hAnsiTheme="minorHAnsi" w:cstheme="minorHAnsi"/>
                <w:color w:val="000000"/>
                <w:kern w:val="36"/>
                <w:sz w:val="16"/>
                <w:szCs w:val="16"/>
                <w:lang w:eastAsia="en-CA"/>
              </w:rPr>
              <w:t>.</w:t>
            </w:r>
          </w:p>
        </w:tc>
      </w:tr>
      <w:tr w:rsidR="001D5569" w:rsidRPr="003C6D5A" w14:paraId="61DC57C2" w14:textId="77777777" w:rsidTr="00FF2490">
        <w:trPr>
          <w:trHeight w:val="791"/>
        </w:trPr>
        <w:tc>
          <w:tcPr>
            <w:tcW w:w="1257" w:type="dxa"/>
            <w:shd w:val="clear" w:color="auto" w:fill="D0F2F3" w:themeFill="accent1" w:themeFillTint="33"/>
          </w:tcPr>
          <w:p w14:paraId="34867669" w14:textId="77777777" w:rsidR="001D5569" w:rsidRPr="003C6D5A" w:rsidRDefault="001D5569" w:rsidP="00425ED9">
            <w:pPr>
              <w:rPr>
                <w:rFonts w:asciiTheme="minorHAnsi" w:hAnsiTheme="minorHAnsi" w:cstheme="minorHAnsi"/>
                <w:color w:val="000000"/>
                <w:kern w:val="36"/>
                <w:sz w:val="16"/>
                <w:szCs w:val="16"/>
                <w:lang w:eastAsia="en-CA"/>
              </w:rPr>
            </w:pPr>
            <w:r w:rsidRPr="003C6D5A">
              <w:rPr>
                <w:rFonts w:asciiTheme="minorHAnsi" w:hAnsiTheme="minorHAnsi" w:cstheme="minorHAnsi"/>
                <w:color w:val="000000"/>
                <w:kern w:val="36"/>
                <w:sz w:val="16"/>
                <w:szCs w:val="16"/>
                <w:lang w:eastAsia="en-CA"/>
              </w:rPr>
              <w:t>Transaction Fees</w:t>
            </w:r>
          </w:p>
        </w:tc>
        <w:tc>
          <w:tcPr>
            <w:tcW w:w="1551" w:type="dxa"/>
            <w:shd w:val="clear" w:color="auto" w:fill="2CADB2" w:themeFill="text2"/>
          </w:tcPr>
          <w:p w14:paraId="25795796" w14:textId="77777777" w:rsidR="001D5569" w:rsidRPr="003C6D5A" w:rsidRDefault="001D5569" w:rsidP="00425ED9">
            <w:pPr>
              <w:rPr>
                <w:rFonts w:asciiTheme="minorHAnsi" w:hAnsiTheme="minorHAnsi" w:cstheme="minorHAnsi"/>
                <w:color w:val="FFFFFF" w:themeColor="background1"/>
                <w:kern w:val="36"/>
                <w:sz w:val="16"/>
                <w:szCs w:val="16"/>
                <w:lang w:eastAsia="en-CA"/>
              </w:rPr>
            </w:pPr>
            <w:r w:rsidRPr="003C6D5A">
              <w:rPr>
                <w:rFonts w:asciiTheme="minorHAnsi" w:hAnsiTheme="minorHAnsi" w:cstheme="minorHAnsi"/>
                <w:color w:val="FFFFFF" w:themeColor="background1"/>
                <w:kern w:val="36"/>
                <w:sz w:val="16"/>
                <w:szCs w:val="16"/>
                <w:lang w:eastAsia="en-CA"/>
              </w:rPr>
              <w:t>No transaction fees</w:t>
            </w:r>
            <w:r w:rsidR="00CB7661" w:rsidRPr="003C6D5A">
              <w:rPr>
                <w:rFonts w:asciiTheme="minorHAnsi" w:hAnsiTheme="minorHAnsi" w:cstheme="minorHAnsi"/>
                <w:color w:val="FFFFFF" w:themeColor="background1"/>
                <w:kern w:val="36"/>
                <w:sz w:val="16"/>
                <w:szCs w:val="16"/>
                <w:lang w:eastAsia="en-CA"/>
              </w:rPr>
              <w:t>.</w:t>
            </w:r>
          </w:p>
        </w:tc>
        <w:tc>
          <w:tcPr>
            <w:tcW w:w="1552" w:type="dxa"/>
          </w:tcPr>
          <w:p w14:paraId="3B21ED3C" w14:textId="77777777" w:rsidR="001D5569" w:rsidRPr="003C6D5A" w:rsidRDefault="001D5569" w:rsidP="00425ED9">
            <w:pPr>
              <w:rPr>
                <w:rFonts w:asciiTheme="minorHAnsi" w:hAnsiTheme="minorHAnsi" w:cstheme="minorHAnsi"/>
                <w:color w:val="000000"/>
                <w:kern w:val="36"/>
                <w:sz w:val="16"/>
                <w:szCs w:val="16"/>
                <w:lang w:eastAsia="en-CA"/>
              </w:rPr>
            </w:pPr>
            <w:r w:rsidRPr="00425ED9">
              <w:rPr>
                <w:rFonts w:asciiTheme="minorHAnsi" w:hAnsiTheme="minorHAnsi" w:cstheme="minorHAnsi"/>
                <w:color w:val="000000"/>
                <w:kern w:val="36"/>
                <w:sz w:val="16"/>
                <w:szCs w:val="16"/>
                <w:lang w:eastAsia="en-CA"/>
              </w:rPr>
              <w:t>$0.30 per transaction</w:t>
            </w:r>
            <w:r w:rsidR="00CB7661" w:rsidRPr="003C6D5A">
              <w:rPr>
                <w:rFonts w:asciiTheme="minorHAnsi" w:hAnsiTheme="minorHAnsi" w:cstheme="minorHAnsi"/>
                <w:color w:val="000000"/>
                <w:kern w:val="36"/>
                <w:sz w:val="16"/>
                <w:szCs w:val="16"/>
                <w:lang w:eastAsia="en-CA"/>
              </w:rPr>
              <w:t>.</w:t>
            </w:r>
          </w:p>
        </w:tc>
        <w:tc>
          <w:tcPr>
            <w:tcW w:w="1552" w:type="dxa"/>
          </w:tcPr>
          <w:p w14:paraId="1F96E52D" w14:textId="77777777" w:rsidR="001D5569" w:rsidRPr="003C6D5A" w:rsidRDefault="001D5569" w:rsidP="00425ED9">
            <w:pPr>
              <w:rPr>
                <w:rFonts w:asciiTheme="minorHAnsi" w:hAnsiTheme="minorHAnsi" w:cstheme="minorHAnsi"/>
                <w:color w:val="000000"/>
                <w:kern w:val="36"/>
                <w:sz w:val="16"/>
                <w:szCs w:val="16"/>
                <w:lang w:eastAsia="en-CA"/>
              </w:rPr>
            </w:pPr>
            <w:r w:rsidRPr="003C6D5A">
              <w:rPr>
                <w:rFonts w:asciiTheme="minorHAnsi" w:hAnsiTheme="minorHAnsi" w:cstheme="minorHAnsi"/>
                <w:color w:val="000000"/>
                <w:kern w:val="36"/>
                <w:sz w:val="16"/>
                <w:szCs w:val="16"/>
                <w:lang w:eastAsia="en-CA"/>
              </w:rPr>
              <w:t>0.5-2.0% for external payment gateways</w:t>
            </w:r>
            <w:r w:rsidR="00CB7661" w:rsidRPr="003C6D5A">
              <w:rPr>
                <w:rFonts w:asciiTheme="minorHAnsi" w:hAnsiTheme="minorHAnsi" w:cstheme="minorHAnsi"/>
                <w:color w:val="000000"/>
                <w:kern w:val="36"/>
                <w:sz w:val="16"/>
                <w:szCs w:val="16"/>
                <w:lang w:eastAsia="en-CA"/>
              </w:rPr>
              <w:t>.</w:t>
            </w:r>
          </w:p>
        </w:tc>
        <w:tc>
          <w:tcPr>
            <w:tcW w:w="1552" w:type="dxa"/>
          </w:tcPr>
          <w:p w14:paraId="7AE2A2AC" w14:textId="77777777" w:rsidR="001D5569" w:rsidRPr="003C6D5A" w:rsidRDefault="002C7FDA" w:rsidP="00425ED9">
            <w:pPr>
              <w:rPr>
                <w:rFonts w:asciiTheme="minorHAnsi" w:hAnsiTheme="minorHAnsi" w:cstheme="minorHAnsi"/>
                <w:color w:val="000000"/>
                <w:kern w:val="36"/>
                <w:sz w:val="16"/>
                <w:szCs w:val="16"/>
                <w:lang w:eastAsia="en-CA"/>
              </w:rPr>
            </w:pPr>
            <w:r w:rsidRPr="003C6D5A">
              <w:rPr>
                <w:rFonts w:asciiTheme="minorHAnsi" w:hAnsiTheme="minorHAnsi" w:cstheme="minorHAnsi"/>
                <w:color w:val="000000"/>
                <w:kern w:val="36"/>
                <w:sz w:val="16"/>
                <w:szCs w:val="16"/>
                <w:lang w:eastAsia="en-CA"/>
              </w:rPr>
              <w:t>No transaction fees</w:t>
            </w:r>
            <w:r w:rsidR="00CB7661" w:rsidRPr="003C6D5A">
              <w:rPr>
                <w:rFonts w:asciiTheme="minorHAnsi" w:hAnsiTheme="minorHAnsi" w:cstheme="minorHAnsi"/>
                <w:color w:val="000000"/>
                <w:kern w:val="36"/>
                <w:sz w:val="16"/>
                <w:szCs w:val="16"/>
                <w:lang w:eastAsia="en-CA"/>
              </w:rPr>
              <w:t>.</w:t>
            </w:r>
          </w:p>
        </w:tc>
        <w:tc>
          <w:tcPr>
            <w:tcW w:w="1552" w:type="dxa"/>
          </w:tcPr>
          <w:p w14:paraId="63878A95" w14:textId="77777777" w:rsidR="001D5569" w:rsidRPr="003C6D5A" w:rsidRDefault="006766A0" w:rsidP="00425ED9">
            <w:pPr>
              <w:rPr>
                <w:rFonts w:asciiTheme="minorHAnsi" w:hAnsiTheme="minorHAnsi" w:cstheme="minorHAnsi"/>
                <w:color w:val="000000"/>
                <w:kern w:val="36"/>
                <w:sz w:val="16"/>
                <w:szCs w:val="16"/>
                <w:lang w:eastAsia="en-CA"/>
              </w:rPr>
            </w:pPr>
            <w:r w:rsidRPr="003C6D5A">
              <w:rPr>
                <w:rFonts w:asciiTheme="minorHAnsi" w:hAnsiTheme="minorHAnsi" w:cstheme="minorHAnsi"/>
                <w:color w:val="000000"/>
                <w:kern w:val="36"/>
                <w:sz w:val="16"/>
                <w:szCs w:val="16"/>
                <w:lang w:eastAsia="en-CA"/>
              </w:rPr>
              <w:t>No transaction fees</w:t>
            </w:r>
            <w:r w:rsidR="00CB7661" w:rsidRPr="003C6D5A">
              <w:rPr>
                <w:rFonts w:asciiTheme="minorHAnsi" w:hAnsiTheme="minorHAnsi" w:cstheme="minorHAnsi"/>
                <w:color w:val="000000"/>
                <w:kern w:val="36"/>
                <w:sz w:val="16"/>
                <w:szCs w:val="16"/>
                <w:lang w:eastAsia="en-CA"/>
              </w:rPr>
              <w:t>.</w:t>
            </w:r>
          </w:p>
        </w:tc>
      </w:tr>
      <w:tr w:rsidR="001D5569" w:rsidRPr="003C6D5A" w14:paraId="100E84D5" w14:textId="77777777" w:rsidTr="00E52B56">
        <w:trPr>
          <w:trHeight w:val="2645"/>
        </w:trPr>
        <w:tc>
          <w:tcPr>
            <w:tcW w:w="1257" w:type="dxa"/>
            <w:shd w:val="clear" w:color="auto" w:fill="D0F2F3" w:themeFill="accent1" w:themeFillTint="33"/>
          </w:tcPr>
          <w:p w14:paraId="5D1FA150" w14:textId="77777777" w:rsidR="00616C12" w:rsidRPr="003C6D5A" w:rsidRDefault="00616C12" w:rsidP="00425ED9">
            <w:pPr>
              <w:rPr>
                <w:rFonts w:asciiTheme="minorHAnsi" w:hAnsiTheme="minorHAnsi" w:cstheme="minorHAnsi"/>
                <w:color w:val="000000"/>
                <w:kern w:val="36"/>
                <w:sz w:val="16"/>
                <w:szCs w:val="16"/>
                <w:lang w:eastAsia="en-CA"/>
              </w:rPr>
            </w:pPr>
            <w:r w:rsidRPr="003C6D5A">
              <w:rPr>
                <w:rFonts w:asciiTheme="minorHAnsi" w:hAnsiTheme="minorHAnsi" w:cstheme="minorHAnsi"/>
                <w:color w:val="000000"/>
                <w:kern w:val="36"/>
                <w:sz w:val="16"/>
                <w:szCs w:val="16"/>
                <w:lang w:eastAsia="en-CA"/>
              </w:rPr>
              <w:t>Pricing</w:t>
            </w:r>
          </w:p>
        </w:tc>
        <w:tc>
          <w:tcPr>
            <w:tcW w:w="1551" w:type="dxa"/>
            <w:shd w:val="clear" w:color="auto" w:fill="2CADB2" w:themeFill="text2"/>
          </w:tcPr>
          <w:p w14:paraId="217C7339" w14:textId="77777777" w:rsidR="00616C12" w:rsidRPr="00425ED9" w:rsidRDefault="00CB7661" w:rsidP="00425ED9">
            <w:pPr>
              <w:rPr>
                <w:rFonts w:asciiTheme="minorHAnsi" w:hAnsiTheme="minorHAnsi" w:cstheme="minorHAnsi"/>
                <w:color w:val="FFFFFF" w:themeColor="background1"/>
                <w:kern w:val="36"/>
                <w:sz w:val="16"/>
                <w:szCs w:val="16"/>
                <w:lang w:eastAsia="en-CA"/>
              </w:rPr>
            </w:pPr>
            <w:r w:rsidRPr="003C6D5A">
              <w:rPr>
                <w:rFonts w:asciiTheme="minorHAnsi" w:hAnsiTheme="minorHAnsi" w:cstheme="minorHAnsi"/>
                <w:color w:val="FFFFFF" w:themeColor="background1"/>
                <w:kern w:val="36"/>
                <w:sz w:val="16"/>
                <w:szCs w:val="16"/>
                <w:lang w:eastAsia="en-CA"/>
              </w:rPr>
              <w:t>Online Store has four affordable options for small business, starting at a few extra dollars a month. There are no hidden costs, everything you need is included in your Online Store add-on option.</w:t>
            </w:r>
          </w:p>
        </w:tc>
        <w:tc>
          <w:tcPr>
            <w:tcW w:w="1552" w:type="dxa"/>
            <w:hideMark/>
          </w:tcPr>
          <w:p w14:paraId="3E5D2088" w14:textId="10426D60" w:rsidR="00616C12" w:rsidRPr="00425ED9" w:rsidRDefault="000F6D08" w:rsidP="00425ED9">
            <w:pPr>
              <w:rPr>
                <w:rFonts w:asciiTheme="minorHAnsi" w:hAnsiTheme="minorHAnsi" w:cstheme="minorHAnsi"/>
                <w:color w:val="000000"/>
                <w:kern w:val="36"/>
                <w:sz w:val="16"/>
                <w:szCs w:val="16"/>
                <w:lang w:eastAsia="en-CA"/>
              </w:rPr>
            </w:pPr>
            <w:r w:rsidRPr="00425ED9">
              <w:rPr>
                <w:rFonts w:asciiTheme="minorHAnsi" w:hAnsiTheme="minorHAnsi" w:cstheme="minorHAnsi"/>
                <w:color w:val="000000"/>
                <w:kern w:val="36"/>
                <w:sz w:val="16"/>
                <w:szCs w:val="16"/>
                <w:lang w:eastAsia="en-CA"/>
              </w:rPr>
              <w:t>Monthly fees range from $29.95 per month (Standard Plan) to $79.95 per month (Plus Plan) to $199.95 per month</w:t>
            </w:r>
            <w:r w:rsidRPr="003C6D5A">
              <w:rPr>
                <w:rFonts w:asciiTheme="minorHAnsi" w:hAnsiTheme="minorHAnsi" w:cstheme="minorHAnsi"/>
                <w:color w:val="000000"/>
                <w:kern w:val="36"/>
                <w:sz w:val="16"/>
                <w:szCs w:val="16"/>
                <w:lang w:eastAsia="en-CA"/>
              </w:rPr>
              <w:t xml:space="preserve">, with maximums on sales generated from your </w:t>
            </w:r>
            <w:proofErr w:type="spellStart"/>
            <w:r w:rsidRPr="003C6D5A">
              <w:rPr>
                <w:rFonts w:asciiTheme="minorHAnsi" w:hAnsiTheme="minorHAnsi" w:cstheme="minorHAnsi"/>
                <w:color w:val="000000"/>
                <w:kern w:val="36"/>
                <w:sz w:val="16"/>
                <w:szCs w:val="16"/>
                <w:lang w:eastAsia="en-CA"/>
              </w:rPr>
              <w:t>Bigcommerce</w:t>
            </w:r>
            <w:proofErr w:type="spellEnd"/>
            <w:r w:rsidRPr="003C6D5A">
              <w:rPr>
                <w:rFonts w:asciiTheme="minorHAnsi" w:hAnsiTheme="minorHAnsi" w:cstheme="minorHAnsi"/>
                <w:color w:val="000000"/>
                <w:kern w:val="36"/>
                <w:sz w:val="16"/>
                <w:szCs w:val="16"/>
                <w:lang w:eastAsia="en-CA"/>
              </w:rPr>
              <w:t xml:space="preserve"> storefront.</w:t>
            </w:r>
          </w:p>
        </w:tc>
        <w:tc>
          <w:tcPr>
            <w:tcW w:w="1552" w:type="dxa"/>
            <w:hideMark/>
          </w:tcPr>
          <w:p w14:paraId="15B5DE8C" w14:textId="1A1DE9A6" w:rsidR="00616C12" w:rsidRPr="00425ED9" w:rsidRDefault="000F6D08" w:rsidP="00425ED9">
            <w:pPr>
              <w:rPr>
                <w:rFonts w:asciiTheme="minorHAnsi" w:hAnsiTheme="minorHAnsi" w:cstheme="minorHAnsi"/>
                <w:color w:val="000000"/>
                <w:kern w:val="36"/>
                <w:sz w:val="16"/>
                <w:szCs w:val="16"/>
                <w:lang w:eastAsia="en-CA"/>
              </w:rPr>
            </w:pPr>
            <w:r w:rsidRPr="003C6D5A">
              <w:rPr>
                <w:rFonts w:asciiTheme="minorHAnsi" w:hAnsiTheme="minorHAnsi" w:cstheme="minorHAnsi"/>
                <w:color w:val="000000"/>
                <w:kern w:val="36"/>
                <w:sz w:val="16"/>
                <w:szCs w:val="16"/>
                <w:lang w:eastAsia="en-CA"/>
              </w:rPr>
              <w:t>Plans start</w:t>
            </w:r>
            <w:r w:rsidRPr="00425ED9">
              <w:rPr>
                <w:rFonts w:asciiTheme="minorHAnsi" w:hAnsiTheme="minorHAnsi" w:cstheme="minorHAnsi"/>
                <w:color w:val="000000"/>
                <w:kern w:val="36"/>
                <w:sz w:val="16"/>
                <w:szCs w:val="16"/>
                <w:lang w:eastAsia="en-CA"/>
              </w:rPr>
              <w:t xml:space="preserve"> at a monthly price of $9</w:t>
            </w:r>
            <w:r w:rsidRPr="003C6D5A">
              <w:rPr>
                <w:rFonts w:asciiTheme="minorHAnsi" w:hAnsiTheme="minorHAnsi" w:cstheme="minorHAnsi"/>
                <w:color w:val="000000"/>
                <w:kern w:val="36"/>
                <w:sz w:val="16"/>
                <w:szCs w:val="16"/>
                <w:lang w:eastAsia="en-CA"/>
              </w:rPr>
              <w:t xml:space="preserve"> (no store support, only shopping cart)</w:t>
            </w:r>
            <w:r w:rsidRPr="00425ED9">
              <w:rPr>
                <w:rFonts w:asciiTheme="minorHAnsi" w:hAnsiTheme="minorHAnsi" w:cstheme="minorHAnsi"/>
                <w:color w:val="000000"/>
                <w:kern w:val="36"/>
                <w:sz w:val="16"/>
                <w:szCs w:val="16"/>
                <w:lang w:eastAsia="en-CA"/>
              </w:rPr>
              <w:t xml:space="preserve"> for a Lite plan, and moves up to $29 for Basic, $79 for Pro, and $179 for Unlimited.</w:t>
            </w:r>
          </w:p>
        </w:tc>
        <w:tc>
          <w:tcPr>
            <w:tcW w:w="1552" w:type="dxa"/>
            <w:hideMark/>
          </w:tcPr>
          <w:p w14:paraId="7D274BDD" w14:textId="5304D58F" w:rsidR="00616C12" w:rsidRPr="00425ED9" w:rsidRDefault="00222BED" w:rsidP="00425ED9">
            <w:pPr>
              <w:rPr>
                <w:rFonts w:asciiTheme="minorHAnsi" w:hAnsiTheme="minorHAnsi" w:cstheme="minorHAnsi"/>
                <w:color w:val="000000"/>
                <w:kern w:val="36"/>
                <w:sz w:val="16"/>
                <w:szCs w:val="16"/>
                <w:lang w:eastAsia="en-CA"/>
              </w:rPr>
            </w:pPr>
            <w:r w:rsidRPr="003C6D5A">
              <w:rPr>
                <w:rFonts w:asciiTheme="minorHAnsi" w:hAnsiTheme="minorHAnsi" w:cstheme="minorHAnsi"/>
                <w:color w:val="000000"/>
                <w:kern w:val="36"/>
                <w:sz w:val="16"/>
                <w:szCs w:val="16"/>
                <w:lang w:eastAsia="en-CA"/>
              </w:rPr>
              <w:t>“Free” for very basic features. One time fees (currently $79) for c</w:t>
            </w:r>
            <w:r w:rsidR="002C7FDA" w:rsidRPr="003C6D5A">
              <w:rPr>
                <w:rFonts w:asciiTheme="minorHAnsi" w:hAnsiTheme="minorHAnsi" w:cstheme="minorHAnsi"/>
                <w:color w:val="000000"/>
                <w:kern w:val="36"/>
                <w:sz w:val="16"/>
                <w:szCs w:val="16"/>
                <w:lang w:eastAsia="en-CA"/>
              </w:rPr>
              <w:t xml:space="preserve">onnecting payment gateways </w:t>
            </w:r>
            <w:r w:rsidRPr="003C6D5A">
              <w:rPr>
                <w:rFonts w:asciiTheme="minorHAnsi" w:hAnsiTheme="minorHAnsi" w:cstheme="minorHAnsi"/>
                <w:color w:val="000000"/>
                <w:kern w:val="36"/>
                <w:sz w:val="16"/>
                <w:szCs w:val="16"/>
                <w:lang w:eastAsia="en-CA"/>
              </w:rPr>
              <w:t xml:space="preserve">and other customizations (shipping options, extended product details, importing data and more). </w:t>
            </w:r>
          </w:p>
        </w:tc>
        <w:tc>
          <w:tcPr>
            <w:tcW w:w="1552" w:type="dxa"/>
            <w:hideMark/>
          </w:tcPr>
          <w:p w14:paraId="67966787" w14:textId="34BE1985" w:rsidR="00616C12" w:rsidRPr="00425ED9" w:rsidRDefault="000F6D08" w:rsidP="00FF2490">
            <w:pPr>
              <w:rPr>
                <w:rFonts w:asciiTheme="minorHAnsi" w:hAnsiTheme="minorHAnsi" w:cstheme="minorHAnsi"/>
                <w:color w:val="000000"/>
                <w:kern w:val="36"/>
                <w:sz w:val="16"/>
                <w:szCs w:val="16"/>
                <w:lang w:eastAsia="en-CA"/>
              </w:rPr>
            </w:pPr>
            <w:r w:rsidRPr="003C6D5A">
              <w:rPr>
                <w:rFonts w:asciiTheme="minorHAnsi" w:hAnsiTheme="minorHAnsi" w:cstheme="minorHAnsi"/>
                <w:color w:val="000000"/>
                <w:kern w:val="36"/>
                <w:sz w:val="16"/>
                <w:szCs w:val="16"/>
                <w:lang w:eastAsia="en-CA"/>
              </w:rPr>
              <w:t xml:space="preserve">“Freemium” model, where very basic features are free and customizations cost extra, </w:t>
            </w:r>
            <w:r w:rsidR="006766A0" w:rsidRPr="003C6D5A">
              <w:rPr>
                <w:rFonts w:asciiTheme="minorHAnsi" w:hAnsiTheme="minorHAnsi" w:cstheme="minorHAnsi"/>
                <w:color w:val="000000"/>
                <w:kern w:val="36"/>
                <w:sz w:val="16"/>
                <w:szCs w:val="16"/>
                <w:lang w:eastAsia="en-CA"/>
              </w:rPr>
              <w:t>plus you need to pay for your</w:t>
            </w:r>
            <w:r w:rsidR="00616C12" w:rsidRPr="003C6D5A">
              <w:rPr>
                <w:rFonts w:asciiTheme="minorHAnsi" w:hAnsiTheme="minorHAnsi" w:cstheme="minorHAnsi"/>
                <w:color w:val="000000"/>
                <w:kern w:val="36"/>
                <w:sz w:val="16"/>
                <w:szCs w:val="16"/>
                <w:lang w:eastAsia="en-CA"/>
              </w:rPr>
              <w:t xml:space="preserve"> hosting</w:t>
            </w:r>
            <w:r w:rsidRPr="003C6D5A">
              <w:rPr>
                <w:rFonts w:asciiTheme="minorHAnsi" w:hAnsiTheme="minorHAnsi" w:cstheme="minorHAnsi"/>
                <w:color w:val="000000"/>
                <w:kern w:val="36"/>
                <w:sz w:val="16"/>
                <w:szCs w:val="16"/>
                <w:lang w:eastAsia="en-CA"/>
              </w:rPr>
              <w:t xml:space="preserve">, </w:t>
            </w:r>
            <w:r w:rsidR="00616C12" w:rsidRPr="003C6D5A">
              <w:rPr>
                <w:rFonts w:asciiTheme="minorHAnsi" w:hAnsiTheme="minorHAnsi" w:cstheme="minorHAnsi"/>
                <w:color w:val="000000"/>
                <w:kern w:val="36"/>
                <w:sz w:val="16"/>
                <w:szCs w:val="16"/>
                <w:lang w:eastAsia="en-CA"/>
              </w:rPr>
              <w:t xml:space="preserve">domain, security </w:t>
            </w:r>
            <w:r w:rsidRPr="003C6D5A">
              <w:rPr>
                <w:rFonts w:asciiTheme="minorHAnsi" w:hAnsiTheme="minorHAnsi" w:cstheme="minorHAnsi"/>
                <w:color w:val="000000"/>
                <w:kern w:val="36"/>
                <w:sz w:val="16"/>
                <w:szCs w:val="16"/>
                <w:lang w:eastAsia="en-CA"/>
              </w:rPr>
              <w:t xml:space="preserve">and </w:t>
            </w:r>
            <w:r w:rsidR="00616C12" w:rsidRPr="003C6D5A">
              <w:rPr>
                <w:rFonts w:asciiTheme="minorHAnsi" w:hAnsiTheme="minorHAnsi" w:cstheme="minorHAnsi"/>
                <w:color w:val="000000"/>
                <w:kern w:val="36"/>
                <w:sz w:val="16"/>
                <w:szCs w:val="16"/>
                <w:lang w:eastAsia="en-CA"/>
              </w:rPr>
              <w:t>support</w:t>
            </w:r>
            <w:r w:rsidRPr="003C6D5A">
              <w:rPr>
                <w:rFonts w:asciiTheme="minorHAnsi" w:hAnsiTheme="minorHAnsi" w:cstheme="minorHAnsi"/>
                <w:color w:val="000000"/>
                <w:kern w:val="36"/>
                <w:sz w:val="16"/>
                <w:szCs w:val="16"/>
                <w:lang w:eastAsia="en-CA"/>
              </w:rPr>
              <w:t>.</w:t>
            </w:r>
          </w:p>
        </w:tc>
      </w:tr>
    </w:tbl>
    <w:p w14:paraId="64562A8F" w14:textId="77777777" w:rsidR="000C3286" w:rsidRPr="008155B3" w:rsidRDefault="00714233" w:rsidP="003C6D5A">
      <w:pPr>
        <w:rPr>
          <w:color w:val="000000"/>
          <w:sz w:val="16"/>
        </w:rPr>
      </w:pPr>
      <w:r w:rsidRPr="008155B3">
        <w:rPr>
          <w:color w:val="000000"/>
          <w:sz w:val="16"/>
        </w:rPr>
        <w:t>* Payment Card Industry Data Security Standard (PCI DSS) is a worldwide information security standard defined by the Payment Card Industry Security Standards Council. The standard was created to help payment card industry organizations that process card payments prevent credit card fraud through increased controls around data and its exposure to compromise. The standard applies to all organizations that hold, process, or exchange cardholder information from any card branded with the logo of one of the card brands.</w:t>
      </w:r>
    </w:p>
    <w:p w14:paraId="58AB910E" w14:textId="77777777" w:rsidR="000C3286" w:rsidRPr="004267A4" w:rsidRDefault="000C3286" w:rsidP="00425ED9">
      <w:pPr>
        <w:rPr>
          <w:rFonts w:eastAsia="Times New Roman"/>
          <w:b/>
          <w:bCs/>
          <w:color w:val="209AB8"/>
          <w:sz w:val="32"/>
          <w:szCs w:val="32"/>
          <w:lang w:eastAsia="en-CA"/>
        </w:rPr>
      </w:pPr>
    </w:p>
    <w:p w14:paraId="21A1FDDF" w14:textId="3C7998E9" w:rsidR="000C3286" w:rsidRPr="004267A4" w:rsidRDefault="00F54AD5" w:rsidP="00425ED9">
      <w:pPr>
        <w:pStyle w:val="Heading2"/>
        <w:rPr>
          <w:lang w:eastAsia="en-CA"/>
        </w:rPr>
      </w:pPr>
      <w:bookmarkStart w:id="13" w:name="_Toc442696999"/>
      <w:r>
        <w:rPr>
          <w:lang w:eastAsia="en-CA"/>
        </w:rPr>
        <w:t>Objection Handlers</w:t>
      </w:r>
      <w:bookmarkEnd w:id="13"/>
    </w:p>
    <w:p w14:paraId="1E6EF833" w14:textId="77777777" w:rsidR="007E0677" w:rsidRDefault="007E0677" w:rsidP="00B33956">
      <w:pPr>
        <w:spacing w:before="240" w:after="120"/>
        <w:rPr>
          <w:rFonts w:eastAsia="Times New Roman"/>
          <w:b/>
          <w:color w:val="000000"/>
        </w:rPr>
      </w:pPr>
      <w:r>
        <w:rPr>
          <w:rFonts w:eastAsia="Times New Roman"/>
          <w:b/>
          <w:color w:val="000000"/>
        </w:rPr>
        <w:t>Selling online is difficult, and I don’t have time to manage it.</w:t>
      </w:r>
    </w:p>
    <w:p w14:paraId="22348223" w14:textId="703B6116" w:rsidR="004E4E3D" w:rsidRDefault="004E4E3D" w:rsidP="00B33956">
      <w:pPr>
        <w:spacing w:before="240" w:after="120"/>
        <w:rPr>
          <w:rFonts w:eastAsia="Times New Roman"/>
          <w:color w:val="000000"/>
        </w:rPr>
      </w:pPr>
      <w:r>
        <w:rPr>
          <w:rFonts w:eastAsia="Times New Roman"/>
          <w:color w:val="000000"/>
        </w:rPr>
        <w:t xml:space="preserve">The good news is that it has never been easier to start </w:t>
      </w:r>
      <w:r w:rsidR="007E0677" w:rsidRPr="00425ED9">
        <w:rPr>
          <w:rFonts w:eastAsia="Times New Roman"/>
          <w:color w:val="000000"/>
        </w:rPr>
        <w:t>selling online</w:t>
      </w:r>
      <w:r>
        <w:rPr>
          <w:rFonts w:eastAsia="Times New Roman"/>
          <w:color w:val="000000"/>
        </w:rPr>
        <w:t xml:space="preserve">. Anyone can do it and it only takes a few minutes of time to get started. </w:t>
      </w:r>
    </w:p>
    <w:p w14:paraId="3C005433" w14:textId="3D923CAE" w:rsidR="004F4405" w:rsidRDefault="007E0677" w:rsidP="00B33956">
      <w:pPr>
        <w:spacing w:before="240" w:after="120"/>
        <w:rPr>
          <w:rFonts w:eastAsia="Times New Roman"/>
          <w:color w:val="000000"/>
        </w:rPr>
      </w:pPr>
      <w:r w:rsidRPr="00425ED9">
        <w:rPr>
          <w:rFonts w:eastAsia="Times New Roman"/>
          <w:color w:val="000000"/>
        </w:rPr>
        <w:t>There’</w:t>
      </w:r>
      <w:r w:rsidR="004F4405" w:rsidRPr="00425ED9">
        <w:rPr>
          <w:rFonts w:eastAsia="Times New Roman"/>
          <w:color w:val="000000"/>
        </w:rPr>
        <w:t>s a quick step-by-s</w:t>
      </w:r>
      <w:r w:rsidRPr="00425ED9">
        <w:rPr>
          <w:rFonts w:eastAsia="Times New Roman"/>
          <w:color w:val="000000"/>
        </w:rPr>
        <w:t xml:space="preserve">tep </w:t>
      </w:r>
      <w:proofErr w:type="spellStart"/>
      <w:r w:rsidRPr="00425ED9">
        <w:rPr>
          <w:rFonts w:eastAsia="Times New Roman"/>
          <w:color w:val="000000"/>
        </w:rPr>
        <w:t>onboarder</w:t>
      </w:r>
      <w:proofErr w:type="spellEnd"/>
      <w:r w:rsidR="004E4E3D">
        <w:rPr>
          <w:rFonts w:eastAsia="Times New Roman"/>
          <w:color w:val="000000"/>
        </w:rPr>
        <w:t xml:space="preserve"> that walk</w:t>
      </w:r>
      <w:r w:rsidR="00C24587">
        <w:rPr>
          <w:rFonts w:eastAsia="Times New Roman"/>
          <w:color w:val="000000"/>
        </w:rPr>
        <w:t>s</w:t>
      </w:r>
      <w:r w:rsidR="004E4E3D">
        <w:rPr>
          <w:rFonts w:eastAsia="Times New Roman"/>
          <w:color w:val="000000"/>
        </w:rPr>
        <w:t xml:space="preserve"> you through how to start adding products, how to setup </w:t>
      </w:r>
      <w:r w:rsidR="004F4405" w:rsidRPr="00425ED9">
        <w:rPr>
          <w:rFonts w:eastAsia="Times New Roman"/>
          <w:color w:val="000000"/>
        </w:rPr>
        <w:t>your currency setting</w:t>
      </w:r>
      <w:r w:rsidR="004E4E3D">
        <w:rPr>
          <w:rFonts w:eastAsia="Times New Roman"/>
          <w:color w:val="000000"/>
        </w:rPr>
        <w:t xml:space="preserve">s and </w:t>
      </w:r>
      <w:r w:rsidR="004F4405" w:rsidRPr="00425ED9">
        <w:rPr>
          <w:rFonts w:eastAsia="Times New Roman"/>
          <w:color w:val="000000"/>
        </w:rPr>
        <w:t>shipping options</w:t>
      </w:r>
      <w:r w:rsidR="004E4E3D">
        <w:rPr>
          <w:rFonts w:eastAsia="Times New Roman"/>
          <w:color w:val="000000"/>
        </w:rPr>
        <w:t xml:space="preserve">. Lastly the </w:t>
      </w:r>
      <w:proofErr w:type="spellStart"/>
      <w:r w:rsidR="004E4E3D">
        <w:rPr>
          <w:rFonts w:eastAsia="Times New Roman"/>
          <w:color w:val="000000"/>
        </w:rPr>
        <w:t>onboarder</w:t>
      </w:r>
      <w:proofErr w:type="spellEnd"/>
      <w:r w:rsidR="004E4E3D">
        <w:rPr>
          <w:rFonts w:eastAsia="Times New Roman"/>
          <w:color w:val="000000"/>
        </w:rPr>
        <w:t xml:space="preserve"> will help you setup your payment options and </w:t>
      </w:r>
      <w:r w:rsidR="004F4405" w:rsidRPr="00425ED9">
        <w:rPr>
          <w:rFonts w:eastAsia="Times New Roman"/>
          <w:color w:val="000000"/>
        </w:rPr>
        <w:t>Payment Processo</w:t>
      </w:r>
      <w:r w:rsidR="004E4E3D">
        <w:rPr>
          <w:rFonts w:eastAsia="Times New Roman"/>
          <w:color w:val="000000"/>
        </w:rPr>
        <w:t>r.</w:t>
      </w:r>
      <w:r w:rsidR="004F4405">
        <w:rPr>
          <w:rFonts w:eastAsia="Times New Roman"/>
          <w:color w:val="000000"/>
        </w:rPr>
        <w:t xml:space="preserve"> </w:t>
      </w:r>
    </w:p>
    <w:p w14:paraId="73AB04B0" w14:textId="40B27396" w:rsidR="007E0677" w:rsidRPr="00425ED9" w:rsidRDefault="004F4405" w:rsidP="00B33956">
      <w:pPr>
        <w:spacing w:before="240" w:after="120"/>
        <w:rPr>
          <w:rFonts w:eastAsia="Times New Roman"/>
          <w:color w:val="000000"/>
        </w:rPr>
      </w:pPr>
      <w:r>
        <w:rPr>
          <w:rFonts w:eastAsia="Times New Roman"/>
          <w:color w:val="000000"/>
        </w:rPr>
        <w:t xml:space="preserve">The store will automatically send you an email when an order is placed, and </w:t>
      </w:r>
      <w:r w:rsidR="004E4E3D">
        <w:rPr>
          <w:rFonts w:eastAsia="Times New Roman"/>
          <w:color w:val="000000"/>
        </w:rPr>
        <w:t>keep you notified when your</w:t>
      </w:r>
      <w:r>
        <w:rPr>
          <w:rFonts w:eastAsia="Times New Roman"/>
          <w:color w:val="000000"/>
        </w:rPr>
        <w:t xml:space="preserve"> stock </w:t>
      </w:r>
      <w:r w:rsidR="004E4E3D">
        <w:rPr>
          <w:rFonts w:eastAsia="Times New Roman"/>
          <w:color w:val="000000"/>
        </w:rPr>
        <w:t xml:space="preserve">is running low. Online Store does all of the heavy lifting so you don’t have to. </w:t>
      </w:r>
    </w:p>
    <w:p w14:paraId="02DFBDD1" w14:textId="77777777" w:rsidR="000C3286" w:rsidRPr="00425ED9" w:rsidRDefault="000C3286" w:rsidP="00B33956">
      <w:pPr>
        <w:spacing w:before="240" w:after="120"/>
        <w:rPr>
          <w:rFonts w:eastAsia="Times New Roman"/>
          <w:b/>
          <w:color w:val="000000"/>
        </w:rPr>
      </w:pPr>
      <w:r w:rsidRPr="00425ED9">
        <w:rPr>
          <w:rFonts w:eastAsia="Times New Roman"/>
          <w:b/>
          <w:color w:val="000000"/>
        </w:rPr>
        <w:t>I already have a website and I don’t want to rebuild it on your system</w:t>
      </w:r>
      <w:r w:rsidR="007E0677" w:rsidRPr="00425ED9">
        <w:rPr>
          <w:rFonts w:eastAsia="Times New Roman"/>
          <w:b/>
          <w:color w:val="000000"/>
        </w:rPr>
        <w:t>.</w:t>
      </w:r>
      <w:r w:rsidRPr="00425ED9">
        <w:rPr>
          <w:rFonts w:eastAsia="Times New Roman"/>
          <w:b/>
          <w:color w:val="000000"/>
        </w:rPr>
        <w:t xml:space="preserve"> </w:t>
      </w:r>
    </w:p>
    <w:p w14:paraId="5C81A15D" w14:textId="45A9FC47" w:rsidR="004E4E3D" w:rsidRDefault="00B33956" w:rsidP="00B33956">
      <w:pPr>
        <w:spacing w:before="240" w:after="120"/>
        <w:rPr>
          <w:rFonts w:eastAsia="Times New Roman"/>
          <w:color w:val="000000"/>
        </w:rPr>
      </w:pPr>
      <w:r>
        <w:rPr>
          <w:rFonts w:eastAsia="Times New Roman"/>
          <w:color w:val="000000"/>
        </w:rPr>
        <w:t>Online Presence Builder</w:t>
      </w:r>
      <w:r w:rsidR="004E4E3D">
        <w:rPr>
          <w:rFonts w:eastAsia="Times New Roman"/>
          <w:color w:val="000000"/>
        </w:rPr>
        <w:t xml:space="preserve"> makes it easy to manage your website and store in one place</w:t>
      </w:r>
      <w:r>
        <w:rPr>
          <w:rFonts w:eastAsia="Times New Roman"/>
          <w:color w:val="000000"/>
        </w:rPr>
        <w:t xml:space="preserve">; and </w:t>
      </w:r>
      <w:r w:rsidR="004E4E3D">
        <w:rPr>
          <w:rFonts w:eastAsia="Times New Roman"/>
          <w:color w:val="000000"/>
        </w:rPr>
        <w:t>if you have an existing website then you can easily add Online</w:t>
      </w:r>
      <w:r>
        <w:rPr>
          <w:rFonts w:eastAsia="Times New Roman"/>
          <w:color w:val="000000"/>
        </w:rPr>
        <w:t xml:space="preserve"> </w:t>
      </w:r>
      <w:r w:rsidR="004E4E3D">
        <w:rPr>
          <w:rFonts w:eastAsia="Times New Roman"/>
          <w:color w:val="000000"/>
        </w:rPr>
        <w:t xml:space="preserve">Store in a few clicks. </w:t>
      </w:r>
    </w:p>
    <w:p w14:paraId="6365A4C5" w14:textId="2540146C" w:rsidR="004E4E3D" w:rsidRDefault="00F54AD5" w:rsidP="00B33956">
      <w:pPr>
        <w:spacing w:before="240" w:after="120"/>
        <w:rPr>
          <w:rFonts w:eastAsia="Times New Roman"/>
          <w:color w:val="000000"/>
        </w:rPr>
      </w:pPr>
      <w:r w:rsidRPr="00425ED9">
        <w:rPr>
          <w:rFonts w:eastAsia="Times New Roman"/>
          <w:color w:val="000000"/>
        </w:rPr>
        <w:t xml:space="preserve">Unlike other ecommerce companies our Online Store </w:t>
      </w:r>
      <w:r w:rsidR="004E4E3D">
        <w:rPr>
          <w:rFonts w:eastAsia="Times New Roman"/>
          <w:color w:val="000000"/>
        </w:rPr>
        <w:t xml:space="preserve">offers a great deal of flexibility allowing you to </w:t>
      </w:r>
      <w:r w:rsidRPr="00425ED9">
        <w:rPr>
          <w:rFonts w:eastAsia="Times New Roman"/>
          <w:color w:val="000000"/>
        </w:rPr>
        <w:t>completely integrat</w:t>
      </w:r>
      <w:r w:rsidR="004E4E3D">
        <w:rPr>
          <w:rFonts w:eastAsia="Times New Roman"/>
          <w:color w:val="000000"/>
        </w:rPr>
        <w:t>e</w:t>
      </w:r>
      <w:r w:rsidRPr="00425ED9">
        <w:rPr>
          <w:rFonts w:eastAsia="Times New Roman"/>
          <w:color w:val="000000"/>
        </w:rPr>
        <w:t xml:space="preserve"> with your current </w:t>
      </w:r>
      <w:r w:rsidR="00B33956">
        <w:rPr>
          <w:rFonts w:eastAsia="Times New Roman"/>
          <w:color w:val="000000"/>
        </w:rPr>
        <w:t xml:space="preserve">Online Presence Builder </w:t>
      </w:r>
      <w:r w:rsidRPr="00425ED9">
        <w:rPr>
          <w:rFonts w:eastAsia="Times New Roman"/>
          <w:color w:val="000000"/>
        </w:rPr>
        <w:t xml:space="preserve">website. </w:t>
      </w:r>
    </w:p>
    <w:p w14:paraId="4D6F10C7" w14:textId="77777777" w:rsidR="000C3286" w:rsidRPr="00425ED9" w:rsidRDefault="00F54AD5" w:rsidP="00B33956">
      <w:pPr>
        <w:spacing w:before="240" w:after="120"/>
        <w:rPr>
          <w:rFonts w:eastAsia="Times New Roman"/>
          <w:color w:val="000000"/>
        </w:rPr>
      </w:pPr>
      <w:r w:rsidRPr="00425ED9">
        <w:rPr>
          <w:rFonts w:eastAsia="Times New Roman"/>
          <w:color w:val="000000"/>
        </w:rPr>
        <w:t>That means you will not have to rebuild anything!</w:t>
      </w:r>
    </w:p>
    <w:p w14:paraId="13140C1E" w14:textId="2F405D12" w:rsidR="000C3286" w:rsidRPr="00425ED9" w:rsidRDefault="007E0677" w:rsidP="00B33956">
      <w:pPr>
        <w:spacing w:before="240" w:after="120"/>
        <w:rPr>
          <w:b/>
        </w:rPr>
      </w:pPr>
      <w:r>
        <w:rPr>
          <w:b/>
        </w:rPr>
        <w:t>P</w:t>
      </w:r>
      <w:r w:rsidR="000C3286" w:rsidRPr="00425ED9">
        <w:rPr>
          <w:b/>
        </w:rPr>
        <w:t xml:space="preserve">eople would rather shop in store instead of online. </w:t>
      </w:r>
    </w:p>
    <w:p w14:paraId="0321A741" w14:textId="77777777" w:rsidR="004E4E3D" w:rsidRDefault="00497F35" w:rsidP="00B33956">
      <w:pPr>
        <w:widowControl w:val="0"/>
        <w:autoSpaceDE w:val="0"/>
        <w:autoSpaceDN w:val="0"/>
        <w:adjustRightInd w:val="0"/>
        <w:spacing w:before="240" w:after="120"/>
      </w:pPr>
      <w:r>
        <w:t xml:space="preserve">Actually, that’s becoming less and less true. </w:t>
      </w:r>
      <w:r w:rsidR="004E4E3D">
        <w:t xml:space="preserve"> Shoppers are looking for more convenience when purchasing. Attitudes towards purchasing online have changed as more and more shoppers confidently will purchase all kinds of product and services (big or small) online. </w:t>
      </w:r>
    </w:p>
    <w:p w14:paraId="3D1A1F9C" w14:textId="77777777" w:rsidR="004F4405" w:rsidRPr="00425ED9" w:rsidRDefault="00497F35" w:rsidP="00B33956">
      <w:pPr>
        <w:widowControl w:val="0"/>
        <w:autoSpaceDE w:val="0"/>
        <w:autoSpaceDN w:val="0"/>
        <w:adjustRightInd w:val="0"/>
        <w:spacing w:before="240" w:after="120"/>
        <w:rPr>
          <w:rFonts w:ascii="Calibri" w:hAnsi="Calibri" w:cs="Calibri"/>
        </w:rPr>
      </w:pPr>
      <w:r w:rsidRPr="00425ED9">
        <w:rPr>
          <w:bCs/>
          <w:color w:val="221E1D"/>
          <w:shd w:val="clear" w:color="auto" w:fill="FFFFFF"/>
        </w:rPr>
        <w:t>Two thirds (69 percent) of US online adults shop online at least monthly*.</w:t>
      </w:r>
    </w:p>
    <w:p w14:paraId="2E3B89F4" w14:textId="77777777" w:rsidR="007E0677" w:rsidRPr="0015079C" w:rsidRDefault="007E0677" w:rsidP="00B33956">
      <w:pPr>
        <w:spacing w:before="240" w:after="120"/>
      </w:pPr>
      <w:r w:rsidRPr="004F4405">
        <w:t>In today’s busy world customers appreciate being able to buy products and services with a few clicks! Your goal should be to making buying your products as easy a</w:t>
      </w:r>
      <w:r w:rsidRPr="0015079C">
        <w:t>s possible.</w:t>
      </w:r>
    </w:p>
    <w:p w14:paraId="3D281DCC" w14:textId="7D632647" w:rsidR="000C3286" w:rsidRDefault="00497F35" w:rsidP="00B33956">
      <w:pPr>
        <w:spacing w:before="240" w:after="120"/>
        <w:rPr>
          <w:rFonts w:eastAsia="Times New Roman"/>
          <w:color w:val="000000"/>
        </w:rPr>
      </w:pPr>
      <w:r>
        <w:rPr>
          <w:rFonts w:eastAsia="Times New Roman"/>
          <w:color w:val="000000"/>
        </w:rPr>
        <w:t>In fact, h</w:t>
      </w:r>
      <w:r w:rsidR="000C3286" w:rsidRPr="00425ED9">
        <w:rPr>
          <w:rFonts w:eastAsia="Times New Roman"/>
          <w:color w:val="000000"/>
        </w:rPr>
        <w:t xml:space="preserve">aving an online store will help </w:t>
      </w:r>
      <w:r>
        <w:rPr>
          <w:rFonts w:eastAsia="Times New Roman"/>
          <w:color w:val="000000"/>
        </w:rPr>
        <w:t>drive customers through your doors.</w:t>
      </w:r>
      <w:r w:rsidR="000C3286" w:rsidRPr="00425ED9">
        <w:rPr>
          <w:rFonts w:eastAsia="Times New Roman"/>
          <w:color w:val="000000"/>
        </w:rPr>
        <w:t xml:space="preserve"> </w:t>
      </w:r>
      <w:r>
        <w:rPr>
          <w:rFonts w:eastAsia="Times New Roman"/>
          <w:color w:val="000000"/>
        </w:rPr>
        <w:t>Consumers are using online stores to “window shop”, to check what you have available and compare features and pricing.</w:t>
      </w:r>
      <w:r w:rsidR="000C3286" w:rsidRPr="00425ED9">
        <w:rPr>
          <w:rFonts w:eastAsia="Times New Roman"/>
          <w:color w:val="000000"/>
        </w:rPr>
        <w:t xml:space="preserve">  </w:t>
      </w:r>
      <w:r w:rsidR="00F32497" w:rsidRPr="00425ED9">
        <w:rPr>
          <w:rFonts w:eastAsia="Times New Roman"/>
          <w:color w:val="000000"/>
        </w:rPr>
        <w:t>81% of people look at products online before making a purchase in store</w:t>
      </w:r>
      <w:proofErr w:type="gramStart"/>
      <w:r w:rsidR="00F32497">
        <w:rPr>
          <w:rFonts w:eastAsia="Times New Roman"/>
          <w:color w:val="000000"/>
        </w:rPr>
        <w:t>.*</w:t>
      </w:r>
      <w:proofErr w:type="gramEnd"/>
      <w:r w:rsidR="00F32497">
        <w:rPr>
          <w:rFonts w:eastAsia="Times New Roman"/>
          <w:color w:val="000000"/>
        </w:rPr>
        <w:t>*</w:t>
      </w:r>
    </w:p>
    <w:p w14:paraId="470BF1E0" w14:textId="77777777" w:rsidR="00497F35" w:rsidRPr="00425ED9" w:rsidRDefault="00497F35" w:rsidP="00B33956">
      <w:pPr>
        <w:spacing w:before="240" w:after="120"/>
        <w:rPr>
          <w:rFonts w:eastAsia="Times New Roman"/>
          <w:i/>
          <w:color w:val="000000"/>
        </w:rPr>
      </w:pPr>
      <w:r w:rsidRPr="00425ED9">
        <w:rPr>
          <w:rFonts w:eastAsia="Times New Roman"/>
          <w:i/>
          <w:color w:val="000000"/>
        </w:rPr>
        <w:t>*Mintel’s </w:t>
      </w:r>
      <w:hyperlink r:id="rId24" w:tgtFrame="_blank" w:history="1">
        <w:r w:rsidRPr="00425ED9">
          <w:rPr>
            <w:rFonts w:eastAsia="Times New Roman"/>
            <w:i/>
          </w:rPr>
          <w:t>Online Shopping US 2015 report</w:t>
        </w:r>
      </w:hyperlink>
    </w:p>
    <w:p w14:paraId="304B0541" w14:textId="77777777" w:rsidR="00F32497" w:rsidRPr="00425ED9" w:rsidRDefault="00F32497" w:rsidP="00B33956">
      <w:pPr>
        <w:spacing w:before="240" w:after="120"/>
        <w:rPr>
          <w:rFonts w:eastAsia="Times New Roman"/>
          <w:i/>
          <w:color w:val="000000"/>
        </w:rPr>
      </w:pPr>
      <w:r w:rsidRPr="00425ED9">
        <w:rPr>
          <w:rFonts w:eastAsia="Times New Roman"/>
          <w:i/>
          <w:color w:val="000000"/>
        </w:rPr>
        <w:t>**GE Capital Retail Major Purchase Shopper Study</w:t>
      </w:r>
    </w:p>
    <w:p w14:paraId="49155126" w14:textId="77777777" w:rsidR="007E0677" w:rsidRPr="00425ED9" w:rsidRDefault="007E0677" w:rsidP="00B33956">
      <w:pPr>
        <w:spacing w:before="240" w:after="120"/>
        <w:rPr>
          <w:rFonts w:eastAsia="Times New Roman"/>
          <w:b/>
          <w:color w:val="000000"/>
        </w:rPr>
      </w:pPr>
      <w:r w:rsidRPr="00425ED9">
        <w:rPr>
          <w:rFonts w:eastAsia="Times New Roman"/>
          <w:b/>
          <w:color w:val="000000"/>
        </w:rPr>
        <w:t xml:space="preserve">I’d rather invest in social. </w:t>
      </w:r>
    </w:p>
    <w:p w14:paraId="51D70408" w14:textId="5022290B" w:rsidR="007E0677" w:rsidRDefault="007E0677" w:rsidP="00B33956">
      <w:pPr>
        <w:spacing w:before="240" w:after="120"/>
        <w:rPr>
          <w:color w:val="333333"/>
          <w:shd w:val="clear" w:color="auto" w:fill="FFFFFF"/>
        </w:rPr>
      </w:pPr>
      <w:r w:rsidRPr="004F4405">
        <w:rPr>
          <w:rFonts w:eastAsia="Times New Roman"/>
          <w:color w:val="000000"/>
        </w:rPr>
        <w:t>With Online Store you can sell you</w:t>
      </w:r>
      <w:r w:rsidR="00C24587">
        <w:rPr>
          <w:rFonts w:eastAsia="Times New Roman"/>
          <w:color w:val="000000"/>
        </w:rPr>
        <w:t>r</w:t>
      </w:r>
      <w:r w:rsidRPr="004F4405">
        <w:rPr>
          <w:rFonts w:eastAsia="Times New Roman"/>
          <w:color w:val="000000"/>
        </w:rPr>
        <w:t xml:space="preserve"> products directly on your Facebook page! This give</w:t>
      </w:r>
      <w:r w:rsidR="00C24587">
        <w:rPr>
          <w:rFonts w:eastAsia="Times New Roman"/>
          <w:color w:val="000000"/>
        </w:rPr>
        <w:t>s</w:t>
      </w:r>
      <w:r w:rsidRPr="004F4405">
        <w:rPr>
          <w:rFonts w:eastAsia="Times New Roman"/>
          <w:color w:val="000000"/>
        </w:rPr>
        <w:t xml:space="preserve"> your customers a convenient way to buy</w:t>
      </w:r>
      <w:r w:rsidRPr="00425ED9">
        <w:rPr>
          <w:color w:val="333333"/>
          <w:shd w:val="clear" w:color="auto" w:fill="FFFFFF"/>
        </w:rPr>
        <w:t xml:space="preserve"> your products while syncing directly to your central inventory.</w:t>
      </w:r>
      <w:r w:rsidRPr="004F4405">
        <w:rPr>
          <w:rFonts w:eastAsia="Times New Roman"/>
          <w:color w:val="000000"/>
        </w:rPr>
        <w:t xml:space="preserve"> </w:t>
      </w:r>
      <w:r w:rsidRPr="00425ED9">
        <w:rPr>
          <w:color w:val="333333"/>
          <w:shd w:val="clear" w:color="auto" w:fill="FFFFFF"/>
        </w:rPr>
        <w:t>You can add Online Store to multiple websites, blogs or social media pages, all while managing it in one spot</w:t>
      </w:r>
      <w:r w:rsidR="004E30A5" w:rsidRPr="0015079C">
        <w:rPr>
          <w:color w:val="333333"/>
          <w:shd w:val="clear" w:color="auto" w:fill="FFFFFF"/>
        </w:rPr>
        <w:t xml:space="preserve">. This </w:t>
      </w:r>
      <w:r w:rsidR="004E30A5">
        <w:rPr>
          <w:color w:val="333333"/>
          <w:shd w:val="clear" w:color="auto" w:fill="FFFFFF"/>
        </w:rPr>
        <w:t xml:space="preserve">makes managing your online presence incredibly simple, and strengthens your brand across sites. </w:t>
      </w:r>
    </w:p>
    <w:p w14:paraId="031976CF" w14:textId="72B18E86" w:rsidR="007E0677" w:rsidRPr="00425ED9" w:rsidRDefault="00812AC9" w:rsidP="00B33956">
      <w:pPr>
        <w:spacing w:before="240" w:after="120"/>
        <w:rPr>
          <w:rFonts w:eastAsia="Times New Roman"/>
          <w:b/>
          <w:color w:val="000000"/>
        </w:rPr>
      </w:pPr>
      <w:r>
        <w:rPr>
          <w:rFonts w:eastAsia="Times New Roman"/>
          <w:b/>
          <w:color w:val="000000"/>
        </w:rPr>
        <w:t>I don’t have 100 products to sell, so I only need Sell 12.</w:t>
      </w:r>
    </w:p>
    <w:p w14:paraId="02EF9DA6" w14:textId="34F6B85A" w:rsidR="00F22961" w:rsidRDefault="00F22961" w:rsidP="00B33956">
      <w:pPr>
        <w:spacing w:before="240" w:after="120"/>
        <w:rPr>
          <w:rFonts w:eastAsia="Times New Roman"/>
          <w:color w:val="000000"/>
        </w:rPr>
      </w:pPr>
      <w:r>
        <w:rPr>
          <w:rFonts w:eastAsia="Times New Roman"/>
          <w:color w:val="000000"/>
        </w:rPr>
        <w:t xml:space="preserve">The higher level </w:t>
      </w:r>
      <w:r w:rsidR="00B33956">
        <w:rPr>
          <w:rFonts w:eastAsia="Times New Roman"/>
          <w:color w:val="000000"/>
        </w:rPr>
        <w:t xml:space="preserve">Online Store </w:t>
      </w:r>
      <w:r>
        <w:rPr>
          <w:rFonts w:eastAsia="Times New Roman"/>
          <w:color w:val="000000"/>
        </w:rPr>
        <w:t xml:space="preserve">options have lots of other great features to help you customize your online store. </w:t>
      </w:r>
    </w:p>
    <w:p w14:paraId="61D72289" w14:textId="0BEC6BA3" w:rsidR="00F22961" w:rsidRDefault="00F22961" w:rsidP="00B33956">
      <w:pPr>
        <w:spacing w:before="240" w:after="120"/>
        <w:rPr>
          <w:rFonts w:eastAsia="Times New Roman"/>
          <w:color w:val="000000"/>
        </w:rPr>
      </w:pPr>
      <w:r>
        <w:rPr>
          <w:rFonts w:eastAsia="Times New Roman"/>
          <w:color w:val="000000"/>
        </w:rPr>
        <w:lastRenderedPageBreak/>
        <w:t xml:space="preserve">Sell 12 only supports PayPal, which is a really great way to get started selling online. But you may want to look at using </w:t>
      </w:r>
      <w:r w:rsidR="00013144">
        <w:rPr>
          <w:rFonts w:eastAsia="Times New Roman"/>
          <w:color w:val="000000"/>
        </w:rPr>
        <w:t>other Payment Gateway providers that offer more customizations and flexibility, such as Stripe.</w:t>
      </w:r>
    </w:p>
    <w:p w14:paraId="0EE566D3" w14:textId="11C65310" w:rsidR="00B33956" w:rsidRDefault="00013144" w:rsidP="00B33956">
      <w:pPr>
        <w:spacing w:before="240" w:after="120"/>
        <w:rPr>
          <w:rFonts w:eastAsia="Times New Roman"/>
          <w:color w:val="000000"/>
        </w:rPr>
      </w:pPr>
      <w:r>
        <w:rPr>
          <w:rFonts w:eastAsia="Times New Roman"/>
          <w:color w:val="000000"/>
        </w:rPr>
        <w:t xml:space="preserve">Upgrading to Sell 100 allows you to customize your email notifications to customers, which is really important for branding and your customers remembering you. </w:t>
      </w:r>
    </w:p>
    <w:p w14:paraId="6FA83617" w14:textId="4A779641" w:rsidR="00013144" w:rsidRDefault="00013144" w:rsidP="00B33956">
      <w:pPr>
        <w:spacing w:before="240" w:after="120"/>
        <w:rPr>
          <w:rFonts w:eastAsia="Times New Roman"/>
          <w:color w:val="000000"/>
        </w:rPr>
      </w:pPr>
      <w:r>
        <w:rPr>
          <w:rFonts w:eastAsia="Times New Roman"/>
          <w:color w:val="000000"/>
        </w:rPr>
        <w:t>Sell 100 also lets you enable social sharing from your products pages, so visitors can share and help promote your business. Plus other features like discount coupons, Favorites/Wish list, inventory tracking, real-time shipment tracking, and a bit more advanced tracking and reporting.</w:t>
      </w:r>
    </w:p>
    <w:p w14:paraId="233002D9" w14:textId="77777777" w:rsidR="00F22961" w:rsidRDefault="00013144" w:rsidP="00B33956">
      <w:pPr>
        <w:spacing w:before="240" w:after="120"/>
        <w:rPr>
          <w:rFonts w:eastAsia="Times New Roman"/>
          <w:color w:val="000000"/>
        </w:rPr>
      </w:pPr>
      <w:r>
        <w:rPr>
          <w:rFonts w:eastAsia="Times New Roman"/>
          <w:color w:val="000000"/>
        </w:rPr>
        <w:t>Sell 1000</w:t>
      </w:r>
      <w:r w:rsidR="00CF0CBF">
        <w:rPr>
          <w:rFonts w:eastAsia="Times New Roman"/>
          <w:color w:val="000000"/>
        </w:rPr>
        <w:t xml:space="preserve"> and Unlimited</w:t>
      </w:r>
      <w:r>
        <w:rPr>
          <w:rFonts w:eastAsia="Times New Roman"/>
          <w:color w:val="000000"/>
        </w:rPr>
        <w:t xml:space="preserve"> lets you add in volume discounts, and has a ton more third-party integration options.</w:t>
      </w:r>
    </w:p>
    <w:p w14:paraId="3B6E79F2" w14:textId="77777777" w:rsidR="000C3286" w:rsidRPr="004267A4" w:rsidRDefault="000C3286" w:rsidP="000C3286"/>
    <w:p w14:paraId="18490D36" w14:textId="77777777" w:rsidR="000C3286" w:rsidRPr="004267A4" w:rsidRDefault="000C3286" w:rsidP="000C3286">
      <w:pPr>
        <w:textAlignment w:val="baseline"/>
        <w:rPr>
          <w:rFonts w:eastAsia="Times New Roman"/>
          <w:color w:val="000000"/>
          <w:lang w:eastAsia="en-CA"/>
        </w:rPr>
      </w:pPr>
      <w:r w:rsidRPr="004267A4">
        <w:rPr>
          <w:rFonts w:eastAsia="Times New Roman"/>
          <w:b/>
          <w:bCs/>
          <w:color w:val="000000"/>
          <w:lang w:eastAsia="en-CA"/>
        </w:rPr>
        <w:br w:type="page"/>
      </w:r>
    </w:p>
    <w:p w14:paraId="458C915B" w14:textId="77777777" w:rsidR="000C3286" w:rsidRPr="004267A4" w:rsidRDefault="0095551A" w:rsidP="0095551A">
      <w:pPr>
        <w:pStyle w:val="Heading1"/>
      </w:pPr>
      <w:bookmarkStart w:id="14" w:name="_Toc442697000"/>
      <w:r>
        <w:lastRenderedPageBreak/>
        <w:t>Frequently Asked Questions</w:t>
      </w:r>
      <w:bookmarkEnd w:id="14"/>
    </w:p>
    <w:p w14:paraId="3CB12780" w14:textId="77777777" w:rsidR="0095551A" w:rsidRDefault="0095551A" w:rsidP="0095551A">
      <w:pPr>
        <w:pStyle w:val="Heading2"/>
        <w:rPr>
          <w:lang w:eastAsia="en-CA"/>
        </w:rPr>
      </w:pPr>
      <w:bookmarkStart w:id="15" w:name="_Toc442697001"/>
      <w:r>
        <w:rPr>
          <w:lang w:eastAsia="en-CA"/>
        </w:rPr>
        <w:t>General</w:t>
      </w:r>
      <w:bookmarkEnd w:id="15"/>
      <w:r>
        <w:rPr>
          <w:lang w:eastAsia="en-CA"/>
        </w:rPr>
        <w:t xml:space="preserve"> </w:t>
      </w:r>
    </w:p>
    <w:p w14:paraId="7345325D" w14:textId="77777777" w:rsidR="00714233" w:rsidRDefault="00714233" w:rsidP="000C3286">
      <w:pPr>
        <w:rPr>
          <w:rFonts w:asciiTheme="minorHAnsi" w:eastAsia="Times New Roman" w:hAnsiTheme="minorHAnsi" w:cstheme="minorHAnsi"/>
          <w:b/>
          <w:lang w:eastAsia="en-CA"/>
        </w:rPr>
      </w:pPr>
      <w:r>
        <w:rPr>
          <w:rFonts w:asciiTheme="minorHAnsi" w:eastAsia="Times New Roman" w:hAnsiTheme="minorHAnsi" w:cstheme="minorHAnsi"/>
          <w:b/>
          <w:lang w:eastAsia="en-CA"/>
        </w:rPr>
        <w:t>What is Online Store?</w:t>
      </w:r>
    </w:p>
    <w:p w14:paraId="40AA03F5" w14:textId="77777777" w:rsidR="00714233" w:rsidRDefault="00714233" w:rsidP="000C3286">
      <w:pPr>
        <w:rPr>
          <w:rFonts w:asciiTheme="minorHAnsi" w:eastAsia="Times New Roman" w:hAnsiTheme="minorHAnsi" w:cstheme="minorHAnsi"/>
          <w:lang w:eastAsia="en-CA"/>
        </w:rPr>
      </w:pPr>
      <w:r w:rsidRPr="00714233">
        <w:rPr>
          <w:rFonts w:asciiTheme="minorHAnsi" w:eastAsia="Times New Roman" w:hAnsiTheme="minorHAnsi" w:cstheme="minorHAnsi"/>
          <w:lang w:eastAsia="en-CA"/>
        </w:rPr>
        <w:t>Online Store is a powerful shopping cart/storefront that seamlessly integrates with your existing website. It’s an add-on feature within the easy-to-use cloud-based Online Presence Builder, which allows anyone to build impressive websites that perform on every screen, and helps you get found online.</w:t>
      </w:r>
    </w:p>
    <w:p w14:paraId="607B0188" w14:textId="77777777" w:rsidR="00714233" w:rsidRDefault="00714233" w:rsidP="000C3286">
      <w:pPr>
        <w:rPr>
          <w:rFonts w:asciiTheme="minorHAnsi" w:eastAsia="Times New Roman" w:hAnsiTheme="minorHAnsi" w:cstheme="minorHAnsi"/>
          <w:lang w:eastAsia="en-CA"/>
        </w:rPr>
      </w:pPr>
      <w:r w:rsidRPr="00714233">
        <w:rPr>
          <w:rFonts w:asciiTheme="minorHAnsi" w:eastAsia="Times New Roman" w:hAnsiTheme="minorHAnsi" w:cstheme="minorHAnsi"/>
          <w:lang w:eastAsia="en-CA"/>
        </w:rPr>
        <w:t xml:space="preserve">With Online Store, anyone can add products for sale, set tax and shipping rates, and receive automatic notices when you receive orders online. </w:t>
      </w:r>
    </w:p>
    <w:p w14:paraId="69F6B3D1" w14:textId="77777777" w:rsidR="00714233" w:rsidRPr="00714233" w:rsidRDefault="00714233" w:rsidP="000C3286">
      <w:pPr>
        <w:rPr>
          <w:rFonts w:asciiTheme="minorHAnsi" w:eastAsia="Times New Roman" w:hAnsiTheme="minorHAnsi" w:cstheme="minorHAnsi"/>
          <w:lang w:eastAsia="en-CA"/>
        </w:rPr>
      </w:pPr>
    </w:p>
    <w:p w14:paraId="385D4AF8" w14:textId="31C5A01F" w:rsidR="000C3286" w:rsidRPr="00CF0CBF" w:rsidRDefault="000C3286" w:rsidP="000C3286">
      <w:pPr>
        <w:rPr>
          <w:rFonts w:asciiTheme="minorHAnsi" w:eastAsia="Times New Roman" w:hAnsiTheme="minorHAnsi" w:cstheme="minorHAnsi"/>
          <w:b/>
          <w:lang w:eastAsia="en-CA"/>
        </w:rPr>
      </w:pPr>
      <w:r w:rsidRPr="00CF0CBF">
        <w:rPr>
          <w:rFonts w:asciiTheme="minorHAnsi" w:eastAsia="Times New Roman" w:hAnsiTheme="minorHAnsi" w:cstheme="minorHAnsi"/>
          <w:b/>
          <w:lang w:eastAsia="en-CA"/>
        </w:rPr>
        <w:t>How can I accept payments</w:t>
      </w:r>
      <w:r w:rsidR="00594716">
        <w:rPr>
          <w:rFonts w:asciiTheme="minorHAnsi" w:eastAsia="Times New Roman" w:hAnsiTheme="minorHAnsi" w:cstheme="minorHAnsi"/>
          <w:b/>
          <w:lang w:eastAsia="en-CA"/>
        </w:rPr>
        <w:t>; how does selling online work</w:t>
      </w:r>
      <w:r w:rsidRPr="00CF0CBF">
        <w:rPr>
          <w:rFonts w:asciiTheme="minorHAnsi" w:eastAsia="Times New Roman" w:hAnsiTheme="minorHAnsi" w:cstheme="minorHAnsi"/>
          <w:b/>
          <w:lang w:eastAsia="en-CA"/>
        </w:rPr>
        <w:t>?</w:t>
      </w:r>
    </w:p>
    <w:p w14:paraId="6E11D11A" w14:textId="66AF2599" w:rsidR="000C3286" w:rsidRDefault="000C3286" w:rsidP="00C136C7">
      <w:pPr>
        <w:rPr>
          <w:rFonts w:asciiTheme="minorHAnsi" w:eastAsia="Times New Roman" w:hAnsiTheme="minorHAnsi" w:cstheme="minorHAnsi"/>
          <w:lang w:eastAsia="en-CA"/>
        </w:rPr>
      </w:pPr>
      <w:r w:rsidRPr="00C136C7">
        <w:rPr>
          <w:rFonts w:asciiTheme="minorHAnsi" w:eastAsia="Times New Roman" w:hAnsiTheme="minorHAnsi" w:cstheme="minorHAnsi"/>
          <w:lang w:eastAsia="en-CA"/>
        </w:rPr>
        <w:t xml:space="preserve">Online Store provides various different payment methods, starting from accepting credit cards via PayPal to manual order processing. </w:t>
      </w:r>
      <w:r w:rsidR="00D11654">
        <w:rPr>
          <w:rFonts w:asciiTheme="minorHAnsi" w:eastAsia="Times New Roman" w:hAnsiTheme="minorHAnsi" w:cstheme="minorHAnsi"/>
          <w:lang w:eastAsia="en-CA"/>
        </w:rPr>
        <w:t>With Sell 100 or above, y</w:t>
      </w:r>
      <w:r w:rsidRPr="00C136C7">
        <w:rPr>
          <w:rFonts w:asciiTheme="minorHAnsi" w:eastAsia="Times New Roman" w:hAnsiTheme="minorHAnsi" w:cstheme="minorHAnsi"/>
          <w:lang w:eastAsia="en-CA"/>
        </w:rPr>
        <w:t xml:space="preserve">ou will be able to connect your store to major payment processor such as PayPal, Authorize.Net, Stripe, 2checkout and many more. </w:t>
      </w:r>
    </w:p>
    <w:p w14:paraId="6A10215F" w14:textId="77777777" w:rsidR="00594716" w:rsidRPr="0095551A" w:rsidRDefault="00594716" w:rsidP="00594716">
      <w:pPr>
        <w:spacing w:after="160" w:line="259" w:lineRule="auto"/>
        <w:rPr>
          <w:rFonts w:asciiTheme="minorHAnsi" w:eastAsia="Times New Roman" w:hAnsiTheme="minorHAnsi" w:cstheme="minorHAnsi"/>
          <w:lang w:eastAsia="en-CA"/>
        </w:rPr>
      </w:pPr>
      <w:r w:rsidRPr="0095551A">
        <w:rPr>
          <w:rFonts w:asciiTheme="minorHAnsi" w:eastAsia="Times New Roman" w:hAnsiTheme="minorHAnsi" w:cstheme="minorHAnsi"/>
          <w:lang w:eastAsia="en-CA"/>
        </w:rPr>
        <w:t>Online Store doesn't store or transfer the money to you</w:t>
      </w:r>
      <w:r>
        <w:rPr>
          <w:rFonts w:asciiTheme="minorHAnsi" w:eastAsia="Times New Roman" w:hAnsiTheme="minorHAnsi" w:cstheme="minorHAnsi"/>
          <w:lang w:eastAsia="en-CA"/>
        </w:rPr>
        <w:t>; r</w:t>
      </w:r>
      <w:r w:rsidRPr="0095551A">
        <w:rPr>
          <w:rFonts w:asciiTheme="minorHAnsi" w:eastAsia="Times New Roman" w:hAnsiTheme="minorHAnsi" w:cstheme="minorHAnsi"/>
          <w:lang w:eastAsia="en-CA"/>
        </w:rPr>
        <w:t>ather it serves as a go</w:t>
      </w:r>
      <w:r>
        <w:rPr>
          <w:rFonts w:asciiTheme="minorHAnsi" w:eastAsia="Times New Roman" w:hAnsiTheme="minorHAnsi" w:cstheme="minorHAnsi"/>
          <w:lang w:eastAsia="en-CA"/>
        </w:rPr>
        <w:t>-between in processing payments.</w:t>
      </w:r>
      <w:r w:rsidRPr="0095551A">
        <w:rPr>
          <w:rFonts w:asciiTheme="minorHAnsi" w:eastAsia="Times New Roman" w:hAnsiTheme="minorHAnsi" w:cstheme="minorHAnsi"/>
          <w:lang w:eastAsia="en-CA"/>
        </w:rPr>
        <w:t xml:space="preserve"> Online Store keeps your customers' and orders data and provides you with tools to arrange payments and manage the orders. </w:t>
      </w:r>
    </w:p>
    <w:p w14:paraId="07DD3A04" w14:textId="77777777" w:rsidR="00594716" w:rsidRPr="0095551A" w:rsidRDefault="00594716" w:rsidP="00594716">
      <w:pPr>
        <w:spacing w:after="160" w:line="259" w:lineRule="auto"/>
        <w:rPr>
          <w:rFonts w:asciiTheme="minorHAnsi" w:eastAsia="Times New Roman" w:hAnsiTheme="minorHAnsi" w:cstheme="minorHAnsi"/>
          <w:lang w:eastAsia="en-CA"/>
        </w:rPr>
      </w:pPr>
      <w:r>
        <w:rPr>
          <w:rFonts w:asciiTheme="minorHAnsi" w:eastAsia="Times New Roman" w:hAnsiTheme="minorHAnsi" w:cstheme="minorHAnsi"/>
          <w:lang w:eastAsia="en-CA"/>
        </w:rPr>
        <w:t>‘</w:t>
      </w:r>
      <w:r w:rsidRPr="0095551A">
        <w:rPr>
          <w:rFonts w:asciiTheme="minorHAnsi" w:eastAsia="Times New Roman" w:hAnsiTheme="minorHAnsi" w:cstheme="minorHAnsi"/>
          <w:lang w:eastAsia="en-CA"/>
        </w:rPr>
        <w:t xml:space="preserve">Payment </w:t>
      </w:r>
      <w:r>
        <w:rPr>
          <w:rFonts w:asciiTheme="minorHAnsi" w:eastAsia="Times New Roman" w:hAnsiTheme="minorHAnsi" w:cstheme="minorHAnsi"/>
          <w:lang w:eastAsia="en-CA"/>
        </w:rPr>
        <w:t>M</w:t>
      </w:r>
      <w:r w:rsidRPr="0095551A">
        <w:rPr>
          <w:rFonts w:asciiTheme="minorHAnsi" w:eastAsia="Times New Roman" w:hAnsiTheme="minorHAnsi" w:cstheme="minorHAnsi"/>
          <w:lang w:eastAsia="en-CA"/>
        </w:rPr>
        <w:t>ethods</w:t>
      </w:r>
      <w:r>
        <w:rPr>
          <w:rFonts w:asciiTheme="minorHAnsi" w:eastAsia="Times New Roman" w:hAnsiTheme="minorHAnsi" w:cstheme="minorHAnsi"/>
          <w:lang w:eastAsia="en-CA"/>
        </w:rPr>
        <w:t>’</w:t>
      </w:r>
      <w:r w:rsidRPr="0095551A">
        <w:rPr>
          <w:rFonts w:asciiTheme="minorHAnsi" w:eastAsia="Times New Roman" w:hAnsiTheme="minorHAnsi" w:cstheme="minorHAnsi"/>
          <w:lang w:eastAsia="en-CA"/>
        </w:rPr>
        <w:t xml:space="preserve"> in Online Store is </w:t>
      </w:r>
      <w:r>
        <w:rPr>
          <w:rFonts w:asciiTheme="minorHAnsi" w:eastAsia="Times New Roman" w:hAnsiTheme="minorHAnsi" w:cstheme="minorHAnsi"/>
          <w:lang w:eastAsia="en-CA"/>
        </w:rPr>
        <w:t xml:space="preserve">where you set </w:t>
      </w:r>
      <w:r w:rsidRPr="0095551A">
        <w:rPr>
          <w:rFonts w:asciiTheme="minorHAnsi" w:eastAsia="Times New Roman" w:hAnsiTheme="minorHAnsi" w:cstheme="minorHAnsi"/>
          <w:lang w:eastAsia="en-CA"/>
        </w:rPr>
        <w:t xml:space="preserve">a way </w:t>
      </w:r>
      <w:r>
        <w:rPr>
          <w:rFonts w:asciiTheme="minorHAnsi" w:eastAsia="Times New Roman" w:hAnsiTheme="minorHAnsi" w:cstheme="minorHAnsi"/>
          <w:lang w:eastAsia="en-CA"/>
        </w:rPr>
        <w:t xml:space="preserve">to receive payments. </w:t>
      </w:r>
      <w:r w:rsidRPr="0095551A">
        <w:rPr>
          <w:rFonts w:asciiTheme="minorHAnsi" w:eastAsia="Times New Roman" w:hAnsiTheme="minorHAnsi" w:cstheme="minorHAnsi"/>
          <w:lang w:eastAsia="en-CA"/>
        </w:rPr>
        <w:t xml:space="preserve">Generally every online store can support two types of payment methods: online and offline. </w:t>
      </w:r>
    </w:p>
    <w:p w14:paraId="4D0772A2" w14:textId="77777777" w:rsidR="00594716" w:rsidRPr="00594716" w:rsidRDefault="00594716" w:rsidP="00594716">
      <w:pPr>
        <w:spacing w:after="160" w:line="259" w:lineRule="auto"/>
        <w:rPr>
          <w:rFonts w:asciiTheme="minorHAnsi" w:eastAsia="Times New Roman" w:hAnsiTheme="minorHAnsi" w:cstheme="minorHAnsi"/>
          <w:lang w:eastAsia="en-CA"/>
        </w:rPr>
      </w:pPr>
      <w:r w:rsidRPr="0095551A">
        <w:rPr>
          <w:rFonts w:asciiTheme="minorHAnsi" w:eastAsia="Times New Roman" w:hAnsiTheme="minorHAnsi" w:cstheme="minorHAnsi"/>
          <w:lang w:eastAsia="en-CA"/>
        </w:rPr>
        <w:t xml:space="preserve">Online payment means that the funds are transferred to you (to your payment account) virtually immediately the customer confirms the payment. </w:t>
      </w:r>
      <w:r>
        <w:rPr>
          <w:rFonts w:asciiTheme="minorHAnsi" w:eastAsia="Times New Roman" w:hAnsiTheme="minorHAnsi" w:cstheme="minorHAnsi"/>
          <w:lang w:eastAsia="en-CA"/>
        </w:rPr>
        <w:t>Online payments are typically handled via a Payment gateway,</w:t>
      </w:r>
      <w:r w:rsidRPr="00594716">
        <w:rPr>
          <w:color w:val="222222"/>
          <w:shd w:val="clear" w:color="auto" w:fill="FFFFFF"/>
        </w:rPr>
        <w:t xml:space="preserve"> </w:t>
      </w:r>
      <w:r>
        <w:rPr>
          <w:color w:val="222222"/>
          <w:shd w:val="clear" w:color="auto" w:fill="FFFFFF"/>
        </w:rPr>
        <w:t>an e-commerce application service provider service that authorizes credit card</w:t>
      </w:r>
      <w:r>
        <w:rPr>
          <w:rStyle w:val="apple-converted-space"/>
          <w:color w:val="222222"/>
          <w:shd w:val="clear" w:color="auto" w:fill="FFFFFF"/>
        </w:rPr>
        <w:t> </w:t>
      </w:r>
      <w:r w:rsidRPr="00594716">
        <w:rPr>
          <w:rFonts w:asciiTheme="minorHAnsi" w:eastAsia="Times New Roman" w:hAnsiTheme="minorHAnsi" w:cstheme="minorHAnsi"/>
          <w:lang w:eastAsia="en-CA"/>
        </w:rPr>
        <w:t xml:space="preserve">payments. If the credit card information submitted to the payment gateway matches the information on file with the credit card company and the charge is approved the payment gateway will then transfer the money from your customer’s credit card into your </w:t>
      </w:r>
      <w:r>
        <w:rPr>
          <w:rFonts w:asciiTheme="minorHAnsi" w:eastAsia="Times New Roman" w:hAnsiTheme="minorHAnsi" w:cstheme="minorHAnsi"/>
          <w:lang w:eastAsia="en-CA"/>
        </w:rPr>
        <w:t xml:space="preserve">merchant account. </w:t>
      </w:r>
      <w:r w:rsidRPr="00594716">
        <w:rPr>
          <w:rFonts w:asciiTheme="minorHAnsi" w:eastAsia="Times New Roman" w:hAnsiTheme="minorHAnsi" w:cstheme="minorHAnsi"/>
          <w:lang w:eastAsia="en-CA"/>
        </w:rPr>
        <w:t xml:space="preserve">The merchant account is basically an online bank account that will temporarily hold your money (you are the merchant) until it is moved into your actual bank account. After a successful sale, money will </w:t>
      </w:r>
      <w:r>
        <w:rPr>
          <w:rFonts w:asciiTheme="minorHAnsi" w:eastAsia="Times New Roman" w:hAnsiTheme="minorHAnsi" w:cstheme="minorHAnsi"/>
          <w:lang w:eastAsia="en-CA"/>
        </w:rPr>
        <w:t>b</w:t>
      </w:r>
      <w:r w:rsidRPr="00594716">
        <w:rPr>
          <w:rFonts w:asciiTheme="minorHAnsi" w:eastAsia="Times New Roman" w:hAnsiTheme="minorHAnsi" w:cstheme="minorHAnsi"/>
          <w:lang w:eastAsia="en-CA"/>
        </w:rPr>
        <w:t>e transferred into your merchant account and it will sit there for a few days, usually between 2 and 7 days, then, in most cases, it will automatically be transferred into your bank account</w:t>
      </w:r>
      <w:r>
        <w:rPr>
          <w:rFonts w:asciiTheme="minorHAnsi" w:eastAsia="Times New Roman" w:hAnsiTheme="minorHAnsi" w:cstheme="minorHAnsi"/>
          <w:lang w:eastAsia="en-CA"/>
        </w:rPr>
        <w:t>.</w:t>
      </w:r>
    </w:p>
    <w:p w14:paraId="3C8FB773" w14:textId="77777777" w:rsidR="000C3286" w:rsidRPr="00CF0CBF" w:rsidRDefault="000C3286" w:rsidP="000C3286">
      <w:pPr>
        <w:rPr>
          <w:rFonts w:asciiTheme="minorHAnsi" w:eastAsia="Times New Roman" w:hAnsiTheme="minorHAnsi" w:cstheme="minorHAnsi"/>
          <w:lang w:eastAsia="en-CA"/>
        </w:rPr>
      </w:pPr>
    </w:p>
    <w:p w14:paraId="707D8AEB" w14:textId="77777777" w:rsidR="000C3286" w:rsidRPr="00CF0CBF" w:rsidRDefault="000C3286" w:rsidP="000C3286">
      <w:pPr>
        <w:rPr>
          <w:rFonts w:asciiTheme="minorHAnsi" w:eastAsia="Times New Roman" w:hAnsiTheme="minorHAnsi" w:cstheme="minorHAnsi"/>
          <w:b/>
          <w:lang w:eastAsia="en-CA"/>
        </w:rPr>
      </w:pPr>
      <w:r w:rsidRPr="00CF0CBF">
        <w:rPr>
          <w:rFonts w:asciiTheme="minorHAnsi" w:eastAsia="Times New Roman" w:hAnsiTheme="minorHAnsi" w:cstheme="minorHAnsi"/>
          <w:b/>
          <w:lang w:eastAsia="en-CA"/>
        </w:rPr>
        <w:t>How do I ship my items?</w:t>
      </w:r>
    </w:p>
    <w:p w14:paraId="1B4758E7" w14:textId="53F93F7A" w:rsidR="000C3286" w:rsidRPr="00C136C7" w:rsidRDefault="000C3286" w:rsidP="00C136C7">
      <w:pPr>
        <w:rPr>
          <w:rFonts w:asciiTheme="minorHAnsi" w:eastAsia="Times New Roman" w:hAnsiTheme="minorHAnsi" w:cstheme="minorHAnsi"/>
          <w:lang w:eastAsia="en-CA"/>
        </w:rPr>
      </w:pPr>
      <w:r w:rsidRPr="00C136C7">
        <w:rPr>
          <w:rFonts w:asciiTheme="minorHAnsi" w:eastAsia="Times New Roman" w:hAnsiTheme="minorHAnsi" w:cstheme="minorHAnsi"/>
          <w:lang w:eastAsia="en-CA"/>
        </w:rPr>
        <w:t xml:space="preserve">Online Store offers you a flexible mechanism to calculate and charge delivery rates. </w:t>
      </w:r>
      <w:r w:rsidR="00D11654">
        <w:rPr>
          <w:rFonts w:asciiTheme="minorHAnsi" w:eastAsia="Times New Roman" w:hAnsiTheme="minorHAnsi" w:cstheme="minorHAnsi"/>
          <w:lang w:eastAsia="en-CA"/>
        </w:rPr>
        <w:t>Choose a local carrier or set flat local, national and worldwide shipping rates.</w:t>
      </w:r>
    </w:p>
    <w:p w14:paraId="1B2A4F64" w14:textId="77777777" w:rsidR="000C3286" w:rsidRPr="00CF0CBF" w:rsidRDefault="000C3286" w:rsidP="000C3286">
      <w:pPr>
        <w:rPr>
          <w:rFonts w:asciiTheme="minorHAnsi" w:eastAsia="Times New Roman" w:hAnsiTheme="minorHAnsi" w:cstheme="minorHAnsi"/>
          <w:lang w:eastAsia="en-CA"/>
        </w:rPr>
      </w:pPr>
    </w:p>
    <w:p w14:paraId="41346F04" w14:textId="77777777" w:rsidR="000C3286" w:rsidRPr="00CF0CBF" w:rsidRDefault="000C3286" w:rsidP="000C3286">
      <w:pPr>
        <w:rPr>
          <w:rFonts w:asciiTheme="minorHAnsi" w:eastAsia="Times New Roman" w:hAnsiTheme="minorHAnsi" w:cstheme="minorHAnsi"/>
          <w:b/>
          <w:lang w:eastAsia="en-CA"/>
        </w:rPr>
      </w:pPr>
      <w:r w:rsidRPr="00CF0CBF">
        <w:rPr>
          <w:rFonts w:asciiTheme="minorHAnsi" w:eastAsia="Times New Roman" w:hAnsiTheme="minorHAnsi" w:cstheme="minorHAnsi"/>
          <w:b/>
          <w:lang w:eastAsia="en-CA"/>
        </w:rPr>
        <w:t>Can I charge sales taxes?</w:t>
      </w:r>
    </w:p>
    <w:p w14:paraId="1393D56E" w14:textId="77777777" w:rsidR="000C3286" w:rsidRPr="00C136C7" w:rsidRDefault="000C3286" w:rsidP="00C136C7">
      <w:pPr>
        <w:rPr>
          <w:rFonts w:asciiTheme="minorHAnsi" w:eastAsia="Times New Roman" w:hAnsiTheme="minorHAnsi" w:cstheme="minorHAnsi"/>
          <w:lang w:eastAsia="en-CA"/>
        </w:rPr>
      </w:pPr>
      <w:r w:rsidRPr="00C136C7">
        <w:rPr>
          <w:rFonts w:asciiTheme="minorHAnsi" w:eastAsia="Times New Roman" w:hAnsiTheme="minorHAnsi" w:cstheme="minorHAnsi"/>
          <w:lang w:eastAsia="en-CA"/>
        </w:rPr>
        <w:t xml:space="preserve">Yes, you can setup different tax rates for many regions worldwide as well as within your country. </w:t>
      </w:r>
    </w:p>
    <w:p w14:paraId="296FA2CC" w14:textId="77777777" w:rsidR="000C3286" w:rsidRPr="00CF0CBF" w:rsidRDefault="000C3286" w:rsidP="000C3286">
      <w:pPr>
        <w:rPr>
          <w:rFonts w:asciiTheme="minorHAnsi" w:eastAsia="Times New Roman" w:hAnsiTheme="minorHAnsi" w:cstheme="minorHAnsi"/>
          <w:lang w:eastAsia="en-CA"/>
        </w:rPr>
      </w:pPr>
    </w:p>
    <w:p w14:paraId="3AC52AAD" w14:textId="77777777" w:rsidR="000C3286" w:rsidRPr="00CF0CBF" w:rsidRDefault="000C3286" w:rsidP="000C3286">
      <w:pPr>
        <w:rPr>
          <w:rFonts w:asciiTheme="minorHAnsi" w:eastAsia="Times New Roman" w:hAnsiTheme="minorHAnsi" w:cstheme="minorHAnsi"/>
          <w:b/>
          <w:lang w:eastAsia="en-CA"/>
        </w:rPr>
      </w:pPr>
      <w:r w:rsidRPr="00CF0CBF">
        <w:rPr>
          <w:rFonts w:asciiTheme="minorHAnsi" w:eastAsia="Times New Roman" w:hAnsiTheme="minorHAnsi" w:cstheme="minorHAnsi"/>
          <w:b/>
          <w:lang w:eastAsia="en-CA"/>
        </w:rPr>
        <w:t>Is my store secure?</w:t>
      </w:r>
    </w:p>
    <w:p w14:paraId="3902FC06" w14:textId="77777777" w:rsidR="000C3286" w:rsidRDefault="000C3286" w:rsidP="00C136C7">
      <w:pPr>
        <w:rPr>
          <w:rFonts w:asciiTheme="minorHAnsi" w:eastAsia="Times New Roman" w:hAnsiTheme="minorHAnsi" w:cstheme="minorHAnsi"/>
          <w:lang w:eastAsia="en-CA"/>
        </w:rPr>
      </w:pPr>
      <w:r w:rsidRPr="00C136C7">
        <w:rPr>
          <w:rFonts w:asciiTheme="minorHAnsi" w:eastAsia="Times New Roman" w:hAnsiTheme="minorHAnsi" w:cstheme="minorHAnsi"/>
          <w:lang w:eastAsia="en-CA"/>
        </w:rPr>
        <w:t xml:space="preserve">Yes, absolutely. </w:t>
      </w:r>
      <w:r w:rsidR="00AE2ABA">
        <w:rPr>
          <w:rFonts w:asciiTheme="minorHAnsi" w:eastAsia="Times New Roman" w:hAnsiTheme="minorHAnsi" w:cstheme="minorHAnsi"/>
          <w:lang w:eastAsia="en-CA"/>
        </w:rPr>
        <w:t xml:space="preserve">Online Store is </w:t>
      </w:r>
      <w:r w:rsidR="00AE2ABA" w:rsidRPr="00D11654">
        <w:rPr>
          <w:rFonts w:asciiTheme="minorHAnsi" w:eastAsia="Times New Roman" w:hAnsiTheme="minorHAnsi" w:cstheme="minorHAnsi"/>
          <w:lang w:eastAsia="en-CA"/>
        </w:rPr>
        <w:t>PCI-DSS</w:t>
      </w:r>
      <w:r w:rsidR="00AE2ABA" w:rsidRPr="00AE2ABA">
        <w:rPr>
          <w:rFonts w:asciiTheme="minorHAnsi" w:eastAsia="Times New Roman" w:hAnsiTheme="minorHAnsi" w:cstheme="minorHAnsi"/>
          <w:lang w:eastAsia="en-CA"/>
        </w:rPr>
        <w:t>*</w:t>
      </w:r>
      <w:r w:rsidR="00AE2ABA" w:rsidRPr="00D11654">
        <w:rPr>
          <w:rFonts w:asciiTheme="minorHAnsi" w:eastAsia="Times New Roman" w:hAnsiTheme="minorHAnsi" w:cstheme="minorHAnsi"/>
          <w:lang w:eastAsia="en-CA"/>
        </w:rPr>
        <w:t xml:space="preserve"> Level 1 Service Provider Certified</w:t>
      </w:r>
      <w:r w:rsidR="00AE2ABA">
        <w:rPr>
          <w:rFonts w:asciiTheme="minorHAnsi" w:eastAsia="Times New Roman" w:hAnsiTheme="minorHAnsi" w:cstheme="minorHAnsi"/>
          <w:lang w:eastAsia="en-CA"/>
        </w:rPr>
        <w:t xml:space="preserve">. </w:t>
      </w:r>
      <w:r w:rsidRPr="00C136C7">
        <w:rPr>
          <w:rFonts w:asciiTheme="minorHAnsi" w:eastAsia="Times New Roman" w:hAnsiTheme="minorHAnsi" w:cstheme="minorHAnsi"/>
          <w:lang w:eastAsia="en-CA"/>
        </w:rPr>
        <w:t>We use highly secured and trusted platforms to store your Online Stores information.</w:t>
      </w:r>
    </w:p>
    <w:p w14:paraId="428B4F77" w14:textId="77777777" w:rsidR="00EF4393" w:rsidRPr="00C136C7" w:rsidRDefault="00EF4393" w:rsidP="00C136C7">
      <w:pPr>
        <w:rPr>
          <w:rFonts w:asciiTheme="minorHAnsi" w:eastAsia="Times New Roman" w:hAnsiTheme="minorHAnsi" w:cstheme="minorHAnsi"/>
          <w:lang w:eastAsia="en-CA"/>
        </w:rPr>
      </w:pPr>
      <w:r w:rsidRPr="00714233">
        <w:rPr>
          <w:rFonts w:eastAsia="Times New Roman"/>
          <w:color w:val="000000"/>
        </w:rPr>
        <w:t>Payment Card Industry Data Security Standard (PCI DSS) is a worldwide information security standard defined by the Payment Card Industry Security Standards Council. The standard was created to help payment card industry organizations that process card payments prevent credit card fraud through increased controls around data and its exposure to compromise. The standard applies to all organizations that hold, process, or exchange cardholder information from any card branded with the logo of one of the card brands.</w:t>
      </w:r>
    </w:p>
    <w:p w14:paraId="75746789" w14:textId="77777777" w:rsidR="000C3286" w:rsidRPr="00CF0CBF" w:rsidRDefault="000C3286" w:rsidP="000C3286">
      <w:pPr>
        <w:rPr>
          <w:rFonts w:asciiTheme="minorHAnsi" w:eastAsia="Times New Roman" w:hAnsiTheme="minorHAnsi" w:cstheme="minorHAnsi"/>
          <w:lang w:eastAsia="en-CA"/>
        </w:rPr>
      </w:pPr>
    </w:p>
    <w:p w14:paraId="0DB4F4C6" w14:textId="77777777" w:rsidR="000C3286" w:rsidRPr="00CF0CBF" w:rsidRDefault="000C3286" w:rsidP="000C3286">
      <w:pPr>
        <w:rPr>
          <w:rFonts w:asciiTheme="minorHAnsi" w:eastAsia="Times New Roman" w:hAnsiTheme="minorHAnsi" w:cstheme="minorHAnsi"/>
          <w:b/>
          <w:lang w:eastAsia="en-CA"/>
        </w:rPr>
      </w:pPr>
      <w:r w:rsidRPr="00CF0CBF">
        <w:rPr>
          <w:rFonts w:asciiTheme="minorHAnsi" w:eastAsia="Times New Roman" w:hAnsiTheme="minorHAnsi" w:cstheme="minorHAnsi"/>
          <w:b/>
          <w:lang w:eastAsia="en-CA"/>
        </w:rPr>
        <w:t>How can I upgrade my account?</w:t>
      </w:r>
    </w:p>
    <w:p w14:paraId="721F0919" w14:textId="77777777" w:rsidR="000C3286" w:rsidRPr="00C136C7" w:rsidRDefault="000C3286" w:rsidP="00C136C7">
      <w:pPr>
        <w:spacing w:after="160" w:line="259" w:lineRule="auto"/>
        <w:rPr>
          <w:rFonts w:asciiTheme="minorHAnsi" w:eastAsia="Times New Roman" w:hAnsiTheme="minorHAnsi" w:cstheme="minorHAnsi"/>
          <w:lang w:eastAsia="en-CA"/>
        </w:rPr>
      </w:pPr>
      <w:r w:rsidRPr="00C136C7">
        <w:rPr>
          <w:rFonts w:asciiTheme="minorHAnsi" w:eastAsia="Times New Roman" w:hAnsiTheme="minorHAnsi" w:cstheme="minorHAnsi"/>
          <w:lang w:eastAsia="en-CA"/>
        </w:rPr>
        <w:lastRenderedPageBreak/>
        <w:t>You can upgrade your account at any time right from the Online Presence Builder ‘Add-ons’ left hand interactions panel. Just follow these easy steps:</w:t>
      </w:r>
    </w:p>
    <w:p w14:paraId="2BACF4A0" w14:textId="0BCB57B8" w:rsidR="000C3286" w:rsidRPr="00CF0CBF" w:rsidRDefault="000C3286" w:rsidP="00C136C7">
      <w:pPr>
        <w:pStyle w:val="ListParagraph"/>
        <w:numPr>
          <w:ilvl w:val="0"/>
          <w:numId w:val="112"/>
        </w:numPr>
        <w:spacing w:after="160" w:line="259" w:lineRule="auto"/>
        <w:ind w:left="540" w:hanging="270"/>
        <w:rPr>
          <w:rFonts w:asciiTheme="minorHAnsi" w:eastAsia="Times New Roman" w:hAnsiTheme="minorHAnsi" w:cstheme="minorHAnsi"/>
          <w:sz w:val="20"/>
          <w:szCs w:val="20"/>
          <w:lang w:eastAsia="en-CA"/>
        </w:rPr>
      </w:pPr>
      <w:r w:rsidRPr="00CF0CBF">
        <w:rPr>
          <w:rFonts w:asciiTheme="minorHAnsi" w:eastAsia="Times New Roman" w:hAnsiTheme="minorHAnsi" w:cstheme="minorHAnsi"/>
          <w:sz w:val="20"/>
          <w:szCs w:val="20"/>
          <w:lang w:eastAsia="en-CA"/>
        </w:rPr>
        <w:t>Open Online Presence Builder from your Portal. Please make sure that you're logged in to the account you want to upgrade</w:t>
      </w:r>
      <w:r w:rsidR="00D11654">
        <w:rPr>
          <w:rFonts w:asciiTheme="minorHAnsi" w:eastAsia="Times New Roman" w:hAnsiTheme="minorHAnsi" w:cstheme="minorHAnsi"/>
          <w:sz w:val="20"/>
          <w:szCs w:val="20"/>
          <w:lang w:eastAsia="en-CA"/>
        </w:rPr>
        <w:t>.</w:t>
      </w:r>
    </w:p>
    <w:p w14:paraId="2531715F" w14:textId="12F0EA9D" w:rsidR="000C3286" w:rsidRPr="00CF0CBF" w:rsidRDefault="000C3286" w:rsidP="00C136C7">
      <w:pPr>
        <w:pStyle w:val="ListParagraph"/>
        <w:numPr>
          <w:ilvl w:val="0"/>
          <w:numId w:val="112"/>
        </w:numPr>
        <w:spacing w:after="160" w:line="259" w:lineRule="auto"/>
        <w:ind w:left="540" w:hanging="270"/>
        <w:rPr>
          <w:rFonts w:asciiTheme="minorHAnsi" w:eastAsia="Times New Roman" w:hAnsiTheme="minorHAnsi" w:cstheme="minorHAnsi"/>
          <w:sz w:val="20"/>
          <w:szCs w:val="20"/>
          <w:lang w:eastAsia="en-CA"/>
        </w:rPr>
      </w:pPr>
      <w:r w:rsidRPr="00CF0CBF">
        <w:rPr>
          <w:rFonts w:asciiTheme="minorHAnsi" w:eastAsia="Times New Roman" w:hAnsiTheme="minorHAnsi" w:cstheme="minorHAnsi"/>
          <w:sz w:val="20"/>
          <w:szCs w:val="20"/>
          <w:lang w:eastAsia="en-CA"/>
        </w:rPr>
        <w:t>Go to ‘Add-ons’ within the left hand interactions panel of Online Presence Builder</w:t>
      </w:r>
      <w:r w:rsidR="00D11654">
        <w:rPr>
          <w:rFonts w:asciiTheme="minorHAnsi" w:eastAsia="Times New Roman" w:hAnsiTheme="minorHAnsi" w:cstheme="minorHAnsi"/>
          <w:sz w:val="20"/>
          <w:szCs w:val="20"/>
          <w:lang w:eastAsia="en-CA"/>
        </w:rPr>
        <w:t>.</w:t>
      </w:r>
    </w:p>
    <w:p w14:paraId="74D71BC8" w14:textId="3F65486D" w:rsidR="000C3286" w:rsidRPr="00CF0CBF" w:rsidRDefault="000C3286" w:rsidP="00C136C7">
      <w:pPr>
        <w:pStyle w:val="ListParagraph"/>
        <w:numPr>
          <w:ilvl w:val="0"/>
          <w:numId w:val="112"/>
        </w:numPr>
        <w:spacing w:after="160" w:line="259" w:lineRule="auto"/>
        <w:ind w:left="540" w:hanging="270"/>
        <w:rPr>
          <w:rFonts w:asciiTheme="minorHAnsi" w:eastAsia="Times New Roman" w:hAnsiTheme="minorHAnsi" w:cstheme="minorHAnsi"/>
          <w:sz w:val="20"/>
          <w:szCs w:val="20"/>
          <w:lang w:eastAsia="en-CA"/>
        </w:rPr>
      </w:pPr>
      <w:r w:rsidRPr="00CF0CBF">
        <w:rPr>
          <w:rFonts w:asciiTheme="minorHAnsi" w:eastAsia="Times New Roman" w:hAnsiTheme="minorHAnsi" w:cstheme="minorHAnsi"/>
          <w:sz w:val="20"/>
          <w:szCs w:val="20"/>
          <w:lang w:eastAsia="en-CA"/>
        </w:rPr>
        <w:t>Select the ‘Online Store’ button and click ‘Learn More’</w:t>
      </w:r>
      <w:r w:rsidR="00D11654">
        <w:rPr>
          <w:rFonts w:asciiTheme="minorHAnsi" w:eastAsia="Times New Roman" w:hAnsiTheme="minorHAnsi" w:cstheme="minorHAnsi"/>
          <w:sz w:val="20"/>
          <w:szCs w:val="20"/>
          <w:lang w:eastAsia="en-CA"/>
        </w:rPr>
        <w:t>.</w:t>
      </w:r>
    </w:p>
    <w:p w14:paraId="7B51B26D" w14:textId="63D2B998" w:rsidR="000C3286" w:rsidRPr="00CF0CBF" w:rsidRDefault="000C3286" w:rsidP="00C136C7">
      <w:pPr>
        <w:pStyle w:val="ListParagraph"/>
        <w:numPr>
          <w:ilvl w:val="0"/>
          <w:numId w:val="112"/>
        </w:numPr>
        <w:spacing w:after="160" w:line="259" w:lineRule="auto"/>
        <w:ind w:left="540" w:hanging="270"/>
        <w:rPr>
          <w:rFonts w:asciiTheme="minorHAnsi" w:eastAsia="Times New Roman" w:hAnsiTheme="minorHAnsi" w:cstheme="minorHAnsi"/>
          <w:sz w:val="20"/>
          <w:szCs w:val="20"/>
          <w:lang w:eastAsia="en-CA"/>
        </w:rPr>
      </w:pPr>
      <w:r w:rsidRPr="00CF0CBF">
        <w:rPr>
          <w:rFonts w:asciiTheme="minorHAnsi" w:eastAsia="Times New Roman" w:hAnsiTheme="minorHAnsi" w:cstheme="minorHAnsi"/>
          <w:sz w:val="20"/>
          <w:szCs w:val="20"/>
          <w:lang w:eastAsia="en-CA"/>
        </w:rPr>
        <w:t xml:space="preserve">Select the Sell Online </w:t>
      </w:r>
      <w:r w:rsidR="00D11654">
        <w:rPr>
          <w:rFonts w:asciiTheme="minorHAnsi" w:eastAsia="Times New Roman" w:hAnsiTheme="minorHAnsi" w:cstheme="minorHAnsi"/>
          <w:sz w:val="20"/>
          <w:szCs w:val="20"/>
          <w:lang w:eastAsia="en-CA"/>
        </w:rPr>
        <w:t>p</w:t>
      </w:r>
      <w:r w:rsidRPr="00CF0CBF">
        <w:rPr>
          <w:rFonts w:asciiTheme="minorHAnsi" w:eastAsia="Times New Roman" w:hAnsiTheme="minorHAnsi" w:cstheme="minorHAnsi"/>
          <w:sz w:val="20"/>
          <w:szCs w:val="20"/>
          <w:lang w:eastAsia="en-CA"/>
        </w:rPr>
        <w:t>lan that you would like to upgrade to</w:t>
      </w:r>
      <w:r w:rsidR="00D11654">
        <w:rPr>
          <w:rFonts w:asciiTheme="minorHAnsi" w:eastAsia="Times New Roman" w:hAnsiTheme="minorHAnsi" w:cstheme="minorHAnsi"/>
          <w:sz w:val="20"/>
          <w:szCs w:val="20"/>
          <w:lang w:eastAsia="en-CA"/>
        </w:rPr>
        <w:t>. I</w:t>
      </w:r>
      <w:r w:rsidRPr="00CF0CBF">
        <w:rPr>
          <w:rFonts w:asciiTheme="minorHAnsi" w:eastAsia="Times New Roman" w:hAnsiTheme="minorHAnsi" w:cstheme="minorHAnsi"/>
          <w:sz w:val="20"/>
          <w:szCs w:val="20"/>
          <w:lang w:eastAsia="en-CA"/>
        </w:rPr>
        <w:t>f you do not have the amount of Web Points required you can purchase more by following the system prompts</w:t>
      </w:r>
      <w:r w:rsidR="00D11654">
        <w:rPr>
          <w:rFonts w:asciiTheme="minorHAnsi" w:eastAsia="Times New Roman" w:hAnsiTheme="minorHAnsi" w:cstheme="minorHAnsi"/>
          <w:sz w:val="20"/>
          <w:szCs w:val="20"/>
          <w:lang w:eastAsia="en-CA"/>
        </w:rPr>
        <w:t>.</w:t>
      </w:r>
    </w:p>
    <w:p w14:paraId="0836F9A9" w14:textId="68CC1527" w:rsidR="000C3286" w:rsidRPr="00CF0CBF" w:rsidRDefault="00D11654" w:rsidP="00C136C7">
      <w:pPr>
        <w:pStyle w:val="ListParagraph"/>
        <w:numPr>
          <w:ilvl w:val="0"/>
          <w:numId w:val="112"/>
        </w:numPr>
        <w:spacing w:after="160" w:line="259" w:lineRule="auto"/>
        <w:ind w:left="540" w:hanging="270"/>
        <w:rPr>
          <w:rFonts w:asciiTheme="minorHAnsi" w:eastAsia="Times New Roman" w:hAnsiTheme="minorHAnsi" w:cstheme="minorHAnsi"/>
          <w:sz w:val="20"/>
          <w:szCs w:val="20"/>
          <w:lang w:eastAsia="en-CA"/>
        </w:rPr>
      </w:pPr>
      <w:r>
        <w:rPr>
          <w:rFonts w:asciiTheme="minorHAnsi" w:eastAsia="Times New Roman" w:hAnsiTheme="minorHAnsi" w:cstheme="minorHAnsi"/>
          <w:sz w:val="20"/>
          <w:szCs w:val="20"/>
          <w:lang w:eastAsia="en-CA"/>
        </w:rPr>
        <w:t>Once activated, you will be able to access additional features by selecting the Online Store element from ‘Add-ons’ or clicking on your Online Store tab in Online Presence Builder.</w:t>
      </w:r>
    </w:p>
    <w:p w14:paraId="401477D3" w14:textId="77777777" w:rsidR="000C3286" w:rsidRPr="00CF0CBF" w:rsidRDefault="000C3286" w:rsidP="000C3286">
      <w:pPr>
        <w:rPr>
          <w:rFonts w:asciiTheme="minorHAnsi" w:eastAsia="Times New Roman" w:hAnsiTheme="minorHAnsi" w:cstheme="minorHAnsi"/>
          <w:b/>
          <w:lang w:eastAsia="en-CA"/>
        </w:rPr>
      </w:pPr>
    </w:p>
    <w:p w14:paraId="48E41BDE" w14:textId="4105B378" w:rsidR="000C3286" w:rsidRPr="00CF0CBF" w:rsidRDefault="000C3286" w:rsidP="000C3286">
      <w:pPr>
        <w:rPr>
          <w:rFonts w:asciiTheme="minorHAnsi" w:eastAsia="Times New Roman" w:hAnsiTheme="minorHAnsi" w:cstheme="minorHAnsi"/>
          <w:lang w:eastAsia="en-CA"/>
        </w:rPr>
      </w:pPr>
      <w:r w:rsidRPr="00CF0CBF">
        <w:rPr>
          <w:rFonts w:asciiTheme="minorHAnsi" w:eastAsia="Times New Roman" w:hAnsiTheme="minorHAnsi" w:cstheme="minorHAnsi"/>
          <w:b/>
          <w:lang w:eastAsia="en-CA"/>
        </w:rPr>
        <w:t>What happens if I downgrade</w:t>
      </w:r>
      <w:r w:rsidR="00D11654">
        <w:rPr>
          <w:rFonts w:asciiTheme="minorHAnsi" w:eastAsia="Times New Roman" w:hAnsiTheme="minorHAnsi" w:cstheme="minorHAnsi"/>
          <w:b/>
          <w:lang w:eastAsia="en-CA"/>
        </w:rPr>
        <w:t xml:space="preserve"> Online Store plans</w:t>
      </w:r>
      <w:r w:rsidRPr="00CF0CBF">
        <w:rPr>
          <w:rFonts w:asciiTheme="minorHAnsi" w:eastAsia="Times New Roman" w:hAnsiTheme="minorHAnsi" w:cstheme="minorHAnsi"/>
          <w:b/>
          <w:lang w:eastAsia="en-CA"/>
        </w:rPr>
        <w:t xml:space="preserve">? </w:t>
      </w:r>
    </w:p>
    <w:p w14:paraId="720DF414" w14:textId="14E8275F" w:rsidR="000C3286" w:rsidRPr="00C136C7" w:rsidRDefault="000C3286" w:rsidP="00C136C7">
      <w:pPr>
        <w:spacing w:after="160" w:line="259" w:lineRule="auto"/>
        <w:rPr>
          <w:rFonts w:asciiTheme="minorHAnsi" w:eastAsia="Times New Roman" w:hAnsiTheme="minorHAnsi" w:cstheme="minorHAnsi"/>
          <w:lang w:eastAsia="en-CA"/>
        </w:rPr>
      </w:pPr>
      <w:r w:rsidRPr="00C136C7">
        <w:rPr>
          <w:rFonts w:asciiTheme="minorHAnsi" w:eastAsia="Times New Roman" w:hAnsiTheme="minorHAnsi" w:cstheme="minorHAnsi"/>
          <w:lang w:eastAsia="en-CA"/>
        </w:rPr>
        <w:t xml:space="preserve">If you downgrade your account the functionality included within the higher of the two plans will be gone from </w:t>
      </w:r>
      <w:r w:rsidR="00D11654">
        <w:rPr>
          <w:rFonts w:asciiTheme="minorHAnsi" w:eastAsia="Times New Roman" w:hAnsiTheme="minorHAnsi" w:cstheme="minorHAnsi"/>
          <w:lang w:eastAsia="en-CA"/>
        </w:rPr>
        <w:t>your</w:t>
      </w:r>
      <w:r w:rsidRPr="00C136C7">
        <w:rPr>
          <w:rFonts w:asciiTheme="minorHAnsi" w:eastAsia="Times New Roman" w:hAnsiTheme="minorHAnsi" w:cstheme="minorHAnsi"/>
          <w:lang w:eastAsia="en-CA"/>
        </w:rPr>
        <w:t xml:space="preserve"> Online Store</w:t>
      </w:r>
      <w:r w:rsidR="00D11654">
        <w:rPr>
          <w:rFonts w:asciiTheme="minorHAnsi" w:eastAsia="Times New Roman" w:hAnsiTheme="minorHAnsi" w:cstheme="minorHAnsi"/>
          <w:lang w:eastAsia="en-CA"/>
        </w:rPr>
        <w:t xml:space="preserve"> settings</w:t>
      </w:r>
      <w:r w:rsidRPr="00C136C7">
        <w:rPr>
          <w:rFonts w:asciiTheme="minorHAnsi" w:eastAsia="Times New Roman" w:hAnsiTheme="minorHAnsi" w:cstheme="minorHAnsi"/>
          <w:lang w:eastAsia="en-CA"/>
        </w:rPr>
        <w:t>. In case you have more products in your store than are included in the plan you are downgrading to, you will be prompted to delete the products exceeding the limit of the plan. Your store will still be available to your customers so you can continue selling.</w:t>
      </w:r>
    </w:p>
    <w:p w14:paraId="1C599AB4" w14:textId="77777777" w:rsidR="000C3286" w:rsidRPr="00CF0CBF" w:rsidRDefault="000C3286" w:rsidP="000C3286">
      <w:pPr>
        <w:rPr>
          <w:rFonts w:asciiTheme="minorHAnsi" w:eastAsia="Times New Roman" w:hAnsiTheme="minorHAnsi" w:cstheme="minorHAnsi"/>
          <w:b/>
          <w:lang w:eastAsia="en-CA"/>
        </w:rPr>
      </w:pPr>
      <w:r w:rsidRPr="00CF0CBF">
        <w:rPr>
          <w:rFonts w:asciiTheme="minorHAnsi" w:eastAsia="Times New Roman" w:hAnsiTheme="minorHAnsi" w:cstheme="minorHAnsi"/>
          <w:b/>
          <w:lang w:eastAsia="en-CA"/>
        </w:rPr>
        <w:br/>
        <w:t>How can I downgrade my account?</w:t>
      </w:r>
    </w:p>
    <w:p w14:paraId="3490B38C" w14:textId="77777777" w:rsidR="000C3286" w:rsidRPr="00C136C7" w:rsidRDefault="000C3286" w:rsidP="00C136C7">
      <w:pPr>
        <w:spacing w:after="160" w:line="259" w:lineRule="auto"/>
        <w:rPr>
          <w:rFonts w:asciiTheme="minorHAnsi" w:eastAsia="Times New Roman" w:hAnsiTheme="minorHAnsi" w:cstheme="minorHAnsi"/>
          <w:lang w:eastAsia="en-CA"/>
        </w:rPr>
      </w:pPr>
      <w:r w:rsidRPr="00C136C7">
        <w:rPr>
          <w:rFonts w:asciiTheme="minorHAnsi" w:eastAsia="Times New Roman" w:hAnsiTheme="minorHAnsi" w:cstheme="minorHAnsi"/>
          <w:lang w:eastAsia="en-CA"/>
        </w:rPr>
        <w:t>You can downgrade your account at any time right from the Online Presence Builder ‘Add-ons’ left hand interactions panel. Just follow these easy steps:</w:t>
      </w:r>
    </w:p>
    <w:p w14:paraId="2E44D8A1" w14:textId="2AF9147D" w:rsidR="000C3286" w:rsidRPr="00CF0CBF" w:rsidRDefault="000C3286" w:rsidP="00C136C7">
      <w:pPr>
        <w:pStyle w:val="ListParagraph"/>
        <w:numPr>
          <w:ilvl w:val="0"/>
          <w:numId w:val="122"/>
        </w:numPr>
        <w:spacing w:after="160" w:line="259" w:lineRule="auto"/>
        <w:ind w:left="540" w:hanging="270"/>
        <w:rPr>
          <w:rFonts w:asciiTheme="minorHAnsi" w:eastAsia="Times New Roman" w:hAnsiTheme="minorHAnsi" w:cstheme="minorHAnsi"/>
          <w:sz w:val="20"/>
          <w:szCs w:val="20"/>
          <w:lang w:eastAsia="en-CA"/>
        </w:rPr>
      </w:pPr>
      <w:r w:rsidRPr="00CF0CBF">
        <w:rPr>
          <w:rFonts w:asciiTheme="minorHAnsi" w:eastAsia="Times New Roman" w:hAnsiTheme="minorHAnsi" w:cstheme="minorHAnsi"/>
          <w:sz w:val="20"/>
          <w:szCs w:val="20"/>
          <w:lang w:eastAsia="en-CA"/>
        </w:rPr>
        <w:t xml:space="preserve">Open Online Presence Builder from your Portal. Please make sure that you're logged in to the account you want to </w:t>
      </w:r>
      <w:r w:rsidR="00D11654">
        <w:rPr>
          <w:rFonts w:asciiTheme="minorHAnsi" w:eastAsia="Times New Roman" w:hAnsiTheme="minorHAnsi" w:cstheme="minorHAnsi"/>
          <w:sz w:val="20"/>
          <w:szCs w:val="20"/>
          <w:lang w:eastAsia="en-CA"/>
        </w:rPr>
        <w:t>downgrade.</w:t>
      </w:r>
    </w:p>
    <w:p w14:paraId="22375901" w14:textId="3093C6E5" w:rsidR="000C3286" w:rsidRPr="00CF0CBF" w:rsidRDefault="000C3286" w:rsidP="00C136C7">
      <w:pPr>
        <w:pStyle w:val="ListParagraph"/>
        <w:numPr>
          <w:ilvl w:val="0"/>
          <w:numId w:val="122"/>
        </w:numPr>
        <w:spacing w:after="160" w:line="259" w:lineRule="auto"/>
        <w:ind w:left="540" w:hanging="270"/>
        <w:rPr>
          <w:rFonts w:asciiTheme="minorHAnsi" w:eastAsia="Times New Roman" w:hAnsiTheme="minorHAnsi" w:cstheme="minorHAnsi"/>
          <w:sz w:val="20"/>
          <w:szCs w:val="20"/>
          <w:lang w:eastAsia="en-CA"/>
        </w:rPr>
      </w:pPr>
      <w:r w:rsidRPr="00CF0CBF">
        <w:rPr>
          <w:rFonts w:asciiTheme="minorHAnsi" w:eastAsia="Times New Roman" w:hAnsiTheme="minorHAnsi" w:cstheme="minorHAnsi"/>
          <w:sz w:val="20"/>
          <w:szCs w:val="20"/>
          <w:lang w:eastAsia="en-CA"/>
        </w:rPr>
        <w:t>Go to ‘Add-ons’ within the left hand interactions panel of Online Presence Builder</w:t>
      </w:r>
      <w:r w:rsidR="00D11654">
        <w:rPr>
          <w:rFonts w:asciiTheme="minorHAnsi" w:eastAsia="Times New Roman" w:hAnsiTheme="minorHAnsi" w:cstheme="minorHAnsi"/>
          <w:sz w:val="20"/>
          <w:szCs w:val="20"/>
          <w:lang w:eastAsia="en-CA"/>
        </w:rPr>
        <w:t>.</w:t>
      </w:r>
    </w:p>
    <w:p w14:paraId="405E3DE6" w14:textId="3041FD9C" w:rsidR="000C3286" w:rsidRPr="00CF0CBF" w:rsidRDefault="000C3286" w:rsidP="00C136C7">
      <w:pPr>
        <w:pStyle w:val="ListParagraph"/>
        <w:numPr>
          <w:ilvl w:val="0"/>
          <w:numId w:val="122"/>
        </w:numPr>
        <w:spacing w:after="160" w:line="259" w:lineRule="auto"/>
        <w:ind w:left="540" w:hanging="270"/>
        <w:rPr>
          <w:rFonts w:asciiTheme="minorHAnsi" w:eastAsia="Times New Roman" w:hAnsiTheme="minorHAnsi" w:cstheme="minorHAnsi"/>
          <w:sz w:val="20"/>
          <w:szCs w:val="20"/>
          <w:lang w:eastAsia="en-CA"/>
        </w:rPr>
      </w:pPr>
      <w:r w:rsidRPr="00CF0CBF">
        <w:rPr>
          <w:rFonts w:asciiTheme="minorHAnsi" w:eastAsia="Times New Roman" w:hAnsiTheme="minorHAnsi" w:cstheme="minorHAnsi"/>
          <w:sz w:val="20"/>
          <w:szCs w:val="20"/>
          <w:lang w:eastAsia="en-CA"/>
        </w:rPr>
        <w:t>Select the ‘Online Store’ button and click ‘Learn More’</w:t>
      </w:r>
      <w:r w:rsidR="00D11654">
        <w:rPr>
          <w:rFonts w:asciiTheme="minorHAnsi" w:eastAsia="Times New Roman" w:hAnsiTheme="minorHAnsi" w:cstheme="minorHAnsi"/>
          <w:sz w:val="20"/>
          <w:szCs w:val="20"/>
          <w:lang w:eastAsia="en-CA"/>
        </w:rPr>
        <w:t>.</w:t>
      </w:r>
    </w:p>
    <w:p w14:paraId="7A7985C8" w14:textId="77777777" w:rsidR="000C3286" w:rsidRPr="00CF0CBF" w:rsidRDefault="000C3286" w:rsidP="00C136C7">
      <w:pPr>
        <w:pStyle w:val="ListParagraph"/>
        <w:numPr>
          <w:ilvl w:val="0"/>
          <w:numId w:val="122"/>
        </w:numPr>
        <w:spacing w:after="160" w:line="259" w:lineRule="auto"/>
        <w:ind w:left="540" w:hanging="270"/>
        <w:rPr>
          <w:rFonts w:asciiTheme="minorHAnsi" w:eastAsia="Times New Roman" w:hAnsiTheme="minorHAnsi" w:cstheme="minorHAnsi"/>
          <w:sz w:val="20"/>
          <w:szCs w:val="20"/>
          <w:lang w:eastAsia="en-CA"/>
        </w:rPr>
      </w:pPr>
      <w:r w:rsidRPr="00CF0CBF">
        <w:rPr>
          <w:rFonts w:asciiTheme="minorHAnsi" w:eastAsia="Times New Roman" w:hAnsiTheme="minorHAnsi" w:cstheme="minorHAnsi"/>
          <w:sz w:val="20"/>
          <w:szCs w:val="20"/>
          <w:lang w:eastAsia="en-CA"/>
        </w:rPr>
        <w:t>Select the Sell Online Plan that you would like to downgrade to, upon selecting this plan the difference in your Web Points will be automatically adjusted and made accessible to you to purchase additional products.</w:t>
      </w:r>
    </w:p>
    <w:p w14:paraId="230E32B5" w14:textId="6EAB08E9" w:rsidR="000C3286" w:rsidRPr="00CF0CBF" w:rsidRDefault="000C3286" w:rsidP="00C136C7">
      <w:pPr>
        <w:pStyle w:val="ListParagraph"/>
        <w:numPr>
          <w:ilvl w:val="0"/>
          <w:numId w:val="122"/>
        </w:numPr>
        <w:spacing w:after="160" w:line="259" w:lineRule="auto"/>
        <w:ind w:left="540" w:hanging="270"/>
        <w:rPr>
          <w:rFonts w:asciiTheme="minorHAnsi" w:eastAsia="Times New Roman" w:hAnsiTheme="minorHAnsi" w:cstheme="minorHAnsi"/>
          <w:sz w:val="20"/>
          <w:szCs w:val="20"/>
          <w:lang w:eastAsia="en-CA"/>
        </w:rPr>
      </w:pPr>
      <w:r w:rsidRPr="00CF0CBF">
        <w:rPr>
          <w:rFonts w:asciiTheme="minorHAnsi" w:eastAsia="Times New Roman" w:hAnsiTheme="minorHAnsi" w:cstheme="minorHAnsi"/>
          <w:sz w:val="20"/>
          <w:szCs w:val="20"/>
          <w:lang w:eastAsia="en-CA"/>
        </w:rPr>
        <w:t>From successful downgrade your store plan will automatically change and provide you with the features that are included with your new plan</w:t>
      </w:r>
      <w:r w:rsidR="00D11654">
        <w:rPr>
          <w:rFonts w:asciiTheme="minorHAnsi" w:eastAsia="Times New Roman" w:hAnsiTheme="minorHAnsi" w:cstheme="minorHAnsi"/>
          <w:sz w:val="20"/>
          <w:szCs w:val="20"/>
          <w:lang w:eastAsia="en-CA"/>
        </w:rPr>
        <w:t>.</w:t>
      </w:r>
    </w:p>
    <w:p w14:paraId="72BC16B4" w14:textId="77777777" w:rsidR="000C3286" w:rsidRPr="00CF0CBF" w:rsidRDefault="000C3286" w:rsidP="000C3286">
      <w:pPr>
        <w:rPr>
          <w:rFonts w:asciiTheme="minorHAnsi" w:eastAsia="Times New Roman" w:hAnsiTheme="minorHAnsi" w:cstheme="minorHAnsi"/>
          <w:b/>
          <w:lang w:eastAsia="en-CA"/>
        </w:rPr>
      </w:pPr>
    </w:p>
    <w:p w14:paraId="34BFE623" w14:textId="77777777" w:rsidR="000C3286" w:rsidRPr="00CF0CBF" w:rsidRDefault="000C3286" w:rsidP="000C3286">
      <w:pPr>
        <w:rPr>
          <w:rFonts w:asciiTheme="minorHAnsi" w:eastAsia="Times New Roman" w:hAnsiTheme="minorHAnsi" w:cstheme="minorHAnsi"/>
          <w:b/>
          <w:lang w:eastAsia="en-CA"/>
        </w:rPr>
      </w:pPr>
      <w:r w:rsidRPr="00CF0CBF">
        <w:rPr>
          <w:rFonts w:asciiTheme="minorHAnsi" w:eastAsia="Times New Roman" w:hAnsiTheme="minorHAnsi" w:cstheme="minorHAnsi"/>
          <w:b/>
          <w:lang w:eastAsia="en-CA"/>
        </w:rPr>
        <w:t>Can I cancel my subscription?</w:t>
      </w:r>
    </w:p>
    <w:p w14:paraId="40EC922C" w14:textId="77777777" w:rsidR="000C3286" w:rsidRPr="00C136C7" w:rsidRDefault="000C3286" w:rsidP="00C136C7">
      <w:pPr>
        <w:spacing w:after="160" w:line="259" w:lineRule="auto"/>
        <w:rPr>
          <w:rFonts w:asciiTheme="minorHAnsi" w:eastAsia="Times New Roman" w:hAnsiTheme="minorHAnsi" w:cstheme="minorHAnsi"/>
          <w:lang w:eastAsia="en-CA"/>
        </w:rPr>
      </w:pPr>
      <w:r w:rsidRPr="00C136C7">
        <w:rPr>
          <w:rFonts w:asciiTheme="minorHAnsi" w:eastAsia="Times New Roman" w:hAnsiTheme="minorHAnsi" w:cstheme="minorHAnsi"/>
          <w:lang w:eastAsia="en-CA"/>
        </w:rPr>
        <w:t>You can cancel your subscription by calling into customer service.</w:t>
      </w:r>
    </w:p>
    <w:p w14:paraId="4EB08A6F" w14:textId="77777777" w:rsidR="000C3286" w:rsidRPr="00CF0CBF" w:rsidRDefault="000C3286" w:rsidP="000C3286">
      <w:pPr>
        <w:rPr>
          <w:rFonts w:asciiTheme="minorHAnsi" w:eastAsia="Times New Roman" w:hAnsiTheme="minorHAnsi" w:cstheme="minorHAnsi"/>
          <w:b/>
          <w:lang w:eastAsia="en-CA"/>
        </w:rPr>
      </w:pPr>
    </w:p>
    <w:p w14:paraId="65BBA61B" w14:textId="77777777" w:rsidR="000C3286" w:rsidRPr="00CF0CBF" w:rsidRDefault="000C3286" w:rsidP="000C3286">
      <w:pPr>
        <w:rPr>
          <w:rFonts w:asciiTheme="minorHAnsi" w:eastAsia="Times New Roman" w:hAnsiTheme="minorHAnsi" w:cstheme="minorHAnsi"/>
          <w:b/>
          <w:lang w:eastAsia="en-CA"/>
        </w:rPr>
      </w:pPr>
      <w:r w:rsidRPr="00CF0CBF">
        <w:rPr>
          <w:rFonts w:asciiTheme="minorHAnsi" w:eastAsia="Times New Roman" w:hAnsiTheme="minorHAnsi" w:cstheme="minorHAnsi"/>
          <w:b/>
          <w:lang w:eastAsia="en-CA"/>
        </w:rPr>
        <w:t>Do you charge transaction fees from the sales on my store?</w:t>
      </w:r>
    </w:p>
    <w:p w14:paraId="6AE03538" w14:textId="77777777" w:rsidR="000C3286" w:rsidRPr="00C136C7" w:rsidRDefault="000C3286" w:rsidP="00C136C7">
      <w:pPr>
        <w:spacing w:after="160" w:line="259" w:lineRule="auto"/>
        <w:rPr>
          <w:rFonts w:asciiTheme="minorHAnsi" w:eastAsia="Times New Roman" w:hAnsiTheme="minorHAnsi" w:cstheme="minorHAnsi"/>
          <w:lang w:eastAsia="en-CA"/>
        </w:rPr>
      </w:pPr>
      <w:r w:rsidRPr="00C136C7">
        <w:rPr>
          <w:rFonts w:asciiTheme="minorHAnsi" w:eastAsia="Times New Roman" w:hAnsiTheme="minorHAnsi" w:cstheme="minorHAnsi"/>
          <w:lang w:eastAsia="en-CA"/>
        </w:rPr>
        <w:t xml:space="preserve">No, we do not charge the transaction fee from your sale. </w:t>
      </w:r>
    </w:p>
    <w:p w14:paraId="6ED1FB1F" w14:textId="70E98116" w:rsidR="00D11654" w:rsidRDefault="000C3286" w:rsidP="00C136C7">
      <w:pPr>
        <w:spacing w:after="160" w:line="259" w:lineRule="auto"/>
        <w:rPr>
          <w:rFonts w:asciiTheme="minorHAnsi" w:eastAsia="Times New Roman" w:hAnsiTheme="minorHAnsi" w:cstheme="minorHAnsi"/>
          <w:lang w:eastAsia="en-CA"/>
        </w:rPr>
      </w:pPr>
      <w:r w:rsidRPr="00C136C7">
        <w:rPr>
          <w:rFonts w:asciiTheme="minorHAnsi" w:eastAsia="Times New Roman" w:hAnsiTheme="minorHAnsi" w:cstheme="minorHAnsi"/>
          <w:lang w:eastAsia="en-CA"/>
        </w:rPr>
        <w:t xml:space="preserve">However, </w:t>
      </w:r>
      <w:r w:rsidR="00D11654">
        <w:rPr>
          <w:rFonts w:asciiTheme="minorHAnsi" w:eastAsia="Times New Roman" w:hAnsiTheme="minorHAnsi" w:cstheme="minorHAnsi"/>
          <w:lang w:eastAsia="en-CA"/>
        </w:rPr>
        <w:t>the payment gateway you choose</w:t>
      </w:r>
      <w:r w:rsidRPr="00C136C7">
        <w:rPr>
          <w:rFonts w:asciiTheme="minorHAnsi" w:eastAsia="Times New Roman" w:hAnsiTheme="minorHAnsi" w:cstheme="minorHAnsi"/>
          <w:lang w:eastAsia="en-CA"/>
        </w:rPr>
        <w:t xml:space="preserve"> </w:t>
      </w:r>
      <w:r w:rsidR="00D11654">
        <w:rPr>
          <w:rFonts w:asciiTheme="minorHAnsi" w:eastAsia="Times New Roman" w:hAnsiTheme="minorHAnsi" w:cstheme="minorHAnsi"/>
          <w:lang w:eastAsia="en-CA"/>
        </w:rPr>
        <w:t>to process orders</w:t>
      </w:r>
      <w:r w:rsidRPr="00C136C7">
        <w:rPr>
          <w:rFonts w:asciiTheme="minorHAnsi" w:eastAsia="Times New Roman" w:hAnsiTheme="minorHAnsi" w:cstheme="minorHAnsi"/>
          <w:lang w:eastAsia="en-CA"/>
        </w:rPr>
        <w:t xml:space="preserve"> online </w:t>
      </w:r>
      <w:r w:rsidR="00D11654">
        <w:rPr>
          <w:rFonts w:asciiTheme="minorHAnsi" w:eastAsia="Times New Roman" w:hAnsiTheme="minorHAnsi" w:cstheme="minorHAnsi"/>
          <w:lang w:eastAsia="en-CA"/>
        </w:rPr>
        <w:t>may</w:t>
      </w:r>
      <w:r w:rsidRPr="00C136C7">
        <w:rPr>
          <w:rFonts w:asciiTheme="minorHAnsi" w:eastAsia="Times New Roman" w:hAnsiTheme="minorHAnsi" w:cstheme="minorHAnsi"/>
          <w:lang w:eastAsia="en-CA"/>
        </w:rPr>
        <w:t xml:space="preserve"> charge transaction fees and other service fees.</w:t>
      </w:r>
      <w:r w:rsidR="00D11654">
        <w:rPr>
          <w:rFonts w:asciiTheme="minorHAnsi" w:eastAsia="Times New Roman" w:hAnsiTheme="minorHAnsi" w:cstheme="minorHAnsi"/>
          <w:lang w:eastAsia="en-CA"/>
        </w:rPr>
        <w:t xml:space="preserve"> </w:t>
      </w:r>
      <w:r w:rsidR="00D11654">
        <w:rPr>
          <w:color w:val="222222"/>
          <w:shd w:val="clear" w:color="auto" w:fill="FFFFFF"/>
        </w:rPr>
        <w:t>A</w:t>
      </w:r>
      <w:r w:rsidR="00D11654">
        <w:rPr>
          <w:rStyle w:val="apple-converted-space"/>
          <w:color w:val="222222"/>
          <w:shd w:val="clear" w:color="auto" w:fill="FFFFFF"/>
        </w:rPr>
        <w:t> </w:t>
      </w:r>
      <w:r w:rsidR="00D11654" w:rsidRPr="00D11654">
        <w:rPr>
          <w:bCs/>
          <w:color w:val="222222"/>
          <w:shd w:val="clear" w:color="auto" w:fill="FFFFFF"/>
        </w:rPr>
        <w:t>payment gateway</w:t>
      </w:r>
      <w:r w:rsidR="00D11654">
        <w:rPr>
          <w:rStyle w:val="apple-converted-space"/>
          <w:color w:val="222222"/>
          <w:shd w:val="clear" w:color="auto" w:fill="FFFFFF"/>
        </w:rPr>
        <w:t> </w:t>
      </w:r>
      <w:r w:rsidR="00D11654">
        <w:rPr>
          <w:color w:val="222222"/>
          <w:shd w:val="clear" w:color="auto" w:fill="FFFFFF"/>
        </w:rPr>
        <w:t>is an e-commerce application service provider service that authorizes credit card</w:t>
      </w:r>
      <w:r w:rsidR="00D11654">
        <w:rPr>
          <w:rStyle w:val="apple-converted-space"/>
          <w:color w:val="222222"/>
          <w:shd w:val="clear" w:color="auto" w:fill="FFFFFF"/>
        </w:rPr>
        <w:t> </w:t>
      </w:r>
      <w:r w:rsidR="00D11654" w:rsidRPr="00D11654">
        <w:rPr>
          <w:bCs/>
          <w:color w:val="222222"/>
          <w:shd w:val="clear" w:color="auto" w:fill="FFFFFF"/>
        </w:rPr>
        <w:t xml:space="preserve">payments. </w:t>
      </w:r>
      <w:r w:rsidR="00D11654">
        <w:rPr>
          <w:rFonts w:asciiTheme="minorHAnsi" w:eastAsia="Times New Roman" w:hAnsiTheme="minorHAnsi" w:cstheme="minorHAnsi"/>
          <w:lang w:eastAsia="en-CA"/>
        </w:rPr>
        <w:t xml:space="preserve">There are free and </w:t>
      </w:r>
      <w:proofErr w:type="spellStart"/>
      <w:r w:rsidR="00D11654">
        <w:rPr>
          <w:rFonts w:asciiTheme="minorHAnsi" w:eastAsia="Times New Roman" w:hAnsiTheme="minorHAnsi" w:cstheme="minorHAnsi"/>
          <w:lang w:eastAsia="en-CA"/>
        </w:rPr>
        <w:t>affortable</w:t>
      </w:r>
      <w:proofErr w:type="spellEnd"/>
      <w:r w:rsidR="00D11654">
        <w:rPr>
          <w:rFonts w:asciiTheme="minorHAnsi" w:eastAsia="Times New Roman" w:hAnsiTheme="minorHAnsi" w:cstheme="minorHAnsi"/>
          <w:lang w:eastAsia="en-CA"/>
        </w:rPr>
        <w:t xml:space="preserve"> options; be sure to be familiar with all important details and potential fees associated with your chosen payment gateway.</w:t>
      </w:r>
    </w:p>
    <w:p w14:paraId="189F57FE" w14:textId="77777777" w:rsidR="000C3286" w:rsidRPr="00CF0CBF" w:rsidRDefault="000C3286" w:rsidP="000C3286">
      <w:pPr>
        <w:rPr>
          <w:rFonts w:asciiTheme="minorHAnsi" w:eastAsia="Times New Roman" w:hAnsiTheme="minorHAnsi" w:cstheme="minorHAnsi"/>
          <w:lang w:eastAsia="en-CA"/>
        </w:rPr>
      </w:pPr>
    </w:p>
    <w:p w14:paraId="33FF61F9" w14:textId="77777777" w:rsidR="000C3286" w:rsidRPr="00CF0CBF" w:rsidRDefault="000C3286" w:rsidP="000C3286">
      <w:pPr>
        <w:rPr>
          <w:rFonts w:asciiTheme="minorHAnsi" w:eastAsia="Times New Roman" w:hAnsiTheme="minorHAnsi" w:cstheme="minorHAnsi"/>
          <w:b/>
          <w:lang w:eastAsia="en-CA"/>
        </w:rPr>
      </w:pPr>
      <w:r w:rsidRPr="00CF0CBF">
        <w:rPr>
          <w:rFonts w:asciiTheme="minorHAnsi" w:eastAsia="Times New Roman" w:hAnsiTheme="minorHAnsi" w:cstheme="minorHAnsi"/>
          <w:b/>
          <w:lang w:eastAsia="en-CA"/>
        </w:rPr>
        <w:t>Does Online Store comply with PCI/PA DSS standards?</w:t>
      </w:r>
    </w:p>
    <w:p w14:paraId="675E57DC" w14:textId="77777777" w:rsidR="000C3286" w:rsidRDefault="000C3286" w:rsidP="00C136C7">
      <w:pPr>
        <w:spacing w:after="160" w:line="259" w:lineRule="auto"/>
        <w:rPr>
          <w:rFonts w:asciiTheme="minorHAnsi" w:eastAsia="Times New Roman" w:hAnsiTheme="minorHAnsi" w:cstheme="minorHAnsi"/>
          <w:lang w:eastAsia="en-CA"/>
        </w:rPr>
      </w:pPr>
      <w:r w:rsidRPr="00C136C7">
        <w:rPr>
          <w:rFonts w:asciiTheme="minorHAnsi" w:eastAsia="Times New Roman" w:hAnsiTheme="minorHAnsi" w:cstheme="minorHAnsi"/>
          <w:lang w:eastAsia="en-CA"/>
        </w:rPr>
        <w:t>Online Store is a PCI-DSS validated Level 1 Service Provider.</w:t>
      </w:r>
    </w:p>
    <w:p w14:paraId="295D7AED" w14:textId="77777777" w:rsidR="00EF4393" w:rsidRPr="00C136C7" w:rsidRDefault="00EF4393" w:rsidP="00C136C7">
      <w:pPr>
        <w:spacing w:after="160" w:line="259" w:lineRule="auto"/>
        <w:rPr>
          <w:rFonts w:asciiTheme="minorHAnsi" w:eastAsia="Times New Roman" w:hAnsiTheme="minorHAnsi" w:cstheme="minorHAnsi"/>
          <w:lang w:eastAsia="en-CA"/>
        </w:rPr>
      </w:pPr>
      <w:r w:rsidRPr="00714233">
        <w:rPr>
          <w:rFonts w:eastAsia="Times New Roman"/>
          <w:color w:val="000000"/>
        </w:rPr>
        <w:t>Payment Card Industry Data Security Standard (PCI DSS) is a worldwide information security standard defined by the Payment Card Industry Security Standards Council. The standard was created to help payment card industry organizations that process card payments prevent credit card fraud through increased controls around data and its exposure to compromise. The standard applies to all organizations that hold, process, or exchange cardholder information from any card branded with the logo of one of the card brands.</w:t>
      </w:r>
    </w:p>
    <w:p w14:paraId="02418E13" w14:textId="77777777" w:rsidR="000C3286" w:rsidRPr="00CF0CBF" w:rsidRDefault="000C3286" w:rsidP="000C3286">
      <w:pPr>
        <w:rPr>
          <w:rFonts w:asciiTheme="minorHAnsi" w:eastAsia="Times New Roman" w:hAnsiTheme="minorHAnsi" w:cstheme="minorHAnsi"/>
          <w:b/>
          <w:lang w:eastAsia="en-CA"/>
        </w:rPr>
      </w:pPr>
    </w:p>
    <w:p w14:paraId="27F41651" w14:textId="490A2586" w:rsidR="000C3286" w:rsidRPr="00CF0CBF" w:rsidRDefault="000C3286" w:rsidP="000C3286">
      <w:pPr>
        <w:rPr>
          <w:rFonts w:asciiTheme="minorHAnsi" w:eastAsia="Times New Roman" w:hAnsiTheme="minorHAnsi" w:cstheme="minorHAnsi"/>
          <w:b/>
          <w:lang w:eastAsia="en-CA"/>
        </w:rPr>
      </w:pPr>
      <w:r w:rsidRPr="00CF0CBF">
        <w:rPr>
          <w:rFonts w:asciiTheme="minorHAnsi" w:eastAsia="Times New Roman" w:hAnsiTheme="minorHAnsi" w:cstheme="minorHAnsi"/>
          <w:b/>
          <w:lang w:eastAsia="en-CA"/>
        </w:rPr>
        <w:t>Where can I access help information?</w:t>
      </w:r>
    </w:p>
    <w:p w14:paraId="5A08E9BC" w14:textId="77777777" w:rsidR="000C3286" w:rsidRPr="00C136C7" w:rsidRDefault="000C3286" w:rsidP="00C136C7">
      <w:pPr>
        <w:spacing w:after="160" w:line="259" w:lineRule="auto"/>
        <w:rPr>
          <w:rFonts w:asciiTheme="minorHAnsi" w:eastAsia="Times New Roman" w:hAnsiTheme="minorHAnsi" w:cstheme="minorHAnsi"/>
          <w:lang w:eastAsia="en-CA"/>
        </w:rPr>
      </w:pPr>
      <w:r w:rsidRPr="00C136C7">
        <w:rPr>
          <w:rFonts w:asciiTheme="minorHAnsi" w:eastAsia="Times New Roman" w:hAnsiTheme="minorHAnsi" w:cstheme="minorHAnsi"/>
          <w:lang w:eastAsia="en-CA"/>
        </w:rPr>
        <w:t>You can access help information at any time right from the Online Presence Builder ‘Help Icon’ left hand interactions panel. Just follow these easy steps:</w:t>
      </w:r>
    </w:p>
    <w:p w14:paraId="22FBA6A4" w14:textId="254E5B53" w:rsidR="000C3286" w:rsidRPr="00CF0CBF" w:rsidRDefault="000C3286" w:rsidP="00C136C7">
      <w:pPr>
        <w:pStyle w:val="ListParagraph"/>
        <w:numPr>
          <w:ilvl w:val="0"/>
          <w:numId w:val="115"/>
        </w:numPr>
        <w:spacing w:after="160" w:line="259" w:lineRule="auto"/>
        <w:ind w:left="630"/>
        <w:rPr>
          <w:rFonts w:asciiTheme="minorHAnsi" w:eastAsia="Times New Roman" w:hAnsiTheme="minorHAnsi" w:cstheme="minorHAnsi"/>
          <w:sz w:val="20"/>
          <w:szCs w:val="20"/>
          <w:lang w:eastAsia="en-CA"/>
        </w:rPr>
      </w:pPr>
      <w:r w:rsidRPr="00CF0CBF">
        <w:rPr>
          <w:rFonts w:asciiTheme="minorHAnsi" w:eastAsia="Times New Roman" w:hAnsiTheme="minorHAnsi" w:cstheme="minorHAnsi"/>
          <w:sz w:val="20"/>
          <w:szCs w:val="20"/>
          <w:lang w:eastAsia="en-CA"/>
        </w:rPr>
        <w:t xml:space="preserve">Open Online Presence Builder from your Portal. </w:t>
      </w:r>
    </w:p>
    <w:p w14:paraId="2B34B726" w14:textId="4A124A3B" w:rsidR="000C3286" w:rsidRPr="00CF0CBF" w:rsidRDefault="000C3286" w:rsidP="00C136C7">
      <w:pPr>
        <w:pStyle w:val="ListParagraph"/>
        <w:numPr>
          <w:ilvl w:val="0"/>
          <w:numId w:val="115"/>
        </w:numPr>
        <w:spacing w:after="160" w:line="259" w:lineRule="auto"/>
        <w:ind w:left="630"/>
        <w:rPr>
          <w:rFonts w:asciiTheme="minorHAnsi" w:eastAsia="Times New Roman" w:hAnsiTheme="minorHAnsi" w:cstheme="minorHAnsi"/>
          <w:sz w:val="20"/>
          <w:szCs w:val="20"/>
          <w:lang w:eastAsia="en-CA"/>
        </w:rPr>
      </w:pPr>
      <w:r w:rsidRPr="00CF0CBF">
        <w:rPr>
          <w:rFonts w:asciiTheme="minorHAnsi" w:eastAsia="Times New Roman" w:hAnsiTheme="minorHAnsi" w:cstheme="minorHAnsi"/>
          <w:sz w:val="20"/>
          <w:szCs w:val="20"/>
          <w:lang w:eastAsia="en-CA"/>
        </w:rPr>
        <w:t>Go to ‘Help’ within the left hand interactions panel of Online Presence Builder</w:t>
      </w:r>
      <w:r w:rsidR="00D11654">
        <w:rPr>
          <w:rFonts w:asciiTheme="minorHAnsi" w:eastAsia="Times New Roman" w:hAnsiTheme="minorHAnsi" w:cstheme="minorHAnsi"/>
          <w:sz w:val="20"/>
          <w:szCs w:val="20"/>
          <w:lang w:eastAsia="en-CA"/>
        </w:rPr>
        <w:t>.</w:t>
      </w:r>
    </w:p>
    <w:p w14:paraId="2062F0EB" w14:textId="3AB6936C" w:rsidR="000C3286" w:rsidRPr="00CF0CBF" w:rsidRDefault="000C3286" w:rsidP="00C136C7">
      <w:pPr>
        <w:pStyle w:val="ListParagraph"/>
        <w:numPr>
          <w:ilvl w:val="0"/>
          <w:numId w:val="115"/>
        </w:numPr>
        <w:spacing w:after="160" w:line="259" w:lineRule="auto"/>
        <w:ind w:left="630"/>
        <w:rPr>
          <w:rFonts w:asciiTheme="minorHAnsi" w:eastAsia="Times New Roman" w:hAnsiTheme="minorHAnsi" w:cstheme="minorHAnsi"/>
          <w:sz w:val="20"/>
          <w:szCs w:val="20"/>
          <w:lang w:eastAsia="en-CA"/>
        </w:rPr>
      </w:pPr>
      <w:r w:rsidRPr="00CF0CBF">
        <w:rPr>
          <w:rFonts w:asciiTheme="minorHAnsi" w:eastAsia="Times New Roman" w:hAnsiTheme="minorHAnsi" w:cstheme="minorHAnsi"/>
          <w:sz w:val="20"/>
          <w:szCs w:val="20"/>
          <w:lang w:eastAsia="en-CA"/>
        </w:rPr>
        <w:t>You now have access to a variety of helpful information on how to manage your Online Store and Online Presence</w:t>
      </w:r>
      <w:r w:rsidR="00D11654">
        <w:rPr>
          <w:rFonts w:asciiTheme="minorHAnsi" w:eastAsia="Times New Roman" w:hAnsiTheme="minorHAnsi" w:cstheme="minorHAnsi"/>
          <w:sz w:val="20"/>
          <w:szCs w:val="20"/>
          <w:lang w:eastAsia="en-CA"/>
        </w:rPr>
        <w:t>.</w:t>
      </w:r>
    </w:p>
    <w:p w14:paraId="0EC11F1F" w14:textId="77777777" w:rsidR="000C3286" w:rsidRPr="00CF0CBF" w:rsidRDefault="000C3286" w:rsidP="000C3286">
      <w:pPr>
        <w:rPr>
          <w:rFonts w:asciiTheme="minorHAnsi" w:eastAsia="Times New Roman" w:hAnsiTheme="minorHAnsi" w:cstheme="minorHAnsi"/>
          <w:b/>
          <w:lang w:eastAsia="en-CA"/>
        </w:rPr>
      </w:pPr>
    </w:p>
    <w:p w14:paraId="21D3A122" w14:textId="77777777" w:rsidR="000C3286" w:rsidRPr="00CF0CBF" w:rsidRDefault="000C3286" w:rsidP="000C3286">
      <w:pPr>
        <w:rPr>
          <w:rFonts w:asciiTheme="minorHAnsi" w:eastAsia="Times New Roman" w:hAnsiTheme="minorHAnsi" w:cstheme="minorHAnsi"/>
          <w:b/>
          <w:lang w:eastAsia="en-CA"/>
        </w:rPr>
      </w:pPr>
      <w:r w:rsidRPr="00CF0CBF">
        <w:rPr>
          <w:rFonts w:asciiTheme="minorHAnsi" w:eastAsia="Times New Roman" w:hAnsiTheme="minorHAnsi" w:cstheme="minorHAnsi"/>
          <w:b/>
          <w:lang w:eastAsia="en-CA"/>
        </w:rPr>
        <w:t>How do customers buy my products?</w:t>
      </w:r>
    </w:p>
    <w:p w14:paraId="4ED96A05" w14:textId="3CEA3A9F" w:rsidR="000C3286" w:rsidRPr="0095551A" w:rsidRDefault="00D11654" w:rsidP="0095551A">
      <w:pPr>
        <w:spacing w:after="160" w:line="259" w:lineRule="auto"/>
        <w:rPr>
          <w:rFonts w:asciiTheme="minorHAnsi" w:eastAsia="Times New Roman" w:hAnsiTheme="minorHAnsi" w:cstheme="minorHAnsi"/>
          <w:lang w:eastAsia="en-CA"/>
        </w:rPr>
      </w:pPr>
      <w:r>
        <w:rPr>
          <w:rFonts w:asciiTheme="minorHAnsi" w:eastAsia="Times New Roman" w:hAnsiTheme="minorHAnsi" w:cstheme="minorHAnsi"/>
          <w:lang w:eastAsia="en-CA"/>
        </w:rPr>
        <w:t>Here are the basic steps associated to making online purchases</w:t>
      </w:r>
      <w:r w:rsidR="000C3286" w:rsidRPr="0095551A">
        <w:rPr>
          <w:rFonts w:asciiTheme="minorHAnsi" w:eastAsia="Times New Roman" w:hAnsiTheme="minorHAnsi" w:cstheme="minorHAnsi"/>
          <w:lang w:eastAsia="en-CA"/>
        </w:rPr>
        <w:t>:</w:t>
      </w:r>
    </w:p>
    <w:p w14:paraId="05C52566" w14:textId="0B056285" w:rsidR="000C3286" w:rsidRPr="00CF0CBF" w:rsidRDefault="000C3286" w:rsidP="0095551A">
      <w:pPr>
        <w:pStyle w:val="ListParagraph"/>
        <w:numPr>
          <w:ilvl w:val="0"/>
          <w:numId w:val="116"/>
        </w:numPr>
        <w:spacing w:after="160" w:line="259" w:lineRule="auto"/>
        <w:ind w:left="630"/>
        <w:rPr>
          <w:rFonts w:asciiTheme="minorHAnsi" w:eastAsia="Times New Roman" w:hAnsiTheme="minorHAnsi" w:cstheme="minorHAnsi"/>
          <w:sz w:val="20"/>
          <w:szCs w:val="20"/>
          <w:lang w:eastAsia="en-CA"/>
        </w:rPr>
      </w:pPr>
      <w:r w:rsidRPr="00CF0CBF">
        <w:rPr>
          <w:rFonts w:asciiTheme="minorHAnsi" w:eastAsia="Times New Roman" w:hAnsiTheme="minorHAnsi" w:cstheme="minorHAnsi"/>
          <w:sz w:val="20"/>
          <w:szCs w:val="20"/>
          <w:lang w:eastAsia="en-CA"/>
        </w:rPr>
        <w:t xml:space="preserve">Customer browses your Online Store catalog, adds </w:t>
      </w:r>
      <w:r w:rsidR="00D11654">
        <w:rPr>
          <w:rFonts w:asciiTheme="minorHAnsi" w:eastAsia="Times New Roman" w:hAnsiTheme="minorHAnsi" w:cstheme="minorHAnsi"/>
          <w:sz w:val="20"/>
          <w:szCs w:val="20"/>
          <w:lang w:eastAsia="en-CA"/>
        </w:rPr>
        <w:t>an</w:t>
      </w:r>
      <w:r w:rsidRPr="00CF0CBF">
        <w:rPr>
          <w:rFonts w:asciiTheme="minorHAnsi" w:eastAsia="Times New Roman" w:hAnsiTheme="minorHAnsi" w:cstheme="minorHAnsi"/>
          <w:sz w:val="20"/>
          <w:szCs w:val="20"/>
          <w:lang w:eastAsia="en-CA"/>
        </w:rPr>
        <w:t xml:space="preserve"> item</w:t>
      </w:r>
      <w:r w:rsidR="00D11654">
        <w:rPr>
          <w:rFonts w:asciiTheme="minorHAnsi" w:eastAsia="Times New Roman" w:hAnsiTheme="minorHAnsi" w:cstheme="minorHAnsi"/>
          <w:sz w:val="20"/>
          <w:szCs w:val="20"/>
          <w:lang w:eastAsia="en-CA"/>
        </w:rPr>
        <w:t>(</w:t>
      </w:r>
      <w:r w:rsidRPr="00CF0CBF">
        <w:rPr>
          <w:rFonts w:asciiTheme="minorHAnsi" w:eastAsia="Times New Roman" w:hAnsiTheme="minorHAnsi" w:cstheme="minorHAnsi"/>
          <w:sz w:val="20"/>
          <w:szCs w:val="20"/>
          <w:lang w:eastAsia="en-CA"/>
        </w:rPr>
        <w:t>s</w:t>
      </w:r>
      <w:r w:rsidR="00D11654">
        <w:rPr>
          <w:rFonts w:asciiTheme="minorHAnsi" w:eastAsia="Times New Roman" w:hAnsiTheme="minorHAnsi" w:cstheme="minorHAnsi"/>
          <w:sz w:val="20"/>
          <w:szCs w:val="20"/>
          <w:lang w:eastAsia="en-CA"/>
        </w:rPr>
        <w:t>)</w:t>
      </w:r>
      <w:r w:rsidRPr="00CF0CBF">
        <w:rPr>
          <w:rFonts w:asciiTheme="minorHAnsi" w:eastAsia="Times New Roman" w:hAnsiTheme="minorHAnsi" w:cstheme="minorHAnsi"/>
          <w:sz w:val="20"/>
          <w:szCs w:val="20"/>
          <w:lang w:eastAsia="en-CA"/>
        </w:rPr>
        <w:t xml:space="preserve"> to the bag, and goes to checkout (opens their bag and clicks 'Checkout' button)</w:t>
      </w:r>
      <w:r w:rsidR="00D11654">
        <w:rPr>
          <w:rFonts w:asciiTheme="minorHAnsi" w:eastAsia="Times New Roman" w:hAnsiTheme="minorHAnsi" w:cstheme="minorHAnsi"/>
          <w:sz w:val="20"/>
          <w:szCs w:val="20"/>
          <w:lang w:eastAsia="en-CA"/>
        </w:rPr>
        <w:t>.</w:t>
      </w:r>
    </w:p>
    <w:p w14:paraId="77387CE3" w14:textId="4C19F9A9" w:rsidR="000C3286" w:rsidRPr="00CF0CBF" w:rsidRDefault="00D11654" w:rsidP="0095551A">
      <w:pPr>
        <w:pStyle w:val="ListParagraph"/>
        <w:numPr>
          <w:ilvl w:val="0"/>
          <w:numId w:val="116"/>
        </w:numPr>
        <w:spacing w:after="160" w:line="259" w:lineRule="auto"/>
        <w:ind w:left="630"/>
        <w:rPr>
          <w:rFonts w:asciiTheme="minorHAnsi" w:eastAsia="Times New Roman" w:hAnsiTheme="minorHAnsi" w:cstheme="minorHAnsi"/>
          <w:sz w:val="20"/>
          <w:szCs w:val="20"/>
          <w:lang w:eastAsia="en-CA"/>
        </w:rPr>
      </w:pPr>
      <w:r>
        <w:rPr>
          <w:rFonts w:asciiTheme="minorHAnsi" w:eastAsia="Times New Roman" w:hAnsiTheme="minorHAnsi" w:cstheme="minorHAnsi"/>
          <w:sz w:val="20"/>
          <w:szCs w:val="20"/>
          <w:lang w:eastAsia="en-CA"/>
        </w:rPr>
        <w:t>Customer then inputs a</w:t>
      </w:r>
      <w:r w:rsidR="000C3286" w:rsidRPr="00CF0CBF">
        <w:rPr>
          <w:rFonts w:asciiTheme="minorHAnsi" w:eastAsia="Times New Roman" w:hAnsiTheme="minorHAnsi" w:cstheme="minorHAnsi"/>
          <w:sz w:val="20"/>
          <w:szCs w:val="20"/>
          <w:lang w:eastAsia="en-CA"/>
        </w:rPr>
        <w:t xml:space="preserve"> shipping address (if the items are shipped) and picks up a shipping method</w:t>
      </w:r>
      <w:r>
        <w:rPr>
          <w:rFonts w:asciiTheme="minorHAnsi" w:eastAsia="Times New Roman" w:hAnsiTheme="minorHAnsi" w:cstheme="minorHAnsi"/>
          <w:sz w:val="20"/>
          <w:szCs w:val="20"/>
          <w:lang w:eastAsia="en-CA"/>
        </w:rPr>
        <w:t>.</w:t>
      </w:r>
    </w:p>
    <w:p w14:paraId="4D1C1191" w14:textId="4BBE9CFB" w:rsidR="000C3286" w:rsidRPr="00CF0CBF" w:rsidRDefault="00D11654" w:rsidP="0095551A">
      <w:pPr>
        <w:pStyle w:val="ListParagraph"/>
        <w:numPr>
          <w:ilvl w:val="0"/>
          <w:numId w:val="116"/>
        </w:numPr>
        <w:spacing w:after="160" w:line="259" w:lineRule="auto"/>
        <w:ind w:left="630"/>
        <w:rPr>
          <w:rFonts w:asciiTheme="minorHAnsi" w:eastAsia="Times New Roman" w:hAnsiTheme="minorHAnsi" w:cstheme="minorHAnsi"/>
          <w:sz w:val="20"/>
          <w:szCs w:val="20"/>
          <w:lang w:eastAsia="en-CA"/>
        </w:rPr>
      </w:pPr>
      <w:r>
        <w:rPr>
          <w:rFonts w:asciiTheme="minorHAnsi" w:eastAsia="Times New Roman" w:hAnsiTheme="minorHAnsi" w:cstheme="minorHAnsi"/>
          <w:sz w:val="20"/>
          <w:szCs w:val="20"/>
          <w:lang w:eastAsia="en-CA"/>
        </w:rPr>
        <w:t>Customer c</w:t>
      </w:r>
      <w:r w:rsidR="000C3286" w:rsidRPr="00CF0CBF">
        <w:rPr>
          <w:rFonts w:asciiTheme="minorHAnsi" w:eastAsia="Times New Roman" w:hAnsiTheme="minorHAnsi" w:cstheme="minorHAnsi"/>
          <w:sz w:val="20"/>
          <w:szCs w:val="20"/>
          <w:lang w:eastAsia="en-CA"/>
        </w:rPr>
        <w:t xml:space="preserve">hooses a preferred payment method, </w:t>
      </w:r>
      <w:r>
        <w:rPr>
          <w:rFonts w:asciiTheme="minorHAnsi" w:eastAsia="Times New Roman" w:hAnsiTheme="minorHAnsi" w:cstheme="minorHAnsi"/>
          <w:sz w:val="20"/>
          <w:szCs w:val="20"/>
          <w:lang w:eastAsia="en-CA"/>
        </w:rPr>
        <w:t>and inputs their</w:t>
      </w:r>
      <w:r w:rsidR="000C3286" w:rsidRPr="00CF0CBF">
        <w:rPr>
          <w:rFonts w:asciiTheme="minorHAnsi" w:eastAsia="Times New Roman" w:hAnsiTheme="minorHAnsi" w:cstheme="minorHAnsi"/>
          <w:sz w:val="20"/>
          <w:szCs w:val="20"/>
          <w:lang w:eastAsia="en-CA"/>
        </w:rPr>
        <w:t xml:space="preserve"> billing address</w:t>
      </w:r>
      <w:r>
        <w:rPr>
          <w:rFonts w:asciiTheme="minorHAnsi" w:eastAsia="Times New Roman" w:hAnsiTheme="minorHAnsi" w:cstheme="minorHAnsi"/>
          <w:sz w:val="20"/>
          <w:szCs w:val="20"/>
          <w:lang w:eastAsia="en-CA"/>
        </w:rPr>
        <w:t>.</w:t>
      </w:r>
    </w:p>
    <w:p w14:paraId="48DAC051" w14:textId="77777777" w:rsidR="000C3286" w:rsidRPr="00CF0CBF" w:rsidRDefault="000C3286" w:rsidP="0095551A">
      <w:pPr>
        <w:pStyle w:val="ListParagraph"/>
        <w:numPr>
          <w:ilvl w:val="0"/>
          <w:numId w:val="116"/>
        </w:numPr>
        <w:spacing w:after="160" w:line="259" w:lineRule="auto"/>
        <w:ind w:left="630"/>
        <w:rPr>
          <w:rFonts w:asciiTheme="minorHAnsi" w:eastAsia="Times New Roman" w:hAnsiTheme="minorHAnsi" w:cstheme="minorHAnsi"/>
          <w:sz w:val="20"/>
          <w:szCs w:val="20"/>
          <w:lang w:eastAsia="en-CA"/>
        </w:rPr>
      </w:pPr>
      <w:r w:rsidRPr="00CF0CBF">
        <w:rPr>
          <w:rFonts w:asciiTheme="minorHAnsi" w:eastAsia="Times New Roman" w:hAnsiTheme="minorHAnsi" w:cstheme="minorHAnsi"/>
          <w:sz w:val="20"/>
          <w:szCs w:val="20"/>
          <w:lang w:eastAsia="en-CA"/>
        </w:rPr>
        <w:t>Completes the order.</w:t>
      </w:r>
    </w:p>
    <w:p w14:paraId="0B10B8B3" w14:textId="77777777" w:rsidR="000C3286" w:rsidRPr="00CF0CBF" w:rsidRDefault="000C3286" w:rsidP="000C3286">
      <w:pPr>
        <w:pStyle w:val="ListParagraph"/>
        <w:ind w:left="1080"/>
        <w:rPr>
          <w:rFonts w:asciiTheme="minorHAnsi" w:eastAsia="Times New Roman" w:hAnsiTheme="minorHAnsi" w:cstheme="minorHAnsi"/>
          <w:sz w:val="20"/>
          <w:szCs w:val="20"/>
          <w:lang w:eastAsia="en-CA"/>
        </w:rPr>
      </w:pPr>
    </w:p>
    <w:p w14:paraId="1B8A5344" w14:textId="77777777" w:rsidR="000C3286" w:rsidRPr="0095551A" w:rsidRDefault="000C3286" w:rsidP="0095551A">
      <w:pPr>
        <w:spacing w:after="160" w:line="259" w:lineRule="auto"/>
        <w:rPr>
          <w:rFonts w:asciiTheme="minorHAnsi" w:eastAsia="Times New Roman" w:hAnsiTheme="minorHAnsi" w:cstheme="minorHAnsi"/>
          <w:lang w:eastAsia="en-CA"/>
        </w:rPr>
      </w:pPr>
      <w:r w:rsidRPr="0095551A">
        <w:rPr>
          <w:rFonts w:asciiTheme="minorHAnsi" w:eastAsia="Times New Roman" w:hAnsiTheme="minorHAnsi" w:cstheme="minorHAnsi"/>
          <w:lang w:eastAsia="en-CA"/>
        </w:rPr>
        <w:t xml:space="preserve">Step #4 can be divided into more steps, and differs depending on what payment method is chosen. </w:t>
      </w:r>
    </w:p>
    <w:p w14:paraId="24A91FF0" w14:textId="039B610D" w:rsidR="000C3286" w:rsidRPr="0095551A" w:rsidRDefault="000C3286" w:rsidP="0095551A">
      <w:pPr>
        <w:spacing w:after="160" w:line="259" w:lineRule="auto"/>
        <w:rPr>
          <w:rFonts w:asciiTheme="minorHAnsi" w:eastAsia="Times New Roman" w:hAnsiTheme="minorHAnsi" w:cstheme="minorHAnsi"/>
          <w:lang w:eastAsia="en-CA"/>
        </w:rPr>
      </w:pPr>
      <w:r w:rsidRPr="0095551A">
        <w:rPr>
          <w:rFonts w:asciiTheme="minorHAnsi" w:eastAsia="Times New Roman" w:hAnsiTheme="minorHAnsi" w:cstheme="minorHAnsi"/>
          <w:lang w:eastAsia="en-CA"/>
        </w:rPr>
        <w:t>Online Store doesn't store or transfer the money to you</w:t>
      </w:r>
      <w:r w:rsidR="00D11654">
        <w:rPr>
          <w:rFonts w:asciiTheme="minorHAnsi" w:eastAsia="Times New Roman" w:hAnsiTheme="minorHAnsi" w:cstheme="minorHAnsi"/>
          <w:lang w:eastAsia="en-CA"/>
        </w:rPr>
        <w:t>; r</w:t>
      </w:r>
      <w:r w:rsidRPr="0095551A">
        <w:rPr>
          <w:rFonts w:asciiTheme="minorHAnsi" w:eastAsia="Times New Roman" w:hAnsiTheme="minorHAnsi" w:cstheme="minorHAnsi"/>
          <w:lang w:eastAsia="en-CA"/>
        </w:rPr>
        <w:t>ather it serves as a go</w:t>
      </w:r>
      <w:r w:rsidR="00D11654">
        <w:rPr>
          <w:rFonts w:asciiTheme="minorHAnsi" w:eastAsia="Times New Roman" w:hAnsiTheme="minorHAnsi" w:cstheme="minorHAnsi"/>
          <w:lang w:eastAsia="en-CA"/>
        </w:rPr>
        <w:t>-between in processing payments.</w:t>
      </w:r>
      <w:r w:rsidRPr="0095551A">
        <w:rPr>
          <w:rFonts w:asciiTheme="minorHAnsi" w:eastAsia="Times New Roman" w:hAnsiTheme="minorHAnsi" w:cstheme="minorHAnsi"/>
          <w:lang w:eastAsia="en-CA"/>
        </w:rPr>
        <w:t xml:space="preserve"> Online Store keeps your customers' and orders data and provides you with tools to arrange payments and manage the orders. </w:t>
      </w:r>
    </w:p>
    <w:p w14:paraId="073AF190" w14:textId="6E9F2CC0" w:rsidR="000C3286" w:rsidRPr="0095551A" w:rsidRDefault="00D11654" w:rsidP="0095551A">
      <w:pPr>
        <w:spacing w:after="160" w:line="259" w:lineRule="auto"/>
        <w:rPr>
          <w:rFonts w:asciiTheme="minorHAnsi" w:eastAsia="Times New Roman" w:hAnsiTheme="minorHAnsi" w:cstheme="minorHAnsi"/>
          <w:lang w:eastAsia="en-CA"/>
        </w:rPr>
      </w:pPr>
      <w:r>
        <w:rPr>
          <w:rFonts w:asciiTheme="minorHAnsi" w:eastAsia="Times New Roman" w:hAnsiTheme="minorHAnsi" w:cstheme="minorHAnsi"/>
          <w:lang w:eastAsia="en-CA"/>
        </w:rPr>
        <w:t>‘</w:t>
      </w:r>
      <w:r w:rsidR="000C3286" w:rsidRPr="0095551A">
        <w:rPr>
          <w:rFonts w:asciiTheme="minorHAnsi" w:eastAsia="Times New Roman" w:hAnsiTheme="minorHAnsi" w:cstheme="minorHAnsi"/>
          <w:lang w:eastAsia="en-CA"/>
        </w:rPr>
        <w:t xml:space="preserve">Payment </w:t>
      </w:r>
      <w:r>
        <w:rPr>
          <w:rFonts w:asciiTheme="minorHAnsi" w:eastAsia="Times New Roman" w:hAnsiTheme="minorHAnsi" w:cstheme="minorHAnsi"/>
          <w:lang w:eastAsia="en-CA"/>
        </w:rPr>
        <w:t>M</w:t>
      </w:r>
      <w:r w:rsidR="000C3286" w:rsidRPr="0095551A">
        <w:rPr>
          <w:rFonts w:asciiTheme="minorHAnsi" w:eastAsia="Times New Roman" w:hAnsiTheme="minorHAnsi" w:cstheme="minorHAnsi"/>
          <w:lang w:eastAsia="en-CA"/>
        </w:rPr>
        <w:t>ethods</w:t>
      </w:r>
      <w:r>
        <w:rPr>
          <w:rFonts w:asciiTheme="minorHAnsi" w:eastAsia="Times New Roman" w:hAnsiTheme="minorHAnsi" w:cstheme="minorHAnsi"/>
          <w:lang w:eastAsia="en-CA"/>
        </w:rPr>
        <w:t>’</w:t>
      </w:r>
      <w:r w:rsidR="000C3286" w:rsidRPr="0095551A">
        <w:rPr>
          <w:rFonts w:asciiTheme="minorHAnsi" w:eastAsia="Times New Roman" w:hAnsiTheme="minorHAnsi" w:cstheme="minorHAnsi"/>
          <w:lang w:eastAsia="en-CA"/>
        </w:rPr>
        <w:t xml:space="preserve"> in Online Store is </w:t>
      </w:r>
      <w:r w:rsidR="00594716">
        <w:rPr>
          <w:rFonts w:asciiTheme="minorHAnsi" w:eastAsia="Times New Roman" w:hAnsiTheme="minorHAnsi" w:cstheme="minorHAnsi"/>
          <w:lang w:eastAsia="en-CA"/>
        </w:rPr>
        <w:t xml:space="preserve">where you set </w:t>
      </w:r>
      <w:r w:rsidR="000C3286" w:rsidRPr="0095551A">
        <w:rPr>
          <w:rFonts w:asciiTheme="minorHAnsi" w:eastAsia="Times New Roman" w:hAnsiTheme="minorHAnsi" w:cstheme="minorHAnsi"/>
          <w:lang w:eastAsia="en-CA"/>
        </w:rPr>
        <w:t xml:space="preserve">a way </w:t>
      </w:r>
      <w:r w:rsidR="00594716">
        <w:rPr>
          <w:rFonts w:asciiTheme="minorHAnsi" w:eastAsia="Times New Roman" w:hAnsiTheme="minorHAnsi" w:cstheme="minorHAnsi"/>
          <w:lang w:eastAsia="en-CA"/>
        </w:rPr>
        <w:t>to receive payments</w:t>
      </w:r>
      <w:r>
        <w:rPr>
          <w:rFonts w:asciiTheme="minorHAnsi" w:eastAsia="Times New Roman" w:hAnsiTheme="minorHAnsi" w:cstheme="minorHAnsi"/>
          <w:lang w:eastAsia="en-CA"/>
        </w:rPr>
        <w:t xml:space="preserve">. </w:t>
      </w:r>
      <w:r w:rsidR="000C3286" w:rsidRPr="0095551A">
        <w:rPr>
          <w:rFonts w:asciiTheme="minorHAnsi" w:eastAsia="Times New Roman" w:hAnsiTheme="minorHAnsi" w:cstheme="minorHAnsi"/>
          <w:lang w:eastAsia="en-CA"/>
        </w:rPr>
        <w:t xml:space="preserve">Generally every online store can support two types of payment methods: online and offline. </w:t>
      </w:r>
    </w:p>
    <w:p w14:paraId="7B51DDB4" w14:textId="1E074515" w:rsidR="000C3286" w:rsidRPr="00594716" w:rsidRDefault="000C3286" w:rsidP="0095551A">
      <w:pPr>
        <w:spacing w:after="160" w:line="259" w:lineRule="auto"/>
        <w:rPr>
          <w:rFonts w:asciiTheme="minorHAnsi" w:eastAsia="Times New Roman" w:hAnsiTheme="minorHAnsi" w:cstheme="minorHAnsi"/>
          <w:lang w:eastAsia="en-CA"/>
        </w:rPr>
      </w:pPr>
      <w:r w:rsidRPr="0095551A">
        <w:rPr>
          <w:rFonts w:asciiTheme="minorHAnsi" w:eastAsia="Times New Roman" w:hAnsiTheme="minorHAnsi" w:cstheme="minorHAnsi"/>
          <w:lang w:eastAsia="en-CA"/>
        </w:rPr>
        <w:t xml:space="preserve">Online payment means that the funds are transferred to you (to your payment account) virtually immediately the customer confirms the payment. </w:t>
      </w:r>
      <w:r w:rsidR="00594716">
        <w:rPr>
          <w:rFonts w:asciiTheme="minorHAnsi" w:eastAsia="Times New Roman" w:hAnsiTheme="minorHAnsi" w:cstheme="minorHAnsi"/>
          <w:lang w:eastAsia="en-CA"/>
        </w:rPr>
        <w:t>Online payments are typically handled via a Payment gateway,</w:t>
      </w:r>
      <w:r w:rsidR="00594716" w:rsidRPr="00594716">
        <w:rPr>
          <w:color w:val="222222"/>
          <w:shd w:val="clear" w:color="auto" w:fill="FFFFFF"/>
        </w:rPr>
        <w:t xml:space="preserve"> </w:t>
      </w:r>
      <w:r w:rsidR="00594716">
        <w:rPr>
          <w:color w:val="222222"/>
          <w:shd w:val="clear" w:color="auto" w:fill="FFFFFF"/>
        </w:rPr>
        <w:t>an e-commerce application service provider service that authorizes credit card</w:t>
      </w:r>
      <w:r w:rsidR="00594716">
        <w:rPr>
          <w:rStyle w:val="apple-converted-space"/>
          <w:color w:val="222222"/>
          <w:shd w:val="clear" w:color="auto" w:fill="FFFFFF"/>
        </w:rPr>
        <w:t> </w:t>
      </w:r>
      <w:r w:rsidR="00594716" w:rsidRPr="00594716">
        <w:rPr>
          <w:rFonts w:asciiTheme="minorHAnsi" w:eastAsia="Times New Roman" w:hAnsiTheme="minorHAnsi" w:cstheme="minorHAnsi"/>
          <w:lang w:eastAsia="en-CA"/>
        </w:rPr>
        <w:t xml:space="preserve">payments. If the credit card information submitted to the payment gateway matches the information on file with the credit card company and the charge is approved the payment gateway will then transfer the money from your customer’s credit card into your </w:t>
      </w:r>
      <w:r w:rsidR="00594716">
        <w:rPr>
          <w:rFonts w:asciiTheme="minorHAnsi" w:eastAsia="Times New Roman" w:hAnsiTheme="minorHAnsi" w:cstheme="minorHAnsi"/>
          <w:lang w:eastAsia="en-CA"/>
        </w:rPr>
        <w:t xml:space="preserve">merchant account. </w:t>
      </w:r>
      <w:r w:rsidR="00594716" w:rsidRPr="00594716">
        <w:rPr>
          <w:rFonts w:asciiTheme="minorHAnsi" w:eastAsia="Times New Roman" w:hAnsiTheme="minorHAnsi" w:cstheme="minorHAnsi"/>
          <w:lang w:eastAsia="en-CA"/>
        </w:rPr>
        <w:t xml:space="preserve">The merchant account is basically an online bank account that will temporarily hold your money (you are the merchant) until it is moved into your actual bank account. After a successful sale, money will </w:t>
      </w:r>
      <w:r w:rsidR="00594716">
        <w:rPr>
          <w:rFonts w:asciiTheme="minorHAnsi" w:eastAsia="Times New Roman" w:hAnsiTheme="minorHAnsi" w:cstheme="minorHAnsi"/>
          <w:lang w:eastAsia="en-CA"/>
        </w:rPr>
        <w:t>b</w:t>
      </w:r>
      <w:r w:rsidR="00594716" w:rsidRPr="00594716">
        <w:rPr>
          <w:rFonts w:asciiTheme="minorHAnsi" w:eastAsia="Times New Roman" w:hAnsiTheme="minorHAnsi" w:cstheme="minorHAnsi"/>
          <w:lang w:eastAsia="en-CA"/>
        </w:rPr>
        <w:t>e transferred into your merchant account and it will sit there for a few days, usually between 2 and 7 days, then, in most cases, it will automatically be transferred into your bank account</w:t>
      </w:r>
      <w:r w:rsidR="00594716">
        <w:rPr>
          <w:rFonts w:asciiTheme="minorHAnsi" w:eastAsia="Times New Roman" w:hAnsiTheme="minorHAnsi" w:cstheme="minorHAnsi"/>
          <w:lang w:eastAsia="en-CA"/>
        </w:rPr>
        <w:t>.</w:t>
      </w:r>
    </w:p>
    <w:p w14:paraId="0EB32BAB" w14:textId="77777777" w:rsidR="000C3286" w:rsidRPr="0095551A" w:rsidRDefault="000C3286" w:rsidP="0095551A">
      <w:pPr>
        <w:spacing w:after="160" w:line="259" w:lineRule="auto"/>
        <w:rPr>
          <w:rFonts w:asciiTheme="minorHAnsi" w:eastAsia="Times New Roman" w:hAnsiTheme="minorHAnsi" w:cstheme="minorHAnsi"/>
          <w:lang w:eastAsia="en-CA"/>
        </w:rPr>
      </w:pPr>
      <w:r w:rsidRPr="0095551A">
        <w:rPr>
          <w:rFonts w:asciiTheme="minorHAnsi" w:eastAsia="Times New Roman" w:hAnsiTheme="minorHAnsi" w:cstheme="minorHAnsi"/>
          <w:lang w:eastAsia="en-CA"/>
        </w:rPr>
        <w:t>Offline payment implies that the money is transferred later since the customer is supposed to arrange the transfer offsite: for ex., go to a nearby bank to transfer the money (that would be bank/wire transfer payment method), or you should give the customer a call to agree on the payment ("Phone order" payment method), or customer will give cash to the courier, etc.</w:t>
      </w:r>
    </w:p>
    <w:p w14:paraId="0A9EFA8B" w14:textId="77777777" w:rsidR="000C3286" w:rsidRPr="00CF0CBF" w:rsidRDefault="000C3286" w:rsidP="000C3286">
      <w:pPr>
        <w:rPr>
          <w:rFonts w:asciiTheme="minorHAnsi" w:eastAsia="Times New Roman" w:hAnsiTheme="minorHAnsi" w:cstheme="minorHAnsi"/>
          <w:lang w:eastAsia="en-CA"/>
        </w:rPr>
      </w:pPr>
    </w:p>
    <w:p w14:paraId="0FFE5B8C" w14:textId="77777777" w:rsidR="000C3286" w:rsidRPr="00CF0CBF" w:rsidRDefault="000C3286" w:rsidP="000C3286">
      <w:pPr>
        <w:rPr>
          <w:rFonts w:asciiTheme="minorHAnsi" w:eastAsia="Times New Roman" w:hAnsiTheme="minorHAnsi" w:cstheme="minorHAnsi"/>
          <w:b/>
          <w:lang w:eastAsia="en-CA"/>
        </w:rPr>
      </w:pPr>
      <w:r w:rsidRPr="00CF0CBF">
        <w:rPr>
          <w:rFonts w:asciiTheme="minorHAnsi" w:eastAsia="Times New Roman" w:hAnsiTheme="minorHAnsi" w:cstheme="minorHAnsi"/>
          <w:b/>
          <w:lang w:eastAsia="en-CA"/>
        </w:rPr>
        <w:t>I want to accept credit cards.</w:t>
      </w:r>
    </w:p>
    <w:p w14:paraId="2C0AD46A" w14:textId="77777777" w:rsidR="000C3286" w:rsidRPr="0095551A" w:rsidRDefault="000C3286" w:rsidP="0095551A">
      <w:pPr>
        <w:spacing w:after="160" w:line="259" w:lineRule="auto"/>
        <w:rPr>
          <w:rFonts w:asciiTheme="minorHAnsi" w:eastAsia="Times New Roman" w:hAnsiTheme="minorHAnsi" w:cstheme="minorHAnsi"/>
          <w:lang w:eastAsia="en-CA"/>
        </w:rPr>
      </w:pPr>
      <w:r w:rsidRPr="0095551A">
        <w:rPr>
          <w:rFonts w:asciiTheme="minorHAnsi" w:eastAsia="Times New Roman" w:hAnsiTheme="minorHAnsi" w:cstheme="minorHAnsi"/>
          <w:lang w:eastAsia="en-CA"/>
        </w:rPr>
        <w:t>The process of receiving money for your sales via an online payment method involves three parties:</w:t>
      </w:r>
    </w:p>
    <w:p w14:paraId="3683B615" w14:textId="77777777" w:rsidR="000C3286" w:rsidRPr="00CF0CBF" w:rsidRDefault="000C3286" w:rsidP="0095551A">
      <w:pPr>
        <w:pStyle w:val="ListParagraph"/>
        <w:numPr>
          <w:ilvl w:val="0"/>
          <w:numId w:val="117"/>
        </w:numPr>
        <w:spacing w:after="160" w:line="259" w:lineRule="auto"/>
        <w:ind w:left="630"/>
        <w:rPr>
          <w:rFonts w:asciiTheme="minorHAnsi" w:eastAsia="Times New Roman" w:hAnsiTheme="minorHAnsi" w:cstheme="minorHAnsi"/>
          <w:sz w:val="20"/>
          <w:szCs w:val="20"/>
          <w:lang w:eastAsia="en-CA"/>
        </w:rPr>
      </w:pPr>
      <w:r w:rsidRPr="00CF0CBF">
        <w:rPr>
          <w:rFonts w:asciiTheme="minorHAnsi" w:eastAsia="Times New Roman" w:hAnsiTheme="minorHAnsi" w:cstheme="minorHAnsi"/>
          <w:sz w:val="20"/>
          <w:szCs w:val="20"/>
          <w:lang w:eastAsia="en-CA"/>
        </w:rPr>
        <w:t>Your Online Store within Online Presence Builder</w:t>
      </w:r>
    </w:p>
    <w:p w14:paraId="75ED19B8" w14:textId="77777777" w:rsidR="000C3286" w:rsidRPr="00CF0CBF" w:rsidRDefault="000C3286" w:rsidP="0095551A">
      <w:pPr>
        <w:pStyle w:val="ListParagraph"/>
        <w:numPr>
          <w:ilvl w:val="0"/>
          <w:numId w:val="117"/>
        </w:numPr>
        <w:spacing w:after="160" w:line="259" w:lineRule="auto"/>
        <w:ind w:left="630"/>
        <w:rPr>
          <w:rFonts w:asciiTheme="minorHAnsi" w:eastAsia="Times New Roman" w:hAnsiTheme="minorHAnsi" w:cstheme="minorHAnsi"/>
          <w:sz w:val="20"/>
          <w:szCs w:val="20"/>
          <w:lang w:eastAsia="en-CA"/>
        </w:rPr>
      </w:pPr>
      <w:r w:rsidRPr="00CF0CBF">
        <w:rPr>
          <w:rFonts w:asciiTheme="minorHAnsi" w:eastAsia="Times New Roman" w:hAnsiTheme="minorHAnsi" w:cstheme="minorHAnsi"/>
          <w:sz w:val="20"/>
          <w:szCs w:val="20"/>
          <w:lang w:eastAsia="en-CA"/>
        </w:rPr>
        <w:t>Payment gateway: special system, located outside your store but connected to it on programming level, that processes your customers' credit cards (or e.g. PayPal accounts) and does charging</w:t>
      </w:r>
    </w:p>
    <w:p w14:paraId="24009CBC" w14:textId="77777777" w:rsidR="000C3286" w:rsidRPr="00CF0CBF" w:rsidRDefault="000C3286" w:rsidP="0095551A">
      <w:pPr>
        <w:pStyle w:val="ListParagraph"/>
        <w:numPr>
          <w:ilvl w:val="0"/>
          <w:numId w:val="117"/>
        </w:numPr>
        <w:spacing w:after="160" w:line="259" w:lineRule="auto"/>
        <w:ind w:left="630"/>
        <w:rPr>
          <w:rFonts w:asciiTheme="minorHAnsi" w:eastAsia="Times New Roman" w:hAnsiTheme="minorHAnsi" w:cstheme="minorHAnsi"/>
          <w:sz w:val="20"/>
          <w:szCs w:val="20"/>
          <w:lang w:eastAsia="en-CA"/>
        </w:rPr>
      </w:pPr>
      <w:r w:rsidRPr="00CF0CBF">
        <w:rPr>
          <w:rFonts w:asciiTheme="minorHAnsi" w:eastAsia="Times New Roman" w:hAnsiTheme="minorHAnsi" w:cstheme="minorHAnsi"/>
          <w:sz w:val="20"/>
          <w:szCs w:val="20"/>
          <w:lang w:eastAsia="en-CA"/>
        </w:rPr>
        <w:t>Your merchant account at the payment gateway connected to your bank account.</w:t>
      </w:r>
    </w:p>
    <w:p w14:paraId="4689998F" w14:textId="77777777" w:rsidR="000C3286" w:rsidRPr="00CF0CBF" w:rsidRDefault="000C3286" w:rsidP="000C3286">
      <w:pPr>
        <w:rPr>
          <w:rFonts w:asciiTheme="minorHAnsi" w:eastAsia="Times New Roman" w:hAnsiTheme="minorHAnsi" w:cstheme="minorHAnsi"/>
          <w:lang w:eastAsia="en-CA"/>
        </w:rPr>
      </w:pPr>
      <w:r w:rsidRPr="00CF0CBF">
        <w:rPr>
          <w:rFonts w:asciiTheme="minorHAnsi" w:eastAsia="Times New Roman" w:hAnsiTheme="minorHAnsi" w:cstheme="minorHAnsi"/>
          <w:lang w:eastAsia="en-CA"/>
        </w:rPr>
        <w:lastRenderedPageBreak/>
        <w:t>To put it simply, your store connects to the payment gateway, transmits the order details, the payment gateway processes customer's credit card and transfers the money to your merchant account. Then you can withdraw the funds to your bank account.</w:t>
      </w:r>
    </w:p>
    <w:p w14:paraId="27D4E4CF" w14:textId="77777777" w:rsidR="000C3286" w:rsidRPr="00CF0CBF" w:rsidRDefault="000C3286" w:rsidP="000C3286">
      <w:pPr>
        <w:rPr>
          <w:rFonts w:asciiTheme="minorHAnsi" w:eastAsia="Times New Roman" w:hAnsiTheme="minorHAnsi" w:cstheme="minorHAnsi"/>
          <w:b/>
          <w:lang w:eastAsia="en-CA"/>
        </w:rPr>
      </w:pPr>
    </w:p>
    <w:p w14:paraId="2D5A9538" w14:textId="630C6B93" w:rsidR="000C3286" w:rsidRDefault="000C3286" w:rsidP="000C3286">
      <w:pPr>
        <w:rPr>
          <w:rFonts w:asciiTheme="minorHAnsi" w:eastAsia="Times New Roman" w:hAnsiTheme="minorHAnsi" w:cstheme="minorHAnsi"/>
          <w:b/>
          <w:lang w:eastAsia="en-CA"/>
        </w:rPr>
      </w:pPr>
      <w:r w:rsidRPr="00CF0CBF">
        <w:rPr>
          <w:rFonts w:asciiTheme="minorHAnsi" w:eastAsia="Times New Roman" w:hAnsiTheme="minorHAnsi" w:cstheme="minorHAnsi"/>
          <w:b/>
          <w:lang w:eastAsia="en-CA"/>
        </w:rPr>
        <w:t>What do I need to start accepting credit cards?</w:t>
      </w:r>
    </w:p>
    <w:p w14:paraId="059C94FD" w14:textId="77777777" w:rsidR="00594716" w:rsidRPr="00CF0CBF" w:rsidRDefault="00594716" w:rsidP="000C3286">
      <w:pPr>
        <w:rPr>
          <w:rFonts w:asciiTheme="minorHAnsi" w:eastAsia="Times New Roman" w:hAnsiTheme="minorHAnsi" w:cstheme="minorHAnsi"/>
          <w:b/>
          <w:lang w:eastAsia="en-CA"/>
        </w:rPr>
      </w:pPr>
    </w:p>
    <w:p w14:paraId="071B4BC8" w14:textId="6E87D30C" w:rsidR="000C3286" w:rsidRPr="00CF0CBF" w:rsidRDefault="000C3286" w:rsidP="000C3286">
      <w:pPr>
        <w:pStyle w:val="ListParagraph"/>
        <w:numPr>
          <w:ilvl w:val="0"/>
          <w:numId w:val="118"/>
        </w:numPr>
        <w:spacing w:after="160" w:line="259" w:lineRule="auto"/>
        <w:rPr>
          <w:rFonts w:asciiTheme="minorHAnsi" w:eastAsia="Times New Roman" w:hAnsiTheme="minorHAnsi" w:cstheme="minorHAnsi"/>
          <w:sz w:val="20"/>
          <w:szCs w:val="20"/>
          <w:lang w:eastAsia="en-CA"/>
        </w:rPr>
      </w:pPr>
      <w:r w:rsidRPr="00CF0CBF">
        <w:rPr>
          <w:rFonts w:asciiTheme="minorHAnsi" w:eastAsia="Times New Roman" w:hAnsiTheme="minorHAnsi" w:cstheme="minorHAnsi"/>
          <w:sz w:val="20"/>
          <w:szCs w:val="20"/>
          <w:lang w:eastAsia="en-CA"/>
        </w:rPr>
        <w:t>Open a bank account where you will transfer the money from your purchases</w:t>
      </w:r>
      <w:r w:rsidR="00594716">
        <w:rPr>
          <w:rFonts w:asciiTheme="minorHAnsi" w:eastAsia="Times New Roman" w:hAnsiTheme="minorHAnsi" w:cstheme="minorHAnsi"/>
          <w:sz w:val="20"/>
          <w:szCs w:val="20"/>
          <w:lang w:eastAsia="en-CA"/>
        </w:rPr>
        <w:t>.</w:t>
      </w:r>
    </w:p>
    <w:p w14:paraId="3D36E13E" w14:textId="77777777" w:rsidR="000C3286" w:rsidRPr="00CF0CBF" w:rsidRDefault="000C3286" w:rsidP="000C3286">
      <w:pPr>
        <w:pStyle w:val="ListParagraph"/>
        <w:numPr>
          <w:ilvl w:val="0"/>
          <w:numId w:val="118"/>
        </w:numPr>
        <w:spacing w:after="160" w:line="259" w:lineRule="auto"/>
        <w:rPr>
          <w:rFonts w:asciiTheme="minorHAnsi" w:eastAsia="Times New Roman" w:hAnsiTheme="minorHAnsi" w:cstheme="minorHAnsi"/>
          <w:sz w:val="20"/>
          <w:szCs w:val="20"/>
          <w:lang w:eastAsia="en-CA"/>
        </w:rPr>
      </w:pPr>
      <w:r w:rsidRPr="00CF0CBF">
        <w:rPr>
          <w:rFonts w:asciiTheme="minorHAnsi" w:eastAsia="Times New Roman" w:hAnsiTheme="minorHAnsi" w:cstheme="minorHAnsi"/>
          <w:sz w:val="20"/>
          <w:szCs w:val="20"/>
          <w:lang w:eastAsia="en-CA"/>
        </w:rPr>
        <w:t>Find a payment company/processor from the list in Appendix #1 (PayPal is the simplest to start with).</w:t>
      </w:r>
    </w:p>
    <w:p w14:paraId="7D6BDA17" w14:textId="77777777" w:rsidR="000C3286" w:rsidRPr="00CF0CBF" w:rsidRDefault="000C3286" w:rsidP="000C3286">
      <w:pPr>
        <w:pStyle w:val="ListParagraph"/>
        <w:numPr>
          <w:ilvl w:val="0"/>
          <w:numId w:val="118"/>
        </w:numPr>
        <w:spacing w:after="160" w:line="259" w:lineRule="auto"/>
        <w:rPr>
          <w:rFonts w:asciiTheme="minorHAnsi" w:eastAsia="Times New Roman" w:hAnsiTheme="minorHAnsi" w:cstheme="minorHAnsi"/>
          <w:sz w:val="20"/>
          <w:szCs w:val="20"/>
          <w:lang w:eastAsia="en-CA"/>
        </w:rPr>
      </w:pPr>
      <w:r w:rsidRPr="00CF0CBF">
        <w:rPr>
          <w:rFonts w:asciiTheme="minorHAnsi" w:eastAsia="Times New Roman" w:hAnsiTheme="minorHAnsi" w:cstheme="minorHAnsi"/>
          <w:sz w:val="20"/>
          <w:szCs w:val="20"/>
          <w:lang w:eastAsia="en-CA"/>
        </w:rPr>
        <w:t>Sign up for an account with the chosen company.</w:t>
      </w:r>
    </w:p>
    <w:p w14:paraId="2D9AAB01" w14:textId="77777777" w:rsidR="000C3286" w:rsidRPr="00CF0CBF" w:rsidRDefault="000C3286" w:rsidP="000C3286">
      <w:pPr>
        <w:pStyle w:val="ListParagraph"/>
        <w:numPr>
          <w:ilvl w:val="0"/>
          <w:numId w:val="118"/>
        </w:numPr>
        <w:spacing w:after="160" w:line="259" w:lineRule="auto"/>
        <w:rPr>
          <w:rFonts w:asciiTheme="minorHAnsi" w:eastAsia="Times New Roman" w:hAnsiTheme="minorHAnsi" w:cstheme="minorHAnsi"/>
          <w:sz w:val="20"/>
          <w:szCs w:val="20"/>
          <w:lang w:eastAsia="en-CA"/>
        </w:rPr>
      </w:pPr>
      <w:r w:rsidRPr="00CF0CBF">
        <w:rPr>
          <w:rFonts w:asciiTheme="minorHAnsi" w:eastAsia="Times New Roman" w:hAnsiTheme="minorHAnsi" w:cstheme="minorHAnsi"/>
          <w:sz w:val="20"/>
          <w:szCs w:val="20"/>
          <w:lang w:eastAsia="en-CA"/>
        </w:rPr>
        <w:t>Configure the payment method in your Online Store according to instructions from our knowledge-base.</w:t>
      </w:r>
    </w:p>
    <w:p w14:paraId="219F0893" w14:textId="77777777" w:rsidR="000C3286" w:rsidRPr="00CF0CBF" w:rsidRDefault="000C3286" w:rsidP="000C3286">
      <w:pPr>
        <w:pStyle w:val="ListParagraph"/>
        <w:numPr>
          <w:ilvl w:val="0"/>
          <w:numId w:val="118"/>
        </w:numPr>
        <w:spacing w:after="160" w:line="259" w:lineRule="auto"/>
        <w:rPr>
          <w:rFonts w:asciiTheme="minorHAnsi" w:eastAsia="Times New Roman" w:hAnsiTheme="minorHAnsi" w:cstheme="minorHAnsi"/>
          <w:sz w:val="20"/>
          <w:szCs w:val="20"/>
          <w:lang w:eastAsia="en-CA"/>
        </w:rPr>
      </w:pPr>
      <w:r w:rsidRPr="00CF0CBF">
        <w:rPr>
          <w:rFonts w:asciiTheme="minorHAnsi" w:eastAsia="Times New Roman" w:hAnsiTheme="minorHAnsi" w:cstheme="minorHAnsi"/>
          <w:sz w:val="20"/>
          <w:szCs w:val="20"/>
          <w:lang w:eastAsia="en-CA"/>
        </w:rPr>
        <w:t>Make sure it works properly. A recommended way would be to create a test product at, e.g., $0.01 and try to buy it as a usual customer. If the payment is setup correctly, your order will be recorded in Accepted status in your Online Store panel within Online Presence Builder.</w:t>
      </w:r>
    </w:p>
    <w:p w14:paraId="6D18C69E" w14:textId="77777777" w:rsidR="000C3286" w:rsidRPr="00CF0CBF" w:rsidRDefault="000C3286" w:rsidP="000C3286">
      <w:pPr>
        <w:rPr>
          <w:rFonts w:asciiTheme="minorHAnsi" w:eastAsia="Times New Roman" w:hAnsiTheme="minorHAnsi" w:cstheme="minorHAnsi"/>
          <w:b/>
          <w:lang w:eastAsia="en-CA"/>
        </w:rPr>
      </w:pPr>
      <w:r w:rsidRPr="00CF0CBF">
        <w:rPr>
          <w:rFonts w:asciiTheme="minorHAnsi" w:eastAsia="Times New Roman" w:hAnsiTheme="minorHAnsi" w:cstheme="minorHAnsi"/>
          <w:b/>
          <w:lang w:eastAsia="en-CA"/>
        </w:rPr>
        <w:br/>
        <w:t>Can Online Store Track Inventory?</w:t>
      </w:r>
    </w:p>
    <w:p w14:paraId="6A8885B8" w14:textId="77777777" w:rsidR="000C3286" w:rsidRPr="00CF0CBF" w:rsidRDefault="000C3286" w:rsidP="000C3286">
      <w:pPr>
        <w:rPr>
          <w:rFonts w:asciiTheme="minorHAnsi" w:eastAsia="Times New Roman" w:hAnsiTheme="minorHAnsi" w:cstheme="minorHAnsi"/>
          <w:lang w:eastAsia="en-CA"/>
        </w:rPr>
      </w:pPr>
      <w:r w:rsidRPr="00CF0CBF">
        <w:rPr>
          <w:rFonts w:asciiTheme="minorHAnsi" w:eastAsia="Times New Roman" w:hAnsiTheme="minorHAnsi" w:cstheme="minorHAnsi"/>
          <w:lang w:eastAsia="en-CA"/>
        </w:rPr>
        <w:t>Online Store allows tracking inventory on product level. You can define a quantity for each product separately. Product quantity is automatically reduced when an item has been bought. When the quantity reaches zero, the product gets “Out of stock” status and can’t be ordered anymore. The Online Store administrator gets notified about it.</w:t>
      </w:r>
    </w:p>
    <w:p w14:paraId="127EDA75" w14:textId="77777777" w:rsidR="000C3286" w:rsidRPr="00CF0CBF" w:rsidRDefault="000C3286" w:rsidP="000C3286">
      <w:pPr>
        <w:rPr>
          <w:rFonts w:asciiTheme="minorHAnsi" w:eastAsia="Times New Roman" w:hAnsiTheme="minorHAnsi" w:cstheme="minorHAnsi"/>
          <w:b/>
          <w:lang w:eastAsia="en-CA"/>
        </w:rPr>
      </w:pPr>
    </w:p>
    <w:p w14:paraId="278F8296" w14:textId="77777777" w:rsidR="0095551A" w:rsidRPr="004267A4" w:rsidRDefault="0095551A" w:rsidP="0095551A">
      <w:pPr>
        <w:pStyle w:val="Heading2"/>
        <w:rPr>
          <w:lang w:eastAsia="en-CA"/>
        </w:rPr>
      </w:pPr>
      <w:bookmarkStart w:id="16" w:name="_Toc442697002"/>
      <w:r w:rsidRPr="004267A4">
        <w:rPr>
          <w:lang w:eastAsia="en-CA"/>
        </w:rPr>
        <w:t>Management &amp; Installation</w:t>
      </w:r>
      <w:bookmarkEnd w:id="16"/>
    </w:p>
    <w:p w14:paraId="348CF5E2" w14:textId="77777777" w:rsidR="0095551A" w:rsidRPr="003C6D5A" w:rsidRDefault="0095551A" w:rsidP="0095551A">
      <w:pPr>
        <w:rPr>
          <w:rFonts w:eastAsia="Times New Roman"/>
          <w:b/>
          <w:lang w:eastAsia="en-CA"/>
        </w:rPr>
      </w:pPr>
      <w:r w:rsidRPr="003C6D5A">
        <w:rPr>
          <w:rFonts w:eastAsia="Times New Roman"/>
          <w:b/>
          <w:lang w:eastAsia="en-CA"/>
        </w:rPr>
        <w:t>How do I manage my store?</w:t>
      </w:r>
    </w:p>
    <w:p w14:paraId="1EC1A144" w14:textId="77777777" w:rsidR="0095551A" w:rsidRPr="00CF0CBF" w:rsidRDefault="0095551A" w:rsidP="0095551A">
      <w:pPr>
        <w:rPr>
          <w:rFonts w:eastAsia="Times New Roman"/>
          <w:lang w:eastAsia="en-CA"/>
        </w:rPr>
      </w:pPr>
      <w:r w:rsidRPr="00CF0CBF">
        <w:rPr>
          <w:rFonts w:eastAsia="Times New Roman"/>
          <w:lang w:eastAsia="en-CA"/>
        </w:rPr>
        <w:t>All store setup and information on your customers and orders are done from the Online Store panel within Online Presence Builder located in the ‘My Add-ons’ left hand interactions panel. If you have not yet added the Online Store you must first do so by going to the ‘Add-Ons’ left hand interactions panel.  Once you add Online Store, you will receive the access to this panel within My Add-ons, your Online Presence will also have an Online Store page automatically setup for you within your Online Presence site menu.</w:t>
      </w:r>
    </w:p>
    <w:p w14:paraId="05547018" w14:textId="77777777" w:rsidR="0095551A" w:rsidRPr="00CF0CBF" w:rsidRDefault="0095551A" w:rsidP="0095551A">
      <w:pPr>
        <w:rPr>
          <w:rFonts w:eastAsia="Times New Roman"/>
          <w:lang w:eastAsia="en-CA"/>
        </w:rPr>
      </w:pPr>
    </w:p>
    <w:p w14:paraId="135CF9A6" w14:textId="77777777" w:rsidR="0095551A" w:rsidRPr="00CF0CBF" w:rsidRDefault="0095551A" w:rsidP="0095551A">
      <w:pPr>
        <w:rPr>
          <w:rFonts w:eastAsia="Times New Roman"/>
          <w:b/>
          <w:lang w:eastAsia="en-CA"/>
        </w:rPr>
      </w:pPr>
      <w:r w:rsidRPr="00CF0CBF">
        <w:rPr>
          <w:rFonts w:eastAsia="Times New Roman"/>
          <w:b/>
          <w:lang w:eastAsia="en-CA"/>
        </w:rPr>
        <w:t>How do I setup my store?</w:t>
      </w:r>
    </w:p>
    <w:p w14:paraId="70E2203B" w14:textId="77777777" w:rsidR="0095551A" w:rsidRPr="00CF0CBF" w:rsidRDefault="0095551A" w:rsidP="0095551A">
      <w:pPr>
        <w:rPr>
          <w:rFonts w:eastAsia="Times New Roman"/>
          <w:lang w:eastAsia="en-CA"/>
        </w:rPr>
      </w:pPr>
      <w:r w:rsidRPr="00CF0CBF">
        <w:rPr>
          <w:rFonts w:eastAsia="Times New Roman"/>
          <w:lang w:eastAsia="en-CA"/>
        </w:rPr>
        <w:t>We have made this as easy as possible for you, after selecting Online Store within My Add-ons upon the first instance we provide you with an easy to follow Online Store setup wizard. Just follow these easy steps, to get you started selling online:</w:t>
      </w:r>
    </w:p>
    <w:p w14:paraId="2DFB69DA" w14:textId="23F3EFA7" w:rsidR="0095551A" w:rsidRPr="00594716" w:rsidRDefault="0095551A" w:rsidP="0095551A">
      <w:pPr>
        <w:pStyle w:val="ListParagraph"/>
        <w:numPr>
          <w:ilvl w:val="0"/>
          <w:numId w:val="113"/>
        </w:numPr>
        <w:spacing w:after="160" w:line="259" w:lineRule="auto"/>
        <w:rPr>
          <w:rFonts w:ascii="Arial" w:eastAsia="Times New Roman" w:hAnsi="Arial"/>
          <w:sz w:val="20"/>
          <w:szCs w:val="20"/>
          <w:lang w:eastAsia="en-CA"/>
        </w:rPr>
      </w:pPr>
      <w:r w:rsidRPr="00594716">
        <w:rPr>
          <w:rFonts w:ascii="Arial" w:eastAsia="Times New Roman" w:hAnsi="Arial"/>
          <w:sz w:val="20"/>
          <w:szCs w:val="20"/>
          <w:lang w:eastAsia="en-CA"/>
        </w:rPr>
        <w:t xml:space="preserve">Add Products – </w:t>
      </w:r>
      <w:r w:rsidR="00594716">
        <w:rPr>
          <w:rFonts w:ascii="Arial" w:eastAsia="Times New Roman" w:hAnsi="Arial"/>
          <w:sz w:val="20"/>
          <w:szCs w:val="20"/>
          <w:lang w:eastAsia="en-CA"/>
        </w:rPr>
        <w:t xml:space="preserve">get used to adding products for sale by adding </w:t>
      </w:r>
      <w:r w:rsidRPr="00594716">
        <w:rPr>
          <w:rFonts w:ascii="Arial" w:eastAsia="Times New Roman" w:hAnsi="Arial"/>
          <w:sz w:val="20"/>
          <w:szCs w:val="20"/>
          <w:lang w:eastAsia="en-CA"/>
        </w:rPr>
        <w:t>a product image, product name and the price of the product</w:t>
      </w:r>
      <w:r w:rsidR="00594716">
        <w:rPr>
          <w:rFonts w:ascii="Arial" w:eastAsia="Times New Roman" w:hAnsi="Arial"/>
          <w:sz w:val="20"/>
          <w:szCs w:val="20"/>
          <w:lang w:eastAsia="en-CA"/>
        </w:rPr>
        <w:t>.</w:t>
      </w:r>
    </w:p>
    <w:p w14:paraId="211891C3" w14:textId="603DA6B1" w:rsidR="0095551A" w:rsidRPr="00594716" w:rsidRDefault="0095551A" w:rsidP="0095551A">
      <w:pPr>
        <w:pStyle w:val="ListParagraph"/>
        <w:numPr>
          <w:ilvl w:val="0"/>
          <w:numId w:val="113"/>
        </w:numPr>
        <w:spacing w:after="160" w:line="259" w:lineRule="auto"/>
        <w:rPr>
          <w:rFonts w:ascii="Arial" w:eastAsia="Times New Roman" w:hAnsi="Arial"/>
          <w:sz w:val="20"/>
          <w:szCs w:val="20"/>
          <w:lang w:eastAsia="en-CA"/>
        </w:rPr>
      </w:pPr>
      <w:r w:rsidRPr="00594716">
        <w:rPr>
          <w:rFonts w:ascii="Arial" w:eastAsia="Times New Roman" w:hAnsi="Arial"/>
          <w:sz w:val="20"/>
          <w:szCs w:val="20"/>
          <w:lang w:eastAsia="en-CA"/>
        </w:rPr>
        <w:t>Verify Your Location – Country and Currency</w:t>
      </w:r>
      <w:r w:rsidR="00594716">
        <w:rPr>
          <w:rFonts w:ascii="Arial" w:eastAsia="Times New Roman" w:hAnsi="Arial"/>
          <w:sz w:val="20"/>
          <w:szCs w:val="20"/>
          <w:lang w:eastAsia="en-CA"/>
        </w:rPr>
        <w:t>.</w:t>
      </w:r>
    </w:p>
    <w:p w14:paraId="469C96D8" w14:textId="3830CA04" w:rsidR="0095551A" w:rsidRPr="00594716" w:rsidRDefault="0095551A" w:rsidP="0095551A">
      <w:pPr>
        <w:pStyle w:val="ListParagraph"/>
        <w:numPr>
          <w:ilvl w:val="0"/>
          <w:numId w:val="113"/>
        </w:numPr>
        <w:spacing w:after="160" w:line="259" w:lineRule="auto"/>
        <w:rPr>
          <w:rFonts w:ascii="Arial" w:eastAsia="Times New Roman" w:hAnsi="Arial"/>
          <w:sz w:val="20"/>
          <w:szCs w:val="20"/>
          <w:lang w:eastAsia="en-CA"/>
        </w:rPr>
      </w:pPr>
      <w:r w:rsidRPr="00594716">
        <w:rPr>
          <w:rFonts w:ascii="Arial" w:eastAsia="Times New Roman" w:hAnsi="Arial"/>
          <w:sz w:val="20"/>
          <w:szCs w:val="20"/>
          <w:lang w:eastAsia="en-CA"/>
        </w:rPr>
        <w:t>Set up how your products are delivered – Physical or Digital goods</w:t>
      </w:r>
      <w:r w:rsidR="00594716">
        <w:rPr>
          <w:rFonts w:ascii="Arial" w:eastAsia="Times New Roman" w:hAnsi="Arial"/>
          <w:sz w:val="20"/>
          <w:szCs w:val="20"/>
          <w:lang w:eastAsia="en-CA"/>
        </w:rPr>
        <w:t>.</w:t>
      </w:r>
    </w:p>
    <w:p w14:paraId="0053AE5F" w14:textId="42C2BCA4" w:rsidR="0095551A" w:rsidRPr="00594716" w:rsidRDefault="0095551A" w:rsidP="0095551A">
      <w:pPr>
        <w:pStyle w:val="ListParagraph"/>
        <w:numPr>
          <w:ilvl w:val="0"/>
          <w:numId w:val="113"/>
        </w:numPr>
        <w:spacing w:after="160" w:line="259" w:lineRule="auto"/>
        <w:rPr>
          <w:rFonts w:ascii="Arial" w:eastAsia="Times New Roman" w:hAnsi="Arial"/>
          <w:sz w:val="20"/>
          <w:szCs w:val="20"/>
          <w:lang w:eastAsia="en-CA"/>
        </w:rPr>
      </w:pPr>
      <w:r w:rsidRPr="00594716">
        <w:rPr>
          <w:rFonts w:ascii="Arial" w:eastAsia="Times New Roman" w:hAnsi="Arial"/>
          <w:sz w:val="20"/>
          <w:szCs w:val="20"/>
          <w:lang w:eastAsia="en-CA"/>
        </w:rPr>
        <w:t>Set up your payment options</w:t>
      </w:r>
      <w:r w:rsidR="00594716">
        <w:rPr>
          <w:rFonts w:ascii="Arial" w:eastAsia="Times New Roman" w:hAnsi="Arial"/>
          <w:sz w:val="20"/>
          <w:szCs w:val="20"/>
          <w:lang w:eastAsia="en-CA"/>
        </w:rPr>
        <w:t>.</w:t>
      </w:r>
    </w:p>
    <w:p w14:paraId="25551415" w14:textId="77777777" w:rsidR="0095551A" w:rsidRPr="00594716" w:rsidRDefault="0095551A" w:rsidP="0095551A">
      <w:pPr>
        <w:pStyle w:val="ListParagraph"/>
        <w:numPr>
          <w:ilvl w:val="0"/>
          <w:numId w:val="113"/>
        </w:numPr>
        <w:spacing w:after="160" w:line="259" w:lineRule="auto"/>
        <w:rPr>
          <w:rFonts w:ascii="Arial" w:eastAsia="Times New Roman" w:hAnsi="Arial"/>
          <w:sz w:val="20"/>
          <w:szCs w:val="20"/>
          <w:lang w:eastAsia="en-CA"/>
        </w:rPr>
      </w:pPr>
      <w:r w:rsidRPr="00594716">
        <w:rPr>
          <w:rFonts w:ascii="Arial" w:eastAsia="Times New Roman" w:hAnsi="Arial"/>
          <w:sz w:val="20"/>
          <w:szCs w:val="20"/>
          <w:lang w:eastAsia="en-CA"/>
        </w:rPr>
        <w:t>Click Publish!</w:t>
      </w:r>
    </w:p>
    <w:p w14:paraId="4BF02B7E" w14:textId="77777777" w:rsidR="0095551A" w:rsidRPr="003C6D5A" w:rsidRDefault="0095551A" w:rsidP="0095551A">
      <w:pPr>
        <w:rPr>
          <w:rFonts w:eastAsia="Times New Roman"/>
          <w:lang w:eastAsia="en-CA"/>
        </w:rPr>
      </w:pPr>
    </w:p>
    <w:p w14:paraId="57C15C09" w14:textId="77777777" w:rsidR="0095551A" w:rsidRPr="00CF0CBF" w:rsidRDefault="0095551A" w:rsidP="0095551A">
      <w:pPr>
        <w:rPr>
          <w:rFonts w:eastAsia="Times New Roman"/>
          <w:b/>
          <w:lang w:eastAsia="en-CA"/>
        </w:rPr>
      </w:pPr>
      <w:r w:rsidRPr="00CF0CBF">
        <w:rPr>
          <w:rFonts w:eastAsia="Times New Roman"/>
          <w:b/>
          <w:lang w:eastAsia="en-CA"/>
        </w:rPr>
        <w:t>The main sections of the Online Store panel include:</w:t>
      </w:r>
    </w:p>
    <w:p w14:paraId="2FF4A840" w14:textId="79BD4DBB" w:rsidR="0095551A" w:rsidRPr="00594716" w:rsidRDefault="0095551A" w:rsidP="0095551A">
      <w:pPr>
        <w:pStyle w:val="ListParagraph"/>
        <w:numPr>
          <w:ilvl w:val="0"/>
          <w:numId w:val="114"/>
        </w:numPr>
        <w:spacing w:after="0"/>
        <w:rPr>
          <w:rFonts w:ascii="Arial" w:eastAsia="Times New Roman" w:hAnsi="Arial"/>
          <w:sz w:val="20"/>
          <w:szCs w:val="20"/>
          <w:lang w:eastAsia="en-CA"/>
        </w:rPr>
      </w:pPr>
      <w:r w:rsidRPr="00594716">
        <w:rPr>
          <w:rFonts w:ascii="Arial" w:eastAsia="Times New Roman" w:hAnsi="Arial"/>
          <w:b/>
          <w:sz w:val="20"/>
          <w:szCs w:val="20"/>
          <w:lang w:eastAsia="en-CA"/>
        </w:rPr>
        <w:t>Dashboard:</w:t>
      </w:r>
      <w:r w:rsidR="00594716">
        <w:rPr>
          <w:rFonts w:ascii="Arial" w:eastAsia="Times New Roman" w:hAnsi="Arial"/>
          <w:sz w:val="20"/>
          <w:szCs w:val="20"/>
          <w:lang w:eastAsia="en-CA"/>
        </w:rPr>
        <w:t xml:space="preserve"> T</w:t>
      </w:r>
      <w:r w:rsidRPr="00594716">
        <w:rPr>
          <w:rFonts w:ascii="Arial" w:eastAsia="Times New Roman" w:hAnsi="Arial"/>
          <w:sz w:val="20"/>
          <w:szCs w:val="20"/>
          <w:lang w:eastAsia="en-CA"/>
        </w:rPr>
        <w:t>his page is occupied by an installation wizard that will guide you through all necessary setup steps to open an Online Store within Online Presence Builder, and display a sample summary of store activity (latest orders, store ID, total of sales, etc.)</w:t>
      </w:r>
    </w:p>
    <w:p w14:paraId="57E77711" w14:textId="65AB6621" w:rsidR="0095551A" w:rsidRPr="00594716" w:rsidRDefault="0095551A" w:rsidP="0095551A">
      <w:pPr>
        <w:pStyle w:val="ListParagraph"/>
        <w:numPr>
          <w:ilvl w:val="0"/>
          <w:numId w:val="114"/>
        </w:numPr>
        <w:spacing w:after="0"/>
        <w:rPr>
          <w:rFonts w:ascii="Arial" w:eastAsia="Times New Roman" w:hAnsi="Arial"/>
          <w:sz w:val="20"/>
          <w:szCs w:val="20"/>
          <w:lang w:eastAsia="en-CA"/>
        </w:rPr>
      </w:pPr>
      <w:r w:rsidRPr="00594716">
        <w:rPr>
          <w:rFonts w:ascii="Arial" w:eastAsia="Times New Roman" w:hAnsi="Arial"/>
          <w:b/>
          <w:sz w:val="20"/>
          <w:szCs w:val="20"/>
          <w:lang w:eastAsia="en-CA"/>
        </w:rPr>
        <w:t>Sales:</w:t>
      </w:r>
      <w:r w:rsidR="00594716">
        <w:rPr>
          <w:rFonts w:ascii="Arial" w:eastAsia="Times New Roman" w:hAnsi="Arial"/>
          <w:sz w:val="20"/>
          <w:szCs w:val="20"/>
          <w:lang w:eastAsia="en-CA"/>
        </w:rPr>
        <w:t xml:space="preserve"> T</w:t>
      </w:r>
      <w:r w:rsidRPr="00594716">
        <w:rPr>
          <w:rFonts w:ascii="Arial" w:eastAsia="Times New Roman" w:hAnsi="Arial"/>
          <w:sz w:val="20"/>
          <w:szCs w:val="20"/>
          <w:lang w:eastAsia="en-CA"/>
        </w:rPr>
        <w:t xml:space="preserve">his page will display all orders made by your customers in your Online Store. </w:t>
      </w:r>
    </w:p>
    <w:p w14:paraId="65CF9C84" w14:textId="1129F7B4" w:rsidR="0095551A" w:rsidRPr="00594716" w:rsidRDefault="0095551A" w:rsidP="0095551A">
      <w:pPr>
        <w:pStyle w:val="ListParagraph"/>
        <w:numPr>
          <w:ilvl w:val="0"/>
          <w:numId w:val="114"/>
        </w:numPr>
        <w:spacing w:after="0"/>
        <w:rPr>
          <w:rFonts w:ascii="Arial" w:eastAsia="Times New Roman" w:hAnsi="Arial"/>
          <w:sz w:val="20"/>
          <w:szCs w:val="20"/>
          <w:lang w:eastAsia="en-CA"/>
        </w:rPr>
      </w:pPr>
      <w:r w:rsidRPr="00594716">
        <w:rPr>
          <w:rFonts w:ascii="Arial" w:eastAsia="Times New Roman" w:hAnsi="Arial"/>
          <w:b/>
          <w:sz w:val="20"/>
          <w:szCs w:val="20"/>
          <w:lang w:eastAsia="en-CA"/>
        </w:rPr>
        <w:t>Catalog:</w:t>
      </w:r>
      <w:r w:rsidR="00594716">
        <w:rPr>
          <w:rFonts w:ascii="Arial" w:eastAsia="Times New Roman" w:hAnsi="Arial"/>
          <w:sz w:val="20"/>
          <w:szCs w:val="20"/>
          <w:lang w:eastAsia="en-CA"/>
        </w:rPr>
        <w:t xml:space="preserve"> H</w:t>
      </w:r>
      <w:r w:rsidRPr="00594716">
        <w:rPr>
          <w:rFonts w:ascii="Arial" w:eastAsia="Times New Roman" w:hAnsi="Arial"/>
          <w:sz w:val="20"/>
          <w:szCs w:val="20"/>
          <w:lang w:eastAsia="en-CA"/>
        </w:rPr>
        <w:t>ere you will load and manage your products and categories.</w:t>
      </w:r>
    </w:p>
    <w:p w14:paraId="68B46FE2" w14:textId="194E0E41" w:rsidR="0095551A" w:rsidRPr="00594716" w:rsidRDefault="0095551A" w:rsidP="0095551A">
      <w:pPr>
        <w:pStyle w:val="ListParagraph"/>
        <w:numPr>
          <w:ilvl w:val="0"/>
          <w:numId w:val="114"/>
        </w:numPr>
        <w:spacing w:after="0"/>
        <w:rPr>
          <w:rFonts w:ascii="Arial" w:eastAsia="Times New Roman" w:hAnsi="Arial"/>
          <w:sz w:val="20"/>
          <w:szCs w:val="20"/>
          <w:lang w:eastAsia="en-CA"/>
        </w:rPr>
      </w:pPr>
      <w:r w:rsidRPr="00594716">
        <w:rPr>
          <w:rFonts w:ascii="Arial" w:eastAsia="Times New Roman" w:hAnsi="Arial"/>
          <w:b/>
          <w:sz w:val="20"/>
          <w:szCs w:val="20"/>
          <w:lang w:eastAsia="en-CA"/>
        </w:rPr>
        <w:t>Customers:</w:t>
      </w:r>
      <w:r w:rsidR="00594716">
        <w:rPr>
          <w:rFonts w:ascii="Arial" w:eastAsia="Times New Roman" w:hAnsi="Arial"/>
          <w:sz w:val="20"/>
          <w:szCs w:val="20"/>
          <w:lang w:eastAsia="en-CA"/>
        </w:rPr>
        <w:t xml:space="preserve"> T</w:t>
      </w:r>
      <w:r w:rsidRPr="00594716">
        <w:rPr>
          <w:rFonts w:ascii="Arial" w:eastAsia="Times New Roman" w:hAnsi="Arial"/>
          <w:sz w:val="20"/>
          <w:szCs w:val="20"/>
          <w:lang w:eastAsia="en-CA"/>
        </w:rPr>
        <w:t>his section will have a list of customers who have created profiles in your store.</w:t>
      </w:r>
    </w:p>
    <w:p w14:paraId="6D351B92" w14:textId="0E0C7D7C" w:rsidR="0095551A" w:rsidRPr="00594716" w:rsidRDefault="0095551A" w:rsidP="0095551A">
      <w:pPr>
        <w:pStyle w:val="ListParagraph"/>
        <w:numPr>
          <w:ilvl w:val="0"/>
          <w:numId w:val="114"/>
        </w:numPr>
        <w:spacing w:after="0"/>
        <w:rPr>
          <w:rFonts w:ascii="Arial" w:eastAsia="Times New Roman" w:hAnsi="Arial"/>
          <w:sz w:val="20"/>
          <w:szCs w:val="20"/>
          <w:lang w:eastAsia="en-CA"/>
        </w:rPr>
      </w:pPr>
      <w:r w:rsidRPr="00594716">
        <w:rPr>
          <w:rFonts w:ascii="Arial" w:eastAsia="Times New Roman" w:hAnsi="Arial"/>
          <w:b/>
          <w:sz w:val="20"/>
          <w:szCs w:val="20"/>
          <w:lang w:eastAsia="en-CA"/>
        </w:rPr>
        <w:t>Promotion:</w:t>
      </w:r>
      <w:r w:rsidR="00594716">
        <w:rPr>
          <w:rFonts w:ascii="Arial" w:eastAsia="Times New Roman" w:hAnsi="Arial"/>
          <w:sz w:val="20"/>
          <w:szCs w:val="20"/>
          <w:lang w:eastAsia="en-CA"/>
        </w:rPr>
        <w:t xml:space="preserve"> S</w:t>
      </w:r>
      <w:r w:rsidRPr="00594716">
        <w:rPr>
          <w:rFonts w:ascii="Arial" w:eastAsia="Times New Roman" w:hAnsi="Arial"/>
          <w:sz w:val="20"/>
          <w:szCs w:val="20"/>
          <w:lang w:eastAsia="en-CA"/>
        </w:rPr>
        <w:t xml:space="preserve">everal extra features to extend your selling experience, </w:t>
      </w:r>
      <w:r w:rsidR="00594716">
        <w:rPr>
          <w:rFonts w:ascii="Arial" w:eastAsia="Times New Roman" w:hAnsi="Arial"/>
          <w:sz w:val="20"/>
          <w:szCs w:val="20"/>
          <w:lang w:eastAsia="en-CA"/>
        </w:rPr>
        <w:t xml:space="preserve">Coupons, Volume </w:t>
      </w:r>
      <w:r w:rsidRPr="00594716">
        <w:rPr>
          <w:rFonts w:ascii="Arial" w:eastAsia="Times New Roman" w:hAnsi="Arial"/>
          <w:sz w:val="20"/>
          <w:szCs w:val="20"/>
          <w:lang w:eastAsia="en-CA"/>
        </w:rPr>
        <w:t>Discounts</w:t>
      </w:r>
      <w:r w:rsidR="00594716">
        <w:rPr>
          <w:rFonts w:ascii="Arial" w:eastAsia="Times New Roman" w:hAnsi="Arial"/>
          <w:sz w:val="20"/>
          <w:szCs w:val="20"/>
          <w:lang w:eastAsia="en-CA"/>
        </w:rPr>
        <w:t xml:space="preserve"> and third-party</w:t>
      </w:r>
      <w:r w:rsidRPr="00594716">
        <w:rPr>
          <w:rFonts w:ascii="Arial" w:eastAsia="Times New Roman" w:hAnsi="Arial"/>
          <w:sz w:val="20"/>
          <w:szCs w:val="20"/>
          <w:lang w:eastAsia="en-CA"/>
        </w:rPr>
        <w:t xml:space="preserve"> Marketplaces.</w:t>
      </w:r>
    </w:p>
    <w:p w14:paraId="296FB484" w14:textId="65B6DA46" w:rsidR="0095551A" w:rsidRPr="00594716" w:rsidRDefault="0095551A" w:rsidP="0095551A">
      <w:pPr>
        <w:pStyle w:val="ListParagraph"/>
        <w:numPr>
          <w:ilvl w:val="0"/>
          <w:numId w:val="114"/>
        </w:numPr>
        <w:spacing w:after="0"/>
        <w:rPr>
          <w:rFonts w:ascii="Arial" w:eastAsia="Times New Roman" w:hAnsi="Arial"/>
          <w:sz w:val="20"/>
          <w:szCs w:val="20"/>
          <w:lang w:eastAsia="en-CA"/>
        </w:rPr>
      </w:pPr>
      <w:r w:rsidRPr="00594716">
        <w:rPr>
          <w:rFonts w:ascii="Arial" w:eastAsia="Times New Roman" w:hAnsi="Arial"/>
          <w:b/>
          <w:sz w:val="20"/>
          <w:szCs w:val="20"/>
          <w:lang w:eastAsia="en-CA"/>
        </w:rPr>
        <w:t>System Settings:</w:t>
      </w:r>
      <w:r w:rsidR="00594716">
        <w:rPr>
          <w:rFonts w:ascii="Arial" w:eastAsia="Times New Roman" w:hAnsi="Arial"/>
          <w:sz w:val="20"/>
          <w:szCs w:val="20"/>
          <w:lang w:eastAsia="en-CA"/>
        </w:rPr>
        <w:t xml:space="preserve"> C</w:t>
      </w:r>
      <w:r w:rsidRPr="00594716">
        <w:rPr>
          <w:rFonts w:ascii="Arial" w:eastAsia="Times New Roman" w:hAnsi="Arial"/>
          <w:sz w:val="20"/>
          <w:szCs w:val="20"/>
          <w:lang w:eastAsia="en-CA"/>
        </w:rPr>
        <w:t>onfigure your payment methods, shipping, taxes, store languages, currency, etc.</w:t>
      </w:r>
    </w:p>
    <w:p w14:paraId="3D6CE4D3" w14:textId="77777777" w:rsidR="0095551A" w:rsidRPr="003C6D5A" w:rsidRDefault="0095551A" w:rsidP="0095551A">
      <w:pPr>
        <w:rPr>
          <w:rFonts w:eastAsia="Times New Roman"/>
          <w:lang w:eastAsia="en-CA"/>
        </w:rPr>
      </w:pPr>
    </w:p>
    <w:p w14:paraId="4E23F85E" w14:textId="77777777" w:rsidR="000C3286" w:rsidRPr="004267A4" w:rsidRDefault="000C3286" w:rsidP="0095551A">
      <w:pPr>
        <w:pStyle w:val="Heading2"/>
        <w:rPr>
          <w:lang w:eastAsia="en-CA"/>
        </w:rPr>
      </w:pPr>
      <w:bookmarkStart w:id="17" w:name="_Toc442697003"/>
      <w:r w:rsidRPr="004267A4">
        <w:rPr>
          <w:lang w:eastAsia="en-CA"/>
        </w:rPr>
        <w:t>Plans &amp; Pricing</w:t>
      </w:r>
      <w:bookmarkEnd w:id="17"/>
    </w:p>
    <w:p w14:paraId="66188C11" w14:textId="77777777" w:rsidR="000C3286" w:rsidRPr="0095551A" w:rsidRDefault="000C3286" w:rsidP="000C3286">
      <w:pPr>
        <w:rPr>
          <w:rFonts w:eastAsia="Times New Roman"/>
          <w:b/>
          <w:lang w:eastAsia="en-CA"/>
        </w:rPr>
      </w:pPr>
      <w:r w:rsidRPr="0095551A">
        <w:rPr>
          <w:rFonts w:eastAsia="Times New Roman"/>
          <w:b/>
          <w:lang w:eastAsia="en-CA"/>
        </w:rPr>
        <w:t>What Online Store Plans are available?</w:t>
      </w:r>
    </w:p>
    <w:p w14:paraId="56C2671A" w14:textId="77777777" w:rsidR="000C3286" w:rsidRPr="0095551A" w:rsidRDefault="000C3286" w:rsidP="0095551A">
      <w:pPr>
        <w:rPr>
          <w:rFonts w:eastAsia="Times New Roman"/>
          <w:lang w:eastAsia="en-CA"/>
        </w:rPr>
      </w:pPr>
      <w:r w:rsidRPr="0095551A">
        <w:rPr>
          <w:rFonts w:eastAsia="Times New Roman"/>
          <w:lang w:eastAsia="en-CA"/>
        </w:rPr>
        <w:t>Online Store features four plans, each available through the Web Points system:</w:t>
      </w:r>
    </w:p>
    <w:p w14:paraId="6E3A15E4" w14:textId="32E0ACB6" w:rsidR="000C3286" w:rsidRPr="0095551A" w:rsidRDefault="000C3286" w:rsidP="0095551A">
      <w:pPr>
        <w:rPr>
          <w:rFonts w:eastAsia="Times New Roman"/>
          <w:lang w:eastAsia="en-CA"/>
        </w:rPr>
      </w:pPr>
      <w:r w:rsidRPr="0095551A">
        <w:rPr>
          <w:rFonts w:eastAsia="Times New Roman"/>
          <w:lang w:eastAsia="en-CA"/>
        </w:rPr>
        <w:t>Sell</w:t>
      </w:r>
      <w:r w:rsidR="00594716">
        <w:rPr>
          <w:rFonts w:eastAsia="Times New Roman"/>
          <w:lang w:eastAsia="en-CA"/>
        </w:rPr>
        <w:t xml:space="preserve"> </w:t>
      </w:r>
      <w:r w:rsidRPr="0095551A">
        <w:rPr>
          <w:rFonts w:eastAsia="Times New Roman"/>
          <w:lang w:eastAsia="en-CA"/>
        </w:rPr>
        <w:t>Online 12 Products – 25 Web Points</w:t>
      </w:r>
    </w:p>
    <w:p w14:paraId="4566BA0C" w14:textId="704E9091" w:rsidR="000C3286" w:rsidRPr="0095551A" w:rsidRDefault="000C3286" w:rsidP="0095551A">
      <w:pPr>
        <w:rPr>
          <w:rFonts w:eastAsia="Times New Roman"/>
          <w:lang w:eastAsia="en-CA"/>
        </w:rPr>
      </w:pPr>
      <w:r w:rsidRPr="0095551A">
        <w:rPr>
          <w:rFonts w:eastAsia="Times New Roman"/>
          <w:lang w:eastAsia="en-CA"/>
        </w:rPr>
        <w:t>Sell</w:t>
      </w:r>
      <w:r w:rsidR="00594716">
        <w:rPr>
          <w:rFonts w:eastAsia="Times New Roman"/>
          <w:lang w:eastAsia="en-CA"/>
        </w:rPr>
        <w:t xml:space="preserve"> </w:t>
      </w:r>
      <w:r w:rsidRPr="0095551A">
        <w:rPr>
          <w:rFonts w:eastAsia="Times New Roman"/>
          <w:lang w:eastAsia="en-CA"/>
        </w:rPr>
        <w:t>Online 100 Products – 100 Web Points</w:t>
      </w:r>
    </w:p>
    <w:p w14:paraId="10FC3FB2" w14:textId="110CEB56" w:rsidR="000C3286" w:rsidRPr="0095551A" w:rsidRDefault="000C3286" w:rsidP="0095551A">
      <w:pPr>
        <w:rPr>
          <w:rFonts w:eastAsia="Times New Roman"/>
          <w:lang w:eastAsia="en-CA"/>
        </w:rPr>
      </w:pPr>
      <w:r w:rsidRPr="0095551A">
        <w:rPr>
          <w:rFonts w:eastAsia="Times New Roman"/>
          <w:lang w:eastAsia="en-CA"/>
        </w:rPr>
        <w:t>Sell</w:t>
      </w:r>
      <w:r w:rsidR="00594716">
        <w:rPr>
          <w:rFonts w:eastAsia="Times New Roman"/>
          <w:lang w:eastAsia="en-CA"/>
        </w:rPr>
        <w:t xml:space="preserve"> </w:t>
      </w:r>
      <w:r w:rsidRPr="0095551A">
        <w:rPr>
          <w:rFonts w:eastAsia="Times New Roman"/>
          <w:lang w:eastAsia="en-CA"/>
        </w:rPr>
        <w:t>Online 1,000 Products – 200 Web Points</w:t>
      </w:r>
    </w:p>
    <w:p w14:paraId="38244144" w14:textId="37AD0202" w:rsidR="000C3286" w:rsidRPr="0095551A" w:rsidRDefault="000C3286" w:rsidP="0095551A">
      <w:pPr>
        <w:rPr>
          <w:rFonts w:eastAsia="Times New Roman"/>
          <w:lang w:eastAsia="en-CA"/>
        </w:rPr>
      </w:pPr>
      <w:r w:rsidRPr="0095551A">
        <w:rPr>
          <w:rFonts w:eastAsia="Times New Roman"/>
          <w:lang w:eastAsia="en-CA"/>
        </w:rPr>
        <w:t>Sell</w:t>
      </w:r>
      <w:r w:rsidR="00594716">
        <w:rPr>
          <w:rFonts w:eastAsia="Times New Roman"/>
          <w:lang w:eastAsia="en-CA"/>
        </w:rPr>
        <w:t xml:space="preserve"> </w:t>
      </w:r>
      <w:r w:rsidRPr="0095551A">
        <w:rPr>
          <w:rFonts w:eastAsia="Times New Roman"/>
          <w:lang w:eastAsia="en-CA"/>
        </w:rPr>
        <w:t>Online Unlimited Products – 400 Web Points</w:t>
      </w:r>
    </w:p>
    <w:p w14:paraId="36DA80E0" w14:textId="77777777" w:rsidR="000C3286" w:rsidRPr="0095551A" w:rsidRDefault="000C3286" w:rsidP="000C3286">
      <w:pPr>
        <w:rPr>
          <w:rFonts w:eastAsia="Times New Roman"/>
          <w:lang w:eastAsia="en-CA"/>
        </w:rPr>
      </w:pPr>
      <w:r w:rsidRPr="0095551A">
        <w:rPr>
          <w:rFonts w:eastAsia="Times New Roman"/>
          <w:lang w:eastAsia="en-CA"/>
        </w:rPr>
        <w:t xml:space="preserve">For a listing of production features, please see Appendix 1 of this document </w:t>
      </w:r>
    </w:p>
    <w:p w14:paraId="778ED63B" w14:textId="77777777" w:rsidR="000C3286" w:rsidRPr="0095551A" w:rsidRDefault="000C3286" w:rsidP="000C3286">
      <w:pPr>
        <w:pStyle w:val="NormalWeb"/>
        <w:spacing w:before="0" w:beforeAutospacing="0" w:after="80" w:afterAutospacing="0"/>
        <w:ind w:right="360"/>
        <w:rPr>
          <w:rFonts w:ascii="Arial" w:hAnsi="Arial"/>
          <w:b/>
          <w:bCs/>
          <w:color w:val="000000"/>
          <w:sz w:val="20"/>
          <w:szCs w:val="20"/>
        </w:rPr>
      </w:pPr>
    </w:p>
    <w:p w14:paraId="2CB804D3" w14:textId="77777777" w:rsidR="000C3286" w:rsidRPr="0095551A" w:rsidRDefault="000C3286" w:rsidP="000C3286">
      <w:pPr>
        <w:pStyle w:val="NormalWeb"/>
        <w:spacing w:before="0" w:beforeAutospacing="0" w:after="80" w:afterAutospacing="0"/>
        <w:ind w:right="360"/>
        <w:rPr>
          <w:rFonts w:ascii="Arial" w:hAnsi="Arial"/>
          <w:sz w:val="20"/>
          <w:szCs w:val="20"/>
        </w:rPr>
      </w:pPr>
      <w:r w:rsidRPr="0095551A">
        <w:rPr>
          <w:rFonts w:ascii="Arial" w:hAnsi="Arial"/>
          <w:b/>
          <w:bCs/>
          <w:color w:val="000000"/>
          <w:sz w:val="20"/>
          <w:szCs w:val="20"/>
        </w:rPr>
        <w:t>I see the number of product limits that I can sell change by plan, why else should I upgrade other than product limits?</w:t>
      </w:r>
    </w:p>
    <w:p w14:paraId="2A9DD2A5" w14:textId="77777777" w:rsidR="0095551A" w:rsidRDefault="0095551A" w:rsidP="00594716">
      <w:pPr>
        <w:spacing w:beforeAutospacing="1" w:after="100" w:afterAutospacing="1"/>
        <w:rPr>
          <w:rFonts w:eastAsia="Times New Roman"/>
          <w:color w:val="000000"/>
        </w:rPr>
      </w:pPr>
      <w:r>
        <w:rPr>
          <w:rFonts w:eastAsia="Times New Roman"/>
          <w:color w:val="000000"/>
        </w:rPr>
        <w:t xml:space="preserve">The higher level options have lots of other great features to help you customize your online store. </w:t>
      </w:r>
    </w:p>
    <w:p w14:paraId="03A6BC11" w14:textId="77777777" w:rsidR="0095551A" w:rsidRDefault="0095551A" w:rsidP="00594716">
      <w:pPr>
        <w:spacing w:beforeAutospacing="1" w:after="100" w:afterAutospacing="1"/>
        <w:rPr>
          <w:rFonts w:eastAsia="Times New Roman"/>
          <w:color w:val="000000"/>
        </w:rPr>
      </w:pPr>
      <w:r>
        <w:rPr>
          <w:rFonts w:eastAsia="Times New Roman"/>
          <w:color w:val="000000"/>
        </w:rPr>
        <w:t>Sell 12 only supports PayPal, which is a really great way to get started selling online. But you may want to look at using other Payment Gateway providers that offer more customizations and flexibility, such as Stripe.</w:t>
      </w:r>
    </w:p>
    <w:p w14:paraId="2E898D87" w14:textId="565A6163" w:rsidR="0095551A" w:rsidRDefault="0095551A" w:rsidP="00594716">
      <w:pPr>
        <w:spacing w:beforeAutospacing="1" w:after="100" w:afterAutospacing="1"/>
        <w:rPr>
          <w:rFonts w:eastAsia="Times New Roman"/>
          <w:color w:val="000000"/>
        </w:rPr>
      </w:pPr>
      <w:r>
        <w:rPr>
          <w:rFonts w:eastAsia="Times New Roman"/>
          <w:color w:val="000000"/>
        </w:rPr>
        <w:t xml:space="preserve">Upgrading to Sell 100 allows you to customize your email notifications to customers, which is really important for branding and your customers </w:t>
      </w:r>
      <w:r w:rsidR="00C24587">
        <w:rPr>
          <w:rFonts w:eastAsia="Times New Roman"/>
          <w:color w:val="000000"/>
        </w:rPr>
        <w:t xml:space="preserve">to </w:t>
      </w:r>
      <w:r>
        <w:rPr>
          <w:rFonts w:eastAsia="Times New Roman"/>
          <w:color w:val="000000"/>
        </w:rPr>
        <w:t>remember you. Sell 100 also lets you enable social sharing from your products pages, so visitors can share and help promote your business. Plus other features like a discount coupons, Favorites/Wish list, inventory tracking, real-time shipment tracking, and a bit more advanced tracking and reporting.</w:t>
      </w:r>
    </w:p>
    <w:p w14:paraId="6E07341B" w14:textId="77777777" w:rsidR="0095551A" w:rsidRDefault="0095551A" w:rsidP="00594716">
      <w:pPr>
        <w:spacing w:beforeAutospacing="1" w:after="100" w:afterAutospacing="1"/>
        <w:rPr>
          <w:rFonts w:eastAsia="Times New Roman"/>
          <w:color w:val="000000"/>
        </w:rPr>
      </w:pPr>
      <w:r>
        <w:rPr>
          <w:rFonts w:eastAsia="Times New Roman"/>
          <w:color w:val="000000"/>
        </w:rPr>
        <w:t>Sell 1000 and Unlimited lets you add in volume discounts, and has a ton more third-party integration options.</w:t>
      </w:r>
    </w:p>
    <w:p w14:paraId="61968197" w14:textId="77777777" w:rsidR="005C133D" w:rsidRDefault="005C133D" w:rsidP="00594716">
      <w:pPr>
        <w:spacing w:beforeAutospacing="1" w:after="100" w:afterAutospacing="1"/>
        <w:rPr>
          <w:rFonts w:eastAsia="Times New Roman"/>
          <w:color w:val="000000"/>
        </w:rPr>
      </w:pPr>
    </w:p>
    <w:p w14:paraId="364C3F34" w14:textId="77777777" w:rsidR="000C3286" w:rsidRPr="004267A4" w:rsidRDefault="000C3286" w:rsidP="0095551A">
      <w:pPr>
        <w:pStyle w:val="Heading2"/>
        <w:rPr>
          <w:lang w:eastAsia="en-CA"/>
        </w:rPr>
      </w:pPr>
      <w:bookmarkStart w:id="18" w:name="_Toc442697004"/>
      <w:r w:rsidRPr="004267A4">
        <w:rPr>
          <w:lang w:eastAsia="en-CA"/>
        </w:rPr>
        <w:t>Payment Integrations</w:t>
      </w:r>
      <w:bookmarkEnd w:id="18"/>
    </w:p>
    <w:p w14:paraId="6E2790B3" w14:textId="77777777" w:rsidR="000C3286" w:rsidRPr="00594716" w:rsidRDefault="000C3286" w:rsidP="000C3286">
      <w:pPr>
        <w:pStyle w:val="NormalWeb"/>
        <w:spacing w:before="0" w:beforeAutospacing="0" w:after="80" w:afterAutospacing="0"/>
        <w:ind w:right="360"/>
        <w:rPr>
          <w:rFonts w:ascii="Arial" w:hAnsi="Arial"/>
          <w:sz w:val="32"/>
        </w:rPr>
      </w:pPr>
      <w:r w:rsidRPr="00594716">
        <w:rPr>
          <w:rFonts w:ascii="Arial" w:hAnsi="Arial"/>
          <w:b/>
          <w:bCs/>
          <w:color w:val="000000"/>
          <w:sz w:val="20"/>
          <w:szCs w:val="16"/>
        </w:rPr>
        <w:t>Do you integrate with QuickBooks or other accounting software?</w:t>
      </w:r>
    </w:p>
    <w:p w14:paraId="7EE7179D" w14:textId="77777777" w:rsidR="000C3286" w:rsidRPr="00594716" w:rsidRDefault="000C3286" w:rsidP="000C3286">
      <w:pPr>
        <w:pStyle w:val="NormalWeb"/>
        <w:spacing w:before="0" w:beforeAutospacing="0" w:after="80" w:afterAutospacing="0"/>
        <w:ind w:right="360"/>
        <w:rPr>
          <w:rFonts w:ascii="Arial" w:hAnsi="Arial"/>
          <w:sz w:val="32"/>
        </w:rPr>
      </w:pPr>
      <w:r w:rsidRPr="00594716">
        <w:rPr>
          <w:rFonts w:ascii="Arial" w:hAnsi="Arial"/>
          <w:color w:val="000000"/>
          <w:sz w:val="20"/>
          <w:szCs w:val="16"/>
        </w:rPr>
        <w:t xml:space="preserve">With our APIs, you can pass data from the sales records in your Online Store to your own accounting software. </w:t>
      </w:r>
    </w:p>
    <w:p w14:paraId="0281D428" w14:textId="77777777" w:rsidR="000C3286" w:rsidRPr="00594716" w:rsidRDefault="000C3286" w:rsidP="000C3286">
      <w:pPr>
        <w:pStyle w:val="NormalWeb"/>
        <w:spacing w:before="0" w:beforeAutospacing="0" w:after="80" w:afterAutospacing="0"/>
        <w:ind w:right="360"/>
        <w:rPr>
          <w:rFonts w:ascii="Arial" w:hAnsi="Arial"/>
          <w:b/>
          <w:bCs/>
          <w:color w:val="000000"/>
          <w:sz w:val="20"/>
          <w:szCs w:val="16"/>
        </w:rPr>
      </w:pPr>
    </w:p>
    <w:p w14:paraId="49B4A838" w14:textId="77777777" w:rsidR="000C3286" w:rsidRPr="00594716" w:rsidRDefault="000C3286" w:rsidP="000C3286">
      <w:pPr>
        <w:pStyle w:val="NormalWeb"/>
        <w:spacing w:before="0" w:beforeAutospacing="0" w:after="80" w:afterAutospacing="0"/>
        <w:ind w:right="360"/>
        <w:rPr>
          <w:rFonts w:ascii="Arial" w:hAnsi="Arial"/>
          <w:sz w:val="32"/>
        </w:rPr>
      </w:pPr>
      <w:r w:rsidRPr="00594716">
        <w:rPr>
          <w:rFonts w:ascii="Arial" w:hAnsi="Arial"/>
          <w:b/>
          <w:bCs/>
          <w:color w:val="000000"/>
          <w:sz w:val="20"/>
          <w:szCs w:val="16"/>
        </w:rPr>
        <w:t>What payment gateways are supported in my country?</w:t>
      </w:r>
    </w:p>
    <w:p w14:paraId="32A65433" w14:textId="4F6E2869" w:rsidR="000C3286" w:rsidRPr="00594716" w:rsidRDefault="00594716" w:rsidP="000C3286">
      <w:pPr>
        <w:pStyle w:val="NormalWeb"/>
        <w:spacing w:before="0" w:beforeAutospacing="0" w:after="80" w:afterAutospacing="0"/>
        <w:ind w:right="360"/>
        <w:rPr>
          <w:rFonts w:ascii="Arial" w:hAnsi="Arial"/>
          <w:sz w:val="32"/>
        </w:rPr>
      </w:pPr>
      <w:r>
        <w:rPr>
          <w:rFonts w:ascii="Arial" w:hAnsi="Arial"/>
          <w:color w:val="000000"/>
          <w:sz w:val="20"/>
          <w:szCs w:val="16"/>
        </w:rPr>
        <w:t>V</w:t>
      </w:r>
      <w:r w:rsidR="000C3286" w:rsidRPr="00594716">
        <w:rPr>
          <w:rFonts w:ascii="Arial" w:hAnsi="Arial"/>
          <w:color w:val="000000"/>
          <w:sz w:val="20"/>
          <w:szCs w:val="16"/>
        </w:rPr>
        <w:t>iew the available options in System Settings &gt; Payment. There is also a comprehensive list of available payment gateways supported by Online Store by referring to Appendix #1 of this document.</w:t>
      </w:r>
    </w:p>
    <w:p w14:paraId="31F8E991" w14:textId="77777777" w:rsidR="000C3286" w:rsidRPr="00594716" w:rsidRDefault="000C3286" w:rsidP="000C3286">
      <w:pPr>
        <w:pStyle w:val="NormalWeb"/>
        <w:spacing w:before="0" w:beforeAutospacing="0" w:after="80" w:afterAutospacing="0"/>
        <w:ind w:right="360"/>
        <w:rPr>
          <w:rFonts w:ascii="Arial" w:hAnsi="Arial"/>
          <w:b/>
          <w:bCs/>
          <w:color w:val="000000"/>
          <w:sz w:val="20"/>
          <w:szCs w:val="16"/>
        </w:rPr>
      </w:pPr>
    </w:p>
    <w:p w14:paraId="35252CA1" w14:textId="77777777" w:rsidR="000C3286" w:rsidRPr="00594716" w:rsidRDefault="000C3286" w:rsidP="000C3286">
      <w:pPr>
        <w:pStyle w:val="NormalWeb"/>
        <w:spacing w:before="0" w:beforeAutospacing="0" w:after="80" w:afterAutospacing="0"/>
        <w:ind w:right="360"/>
        <w:rPr>
          <w:rFonts w:ascii="Arial" w:hAnsi="Arial"/>
          <w:sz w:val="32"/>
        </w:rPr>
      </w:pPr>
      <w:r w:rsidRPr="00594716">
        <w:rPr>
          <w:rFonts w:ascii="Arial" w:hAnsi="Arial"/>
          <w:b/>
          <w:bCs/>
          <w:color w:val="000000"/>
          <w:sz w:val="20"/>
          <w:szCs w:val="16"/>
        </w:rPr>
        <w:t>Can I sell event tickets within my Online Store?</w:t>
      </w:r>
    </w:p>
    <w:p w14:paraId="6E2DE4DE" w14:textId="0CF3E54E" w:rsidR="000C3286" w:rsidRDefault="000C3286" w:rsidP="000C3286">
      <w:pPr>
        <w:pStyle w:val="NormalWeb"/>
        <w:spacing w:before="0" w:beforeAutospacing="0" w:after="80" w:afterAutospacing="0"/>
        <w:ind w:right="360"/>
        <w:rPr>
          <w:rFonts w:ascii="Arial" w:hAnsi="Arial"/>
          <w:color w:val="000000"/>
          <w:sz w:val="20"/>
          <w:szCs w:val="16"/>
        </w:rPr>
      </w:pPr>
      <w:r w:rsidRPr="00594716">
        <w:rPr>
          <w:rFonts w:ascii="Arial" w:hAnsi="Arial"/>
          <w:color w:val="000000"/>
          <w:sz w:val="20"/>
          <w:szCs w:val="16"/>
        </w:rPr>
        <w:t xml:space="preserve">Absolutely! Online Store can be used to sell just about anything. </w:t>
      </w:r>
      <w:r w:rsidR="00594716">
        <w:rPr>
          <w:rFonts w:ascii="Arial" w:hAnsi="Arial"/>
          <w:color w:val="000000"/>
          <w:sz w:val="20"/>
          <w:szCs w:val="16"/>
        </w:rPr>
        <w:t>To provide</w:t>
      </w:r>
      <w:r w:rsidRPr="00594716">
        <w:rPr>
          <w:rFonts w:ascii="Arial" w:hAnsi="Arial"/>
          <w:color w:val="000000"/>
          <w:sz w:val="20"/>
          <w:szCs w:val="16"/>
        </w:rPr>
        <w:t xml:space="preserve"> a digital ticket customized based on the customer, an event booking software combined with our Order API can do so. If it is a physical ticket, it can just be shipped to the customer. </w:t>
      </w:r>
    </w:p>
    <w:p w14:paraId="61C45B3A" w14:textId="77777777" w:rsidR="005C133D" w:rsidRPr="00594716" w:rsidRDefault="005C133D" w:rsidP="000C3286">
      <w:pPr>
        <w:pStyle w:val="NormalWeb"/>
        <w:spacing w:before="0" w:beforeAutospacing="0" w:after="80" w:afterAutospacing="0"/>
        <w:ind w:right="360"/>
        <w:rPr>
          <w:rFonts w:ascii="Arial" w:hAnsi="Arial"/>
          <w:sz w:val="32"/>
        </w:rPr>
      </w:pPr>
    </w:p>
    <w:p w14:paraId="5C4E8BF1" w14:textId="77777777" w:rsidR="000C3286" w:rsidRDefault="000C3286" w:rsidP="0095551A">
      <w:pPr>
        <w:pStyle w:val="Heading2"/>
        <w:rPr>
          <w:lang w:eastAsia="en-CA"/>
        </w:rPr>
      </w:pPr>
      <w:bookmarkStart w:id="19" w:name="_Toc442697005"/>
      <w:r w:rsidRPr="004267A4">
        <w:rPr>
          <w:lang w:eastAsia="en-CA"/>
        </w:rPr>
        <w:t>Shipping</w:t>
      </w:r>
      <w:bookmarkEnd w:id="19"/>
    </w:p>
    <w:p w14:paraId="6C6685A9" w14:textId="77777777" w:rsidR="000C3286" w:rsidRPr="00594716" w:rsidRDefault="000C3286" w:rsidP="000C3286">
      <w:pPr>
        <w:pStyle w:val="NormalWeb"/>
        <w:spacing w:before="0" w:beforeAutospacing="0" w:after="80" w:afterAutospacing="0"/>
        <w:ind w:right="360"/>
        <w:rPr>
          <w:rFonts w:ascii="Arial" w:hAnsi="Arial"/>
          <w:sz w:val="32"/>
        </w:rPr>
      </w:pPr>
      <w:r w:rsidRPr="00594716">
        <w:rPr>
          <w:rFonts w:ascii="Arial" w:hAnsi="Arial"/>
          <w:b/>
          <w:bCs/>
          <w:color w:val="000000"/>
          <w:sz w:val="20"/>
          <w:szCs w:val="16"/>
        </w:rPr>
        <w:t>Can drop-shippers use Online Store?</w:t>
      </w:r>
    </w:p>
    <w:p w14:paraId="34229A08" w14:textId="77777777" w:rsidR="000C3286" w:rsidRPr="00594716" w:rsidRDefault="000C3286" w:rsidP="000C3286">
      <w:pPr>
        <w:pStyle w:val="NormalWeb"/>
        <w:spacing w:before="0" w:beforeAutospacing="0" w:after="80" w:afterAutospacing="0"/>
        <w:ind w:right="360"/>
        <w:rPr>
          <w:rFonts w:ascii="Arial" w:hAnsi="Arial"/>
          <w:sz w:val="32"/>
        </w:rPr>
      </w:pPr>
      <w:r w:rsidRPr="00594716">
        <w:rPr>
          <w:rFonts w:ascii="Arial" w:hAnsi="Arial"/>
          <w:color w:val="000000"/>
          <w:sz w:val="20"/>
          <w:szCs w:val="16"/>
        </w:rPr>
        <w:t xml:space="preserve">Yes! We have many customers who use drop shipping services. In fact, </w:t>
      </w:r>
      <w:proofErr w:type="spellStart"/>
      <w:r w:rsidRPr="00594716">
        <w:rPr>
          <w:rFonts w:ascii="Arial" w:hAnsi="Arial"/>
          <w:color w:val="000000"/>
          <w:sz w:val="20"/>
          <w:szCs w:val="16"/>
        </w:rPr>
        <w:t>Doba</w:t>
      </w:r>
      <w:proofErr w:type="spellEnd"/>
      <w:r w:rsidRPr="00594716">
        <w:rPr>
          <w:rFonts w:ascii="Arial" w:hAnsi="Arial"/>
          <w:color w:val="000000"/>
          <w:sz w:val="20"/>
          <w:szCs w:val="16"/>
        </w:rPr>
        <w:t xml:space="preserve">, one of the largest US based drop-shipping fulfillment companies recommends their customers to Online Store. Also, </w:t>
      </w:r>
      <w:r w:rsidRPr="00594716">
        <w:rPr>
          <w:rFonts w:ascii="Arial" w:hAnsi="Arial"/>
          <w:color w:val="000000"/>
          <w:sz w:val="20"/>
          <w:szCs w:val="16"/>
        </w:rPr>
        <w:lastRenderedPageBreak/>
        <w:t>merchants can enter their fulfillment service’s email address in System Settings &gt; Mail to receive order notifications automatically. Bonus!</w:t>
      </w:r>
    </w:p>
    <w:p w14:paraId="66F12B29" w14:textId="44DCB19C" w:rsidR="000C3286" w:rsidRDefault="000C3286" w:rsidP="00594716">
      <w:pPr>
        <w:pStyle w:val="Heading1"/>
      </w:pPr>
      <w:r w:rsidRPr="00594716">
        <w:rPr>
          <w:rFonts w:eastAsia="Times New Roman"/>
          <w:b/>
          <w:sz w:val="32"/>
          <w:szCs w:val="24"/>
          <w:lang w:eastAsia="en-CA"/>
        </w:rPr>
        <w:lastRenderedPageBreak/>
        <w:br w:type="page"/>
      </w:r>
      <w:bookmarkStart w:id="20" w:name="_Toc442697006"/>
      <w:r w:rsidR="00CF0CBF">
        <w:lastRenderedPageBreak/>
        <w:t>Full Feature List</w:t>
      </w:r>
      <w:bookmarkEnd w:id="20"/>
    </w:p>
    <w:tbl>
      <w:tblPr>
        <w:tblStyle w:val="Style1"/>
        <w:tblW w:w="0" w:type="auto"/>
        <w:tblLook w:val="04A0" w:firstRow="1" w:lastRow="0" w:firstColumn="1" w:lastColumn="0" w:noHBand="0" w:noVBand="1"/>
      </w:tblPr>
      <w:tblGrid>
        <w:gridCol w:w="4656"/>
        <w:gridCol w:w="1050"/>
        <w:gridCol w:w="1050"/>
        <w:gridCol w:w="1070"/>
        <w:gridCol w:w="1234"/>
      </w:tblGrid>
      <w:tr w:rsidR="000C3286" w:rsidRPr="00405042" w14:paraId="5DE0E8BD" w14:textId="77777777" w:rsidTr="00CF0CBF">
        <w:trPr>
          <w:cnfStyle w:val="100000000000" w:firstRow="1" w:lastRow="0" w:firstColumn="0" w:lastColumn="0" w:oddVBand="0" w:evenVBand="0" w:oddHBand="0" w:evenHBand="0" w:firstRowFirstColumn="0" w:firstRowLastColumn="0" w:lastRowFirstColumn="0" w:lastRowLastColumn="0"/>
          <w:trHeight w:val="300"/>
        </w:trPr>
        <w:tc>
          <w:tcPr>
            <w:tcW w:w="0" w:type="auto"/>
            <w:hideMark/>
          </w:tcPr>
          <w:p w14:paraId="4D11A1C7" w14:textId="77777777" w:rsidR="000C3286" w:rsidRPr="00405042" w:rsidRDefault="000C3286" w:rsidP="00AE1B4E">
            <w:pPr>
              <w:rPr>
                <w:rFonts w:asciiTheme="minorHAnsi" w:hAnsiTheme="minorHAnsi" w:cstheme="minorHAnsi"/>
                <w:bCs/>
                <w:lang w:eastAsia="ru-RU"/>
              </w:rPr>
            </w:pPr>
            <w:r w:rsidRPr="00405042">
              <w:rPr>
                <w:rFonts w:asciiTheme="minorHAnsi" w:hAnsiTheme="minorHAnsi" w:cstheme="minorHAnsi"/>
                <w:bCs/>
                <w:lang w:eastAsia="ru-RU"/>
              </w:rPr>
              <w:t>Plan</w:t>
            </w:r>
          </w:p>
        </w:tc>
        <w:tc>
          <w:tcPr>
            <w:tcW w:w="0" w:type="auto"/>
            <w:hideMark/>
          </w:tcPr>
          <w:p w14:paraId="38783FFC" w14:textId="77777777" w:rsidR="000C3286" w:rsidRPr="00405042" w:rsidRDefault="000C3286" w:rsidP="00AE1B4E">
            <w:pPr>
              <w:jc w:val="center"/>
              <w:rPr>
                <w:rFonts w:asciiTheme="minorHAnsi" w:hAnsiTheme="minorHAnsi" w:cstheme="minorHAnsi"/>
                <w:bCs/>
                <w:lang w:eastAsia="ru-RU"/>
              </w:rPr>
            </w:pPr>
            <w:r w:rsidRPr="00405042">
              <w:rPr>
                <w:rFonts w:asciiTheme="minorHAnsi" w:hAnsiTheme="minorHAnsi" w:cstheme="minorHAnsi"/>
                <w:bCs/>
                <w:lang w:eastAsia="ru-RU"/>
              </w:rPr>
              <w:t>Sell 12</w:t>
            </w:r>
          </w:p>
        </w:tc>
        <w:tc>
          <w:tcPr>
            <w:tcW w:w="0" w:type="auto"/>
            <w:hideMark/>
          </w:tcPr>
          <w:p w14:paraId="783B8793" w14:textId="77777777" w:rsidR="000C3286" w:rsidRPr="00405042" w:rsidRDefault="000C3286" w:rsidP="00AE1B4E">
            <w:pPr>
              <w:jc w:val="center"/>
              <w:rPr>
                <w:rFonts w:asciiTheme="minorHAnsi" w:hAnsiTheme="minorHAnsi" w:cstheme="minorHAnsi"/>
                <w:bCs/>
                <w:lang w:eastAsia="ru-RU"/>
              </w:rPr>
            </w:pPr>
            <w:r w:rsidRPr="00405042">
              <w:rPr>
                <w:rFonts w:asciiTheme="minorHAnsi" w:hAnsiTheme="minorHAnsi" w:cstheme="minorHAnsi"/>
                <w:bCs/>
                <w:lang w:eastAsia="ru-RU"/>
              </w:rPr>
              <w:t>Sell 100</w:t>
            </w:r>
          </w:p>
        </w:tc>
        <w:tc>
          <w:tcPr>
            <w:tcW w:w="0" w:type="auto"/>
            <w:hideMark/>
          </w:tcPr>
          <w:p w14:paraId="1ECD1B39" w14:textId="77777777" w:rsidR="000C3286" w:rsidRPr="00405042" w:rsidRDefault="000C3286" w:rsidP="00AE1B4E">
            <w:pPr>
              <w:jc w:val="center"/>
              <w:rPr>
                <w:rFonts w:asciiTheme="minorHAnsi" w:hAnsiTheme="minorHAnsi" w:cstheme="minorHAnsi"/>
                <w:bCs/>
                <w:lang w:eastAsia="ru-RU"/>
              </w:rPr>
            </w:pPr>
            <w:r w:rsidRPr="00405042">
              <w:rPr>
                <w:rFonts w:asciiTheme="minorHAnsi" w:hAnsiTheme="minorHAnsi" w:cstheme="minorHAnsi"/>
                <w:bCs/>
                <w:lang w:eastAsia="ru-RU"/>
              </w:rPr>
              <w:t>Sell 1,000</w:t>
            </w:r>
          </w:p>
        </w:tc>
        <w:tc>
          <w:tcPr>
            <w:tcW w:w="0" w:type="auto"/>
            <w:hideMark/>
          </w:tcPr>
          <w:p w14:paraId="3D9A2742" w14:textId="77777777" w:rsidR="000C3286" w:rsidRPr="00405042" w:rsidRDefault="000C3286" w:rsidP="00AE1B4E">
            <w:pPr>
              <w:jc w:val="center"/>
              <w:rPr>
                <w:rFonts w:asciiTheme="minorHAnsi" w:hAnsiTheme="minorHAnsi" w:cstheme="minorHAnsi"/>
                <w:bCs/>
                <w:lang w:eastAsia="ru-RU"/>
              </w:rPr>
            </w:pPr>
            <w:r w:rsidRPr="00405042">
              <w:rPr>
                <w:rFonts w:asciiTheme="minorHAnsi" w:hAnsiTheme="minorHAnsi" w:cstheme="minorHAnsi"/>
                <w:bCs/>
                <w:lang w:eastAsia="ru-RU"/>
              </w:rPr>
              <w:t>Sell Unlimited</w:t>
            </w:r>
          </w:p>
        </w:tc>
      </w:tr>
      <w:tr w:rsidR="000C3286" w:rsidRPr="00CF0CBF" w14:paraId="07BA3E65" w14:textId="77777777" w:rsidTr="00CF0CBF">
        <w:trPr>
          <w:trHeight w:val="300"/>
        </w:trPr>
        <w:tc>
          <w:tcPr>
            <w:tcW w:w="0" w:type="auto"/>
          </w:tcPr>
          <w:p w14:paraId="184D8BBB" w14:textId="77777777" w:rsidR="000C3286" w:rsidRPr="00CF0CBF" w:rsidRDefault="000C3286" w:rsidP="00AE1B4E">
            <w:pPr>
              <w:rPr>
                <w:rFonts w:asciiTheme="minorHAnsi" w:hAnsiTheme="minorHAnsi" w:cstheme="minorHAnsi"/>
                <w:b/>
                <w:lang w:eastAsia="ru-RU"/>
              </w:rPr>
            </w:pPr>
            <w:r w:rsidRPr="00CF0CBF">
              <w:rPr>
                <w:rFonts w:asciiTheme="minorHAnsi" w:hAnsiTheme="minorHAnsi" w:cstheme="minorHAnsi"/>
                <w:b/>
                <w:lang w:eastAsia="ru-RU"/>
              </w:rPr>
              <w:t>Web Points Required to Activate</w:t>
            </w:r>
          </w:p>
        </w:tc>
        <w:tc>
          <w:tcPr>
            <w:tcW w:w="0" w:type="auto"/>
          </w:tcPr>
          <w:p w14:paraId="71F63C14" w14:textId="77777777" w:rsidR="000C3286" w:rsidRPr="00CF0CBF" w:rsidRDefault="000C3286" w:rsidP="00AE1B4E">
            <w:pPr>
              <w:jc w:val="center"/>
              <w:rPr>
                <w:rFonts w:asciiTheme="minorHAnsi" w:hAnsiTheme="minorHAnsi" w:cstheme="minorHAnsi"/>
                <w:b/>
                <w:lang w:eastAsia="ru-RU"/>
              </w:rPr>
            </w:pPr>
            <w:r w:rsidRPr="00CF0CBF">
              <w:rPr>
                <w:rFonts w:asciiTheme="minorHAnsi" w:hAnsiTheme="minorHAnsi" w:cstheme="minorHAnsi"/>
                <w:b/>
                <w:lang w:eastAsia="ru-RU"/>
              </w:rPr>
              <w:t>25</w:t>
            </w:r>
          </w:p>
        </w:tc>
        <w:tc>
          <w:tcPr>
            <w:tcW w:w="0" w:type="auto"/>
          </w:tcPr>
          <w:p w14:paraId="0E6BBF7C" w14:textId="77777777" w:rsidR="000C3286" w:rsidRPr="00CF0CBF" w:rsidRDefault="000C3286" w:rsidP="00AE1B4E">
            <w:pPr>
              <w:jc w:val="center"/>
              <w:rPr>
                <w:rFonts w:asciiTheme="minorHAnsi" w:hAnsiTheme="minorHAnsi" w:cstheme="minorHAnsi"/>
                <w:b/>
                <w:lang w:eastAsia="ru-RU"/>
              </w:rPr>
            </w:pPr>
            <w:r w:rsidRPr="00CF0CBF">
              <w:rPr>
                <w:rFonts w:asciiTheme="minorHAnsi" w:hAnsiTheme="minorHAnsi" w:cstheme="minorHAnsi"/>
                <w:b/>
                <w:lang w:eastAsia="ru-RU"/>
              </w:rPr>
              <w:t>100</w:t>
            </w:r>
          </w:p>
        </w:tc>
        <w:tc>
          <w:tcPr>
            <w:tcW w:w="0" w:type="auto"/>
          </w:tcPr>
          <w:p w14:paraId="569DA108" w14:textId="77777777" w:rsidR="000C3286" w:rsidRPr="00CF0CBF" w:rsidRDefault="000C3286" w:rsidP="00AE1B4E">
            <w:pPr>
              <w:jc w:val="center"/>
              <w:rPr>
                <w:rFonts w:asciiTheme="minorHAnsi" w:hAnsiTheme="minorHAnsi" w:cstheme="minorHAnsi"/>
                <w:b/>
                <w:lang w:eastAsia="ru-RU"/>
              </w:rPr>
            </w:pPr>
            <w:r w:rsidRPr="00CF0CBF">
              <w:rPr>
                <w:rFonts w:asciiTheme="minorHAnsi" w:hAnsiTheme="minorHAnsi" w:cstheme="minorHAnsi"/>
                <w:b/>
                <w:lang w:eastAsia="ru-RU"/>
              </w:rPr>
              <w:t>200</w:t>
            </w:r>
          </w:p>
        </w:tc>
        <w:tc>
          <w:tcPr>
            <w:tcW w:w="0" w:type="auto"/>
          </w:tcPr>
          <w:p w14:paraId="78379774" w14:textId="77777777" w:rsidR="000C3286" w:rsidRPr="00CF0CBF" w:rsidRDefault="000C3286" w:rsidP="00AE1B4E">
            <w:pPr>
              <w:jc w:val="center"/>
              <w:rPr>
                <w:rFonts w:asciiTheme="minorHAnsi" w:hAnsiTheme="minorHAnsi" w:cstheme="minorHAnsi"/>
                <w:b/>
                <w:lang w:eastAsia="ru-RU"/>
              </w:rPr>
            </w:pPr>
            <w:r w:rsidRPr="00CF0CBF">
              <w:rPr>
                <w:rFonts w:asciiTheme="minorHAnsi" w:hAnsiTheme="minorHAnsi" w:cstheme="minorHAnsi"/>
                <w:b/>
                <w:lang w:eastAsia="ru-RU"/>
              </w:rPr>
              <w:t>400</w:t>
            </w:r>
          </w:p>
        </w:tc>
      </w:tr>
      <w:tr w:rsidR="000C3286" w:rsidRPr="00CF0CBF" w14:paraId="2F61B4CD" w14:textId="77777777" w:rsidTr="00CF0CBF">
        <w:trPr>
          <w:trHeight w:val="300"/>
        </w:trPr>
        <w:tc>
          <w:tcPr>
            <w:tcW w:w="0" w:type="auto"/>
            <w:hideMark/>
          </w:tcPr>
          <w:p w14:paraId="0EF868E9" w14:textId="77777777" w:rsidR="000C3286" w:rsidRPr="00CF0CBF" w:rsidRDefault="000C3286" w:rsidP="00AE1B4E">
            <w:pPr>
              <w:rPr>
                <w:rFonts w:asciiTheme="minorHAnsi" w:hAnsiTheme="minorHAnsi" w:cstheme="minorHAnsi"/>
                <w:lang w:eastAsia="ru-RU"/>
              </w:rPr>
            </w:pPr>
            <w:r w:rsidRPr="00CF0CBF">
              <w:rPr>
                <w:rFonts w:asciiTheme="minorHAnsi" w:hAnsiTheme="minorHAnsi" w:cstheme="minorHAnsi"/>
                <w:lang w:eastAsia="ru-RU"/>
              </w:rPr>
              <w:t>Transaction Fees</w:t>
            </w:r>
          </w:p>
        </w:tc>
        <w:tc>
          <w:tcPr>
            <w:tcW w:w="0" w:type="auto"/>
            <w:hideMark/>
          </w:tcPr>
          <w:p w14:paraId="6ADD594E"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None</w:t>
            </w:r>
          </w:p>
        </w:tc>
        <w:tc>
          <w:tcPr>
            <w:tcW w:w="0" w:type="auto"/>
            <w:hideMark/>
          </w:tcPr>
          <w:p w14:paraId="48B7FB0C"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None</w:t>
            </w:r>
          </w:p>
        </w:tc>
        <w:tc>
          <w:tcPr>
            <w:tcW w:w="0" w:type="auto"/>
            <w:hideMark/>
          </w:tcPr>
          <w:p w14:paraId="5526E2FC"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None</w:t>
            </w:r>
          </w:p>
        </w:tc>
        <w:tc>
          <w:tcPr>
            <w:tcW w:w="0" w:type="auto"/>
            <w:hideMark/>
          </w:tcPr>
          <w:p w14:paraId="4FDEBF67"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None</w:t>
            </w:r>
          </w:p>
        </w:tc>
      </w:tr>
      <w:tr w:rsidR="000C3286" w:rsidRPr="00CF0CBF" w14:paraId="0DDA0C4D" w14:textId="77777777" w:rsidTr="00CF0CBF">
        <w:trPr>
          <w:trHeight w:val="300"/>
        </w:trPr>
        <w:tc>
          <w:tcPr>
            <w:tcW w:w="0" w:type="auto"/>
            <w:hideMark/>
          </w:tcPr>
          <w:p w14:paraId="5261E2E8" w14:textId="77777777" w:rsidR="000C3286" w:rsidRPr="00CF0CBF" w:rsidRDefault="000C3286" w:rsidP="00AE1B4E">
            <w:pPr>
              <w:rPr>
                <w:rFonts w:asciiTheme="minorHAnsi" w:hAnsiTheme="minorHAnsi" w:cstheme="minorHAnsi"/>
                <w:lang w:eastAsia="ru-RU"/>
              </w:rPr>
            </w:pPr>
            <w:r w:rsidRPr="00CF0CBF">
              <w:rPr>
                <w:rFonts w:asciiTheme="minorHAnsi" w:hAnsiTheme="minorHAnsi" w:cstheme="minorHAnsi"/>
                <w:lang w:eastAsia="ru-RU"/>
              </w:rPr>
              <w:t>Product limit</w:t>
            </w:r>
          </w:p>
        </w:tc>
        <w:tc>
          <w:tcPr>
            <w:tcW w:w="0" w:type="auto"/>
            <w:hideMark/>
          </w:tcPr>
          <w:p w14:paraId="104AAE3C"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12</w:t>
            </w:r>
          </w:p>
        </w:tc>
        <w:tc>
          <w:tcPr>
            <w:tcW w:w="0" w:type="auto"/>
            <w:hideMark/>
          </w:tcPr>
          <w:p w14:paraId="1C0AE002"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100</w:t>
            </w:r>
          </w:p>
        </w:tc>
        <w:tc>
          <w:tcPr>
            <w:tcW w:w="0" w:type="auto"/>
            <w:hideMark/>
          </w:tcPr>
          <w:p w14:paraId="684066A5"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1000</w:t>
            </w:r>
          </w:p>
        </w:tc>
        <w:tc>
          <w:tcPr>
            <w:tcW w:w="0" w:type="auto"/>
            <w:hideMark/>
          </w:tcPr>
          <w:p w14:paraId="09AEB172"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Unlimited</w:t>
            </w:r>
          </w:p>
        </w:tc>
      </w:tr>
      <w:tr w:rsidR="000C3286" w:rsidRPr="00CF0CBF" w14:paraId="2511A117" w14:textId="77777777" w:rsidTr="00CF0CBF">
        <w:trPr>
          <w:trHeight w:val="300"/>
        </w:trPr>
        <w:tc>
          <w:tcPr>
            <w:tcW w:w="0" w:type="auto"/>
            <w:hideMark/>
          </w:tcPr>
          <w:p w14:paraId="0116AE0F" w14:textId="77777777" w:rsidR="000C3286" w:rsidRPr="00CF0CBF" w:rsidRDefault="000C3286" w:rsidP="00AE1B4E">
            <w:pPr>
              <w:rPr>
                <w:rFonts w:asciiTheme="minorHAnsi" w:hAnsiTheme="minorHAnsi" w:cstheme="minorHAnsi"/>
                <w:lang w:eastAsia="ru-RU"/>
              </w:rPr>
            </w:pPr>
            <w:r w:rsidRPr="00CF0CBF">
              <w:rPr>
                <w:rFonts w:asciiTheme="minorHAnsi" w:hAnsiTheme="minorHAnsi" w:cstheme="minorHAnsi"/>
                <w:lang w:eastAsia="ru-RU"/>
              </w:rPr>
              <w:t>Categories</w:t>
            </w:r>
          </w:p>
        </w:tc>
        <w:tc>
          <w:tcPr>
            <w:tcW w:w="0" w:type="auto"/>
            <w:hideMark/>
          </w:tcPr>
          <w:p w14:paraId="5E201EE2"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Unlimited</w:t>
            </w:r>
          </w:p>
        </w:tc>
        <w:tc>
          <w:tcPr>
            <w:tcW w:w="0" w:type="auto"/>
            <w:hideMark/>
          </w:tcPr>
          <w:p w14:paraId="114DAF1A"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Unlimited</w:t>
            </w:r>
          </w:p>
        </w:tc>
        <w:tc>
          <w:tcPr>
            <w:tcW w:w="0" w:type="auto"/>
            <w:hideMark/>
          </w:tcPr>
          <w:p w14:paraId="6C434612"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Unlimited</w:t>
            </w:r>
          </w:p>
        </w:tc>
        <w:tc>
          <w:tcPr>
            <w:tcW w:w="0" w:type="auto"/>
            <w:hideMark/>
          </w:tcPr>
          <w:p w14:paraId="6BE40145"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Unlimited</w:t>
            </w:r>
          </w:p>
        </w:tc>
      </w:tr>
      <w:tr w:rsidR="000C3286" w:rsidRPr="00CF0CBF" w14:paraId="0484CE5A" w14:textId="77777777" w:rsidTr="00CF0CBF">
        <w:trPr>
          <w:trHeight w:val="300"/>
        </w:trPr>
        <w:tc>
          <w:tcPr>
            <w:tcW w:w="0" w:type="auto"/>
            <w:hideMark/>
          </w:tcPr>
          <w:p w14:paraId="305DADEC" w14:textId="77777777" w:rsidR="000C3286" w:rsidRPr="00CF0CBF" w:rsidRDefault="000C3286" w:rsidP="00AE1B4E">
            <w:pPr>
              <w:rPr>
                <w:rFonts w:asciiTheme="minorHAnsi" w:hAnsiTheme="minorHAnsi" w:cstheme="minorHAnsi"/>
                <w:lang w:eastAsia="ru-RU"/>
              </w:rPr>
            </w:pPr>
            <w:r w:rsidRPr="00CF0CBF">
              <w:rPr>
                <w:rFonts w:asciiTheme="minorHAnsi" w:hAnsiTheme="minorHAnsi" w:cstheme="minorHAnsi"/>
                <w:lang w:eastAsia="ru-RU"/>
              </w:rPr>
              <w:t>Storage</w:t>
            </w:r>
          </w:p>
        </w:tc>
        <w:tc>
          <w:tcPr>
            <w:tcW w:w="0" w:type="auto"/>
            <w:hideMark/>
          </w:tcPr>
          <w:p w14:paraId="14E603EA"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Unlimited</w:t>
            </w:r>
          </w:p>
        </w:tc>
        <w:tc>
          <w:tcPr>
            <w:tcW w:w="0" w:type="auto"/>
            <w:hideMark/>
          </w:tcPr>
          <w:p w14:paraId="5730DEEE"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Unlimited</w:t>
            </w:r>
          </w:p>
        </w:tc>
        <w:tc>
          <w:tcPr>
            <w:tcW w:w="0" w:type="auto"/>
            <w:hideMark/>
          </w:tcPr>
          <w:p w14:paraId="08E52FC6"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Unlimited</w:t>
            </w:r>
          </w:p>
        </w:tc>
        <w:tc>
          <w:tcPr>
            <w:tcW w:w="0" w:type="auto"/>
            <w:hideMark/>
          </w:tcPr>
          <w:p w14:paraId="5B667434"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Unlimited</w:t>
            </w:r>
          </w:p>
        </w:tc>
      </w:tr>
      <w:tr w:rsidR="000C3286" w:rsidRPr="00CF0CBF" w14:paraId="5C1DDE17" w14:textId="77777777" w:rsidTr="00CF0CBF">
        <w:trPr>
          <w:trHeight w:val="300"/>
        </w:trPr>
        <w:tc>
          <w:tcPr>
            <w:tcW w:w="0" w:type="auto"/>
            <w:hideMark/>
          </w:tcPr>
          <w:p w14:paraId="75ED15E7" w14:textId="77777777" w:rsidR="000C3286" w:rsidRPr="00CF0CBF" w:rsidRDefault="000C3286" w:rsidP="00AE1B4E">
            <w:pPr>
              <w:rPr>
                <w:rFonts w:asciiTheme="minorHAnsi" w:hAnsiTheme="minorHAnsi" w:cstheme="minorHAnsi"/>
                <w:lang w:eastAsia="ru-RU"/>
              </w:rPr>
            </w:pPr>
            <w:r w:rsidRPr="00CF0CBF">
              <w:rPr>
                <w:rFonts w:asciiTheme="minorHAnsi" w:hAnsiTheme="minorHAnsi" w:cstheme="minorHAnsi"/>
                <w:lang w:eastAsia="ru-RU"/>
              </w:rPr>
              <w:t>Bandwidth</w:t>
            </w:r>
          </w:p>
        </w:tc>
        <w:tc>
          <w:tcPr>
            <w:tcW w:w="0" w:type="auto"/>
            <w:hideMark/>
          </w:tcPr>
          <w:p w14:paraId="236E3C80"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Unlimited</w:t>
            </w:r>
          </w:p>
        </w:tc>
        <w:tc>
          <w:tcPr>
            <w:tcW w:w="0" w:type="auto"/>
            <w:hideMark/>
          </w:tcPr>
          <w:p w14:paraId="5713BE75"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Unlimited</w:t>
            </w:r>
          </w:p>
        </w:tc>
        <w:tc>
          <w:tcPr>
            <w:tcW w:w="0" w:type="auto"/>
            <w:hideMark/>
          </w:tcPr>
          <w:p w14:paraId="2B7E850B"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Unlimited</w:t>
            </w:r>
          </w:p>
        </w:tc>
        <w:tc>
          <w:tcPr>
            <w:tcW w:w="0" w:type="auto"/>
            <w:hideMark/>
          </w:tcPr>
          <w:p w14:paraId="2FC2B81C"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Unlimited</w:t>
            </w:r>
          </w:p>
        </w:tc>
      </w:tr>
      <w:tr w:rsidR="000C3286" w:rsidRPr="00CF0CBF" w14:paraId="3A3DB99C" w14:textId="77777777" w:rsidTr="00CF0CBF">
        <w:trPr>
          <w:trHeight w:val="300"/>
        </w:trPr>
        <w:tc>
          <w:tcPr>
            <w:tcW w:w="0" w:type="auto"/>
          </w:tcPr>
          <w:p w14:paraId="00DE02FC" w14:textId="77777777" w:rsidR="000C3286" w:rsidRPr="00CF0CBF" w:rsidRDefault="000C3286" w:rsidP="00AE1B4E">
            <w:pPr>
              <w:rPr>
                <w:rFonts w:asciiTheme="minorHAnsi" w:hAnsiTheme="minorHAnsi" w:cstheme="minorHAnsi"/>
                <w:lang w:eastAsia="ru-RU"/>
              </w:rPr>
            </w:pPr>
          </w:p>
        </w:tc>
        <w:tc>
          <w:tcPr>
            <w:tcW w:w="0" w:type="auto"/>
          </w:tcPr>
          <w:p w14:paraId="60251CDE" w14:textId="77777777" w:rsidR="000C3286" w:rsidRPr="00CF0CBF" w:rsidRDefault="000C3286" w:rsidP="00AE1B4E">
            <w:pPr>
              <w:jc w:val="center"/>
              <w:rPr>
                <w:rFonts w:asciiTheme="minorHAnsi" w:hAnsiTheme="minorHAnsi" w:cstheme="minorHAnsi"/>
                <w:lang w:eastAsia="ru-RU"/>
              </w:rPr>
            </w:pPr>
          </w:p>
        </w:tc>
        <w:tc>
          <w:tcPr>
            <w:tcW w:w="0" w:type="auto"/>
          </w:tcPr>
          <w:p w14:paraId="0AD147A5" w14:textId="77777777" w:rsidR="000C3286" w:rsidRPr="00CF0CBF" w:rsidRDefault="000C3286" w:rsidP="00AE1B4E">
            <w:pPr>
              <w:jc w:val="center"/>
              <w:rPr>
                <w:rFonts w:asciiTheme="minorHAnsi" w:hAnsiTheme="minorHAnsi" w:cstheme="minorHAnsi"/>
                <w:lang w:eastAsia="ru-RU"/>
              </w:rPr>
            </w:pPr>
          </w:p>
        </w:tc>
        <w:tc>
          <w:tcPr>
            <w:tcW w:w="0" w:type="auto"/>
          </w:tcPr>
          <w:p w14:paraId="19B63F77" w14:textId="77777777" w:rsidR="000C3286" w:rsidRPr="00CF0CBF" w:rsidRDefault="000C3286" w:rsidP="00AE1B4E">
            <w:pPr>
              <w:jc w:val="center"/>
              <w:rPr>
                <w:rFonts w:asciiTheme="minorHAnsi" w:hAnsiTheme="minorHAnsi" w:cstheme="minorHAnsi"/>
                <w:lang w:eastAsia="ru-RU"/>
              </w:rPr>
            </w:pPr>
          </w:p>
        </w:tc>
        <w:tc>
          <w:tcPr>
            <w:tcW w:w="0" w:type="auto"/>
          </w:tcPr>
          <w:p w14:paraId="7FAD6662" w14:textId="77777777" w:rsidR="000C3286" w:rsidRPr="00CF0CBF" w:rsidRDefault="000C3286" w:rsidP="00AE1B4E">
            <w:pPr>
              <w:jc w:val="center"/>
              <w:rPr>
                <w:rFonts w:asciiTheme="minorHAnsi" w:hAnsiTheme="minorHAnsi" w:cstheme="minorHAnsi"/>
                <w:lang w:eastAsia="ru-RU"/>
              </w:rPr>
            </w:pPr>
          </w:p>
        </w:tc>
      </w:tr>
      <w:tr w:rsidR="00CF0CBF" w:rsidRPr="00CF0CBF" w14:paraId="2C8CCC07" w14:textId="77777777" w:rsidTr="00CF0CBF">
        <w:trPr>
          <w:trHeight w:val="300"/>
        </w:trPr>
        <w:tc>
          <w:tcPr>
            <w:tcW w:w="0" w:type="auto"/>
            <w:shd w:val="clear" w:color="auto" w:fill="2CADB2" w:themeFill="text2"/>
            <w:hideMark/>
          </w:tcPr>
          <w:p w14:paraId="6D0660D3" w14:textId="77777777" w:rsidR="000C3286" w:rsidRPr="00CF0CBF" w:rsidRDefault="000C3286" w:rsidP="00AE1B4E">
            <w:pPr>
              <w:rPr>
                <w:rFonts w:asciiTheme="minorHAnsi" w:hAnsiTheme="minorHAnsi" w:cstheme="minorHAnsi"/>
                <w:b/>
                <w:bCs/>
                <w:color w:val="FFFFFF" w:themeColor="background1"/>
                <w:lang w:eastAsia="ru-RU"/>
              </w:rPr>
            </w:pPr>
            <w:r w:rsidRPr="00CF0CBF">
              <w:rPr>
                <w:rFonts w:asciiTheme="minorHAnsi" w:hAnsiTheme="minorHAnsi" w:cstheme="minorHAnsi"/>
                <w:b/>
                <w:bCs/>
                <w:color w:val="FFFFFF" w:themeColor="background1"/>
                <w:lang w:eastAsia="ru-RU"/>
              </w:rPr>
              <w:t>Shopping Experience</w:t>
            </w:r>
          </w:p>
        </w:tc>
        <w:tc>
          <w:tcPr>
            <w:tcW w:w="0" w:type="auto"/>
            <w:shd w:val="clear" w:color="auto" w:fill="2CADB2" w:themeFill="text2"/>
            <w:hideMark/>
          </w:tcPr>
          <w:p w14:paraId="28BD5F9C" w14:textId="77777777" w:rsidR="000C3286" w:rsidRPr="00CF0CBF" w:rsidRDefault="000C3286" w:rsidP="00AE1B4E">
            <w:pPr>
              <w:jc w:val="center"/>
              <w:rPr>
                <w:rFonts w:asciiTheme="minorHAnsi" w:hAnsiTheme="minorHAnsi" w:cstheme="minorHAnsi"/>
                <w:color w:val="FFFFFF" w:themeColor="background1"/>
                <w:lang w:eastAsia="ru-RU"/>
              </w:rPr>
            </w:pPr>
          </w:p>
        </w:tc>
        <w:tc>
          <w:tcPr>
            <w:tcW w:w="0" w:type="auto"/>
            <w:shd w:val="clear" w:color="auto" w:fill="2CADB2" w:themeFill="text2"/>
            <w:hideMark/>
          </w:tcPr>
          <w:p w14:paraId="0409BF50" w14:textId="77777777" w:rsidR="000C3286" w:rsidRPr="00CF0CBF" w:rsidRDefault="000C3286" w:rsidP="00AE1B4E">
            <w:pPr>
              <w:jc w:val="center"/>
              <w:rPr>
                <w:rFonts w:asciiTheme="minorHAnsi" w:hAnsiTheme="minorHAnsi" w:cstheme="minorHAnsi"/>
                <w:color w:val="FFFFFF" w:themeColor="background1"/>
                <w:lang w:eastAsia="ru-RU"/>
              </w:rPr>
            </w:pPr>
          </w:p>
        </w:tc>
        <w:tc>
          <w:tcPr>
            <w:tcW w:w="0" w:type="auto"/>
            <w:shd w:val="clear" w:color="auto" w:fill="2CADB2" w:themeFill="text2"/>
            <w:hideMark/>
          </w:tcPr>
          <w:p w14:paraId="04FD1929" w14:textId="77777777" w:rsidR="000C3286" w:rsidRPr="00CF0CBF" w:rsidRDefault="000C3286" w:rsidP="00AE1B4E">
            <w:pPr>
              <w:jc w:val="center"/>
              <w:rPr>
                <w:rFonts w:asciiTheme="minorHAnsi" w:hAnsiTheme="minorHAnsi" w:cstheme="minorHAnsi"/>
                <w:color w:val="FFFFFF" w:themeColor="background1"/>
                <w:lang w:eastAsia="ru-RU"/>
              </w:rPr>
            </w:pPr>
          </w:p>
        </w:tc>
        <w:tc>
          <w:tcPr>
            <w:tcW w:w="0" w:type="auto"/>
            <w:shd w:val="clear" w:color="auto" w:fill="2CADB2" w:themeFill="text2"/>
            <w:hideMark/>
          </w:tcPr>
          <w:p w14:paraId="7CBAFD1A" w14:textId="77777777" w:rsidR="000C3286" w:rsidRPr="00CF0CBF" w:rsidRDefault="000C3286" w:rsidP="00AE1B4E">
            <w:pPr>
              <w:jc w:val="center"/>
              <w:rPr>
                <w:rFonts w:asciiTheme="minorHAnsi" w:hAnsiTheme="minorHAnsi" w:cstheme="minorHAnsi"/>
                <w:color w:val="FFFFFF" w:themeColor="background1"/>
                <w:lang w:eastAsia="ru-RU"/>
              </w:rPr>
            </w:pPr>
          </w:p>
        </w:tc>
      </w:tr>
      <w:tr w:rsidR="000C3286" w:rsidRPr="00CF0CBF" w14:paraId="3DE1D120" w14:textId="77777777" w:rsidTr="00CF0CBF">
        <w:trPr>
          <w:trHeight w:val="600"/>
        </w:trPr>
        <w:tc>
          <w:tcPr>
            <w:tcW w:w="0" w:type="auto"/>
            <w:hideMark/>
          </w:tcPr>
          <w:p w14:paraId="307BEC81" w14:textId="77777777" w:rsidR="000C3286" w:rsidRPr="00CF0CBF" w:rsidRDefault="000C3286" w:rsidP="00AE1B4E">
            <w:pPr>
              <w:rPr>
                <w:rFonts w:asciiTheme="minorHAnsi" w:hAnsiTheme="minorHAnsi" w:cstheme="minorHAnsi"/>
                <w:lang w:eastAsia="ru-RU"/>
              </w:rPr>
            </w:pPr>
            <w:r w:rsidRPr="00CF0CBF">
              <w:rPr>
                <w:rFonts w:asciiTheme="minorHAnsi" w:hAnsiTheme="minorHAnsi" w:cstheme="minorHAnsi"/>
                <w:lang w:eastAsia="ru-RU"/>
              </w:rPr>
              <w:t>Mobile Adaptive Storefront Widget (desktop, tablet, mobile)</w:t>
            </w:r>
          </w:p>
        </w:tc>
        <w:tc>
          <w:tcPr>
            <w:tcW w:w="0" w:type="auto"/>
            <w:hideMark/>
          </w:tcPr>
          <w:p w14:paraId="1D2CE10A"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5DC1FDBE"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76305C4E"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385206F6"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r>
      <w:tr w:rsidR="000C3286" w:rsidRPr="00CF0CBF" w14:paraId="37F030E6" w14:textId="77777777" w:rsidTr="00CF0CBF">
        <w:trPr>
          <w:trHeight w:val="420"/>
        </w:trPr>
        <w:tc>
          <w:tcPr>
            <w:tcW w:w="0" w:type="auto"/>
            <w:hideMark/>
          </w:tcPr>
          <w:p w14:paraId="1B209696" w14:textId="77777777" w:rsidR="000C3286" w:rsidRPr="00CF0CBF" w:rsidRDefault="000C3286" w:rsidP="00AE1B4E">
            <w:pPr>
              <w:rPr>
                <w:rFonts w:asciiTheme="minorHAnsi" w:hAnsiTheme="minorHAnsi" w:cstheme="minorHAnsi"/>
                <w:lang w:eastAsia="ru-RU"/>
              </w:rPr>
            </w:pPr>
            <w:r w:rsidRPr="00CF0CBF">
              <w:rPr>
                <w:rFonts w:asciiTheme="minorHAnsi" w:hAnsiTheme="minorHAnsi" w:cstheme="minorHAnsi"/>
                <w:lang w:eastAsia="ru-RU"/>
              </w:rPr>
              <w:t>Favorites/Wish list</w:t>
            </w:r>
          </w:p>
        </w:tc>
        <w:tc>
          <w:tcPr>
            <w:tcW w:w="0" w:type="auto"/>
            <w:hideMark/>
          </w:tcPr>
          <w:p w14:paraId="4C3DC9CA" w14:textId="77777777" w:rsidR="000C3286" w:rsidRPr="00CF0CBF" w:rsidRDefault="000C3286" w:rsidP="00AE1B4E">
            <w:pPr>
              <w:jc w:val="center"/>
              <w:rPr>
                <w:rFonts w:asciiTheme="minorHAnsi" w:hAnsiTheme="minorHAnsi" w:cstheme="minorHAnsi"/>
                <w:lang w:eastAsia="ru-RU"/>
              </w:rPr>
            </w:pPr>
          </w:p>
        </w:tc>
        <w:tc>
          <w:tcPr>
            <w:tcW w:w="0" w:type="auto"/>
            <w:hideMark/>
          </w:tcPr>
          <w:p w14:paraId="7973274A"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51B74B13"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7FC80837"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r>
      <w:tr w:rsidR="000C3286" w:rsidRPr="00CF0CBF" w14:paraId="5D1BCEBC" w14:textId="77777777" w:rsidTr="00CF0CBF">
        <w:trPr>
          <w:trHeight w:val="420"/>
        </w:trPr>
        <w:tc>
          <w:tcPr>
            <w:tcW w:w="0" w:type="auto"/>
            <w:hideMark/>
          </w:tcPr>
          <w:p w14:paraId="1490B868" w14:textId="77777777" w:rsidR="000C3286" w:rsidRPr="00CF0CBF" w:rsidRDefault="000C3286" w:rsidP="00AE1B4E">
            <w:pPr>
              <w:rPr>
                <w:rFonts w:asciiTheme="minorHAnsi" w:hAnsiTheme="minorHAnsi" w:cstheme="minorHAnsi"/>
                <w:lang w:eastAsia="ru-RU"/>
              </w:rPr>
            </w:pPr>
            <w:r w:rsidRPr="00CF0CBF">
              <w:rPr>
                <w:rFonts w:asciiTheme="minorHAnsi" w:hAnsiTheme="minorHAnsi" w:cstheme="minorHAnsi"/>
                <w:lang w:eastAsia="ru-RU"/>
              </w:rPr>
              <w:t>Single product widgets</w:t>
            </w:r>
          </w:p>
        </w:tc>
        <w:tc>
          <w:tcPr>
            <w:tcW w:w="0" w:type="auto"/>
            <w:hideMark/>
          </w:tcPr>
          <w:p w14:paraId="0EFF20E3"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6C9D534B"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6A91523D"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640CE0E0"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r>
      <w:tr w:rsidR="000C3286" w:rsidRPr="00CF0CBF" w14:paraId="5908D7E0" w14:textId="77777777" w:rsidTr="00CF0CBF">
        <w:trPr>
          <w:trHeight w:val="600"/>
        </w:trPr>
        <w:tc>
          <w:tcPr>
            <w:tcW w:w="0" w:type="auto"/>
            <w:hideMark/>
          </w:tcPr>
          <w:p w14:paraId="0ED6E894" w14:textId="77777777" w:rsidR="000C3286" w:rsidRPr="00CF0CBF" w:rsidRDefault="000C3286" w:rsidP="00AE1B4E">
            <w:pPr>
              <w:rPr>
                <w:rFonts w:asciiTheme="minorHAnsi" w:hAnsiTheme="minorHAnsi" w:cstheme="minorHAnsi"/>
                <w:lang w:eastAsia="ru-RU"/>
              </w:rPr>
            </w:pPr>
            <w:r w:rsidRPr="00CF0CBF">
              <w:rPr>
                <w:rFonts w:asciiTheme="minorHAnsi" w:hAnsiTheme="minorHAnsi" w:cstheme="minorHAnsi"/>
                <w:lang w:eastAsia="ru-RU"/>
              </w:rPr>
              <w:t>Faceted search and product display filters: by keywords, attributes, price range, category</w:t>
            </w:r>
          </w:p>
        </w:tc>
        <w:tc>
          <w:tcPr>
            <w:tcW w:w="0" w:type="auto"/>
            <w:hideMark/>
          </w:tcPr>
          <w:p w14:paraId="65A526EB"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0BD2E535"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34AFE1F2"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5A7BC386"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r>
      <w:tr w:rsidR="000C3286" w:rsidRPr="00CF0CBF" w14:paraId="631F4813" w14:textId="77777777" w:rsidTr="00CF0CBF">
        <w:trPr>
          <w:trHeight w:val="600"/>
        </w:trPr>
        <w:tc>
          <w:tcPr>
            <w:tcW w:w="0" w:type="auto"/>
            <w:hideMark/>
          </w:tcPr>
          <w:p w14:paraId="434E914E" w14:textId="77777777" w:rsidR="000C3286" w:rsidRPr="00CF0CBF" w:rsidRDefault="000C3286" w:rsidP="00AE1B4E">
            <w:pPr>
              <w:rPr>
                <w:rFonts w:asciiTheme="minorHAnsi" w:hAnsiTheme="minorHAnsi" w:cstheme="minorHAnsi"/>
                <w:lang w:eastAsia="ru-RU"/>
              </w:rPr>
            </w:pPr>
            <w:r w:rsidRPr="00CF0CBF">
              <w:rPr>
                <w:rFonts w:asciiTheme="minorHAnsi" w:hAnsiTheme="minorHAnsi" w:cstheme="minorHAnsi"/>
                <w:lang w:eastAsia="ru-RU"/>
              </w:rPr>
              <w:t>Products already in cart are marked in product list, making shopping easier</w:t>
            </w:r>
          </w:p>
        </w:tc>
        <w:tc>
          <w:tcPr>
            <w:tcW w:w="0" w:type="auto"/>
            <w:hideMark/>
          </w:tcPr>
          <w:p w14:paraId="38292A83"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1E50C0E1"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1B0430B0"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0ACC8537"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r>
      <w:tr w:rsidR="000C3286" w:rsidRPr="00CF0CBF" w14:paraId="11C2A100" w14:textId="77777777" w:rsidTr="00CF0CBF">
        <w:trPr>
          <w:trHeight w:val="300"/>
        </w:trPr>
        <w:tc>
          <w:tcPr>
            <w:tcW w:w="0" w:type="auto"/>
            <w:hideMark/>
          </w:tcPr>
          <w:p w14:paraId="421CEA7A" w14:textId="77777777" w:rsidR="000C3286" w:rsidRPr="00CF0CBF" w:rsidRDefault="000C3286" w:rsidP="00AE1B4E">
            <w:pPr>
              <w:rPr>
                <w:rFonts w:asciiTheme="minorHAnsi" w:hAnsiTheme="minorHAnsi" w:cstheme="minorHAnsi"/>
                <w:lang w:eastAsia="ru-RU"/>
              </w:rPr>
            </w:pPr>
            <w:r w:rsidRPr="00CF0CBF">
              <w:rPr>
                <w:rFonts w:asciiTheme="minorHAnsi" w:hAnsiTheme="minorHAnsi" w:cstheme="minorHAnsi"/>
                <w:lang w:eastAsia="ru-RU"/>
              </w:rPr>
              <w:t>Real-time shipping estimates based on customer IP</w:t>
            </w:r>
          </w:p>
        </w:tc>
        <w:tc>
          <w:tcPr>
            <w:tcW w:w="0" w:type="auto"/>
            <w:hideMark/>
          </w:tcPr>
          <w:p w14:paraId="6A5C2189"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6B7F6F17"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12D5BBE5"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2C960175"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r>
      <w:tr w:rsidR="000C3286" w:rsidRPr="00CF0CBF" w14:paraId="7438F906" w14:textId="77777777" w:rsidTr="00CF0CBF">
        <w:trPr>
          <w:trHeight w:val="600"/>
        </w:trPr>
        <w:tc>
          <w:tcPr>
            <w:tcW w:w="0" w:type="auto"/>
            <w:hideMark/>
          </w:tcPr>
          <w:p w14:paraId="72A73904" w14:textId="77777777" w:rsidR="000C3286" w:rsidRPr="00CF0CBF" w:rsidRDefault="000C3286" w:rsidP="00AE1B4E">
            <w:pPr>
              <w:rPr>
                <w:rFonts w:asciiTheme="minorHAnsi" w:hAnsiTheme="minorHAnsi" w:cstheme="minorHAnsi"/>
                <w:lang w:eastAsia="ru-RU"/>
              </w:rPr>
            </w:pPr>
            <w:r w:rsidRPr="00CF0CBF">
              <w:rPr>
                <w:rFonts w:asciiTheme="minorHAnsi" w:hAnsiTheme="minorHAnsi" w:cstheme="minorHAnsi"/>
                <w:lang w:eastAsia="ru-RU"/>
              </w:rPr>
              <w:t>Customer can create profile or checkout without creating profile (configurable)</w:t>
            </w:r>
          </w:p>
        </w:tc>
        <w:tc>
          <w:tcPr>
            <w:tcW w:w="0" w:type="auto"/>
            <w:hideMark/>
          </w:tcPr>
          <w:p w14:paraId="14433B41"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7244D632"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55DA3519"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2F33E084"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r>
      <w:tr w:rsidR="000C3286" w:rsidRPr="00CF0CBF" w14:paraId="4F752A5E" w14:textId="77777777" w:rsidTr="00CF0CBF">
        <w:trPr>
          <w:trHeight w:val="300"/>
        </w:trPr>
        <w:tc>
          <w:tcPr>
            <w:tcW w:w="0" w:type="auto"/>
            <w:hideMark/>
          </w:tcPr>
          <w:p w14:paraId="48B6498D" w14:textId="77777777" w:rsidR="000C3286" w:rsidRPr="00CF0CBF" w:rsidRDefault="000C3286" w:rsidP="00AE1B4E">
            <w:pPr>
              <w:rPr>
                <w:rFonts w:asciiTheme="minorHAnsi" w:hAnsiTheme="minorHAnsi" w:cstheme="minorHAnsi"/>
                <w:lang w:eastAsia="ru-RU"/>
              </w:rPr>
            </w:pPr>
            <w:r w:rsidRPr="00CF0CBF">
              <w:rPr>
                <w:rFonts w:asciiTheme="minorHAnsi" w:hAnsiTheme="minorHAnsi" w:cstheme="minorHAnsi"/>
                <w:lang w:eastAsia="ru-RU"/>
              </w:rPr>
              <w:t>Address book for customers with profiles</w:t>
            </w:r>
          </w:p>
        </w:tc>
        <w:tc>
          <w:tcPr>
            <w:tcW w:w="0" w:type="auto"/>
            <w:hideMark/>
          </w:tcPr>
          <w:p w14:paraId="14306F22"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212414B7"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003B6E27"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02FD6E17"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r>
      <w:tr w:rsidR="000C3286" w:rsidRPr="00CF0CBF" w14:paraId="1A8EFC62" w14:textId="77777777" w:rsidTr="00CF0CBF">
        <w:trPr>
          <w:trHeight w:val="300"/>
        </w:trPr>
        <w:tc>
          <w:tcPr>
            <w:tcW w:w="0" w:type="auto"/>
            <w:hideMark/>
          </w:tcPr>
          <w:p w14:paraId="5CE74156" w14:textId="77777777" w:rsidR="000C3286" w:rsidRPr="00CF0CBF" w:rsidRDefault="000C3286" w:rsidP="00AE1B4E">
            <w:pPr>
              <w:rPr>
                <w:rFonts w:asciiTheme="minorHAnsi" w:hAnsiTheme="minorHAnsi" w:cstheme="minorHAnsi"/>
                <w:lang w:eastAsia="ru-RU"/>
              </w:rPr>
            </w:pPr>
            <w:r w:rsidRPr="00CF0CBF">
              <w:rPr>
                <w:rFonts w:asciiTheme="minorHAnsi" w:hAnsiTheme="minorHAnsi" w:cstheme="minorHAnsi"/>
                <w:lang w:eastAsia="ru-RU"/>
              </w:rPr>
              <w:t>Media rich category and product descriptions</w:t>
            </w:r>
          </w:p>
        </w:tc>
        <w:tc>
          <w:tcPr>
            <w:tcW w:w="0" w:type="auto"/>
            <w:hideMark/>
          </w:tcPr>
          <w:p w14:paraId="2EC25B0F"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712C079E"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412D28F1"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7C8878CB"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r>
      <w:tr w:rsidR="000C3286" w:rsidRPr="00CF0CBF" w14:paraId="1EBA9B7D" w14:textId="77777777" w:rsidTr="00CF0CBF">
        <w:trPr>
          <w:trHeight w:val="300"/>
        </w:trPr>
        <w:tc>
          <w:tcPr>
            <w:tcW w:w="0" w:type="auto"/>
            <w:hideMark/>
          </w:tcPr>
          <w:p w14:paraId="7A750028" w14:textId="77777777" w:rsidR="000C3286" w:rsidRPr="00CF0CBF" w:rsidRDefault="000C3286" w:rsidP="00AE1B4E">
            <w:pPr>
              <w:rPr>
                <w:rFonts w:asciiTheme="minorHAnsi" w:hAnsiTheme="minorHAnsi" w:cstheme="minorHAnsi"/>
                <w:lang w:eastAsia="ru-RU"/>
              </w:rPr>
            </w:pPr>
            <w:r w:rsidRPr="00CF0CBF">
              <w:rPr>
                <w:rFonts w:asciiTheme="minorHAnsi" w:hAnsiTheme="minorHAnsi" w:cstheme="minorHAnsi"/>
                <w:lang w:eastAsia="ru-RU"/>
              </w:rPr>
              <w:t>Accept the Terms and Conditions before ordering</w:t>
            </w:r>
          </w:p>
        </w:tc>
        <w:tc>
          <w:tcPr>
            <w:tcW w:w="0" w:type="auto"/>
            <w:hideMark/>
          </w:tcPr>
          <w:p w14:paraId="75940673"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4AC856CC"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02B6B50B"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364C0DCF"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r>
      <w:tr w:rsidR="000C3286" w:rsidRPr="00CF0CBF" w14:paraId="33BB6503" w14:textId="77777777" w:rsidTr="00CF0CBF">
        <w:trPr>
          <w:trHeight w:val="300"/>
        </w:trPr>
        <w:tc>
          <w:tcPr>
            <w:tcW w:w="0" w:type="auto"/>
            <w:hideMark/>
          </w:tcPr>
          <w:p w14:paraId="77EBDA5B" w14:textId="77777777" w:rsidR="000C3286" w:rsidRPr="00CF0CBF" w:rsidRDefault="000C3286" w:rsidP="00AE1B4E">
            <w:pPr>
              <w:rPr>
                <w:rFonts w:asciiTheme="minorHAnsi" w:hAnsiTheme="minorHAnsi" w:cstheme="minorHAnsi"/>
                <w:lang w:eastAsia="ru-RU"/>
              </w:rPr>
            </w:pPr>
            <w:r w:rsidRPr="00CF0CBF">
              <w:rPr>
                <w:rFonts w:asciiTheme="minorHAnsi" w:hAnsiTheme="minorHAnsi" w:cstheme="minorHAnsi"/>
                <w:lang w:eastAsia="ru-RU"/>
              </w:rPr>
              <w:t>Next / Previous product navigation links</w:t>
            </w:r>
          </w:p>
        </w:tc>
        <w:tc>
          <w:tcPr>
            <w:tcW w:w="0" w:type="auto"/>
            <w:hideMark/>
          </w:tcPr>
          <w:p w14:paraId="2E24CDFF"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54FF69B5"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658715D3"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0A5D2E06"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r>
      <w:tr w:rsidR="000C3286" w:rsidRPr="00CF0CBF" w14:paraId="32383BAC" w14:textId="77777777" w:rsidTr="00CF0CBF">
        <w:trPr>
          <w:trHeight w:val="300"/>
        </w:trPr>
        <w:tc>
          <w:tcPr>
            <w:tcW w:w="0" w:type="auto"/>
            <w:hideMark/>
          </w:tcPr>
          <w:p w14:paraId="371EECD9" w14:textId="77777777" w:rsidR="000C3286" w:rsidRPr="00CF0CBF" w:rsidRDefault="000C3286" w:rsidP="00AE1B4E">
            <w:pPr>
              <w:rPr>
                <w:rFonts w:asciiTheme="minorHAnsi" w:hAnsiTheme="minorHAnsi" w:cstheme="minorHAnsi"/>
                <w:lang w:eastAsia="ru-RU"/>
              </w:rPr>
            </w:pPr>
            <w:r w:rsidRPr="00CF0CBF">
              <w:rPr>
                <w:rFonts w:asciiTheme="minorHAnsi" w:hAnsiTheme="minorHAnsi" w:cstheme="minorHAnsi"/>
                <w:lang w:eastAsia="ru-RU"/>
              </w:rPr>
              <w:t>Storefront for old feature phones</w:t>
            </w:r>
          </w:p>
        </w:tc>
        <w:tc>
          <w:tcPr>
            <w:tcW w:w="0" w:type="auto"/>
            <w:hideMark/>
          </w:tcPr>
          <w:p w14:paraId="3871029F"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627E53AB"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235CB305"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364C8FDF"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r>
      <w:tr w:rsidR="000C3286" w:rsidRPr="00CF0CBF" w14:paraId="0215E46B" w14:textId="77777777" w:rsidTr="00CF0CBF">
        <w:trPr>
          <w:trHeight w:val="300"/>
        </w:trPr>
        <w:tc>
          <w:tcPr>
            <w:tcW w:w="0" w:type="auto"/>
            <w:hideMark/>
          </w:tcPr>
          <w:p w14:paraId="32561146" w14:textId="77777777" w:rsidR="000C3286" w:rsidRPr="00CF0CBF" w:rsidRDefault="000C3286" w:rsidP="00AE1B4E">
            <w:pPr>
              <w:rPr>
                <w:rFonts w:asciiTheme="minorHAnsi" w:hAnsiTheme="minorHAnsi" w:cstheme="minorHAnsi"/>
                <w:lang w:eastAsia="ru-RU"/>
              </w:rPr>
            </w:pPr>
            <w:r w:rsidRPr="00CF0CBF">
              <w:rPr>
                <w:rFonts w:asciiTheme="minorHAnsi" w:hAnsiTheme="minorHAnsi" w:cstheme="minorHAnsi"/>
                <w:lang w:eastAsia="ru-RU"/>
              </w:rPr>
              <w:t>Automatic price adjustment for product options</w:t>
            </w:r>
          </w:p>
        </w:tc>
        <w:tc>
          <w:tcPr>
            <w:tcW w:w="0" w:type="auto"/>
            <w:hideMark/>
          </w:tcPr>
          <w:p w14:paraId="2AE17177"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25CA9D33"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68FD857E"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60F7160D"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r>
      <w:tr w:rsidR="000C3286" w:rsidRPr="00CF0CBF" w14:paraId="64D3F3D8" w14:textId="77777777" w:rsidTr="00CF0CBF">
        <w:trPr>
          <w:trHeight w:val="300"/>
        </w:trPr>
        <w:tc>
          <w:tcPr>
            <w:tcW w:w="0" w:type="auto"/>
            <w:hideMark/>
          </w:tcPr>
          <w:p w14:paraId="1CE87B5F" w14:textId="77777777" w:rsidR="000C3286" w:rsidRPr="00CF0CBF" w:rsidRDefault="000C3286" w:rsidP="00AE1B4E">
            <w:pPr>
              <w:rPr>
                <w:rFonts w:asciiTheme="minorHAnsi" w:hAnsiTheme="minorHAnsi" w:cstheme="minorHAnsi"/>
                <w:lang w:eastAsia="ru-RU"/>
              </w:rPr>
            </w:pPr>
            <w:r w:rsidRPr="00CF0CBF">
              <w:rPr>
                <w:rFonts w:asciiTheme="minorHAnsi" w:hAnsiTheme="minorHAnsi" w:cstheme="minorHAnsi"/>
                <w:lang w:eastAsia="ru-RU"/>
              </w:rPr>
              <w:t>Fast content delivery with CDN</w:t>
            </w:r>
          </w:p>
        </w:tc>
        <w:tc>
          <w:tcPr>
            <w:tcW w:w="0" w:type="auto"/>
            <w:hideMark/>
          </w:tcPr>
          <w:p w14:paraId="1DD19C38" w14:textId="77777777" w:rsidR="000C3286" w:rsidRPr="00CF0CBF" w:rsidRDefault="000C3286" w:rsidP="00AE1B4E">
            <w:pPr>
              <w:jc w:val="center"/>
              <w:rPr>
                <w:rFonts w:asciiTheme="minorHAnsi" w:hAnsiTheme="minorHAnsi" w:cstheme="minorHAnsi"/>
                <w:lang w:eastAsia="ru-RU"/>
              </w:rPr>
            </w:pPr>
          </w:p>
        </w:tc>
        <w:tc>
          <w:tcPr>
            <w:tcW w:w="0" w:type="auto"/>
            <w:hideMark/>
          </w:tcPr>
          <w:p w14:paraId="0D62DD60"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24D354DD"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5A6B6379"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r>
      <w:tr w:rsidR="000C3286" w:rsidRPr="00CF0CBF" w14:paraId="28EA0055" w14:textId="77777777" w:rsidTr="00CF0CBF">
        <w:trPr>
          <w:trHeight w:val="300"/>
        </w:trPr>
        <w:tc>
          <w:tcPr>
            <w:tcW w:w="0" w:type="auto"/>
            <w:hideMark/>
          </w:tcPr>
          <w:p w14:paraId="323E8BF9" w14:textId="77777777" w:rsidR="000C3286" w:rsidRPr="00CF0CBF" w:rsidRDefault="000C3286" w:rsidP="00AE1B4E">
            <w:pPr>
              <w:rPr>
                <w:rFonts w:asciiTheme="minorHAnsi" w:hAnsiTheme="minorHAnsi" w:cstheme="minorHAnsi"/>
                <w:lang w:eastAsia="ru-RU"/>
              </w:rPr>
            </w:pPr>
          </w:p>
        </w:tc>
        <w:tc>
          <w:tcPr>
            <w:tcW w:w="0" w:type="auto"/>
            <w:hideMark/>
          </w:tcPr>
          <w:p w14:paraId="248C9584" w14:textId="77777777" w:rsidR="000C3286" w:rsidRPr="00CF0CBF" w:rsidRDefault="000C3286" w:rsidP="00AE1B4E">
            <w:pPr>
              <w:jc w:val="center"/>
              <w:rPr>
                <w:rFonts w:asciiTheme="minorHAnsi" w:hAnsiTheme="minorHAnsi" w:cstheme="minorHAnsi"/>
                <w:lang w:eastAsia="ru-RU"/>
              </w:rPr>
            </w:pPr>
          </w:p>
        </w:tc>
        <w:tc>
          <w:tcPr>
            <w:tcW w:w="0" w:type="auto"/>
            <w:hideMark/>
          </w:tcPr>
          <w:p w14:paraId="4050BC6C" w14:textId="77777777" w:rsidR="000C3286" w:rsidRPr="00CF0CBF" w:rsidRDefault="000C3286" w:rsidP="00AE1B4E">
            <w:pPr>
              <w:jc w:val="center"/>
              <w:rPr>
                <w:rFonts w:asciiTheme="minorHAnsi" w:hAnsiTheme="minorHAnsi" w:cstheme="minorHAnsi"/>
                <w:lang w:eastAsia="ru-RU"/>
              </w:rPr>
            </w:pPr>
          </w:p>
        </w:tc>
        <w:tc>
          <w:tcPr>
            <w:tcW w:w="0" w:type="auto"/>
            <w:hideMark/>
          </w:tcPr>
          <w:p w14:paraId="74596268" w14:textId="77777777" w:rsidR="000C3286" w:rsidRPr="00CF0CBF" w:rsidRDefault="000C3286" w:rsidP="00AE1B4E">
            <w:pPr>
              <w:jc w:val="center"/>
              <w:rPr>
                <w:rFonts w:asciiTheme="minorHAnsi" w:hAnsiTheme="minorHAnsi" w:cstheme="minorHAnsi"/>
                <w:lang w:eastAsia="ru-RU"/>
              </w:rPr>
            </w:pPr>
          </w:p>
        </w:tc>
        <w:tc>
          <w:tcPr>
            <w:tcW w:w="0" w:type="auto"/>
            <w:hideMark/>
          </w:tcPr>
          <w:p w14:paraId="2421348E" w14:textId="77777777" w:rsidR="000C3286" w:rsidRPr="00CF0CBF" w:rsidRDefault="000C3286" w:rsidP="00AE1B4E">
            <w:pPr>
              <w:jc w:val="center"/>
              <w:rPr>
                <w:rFonts w:asciiTheme="minorHAnsi" w:hAnsiTheme="minorHAnsi" w:cstheme="minorHAnsi"/>
                <w:lang w:eastAsia="ru-RU"/>
              </w:rPr>
            </w:pPr>
          </w:p>
        </w:tc>
      </w:tr>
      <w:tr w:rsidR="00CF0CBF" w:rsidRPr="00CF0CBF" w14:paraId="4B341563" w14:textId="77777777" w:rsidTr="00CF0CBF">
        <w:trPr>
          <w:trHeight w:val="300"/>
        </w:trPr>
        <w:tc>
          <w:tcPr>
            <w:tcW w:w="0" w:type="auto"/>
            <w:shd w:val="clear" w:color="auto" w:fill="2CADB2" w:themeFill="text2"/>
            <w:hideMark/>
          </w:tcPr>
          <w:p w14:paraId="341B8111" w14:textId="77777777" w:rsidR="000C3286" w:rsidRPr="00CF0CBF" w:rsidRDefault="000C3286" w:rsidP="00AE1B4E">
            <w:pPr>
              <w:rPr>
                <w:rFonts w:asciiTheme="minorHAnsi" w:hAnsiTheme="minorHAnsi" w:cstheme="minorHAnsi"/>
                <w:b/>
                <w:bCs/>
                <w:color w:val="FFFFFF" w:themeColor="background1"/>
                <w:lang w:eastAsia="ru-RU"/>
              </w:rPr>
            </w:pPr>
            <w:r w:rsidRPr="00CF0CBF">
              <w:rPr>
                <w:rFonts w:asciiTheme="minorHAnsi" w:hAnsiTheme="minorHAnsi" w:cstheme="minorHAnsi"/>
                <w:b/>
                <w:bCs/>
                <w:color w:val="FFFFFF" w:themeColor="background1"/>
                <w:lang w:eastAsia="ru-RU"/>
              </w:rPr>
              <w:t>Catalog Management</w:t>
            </w:r>
          </w:p>
        </w:tc>
        <w:tc>
          <w:tcPr>
            <w:tcW w:w="0" w:type="auto"/>
            <w:shd w:val="clear" w:color="auto" w:fill="2CADB2" w:themeFill="text2"/>
            <w:hideMark/>
          </w:tcPr>
          <w:p w14:paraId="1E3327E5" w14:textId="77777777" w:rsidR="000C3286" w:rsidRPr="00CF0CBF" w:rsidRDefault="000C3286" w:rsidP="00AE1B4E">
            <w:pPr>
              <w:jc w:val="center"/>
              <w:rPr>
                <w:rFonts w:asciiTheme="minorHAnsi" w:hAnsiTheme="minorHAnsi" w:cstheme="minorHAnsi"/>
                <w:color w:val="FFFFFF" w:themeColor="background1"/>
                <w:lang w:eastAsia="ru-RU"/>
              </w:rPr>
            </w:pPr>
          </w:p>
        </w:tc>
        <w:tc>
          <w:tcPr>
            <w:tcW w:w="0" w:type="auto"/>
            <w:shd w:val="clear" w:color="auto" w:fill="2CADB2" w:themeFill="text2"/>
            <w:hideMark/>
          </w:tcPr>
          <w:p w14:paraId="2B8E30F1" w14:textId="77777777" w:rsidR="000C3286" w:rsidRPr="00CF0CBF" w:rsidRDefault="000C3286" w:rsidP="00AE1B4E">
            <w:pPr>
              <w:jc w:val="center"/>
              <w:rPr>
                <w:rFonts w:asciiTheme="minorHAnsi" w:hAnsiTheme="minorHAnsi" w:cstheme="minorHAnsi"/>
                <w:color w:val="FFFFFF" w:themeColor="background1"/>
                <w:lang w:eastAsia="ru-RU"/>
              </w:rPr>
            </w:pPr>
          </w:p>
        </w:tc>
        <w:tc>
          <w:tcPr>
            <w:tcW w:w="0" w:type="auto"/>
            <w:shd w:val="clear" w:color="auto" w:fill="2CADB2" w:themeFill="text2"/>
            <w:hideMark/>
          </w:tcPr>
          <w:p w14:paraId="08F86299" w14:textId="77777777" w:rsidR="000C3286" w:rsidRPr="00CF0CBF" w:rsidRDefault="000C3286" w:rsidP="00AE1B4E">
            <w:pPr>
              <w:jc w:val="center"/>
              <w:rPr>
                <w:rFonts w:asciiTheme="minorHAnsi" w:hAnsiTheme="minorHAnsi" w:cstheme="minorHAnsi"/>
                <w:color w:val="FFFFFF" w:themeColor="background1"/>
                <w:lang w:eastAsia="ru-RU"/>
              </w:rPr>
            </w:pPr>
          </w:p>
        </w:tc>
        <w:tc>
          <w:tcPr>
            <w:tcW w:w="0" w:type="auto"/>
            <w:shd w:val="clear" w:color="auto" w:fill="2CADB2" w:themeFill="text2"/>
            <w:hideMark/>
          </w:tcPr>
          <w:p w14:paraId="3BEB4147" w14:textId="77777777" w:rsidR="000C3286" w:rsidRPr="00CF0CBF" w:rsidRDefault="000C3286" w:rsidP="00AE1B4E">
            <w:pPr>
              <w:jc w:val="center"/>
              <w:rPr>
                <w:rFonts w:asciiTheme="minorHAnsi" w:hAnsiTheme="minorHAnsi" w:cstheme="minorHAnsi"/>
                <w:color w:val="FFFFFF" w:themeColor="background1"/>
                <w:lang w:eastAsia="ru-RU"/>
              </w:rPr>
            </w:pPr>
          </w:p>
        </w:tc>
      </w:tr>
      <w:tr w:rsidR="000C3286" w:rsidRPr="00CF0CBF" w14:paraId="200AB742" w14:textId="77777777" w:rsidTr="00CF0CBF">
        <w:trPr>
          <w:trHeight w:val="300"/>
        </w:trPr>
        <w:tc>
          <w:tcPr>
            <w:tcW w:w="0" w:type="auto"/>
            <w:hideMark/>
          </w:tcPr>
          <w:p w14:paraId="28255394" w14:textId="77777777" w:rsidR="000C3286" w:rsidRPr="00CF0CBF" w:rsidRDefault="000C3286" w:rsidP="00AE1B4E">
            <w:pPr>
              <w:rPr>
                <w:rFonts w:asciiTheme="minorHAnsi" w:hAnsiTheme="minorHAnsi" w:cstheme="minorHAnsi"/>
                <w:lang w:eastAsia="ru-RU"/>
              </w:rPr>
            </w:pPr>
            <w:r w:rsidRPr="00CF0CBF">
              <w:rPr>
                <w:rFonts w:asciiTheme="minorHAnsi" w:hAnsiTheme="minorHAnsi" w:cstheme="minorHAnsi"/>
                <w:lang w:eastAsia="ru-RU"/>
              </w:rPr>
              <w:t>Built-in storefront translations</w:t>
            </w:r>
          </w:p>
        </w:tc>
        <w:tc>
          <w:tcPr>
            <w:tcW w:w="0" w:type="auto"/>
            <w:hideMark/>
          </w:tcPr>
          <w:p w14:paraId="3B041BB9"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45</w:t>
            </w:r>
          </w:p>
        </w:tc>
        <w:tc>
          <w:tcPr>
            <w:tcW w:w="0" w:type="auto"/>
            <w:hideMark/>
          </w:tcPr>
          <w:p w14:paraId="27A86293"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45</w:t>
            </w:r>
          </w:p>
        </w:tc>
        <w:tc>
          <w:tcPr>
            <w:tcW w:w="0" w:type="auto"/>
            <w:hideMark/>
          </w:tcPr>
          <w:p w14:paraId="01DA5721"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45</w:t>
            </w:r>
          </w:p>
        </w:tc>
        <w:tc>
          <w:tcPr>
            <w:tcW w:w="0" w:type="auto"/>
            <w:hideMark/>
          </w:tcPr>
          <w:p w14:paraId="304D4988"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45</w:t>
            </w:r>
          </w:p>
        </w:tc>
      </w:tr>
      <w:tr w:rsidR="000C3286" w:rsidRPr="00CF0CBF" w14:paraId="3EBBE7E2" w14:textId="77777777" w:rsidTr="00CF0CBF">
        <w:trPr>
          <w:trHeight w:val="300"/>
        </w:trPr>
        <w:tc>
          <w:tcPr>
            <w:tcW w:w="0" w:type="auto"/>
            <w:hideMark/>
          </w:tcPr>
          <w:p w14:paraId="56252914" w14:textId="77777777" w:rsidR="000C3286" w:rsidRPr="00CF0CBF" w:rsidRDefault="000C3286" w:rsidP="00AE1B4E">
            <w:pPr>
              <w:rPr>
                <w:rFonts w:asciiTheme="minorHAnsi" w:hAnsiTheme="minorHAnsi" w:cstheme="minorHAnsi"/>
                <w:lang w:eastAsia="ru-RU"/>
              </w:rPr>
            </w:pPr>
            <w:r w:rsidRPr="00CF0CBF">
              <w:rPr>
                <w:rFonts w:asciiTheme="minorHAnsi" w:hAnsiTheme="minorHAnsi" w:cstheme="minorHAnsi"/>
                <w:lang w:eastAsia="ru-RU"/>
              </w:rPr>
              <w:t>Built-in backend translations</w:t>
            </w:r>
          </w:p>
        </w:tc>
        <w:tc>
          <w:tcPr>
            <w:tcW w:w="0" w:type="auto"/>
            <w:hideMark/>
          </w:tcPr>
          <w:p w14:paraId="6AA5D6C1"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15</w:t>
            </w:r>
          </w:p>
        </w:tc>
        <w:tc>
          <w:tcPr>
            <w:tcW w:w="0" w:type="auto"/>
            <w:hideMark/>
          </w:tcPr>
          <w:p w14:paraId="772C98EE"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15</w:t>
            </w:r>
          </w:p>
        </w:tc>
        <w:tc>
          <w:tcPr>
            <w:tcW w:w="0" w:type="auto"/>
            <w:hideMark/>
          </w:tcPr>
          <w:p w14:paraId="04F3D51B"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15</w:t>
            </w:r>
          </w:p>
        </w:tc>
        <w:tc>
          <w:tcPr>
            <w:tcW w:w="0" w:type="auto"/>
            <w:hideMark/>
          </w:tcPr>
          <w:p w14:paraId="19431CFD"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15</w:t>
            </w:r>
          </w:p>
        </w:tc>
      </w:tr>
      <w:tr w:rsidR="000C3286" w:rsidRPr="00CF0CBF" w14:paraId="1236A1C8" w14:textId="77777777" w:rsidTr="00CF0CBF">
        <w:trPr>
          <w:trHeight w:val="300"/>
        </w:trPr>
        <w:tc>
          <w:tcPr>
            <w:tcW w:w="0" w:type="auto"/>
            <w:hideMark/>
          </w:tcPr>
          <w:p w14:paraId="49BB9800" w14:textId="77777777" w:rsidR="000C3286" w:rsidRPr="00CF0CBF" w:rsidRDefault="000C3286" w:rsidP="00AE1B4E">
            <w:pPr>
              <w:rPr>
                <w:rFonts w:asciiTheme="minorHAnsi" w:hAnsiTheme="minorHAnsi" w:cstheme="minorHAnsi"/>
                <w:lang w:eastAsia="ru-RU"/>
              </w:rPr>
            </w:pPr>
            <w:r w:rsidRPr="00CF0CBF">
              <w:rPr>
                <w:rFonts w:asciiTheme="minorHAnsi" w:hAnsiTheme="minorHAnsi" w:cstheme="minorHAnsi"/>
                <w:lang w:eastAsia="ru-RU"/>
              </w:rPr>
              <w:t>Inventory tracking</w:t>
            </w:r>
          </w:p>
        </w:tc>
        <w:tc>
          <w:tcPr>
            <w:tcW w:w="0" w:type="auto"/>
            <w:hideMark/>
          </w:tcPr>
          <w:p w14:paraId="3CC31C1B" w14:textId="77777777" w:rsidR="000C3286" w:rsidRPr="00CF0CBF" w:rsidRDefault="000C3286" w:rsidP="00AE1B4E">
            <w:pPr>
              <w:jc w:val="center"/>
              <w:rPr>
                <w:rFonts w:asciiTheme="minorHAnsi" w:hAnsiTheme="minorHAnsi" w:cstheme="minorHAnsi"/>
                <w:lang w:eastAsia="ru-RU"/>
              </w:rPr>
            </w:pPr>
          </w:p>
        </w:tc>
        <w:tc>
          <w:tcPr>
            <w:tcW w:w="0" w:type="auto"/>
            <w:hideMark/>
          </w:tcPr>
          <w:p w14:paraId="241A0510"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1540F4B5"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77F87893"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r>
      <w:tr w:rsidR="000C3286" w:rsidRPr="00CF0CBF" w14:paraId="35B752DD" w14:textId="77777777" w:rsidTr="00CF0CBF">
        <w:trPr>
          <w:trHeight w:val="600"/>
        </w:trPr>
        <w:tc>
          <w:tcPr>
            <w:tcW w:w="0" w:type="auto"/>
            <w:hideMark/>
          </w:tcPr>
          <w:p w14:paraId="54E92B3B" w14:textId="77777777" w:rsidR="000C3286" w:rsidRPr="00CF0CBF" w:rsidRDefault="000C3286" w:rsidP="00AE1B4E">
            <w:pPr>
              <w:rPr>
                <w:rFonts w:asciiTheme="minorHAnsi" w:hAnsiTheme="minorHAnsi" w:cstheme="minorHAnsi"/>
                <w:lang w:eastAsia="ru-RU"/>
              </w:rPr>
            </w:pPr>
            <w:r w:rsidRPr="00CF0CBF">
              <w:rPr>
                <w:rFonts w:asciiTheme="minorHAnsi" w:hAnsiTheme="minorHAnsi" w:cstheme="minorHAnsi"/>
                <w:lang w:eastAsia="ru-RU"/>
              </w:rPr>
              <w:t>Product options (Drop-down, Radio Buttons, Text, Date Picker, File, Checkboxes)</w:t>
            </w:r>
          </w:p>
        </w:tc>
        <w:tc>
          <w:tcPr>
            <w:tcW w:w="0" w:type="auto"/>
            <w:hideMark/>
          </w:tcPr>
          <w:p w14:paraId="102C4B68"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0E558783"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023C5EF2"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61131FC9"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r>
      <w:tr w:rsidR="000C3286" w:rsidRPr="00CF0CBF" w14:paraId="22E318A4" w14:textId="77777777" w:rsidTr="00CF0CBF">
        <w:trPr>
          <w:trHeight w:val="300"/>
        </w:trPr>
        <w:tc>
          <w:tcPr>
            <w:tcW w:w="0" w:type="auto"/>
            <w:hideMark/>
          </w:tcPr>
          <w:p w14:paraId="54F2C7E5" w14:textId="77777777" w:rsidR="000C3286" w:rsidRPr="00CF0CBF" w:rsidRDefault="000C3286" w:rsidP="00AE1B4E">
            <w:pPr>
              <w:rPr>
                <w:rFonts w:asciiTheme="minorHAnsi" w:hAnsiTheme="minorHAnsi" w:cstheme="minorHAnsi"/>
                <w:lang w:eastAsia="ru-RU"/>
              </w:rPr>
            </w:pPr>
            <w:r w:rsidRPr="00CF0CBF">
              <w:rPr>
                <w:rFonts w:asciiTheme="minorHAnsi" w:hAnsiTheme="minorHAnsi" w:cstheme="minorHAnsi"/>
                <w:lang w:eastAsia="ru-RU"/>
              </w:rPr>
              <w:t>Stock control for options &amp; product combinations</w:t>
            </w:r>
          </w:p>
        </w:tc>
        <w:tc>
          <w:tcPr>
            <w:tcW w:w="0" w:type="auto"/>
            <w:hideMark/>
          </w:tcPr>
          <w:p w14:paraId="00EB6D58" w14:textId="77777777" w:rsidR="000C3286" w:rsidRPr="00CF0CBF" w:rsidRDefault="000C3286" w:rsidP="00AE1B4E">
            <w:pPr>
              <w:jc w:val="center"/>
              <w:rPr>
                <w:rFonts w:asciiTheme="minorHAnsi" w:hAnsiTheme="minorHAnsi" w:cstheme="minorHAnsi"/>
                <w:lang w:eastAsia="ru-RU"/>
              </w:rPr>
            </w:pPr>
          </w:p>
        </w:tc>
        <w:tc>
          <w:tcPr>
            <w:tcW w:w="0" w:type="auto"/>
            <w:hideMark/>
          </w:tcPr>
          <w:p w14:paraId="62CE7194" w14:textId="77777777" w:rsidR="000C3286" w:rsidRPr="00CF0CBF" w:rsidRDefault="000C3286" w:rsidP="00AE1B4E">
            <w:pPr>
              <w:jc w:val="center"/>
              <w:rPr>
                <w:rFonts w:asciiTheme="minorHAnsi" w:hAnsiTheme="minorHAnsi" w:cstheme="minorHAnsi"/>
                <w:lang w:eastAsia="ru-RU"/>
              </w:rPr>
            </w:pPr>
          </w:p>
        </w:tc>
        <w:tc>
          <w:tcPr>
            <w:tcW w:w="0" w:type="auto"/>
            <w:hideMark/>
          </w:tcPr>
          <w:p w14:paraId="24E825D7"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79007DB2"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r>
      <w:tr w:rsidR="000C3286" w:rsidRPr="00CF0CBF" w14:paraId="18F95AF0" w14:textId="77777777" w:rsidTr="00CF0CBF">
        <w:trPr>
          <w:trHeight w:val="300"/>
        </w:trPr>
        <w:tc>
          <w:tcPr>
            <w:tcW w:w="0" w:type="auto"/>
            <w:hideMark/>
          </w:tcPr>
          <w:p w14:paraId="7D351288" w14:textId="77777777" w:rsidR="000C3286" w:rsidRPr="00CF0CBF" w:rsidRDefault="000C3286" w:rsidP="00AE1B4E">
            <w:pPr>
              <w:rPr>
                <w:rFonts w:asciiTheme="minorHAnsi" w:hAnsiTheme="minorHAnsi" w:cstheme="minorHAnsi"/>
                <w:lang w:eastAsia="ru-RU"/>
              </w:rPr>
            </w:pPr>
            <w:r w:rsidRPr="00CF0CBF">
              <w:rPr>
                <w:rFonts w:asciiTheme="minorHAnsi" w:hAnsiTheme="minorHAnsi" w:cstheme="minorHAnsi"/>
                <w:lang w:eastAsia="ru-RU"/>
              </w:rPr>
              <w:t>E-goods</w:t>
            </w:r>
          </w:p>
        </w:tc>
        <w:tc>
          <w:tcPr>
            <w:tcW w:w="0" w:type="auto"/>
            <w:hideMark/>
          </w:tcPr>
          <w:p w14:paraId="7814EC21" w14:textId="77777777" w:rsidR="000C3286" w:rsidRPr="00CF0CBF" w:rsidRDefault="000C3286" w:rsidP="00AE1B4E">
            <w:pPr>
              <w:jc w:val="center"/>
              <w:rPr>
                <w:rFonts w:asciiTheme="minorHAnsi" w:hAnsiTheme="minorHAnsi" w:cstheme="minorHAnsi"/>
                <w:lang w:eastAsia="ru-RU"/>
              </w:rPr>
            </w:pPr>
          </w:p>
        </w:tc>
        <w:tc>
          <w:tcPr>
            <w:tcW w:w="0" w:type="auto"/>
            <w:hideMark/>
          </w:tcPr>
          <w:p w14:paraId="55B3B096"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698A5B68"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7BE19AB7"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r>
      <w:tr w:rsidR="000C3286" w:rsidRPr="00CF0CBF" w14:paraId="1C5F3286" w14:textId="77777777" w:rsidTr="00CF0CBF">
        <w:trPr>
          <w:trHeight w:val="300"/>
        </w:trPr>
        <w:tc>
          <w:tcPr>
            <w:tcW w:w="0" w:type="auto"/>
            <w:hideMark/>
          </w:tcPr>
          <w:p w14:paraId="312277CA" w14:textId="77777777" w:rsidR="000C3286" w:rsidRPr="00CF0CBF" w:rsidRDefault="000C3286" w:rsidP="00AE1B4E">
            <w:pPr>
              <w:rPr>
                <w:rFonts w:asciiTheme="minorHAnsi" w:hAnsiTheme="minorHAnsi" w:cstheme="minorHAnsi"/>
                <w:lang w:eastAsia="ru-RU"/>
              </w:rPr>
            </w:pPr>
            <w:r w:rsidRPr="00CF0CBF">
              <w:rPr>
                <w:rFonts w:asciiTheme="minorHAnsi" w:hAnsiTheme="minorHAnsi" w:cstheme="minorHAnsi"/>
                <w:lang w:eastAsia="ru-RU"/>
              </w:rPr>
              <w:t>E-goods download protection</w:t>
            </w:r>
          </w:p>
        </w:tc>
        <w:tc>
          <w:tcPr>
            <w:tcW w:w="0" w:type="auto"/>
            <w:hideMark/>
          </w:tcPr>
          <w:p w14:paraId="125A489E" w14:textId="77777777" w:rsidR="000C3286" w:rsidRPr="00CF0CBF" w:rsidRDefault="000C3286" w:rsidP="00AE1B4E">
            <w:pPr>
              <w:jc w:val="center"/>
              <w:rPr>
                <w:rFonts w:asciiTheme="minorHAnsi" w:hAnsiTheme="minorHAnsi" w:cstheme="minorHAnsi"/>
                <w:lang w:eastAsia="ru-RU"/>
              </w:rPr>
            </w:pPr>
          </w:p>
        </w:tc>
        <w:tc>
          <w:tcPr>
            <w:tcW w:w="0" w:type="auto"/>
            <w:hideMark/>
          </w:tcPr>
          <w:p w14:paraId="2CA08CC6"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26454453"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4A5AE710"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r>
      <w:tr w:rsidR="000C3286" w:rsidRPr="00CF0CBF" w14:paraId="7C0BB2C5" w14:textId="77777777" w:rsidTr="00CF0CBF">
        <w:trPr>
          <w:trHeight w:val="300"/>
        </w:trPr>
        <w:tc>
          <w:tcPr>
            <w:tcW w:w="0" w:type="auto"/>
            <w:hideMark/>
          </w:tcPr>
          <w:p w14:paraId="0B21ECC4" w14:textId="77777777" w:rsidR="000C3286" w:rsidRPr="00CF0CBF" w:rsidRDefault="000C3286" w:rsidP="00AE1B4E">
            <w:pPr>
              <w:rPr>
                <w:rFonts w:asciiTheme="minorHAnsi" w:hAnsiTheme="minorHAnsi" w:cstheme="minorHAnsi"/>
                <w:lang w:eastAsia="ru-RU"/>
              </w:rPr>
            </w:pPr>
            <w:r w:rsidRPr="00CF0CBF">
              <w:rPr>
                <w:rFonts w:asciiTheme="minorHAnsi" w:hAnsiTheme="minorHAnsi" w:cstheme="minorHAnsi"/>
                <w:lang w:eastAsia="ru-RU"/>
              </w:rPr>
              <w:t>Customers can attach files to orders</w:t>
            </w:r>
          </w:p>
        </w:tc>
        <w:tc>
          <w:tcPr>
            <w:tcW w:w="0" w:type="auto"/>
            <w:hideMark/>
          </w:tcPr>
          <w:p w14:paraId="2F84C384" w14:textId="77777777" w:rsidR="000C3286" w:rsidRPr="00CF0CBF" w:rsidRDefault="000C3286" w:rsidP="00AE1B4E">
            <w:pPr>
              <w:jc w:val="center"/>
              <w:rPr>
                <w:rFonts w:asciiTheme="minorHAnsi" w:hAnsiTheme="minorHAnsi" w:cstheme="minorHAnsi"/>
                <w:lang w:eastAsia="ru-RU"/>
              </w:rPr>
            </w:pPr>
          </w:p>
        </w:tc>
        <w:tc>
          <w:tcPr>
            <w:tcW w:w="0" w:type="auto"/>
            <w:hideMark/>
          </w:tcPr>
          <w:p w14:paraId="134D6E28"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1C87A7C9"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1B3C86CA"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r>
      <w:tr w:rsidR="000C3286" w:rsidRPr="00CF0CBF" w14:paraId="395943A9" w14:textId="77777777" w:rsidTr="00CF0CBF">
        <w:trPr>
          <w:trHeight w:val="300"/>
        </w:trPr>
        <w:tc>
          <w:tcPr>
            <w:tcW w:w="0" w:type="auto"/>
            <w:hideMark/>
          </w:tcPr>
          <w:p w14:paraId="67D62307" w14:textId="77777777" w:rsidR="000C3286" w:rsidRPr="00CF0CBF" w:rsidRDefault="000C3286" w:rsidP="00AE1B4E">
            <w:pPr>
              <w:rPr>
                <w:rFonts w:asciiTheme="minorHAnsi" w:hAnsiTheme="minorHAnsi" w:cstheme="minorHAnsi"/>
                <w:lang w:eastAsia="ru-RU"/>
              </w:rPr>
            </w:pPr>
            <w:r w:rsidRPr="00CF0CBF">
              <w:rPr>
                <w:rFonts w:asciiTheme="minorHAnsi" w:hAnsiTheme="minorHAnsi" w:cstheme="minorHAnsi"/>
                <w:lang w:eastAsia="ru-RU"/>
              </w:rPr>
              <w:t>Image gallery</w:t>
            </w:r>
          </w:p>
        </w:tc>
        <w:tc>
          <w:tcPr>
            <w:tcW w:w="0" w:type="auto"/>
            <w:hideMark/>
          </w:tcPr>
          <w:p w14:paraId="1D0AC04D"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Unlimited</w:t>
            </w:r>
          </w:p>
        </w:tc>
        <w:tc>
          <w:tcPr>
            <w:tcW w:w="0" w:type="auto"/>
            <w:hideMark/>
          </w:tcPr>
          <w:p w14:paraId="40800E02"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Unlimited</w:t>
            </w:r>
          </w:p>
        </w:tc>
        <w:tc>
          <w:tcPr>
            <w:tcW w:w="0" w:type="auto"/>
            <w:hideMark/>
          </w:tcPr>
          <w:p w14:paraId="0BA639DF"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Unlimited</w:t>
            </w:r>
          </w:p>
        </w:tc>
        <w:tc>
          <w:tcPr>
            <w:tcW w:w="0" w:type="auto"/>
            <w:hideMark/>
          </w:tcPr>
          <w:p w14:paraId="0306DD02"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Unlimited</w:t>
            </w:r>
          </w:p>
        </w:tc>
      </w:tr>
      <w:tr w:rsidR="000C3286" w:rsidRPr="00CF0CBF" w14:paraId="27EC292D" w14:textId="77777777" w:rsidTr="00CF0CBF">
        <w:trPr>
          <w:trHeight w:val="300"/>
        </w:trPr>
        <w:tc>
          <w:tcPr>
            <w:tcW w:w="0" w:type="auto"/>
            <w:hideMark/>
          </w:tcPr>
          <w:p w14:paraId="30856B23" w14:textId="77777777" w:rsidR="000C3286" w:rsidRPr="00CF0CBF" w:rsidRDefault="000C3286" w:rsidP="00AE1B4E">
            <w:pPr>
              <w:rPr>
                <w:rFonts w:asciiTheme="minorHAnsi" w:hAnsiTheme="minorHAnsi" w:cstheme="minorHAnsi"/>
                <w:lang w:eastAsia="ru-RU"/>
              </w:rPr>
            </w:pPr>
            <w:r w:rsidRPr="00CF0CBF">
              <w:rPr>
                <w:rFonts w:asciiTheme="minorHAnsi" w:hAnsiTheme="minorHAnsi" w:cstheme="minorHAnsi"/>
                <w:lang w:eastAsia="ru-RU"/>
              </w:rPr>
              <w:lastRenderedPageBreak/>
              <w:t>WYSIWYG editor for HTML product descriptions</w:t>
            </w:r>
          </w:p>
        </w:tc>
        <w:tc>
          <w:tcPr>
            <w:tcW w:w="0" w:type="auto"/>
            <w:hideMark/>
          </w:tcPr>
          <w:p w14:paraId="096BE5CD"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0B5B92E9"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531FB947"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0313C152"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r>
      <w:tr w:rsidR="000C3286" w:rsidRPr="00CF0CBF" w14:paraId="5C935DC6" w14:textId="77777777" w:rsidTr="00CF0CBF">
        <w:trPr>
          <w:trHeight w:val="600"/>
        </w:trPr>
        <w:tc>
          <w:tcPr>
            <w:tcW w:w="0" w:type="auto"/>
            <w:hideMark/>
          </w:tcPr>
          <w:p w14:paraId="29F47AA5" w14:textId="77777777" w:rsidR="000C3286" w:rsidRPr="00CF0CBF" w:rsidRDefault="000C3286" w:rsidP="00AE1B4E">
            <w:pPr>
              <w:rPr>
                <w:rFonts w:asciiTheme="minorHAnsi" w:hAnsiTheme="minorHAnsi" w:cstheme="minorHAnsi"/>
                <w:lang w:eastAsia="ru-RU"/>
              </w:rPr>
            </w:pPr>
            <w:r w:rsidRPr="00CF0CBF">
              <w:rPr>
                <w:rFonts w:asciiTheme="minorHAnsi" w:hAnsiTheme="minorHAnsi" w:cstheme="minorHAnsi"/>
                <w:lang w:eastAsia="ru-RU"/>
              </w:rPr>
              <w:t>Automatic thumbnail generation with image sharpening</w:t>
            </w:r>
          </w:p>
        </w:tc>
        <w:tc>
          <w:tcPr>
            <w:tcW w:w="0" w:type="auto"/>
            <w:hideMark/>
          </w:tcPr>
          <w:p w14:paraId="2311C783"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7C1FAF93"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669F8313"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107466AB"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r>
      <w:tr w:rsidR="000C3286" w:rsidRPr="00CF0CBF" w14:paraId="10DE9850" w14:textId="77777777" w:rsidTr="00CF0CBF">
        <w:trPr>
          <w:trHeight w:val="300"/>
        </w:trPr>
        <w:tc>
          <w:tcPr>
            <w:tcW w:w="0" w:type="auto"/>
            <w:hideMark/>
          </w:tcPr>
          <w:p w14:paraId="1C8162DA" w14:textId="77777777" w:rsidR="000C3286" w:rsidRPr="00CF0CBF" w:rsidRDefault="000C3286" w:rsidP="00AE1B4E">
            <w:pPr>
              <w:rPr>
                <w:rFonts w:asciiTheme="minorHAnsi" w:hAnsiTheme="minorHAnsi" w:cstheme="minorHAnsi"/>
                <w:lang w:eastAsia="ru-RU"/>
              </w:rPr>
            </w:pPr>
            <w:r w:rsidRPr="00CF0CBF">
              <w:rPr>
                <w:rFonts w:asciiTheme="minorHAnsi" w:hAnsiTheme="minorHAnsi" w:cstheme="minorHAnsi"/>
                <w:lang w:eastAsia="ru-RU"/>
              </w:rPr>
              <w:t>Product can be in more than one category</w:t>
            </w:r>
          </w:p>
        </w:tc>
        <w:tc>
          <w:tcPr>
            <w:tcW w:w="0" w:type="auto"/>
            <w:hideMark/>
          </w:tcPr>
          <w:p w14:paraId="2ABA0A95"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3E34B13F"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0680A3CB"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1018576D"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r>
      <w:tr w:rsidR="000C3286" w:rsidRPr="00CF0CBF" w14:paraId="1D05A5DB" w14:textId="77777777" w:rsidTr="00CF0CBF">
        <w:trPr>
          <w:trHeight w:val="300"/>
        </w:trPr>
        <w:tc>
          <w:tcPr>
            <w:tcW w:w="0" w:type="auto"/>
            <w:hideMark/>
          </w:tcPr>
          <w:p w14:paraId="4685F2E1" w14:textId="77777777" w:rsidR="000C3286" w:rsidRPr="00CF0CBF" w:rsidRDefault="000C3286" w:rsidP="00AE1B4E">
            <w:pPr>
              <w:rPr>
                <w:rFonts w:asciiTheme="minorHAnsi" w:hAnsiTheme="minorHAnsi" w:cstheme="minorHAnsi"/>
                <w:lang w:eastAsia="ru-RU"/>
              </w:rPr>
            </w:pPr>
            <w:r w:rsidRPr="00CF0CBF">
              <w:rPr>
                <w:rFonts w:asciiTheme="minorHAnsi" w:hAnsiTheme="minorHAnsi" w:cstheme="minorHAnsi"/>
                <w:lang w:eastAsia="ru-RU"/>
              </w:rPr>
              <w:t>Product types and attributes</w:t>
            </w:r>
          </w:p>
        </w:tc>
        <w:tc>
          <w:tcPr>
            <w:tcW w:w="0" w:type="auto"/>
            <w:hideMark/>
          </w:tcPr>
          <w:p w14:paraId="1BC375F6"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34911823"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3D57D247"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6D2AC648"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r>
      <w:tr w:rsidR="000C3286" w:rsidRPr="00CF0CBF" w14:paraId="0491C33B" w14:textId="77777777" w:rsidTr="00CF0CBF">
        <w:trPr>
          <w:trHeight w:val="300"/>
        </w:trPr>
        <w:tc>
          <w:tcPr>
            <w:tcW w:w="0" w:type="auto"/>
            <w:hideMark/>
          </w:tcPr>
          <w:p w14:paraId="7CB87309" w14:textId="77777777" w:rsidR="000C3286" w:rsidRPr="00CF0CBF" w:rsidRDefault="000C3286" w:rsidP="00AE1B4E">
            <w:pPr>
              <w:rPr>
                <w:rFonts w:asciiTheme="minorHAnsi" w:hAnsiTheme="minorHAnsi" w:cstheme="minorHAnsi"/>
                <w:lang w:eastAsia="ru-RU"/>
              </w:rPr>
            </w:pPr>
            <w:r w:rsidRPr="00CF0CBF">
              <w:rPr>
                <w:rFonts w:asciiTheme="minorHAnsi" w:hAnsiTheme="minorHAnsi" w:cstheme="minorHAnsi"/>
                <w:lang w:eastAsia="ru-RU"/>
              </w:rPr>
              <w:t>Multi-currency support</w:t>
            </w:r>
          </w:p>
        </w:tc>
        <w:tc>
          <w:tcPr>
            <w:tcW w:w="0" w:type="auto"/>
            <w:hideMark/>
          </w:tcPr>
          <w:p w14:paraId="4B220E1D"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74845376"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1382C969"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1B757838"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r>
      <w:tr w:rsidR="000C3286" w:rsidRPr="00CF0CBF" w14:paraId="33003BC2" w14:textId="77777777" w:rsidTr="00CF0CBF">
        <w:trPr>
          <w:trHeight w:val="300"/>
        </w:trPr>
        <w:tc>
          <w:tcPr>
            <w:tcW w:w="0" w:type="auto"/>
            <w:hideMark/>
          </w:tcPr>
          <w:p w14:paraId="66FB5B77" w14:textId="77777777" w:rsidR="000C3286" w:rsidRPr="00CF0CBF" w:rsidRDefault="000C3286" w:rsidP="00AE1B4E">
            <w:pPr>
              <w:rPr>
                <w:rFonts w:asciiTheme="minorHAnsi" w:hAnsiTheme="minorHAnsi" w:cstheme="minorHAnsi"/>
                <w:lang w:eastAsia="ru-RU"/>
              </w:rPr>
            </w:pPr>
          </w:p>
        </w:tc>
        <w:tc>
          <w:tcPr>
            <w:tcW w:w="0" w:type="auto"/>
            <w:hideMark/>
          </w:tcPr>
          <w:p w14:paraId="53F0C470" w14:textId="77777777" w:rsidR="000C3286" w:rsidRPr="00CF0CBF" w:rsidRDefault="000C3286" w:rsidP="00AE1B4E">
            <w:pPr>
              <w:jc w:val="center"/>
              <w:rPr>
                <w:rFonts w:asciiTheme="minorHAnsi" w:hAnsiTheme="minorHAnsi" w:cstheme="minorHAnsi"/>
                <w:lang w:eastAsia="ru-RU"/>
              </w:rPr>
            </w:pPr>
          </w:p>
        </w:tc>
        <w:tc>
          <w:tcPr>
            <w:tcW w:w="0" w:type="auto"/>
            <w:hideMark/>
          </w:tcPr>
          <w:p w14:paraId="56ACDF38" w14:textId="77777777" w:rsidR="000C3286" w:rsidRPr="00CF0CBF" w:rsidRDefault="000C3286" w:rsidP="00AE1B4E">
            <w:pPr>
              <w:jc w:val="center"/>
              <w:rPr>
                <w:rFonts w:asciiTheme="minorHAnsi" w:hAnsiTheme="minorHAnsi" w:cstheme="minorHAnsi"/>
                <w:lang w:eastAsia="ru-RU"/>
              </w:rPr>
            </w:pPr>
          </w:p>
        </w:tc>
        <w:tc>
          <w:tcPr>
            <w:tcW w:w="0" w:type="auto"/>
            <w:hideMark/>
          </w:tcPr>
          <w:p w14:paraId="40FC3BB7" w14:textId="77777777" w:rsidR="000C3286" w:rsidRPr="00CF0CBF" w:rsidRDefault="000C3286" w:rsidP="00AE1B4E">
            <w:pPr>
              <w:jc w:val="center"/>
              <w:rPr>
                <w:rFonts w:asciiTheme="minorHAnsi" w:hAnsiTheme="minorHAnsi" w:cstheme="minorHAnsi"/>
                <w:lang w:eastAsia="ru-RU"/>
              </w:rPr>
            </w:pPr>
          </w:p>
        </w:tc>
        <w:tc>
          <w:tcPr>
            <w:tcW w:w="0" w:type="auto"/>
            <w:hideMark/>
          </w:tcPr>
          <w:p w14:paraId="278BA330" w14:textId="77777777" w:rsidR="000C3286" w:rsidRPr="00CF0CBF" w:rsidRDefault="000C3286" w:rsidP="00AE1B4E">
            <w:pPr>
              <w:jc w:val="center"/>
              <w:rPr>
                <w:rFonts w:asciiTheme="minorHAnsi" w:hAnsiTheme="minorHAnsi" w:cstheme="minorHAnsi"/>
                <w:lang w:eastAsia="ru-RU"/>
              </w:rPr>
            </w:pPr>
          </w:p>
        </w:tc>
      </w:tr>
      <w:tr w:rsidR="00CF0CBF" w:rsidRPr="00CF0CBF" w14:paraId="79CF4DA1" w14:textId="77777777" w:rsidTr="00CF0CBF">
        <w:trPr>
          <w:trHeight w:val="300"/>
        </w:trPr>
        <w:tc>
          <w:tcPr>
            <w:tcW w:w="0" w:type="auto"/>
            <w:shd w:val="clear" w:color="auto" w:fill="2CADB2" w:themeFill="text2"/>
            <w:hideMark/>
          </w:tcPr>
          <w:p w14:paraId="2B015AB8" w14:textId="77777777" w:rsidR="000C3286" w:rsidRPr="00CF0CBF" w:rsidRDefault="000C3286" w:rsidP="00AE1B4E">
            <w:pPr>
              <w:rPr>
                <w:rFonts w:asciiTheme="minorHAnsi" w:hAnsiTheme="minorHAnsi" w:cstheme="minorHAnsi"/>
                <w:b/>
                <w:bCs/>
                <w:color w:val="FFFFFF" w:themeColor="background1"/>
                <w:lang w:eastAsia="ru-RU"/>
              </w:rPr>
            </w:pPr>
            <w:r w:rsidRPr="00CF0CBF">
              <w:rPr>
                <w:rFonts w:asciiTheme="minorHAnsi" w:hAnsiTheme="minorHAnsi" w:cstheme="minorHAnsi"/>
                <w:b/>
                <w:bCs/>
                <w:color w:val="FFFFFF" w:themeColor="background1"/>
                <w:lang w:eastAsia="ru-RU"/>
              </w:rPr>
              <w:t>Shipping and Tax</w:t>
            </w:r>
          </w:p>
        </w:tc>
        <w:tc>
          <w:tcPr>
            <w:tcW w:w="0" w:type="auto"/>
            <w:shd w:val="clear" w:color="auto" w:fill="2CADB2" w:themeFill="text2"/>
            <w:hideMark/>
          </w:tcPr>
          <w:p w14:paraId="6E020521" w14:textId="77777777" w:rsidR="000C3286" w:rsidRPr="00CF0CBF" w:rsidRDefault="000C3286" w:rsidP="00AE1B4E">
            <w:pPr>
              <w:jc w:val="center"/>
              <w:rPr>
                <w:rFonts w:asciiTheme="minorHAnsi" w:hAnsiTheme="minorHAnsi" w:cstheme="minorHAnsi"/>
                <w:color w:val="FFFFFF" w:themeColor="background1"/>
                <w:lang w:eastAsia="ru-RU"/>
              </w:rPr>
            </w:pPr>
          </w:p>
        </w:tc>
        <w:tc>
          <w:tcPr>
            <w:tcW w:w="0" w:type="auto"/>
            <w:shd w:val="clear" w:color="auto" w:fill="2CADB2" w:themeFill="text2"/>
            <w:hideMark/>
          </w:tcPr>
          <w:p w14:paraId="5E8BBD58" w14:textId="77777777" w:rsidR="000C3286" w:rsidRPr="00CF0CBF" w:rsidRDefault="000C3286" w:rsidP="00AE1B4E">
            <w:pPr>
              <w:jc w:val="center"/>
              <w:rPr>
                <w:rFonts w:asciiTheme="minorHAnsi" w:hAnsiTheme="minorHAnsi" w:cstheme="minorHAnsi"/>
                <w:color w:val="FFFFFF" w:themeColor="background1"/>
                <w:lang w:eastAsia="ru-RU"/>
              </w:rPr>
            </w:pPr>
          </w:p>
        </w:tc>
        <w:tc>
          <w:tcPr>
            <w:tcW w:w="0" w:type="auto"/>
            <w:shd w:val="clear" w:color="auto" w:fill="2CADB2" w:themeFill="text2"/>
            <w:hideMark/>
          </w:tcPr>
          <w:p w14:paraId="31EBCAA3" w14:textId="77777777" w:rsidR="000C3286" w:rsidRPr="00CF0CBF" w:rsidRDefault="000C3286" w:rsidP="00AE1B4E">
            <w:pPr>
              <w:jc w:val="center"/>
              <w:rPr>
                <w:rFonts w:asciiTheme="minorHAnsi" w:hAnsiTheme="minorHAnsi" w:cstheme="minorHAnsi"/>
                <w:color w:val="FFFFFF" w:themeColor="background1"/>
                <w:lang w:eastAsia="ru-RU"/>
              </w:rPr>
            </w:pPr>
          </w:p>
        </w:tc>
        <w:tc>
          <w:tcPr>
            <w:tcW w:w="0" w:type="auto"/>
            <w:shd w:val="clear" w:color="auto" w:fill="2CADB2" w:themeFill="text2"/>
            <w:hideMark/>
          </w:tcPr>
          <w:p w14:paraId="3DC997BF" w14:textId="77777777" w:rsidR="000C3286" w:rsidRPr="00CF0CBF" w:rsidRDefault="000C3286" w:rsidP="00AE1B4E">
            <w:pPr>
              <w:jc w:val="center"/>
              <w:rPr>
                <w:rFonts w:asciiTheme="minorHAnsi" w:hAnsiTheme="minorHAnsi" w:cstheme="minorHAnsi"/>
                <w:color w:val="FFFFFF" w:themeColor="background1"/>
                <w:lang w:eastAsia="ru-RU"/>
              </w:rPr>
            </w:pPr>
          </w:p>
        </w:tc>
      </w:tr>
      <w:tr w:rsidR="000C3286" w:rsidRPr="00CF0CBF" w14:paraId="3DC3030E" w14:textId="77777777" w:rsidTr="00CF0CBF">
        <w:trPr>
          <w:trHeight w:val="300"/>
        </w:trPr>
        <w:tc>
          <w:tcPr>
            <w:tcW w:w="0" w:type="auto"/>
            <w:hideMark/>
          </w:tcPr>
          <w:p w14:paraId="20E21220" w14:textId="77777777" w:rsidR="000C3286" w:rsidRPr="00CF0CBF" w:rsidRDefault="000C3286" w:rsidP="00AE1B4E">
            <w:pPr>
              <w:rPr>
                <w:rFonts w:asciiTheme="minorHAnsi" w:hAnsiTheme="minorHAnsi" w:cstheme="minorHAnsi"/>
                <w:lang w:eastAsia="ru-RU"/>
              </w:rPr>
            </w:pPr>
            <w:r w:rsidRPr="00CF0CBF">
              <w:rPr>
                <w:rFonts w:asciiTheme="minorHAnsi" w:hAnsiTheme="minorHAnsi" w:cstheme="minorHAnsi"/>
                <w:lang w:eastAsia="ru-RU"/>
              </w:rPr>
              <w:t>Delivery zones</w:t>
            </w:r>
          </w:p>
        </w:tc>
        <w:tc>
          <w:tcPr>
            <w:tcW w:w="0" w:type="auto"/>
            <w:hideMark/>
          </w:tcPr>
          <w:p w14:paraId="1BDE1A30"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Unlimited</w:t>
            </w:r>
          </w:p>
        </w:tc>
        <w:tc>
          <w:tcPr>
            <w:tcW w:w="0" w:type="auto"/>
            <w:hideMark/>
          </w:tcPr>
          <w:p w14:paraId="329F5EA2"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Unlimited</w:t>
            </w:r>
          </w:p>
        </w:tc>
        <w:tc>
          <w:tcPr>
            <w:tcW w:w="0" w:type="auto"/>
            <w:hideMark/>
          </w:tcPr>
          <w:p w14:paraId="26FE335C"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Unlimited</w:t>
            </w:r>
          </w:p>
        </w:tc>
        <w:tc>
          <w:tcPr>
            <w:tcW w:w="0" w:type="auto"/>
            <w:hideMark/>
          </w:tcPr>
          <w:p w14:paraId="01052758"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Unlimited</w:t>
            </w:r>
          </w:p>
        </w:tc>
      </w:tr>
      <w:tr w:rsidR="000C3286" w:rsidRPr="00CF0CBF" w14:paraId="713D51C3" w14:textId="77777777" w:rsidTr="00CF0CBF">
        <w:trPr>
          <w:trHeight w:val="300"/>
        </w:trPr>
        <w:tc>
          <w:tcPr>
            <w:tcW w:w="0" w:type="auto"/>
            <w:hideMark/>
          </w:tcPr>
          <w:p w14:paraId="7D5910BE" w14:textId="77777777" w:rsidR="000C3286" w:rsidRPr="00CF0CBF" w:rsidRDefault="000C3286" w:rsidP="00AE1B4E">
            <w:pPr>
              <w:rPr>
                <w:rFonts w:asciiTheme="minorHAnsi" w:hAnsiTheme="minorHAnsi" w:cstheme="minorHAnsi"/>
                <w:lang w:eastAsia="ru-RU"/>
              </w:rPr>
            </w:pPr>
            <w:r w:rsidRPr="00CF0CBF">
              <w:rPr>
                <w:rFonts w:asciiTheme="minorHAnsi" w:hAnsiTheme="minorHAnsi" w:cstheme="minorHAnsi"/>
                <w:lang w:eastAsia="ru-RU"/>
              </w:rPr>
              <w:t>Shipping configuration wizard</w:t>
            </w:r>
          </w:p>
        </w:tc>
        <w:tc>
          <w:tcPr>
            <w:tcW w:w="0" w:type="auto"/>
            <w:hideMark/>
          </w:tcPr>
          <w:p w14:paraId="5CE43A77"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3AA3C15F"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373E20B2"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65791591"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r>
      <w:tr w:rsidR="000C3286" w:rsidRPr="00CF0CBF" w14:paraId="3C0C53BC" w14:textId="77777777" w:rsidTr="00CF0CBF">
        <w:trPr>
          <w:trHeight w:val="600"/>
        </w:trPr>
        <w:tc>
          <w:tcPr>
            <w:tcW w:w="0" w:type="auto"/>
            <w:hideMark/>
          </w:tcPr>
          <w:p w14:paraId="587689DE" w14:textId="77777777" w:rsidR="000C3286" w:rsidRPr="00CF0CBF" w:rsidRDefault="000C3286" w:rsidP="00AE1B4E">
            <w:pPr>
              <w:rPr>
                <w:rFonts w:asciiTheme="minorHAnsi" w:hAnsiTheme="minorHAnsi" w:cstheme="minorHAnsi"/>
                <w:lang w:eastAsia="ru-RU"/>
              </w:rPr>
            </w:pPr>
            <w:r w:rsidRPr="00CF0CBF">
              <w:rPr>
                <w:rFonts w:asciiTheme="minorHAnsi" w:hAnsiTheme="minorHAnsi" w:cstheme="minorHAnsi"/>
                <w:lang w:eastAsia="ru-RU"/>
              </w:rPr>
              <w:t>Flexibly configurable Shipping/Tax zones, rates and rules</w:t>
            </w:r>
          </w:p>
        </w:tc>
        <w:tc>
          <w:tcPr>
            <w:tcW w:w="0" w:type="auto"/>
            <w:hideMark/>
          </w:tcPr>
          <w:p w14:paraId="5693F65E"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055F637F"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3778AF77"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2BF04824"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r>
      <w:tr w:rsidR="000C3286" w:rsidRPr="00CF0CBF" w14:paraId="43FEDDA7" w14:textId="77777777" w:rsidTr="00CF0CBF">
        <w:trPr>
          <w:trHeight w:val="600"/>
        </w:trPr>
        <w:tc>
          <w:tcPr>
            <w:tcW w:w="0" w:type="auto"/>
            <w:hideMark/>
          </w:tcPr>
          <w:p w14:paraId="3FF53827" w14:textId="77777777" w:rsidR="000C3286" w:rsidRPr="00CF0CBF" w:rsidRDefault="000C3286" w:rsidP="00AE1B4E">
            <w:pPr>
              <w:rPr>
                <w:rFonts w:asciiTheme="minorHAnsi" w:hAnsiTheme="minorHAnsi" w:cstheme="minorHAnsi"/>
                <w:lang w:eastAsia="ru-RU"/>
              </w:rPr>
            </w:pPr>
            <w:r w:rsidRPr="00CF0CBF">
              <w:rPr>
                <w:rFonts w:asciiTheme="minorHAnsi" w:hAnsiTheme="minorHAnsi" w:cstheme="minorHAnsi"/>
                <w:lang w:eastAsia="ru-RU"/>
              </w:rPr>
              <w:t xml:space="preserve">Real-time shipping quotes for UPS, USPS, FedEx, Canada Post, EMS Russian Post, </w:t>
            </w:r>
            <w:proofErr w:type="spellStart"/>
            <w:r w:rsidRPr="00CF0CBF">
              <w:rPr>
                <w:rFonts w:asciiTheme="minorHAnsi" w:hAnsiTheme="minorHAnsi" w:cstheme="minorHAnsi"/>
                <w:lang w:eastAsia="ru-RU"/>
              </w:rPr>
              <w:t>Correios</w:t>
            </w:r>
            <w:proofErr w:type="spellEnd"/>
            <w:r w:rsidRPr="00CF0CBF">
              <w:rPr>
                <w:rFonts w:asciiTheme="minorHAnsi" w:hAnsiTheme="minorHAnsi" w:cstheme="minorHAnsi"/>
                <w:lang w:eastAsia="ru-RU"/>
              </w:rPr>
              <w:t xml:space="preserve"> and Australia Post</w:t>
            </w:r>
          </w:p>
        </w:tc>
        <w:tc>
          <w:tcPr>
            <w:tcW w:w="0" w:type="auto"/>
            <w:hideMark/>
          </w:tcPr>
          <w:p w14:paraId="3D77F660"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3E33A248"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5DE58317"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48E2E884"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r>
      <w:tr w:rsidR="000C3286" w:rsidRPr="00CF0CBF" w14:paraId="450513EB" w14:textId="77777777" w:rsidTr="00CF0CBF">
        <w:trPr>
          <w:trHeight w:val="300"/>
        </w:trPr>
        <w:tc>
          <w:tcPr>
            <w:tcW w:w="0" w:type="auto"/>
            <w:hideMark/>
          </w:tcPr>
          <w:p w14:paraId="238A375F" w14:textId="77777777" w:rsidR="000C3286" w:rsidRPr="00CF0CBF" w:rsidRDefault="000C3286" w:rsidP="00AE1B4E">
            <w:pPr>
              <w:rPr>
                <w:rFonts w:asciiTheme="minorHAnsi" w:hAnsiTheme="minorHAnsi" w:cstheme="minorHAnsi"/>
                <w:lang w:eastAsia="ru-RU"/>
              </w:rPr>
            </w:pPr>
            <w:r w:rsidRPr="00CF0CBF">
              <w:rPr>
                <w:rFonts w:asciiTheme="minorHAnsi" w:hAnsiTheme="minorHAnsi" w:cstheme="minorHAnsi"/>
                <w:lang w:eastAsia="ru-RU"/>
              </w:rPr>
              <w:t>Use real-time quotes without setting account with carrier</w:t>
            </w:r>
          </w:p>
        </w:tc>
        <w:tc>
          <w:tcPr>
            <w:tcW w:w="0" w:type="auto"/>
            <w:hideMark/>
          </w:tcPr>
          <w:p w14:paraId="087AF9FA"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70D4A3B7"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289990A7"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264F232C"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r>
      <w:tr w:rsidR="000C3286" w:rsidRPr="00CF0CBF" w14:paraId="5719AA29" w14:textId="77777777" w:rsidTr="00CF0CBF">
        <w:trPr>
          <w:trHeight w:val="300"/>
        </w:trPr>
        <w:tc>
          <w:tcPr>
            <w:tcW w:w="0" w:type="auto"/>
            <w:hideMark/>
          </w:tcPr>
          <w:p w14:paraId="6ED9FC67" w14:textId="77777777" w:rsidR="000C3286" w:rsidRPr="00CF0CBF" w:rsidRDefault="000C3286" w:rsidP="00AE1B4E">
            <w:pPr>
              <w:rPr>
                <w:rFonts w:asciiTheme="minorHAnsi" w:hAnsiTheme="minorHAnsi" w:cstheme="minorHAnsi"/>
                <w:lang w:eastAsia="ru-RU"/>
              </w:rPr>
            </w:pPr>
            <w:r w:rsidRPr="00CF0CBF">
              <w:rPr>
                <w:rFonts w:asciiTheme="minorHAnsi" w:hAnsiTheme="minorHAnsi" w:cstheme="minorHAnsi"/>
                <w:lang w:eastAsia="ru-RU"/>
              </w:rPr>
              <w:t>Real-time shipment tracking</w:t>
            </w:r>
          </w:p>
        </w:tc>
        <w:tc>
          <w:tcPr>
            <w:tcW w:w="0" w:type="auto"/>
            <w:hideMark/>
          </w:tcPr>
          <w:p w14:paraId="3BB4FA0C" w14:textId="77777777" w:rsidR="000C3286" w:rsidRPr="00CF0CBF" w:rsidRDefault="000C3286" w:rsidP="00AE1B4E">
            <w:pPr>
              <w:jc w:val="center"/>
              <w:rPr>
                <w:rFonts w:asciiTheme="minorHAnsi" w:hAnsiTheme="minorHAnsi" w:cstheme="minorHAnsi"/>
                <w:lang w:eastAsia="ru-RU"/>
              </w:rPr>
            </w:pPr>
          </w:p>
        </w:tc>
        <w:tc>
          <w:tcPr>
            <w:tcW w:w="0" w:type="auto"/>
            <w:hideMark/>
          </w:tcPr>
          <w:p w14:paraId="28E9774D"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1F928FC1"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54A19D3A"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r>
      <w:tr w:rsidR="000C3286" w:rsidRPr="00CF0CBF" w14:paraId="32E621C4" w14:textId="77777777" w:rsidTr="00CF0CBF">
        <w:trPr>
          <w:trHeight w:val="300"/>
        </w:trPr>
        <w:tc>
          <w:tcPr>
            <w:tcW w:w="0" w:type="auto"/>
            <w:hideMark/>
          </w:tcPr>
          <w:p w14:paraId="0EA1DCE9" w14:textId="77777777" w:rsidR="000C3286" w:rsidRPr="00CF0CBF" w:rsidRDefault="000C3286" w:rsidP="00AE1B4E">
            <w:pPr>
              <w:rPr>
                <w:rFonts w:asciiTheme="minorHAnsi" w:hAnsiTheme="minorHAnsi" w:cstheme="minorHAnsi"/>
                <w:lang w:eastAsia="ru-RU"/>
              </w:rPr>
            </w:pPr>
            <w:r w:rsidRPr="00CF0CBF">
              <w:rPr>
                <w:rFonts w:asciiTheme="minorHAnsi" w:hAnsiTheme="minorHAnsi" w:cstheme="minorHAnsi"/>
                <w:lang w:eastAsia="ru-RU"/>
              </w:rPr>
              <w:t>Handling fees</w:t>
            </w:r>
          </w:p>
        </w:tc>
        <w:tc>
          <w:tcPr>
            <w:tcW w:w="0" w:type="auto"/>
            <w:hideMark/>
          </w:tcPr>
          <w:p w14:paraId="72A48D57" w14:textId="77777777" w:rsidR="000C3286" w:rsidRPr="00CF0CBF" w:rsidRDefault="000C3286" w:rsidP="00AE1B4E">
            <w:pPr>
              <w:jc w:val="center"/>
              <w:rPr>
                <w:rFonts w:asciiTheme="minorHAnsi" w:hAnsiTheme="minorHAnsi" w:cstheme="minorHAnsi"/>
                <w:lang w:eastAsia="ru-RU"/>
              </w:rPr>
            </w:pPr>
          </w:p>
        </w:tc>
        <w:tc>
          <w:tcPr>
            <w:tcW w:w="0" w:type="auto"/>
            <w:hideMark/>
          </w:tcPr>
          <w:p w14:paraId="2DCF3360" w14:textId="77777777" w:rsidR="000C3286" w:rsidRPr="00CF0CBF" w:rsidRDefault="000C3286" w:rsidP="00AE1B4E">
            <w:pPr>
              <w:jc w:val="center"/>
              <w:rPr>
                <w:rFonts w:asciiTheme="minorHAnsi" w:hAnsiTheme="minorHAnsi" w:cstheme="minorHAnsi"/>
                <w:lang w:eastAsia="ru-RU"/>
              </w:rPr>
            </w:pPr>
          </w:p>
        </w:tc>
        <w:tc>
          <w:tcPr>
            <w:tcW w:w="0" w:type="auto"/>
            <w:hideMark/>
          </w:tcPr>
          <w:p w14:paraId="00F2AB97"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78AD7ECB"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r>
      <w:tr w:rsidR="000C3286" w:rsidRPr="00CF0CBF" w14:paraId="408ABA1D" w14:textId="77777777" w:rsidTr="00CF0CBF">
        <w:trPr>
          <w:trHeight w:val="300"/>
        </w:trPr>
        <w:tc>
          <w:tcPr>
            <w:tcW w:w="0" w:type="auto"/>
            <w:hideMark/>
          </w:tcPr>
          <w:p w14:paraId="41AA307F" w14:textId="77777777" w:rsidR="000C3286" w:rsidRPr="00CF0CBF" w:rsidRDefault="000C3286" w:rsidP="00AE1B4E">
            <w:pPr>
              <w:rPr>
                <w:rFonts w:asciiTheme="minorHAnsi" w:hAnsiTheme="minorHAnsi" w:cstheme="minorHAnsi"/>
                <w:lang w:eastAsia="ru-RU"/>
              </w:rPr>
            </w:pPr>
          </w:p>
        </w:tc>
        <w:tc>
          <w:tcPr>
            <w:tcW w:w="0" w:type="auto"/>
            <w:hideMark/>
          </w:tcPr>
          <w:p w14:paraId="39135F3D" w14:textId="77777777" w:rsidR="000C3286" w:rsidRPr="00CF0CBF" w:rsidRDefault="000C3286" w:rsidP="00AE1B4E">
            <w:pPr>
              <w:jc w:val="center"/>
              <w:rPr>
                <w:rFonts w:asciiTheme="minorHAnsi" w:hAnsiTheme="minorHAnsi" w:cstheme="minorHAnsi"/>
                <w:lang w:eastAsia="ru-RU"/>
              </w:rPr>
            </w:pPr>
          </w:p>
        </w:tc>
        <w:tc>
          <w:tcPr>
            <w:tcW w:w="0" w:type="auto"/>
            <w:hideMark/>
          </w:tcPr>
          <w:p w14:paraId="37397E9A" w14:textId="77777777" w:rsidR="000C3286" w:rsidRPr="00CF0CBF" w:rsidRDefault="000C3286" w:rsidP="00AE1B4E">
            <w:pPr>
              <w:jc w:val="center"/>
              <w:rPr>
                <w:rFonts w:asciiTheme="minorHAnsi" w:hAnsiTheme="minorHAnsi" w:cstheme="minorHAnsi"/>
                <w:lang w:eastAsia="ru-RU"/>
              </w:rPr>
            </w:pPr>
          </w:p>
        </w:tc>
        <w:tc>
          <w:tcPr>
            <w:tcW w:w="0" w:type="auto"/>
            <w:hideMark/>
          </w:tcPr>
          <w:p w14:paraId="33BAB2D0" w14:textId="77777777" w:rsidR="000C3286" w:rsidRPr="00CF0CBF" w:rsidRDefault="000C3286" w:rsidP="00AE1B4E">
            <w:pPr>
              <w:jc w:val="center"/>
              <w:rPr>
                <w:rFonts w:asciiTheme="minorHAnsi" w:hAnsiTheme="minorHAnsi" w:cstheme="minorHAnsi"/>
                <w:lang w:eastAsia="ru-RU"/>
              </w:rPr>
            </w:pPr>
          </w:p>
        </w:tc>
        <w:tc>
          <w:tcPr>
            <w:tcW w:w="0" w:type="auto"/>
            <w:hideMark/>
          </w:tcPr>
          <w:p w14:paraId="1C6A9960" w14:textId="77777777" w:rsidR="000C3286" w:rsidRPr="00CF0CBF" w:rsidRDefault="000C3286" w:rsidP="00AE1B4E">
            <w:pPr>
              <w:jc w:val="center"/>
              <w:rPr>
                <w:rFonts w:asciiTheme="minorHAnsi" w:hAnsiTheme="minorHAnsi" w:cstheme="minorHAnsi"/>
                <w:lang w:eastAsia="ru-RU"/>
              </w:rPr>
            </w:pPr>
          </w:p>
        </w:tc>
      </w:tr>
      <w:tr w:rsidR="00CF0CBF" w:rsidRPr="00CF0CBF" w14:paraId="1950C277" w14:textId="77777777" w:rsidTr="00CF0CBF">
        <w:trPr>
          <w:trHeight w:val="300"/>
        </w:trPr>
        <w:tc>
          <w:tcPr>
            <w:tcW w:w="0" w:type="auto"/>
            <w:shd w:val="clear" w:color="auto" w:fill="2CADB2" w:themeFill="text2"/>
            <w:hideMark/>
          </w:tcPr>
          <w:p w14:paraId="2512B3E4" w14:textId="77777777" w:rsidR="000C3286" w:rsidRPr="00CF0CBF" w:rsidRDefault="000C3286" w:rsidP="00AE1B4E">
            <w:pPr>
              <w:rPr>
                <w:rFonts w:asciiTheme="minorHAnsi" w:hAnsiTheme="minorHAnsi" w:cstheme="minorHAnsi"/>
                <w:b/>
                <w:bCs/>
                <w:color w:val="FFFFFF" w:themeColor="background1"/>
                <w:lang w:eastAsia="ru-RU"/>
              </w:rPr>
            </w:pPr>
            <w:r w:rsidRPr="00CF0CBF">
              <w:rPr>
                <w:rFonts w:asciiTheme="minorHAnsi" w:hAnsiTheme="minorHAnsi" w:cstheme="minorHAnsi"/>
                <w:b/>
                <w:bCs/>
                <w:color w:val="FFFFFF" w:themeColor="background1"/>
                <w:lang w:eastAsia="ru-RU"/>
              </w:rPr>
              <w:t>Promotions</w:t>
            </w:r>
          </w:p>
        </w:tc>
        <w:tc>
          <w:tcPr>
            <w:tcW w:w="0" w:type="auto"/>
            <w:shd w:val="clear" w:color="auto" w:fill="2CADB2" w:themeFill="text2"/>
            <w:hideMark/>
          </w:tcPr>
          <w:p w14:paraId="598C04FF" w14:textId="77777777" w:rsidR="000C3286" w:rsidRPr="00CF0CBF" w:rsidRDefault="000C3286" w:rsidP="00AE1B4E">
            <w:pPr>
              <w:jc w:val="center"/>
              <w:rPr>
                <w:rFonts w:asciiTheme="minorHAnsi" w:hAnsiTheme="minorHAnsi" w:cstheme="minorHAnsi"/>
                <w:color w:val="FFFFFF" w:themeColor="background1"/>
                <w:lang w:eastAsia="ru-RU"/>
              </w:rPr>
            </w:pPr>
          </w:p>
        </w:tc>
        <w:tc>
          <w:tcPr>
            <w:tcW w:w="0" w:type="auto"/>
            <w:shd w:val="clear" w:color="auto" w:fill="2CADB2" w:themeFill="text2"/>
            <w:hideMark/>
          </w:tcPr>
          <w:p w14:paraId="6BA89C4D" w14:textId="77777777" w:rsidR="000C3286" w:rsidRPr="00CF0CBF" w:rsidRDefault="000C3286" w:rsidP="00AE1B4E">
            <w:pPr>
              <w:jc w:val="center"/>
              <w:rPr>
                <w:rFonts w:asciiTheme="minorHAnsi" w:hAnsiTheme="minorHAnsi" w:cstheme="minorHAnsi"/>
                <w:color w:val="FFFFFF" w:themeColor="background1"/>
                <w:lang w:eastAsia="ru-RU"/>
              </w:rPr>
            </w:pPr>
          </w:p>
        </w:tc>
        <w:tc>
          <w:tcPr>
            <w:tcW w:w="0" w:type="auto"/>
            <w:shd w:val="clear" w:color="auto" w:fill="2CADB2" w:themeFill="text2"/>
            <w:hideMark/>
          </w:tcPr>
          <w:p w14:paraId="3E8124DE" w14:textId="77777777" w:rsidR="000C3286" w:rsidRPr="00CF0CBF" w:rsidRDefault="000C3286" w:rsidP="00AE1B4E">
            <w:pPr>
              <w:jc w:val="center"/>
              <w:rPr>
                <w:rFonts w:asciiTheme="minorHAnsi" w:hAnsiTheme="minorHAnsi" w:cstheme="minorHAnsi"/>
                <w:color w:val="FFFFFF" w:themeColor="background1"/>
                <w:lang w:eastAsia="ru-RU"/>
              </w:rPr>
            </w:pPr>
          </w:p>
        </w:tc>
        <w:tc>
          <w:tcPr>
            <w:tcW w:w="0" w:type="auto"/>
            <w:shd w:val="clear" w:color="auto" w:fill="2CADB2" w:themeFill="text2"/>
            <w:hideMark/>
          </w:tcPr>
          <w:p w14:paraId="7B702BE4" w14:textId="77777777" w:rsidR="000C3286" w:rsidRPr="00CF0CBF" w:rsidRDefault="000C3286" w:rsidP="00AE1B4E">
            <w:pPr>
              <w:jc w:val="center"/>
              <w:rPr>
                <w:rFonts w:asciiTheme="minorHAnsi" w:hAnsiTheme="minorHAnsi" w:cstheme="minorHAnsi"/>
                <w:color w:val="FFFFFF" w:themeColor="background1"/>
                <w:lang w:eastAsia="ru-RU"/>
              </w:rPr>
            </w:pPr>
          </w:p>
        </w:tc>
      </w:tr>
      <w:tr w:rsidR="000C3286" w:rsidRPr="00CF0CBF" w14:paraId="20A1F93E" w14:textId="77777777" w:rsidTr="00CF0CBF">
        <w:trPr>
          <w:trHeight w:val="300"/>
        </w:trPr>
        <w:tc>
          <w:tcPr>
            <w:tcW w:w="0" w:type="auto"/>
            <w:hideMark/>
          </w:tcPr>
          <w:p w14:paraId="4A4113CA" w14:textId="77777777" w:rsidR="000C3286" w:rsidRPr="00CF0CBF" w:rsidRDefault="000C3286" w:rsidP="00AE1B4E">
            <w:pPr>
              <w:rPr>
                <w:rFonts w:asciiTheme="minorHAnsi" w:hAnsiTheme="minorHAnsi" w:cstheme="minorHAnsi"/>
                <w:lang w:eastAsia="ru-RU"/>
              </w:rPr>
            </w:pPr>
            <w:r w:rsidRPr="00CF0CBF">
              <w:rPr>
                <w:rFonts w:asciiTheme="minorHAnsi" w:hAnsiTheme="minorHAnsi" w:cstheme="minorHAnsi"/>
                <w:lang w:eastAsia="ru-RU"/>
              </w:rPr>
              <w:t>Discount coupons</w:t>
            </w:r>
          </w:p>
        </w:tc>
        <w:tc>
          <w:tcPr>
            <w:tcW w:w="0" w:type="auto"/>
            <w:hideMark/>
          </w:tcPr>
          <w:p w14:paraId="3DA10DF1" w14:textId="77777777" w:rsidR="000C3286" w:rsidRPr="00CF0CBF" w:rsidRDefault="000C3286" w:rsidP="00AE1B4E">
            <w:pPr>
              <w:jc w:val="center"/>
              <w:rPr>
                <w:rFonts w:asciiTheme="minorHAnsi" w:hAnsiTheme="minorHAnsi" w:cstheme="minorHAnsi"/>
                <w:lang w:eastAsia="ru-RU"/>
              </w:rPr>
            </w:pPr>
          </w:p>
        </w:tc>
        <w:tc>
          <w:tcPr>
            <w:tcW w:w="0" w:type="auto"/>
            <w:hideMark/>
          </w:tcPr>
          <w:p w14:paraId="66A09D0E"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3AB61F5E"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77DE2798"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r>
      <w:tr w:rsidR="000C3286" w:rsidRPr="00CF0CBF" w14:paraId="631B5717" w14:textId="77777777" w:rsidTr="00CF0CBF">
        <w:trPr>
          <w:trHeight w:val="300"/>
        </w:trPr>
        <w:tc>
          <w:tcPr>
            <w:tcW w:w="0" w:type="auto"/>
            <w:hideMark/>
          </w:tcPr>
          <w:p w14:paraId="00E37F4B" w14:textId="77777777" w:rsidR="000C3286" w:rsidRPr="00CF0CBF" w:rsidRDefault="000C3286" w:rsidP="00AE1B4E">
            <w:pPr>
              <w:rPr>
                <w:rFonts w:asciiTheme="minorHAnsi" w:hAnsiTheme="minorHAnsi" w:cstheme="minorHAnsi"/>
                <w:lang w:eastAsia="ru-RU"/>
              </w:rPr>
            </w:pPr>
            <w:r w:rsidRPr="00CF0CBF">
              <w:rPr>
                <w:rFonts w:asciiTheme="minorHAnsi" w:hAnsiTheme="minorHAnsi" w:cstheme="minorHAnsi"/>
                <w:lang w:eastAsia="ru-RU"/>
              </w:rPr>
              <w:t>Volume discounts and multi-tier prices</w:t>
            </w:r>
          </w:p>
        </w:tc>
        <w:tc>
          <w:tcPr>
            <w:tcW w:w="0" w:type="auto"/>
            <w:hideMark/>
          </w:tcPr>
          <w:p w14:paraId="32970377" w14:textId="77777777" w:rsidR="000C3286" w:rsidRPr="00CF0CBF" w:rsidRDefault="000C3286" w:rsidP="00AE1B4E">
            <w:pPr>
              <w:jc w:val="center"/>
              <w:rPr>
                <w:rFonts w:asciiTheme="minorHAnsi" w:hAnsiTheme="minorHAnsi" w:cstheme="minorHAnsi"/>
                <w:lang w:eastAsia="ru-RU"/>
              </w:rPr>
            </w:pPr>
          </w:p>
        </w:tc>
        <w:tc>
          <w:tcPr>
            <w:tcW w:w="0" w:type="auto"/>
            <w:hideMark/>
          </w:tcPr>
          <w:p w14:paraId="666CADF1" w14:textId="77777777" w:rsidR="000C3286" w:rsidRPr="00CF0CBF" w:rsidRDefault="000C3286" w:rsidP="00AE1B4E">
            <w:pPr>
              <w:jc w:val="center"/>
              <w:rPr>
                <w:rFonts w:asciiTheme="minorHAnsi" w:hAnsiTheme="minorHAnsi" w:cstheme="minorHAnsi"/>
                <w:lang w:eastAsia="ru-RU"/>
              </w:rPr>
            </w:pPr>
          </w:p>
        </w:tc>
        <w:tc>
          <w:tcPr>
            <w:tcW w:w="0" w:type="auto"/>
            <w:hideMark/>
          </w:tcPr>
          <w:p w14:paraId="7259E75A"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7E0D6652"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r>
      <w:tr w:rsidR="000C3286" w:rsidRPr="00CF0CBF" w14:paraId="3360411B" w14:textId="77777777" w:rsidTr="00CF0CBF">
        <w:trPr>
          <w:trHeight w:val="300"/>
        </w:trPr>
        <w:tc>
          <w:tcPr>
            <w:tcW w:w="0" w:type="auto"/>
            <w:hideMark/>
          </w:tcPr>
          <w:p w14:paraId="2AE8FE93" w14:textId="77777777" w:rsidR="000C3286" w:rsidRPr="00CF0CBF" w:rsidRDefault="000C3286" w:rsidP="00AE1B4E">
            <w:pPr>
              <w:rPr>
                <w:rFonts w:asciiTheme="minorHAnsi" w:hAnsiTheme="minorHAnsi" w:cstheme="minorHAnsi"/>
                <w:lang w:eastAsia="ru-RU"/>
              </w:rPr>
            </w:pPr>
            <w:r w:rsidRPr="00CF0CBF">
              <w:rPr>
                <w:rFonts w:asciiTheme="minorHAnsi" w:hAnsiTheme="minorHAnsi" w:cstheme="minorHAnsi"/>
                <w:lang w:eastAsia="ru-RU"/>
              </w:rPr>
              <w:t>Sale and promotional price</w:t>
            </w:r>
          </w:p>
        </w:tc>
        <w:tc>
          <w:tcPr>
            <w:tcW w:w="0" w:type="auto"/>
            <w:hideMark/>
          </w:tcPr>
          <w:p w14:paraId="477B127C"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57810B04"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0C908ED8"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20C4A7A6"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r>
      <w:tr w:rsidR="000C3286" w:rsidRPr="00CF0CBF" w14:paraId="48A6EE91" w14:textId="77777777" w:rsidTr="00CF0CBF">
        <w:trPr>
          <w:trHeight w:val="300"/>
        </w:trPr>
        <w:tc>
          <w:tcPr>
            <w:tcW w:w="0" w:type="auto"/>
            <w:hideMark/>
          </w:tcPr>
          <w:p w14:paraId="0EAE6C53" w14:textId="77777777" w:rsidR="000C3286" w:rsidRPr="00CF0CBF" w:rsidRDefault="000C3286" w:rsidP="00AE1B4E">
            <w:pPr>
              <w:rPr>
                <w:rFonts w:asciiTheme="minorHAnsi" w:hAnsiTheme="minorHAnsi" w:cstheme="minorHAnsi"/>
                <w:lang w:eastAsia="ru-RU"/>
              </w:rPr>
            </w:pPr>
            <w:r w:rsidRPr="00CF0CBF">
              <w:rPr>
                <w:rFonts w:asciiTheme="minorHAnsi" w:hAnsiTheme="minorHAnsi" w:cstheme="minorHAnsi"/>
                <w:lang w:eastAsia="ru-RU"/>
              </w:rPr>
              <w:t>Discounts for customer groups</w:t>
            </w:r>
          </w:p>
        </w:tc>
        <w:tc>
          <w:tcPr>
            <w:tcW w:w="0" w:type="auto"/>
            <w:hideMark/>
          </w:tcPr>
          <w:p w14:paraId="547E5284" w14:textId="77777777" w:rsidR="000C3286" w:rsidRPr="00CF0CBF" w:rsidRDefault="000C3286" w:rsidP="00AE1B4E">
            <w:pPr>
              <w:jc w:val="center"/>
              <w:rPr>
                <w:rFonts w:asciiTheme="minorHAnsi" w:hAnsiTheme="minorHAnsi" w:cstheme="minorHAnsi"/>
                <w:lang w:eastAsia="ru-RU"/>
              </w:rPr>
            </w:pPr>
          </w:p>
        </w:tc>
        <w:tc>
          <w:tcPr>
            <w:tcW w:w="0" w:type="auto"/>
            <w:hideMark/>
          </w:tcPr>
          <w:p w14:paraId="0D306BCC" w14:textId="77777777" w:rsidR="000C3286" w:rsidRPr="00CF0CBF" w:rsidRDefault="000C3286" w:rsidP="00AE1B4E">
            <w:pPr>
              <w:jc w:val="center"/>
              <w:rPr>
                <w:rFonts w:asciiTheme="minorHAnsi" w:hAnsiTheme="minorHAnsi" w:cstheme="minorHAnsi"/>
                <w:lang w:eastAsia="ru-RU"/>
              </w:rPr>
            </w:pPr>
          </w:p>
        </w:tc>
        <w:tc>
          <w:tcPr>
            <w:tcW w:w="0" w:type="auto"/>
            <w:hideMark/>
          </w:tcPr>
          <w:p w14:paraId="15A41C6C"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53E30E42"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r>
      <w:tr w:rsidR="000C3286" w:rsidRPr="00CF0CBF" w14:paraId="7A02E8AF" w14:textId="77777777" w:rsidTr="00CF0CBF">
        <w:trPr>
          <w:trHeight w:val="300"/>
        </w:trPr>
        <w:tc>
          <w:tcPr>
            <w:tcW w:w="0" w:type="auto"/>
            <w:hideMark/>
          </w:tcPr>
          <w:p w14:paraId="471AFC6E" w14:textId="77777777" w:rsidR="000C3286" w:rsidRPr="00CF0CBF" w:rsidRDefault="000C3286" w:rsidP="00AE1B4E">
            <w:pPr>
              <w:rPr>
                <w:rFonts w:asciiTheme="minorHAnsi" w:hAnsiTheme="minorHAnsi" w:cstheme="minorHAnsi"/>
                <w:lang w:eastAsia="ru-RU"/>
              </w:rPr>
            </w:pPr>
            <w:r w:rsidRPr="00CF0CBF">
              <w:rPr>
                <w:rFonts w:asciiTheme="minorHAnsi" w:hAnsiTheme="minorHAnsi" w:cstheme="minorHAnsi"/>
                <w:lang w:eastAsia="ru-RU"/>
              </w:rPr>
              <w:t>Facebook Like buttons</w:t>
            </w:r>
          </w:p>
        </w:tc>
        <w:tc>
          <w:tcPr>
            <w:tcW w:w="0" w:type="auto"/>
            <w:hideMark/>
          </w:tcPr>
          <w:p w14:paraId="7152D3EF"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11997F13"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48ACAA22"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2307B6F7"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r>
      <w:tr w:rsidR="000C3286" w:rsidRPr="00CF0CBF" w14:paraId="7235A130" w14:textId="77777777" w:rsidTr="00CF0CBF">
        <w:trPr>
          <w:trHeight w:val="300"/>
        </w:trPr>
        <w:tc>
          <w:tcPr>
            <w:tcW w:w="0" w:type="auto"/>
            <w:hideMark/>
          </w:tcPr>
          <w:p w14:paraId="5CA5824D" w14:textId="77777777" w:rsidR="000C3286" w:rsidRPr="00CF0CBF" w:rsidRDefault="000C3286" w:rsidP="00AE1B4E">
            <w:pPr>
              <w:rPr>
                <w:rFonts w:asciiTheme="minorHAnsi" w:hAnsiTheme="minorHAnsi" w:cstheme="minorHAnsi"/>
                <w:lang w:eastAsia="ru-RU"/>
              </w:rPr>
            </w:pPr>
            <w:r w:rsidRPr="00CF0CBF">
              <w:rPr>
                <w:rFonts w:asciiTheme="minorHAnsi" w:hAnsiTheme="minorHAnsi" w:cstheme="minorHAnsi"/>
                <w:lang w:eastAsia="ru-RU"/>
              </w:rPr>
              <w:t>Facebook comments</w:t>
            </w:r>
          </w:p>
        </w:tc>
        <w:tc>
          <w:tcPr>
            <w:tcW w:w="0" w:type="auto"/>
            <w:hideMark/>
          </w:tcPr>
          <w:p w14:paraId="5484A035" w14:textId="77777777" w:rsidR="000C3286" w:rsidRPr="00CF0CBF" w:rsidRDefault="000C3286" w:rsidP="00AE1B4E">
            <w:pPr>
              <w:jc w:val="center"/>
              <w:rPr>
                <w:rFonts w:asciiTheme="minorHAnsi" w:hAnsiTheme="minorHAnsi" w:cstheme="minorHAnsi"/>
                <w:lang w:eastAsia="ru-RU"/>
              </w:rPr>
            </w:pPr>
          </w:p>
        </w:tc>
        <w:tc>
          <w:tcPr>
            <w:tcW w:w="0" w:type="auto"/>
            <w:hideMark/>
          </w:tcPr>
          <w:p w14:paraId="7F030218"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317441B0"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5408D73A"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r>
      <w:tr w:rsidR="000C3286" w:rsidRPr="00CF0CBF" w14:paraId="047019A4" w14:textId="77777777" w:rsidTr="00CF0CBF">
        <w:trPr>
          <w:trHeight w:val="300"/>
        </w:trPr>
        <w:tc>
          <w:tcPr>
            <w:tcW w:w="0" w:type="auto"/>
            <w:hideMark/>
          </w:tcPr>
          <w:p w14:paraId="0E759578" w14:textId="77777777" w:rsidR="000C3286" w:rsidRPr="00CF0CBF" w:rsidRDefault="000C3286" w:rsidP="00AE1B4E">
            <w:pPr>
              <w:rPr>
                <w:rFonts w:asciiTheme="minorHAnsi" w:hAnsiTheme="minorHAnsi" w:cstheme="minorHAnsi"/>
                <w:lang w:eastAsia="ru-RU"/>
              </w:rPr>
            </w:pPr>
            <w:r w:rsidRPr="00CF0CBF">
              <w:rPr>
                <w:rFonts w:asciiTheme="minorHAnsi" w:hAnsiTheme="minorHAnsi" w:cstheme="minorHAnsi"/>
                <w:lang w:eastAsia="ru-RU"/>
              </w:rPr>
              <w:t>Share purchase on Facebook, Twitter</w:t>
            </w:r>
          </w:p>
        </w:tc>
        <w:tc>
          <w:tcPr>
            <w:tcW w:w="0" w:type="auto"/>
            <w:hideMark/>
          </w:tcPr>
          <w:p w14:paraId="4FF3C6C7" w14:textId="77777777" w:rsidR="000C3286" w:rsidRPr="00CF0CBF" w:rsidRDefault="000C3286" w:rsidP="00AE1B4E">
            <w:pPr>
              <w:jc w:val="center"/>
              <w:rPr>
                <w:rFonts w:asciiTheme="minorHAnsi" w:hAnsiTheme="minorHAnsi" w:cstheme="minorHAnsi"/>
                <w:lang w:eastAsia="ru-RU"/>
              </w:rPr>
            </w:pPr>
          </w:p>
        </w:tc>
        <w:tc>
          <w:tcPr>
            <w:tcW w:w="0" w:type="auto"/>
            <w:hideMark/>
          </w:tcPr>
          <w:p w14:paraId="561DA43F"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4A32EA90"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1E5D82D0"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r>
      <w:tr w:rsidR="000C3286" w:rsidRPr="00CF0CBF" w14:paraId="01F59B76" w14:textId="77777777" w:rsidTr="00CF0CBF">
        <w:trPr>
          <w:trHeight w:val="600"/>
        </w:trPr>
        <w:tc>
          <w:tcPr>
            <w:tcW w:w="0" w:type="auto"/>
            <w:hideMark/>
          </w:tcPr>
          <w:p w14:paraId="5B946545" w14:textId="77777777" w:rsidR="000C3286" w:rsidRPr="00CF0CBF" w:rsidRDefault="000C3286" w:rsidP="00AE1B4E">
            <w:pPr>
              <w:rPr>
                <w:rFonts w:asciiTheme="minorHAnsi" w:hAnsiTheme="minorHAnsi" w:cstheme="minorHAnsi"/>
                <w:lang w:eastAsia="ru-RU"/>
              </w:rPr>
            </w:pPr>
            <w:r w:rsidRPr="00CF0CBF">
              <w:rPr>
                <w:rFonts w:asciiTheme="minorHAnsi" w:hAnsiTheme="minorHAnsi" w:cstheme="minorHAnsi"/>
                <w:lang w:eastAsia="ru-RU"/>
              </w:rPr>
              <w:t>Share product on Facebook, Pinterest, Twitter, Google+, Tumblr</w:t>
            </w:r>
          </w:p>
        </w:tc>
        <w:tc>
          <w:tcPr>
            <w:tcW w:w="0" w:type="auto"/>
            <w:hideMark/>
          </w:tcPr>
          <w:p w14:paraId="66FDE6D9" w14:textId="77777777" w:rsidR="000C3286" w:rsidRPr="00CF0CBF" w:rsidRDefault="000C3286" w:rsidP="00AE1B4E">
            <w:pPr>
              <w:jc w:val="center"/>
              <w:rPr>
                <w:rFonts w:asciiTheme="minorHAnsi" w:hAnsiTheme="minorHAnsi" w:cstheme="minorHAnsi"/>
                <w:lang w:eastAsia="ru-RU"/>
              </w:rPr>
            </w:pPr>
          </w:p>
        </w:tc>
        <w:tc>
          <w:tcPr>
            <w:tcW w:w="0" w:type="auto"/>
            <w:hideMark/>
          </w:tcPr>
          <w:p w14:paraId="358E0A6B"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253280D1"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1D849284"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r>
      <w:tr w:rsidR="000C3286" w:rsidRPr="00CF0CBF" w14:paraId="0FFBB58B" w14:textId="77777777" w:rsidTr="00CF0CBF">
        <w:trPr>
          <w:trHeight w:val="300"/>
        </w:trPr>
        <w:tc>
          <w:tcPr>
            <w:tcW w:w="0" w:type="auto"/>
            <w:hideMark/>
          </w:tcPr>
          <w:p w14:paraId="4659B89C" w14:textId="77777777" w:rsidR="000C3286" w:rsidRPr="00CF0CBF" w:rsidRDefault="000C3286" w:rsidP="00AE1B4E">
            <w:pPr>
              <w:rPr>
                <w:rFonts w:asciiTheme="minorHAnsi" w:hAnsiTheme="minorHAnsi" w:cstheme="minorHAnsi"/>
                <w:lang w:eastAsia="ru-RU"/>
              </w:rPr>
            </w:pPr>
            <w:r w:rsidRPr="00CF0CBF">
              <w:rPr>
                <w:rFonts w:asciiTheme="minorHAnsi" w:hAnsiTheme="minorHAnsi" w:cstheme="minorHAnsi"/>
                <w:lang w:eastAsia="ru-RU"/>
              </w:rPr>
              <w:t>Ask friends</w:t>
            </w:r>
          </w:p>
        </w:tc>
        <w:tc>
          <w:tcPr>
            <w:tcW w:w="0" w:type="auto"/>
            <w:hideMark/>
          </w:tcPr>
          <w:p w14:paraId="7B0C2218" w14:textId="77777777" w:rsidR="000C3286" w:rsidRPr="00CF0CBF" w:rsidRDefault="000C3286" w:rsidP="00AE1B4E">
            <w:pPr>
              <w:jc w:val="center"/>
              <w:rPr>
                <w:rFonts w:asciiTheme="minorHAnsi" w:hAnsiTheme="minorHAnsi" w:cstheme="minorHAnsi"/>
                <w:lang w:eastAsia="ru-RU"/>
              </w:rPr>
            </w:pPr>
          </w:p>
        </w:tc>
        <w:tc>
          <w:tcPr>
            <w:tcW w:w="0" w:type="auto"/>
            <w:hideMark/>
          </w:tcPr>
          <w:p w14:paraId="1B84F95E"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575F4E5C"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7E4DF6A3"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r>
      <w:tr w:rsidR="000C3286" w:rsidRPr="00CF0CBF" w14:paraId="2802EB80" w14:textId="77777777" w:rsidTr="00CF0CBF">
        <w:trPr>
          <w:trHeight w:val="300"/>
        </w:trPr>
        <w:tc>
          <w:tcPr>
            <w:tcW w:w="0" w:type="auto"/>
            <w:hideMark/>
          </w:tcPr>
          <w:p w14:paraId="46703F62" w14:textId="77777777" w:rsidR="000C3286" w:rsidRPr="00CF0CBF" w:rsidRDefault="000C3286" w:rsidP="00AE1B4E">
            <w:pPr>
              <w:rPr>
                <w:rFonts w:asciiTheme="minorHAnsi" w:hAnsiTheme="minorHAnsi" w:cstheme="minorHAnsi"/>
                <w:lang w:eastAsia="ru-RU"/>
              </w:rPr>
            </w:pPr>
            <w:r w:rsidRPr="00CF0CBF">
              <w:rPr>
                <w:rFonts w:asciiTheme="minorHAnsi" w:hAnsiTheme="minorHAnsi" w:cstheme="minorHAnsi"/>
                <w:lang w:eastAsia="ru-RU"/>
              </w:rPr>
              <w:t>Basic affiliate features</w:t>
            </w:r>
          </w:p>
        </w:tc>
        <w:tc>
          <w:tcPr>
            <w:tcW w:w="0" w:type="auto"/>
            <w:hideMark/>
          </w:tcPr>
          <w:p w14:paraId="5B3C5AAE" w14:textId="77777777" w:rsidR="000C3286" w:rsidRPr="00CF0CBF" w:rsidRDefault="000C3286" w:rsidP="00AE1B4E">
            <w:pPr>
              <w:jc w:val="center"/>
              <w:rPr>
                <w:rFonts w:asciiTheme="minorHAnsi" w:hAnsiTheme="minorHAnsi" w:cstheme="minorHAnsi"/>
                <w:lang w:eastAsia="ru-RU"/>
              </w:rPr>
            </w:pPr>
          </w:p>
        </w:tc>
        <w:tc>
          <w:tcPr>
            <w:tcW w:w="0" w:type="auto"/>
            <w:hideMark/>
          </w:tcPr>
          <w:p w14:paraId="356FBB60"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1A741683"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729061C0"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r>
      <w:tr w:rsidR="000C3286" w:rsidRPr="00CF0CBF" w14:paraId="13B6278B" w14:textId="77777777" w:rsidTr="00CF0CBF">
        <w:trPr>
          <w:trHeight w:val="300"/>
        </w:trPr>
        <w:tc>
          <w:tcPr>
            <w:tcW w:w="0" w:type="auto"/>
            <w:hideMark/>
          </w:tcPr>
          <w:p w14:paraId="131164F2" w14:textId="77777777" w:rsidR="000C3286" w:rsidRPr="00CF0CBF" w:rsidRDefault="000C3286" w:rsidP="00AE1B4E">
            <w:pPr>
              <w:rPr>
                <w:rFonts w:asciiTheme="minorHAnsi" w:hAnsiTheme="minorHAnsi" w:cstheme="minorHAnsi"/>
                <w:lang w:eastAsia="ru-RU"/>
              </w:rPr>
            </w:pPr>
          </w:p>
        </w:tc>
        <w:tc>
          <w:tcPr>
            <w:tcW w:w="0" w:type="auto"/>
            <w:hideMark/>
          </w:tcPr>
          <w:p w14:paraId="1D5A4A6B" w14:textId="77777777" w:rsidR="000C3286" w:rsidRPr="00CF0CBF" w:rsidRDefault="000C3286" w:rsidP="00AE1B4E">
            <w:pPr>
              <w:jc w:val="center"/>
              <w:rPr>
                <w:rFonts w:asciiTheme="minorHAnsi" w:hAnsiTheme="minorHAnsi" w:cstheme="minorHAnsi"/>
                <w:lang w:eastAsia="ru-RU"/>
              </w:rPr>
            </w:pPr>
          </w:p>
        </w:tc>
        <w:tc>
          <w:tcPr>
            <w:tcW w:w="0" w:type="auto"/>
            <w:hideMark/>
          </w:tcPr>
          <w:p w14:paraId="2BE5AEAF" w14:textId="77777777" w:rsidR="000C3286" w:rsidRPr="00CF0CBF" w:rsidRDefault="000C3286" w:rsidP="00AE1B4E">
            <w:pPr>
              <w:jc w:val="center"/>
              <w:rPr>
                <w:rFonts w:asciiTheme="minorHAnsi" w:hAnsiTheme="minorHAnsi" w:cstheme="minorHAnsi"/>
                <w:lang w:eastAsia="ru-RU"/>
              </w:rPr>
            </w:pPr>
          </w:p>
        </w:tc>
        <w:tc>
          <w:tcPr>
            <w:tcW w:w="0" w:type="auto"/>
            <w:hideMark/>
          </w:tcPr>
          <w:p w14:paraId="256B31D0" w14:textId="77777777" w:rsidR="000C3286" w:rsidRPr="00CF0CBF" w:rsidRDefault="000C3286" w:rsidP="00AE1B4E">
            <w:pPr>
              <w:jc w:val="center"/>
              <w:rPr>
                <w:rFonts w:asciiTheme="minorHAnsi" w:hAnsiTheme="minorHAnsi" w:cstheme="minorHAnsi"/>
                <w:lang w:eastAsia="ru-RU"/>
              </w:rPr>
            </w:pPr>
          </w:p>
        </w:tc>
        <w:tc>
          <w:tcPr>
            <w:tcW w:w="0" w:type="auto"/>
            <w:hideMark/>
          </w:tcPr>
          <w:p w14:paraId="1C62C1EB" w14:textId="77777777" w:rsidR="000C3286" w:rsidRPr="00CF0CBF" w:rsidRDefault="000C3286" w:rsidP="00AE1B4E">
            <w:pPr>
              <w:jc w:val="center"/>
              <w:rPr>
                <w:rFonts w:asciiTheme="minorHAnsi" w:hAnsiTheme="minorHAnsi" w:cstheme="minorHAnsi"/>
                <w:lang w:eastAsia="ru-RU"/>
              </w:rPr>
            </w:pPr>
          </w:p>
        </w:tc>
      </w:tr>
      <w:tr w:rsidR="00CF0CBF" w:rsidRPr="00CF0CBF" w14:paraId="6172BA18" w14:textId="77777777" w:rsidTr="00CF0CBF">
        <w:trPr>
          <w:trHeight w:val="300"/>
        </w:trPr>
        <w:tc>
          <w:tcPr>
            <w:tcW w:w="0" w:type="auto"/>
            <w:shd w:val="clear" w:color="auto" w:fill="2CADB2" w:themeFill="text2"/>
            <w:hideMark/>
          </w:tcPr>
          <w:p w14:paraId="4E17CACC" w14:textId="77777777" w:rsidR="000C3286" w:rsidRPr="00CF0CBF" w:rsidRDefault="000C3286" w:rsidP="00AE1B4E">
            <w:pPr>
              <w:rPr>
                <w:rFonts w:asciiTheme="minorHAnsi" w:hAnsiTheme="minorHAnsi" w:cstheme="minorHAnsi"/>
                <w:b/>
                <w:bCs/>
                <w:color w:val="FFFFFF" w:themeColor="background1"/>
                <w:lang w:eastAsia="ru-RU"/>
              </w:rPr>
            </w:pPr>
            <w:r w:rsidRPr="00CF0CBF">
              <w:rPr>
                <w:rFonts w:asciiTheme="minorHAnsi" w:hAnsiTheme="minorHAnsi" w:cstheme="minorHAnsi"/>
                <w:b/>
                <w:bCs/>
                <w:color w:val="FFFFFF" w:themeColor="background1"/>
                <w:lang w:eastAsia="ru-RU"/>
              </w:rPr>
              <w:t>Integrations</w:t>
            </w:r>
          </w:p>
        </w:tc>
        <w:tc>
          <w:tcPr>
            <w:tcW w:w="0" w:type="auto"/>
            <w:shd w:val="clear" w:color="auto" w:fill="2CADB2" w:themeFill="text2"/>
            <w:hideMark/>
          </w:tcPr>
          <w:p w14:paraId="01CBE302" w14:textId="77777777" w:rsidR="000C3286" w:rsidRPr="00CF0CBF" w:rsidRDefault="000C3286" w:rsidP="00AE1B4E">
            <w:pPr>
              <w:jc w:val="center"/>
              <w:rPr>
                <w:rFonts w:asciiTheme="minorHAnsi" w:hAnsiTheme="minorHAnsi" w:cstheme="minorHAnsi"/>
                <w:color w:val="FFFFFF" w:themeColor="background1"/>
                <w:lang w:eastAsia="ru-RU"/>
              </w:rPr>
            </w:pPr>
          </w:p>
        </w:tc>
        <w:tc>
          <w:tcPr>
            <w:tcW w:w="0" w:type="auto"/>
            <w:shd w:val="clear" w:color="auto" w:fill="2CADB2" w:themeFill="text2"/>
            <w:hideMark/>
          </w:tcPr>
          <w:p w14:paraId="05D0709D" w14:textId="77777777" w:rsidR="000C3286" w:rsidRPr="00CF0CBF" w:rsidRDefault="000C3286" w:rsidP="00AE1B4E">
            <w:pPr>
              <w:jc w:val="center"/>
              <w:rPr>
                <w:rFonts w:asciiTheme="minorHAnsi" w:hAnsiTheme="minorHAnsi" w:cstheme="minorHAnsi"/>
                <w:color w:val="FFFFFF" w:themeColor="background1"/>
                <w:lang w:eastAsia="ru-RU"/>
              </w:rPr>
            </w:pPr>
          </w:p>
        </w:tc>
        <w:tc>
          <w:tcPr>
            <w:tcW w:w="0" w:type="auto"/>
            <w:shd w:val="clear" w:color="auto" w:fill="2CADB2" w:themeFill="text2"/>
            <w:hideMark/>
          </w:tcPr>
          <w:p w14:paraId="287CE2F2" w14:textId="77777777" w:rsidR="000C3286" w:rsidRPr="00CF0CBF" w:rsidRDefault="000C3286" w:rsidP="00AE1B4E">
            <w:pPr>
              <w:jc w:val="center"/>
              <w:rPr>
                <w:rFonts w:asciiTheme="minorHAnsi" w:hAnsiTheme="minorHAnsi" w:cstheme="minorHAnsi"/>
                <w:color w:val="FFFFFF" w:themeColor="background1"/>
                <w:lang w:eastAsia="ru-RU"/>
              </w:rPr>
            </w:pPr>
          </w:p>
        </w:tc>
        <w:tc>
          <w:tcPr>
            <w:tcW w:w="0" w:type="auto"/>
            <w:shd w:val="clear" w:color="auto" w:fill="2CADB2" w:themeFill="text2"/>
            <w:hideMark/>
          </w:tcPr>
          <w:p w14:paraId="5A1B3951" w14:textId="77777777" w:rsidR="000C3286" w:rsidRPr="00CF0CBF" w:rsidRDefault="000C3286" w:rsidP="00AE1B4E">
            <w:pPr>
              <w:jc w:val="center"/>
              <w:rPr>
                <w:rFonts w:asciiTheme="minorHAnsi" w:hAnsiTheme="minorHAnsi" w:cstheme="minorHAnsi"/>
                <w:color w:val="FFFFFF" w:themeColor="background1"/>
                <w:lang w:eastAsia="ru-RU"/>
              </w:rPr>
            </w:pPr>
          </w:p>
        </w:tc>
      </w:tr>
      <w:tr w:rsidR="000C3286" w:rsidRPr="00CF0CBF" w14:paraId="47F6FF93" w14:textId="77777777" w:rsidTr="00CF0CBF">
        <w:trPr>
          <w:trHeight w:val="300"/>
        </w:trPr>
        <w:tc>
          <w:tcPr>
            <w:tcW w:w="0" w:type="auto"/>
            <w:hideMark/>
          </w:tcPr>
          <w:p w14:paraId="095A0ED4" w14:textId="77777777" w:rsidR="000C3286" w:rsidRPr="00CF0CBF" w:rsidRDefault="000C3286" w:rsidP="00AE1B4E">
            <w:pPr>
              <w:rPr>
                <w:rFonts w:asciiTheme="minorHAnsi" w:hAnsiTheme="minorHAnsi" w:cstheme="minorHAnsi"/>
                <w:lang w:eastAsia="ru-RU"/>
              </w:rPr>
            </w:pPr>
            <w:r w:rsidRPr="00CF0CBF">
              <w:rPr>
                <w:rFonts w:asciiTheme="minorHAnsi" w:hAnsiTheme="minorHAnsi" w:cstheme="minorHAnsi"/>
                <w:lang w:eastAsia="ru-RU"/>
              </w:rPr>
              <w:t>Free Facebook integration app</w:t>
            </w:r>
          </w:p>
        </w:tc>
        <w:tc>
          <w:tcPr>
            <w:tcW w:w="0" w:type="auto"/>
            <w:hideMark/>
          </w:tcPr>
          <w:p w14:paraId="5EF781E7"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583F5F2C"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1232F62D"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481AD1FF"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r>
      <w:tr w:rsidR="000C3286" w:rsidRPr="00CF0CBF" w14:paraId="3F8BED7C" w14:textId="77777777" w:rsidTr="00CF0CBF">
        <w:trPr>
          <w:trHeight w:val="300"/>
        </w:trPr>
        <w:tc>
          <w:tcPr>
            <w:tcW w:w="0" w:type="auto"/>
            <w:hideMark/>
          </w:tcPr>
          <w:p w14:paraId="69B77F5E" w14:textId="77777777" w:rsidR="000C3286" w:rsidRPr="00CF0CBF" w:rsidRDefault="000C3286" w:rsidP="00AE1B4E">
            <w:pPr>
              <w:rPr>
                <w:rFonts w:asciiTheme="minorHAnsi" w:hAnsiTheme="minorHAnsi" w:cstheme="minorHAnsi"/>
                <w:lang w:eastAsia="ru-RU"/>
              </w:rPr>
            </w:pPr>
            <w:r w:rsidRPr="00CF0CBF">
              <w:rPr>
                <w:rFonts w:asciiTheme="minorHAnsi" w:hAnsiTheme="minorHAnsi" w:cstheme="minorHAnsi"/>
                <w:lang w:eastAsia="ru-RU"/>
              </w:rPr>
              <w:t>Remarketing with Google Analytics</w:t>
            </w:r>
          </w:p>
        </w:tc>
        <w:tc>
          <w:tcPr>
            <w:tcW w:w="0" w:type="auto"/>
            <w:hideMark/>
          </w:tcPr>
          <w:p w14:paraId="3F9E389A" w14:textId="77777777" w:rsidR="000C3286" w:rsidRPr="00CF0CBF" w:rsidRDefault="000C3286" w:rsidP="00AE1B4E">
            <w:pPr>
              <w:jc w:val="center"/>
              <w:rPr>
                <w:rFonts w:asciiTheme="minorHAnsi" w:hAnsiTheme="minorHAnsi" w:cstheme="minorHAnsi"/>
                <w:lang w:eastAsia="ru-RU"/>
              </w:rPr>
            </w:pPr>
          </w:p>
        </w:tc>
        <w:tc>
          <w:tcPr>
            <w:tcW w:w="0" w:type="auto"/>
            <w:hideMark/>
          </w:tcPr>
          <w:p w14:paraId="33EE44A9"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56CCE3A1"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0D458855"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r>
      <w:tr w:rsidR="000C3286" w:rsidRPr="00CF0CBF" w14:paraId="03B414E5" w14:textId="77777777" w:rsidTr="00CF0CBF">
        <w:trPr>
          <w:trHeight w:val="300"/>
        </w:trPr>
        <w:tc>
          <w:tcPr>
            <w:tcW w:w="0" w:type="auto"/>
            <w:hideMark/>
          </w:tcPr>
          <w:p w14:paraId="76228842" w14:textId="77777777" w:rsidR="000C3286" w:rsidRPr="00CF0CBF" w:rsidRDefault="000C3286" w:rsidP="00AE1B4E">
            <w:pPr>
              <w:rPr>
                <w:rFonts w:asciiTheme="minorHAnsi" w:hAnsiTheme="minorHAnsi" w:cstheme="minorHAnsi"/>
                <w:lang w:eastAsia="ru-RU"/>
              </w:rPr>
            </w:pPr>
            <w:r w:rsidRPr="00CF0CBF">
              <w:rPr>
                <w:rFonts w:asciiTheme="minorHAnsi" w:hAnsiTheme="minorHAnsi" w:cstheme="minorHAnsi"/>
                <w:lang w:eastAsia="ru-RU"/>
              </w:rPr>
              <w:t>Google Shopping Feeds</w:t>
            </w:r>
          </w:p>
        </w:tc>
        <w:tc>
          <w:tcPr>
            <w:tcW w:w="0" w:type="auto"/>
            <w:hideMark/>
          </w:tcPr>
          <w:p w14:paraId="25D2407E" w14:textId="77777777" w:rsidR="000C3286" w:rsidRPr="00CF0CBF" w:rsidRDefault="000C3286" w:rsidP="00AE1B4E">
            <w:pPr>
              <w:jc w:val="center"/>
              <w:rPr>
                <w:rFonts w:asciiTheme="minorHAnsi" w:hAnsiTheme="minorHAnsi" w:cstheme="minorHAnsi"/>
                <w:lang w:eastAsia="ru-RU"/>
              </w:rPr>
            </w:pPr>
          </w:p>
        </w:tc>
        <w:tc>
          <w:tcPr>
            <w:tcW w:w="0" w:type="auto"/>
            <w:hideMark/>
          </w:tcPr>
          <w:p w14:paraId="0E00E6A3" w14:textId="77777777" w:rsidR="000C3286" w:rsidRPr="00CF0CBF" w:rsidRDefault="000C3286" w:rsidP="00AE1B4E">
            <w:pPr>
              <w:jc w:val="center"/>
              <w:rPr>
                <w:rFonts w:asciiTheme="minorHAnsi" w:hAnsiTheme="minorHAnsi" w:cstheme="minorHAnsi"/>
                <w:lang w:eastAsia="ru-RU"/>
              </w:rPr>
            </w:pPr>
          </w:p>
        </w:tc>
        <w:tc>
          <w:tcPr>
            <w:tcW w:w="0" w:type="auto"/>
            <w:hideMark/>
          </w:tcPr>
          <w:p w14:paraId="539CABEB"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3C7C32C2"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r>
      <w:tr w:rsidR="000C3286" w:rsidRPr="00CF0CBF" w14:paraId="5C15C338" w14:textId="77777777" w:rsidTr="00CF0CBF">
        <w:trPr>
          <w:trHeight w:val="300"/>
        </w:trPr>
        <w:tc>
          <w:tcPr>
            <w:tcW w:w="0" w:type="auto"/>
            <w:hideMark/>
          </w:tcPr>
          <w:p w14:paraId="2E92558E" w14:textId="77777777" w:rsidR="000C3286" w:rsidRPr="00CF0CBF" w:rsidRDefault="000C3286" w:rsidP="00AE1B4E">
            <w:pPr>
              <w:rPr>
                <w:rFonts w:asciiTheme="minorHAnsi" w:hAnsiTheme="minorHAnsi" w:cstheme="minorHAnsi"/>
                <w:lang w:eastAsia="ru-RU"/>
              </w:rPr>
            </w:pPr>
            <w:proofErr w:type="spellStart"/>
            <w:r w:rsidRPr="00CF0CBF">
              <w:rPr>
                <w:rFonts w:asciiTheme="minorHAnsi" w:hAnsiTheme="minorHAnsi" w:cstheme="minorHAnsi"/>
                <w:lang w:eastAsia="ru-RU"/>
              </w:rPr>
              <w:t>ShopZilla</w:t>
            </w:r>
            <w:proofErr w:type="spellEnd"/>
            <w:r w:rsidRPr="00CF0CBF">
              <w:rPr>
                <w:rFonts w:asciiTheme="minorHAnsi" w:hAnsiTheme="minorHAnsi" w:cstheme="minorHAnsi"/>
                <w:lang w:eastAsia="ru-RU"/>
              </w:rPr>
              <w:t xml:space="preserve"> (+</w:t>
            </w:r>
            <w:proofErr w:type="spellStart"/>
            <w:r w:rsidRPr="00CF0CBF">
              <w:rPr>
                <w:rFonts w:asciiTheme="minorHAnsi" w:hAnsiTheme="minorHAnsi" w:cstheme="minorHAnsi"/>
                <w:lang w:eastAsia="ru-RU"/>
              </w:rPr>
              <w:t>Bizrate</w:t>
            </w:r>
            <w:proofErr w:type="spellEnd"/>
            <w:r w:rsidRPr="00CF0CBF">
              <w:rPr>
                <w:rFonts w:asciiTheme="minorHAnsi" w:hAnsiTheme="minorHAnsi" w:cstheme="minorHAnsi"/>
                <w:lang w:eastAsia="ru-RU"/>
              </w:rPr>
              <w:t>) Feeds</w:t>
            </w:r>
          </w:p>
        </w:tc>
        <w:tc>
          <w:tcPr>
            <w:tcW w:w="0" w:type="auto"/>
            <w:hideMark/>
          </w:tcPr>
          <w:p w14:paraId="3EE9038D" w14:textId="77777777" w:rsidR="000C3286" w:rsidRPr="00CF0CBF" w:rsidRDefault="000C3286" w:rsidP="00AE1B4E">
            <w:pPr>
              <w:jc w:val="center"/>
              <w:rPr>
                <w:rFonts w:asciiTheme="minorHAnsi" w:hAnsiTheme="minorHAnsi" w:cstheme="minorHAnsi"/>
                <w:lang w:eastAsia="ru-RU"/>
              </w:rPr>
            </w:pPr>
          </w:p>
        </w:tc>
        <w:tc>
          <w:tcPr>
            <w:tcW w:w="0" w:type="auto"/>
            <w:hideMark/>
          </w:tcPr>
          <w:p w14:paraId="0C39FF55" w14:textId="77777777" w:rsidR="000C3286" w:rsidRPr="00CF0CBF" w:rsidRDefault="000C3286" w:rsidP="00AE1B4E">
            <w:pPr>
              <w:jc w:val="center"/>
              <w:rPr>
                <w:rFonts w:asciiTheme="minorHAnsi" w:hAnsiTheme="minorHAnsi" w:cstheme="minorHAnsi"/>
                <w:lang w:eastAsia="ru-RU"/>
              </w:rPr>
            </w:pPr>
          </w:p>
        </w:tc>
        <w:tc>
          <w:tcPr>
            <w:tcW w:w="0" w:type="auto"/>
            <w:hideMark/>
          </w:tcPr>
          <w:p w14:paraId="280521D1"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67EF22C5"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r>
      <w:tr w:rsidR="000C3286" w:rsidRPr="00CF0CBF" w14:paraId="6D864165" w14:textId="77777777" w:rsidTr="00CF0CBF">
        <w:trPr>
          <w:trHeight w:val="300"/>
        </w:trPr>
        <w:tc>
          <w:tcPr>
            <w:tcW w:w="0" w:type="auto"/>
            <w:hideMark/>
          </w:tcPr>
          <w:p w14:paraId="49EF2B83" w14:textId="77777777" w:rsidR="000C3286" w:rsidRPr="00CF0CBF" w:rsidRDefault="000C3286" w:rsidP="00AE1B4E">
            <w:pPr>
              <w:rPr>
                <w:rFonts w:asciiTheme="minorHAnsi" w:hAnsiTheme="minorHAnsi" w:cstheme="minorHAnsi"/>
                <w:lang w:eastAsia="ru-RU"/>
              </w:rPr>
            </w:pPr>
            <w:r w:rsidRPr="00CF0CBF">
              <w:rPr>
                <w:rFonts w:asciiTheme="minorHAnsi" w:hAnsiTheme="minorHAnsi" w:cstheme="minorHAnsi"/>
                <w:lang w:eastAsia="ru-RU"/>
              </w:rPr>
              <w:t>eBay Shopping Feeds (Shopping.com)</w:t>
            </w:r>
          </w:p>
        </w:tc>
        <w:tc>
          <w:tcPr>
            <w:tcW w:w="0" w:type="auto"/>
            <w:hideMark/>
          </w:tcPr>
          <w:p w14:paraId="77651734" w14:textId="77777777" w:rsidR="000C3286" w:rsidRPr="00CF0CBF" w:rsidRDefault="000C3286" w:rsidP="00AE1B4E">
            <w:pPr>
              <w:jc w:val="center"/>
              <w:rPr>
                <w:rFonts w:asciiTheme="minorHAnsi" w:hAnsiTheme="minorHAnsi" w:cstheme="minorHAnsi"/>
                <w:lang w:eastAsia="ru-RU"/>
              </w:rPr>
            </w:pPr>
          </w:p>
        </w:tc>
        <w:tc>
          <w:tcPr>
            <w:tcW w:w="0" w:type="auto"/>
            <w:hideMark/>
          </w:tcPr>
          <w:p w14:paraId="7C382531" w14:textId="77777777" w:rsidR="000C3286" w:rsidRPr="00CF0CBF" w:rsidRDefault="000C3286" w:rsidP="00AE1B4E">
            <w:pPr>
              <w:jc w:val="center"/>
              <w:rPr>
                <w:rFonts w:asciiTheme="minorHAnsi" w:hAnsiTheme="minorHAnsi" w:cstheme="minorHAnsi"/>
                <w:lang w:eastAsia="ru-RU"/>
              </w:rPr>
            </w:pPr>
          </w:p>
        </w:tc>
        <w:tc>
          <w:tcPr>
            <w:tcW w:w="0" w:type="auto"/>
            <w:hideMark/>
          </w:tcPr>
          <w:p w14:paraId="10F7BA05"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0AA816FB"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r>
      <w:tr w:rsidR="000C3286" w:rsidRPr="00CF0CBF" w14:paraId="74EF02ED" w14:textId="77777777" w:rsidTr="00CF0CBF">
        <w:trPr>
          <w:trHeight w:val="300"/>
        </w:trPr>
        <w:tc>
          <w:tcPr>
            <w:tcW w:w="0" w:type="auto"/>
            <w:hideMark/>
          </w:tcPr>
          <w:p w14:paraId="5287B1F5" w14:textId="77777777" w:rsidR="000C3286" w:rsidRPr="00CF0CBF" w:rsidRDefault="000C3286" w:rsidP="00AE1B4E">
            <w:pPr>
              <w:rPr>
                <w:rFonts w:asciiTheme="minorHAnsi" w:hAnsiTheme="minorHAnsi" w:cstheme="minorHAnsi"/>
                <w:lang w:eastAsia="ru-RU"/>
              </w:rPr>
            </w:pPr>
            <w:r w:rsidRPr="00CF0CBF">
              <w:rPr>
                <w:rFonts w:asciiTheme="minorHAnsi" w:hAnsiTheme="minorHAnsi" w:cstheme="minorHAnsi"/>
                <w:lang w:eastAsia="ru-RU"/>
              </w:rPr>
              <w:t>Amazon Products Ads</w:t>
            </w:r>
          </w:p>
        </w:tc>
        <w:tc>
          <w:tcPr>
            <w:tcW w:w="0" w:type="auto"/>
            <w:hideMark/>
          </w:tcPr>
          <w:p w14:paraId="3AC2DDFE" w14:textId="77777777" w:rsidR="000C3286" w:rsidRPr="00CF0CBF" w:rsidRDefault="000C3286" w:rsidP="00AE1B4E">
            <w:pPr>
              <w:jc w:val="center"/>
              <w:rPr>
                <w:rFonts w:asciiTheme="minorHAnsi" w:hAnsiTheme="minorHAnsi" w:cstheme="minorHAnsi"/>
                <w:lang w:eastAsia="ru-RU"/>
              </w:rPr>
            </w:pPr>
          </w:p>
        </w:tc>
        <w:tc>
          <w:tcPr>
            <w:tcW w:w="0" w:type="auto"/>
            <w:hideMark/>
          </w:tcPr>
          <w:p w14:paraId="60CB38E1" w14:textId="77777777" w:rsidR="000C3286" w:rsidRPr="00CF0CBF" w:rsidRDefault="000C3286" w:rsidP="00AE1B4E">
            <w:pPr>
              <w:jc w:val="center"/>
              <w:rPr>
                <w:rFonts w:asciiTheme="minorHAnsi" w:hAnsiTheme="minorHAnsi" w:cstheme="minorHAnsi"/>
                <w:lang w:eastAsia="ru-RU"/>
              </w:rPr>
            </w:pPr>
          </w:p>
        </w:tc>
        <w:tc>
          <w:tcPr>
            <w:tcW w:w="0" w:type="auto"/>
            <w:hideMark/>
          </w:tcPr>
          <w:p w14:paraId="6F52073F"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38ECF13A"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r>
      <w:tr w:rsidR="000C3286" w:rsidRPr="00CF0CBF" w14:paraId="3DC5E524" w14:textId="77777777" w:rsidTr="00CF0CBF">
        <w:trPr>
          <w:trHeight w:val="300"/>
        </w:trPr>
        <w:tc>
          <w:tcPr>
            <w:tcW w:w="0" w:type="auto"/>
            <w:hideMark/>
          </w:tcPr>
          <w:p w14:paraId="10503B88" w14:textId="77777777" w:rsidR="000C3286" w:rsidRPr="00CF0CBF" w:rsidRDefault="000C3286" w:rsidP="00AE1B4E">
            <w:pPr>
              <w:rPr>
                <w:rFonts w:asciiTheme="minorHAnsi" w:hAnsiTheme="minorHAnsi" w:cstheme="minorHAnsi"/>
                <w:lang w:eastAsia="ru-RU"/>
              </w:rPr>
            </w:pPr>
            <w:r w:rsidRPr="00CF0CBF">
              <w:rPr>
                <w:rFonts w:asciiTheme="minorHAnsi" w:hAnsiTheme="minorHAnsi" w:cstheme="minorHAnsi"/>
                <w:lang w:eastAsia="ru-RU"/>
              </w:rPr>
              <w:t>PriceGrabber Feeds</w:t>
            </w:r>
          </w:p>
        </w:tc>
        <w:tc>
          <w:tcPr>
            <w:tcW w:w="0" w:type="auto"/>
            <w:hideMark/>
          </w:tcPr>
          <w:p w14:paraId="71088694" w14:textId="77777777" w:rsidR="000C3286" w:rsidRPr="00CF0CBF" w:rsidRDefault="000C3286" w:rsidP="00AE1B4E">
            <w:pPr>
              <w:jc w:val="center"/>
              <w:rPr>
                <w:rFonts w:asciiTheme="minorHAnsi" w:hAnsiTheme="minorHAnsi" w:cstheme="minorHAnsi"/>
                <w:lang w:eastAsia="ru-RU"/>
              </w:rPr>
            </w:pPr>
          </w:p>
        </w:tc>
        <w:tc>
          <w:tcPr>
            <w:tcW w:w="0" w:type="auto"/>
            <w:hideMark/>
          </w:tcPr>
          <w:p w14:paraId="6F1FC21D" w14:textId="77777777" w:rsidR="000C3286" w:rsidRPr="00CF0CBF" w:rsidRDefault="000C3286" w:rsidP="00AE1B4E">
            <w:pPr>
              <w:jc w:val="center"/>
              <w:rPr>
                <w:rFonts w:asciiTheme="minorHAnsi" w:hAnsiTheme="minorHAnsi" w:cstheme="minorHAnsi"/>
                <w:lang w:eastAsia="ru-RU"/>
              </w:rPr>
            </w:pPr>
          </w:p>
        </w:tc>
        <w:tc>
          <w:tcPr>
            <w:tcW w:w="0" w:type="auto"/>
            <w:hideMark/>
          </w:tcPr>
          <w:p w14:paraId="3066D789"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74676621"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r>
      <w:tr w:rsidR="000C3286" w:rsidRPr="00CF0CBF" w14:paraId="40E80B7E" w14:textId="77777777" w:rsidTr="00CF0CBF">
        <w:trPr>
          <w:trHeight w:val="300"/>
        </w:trPr>
        <w:tc>
          <w:tcPr>
            <w:tcW w:w="0" w:type="auto"/>
            <w:hideMark/>
          </w:tcPr>
          <w:p w14:paraId="6BF4784F" w14:textId="77777777" w:rsidR="000C3286" w:rsidRPr="00CF0CBF" w:rsidRDefault="000C3286" w:rsidP="00AE1B4E">
            <w:pPr>
              <w:rPr>
                <w:rFonts w:asciiTheme="minorHAnsi" w:hAnsiTheme="minorHAnsi" w:cstheme="minorHAnsi"/>
                <w:lang w:eastAsia="ru-RU"/>
              </w:rPr>
            </w:pPr>
            <w:r w:rsidRPr="00CF0CBF">
              <w:rPr>
                <w:rFonts w:asciiTheme="minorHAnsi" w:hAnsiTheme="minorHAnsi" w:cstheme="minorHAnsi"/>
                <w:lang w:eastAsia="ru-RU"/>
              </w:rPr>
              <w:t>Yahoo.com Shopping Feeds</w:t>
            </w:r>
          </w:p>
        </w:tc>
        <w:tc>
          <w:tcPr>
            <w:tcW w:w="0" w:type="auto"/>
            <w:hideMark/>
          </w:tcPr>
          <w:p w14:paraId="1CB84D90" w14:textId="77777777" w:rsidR="000C3286" w:rsidRPr="00CF0CBF" w:rsidRDefault="000C3286" w:rsidP="00AE1B4E">
            <w:pPr>
              <w:jc w:val="center"/>
              <w:rPr>
                <w:rFonts w:asciiTheme="minorHAnsi" w:hAnsiTheme="minorHAnsi" w:cstheme="minorHAnsi"/>
                <w:lang w:eastAsia="ru-RU"/>
              </w:rPr>
            </w:pPr>
          </w:p>
        </w:tc>
        <w:tc>
          <w:tcPr>
            <w:tcW w:w="0" w:type="auto"/>
            <w:hideMark/>
          </w:tcPr>
          <w:p w14:paraId="65843F4A" w14:textId="77777777" w:rsidR="000C3286" w:rsidRPr="00CF0CBF" w:rsidRDefault="000C3286" w:rsidP="00AE1B4E">
            <w:pPr>
              <w:jc w:val="center"/>
              <w:rPr>
                <w:rFonts w:asciiTheme="minorHAnsi" w:hAnsiTheme="minorHAnsi" w:cstheme="minorHAnsi"/>
                <w:lang w:eastAsia="ru-RU"/>
              </w:rPr>
            </w:pPr>
          </w:p>
        </w:tc>
        <w:tc>
          <w:tcPr>
            <w:tcW w:w="0" w:type="auto"/>
            <w:hideMark/>
          </w:tcPr>
          <w:p w14:paraId="1D7CD9A5"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59B647A9"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r>
      <w:tr w:rsidR="000C3286" w:rsidRPr="00CF0CBF" w14:paraId="532BEDCD" w14:textId="77777777" w:rsidTr="00CF0CBF">
        <w:trPr>
          <w:trHeight w:val="300"/>
        </w:trPr>
        <w:tc>
          <w:tcPr>
            <w:tcW w:w="0" w:type="auto"/>
            <w:hideMark/>
          </w:tcPr>
          <w:p w14:paraId="210DA63C" w14:textId="77777777" w:rsidR="000C3286" w:rsidRPr="00CF0CBF" w:rsidRDefault="000C3286" w:rsidP="00AE1B4E">
            <w:pPr>
              <w:rPr>
                <w:rFonts w:asciiTheme="minorHAnsi" w:hAnsiTheme="minorHAnsi" w:cstheme="minorHAnsi"/>
                <w:lang w:eastAsia="ru-RU"/>
              </w:rPr>
            </w:pPr>
            <w:proofErr w:type="spellStart"/>
            <w:r w:rsidRPr="00CF0CBF">
              <w:rPr>
                <w:rFonts w:asciiTheme="minorHAnsi" w:hAnsiTheme="minorHAnsi" w:cstheme="minorHAnsi"/>
                <w:lang w:eastAsia="ru-RU"/>
              </w:rPr>
              <w:t>Nextag</w:t>
            </w:r>
            <w:proofErr w:type="spellEnd"/>
            <w:r w:rsidRPr="00CF0CBF">
              <w:rPr>
                <w:rFonts w:asciiTheme="minorHAnsi" w:hAnsiTheme="minorHAnsi" w:cstheme="minorHAnsi"/>
                <w:lang w:eastAsia="ru-RU"/>
              </w:rPr>
              <w:t xml:space="preserve"> Comparison Platform Feeds</w:t>
            </w:r>
          </w:p>
        </w:tc>
        <w:tc>
          <w:tcPr>
            <w:tcW w:w="0" w:type="auto"/>
            <w:hideMark/>
          </w:tcPr>
          <w:p w14:paraId="23AF0DE3" w14:textId="77777777" w:rsidR="000C3286" w:rsidRPr="00CF0CBF" w:rsidRDefault="000C3286" w:rsidP="00AE1B4E">
            <w:pPr>
              <w:jc w:val="center"/>
              <w:rPr>
                <w:rFonts w:asciiTheme="minorHAnsi" w:hAnsiTheme="minorHAnsi" w:cstheme="minorHAnsi"/>
                <w:lang w:eastAsia="ru-RU"/>
              </w:rPr>
            </w:pPr>
          </w:p>
        </w:tc>
        <w:tc>
          <w:tcPr>
            <w:tcW w:w="0" w:type="auto"/>
            <w:hideMark/>
          </w:tcPr>
          <w:p w14:paraId="0DB478E3" w14:textId="77777777" w:rsidR="000C3286" w:rsidRPr="00CF0CBF" w:rsidRDefault="000C3286" w:rsidP="00AE1B4E">
            <w:pPr>
              <w:jc w:val="center"/>
              <w:rPr>
                <w:rFonts w:asciiTheme="minorHAnsi" w:hAnsiTheme="minorHAnsi" w:cstheme="minorHAnsi"/>
                <w:lang w:eastAsia="ru-RU"/>
              </w:rPr>
            </w:pPr>
          </w:p>
        </w:tc>
        <w:tc>
          <w:tcPr>
            <w:tcW w:w="0" w:type="auto"/>
            <w:hideMark/>
          </w:tcPr>
          <w:p w14:paraId="5F8E5183"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71D9FF81"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r>
      <w:tr w:rsidR="000C3286" w:rsidRPr="00CF0CBF" w14:paraId="12792C74" w14:textId="77777777" w:rsidTr="00CF0CBF">
        <w:trPr>
          <w:trHeight w:val="300"/>
        </w:trPr>
        <w:tc>
          <w:tcPr>
            <w:tcW w:w="0" w:type="auto"/>
            <w:hideMark/>
          </w:tcPr>
          <w:p w14:paraId="574EA7B7" w14:textId="77777777" w:rsidR="000C3286" w:rsidRPr="00CF0CBF" w:rsidRDefault="000C3286" w:rsidP="00AE1B4E">
            <w:pPr>
              <w:rPr>
                <w:rFonts w:asciiTheme="minorHAnsi" w:hAnsiTheme="minorHAnsi" w:cstheme="minorHAnsi"/>
                <w:lang w:eastAsia="ru-RU"/>
              </w:rPr>
            </w:pPr>
            <w:proofErr w:type="spellStart"/>
            <w:r w:rsidRPr="00CF0CBF">
              <w:rPr>
                <w:rFonts w:asciiTheme="minorHAnsi" w:hAnsiTheme="minorHAnsi" w:cstheme="minorHAnsi"/>
                <w:lang w:eastAsia="ru-RU"/>
              </w:rPr>
              <w:lastRenderedPageBreak/>
              <w:t>Yandex.Market</w:t>
            </w:r>
            <w:proofErr w:type="spellEnd"/>
            <w:r w:rsidRPr="00CF0CBF">
              <w:rPr>
                <w:rFonts w:asciiTheme="minorHAnsi" w:hAnsiTheme="minorHAnsi" w:cstheme="minorHAnsi"/>
                <w:lang w:eastAsia="ru-RU"/>
              </w:rPr>
              <w:t xml:space="preserve"> Feed</w:t>
            </w:r>
          </w:p>
        </w:tc>
        <w:tc>
          <w:tcPr>
            <w:tcW w:w="0" w:type="auto"/>
            <w:hideMark/>
          </w:tcPr>
          <w:p w14:paraId="7F84F3F0" w14:textId="77777777" w:rsidR="000C3286" w:rsidRPr="00CF0CBF" w:rsidRDefault="000C3286" w:rsidP="00AE1B4E">
            <w:pPr>
              <w:jc w:val="center"/>
              <w:rPr>
                <w:rFonts w:asciiTheme="minorHAnsi" w:hAnsiTheme="minorHAnsi" w:cstheme="minorHAnsi"/>
                <w:lang w:eastAsia="ru-RU"/>
              </w:rPr>
            </w:pPr>
          </w:p>
        </w:tc>
        <w:tc>
          <w:tcPr>
            <w:tcW w:w="0" w:type="auto"/>
            <w:hideMark/>
          </w:tcPr>
          <w:p w14:paraId="2A8F43F0" w14:textId="77777777" w:rsidR="000C3286" w:rsidRPr="00CF0CBF" w:rsidRDefault="000C3286" w:rsidP="00AE1B4E">
            <w:pPr>
              <w:jc w:val="center"/>
              <w:rPr>
                <w:rFonts w:asciiTheme="minorHAnsi" w:hAnsiTheme="minorHAnsi" w:cstheme="minorHAnsi"/>
                <w:lang w:eastAsia="ru-RU"/>
              </w:rPr>
            </w:pPr>
          </w:p>
        </w:tc>
        <w:tc>
          <w:tcPr>
            <w:tcW w:w="0" w:type="auto"/>
            <w:hideMark/>
          </w:tcPr>
          <w:p w14:paraId="552E0A81"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6255D92B"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r>
      <w:tr w:rsidR="000C3286" w:rsidRPr="00CF0CBF" w14:paraId="364D2CA2" w14:textId="77777777" w:rsidTr="00CF0CBF">
        <w:trPr>
          <w:trHeight w:val="300"/>
        </w:trPr>
        <w:tc>
          <w:tcPr>
            <w:tcW w:w="0" w:type="auto"/>
          </w:tcPr>
          <w:p w14:paraId="4DAB0BD9" w14:textId="77777777" w:rsidR="000C3286" w:rsidRPr="00CF0CBF" w:rsidRDefault="000C3286" w:rsidP="00AE1B4E">
            <w:pPr>
              <w:rPr>
                <w:rFonts w:asciiTheme="minorHAnsi" w:hAnsiTheme="minorHAnsi" w:cstheme="minorHAnsi"/>
                <w:lang w:eastAsia="ru-RU"/>
              </w:rPr>
            </w:pPr>
          </w:p>
        </w:tc>
        <w:tc>
          <w:tcPr>
            <w:tcW w:w="0" w:type="auto"/>
          </w:tcPr>
          <w:p w14:paraId="35F25608" w14:textId="77777777" w:rsidR="000C3286" w:rsidRPr="00CF0CBF" w:rsidRDefault="000C3286" w:rsidP="00AE1B4E">
            <w:pPr>
              <w:jc w:val="center"/>
              <w:rPr>
                <w:rFonts w:asciiTheme="minorHAnsi" w:hAnsiTheme="minorHAnsi" w:cstheme="minorHAnsi"/>
                <w:lang w:eastAsia="ru-RU"/>
              </w:rPr>
            </w:pPr>
          </w:p>
        </w:tc>
        <w:tc>
          <w:tcPr>
            <w:tcW w:w="0" w:type="auto"/>
          </w:tcPr>
          <w:p w14:paraId="2CDB2E59" w14:textId="77777777" w:rsidR="000C3286" w:rsidRPr="00CF0CBF" w:rsidRDefault="000C3286" w:rsidP="00AE1B4E">
            <w:pPr>
              <w:jc w:val="center"/>
              <w:rPr>
                <w:rFonts w:asciiTheme="minorHAnsi" w:hAnsiTheme="minorHAnsi" w:cstheme="minorHAnsi"/>
                <w:lang w:eastAsia="ru-RU"/>
              </w:rPr>
            </w:pPr>
          </w:p>
        </w:tc>
        <w:tc>
          <w:tcPr>
            <w:tcW w:w="0" w:type="auto"/>
          </w:tcPr>
          <w:p w14:paraId="6F8DE412" w14:textId="77777777" w:rsidR="000C3286" w:rsidRPr="00CF0CBF" w:rsidRDefault="000C3286" w:rsidP="00AE1B4E">
            <w:pPr>
              <w:jc w:val="center"/>
              <w:rPr>
                <w:rFonts w:asciiTheme="minorHAnsi" w:hAnsiTheme="minorHAnsi" w:cstheme="minorHAnsi"/>
                <w:lang w:eastAsia="ru-RU"/>
              </w:rPr>
            </w:pPr>
          </w:p>
        </w:tc>
        <w:tc>
          <w:tcPr>
            <w:tcW w:w="0" w:type="auto"/>
          </w:tcPr>
          <w:p w14:paraId="31737B47" w14:textId="77777777" w:rsidR="000C3286" w:rsidRPr="00CF0CBF" w:rsidRDefault="000C3286" w:rsidP="00AE1B4E">
            <w:pPr>
              <w:jc w:val="center"/>
              <w:rPr>
                <w:rFonts w:asciiTheme="minorHAnsi" w:hAnsiTheme="minorHAnsi" w:cstheme="minorHAnsi"/>
                <w:lang w:eastAsia="ru-RU"/>
              </w:rPr>
            </w:pPr>
          </w:p>
        </w:tc>
      </w:tr>
      <w:tr w:rsidR="00CF0CBF" w:rsidRPr="00CF0CBF" w14:paraId="75CA0410" w14:textId="77777777" w:rsidTr="00CF0CBF">
        <w:trPr>
          <w:trHeight w:val="300"/>
        </w:trPr>
        <w:tc>
          <w:tcPr>
            <w:tcW w:w="0" w:type="auto"/>
            <w:shd w:val="clear" w:color="auto" w:fill="2CADB2" w:themeFill="text2"/>
            <w:hideMark/>
          </w:tcPr>
          <w:p w14:paraId="49B61486" w14:textId="77777777" w:rsidR="000C3286" w:rsidRPr="00CF0CBF" w:rsidRDefault="000C3286" w:rsidP="00AE1B4E">
            <w:pPr>
              <w:rPr>
                <w:rFonts w:asciiTheme="minorHAnsi" w:hAnsiTheme="minorHAnsi" w:cstheme="minorHAnsi"/>
                <w:b/>
                <w:bCs/>
                <w:color w:val="FFFFFF" w:themeColor="background1"/>
                <w:lang w:eastAsia="ru-RU"/>
              </w:rPr>
            </w:pPr>
            <w:r w:rsidRPr="00CF0CBF">
              <w:rPr>
                <w:rFonts w:asciiTheme="minorHAnsi" w:hAnsiTheme="minorHAnsi" w:cstheme="minorHAnsi"/>
                <w:b/>
                <w:bCs/>
                <w:color w:val="FFFFFF" w:themeColor="background1"/>
                <w:lang w:eastAsia="ru-RU"/>
              </w:rPr>
              <w:t>Orders</w:t>
            </w:r>
          </w:p>
        </w:tc>
        <w:tc>
          <w:tcPr>
            <w:tcW w:w="0" w:type="auto"/>
            <w:shd w:val="clear" w:color="auto" w:fill="2CADB2" w:themeFill="text2"/>
            <w:hideMark/>
          </w:tcPr>
          <w:p w14:paraId="693E3211" w14:textId="77777777" w:rsidR="000C3286" w:rsidRPr="00CF0CBF" w:rsidRDefault="000C3286" w:rsidP="00AE1B4E">
            <w:pPr>
              <w:jc w:val="center"/>
              <w:rPr>
                <w:rFonts w:asciiTheme="minorHAnsi" w:hAnsiTheme="minorHAnsi" w:cstheme="minorHAnsi"/>
                <w:color w:val="FFFFFF" w:themeColor="background1"/>
                <w:lang w:eastAsia="ru-RU"/>
              </w:rPr>
            </w:pPr>
          </w:p>
        </w:tc>
        <w:tc>
          <w:tcPr>
            <w:tcW w:w="0" w:type="auto"/>
            <w:shd w:val="clear" w:color="auto" w:fill="2CADB2" w:themeFill="text2"/>
            <w:hideMark/>
          </w:tcPr>
          <w:p w14:paraId="1213AAC4" w14:textId="77777777" w:rsidR="000C3286" w:rsidRPr="00CF0CBF" w:rsidRDefault="000C3286" w:rsidP="00AE1B4E">
            <w:pPr>
              <w:jc w:val="center"/>
              <w:rPr>
                <w:rFonts w:asciiTheme="minorHAnsi" w:hAnsiTheme="minorHAnsi" w:cstheme="minorHAnsi"/>
                <w:color w:val="FFFFFF" w:themeColor="background1"/>
                <w:lang w:eastAsia="ru-RU"/>
              </w:rPr>
            </w:pPr>
          </w:p>
        </w:tc>
        <w:tc>
          <w:tcPr>
            <w:tcW w:w="0" w:type="auto"/>
            <w:shd w:val="clear" w:color="auto" w:fill="2CADB2" w:themeFill="text2"/>
            <w:hideMark/>
          </w:tcPr>
          <w:p w14:paraId="178AECF5" w14:textId="77777777" w:rsidR="000C3286" w:rsidRPr="00CF0CBF" w:rsidRDefault="000C3286" w:rsidP="00AE1B4E">
            <w:pPr>
              <w:jc w:val="center"/>
              <w:rPr>
                <w:rFonts w:asciiTheme="minorHAnsi" w:hAnsiTheme="minorHAnsi" w:cstheme="minorHAnsi"/>
                <w:color w:val="FFFFFF" w:themeColor="background1"/>
                <w:lang w:eastAsia="ru-RU"/>
              </w:rPr>
            </w:pPr>
          </w:p>
        </w:tc>
        <w:tc>
          <w:tcPr>
            <w:tcW w:w="0" w:type="auto"/>
            <w:shd w:val="clear" w:color="auto" w:fill="2CADB2" w:themeFill="text2"/>
            <w:hideMark/>
          </w:tcPr>
          <w:p w14:paraId="47B13EFB" w14:textId="77777777" w:rsidR="000C3286" w:rsidRPr="00CF0CBF" w:rsidRDefault="000C3286" w:rsidP="00AE1B4E">
            <w:pPr>
              <w:jc w:val="center"/>
              <w:rPr>
                <w:rFonts w:asciiTheme="minorHAnsi" w:hAnsiTheme="minorHAnsi" w:cstheme="minorHAnsi"/>
                <w:color w:val="FFFFFF" w:themeColor="background1"/>
                <w:lang w:eastAsia="ru-RU"/>
              </w:rPr>
            </w:pPr>
          </w:p>
        </w:tc>
      </w:tr>
      <w:tr w:rsidR="000C3286" w:rsidRPr="00CF0CBF" w14:paraId="37E10C39" w14:textId="77777777" w:rsidTr="00CF0CBF">
        <w:trPr>
          <w:trHeight w:val="300"/>
        </w:trPr>
        <w:tc>
          <w:tcPr>
            <w:tcW w:w="0" w:type="auto"/>
            <w:hideMark/>
          </w:tcPr>
          <w:p w14:paraId="620AD4B1" w14:textId="77777777" w:rsidR="000C3286" w:rsidRPr="00CF0CBF" w:rsidRDefault="000C3286" w:rsidP="00AE1B4E">
            <w:pPr>
              <w:rPr>
                <w:rFonts w:asciiTheme="minorHAnsi" w:hAnsiTheme="minorHAnsi" w:cstheme="minorHAnsi"/>
                <w:lang w:eastAsia="ru-RU"/>
              </w:rPr>
            </w:pPr>
            <w:r w:rsidRPr="00CF0CBF">
              <w:rPr>
                <w:rFonts w:asciiTheme="minorHAnsi" w:hAnsiTheme="minorHAnsi" w:cstheme="minorHAnsi"/>
                <w:lang w:eastAsia="ru-RU"/>
              </w:rPr>
              <w:t>Customizable e-mail notifications</w:t>
            </w:r>
          </w:p>
        </w:tc>
        <w:tc>
          <w:tcPr>
            <w:tcW w:w="0" w:type="auto"/>
            <w:hideMark/>
          </w:tcPr>
          <w:p w14:paraId="548E864E" w14:textId="77777777" w:rsidR="000C3286" w:rsidRPr="00CF0CBF" w:rsidRDefault="000C3286" w:rsidP="00AE1B4E">
            <w:pPr>
              <w:jc w:val="center"/>
              <w:rPr>
                <w:rFonts w:asciiTheme="minorHAnsi" w:hAnsiTheme="minorHAnsi" w:cstheme="minorHAnsi"/>
                <w:lang w:eastAsia="ru-RU"/>
              </w:rPr>
            </w:pPr>
          </w:p>
        </w:tc>
        <w:tc>
          <w:tcPr>
            <w:tcW w:w="0" w:type="auto"/>
            <w:hideMark/>
          </w:tcPr>
          <w:p w14:paraId="7AC34FC6"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31D85F48"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54CC2CD7"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r>
      <w:tr w:rsidR="000C3286" w:rsidRPr="00CF0CBF" w14:paraId="03FEC154" w14:textId="77777777" w:rsidTr="00CF0CBF">
        <w:trPr>
          <w:trHeight w:val="300"/>
        </w:trPr>
        <w:tc>
          <w:tcPr>
            <w:tcW w:w="0" w:type="auto"/>
            <w:hideMark/>
          </w:tcPr>
          <w:p w14:paraId="4F9EB18F" w14:textId="77777777" w:rsidR="000C3286" w:rsidRPr="00CF0CBF" w:rsidRDefault="000C3286" w:rsidP="00AE1B4E">
            <w:pPr>
              <w:rPr>
                <w:rFonts w:asciiTheme="minorHAnsi" w:hAnsiTheme="minorHAnsi" w:cstheme="minorHAnsi"/>
                <w:lang w:eastAsia="ru-RU"/>
              </w:rPr>
            </w:pPr>
            <w:r w:rsidRPr="00CF0CBF">
              <w:rPr>
                <w:rFonts w:asciiTheme="minorHAnsi" w:hAnsiTheme="minorHAnsi" w:cstheme="minorHAnsi"/>
                <w:lang w:eastAsia="ru-RU"/>
              </w:rPr>
              <w:t>Order history for customers and administrator</w:t>
            </w:r>
          </w:p>
        </w:tc>
        <w:tc>
          <w:tcPr>
            <w:tcW w:w="0" w:type="auto"/>
            <w:hideMark/>
          </w:tcPr>
          <w:p w14:paraId="160EA666"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4B125CAA"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1A79B5C9"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4A3F9332"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r>
      <w:tr w:rsidR="000C3286" w:rsidRPr="00CF0CBF" w14:paraId="68332E05" w14:textId="77777777" w:rsidTr="00CF0CBF">
        <w:trPr>
          <w:trHeight w:val="300"/>
        </w:trPr>
        <w:tc>
          <w:tcPr>
            <w:tcW w:w="0" w:type="auto"/>
            <w:hideMark/>
          </w:tcPr>
          <w:p w14:paraId="5F4B7706" w14:textId="77777777" w:rsidR="000C3286" w:rsidRPr="00CF0CBF" w:rsidRDefault="000C3286" w:rsidP="00AE1B4E">
            <w:pPr>
              <w:rPr>
                <w:rFonts w:asciiTheme="minorHAnsi" w:hAnsiTheme="minorHAnsi" w:cstheme="minorHAnsi"/>
                <w:lang w:eastAsia="ru-RU"/>
              </w:rPr>
            </w:pPr>
            <w:r w:rsidRPr="00CF0CBF">
              <w:rPr>
                <w:rFonts w:asciiTheme="minorHAnsi" w:hAnsiTheme="minorHAnsi" w:cstheme="minorHAnsi"/>
                <w:lang w:eastAsia="ru-RU"/>
              </w:rPr>
              <w:t>Order email notifications to multiple recipients</w:t>
            </w:r>
          </w:p>
        </w:tc>
        <w:tc>
          <w:tcPr>
            <w:tcW w:w="0" w:type="auto"/>
            <w:hideMark/>
          </w:tcPr>
          <w:p w14:paraId="6D221444"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4F7074E8"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2841BA08"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7C8A7EE6"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r>
      <w:tr w:rsidR="000C3286" w:rsidRPr="00CF0CBF" w14:paraId="7A2C52A8" w14:textId="77777777" w:rsidTr="00CF0CBF">
        <w:trPr>
          <w:trHeight w:val="300"/>
        </w:trPr>
        <w:tc>
          <w:tcPr>
            <w:tcW w:w="0" w:type="auto"/>
            <w:hideMark/>
          </w:tcPr>
          <w:p w14:paraId="0E796863" w14:textId="77777777" w:rsidR="000C3286" w:rsidRPr="00CF0CBF" w:rsidRDefault="000C3286" w:rsidP="00AE1B4E">
            <w:pPr>
              <w:rPr>
                <w:rFonts w:asciiTheme="minorHAnsi" w:hAnsiTheme="minorHAnsi" w:cstheme="minorHAnsi"/>
                <w:lang w:eastAsia="ru-RU"/>
              </w:rPr>
            </w:pPr>
            <w:r w:rsidRPr="00CF0CBF">
              <w:rPr>
                <w:rFonts w:asciiTheme="minorHAnsi" w:hAnsiTheme="minorHAnsi" w:cstheme="minorHAnsi"/>
                <w:lang w:eastAsia="ru-RU"/>
              </w:rPr>
              <w:t>Track payment and shipping status</w:t>
            </w:r>
          </w:p>
        </w:tc>
        <w:tc>
          <w:tcPr>
            <w:tcW w:w="0" w:type="auto"/>
            <w:hideMark/>
          </w:tcPr>
          <w:p w14:paraId="62A64706"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1FFF9FB4"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2C9E6CCC"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54C08E9F"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r>
      <w:tr w:rsidR="000C3286" w:rsidRPr="00CF0CBF" w14:paraId="6E8D4C7B" w14:textId="77777777" w:rsidTr="00CF0CBF">
        <w:trPr>
          <w:trHeight w:val="300"/>
        </w:trPr>
        <w:tc>
          <w:tcPr>
            <w:tcW w:w="0" w:type="auto"/>
            <w:hideMark/>
          </w:tcPr>
          <w:p w14:paraId="116C02A0" w14:textId="77777777" w:rsidR="000C3286" w:rsidRPr="00CF0CBF" w:rsidRDefault="000C3286" w:rsidP="00AE1B4E">
            <w:pPr>
              <w:rPr>
                <w:rFonts w:asciiTheme="minorHAnsi" w:hAnsiTheme="minorHAnsi" w:cstheme="minorHAnsi"/>
                <w:lang w:eastAsia="ru-RU"/>
              </w:rPr>
            </w:pPr>
            <w:r w:rsidRPr="00CF0CBF">
              <w:rPr>
                <w:rFonts w:asciiTheme="minorHAnsi" w:hAnsiTheme="minorHAnsi" w:cstheme="minorHAnsi"/>
                <w:lang w:eastAsia="ru-RU"/>
              </w:rPr>
              <w:t>Customer IP in order details</w:t>
            </w:r>
          </w:p>
        </w:tc>
        <w:tc>
          <w:tcPr>
            <w:tcW w:w="0" w:type="auto"/>
            <w:hideMark/>
          </w:tcPr>
          <w:p w14:paraId="77AD76E2" w14:textId="77777777" w:rsidR="000C3286" w:rsidRPr="00CF0CBF" w:rsidRDefault="000C3286" w:rsidP="00AE1B4E">
            <w:pPr>
              <w:jc w:val="center"/>
              <w:rPr>
                <w:rFonts w:asciiTheme="minorHAnsi" w:hAnsiTheme="minorHAnsi" w:cstheme="minorHAnsi"/>
                <w:lang w:eastAsia="ru-RU"/>
              </w:rPr>
            </w:pPr>
          </w:p>
        </w:tc>
        <w:tc>
          <w:tcPr>
            <w:tcW w:w="0" w:type="auto"/>
            <w:hideMark/>
          </w:tcPr>
          <w:p w14:paraId="54B6B63C"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0079F8A3"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62443AB6"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r>
      <w:tr w:rsidR="000C3286" w:rsidRPr="00CF0CBF" w14:paraId="5EF063D9" w14:textId="77777777" w:rsidTr="00CF0CBF">
        <w:trPr>
          <w:trHeight w:val="300"/>
        </w:trPr>
        <w:tc>
          <w:tcPr>
            <w:tcW w:w="0" w:type="auto"/>
            <w:hideMark/>
          </w:tcPr>
          <w:p w14:paraId="3DBBF35C" w14:textId="77777777" w:rsidR="000C3286" w:rsidRPr="00CF0CBF" w:rsidRDefault="000C3286" w:rsidP="00AE1B4E">
            <w:pPr>
              <w:rPr>
                <w:rFonts w:asciiTheme="minorHAnsi" w:hAnsiTheme="minorHAnsi" w:cstheme="minorHAnsi"/>
                <w:lang w:eastAsia="ru-RU"/>
              </w:rPr>
            </w:pPr>
            <w:r w:rsidRPr="00CF0CBF">
              <w:rPr>
                <w:rFonts w:asciiTheme="minorHAnsi" w:hAnsiTheme="minorHAnsi" w:cstheme="minorHAnsi"/>
                <w:lang w:eastAsia="ru-RU"/>
              </w:rPr>
              <w:t>Warning if IP is different from billing country</w:t>
            </w:r>
          </w:p>
        </w:tc>
        <w:tc>
          <w:tcPr>
            <w:tcW w:w="0" w:type="auto"/>
            <w:hideMark/>
          </w:tcPr>
          <w:p w14:paraId="6E73E0D1" w14:textId="77777777" w:rsidR="000C3286" w:rsidRPr="00CF0CBF" w:rsidRDefault="000C3286" w:rsidP="00AE1B4E">
            <w:pPr>
              <w:jc w:val="center"/>
              <w:rPr>
                <w:rFonts w:asciiTheme="minorHAnsi" w:hAnsiTheme="minorHAnsi" w:cstheme="minorHAnsi"/>
                <w:lang w:eastAsia="ru-RU"/>
              </w:rPr>
            </w:pPr>
          </w:p>
        </w:tc>
        <w:tc>
          <w:tcPr>
            <w:tcW w:w="0" w:type="auto"/>
            <w:hideMark/>
          </w:tcPr>
          <w:p w14:paraId="6E84AE4E"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731FD441"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271EAD70"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r>
      <w:tr w:rsidR="000C3286" w:rsidRPr="00CF0CBF" w14:paraId="2932979F" w14:textId="77777777" w:rsidTr="00CF0CBF">
        <w:trPr>
          <w:trHeight w:val="300"/>
        </w:trPr>
        <w:tc>
          <w:tcPr>
            <w:tcW w:w="0" w:type="auto"/>
            <w:hideMark/>
          </w:tcPr>
          <w:p w14:paraId="47336495" w14:textId="77777777" w:rsidR="000C3286" w:rsidRPr="00CF0CBF" w:rsidRDefault="000C3286" w:rsidP="00AE1B4E">
            <w:pPr>
              <w:rPr>
                <w:rFonts w:asciiTheme="minorHAnsi" w:hAnsiTheme="minorHAnsi" w:cstheme="minorHAnsi"/>
                <w:lang w:eastAsia="ru-RU"/>
              </w:rPr>
            </w:pPr>
            <w:r w:rsidRPr="00CF0CBF">
              <w:rPr>
                <w:rFonts w:asciiTheme="minorHAnsi" w:hAnsiTheme="minorHAnsi" w:cstheme="minorHAnsi"/>
                <w:lang w:eastAsia="ru-RU"/>
              </w:rPr>
              <w:t>View unfinished orders</w:t>
            </w:r>
          </w:p>
        </w:tc>
        <w:tc>
          <w:tcPr>
            <w:tcW w:w="0" w:type="auto"/>
            <w:hideMark/>
          </w:tcPr>
          <w:p w14:paraId="19A67F6C" w14:textId="77777777" w:rsidR="000C3286" w:rsidRPr="00CF0CBF" w:rsidRDefault="000C3286" w:rsidP="00AE1B4E">
            <w:pPr>
              <w:jc w:val="center"/>
              <w:rPr>
                <w:rFonts w:asciiTheme="minorHAnsi" w:hAnsiTheme="minorHAnsi" w:cstheme="minorHAnsi"/>
                <w:lang w:eastAsia="ru-RU"/>
              </w:rPr>
            </w:pPr>
          </w:p>
        </w:tc>
        <w:tc>
          <w:tcPr>
            <w:tcW w:w="0" w:type="auto"/>
            <w:hideMark/>
          </w:tcPr>
          <w:p w14:paraId="23731D2A"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1232A050"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3B3CDE8D"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r>
      <w:tr w:rsidR="000C3286" w:rsidRPr="00CF0CBF" w14:paraId="2DBB2F59" w14:textId="77777777" w:rsidTr="00CF0CBF">
        <w:trPr>
          <w:trHeight w:val="300"/>
        </w:trPr>
        <w:tc>
          <w:tcPr>
            <w:tcW w:w="0" w:type="auto"/>
            <w:hideMark/>
          </w:tcPr>
          <w:p w14:paraId="14EF84C8" w14:textId="77777777" w:rsidR="000C3286" w:rsidRPr="00CF0CBF" w:rsidRDefault="000C3286" w:rsidP="00AE1B4E">
            <w:pPr>
              <w:rPr>
                <w:rFonts w:asciiTheme="minorHAnsi" w:hAnsiTheme="minorHAnsi" w:cstheme="minorHAnsi"/>
                <w:lang w:eastAsia="ru-RU"/>
              </w:rPr>
            </w:pPr>
            <w:r w:rsidRPr="00CF0CBF">
              <w:rPr>
                <w:rFonts w:asciiTheme="minorHAnsi" w:hAnsiTheme="minorHAnsi" w:cstheme="minorHAnsi"/>
                <w:lang w:eastAsia="ru-RU"/>
              </w:rPr>
              <w:t>Invoice printing</w:t>
            </w:r>
          </w:p>
        </w:tc>
        <w:tc>
          <w:tcPr>
            <w:tcW w:w="0" w:type="auto"/>
            <w:hideMark/>
          </w:tcPr>
          <w:p w14:paraId="43C5B436"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129F675E"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084D3C45"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160DE29C"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r>
      <w:tr w:rsidR="000C3286" w:rsidRPr="00CF0CBF" w14:paraId="0201FF77" w14:textId="77777777" w:rsidTr="00CF0CBF">
        <w:trPr>
          <w:trHeight w:val="300"/>
        </w:trPr>
        <w:tc>
          <w:tcPr>
            <w:tcW w:w="0" w:type="auto"/>
            <w:hideMark/>
          </w:tcPr>
          <w:p w14:paraId="01143769" w14:textId="77777777" w:rsidR="000C3286" w:rsidRPr="00CF0CBF" w:rsidRDefault="000C3286" w:rsidP="00AE1B4E">
            <w:pPr>
              <w:rPr>
                <w:rFonts w:asciiTheme="minorHAnsi" w:hAnsiTheme="minorHAnsi" w:cstheme="minorHAnsi"/>
                <w:lang w:eastAsia="ru-RU"/>
              </w:rPr>
            </w:pPr>
            <w:r w:rsidRPr="00CF0CBF">
              <w:rPr>
                <w:rFonts w:asciiTheme="minorHAnsi" w:hAnsiTheme="minorHAnsi" w:cstheme="minorHAnsi"/>
                <w:lang w:eastAsia="ru-RU"/>
              </w:rPr>
              <w:t>Bulk invoice printing</w:t>
            </w:r>
          </w:p>
        </w:tc>
        <w:tc>
          <w:tcPr>
            <w:tcW w:w="0" w:type="auto"/>
            <w:hideMark/>
          </w:tcPr>
          <w:p w14:paraId="7F9E74F5" w14:textId="77777777" w:rsidR="000C3286" w:rsidRPr="00CF0CBF" w:rsidRDefault="000C3286" w:rsidP="00AE1B4E">
            <w:pPr>
              <w:jc w:val="center"/>
              <w:rPr>
                <w:rFonts w:asciiTheme="minorHAnsi" w:hAnsiTheme="minorHAnsi" w:cstheme="minorHAnsi"/>
                <w:lang w:eastAsia="ru-RU"/>
              </w:rPr>
            </w:pPr>
          </w:p>
        </w:tc>
        <w:tc>
          <w:tcPr>
            <w:tcW w:w="0" w:type="auto"/>
            <w:hideMark/>
          </w:tcPr>
          <w:p w14:paraId="7CF9D596"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1783C72B"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357C70D9"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r>
      <w:tr w:rsidR="000C3286" w:rsidRPr="00CF0CBF" w14:paraId="145E05F1" w14:textId="77777777" w:rsidTr="00CF0CBF">
        <w:trPr>
          <w:trHeight w:val="300"/>
        </w:trPr>
        <w:tc>
          <w:tcPr>
            <w:tcW w:w="0" w:type="auto"/>
            <w:hideMark/>
          </w:tcPr>
          <w:p w14:paraId="21B22869" w14:textId="77777777" w:rsidR="000C3286" w:rsidRPr="00CF0CBF" w:rsidRDefault="000C3286" w:rsidP="00AE1B4E">
            <w:pPr>
              <w:rPr>
                <w:rFonts w:asciiTheme="minorHAnsi" w:hAnsiTheme="minorHAnsi" w:cstheme="minorHAnsi"/>
                <w:lang w:eastAsia="ru-RU"/>
              </w:rPr>
            </w:pPr>
            <w:r w:rsidRPr="00CF0CBF">
              <w:rPr>
                <w:rFonts w:asciiTheme="minorHAnsi" w:hAnsiTheme="minorHAnsi" w:cstheme="minorHAnsi"/>
                <w:lang w:eastAsia="ru-RU"/>
              </w:rPr>
              <w:t>Edit Invoice</w:t>
            </w:r>
          </w:p>
        </w:tc>
        <w:tc>
          <w:tcPr>
            <w:tcW w:w="0" w:type="auto"/>
            <w:hideMark/>
          </w:tcPr>
          <w:p w14:paraId="4AC5161E" w14:textId="77777777" w:rsidR="000C3286" w:rsidRPr="00CF0CBF" w:rsidRDefault="000C3286" w:rsidP="00AE1B4E">
            <w:pPr>
              <w:jc w:val="center"/>
              <w:rPr>
                <w:rFonts w:asciiTheme="minorHAnsi" w:hAnsiTheme="minorHAnsi" w:cstheme="minorHAnsi"/>
                <w:lang w:eastAsia="ru-RU"/>
              </w:rPr>
            </w:pPr>
          </w:p>
        </w:tc>
        <w:tc>
          <w:tcPr>
            <w:tcW w:w="0" w:type="auto"/>
            <w:hideMark/>
          </w:tcPr>
          <w:p w14:paraId="05EE62CE" w14:textId="77777777" w:rsidR="000C3286" w:rsidRPr="00CF0CBF" w:rsidRDefault="000C3286" w:rsidP="00AE1B4E">
            <w:pPr>
              <w:jc w:val="center"/>
              <w:rPr>
                <w:rFonts w:asciiTheme="minorHAnsi" w:hAnsiTheme="minorHAnsi" w:cstheme="minorHAnsi"/>
                <w:lang w:eastAsia="ru-RU"/>
              </w:rPr>
            </w:pPr>
          </w:p>
        </w:tc>
        <w:tc>
          <w:tcPr>
            <w:tcW w:w="0" w:type="auto"/>
            <w:hideMark/>
          </w:tcPr>
          <w:p w14:paraId="25512D83"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364BC8AB"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r>
      <w:tr w:rsidR="000C3286" w:rsidRPr="00CF0CBF" w14:paraId="046B8F73" w14:textId="77777777" w:rsidTr="00CF0CBF">
        <w:trPr>
          <w:trHeight w:val="300"/>
        </w:trPr>
        <w:tc>
          <w:tcPr>
            <w:tcW w:w="0" w:type="auto"/>
            <w:hideMark/>
          </w:tcPr>
          <w:p w14:paraId="76169C67" w14:textId="77777777" w:rsidR="000C3286" w:rsidRPr="00CF0CBF" w:rsidRDefault="000C3286" w:rsidP="00AE1B4E">
            <w:pPr>
              <w:rPr>
                <w:rFonts w:asciiTheme="minorHAnsi" w:hAnsiTheme="minorHAnsi" w:cstheme="minorHAnsi"/>
                <w:lang w:eastAsia="ru-RU"/>
              </w:rPr>
            </w:pPr>
            <w:r w:rsidRPr="00CF0CBF">
              <w:rPr>
                <w:rFonts w:asciiTheme="minorHAnsi" w:hAnsiTheme="minorHAnsi" w:cstheme="minorHAnsi"/>
                <w:lang w:eastAsia="ru-RU"/>
              </w:rPr>
              <w:t>Order comments field</w:t>
            </w:r>
          </w:p>
        </w:tc>
        <w:tc>
          <w:tcPr>
            <w:tcW w:w="0" w:type="auto"/>
            <w:hideMark/>
          </w:tcPr>
          <w:p w14:paraId="5C7B21EA"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7AD0E9A4"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3BA03E67"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0D86B8C8"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r>
      <w:tr w:rsidR="000C3286" w:rsidRPr="00CF0CBF" w14:paraId="3ADC50C8" w14:textId="77777777" w:rsidTr="00CF0CBF">
        <w:trPr>
          <w:trHeight w:val="300"/>
        </w:trPr>
        <w:tc>
          <w:tcPr>
            <w:tcW w:w="0" w:type="auto"/>
            <w:hideMark/>
          </w:tcPr>
          <w:p w14:paraId="2D6AEA7F" w14:textId="77777777" w:rsidR="000C3286" w:rsidRPr="00CF0CBF" w:rsidRDefault="000C3286" w:rsidP="00AE1B4E">
            <w:pPr>
              <w:rPr>
                <w:rFonts w:asciiTheme="minorHAnsi" w:hAnsiTheme="minorHAnsi" w:cstheme="minorHAnsi"/>
                <w:lang w:eastAsia="ru-RU"/>
              </w:rPr>
            </w:pPr>
            <w:r w:rsidRPr="00CF0CBF">
              <w:rPr>
                <w:rFonts w:asciiTheme="minorHAnsi" w:hAnsiTheme="minorHAnsi" w:cstheme="minorHAnsi"/>
                <w:lang w:eastAsia="ru-RU"/>
              </w:rPr>
              <w:t>Configurable min/max order amount limits</w:t>
            </w:r>
          </w:p>
        </w:tc>
        <w:tc>
          <w:tcPr>
            <w:tcW w:w="0" w:type="auto"/>
            <w:hideMark/>
          </w:tcPr>
          <w:p w14:paraId="79B2DB0E" w14:textId="77777777" w:rsidR="000C3286" w:rsidRPr="00CF0CBF" w:rsidRDefault="000C3286" w:rsidP="00AE1B4E">
            <w:pPr>
              <w:jc w:val="center"/>
              <w:rPr>
                <w:rFonts w:asciiTheme="minorHAnsi" w:hAnsiTheme="minorHAnsi" w:cstheme="minorHAnsi"/>
                <w:lang w:eastAsia="ru-RU"/>
              </w:rPr>
            </w:pPr>
          </w:p>
        </w:tc>
        <w:tc>
          <w:tcPr>
            <w:tcW w:w="0" w:type="auto"/>
            <w:hideMark/>
          </w:tcPr>
          <w:p w14:paraId="5D8AAEE1" w14:textId="77777777" w:rsidR="000C3286" w:rsidRPr="00CF0CBF" w:rsidRDefault="000C3286" w:rsidP="00AE1B4E">
            <w:pPr>
              <w:jc w:val="center"/>
              <w:rPr>
                <w:rFonts w:asciiTheme="minorHAnsi" w:hAnsiTheme="minorHAnsi" w:cstheme="minorHAnsi"/>
                <w:lang w:eastAsia="ru-RU"/>
              </w:rPr>
            </w:pPr>
          </w:p>
        </w:tc>
        <w:tc>
          <w:tcPr>
            <w:tcW w:w="0" w:type="auto"/>
            <w:hideMark/>
          </w:tcPr>
          <w:p w14:paraId="2C63E540"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0F5E973A"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r>
      <w:tr w:rsidR="000C3286" w:rsidRPr="00CF0CBF" w14:paraId="075A8051" w14:textId="77777777" w:rsidTr="00CF0CBF">
        <w:trPr>
          <w:trHeight w:val="300"/>
        </w:trPr>
        <w:tc>
          <w:tcPr>
            <w:tcW w:w="0" w:type="auto"/>
            <w:hideMark/>
          </w:tcPr>
          <w:p w14:paraId="3113D1CA" w14:textId="77777777" w:rsidR="000C3286" w:rsidRPr="00CF0CBF" w:rsidRDefault="000C3286" w:rsidP="00AE1B4E">
            <w:pPr>
              <w:rPr>
                <w:rFonts w:asciiTheme="minorHAnsi" w:hAnsiTheme="minorHAnsi" w:cstheme="minorHAnsi"/>
                <w:lang w:eastAsia="ru-RU"/>
              </w:rPr>
            </w:pPr>
            <w:r w:rsidRPr="00CF0CBF">
              <w:rPr>
                <w:rFonts w:asciiTheme="minorHAnsi" w:hAnsiTheme="minorHAnsi" w:cstheme="minorHAnsi"/>
                <w:lang w:eastAsia="ru-RU"/>
              </w:rPr>
              <w:t>Low stock notification</w:t>
            </w:r>
          </w:p>
        </w:tc>
        <w:tc>
          <w:tcPr>
            <w:tcW w:w="0" w:type="auto"/>
            <w:hideMark/>
          </w:tcPr>
          <w:p w14:paraId="6063F0A6"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7513E7F8"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17B702DE"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62F5B62B"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r>
      <w:tr w:rsidR="000C3286" w:rsidRPr="00CF0CBF" w14:paraId="4F5E23E1" w14:textId="77777777" w:rsidTr="00CF0CBF">
        <w:trPr>
          <w:trHeight w:val="300"/>
        </w:trPr>
        <w:tc>
          <w:tcPr>
            <w:tcW w:w="0" w:type="auto"/>
            <w:hideMark/>
          </w:tcPr>
          <w:p w14:paraId="35F95E18" w14:textId="77777777" w:rsidR="000C3286" w:rsidRPr="00CF0CBF" w:rsidRDefault="000C3286" w:rsidP="00AE1B4E">
            <w:pPr>
              <w:rPr>
                <w:rFonts w:asciiTheme="minorHAnsi" w:hAnsiTheme="minorHAnsi" w:cstheme="minorHAnsi"/>
                <w:lang w:eastAsia="ru-RU"/>
              </w:rPr>
            </w:pPr>
            <w:r w:rsidRPr="00CF0CBF">
              <w:rPr>
                <w:rFonts w:asciiTheme="minorHAnsi" w:hAnsiTheme="minorHAnsi" w:cstheme="minorHAnsi"/>
                <w:lang w:eastAsia="ru-RU"/>
              </w:rPr>
              <w:t>Set next order number</w:t>
            </w:r>
          </w:p>
        </w:tc>
        <w:tc>
          <w:tcPr>
            <w:tcW w:w="0" w:type="auto"/>
            <w:hideMark/>
          </w:tcPr>
          <w:p w14:paraId="3A9BA12D" w14:textId="77777777" w:rsidR="000C3286" w:rsidRPr="00CF0CBF" w:rsidRDefault="000C3286" w:rsidP="00AE1B4E">
            <w:pPr>
              <w:jc w:val="center"/>
              <w:rPr>
                <w:rFonts w:asciiTheme="minorHAnsi" w:hAnsiTheme="minorHAnsi" w:cstheme="minorHAnsi"/>
                <w:lang w:eastAsia="ru-RU"/>
              </w:rPr>
            </w:pPr>
          </w:p>
        </w:tc>
        <w:tc>
          <w:tcPr>
            <w:tcW w:w="0" w:type="auto"/>
            <w:hideMark/>
          </w:tcPr>
          <w:p w14:paraId="7F8308BF"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60F37993"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778BF5B5"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r>
      <w:tr w:rsidR="000C3286" w:rsidRPr="00CF0CBF" w14:paraId="130A1C03" w14:textId="77777777" w:rsidTr="00CF0CBF">
        <w:trPr>
          <w:trHeight w:val="300"/>
        </w:trPr>
        <w:tc>
          <w:tcPr>
            <w:tcW w:w="0" w:type="auto"/>
            <w:hideMark/>
          </w:tcPr>
          <w:p w14:paraId="699343C8" w14:textId="77777777" w:rsidR="000C3286" w:rsidRPr="00CF0CBF" w:rsidRDefault="000C3286" w:rsidP="00AE1B4E">
            <w:pPr>
              <w:rPr>
                <w:rFonts w:asciiTheme="minorHAnsi" w:hAnsiTheme="minorHAnsi" w:cstheme="minorHAnsi"/>
                <w:lang w:eastAsia="ru-RU"/>
              </w:rPr>
            </w:pPr>
          </w:p>
        </w:tc>
        <w:tc>
          <w:tcPr>
            <w:tcW w:w="0" w:type="auto"/>
            <w:hideMark/>
          </w:tcPr>
          <w:p w14:paraId="519C2FB7" w14:textId="77777777" w:rsidR="000C3286" w:rsidRPr="00CF0CBF" w:rsidRDefault="000C3286" w:rsidP="00AE1B4E">
            <w:pPr>
              <w:jc w:val="center"/>
              <w:rPr>
                <w:rFonts w:asciiTheme="minorHAnsi" w:hAnsiTheme="minorHAnsi" w:cstheme="minorHAnsi"/>
                <w:lang w:eastAsia="ru-RU"/>
              </w:rPr>
            </w:pPr>
          </w:p>
        </w:tc>
        <w:tc>
          <w:tcPr>
            <w:tcW w:w="0" w:type="auto"/>
            <w:hideMark/>
          </w:tcPr>
          <w:p w14:paraId="6FDF5412" w14:textId="77777777" w:rsidR="000C3286" w:rsidRPr="00CF0CBF" w:rsidRDefault="000C3286" w:rsidP="00AE1B4E">
            <w:pPr>
              <w:jc w:val="center"/>
              <w:rPr>
                <w:rFonts w:asciiTheme="minorHAnsi" w:hAnsiTheme="minorHAnsi" w:cstheme="minorHAnsi"/>
                <w:lang w:eastAsia="ru-RU"/>
              </w:rPr>
            </w:pPr>
          </w:p>
        </w:tc>
        <w:tc>
          <w:tcPr>
            <w:tcW w:w="0" w:type="auto"/>
            <w:hideMark/>
          </w:tcPr>
          <w:p w14:paraId="65A93983" w14:textId="77777777" w:rsidR="000C3286" w:rsidRPr="00CF0CBF" w:rsidRDefault="000C3286" w:rsidP="00AE1B4E">
            <w:pPr>
              <w:jc w:val="center"/>
              <w:rPr>
                <w:rFonts w:asciiTheme="minorHAnsi" w:hAnsiTheme="minorHAnsi" w:cstheme="minorHAnsi"/>
                <w:lang w:eastAsia="ru-RU"/>
              </w:rPr>
            </w:pPr>
          </w:p>
        </w:tc>
        <w:tc>
          <w:tcPr>
            <w:tcW w:w="0" w:type="auto"/>
            <w:hideMark/>
          </w:tcPr>
          <w:p w14:paraId="281043E9" w14:textId="77777777" w:rsidR="000C3286" w:rsidRPr="00CF0CBF" w:rsidRDefault="000C3286" w:rsidP="00AE1B4E">
            <w:pPr>
              <w:jc w:val="center"/>
              <w:rPr>
                <w:rFonts w:asciiTheme="minorHAnsi" w:hAnsiTheme="minorHAnsi" w:cstheme="minorHAnsi"/>
                <w:lang w:eastAsia="ru-RU"/>
              </w:rPr>
            </w:pPr>
          </w:p>
        </w:tc>
      </w:tr>
      <w:tr w:rsidR="00CF0CBF" w:rsidRPr="00CF0CBF" w14:paraId="3321B870" w14:textId="77777777" w:rsidTr="00CF0CBF">
        <w:trPr>
          <w:trHeight w:val="300"/>
        </w:trPr>
        <w:tc>
          <w:tcPr>
            <w:tcW w:w="0" w:type="auto"/>
            <w:shd w:val="clear" w:color="auto" w:fill="2CADB2" w:themeFill="text2"/>
            <w:hideMark/>
          </w:tcPr>
          <w:p w14:paraId="05E154D1" w14:textId="77777777" w:rsidR="000C3286" w:rsidRPr="00CF0CBF" w:rsidRDefault="000C3286" w:rsidP="00AE1B4E">
            <w:pPr>
              <w:rPr>
                <w:rFonts w:asciiTheme="minorHAnsi" w:hAnsiTheme="minorHAnsi" w:cstheme="minorHAnsi"/>
                <w:b/>
                <w:bCs/>
                <w:color w:val="FFFFFF" w:themeColor="background1"/>
                <w:lang w:eastAsia="ru-RU"/>
              </w:rPr>
            </w:pPr>
            <w:r w:rsidRPr="00CF0CBF">
              <w:rPr>
                <w:rFonts w:asciiTheme="minorHAnsi" w:hAnsiTheme="minorHAnsi" w:cstheme="minorHAnsi"/>
                <w:b/>
                <w:bCs/>
                <w:color w:val="FFFFFF" w:themeColor="background1"/>
                <w:lang w:eastAsia="ru-RU"/>
              </w:rPr>
              <w:t>Data Management</w:t>
            </w:r>
          </w:p>
        </w:tc>
        <w:tc>
          <w:tcPr>
            <w:tcW w:w="0" w:type="auto"/>
            <w:shd w:val="clear" w:color="auto" w:fill="2CADB2" w:themeFill="text2"/>
            <w:hideMark/>
          </w:tcPr>
          <w:p w14:paraId="307F9278" w14:textId="77777777" w:rsidR="000C3286" w:rsidRPr="00CF0CBF" w:rsidRDefault="000C3286" w:rsidP="00AE1B4E">
            <w:pPr>
              <w:jc w:val="center"/>
              <w:rPr>
                <w:rFonts w:asciiTheme="minorHAnsi" w:hAnsiTheme="minorHAnsi" w:cstheme="minorHAnsi"/>
                <w:color w:val="FFFFFF" w:themeColor="background1"/>
                <w:lang w:eastAsia="ru-RU"/>
              </w:rPr>
            </w:pPr>
          </w:p>
        </w:tc>
        <w:tc>
          <w:tcPr>
            <w:tcW w:w="0" w:type="auto"/>
            <w:shd w:val="clear" w:color="auto" w:fill="2CADB2" w:themeFill="text2"/>
            <w:hideMark/>
          </w:tcPr>
          <w:p w14:paraId="2922D671" w14:textId="77777777" w:rsidR="000C3286" w:rsidRPr="00CF0CBF" w:rsidRDefault="000C3286" w:rsidP="00AE1B4E">
            <w:pPr>
              <w:jc w:val="center"/>
              <w:rPr>
                <w:rFonts w:asciiTheme="minorHAnsi" w:hAnsiTheme="minorHAnsi" w:cstheme="minorHAnsi"/>
                <w:color w:val="FFFFFF" w:themeColor="background1"/>
                <w:lang w:eastAsia="ru-RU"/>
              </w:rPr>
            </w:pPr>
          </w:p>
        </w:tc>
        <w:tc>
          <w:tcPr>
            <w:tcW w:w="0" w:type="auto"/>
            <w:shd w:val="clear" w:color="auto" w:fill="2CADB2" w:themeFill="text2"/>
            <w:hideMark/>
          </w:tcPr>
          <w:p w14:paraId="38898684" w14:textId="77777777" w:rsidR="000C3286" w:rsidRPr="00CF0CBF" w:rsidRDefault="000C3286" w:rsidP="00AE1B4E">
            <w:pPr>
              <w:jc w:val="center"/>
              <w:rPr>
                <w:rFonts w:asciiTheme="minorHAnsi" w:hAnsiTheme="minorHAnsi" w:cstheme="minorHAnsi"/>
                <w:color w:val="FFFFFF" w:themeColor="background1"/>
                <w:lang w:eastAsia="ru-RU"/>
              </w:rPr>
            </w:pPr>
          </w:p>
        </w:tc>
        <w:tc>
          <w:tcPr>
            <w:tcW w:w="0" w:type="auto"/>
            <w:shd w:val="clear" w:color="auto" w:fill="2CADB2" w:themeFill="text2"/>
            <w:hideMark/>
          </w:tcPr>
          <w:p w14:paraId="0EFA4B26" w14:textId="77777777" w:rsidR="000C3286" w:rsidRPr="00CF0CBF" w:rsidRDefault="000C3286" w:rsidP="00AE1B4E">
            <w:pPr>
              <w:jc w:val="center"/>
              <w:rPr>
                <w:rFonts w:asciiTheme="minorHAnsi" w:hAnsiTheme="minorHAnsi" w:cstheme="minorHAnsi"/>
                <w:color w:val="FFFFFF" w:themeColor="background1"/>
                <w:lang w:eastAsia="ru-RU"/>
              </w:rPr>
            </w:pPr>
          </w:p>
        </w:tc>
      </w:tr>
      <w:tr w:rsidR="000C3286" w:rsidRPr="00CF0CBF" w14:paraId="0DCC7CD4" w14:textId="77777777" w:rsidTr="00CF0CBF">
        <w:trPr>
          <w:trHeight w:val="300"/>
        </w:trPr>
        <w:tc>
          <w:tcPr>
            <w:tcW w:w="0" w:type="auto"/>
            <w:hideMark/>
          </w:tcPr>
          <w:p w14:paraId="2FAD6D0A" w14:textId="77777777" w:rsidR="000C3286" w:rsidRPr="00CF0CBF" w:rsidRDefault="000C3286" w:rsidP="00AE1B4E">
            <w:pPr>
              <w:rPr>
                <w:rFonts w:asciiTheme="minorHAnsi" w:hAnsiTheme="minorHAnsi" w:cstheme="minorHAnsi"/>
                <w:lang w:eastAsia="ru-RU"/>
              </w:rPr>
            </w:pPr>
            <w:r w:rsidRPr="00CF0CBF">
              <w:rPr>
                <w:rFonts w:asciiTheme="minorHAnsi" w:hAnsiTheme="minorHAnsi" w:cstheme="minorHAnsi"/>
                <w:lang w:eastAsia="ru-RU"/>
              </w:rPr>
              <w:t>CSV export for order, product and customer data</w:t>
            </w:r>
          </w:p>
        </w:tc>
        <w:tc>
          <w:tcPr>
            <w:tcW w:w="0" w:type="auto"/>
            <w:hideMark/>
          </w:tcPr>
          <w:p w14:paraId="2B3CF5FF" w14:textId="77777777" w:rsidR="000C3286" w:rsidRPr="00CF0CBF" w:rsidRDefault="000C3286" w:rsidP="00AE1B4E">
            <w:pPr>
              <w:jc w:val="center"/>
              <w:rPr>
                <w:rFonts w:asciiTheme="minorHAnsi" w:hAnsiTheme="minorHAnsi" w:cstheme="minorHAnsi"/>
                <w:lang w:eastAsia="ru-RU"/>
              </w:rPr>
            </w:pPr>
          </w:p>
        </w:tc>
        <w:tc>
          <w:tcPr>
            <w:tcW w:w="0" w:type="auto"/>
            <w:hideMark/>
          </w:tcPr>
          <w:p w14:paraId="5CB5F78D"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4BE6B3BD"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6C8A397E"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r>
      <w:tr w:rsidR="000C3286" w:rsidRPr="00CF0CBF" w14:paraId="337BD6CA" w14:textId="77777777" w:rsidTr="00CF0CBF">
        <w:trPr>
          <w:trHeight w:val="300"/>
        </w:trPr>
        <w:tc>
          <w:tcPr>
            <w:tcW w:w="0" w:type="auto"/>
            <w:hideMark/>
          </w:tcPr>
          <w:p w14:paraId="78DD93C6" w14:textId="77777777" w:rsidR="000C3286" w:rsidRPr="00CF0CBF" w:rsidRDefault="000C3286" w:rsidP="00AE1B4E">
            <w:pPr>
              <w:rPr>
                <w:rFonts w:asciiTheme="minorHAnsi" w:hAnsiTheme="minorHAnsi" w:cstheme="minorHAnsi"/>
                <w:lang w:eastAsia="ru-RU"/>
              </w:rPr>
            </w:pPr>
            <w:r w:rsidRPr="00CF0CBF">
              <w:rPr>
                <w:rFonts w:asciiTheme="minorHAnsi" w:hAnsiTheme="minorHAnsi" w:cstheme="minorHAnsi"/>
                <w:lang w:eastAsia="ru-RU"/>
              </w:rPr>
              <w:t>CSV import for product data</w:t>
            </w:r>
          </w:p>
        </w:tc>
        <w:tc>
          <w:tcPr>
            <w:tcW w:w="0" w:type="auto"/>
            <w:hideMark/>
          </w:tcPr>
          <w:p w14:paraId="677B0D10"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76B0FBA5"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7EB2EB2A"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30F49EC6"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r>
      <w:tr w:rsidR="000C3286" w:rsidRPr="00CF0CBF" w14:paraId="3D23F33D" w14:textId="77777777" w:rsidTr="00CF0CBF">
        <w:trPr>
          <w:trHeight w:val="600"/>
        </w:trPr>
        <w:tc>
          <w:tcPr>
            <w:tcW w:w="0" w:type="auto"/>
            <w:hideMark/>
          </w:tcPr>
          <w:p w14:paraId="30EBDA73" w14:textId="77777777" w:rsidR="000C3286" w:rsidRPr="00CF0CBF" w:rsidRDefault="000C3286" w:rsidP="00AE1B4E">
            <w:pPr>
              <w:rPr>
                <w:rFonts w:asciiTheme="minorHAnsi" w:hAnsiTheme="minorHAnsi" w:cstheme="minorHAnsi"/>
                <w:lang w:eastAsia="ru-RU"/>
              </w:rPr>
            </w:pPr>
            <w:r w:rsidRPr="00CF0CBF">
              <w:rPr>
                <w:rFonts w:asciiTheme="minorHAnsi" w:hAnsiTheme="minorHAnsi" w:cstheme="minorHAnsi"/>
                <w:lang w:eastAsia="ru-RU"/>
              </w:rPr>
              <w:t>Configurable measurement units, date/time formats and currency symbol.</w:t>
            </w:r>
          </w:p>
        </w:tc>
        <w:tc>
          <w:tcPr>
            <w:tcW w:w="0" w:type="auto"/>
            <w:hideMark/>
          </w:tcPr>
          <w:p w14:paraId="63284A29"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1BB205AD"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17907E37"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1D46B895"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r>
      <w:tr w:rsidR="000C3286" w:rsidRPr="00CF0CBF" w14:paraId="70C856B8" w14:textId="77777777" w:rsidTr="00CF0CBF">
        <w:trPr>
          <w:trHeight w:val="300"/>
        </w:trPr>
        <w:tc>
          <w:tcPr>
            <w:tcW w:w="0" w:type="auto"/>
            <w:hideMark/>
          </w:tcPr>
          <w:p w14:paraId="27372D19" w14:textId="77777777" w:rsidR="000C3286" w:rsidRPr="00CF0CBF" w:rsidRDefault="000C3286" w:rsidP="00AE1B4E">
            <w:pPr>
              <w:rPr>
                <w:rFonts w:asciiTheme="minorHAnsi" w:hAnsiTheme="minorHAnsi" w:cstheme="minorHAnsi"/>
                <w:lang w:eastAsia="ru-RU"/>
              </w:rPr>
            </w:pPr>
          </w:p>
        </w:tc>
        <w:tc>
          <w:tcPr>
            <w:tcW w:w="0" w:type="auto"/>
            <w:hideMark/>
          </w:tcPr>
          <w:p w14:paraId="0AC9EBEE" w14:textId="77777777" w:rsidR="000C3286" w:rsidRPr="00CF0CBF" w:rsidRDefault="000C3286" w:rsidP="00AE1B4E">
            <w:pPr>
              <w:jc w:val="center"/>
              <w:rPr>
                <w:rFonts w:asciiTheme="minorHAnsi" w:hAnsiTheme="minorHAnsi" w:cstheme="minorHAnsi"/>
                <w:lang w:eastAsia="ru-RU"/>
              </w:rPr>
            </w:pPr>
          </w:p>
        </w:tc>
        <w:tc>
          <w:tcPr>
            <w:tcW w:w="0" w:type="auto"/>
            <w:hideMark/>
          </w:tcPr>
          <w:p w14:paraId="7F6CC6C0" w14:textId="77777777" w:rsidR="000C3286" w:rsidRPr="00CF0CBF" w:rsidRDefault="000C3286" w:rsidP="00AE1B4E">
            <w:pPr>
              <w:jc w:val="center"/>
              <w:rPr>
                <w:rFonts w:asciiTheme="minorHAnsi" w:hAnsiTheme="minorHAnsi" w:cstheme="minorHAnsi"/>
                <w:lang w:eastAsia="ru-RU"/>
              </w:rPr>
            </w:pPr>
          </w:p>
        </w:tc>
        <w:tc>
          <w:tcPr>
            <w:tcW w:w="0" w:type="auto"/>
            <w:hideMark/>
          </w:tcPr>
          <w:p w14:paraId="0B11A3EC" w14:textId="77777777" w:rsidR="000C3286" w:rsidRPr="00CF0CBF" w:rsidRDefault="000C3286" w:rsidP="00AE1B4E">
            <w:pPr>
              <w:jc w:val="center"/>
              <w:rPr>
                <w:rFonts w:asciiTheme="minorHAnsi" w:hAnsiTheme="minorHAnsi" w:cstheme="minorHAnsi"/>
                <w:lang w:eastAsia="ru-RU"/>
              </w:rPr>
            </w:pPr>
          </w:p>
        </w:tc>
        <w:tc>
          <w:tcPr>
            <w:tcW w:w="0" w:type="auto"/>
            <w:hideMark/>
          </w:tcPr>
          <w:p w14:paraId="3ECA4510" w14:textId="77777777" w:rsidR="000C3286" w:rsidRPr="00CF0CBF" w:rsidRDefault="000C3286" w:rsidP="00AE1B4E">
            <w:pPr>
              <w:jc w:val="center"/>
              <w:rPr>
                <w:rFonts w:asciiTheme="minorHAnsi" w:hAnsiTheme="minorHAnsi" w:cstheme="minorHAnsi"/>
                <w:lang w:eastAsia="ru-RU"/>
              </w:rPr>
            </w:pPr>
          </w:p>
        </w:tc>
      </w:tr>
      <w:tr w:rsidR="00CF0CBF" w:rsidRPr="00CF0CBF" w14:paraId="63DF3C6F" w14:textId="77777777" w:rsidTr="00CF0CBF">
        <w:trPr>
          <w:trHeight w:val="300"/>
        </w:trPr>
        <w:tc>
          <w:tcPr>
            <w:tcW w:w="0" w:type="auto"/>
            <w:shd w:val="clear" w:color="auto" w:fill="2CADB2" w:themeFill="text2"/>
            <w:hideMark/>
          </w:tcPr>
          <w:p w14:paraId="50B3BDDD" w14:textId="77777777" w:rsidR="000C3286" w:rsidRPr="00CF0CBF" w:rsidRDefault="000C3286" w:rsidP="00AE1B4E">
            <w:pPr>
              <w:rPr>
                <w:rFonts w:asciiTheme="minorHAnsi" w:hAnsiTheme="minorHAnsi" w:cstheme="minorHAnsi"/>
                <w:b/>
                <w:bCs/>
                <w:color w:val="FFFFFF" w:themeColor="background1"/>
                <w:lang w:eastAsia="ru-RU"/>
              </w:rPr>
            </w:pPr>
            <w:r w:rsidRPr="00CF0CBF">
              <w:rPr>
                <w:rFonts w:asciiTheme="minorHAnsi" w:hAnsiTheme="minorHAnsi" w:cstheme="minorHAnsi"/>
                <w:b/>
                <w:bCs/>
                <w:color w:val="FFFFFF" w:themeColor="background1"/>
                <w:lang w:eastAsia="ru-RU"/>
              </w:rPr>
              <w:t>SEO</w:t>
            </w:r>
          </w:p>
        </w:tc>
        <w:tc>
          <w:tcPr>
            <w:tcW w:w="0" w:type="auto"/>
            <w:shd w:val="clear" w:color="auto" w:fill="2CADB2" w:themeFill="text2"/>
            <w:hideMark/>
          </w:tcPr>
          <w:p w14:paraId="1A87AC37" w14:textId="77777777" w:rsidR="000C3286" w:rsidRPr="00CF0CBF" w:rsidRDefault="000C3286" w:rsidP="00AE1B4E">
            <w:pPr>
              <w:jc w:val="center"/>
              <w:rPr>
                <w:rFonts w:asciiTheme="minorHAnsi" w:hAnsiTheme="minorHAnsi" w:cstheme="minorHAnsi"/>
                <w:color w:val="FFFFFF" w:themeColor="background1"/>
                <w:lang w:eastAsia="ru-RU"/>
              </w:rPr>
            </w:pPr>
          </w:p>
        </w:tc>
        <w:tc>
          <w:tcPr>
            <w:tcW w:w="0" w:type="auto"/>
            <w:shd w:val="clear" w:color="auto" w:fill="2CADB2" w:themeFill="text2"/>
            <w:hideMark/>
          </w:tcPr>
          <w:p w14:paraId="61E68728" w14:textId="77777777" w:rsidR="000C3286" w:rsidRPr="00CF0CBF" w:rsidRDefault="000C3286" w:rsidP="00AE1B4E">
            <w:pPr>
              <w:jc w:val="center"/>
              <w:rPr>
                <w:rFonts w:asciiTheme="minorHAnsi" w:hAnsiTheme="minorHAnsi" w:cstheme="minorHAnsi"/>
                <w:color w:val="FFFFFF" w:themeColor="background1"/>
                <w:lang w:eastAsia="ru-RU"/>
              </w:rPr>
            </w:pPr>
          </w:p>
        </w:tc>
        <w:tc>
          <w:tcPr>
            <w:tcW w:w="0" w:type="auto"/>
            <w:shd w:val="clear" w:color="auto" w:fill="2CADB2" w:themeFill="text2"/>
            <w:hideMark/>
          </w:tcPr>
          <w:p w14:paraId="63DBE6D1" w14:textId="77777777" w:rsidR="000C3286" w:rsidRPr="00CF0CBF" w:rsidRDefault="000C3286" w:rsidP="00AE1B4E">
            <w:pPr>
              <w:jc w:val="center"/>
              <w:rPr>
                <w:rFonts w:asciiTheme="minorHAnsi" w:hAnsiTheme="minorHAnsi" w:cstheme="minorHAnsi"/>
                <w:color w:val="FFFFFF" w:themeColor="background1"/>
                <w:lang w:eastAsia="ru-RU"/>
              </w:rPr>
            </w:pPr>
          </w:p>
        </w:tc>
        <w:tc>
          <w:tcPr>
            <w:tcW w:w="0" w:type="auto"/>
            <w:shd w:val="clear" w:color="auto" w:fill="2CADB2" w:themeFill="text2"/>
            <w:hideMark/>
          </w:tcPr>
          <w:p w14:paraId="0632BF3D" w14:textId="77777777" w:rsidR="000C3286" w:rsidRPr="00CF0CBF" w:rsidRDefault="000C3286" w:rsidP="00AE1B4E">
            <w:pPr>
              <w:jc w:val="center"/>
              <w:rPr>
                <w:rFonts w:asciiTheme="minorHAnsi" w:hAnsiTheme="minorHAnsi" w:cstheme="minorHAnsi"/>
                <w:color w:val="FFFFFF" w:themeColor="background1"/>
                <w:lang w:eastAsia="ru-RU"/>
              </w:rPr>
            </w:pPr>
          </w:p>
        </w:tc>
      </w:tr>
      <w:tr w:rsidR="000C3286" w:rsidRPr="00CF0CBF" w14:paraId="30E815BE" w14:textId="77777777" w:rsidTr="00CF0CBF">
        <w:trPr>
          <w:trHeight w:val="300"/>
        </w:trPr>
        <w:tc>
          <w:tcPr>
            <w:tcW w:w="0" w:type="auto"/>
            <w:hideMark/>
          </w:tcPr>
          <w:p w14:paraId="061E4DC9" w14:textId="77777777" w:rsidR="000C3286" w:rsidRPr="00CF0CBF" w:rsidRDefault="000C3286" w:rsidP="00AE1B4E">
            <w:pPr>
              <w:rPr>
                <w:rFonts w:asciiTheme="minorHAnsi" w:hAnsiTheme="minorHAnsi" w:cstheme="minorHAnsi"/>
                <w:lang w:eastAsia="ru-RU"/>
              </w:rPr>
            </w:pPr>
            <w:r w:rsidRPr="00CF0CBF">
              <w:rPr>
                <w:rFonts w:asciiTheme="minorHAnsi" w:hAnsiTheme="minorHAnsi" w:cstheme="minorHAnsi"/>
                <w:lang w:eastAsia="ru-RU"/>
              </w:rPr>
              <w:t>Native AJAX indexing</w:t>
            </w:r>
          </w:p>
        </w:tc>
        <w:tc>
          <w:tcPr>
            <w:tcW w:w="0" w:type="auto"/>
            <w:hideMark/>
          </w:tcPr>
          <w:p w14:paraId="539ADB3B" w14:textId="77777777" w:rsidR="000C3286" w:rsidRPr="00CF0CBF" w:rsidRDefault="000C3286" w:rsidP="00AE1B4E">
            <w:pPr>
              <w:jc w:val="center"/>
              <w:rPr>
                <w:rFonts w:asciiTheme="minorHAnsi" w:hAnsiTheme="minorHAnsi" w:cstheme="minorHAnsi"/>
                <w:lang w:eastAsia="ru-RU"/>
              </w:rPr>
            </w:pPr>
          </w:p>
        </w:tc>
        <w:tc>
          <w:tcPr>
            <w:tcW w:w="0" w:type="auto"/>
            <w:hideMark/>
          </w:tcPr>
          <w:p w14:paraId="76D93DA6"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071EF3A2"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497537BC"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r>
      <w:tr w:rsidR="000C3286" w:rsidRPr="00CF0CBF" w14:paraId="29537771" w14:textId="77777777" w:rsidTr="00CF0CBF">
        <w:trPr>
          <w:trHeight w:val="300"/>
        </w:trPr>
        <w:tc>
          <w:tcPr>
            <w:tcW w:w="0" w:type="auto"/>
            <w:hideMark/>
          </w:tcPr>
          <w:p w14:paraId="5296E9D2" w14:textId="77777777" w:rsidR="000C3286" w:rsidRPr="00CF0CBF" w:rsidRDefault="000C3286" w:rsidP="00AE1B4E">
            <w:pPr>
              <w:rPr>
                <w:rFonts w:asciiTheme="minorHAnsi" w:hAnsiTheme="minorHAnsi" w:cstheme="minorHAnsi"/>
                <w:lang w:eastAsia="ru-RU"/>
              </w:rPr>
            </w:pPr>
          </w:p>
        </w:tc>
        <w:tc>
          <w:tcPr>
            <w:tcW w:w="0" w:type="auto"/>
            <w:hideMark/>
          </w:tcPr>
          <w:p w14:paraId="0295084A" w14:textId="77777777" w:rsidR="000C3286" w:rsidRPr="00CF0CBF" w:rsidRDefault="000C3286" w:rsidP="00AE1B4E">
            <w:pPr>
              <w:jc w:val="center"/>
              <w:rPr>
                <w:rFonts w:asciiTheme="minorHAnsi" w:hAnsiTheme="minorHAnsi" w:cstheme="minorHAnsi"/>
                <w:lang w:eastAsia="ru-RU"/>
              </w:rPr>
            </w:pPr>
          </w:p>
        </w:tc>
        <w:tc>
          <w:tcPr>
            <w:tcW w:w="0" w:type="auto"/>
            <w:hideMark/>
          </w:tcPr>
          <w:p w14:paraId="2A6BC10C" w14:textId="77777777" w:rsidR="000C3286" w:rsidRPr="00CF0CBF" w:rsidRDefault="000C3286" w:rsidP="00AE1B4E">
            <w:pPr>
              <w:jc w:val="center"/>
              <w:rPr>
                <w:rFonts w:asciiTheme="minorHAnsi" w:hAnsiTheme="minorHAnsi" w:cstheme="minorHAnsi"/>
                <w:lang w:eastAsia="ru-RU"/>
              </w:rPr>
            </w:pPr>
          </w:p>
        </w:tc>
        <w:tc>
          <w:tcPr>
            <w:tcW w:w="0" w:type="auto"/>
            <w:hideMark/>
          </w:tcPr>
          <w:p w14:paraId="02D9ABC1" w14:textId="77777777" w:rsidR="000C3286" w:rsidRPr="00CF0CBF" w:rsidRDefault="000C3286" w:rsidP="00AE1B4E">
            <w:pPr>
              <w:jc w:val="center"/>
              <w:rPr>
                <w:rFonts w:asciiTheme="minorHAnsi" w:hAnsiTheme="minorHAnsi" w:cstheme="minorHAnsi"/>
                <w:lang w:eastAsia="ru-RU"/>
              </w:rPr>
            </w:pPr>
          </w:p>
        </w:tc>
        <w:tc>
          <w:tcPr>
            <w:tcW w:w="0" w:type="auto"/>
            <w:hideMark/>
          </w:tcPr>
          <w:p w14:paraId="739EACAE" w14:textId="77777777" w:rsidR="000C3286" w:rsidRPr="00CF0CBF" w:rsidRDefault="000C3286" w:rsidP="00AE1B4E">
            <w:pPr>
              <w:jc w:val="center"/>
              <w:rPr>
                <w:rFonts w:asciiTheme="minorHAnsi" w:hAnsiTheme="minorHAnsi" w:cstheme="minorHAnsi"/>
                <w:lang w:eastAsia="ru-RU"/>
              </w:rPr>
            </w:pPr>
          </w:p>
        </w:tc>
      </w:tr>
      <w:tr w:rsidR="00CF0CBF" w:rsidRPr="00CF0CBF" w14:paraId="4AB730E2" w14:textId="77777777" w:rsidTr="00CF0CBF">
        <w:trPr>
          <w:trHeight w:val="300"/>
        </w:trPr>
        <w:tc>
          <w:tcPr>
            <w:tcW w:w="0" w:type="auto"/>
            <w:shd w:val="clear" w:color="auto" w:fill="2CADB2" w:themeFill="text2"/>
            <w:hideMark/>
          </w:tcPr>
          <w:p w14:paraId="0219E792" w14:textId="77777777" w:rsidR="000C3286" w:rsidRPr="00CF0CBF" w:rsidRDefault="000C3286" w:rsidP="00AE1B4E">
            <w:pPr>
              <w:rPr>
                <w:rFonts w:asciiTheme="minorHAnsi" w:hAnsiTheme="minorHAnsi" w:cstheme="minorHAnsi"/>
                <w:b/>
                <w:bCs/>
                <w:color w:val="FFFFFF" w:themeColor="background1"/>
                <w:lang w:eastAsia="ru-RU"/>
              </w:rPr>
            </w:pPr>
            <w:r w:rsidRPr="00CF0CBF">
              <w:rPr>
                <w:rFonts w:asciiTheme="minorHAnsi" w:hAnsiTheme="minorHAnsi" w:cstheme="minorHAnsi"/>
                <w:b/>
                <w:bCs/>
                <w:color w:val="FFFFFF" w:themeColor="background1"/>
                <w:lang w:eastAsia="ru-RU"/>
              </w:rPr>
              <w:t>Tracking and Reporting</w:t>
            </w:r>
          </w:p>
        </w:tc>
        <w:tc>
          <w:tcPr>
            <w:tcW w:w="0" w:type="auto"/>
            <w:shd w:val="clear" w:color="auto" w:fill="2CADB2" w:themeFill="text2"/>
            <w:hideMark/>
          </w:tcPr>
          <w:p w14:paraId="36D58463" w14:textId="77777777" w:rsidR="000C3286" w:rsidRPr="00CF0CBF" w:rsidRDefault="000C3286" w:rsidP="00AE1B4E">
            <w:pPr>
              <w:jc w:val="center"/>
              <w:rPr>
                <w:rFonts w:asciiTheme="minorHAnsi" w:hAnsiTheme="minorHAnsi" w:cstheme="minorHAnsi"/>
                <w:color w:val="FFFFFF" w:themeColor="background1"/>
                <w:lang w:eastAsia="ru-RU"/>
              </w:rPr>
            </w:pPr>
          </w:p>
        </w:tc>
        <w:tc>
          <w:tcPr>
            <w:tcW w:w="0" w:type="auto"/>
            <w:shd w:val="clear" w:color="auto" w:fill="2CADB2" w:themeFill="text2"/>
            <w:hideMark/>
          </w:tcPr>
          <w:p w14:paraId="38449439" w14:textId="77777777" w:rsidR="000C3286" w:rsidRPr="00CF0CBF" w:rsidRDefault="000C3286" w:rsidP="00AE1B4E">
            <w:pPr>
              <w:jc w:val="center"/>
              <w:rPr>
                <w:rFonts w:asciiTheme="minorHAnsi" w:hAnsiTheme="minorHAnsi" w:cstheme="minorHAnsi"/>
                <w:color w:val="FFFFFF" w:themeColor="background1"/>
                <w:lang w:eastAsia="ru-RU"/>
              </w:rPr>
            </w:pPr>
          </w:p>
        </w:tc>
        <w:tc>
          <w:tcPr>
            <w:tcW w:w="0" w:type="auto"/>
            <w:shd w:val="clear" w:color="auto" w:fill="2CADB2" w:themeFill="text2"/>
            <w:hideMark/>
          </w:tcPr>
          <w:p w14:paraId="39F71969" w14:textId="77777777" w:rsidR="000C3286" w:rsidRPr="00CF0CBF" w:rsidRDefault="000C3286" w:rsidP="00AE1B4E">
            <w:pPr>
              <w:jc w:val="center"/>
              <w:rPr>
                <w:rFonts w:asciiTheme="minorHAnsi" w:hAnsiTheme="minorHAnsi" w:cstheme="minorHAnsi"/>
                <w:color w:val="FFFFFF" w:themeColor="background1"/>
                <w:lang w:eastAsia="ru-RU"/>
              </w:rPr>
            </w:pPr>
          </w:p>
        </w:tc>
        <w:tc>
          <w:tcPr>
            <w:tcW w:w="0" w:type="auto"/>
            <w:shd w:val="clear" w:color="auto" w:fill="2CADB2" w:themeFill="text2"/>
            <w:hideMark/>
          </w:tcPr>
          <w:p w14:paraId="5796AEA7" w14:textId="77777777" w:rsidR="000C3286" w:rsidRPr="00CF0CBF" w:rsidRDefault="000C3286" w:rsidP="00AE1B4E">
            <w:pPr>
              <w:jc w:val="center"/>
              <w:rPr>
                <w:rFonts w:asciiTheme="minorHAnsi" w:hAnsiTheme="minorHAnsi" w:cstheme="minorHAnsi"/>
                <w:color w:val="FFFFFF" w:themeColor="background1"/>
                <w:lang w:eastAsia="ru-RU"/>
              </w:rPr>
            </w:pPr>
          </w:p>
        </w:tc>
      </w:tr>
      <w:tr w:rsidR="000C3286" w:rsidRPr="00CF0CBF" w14:paraId="435C6183" w14:textId="77777777" w:rsidTr="00CF0CBF">
        <w:trPr>
          <w:trHeight w:val="300"/>
        </w:trPr>
        <w:tc>
          <w:tcPr>
            <w:tcW w:w="0" w:type="auto"/>
            <w:hideMark/>
          </w:tcPr>
          <w:p w14:paraId="70DB1D5F" w14:textId="77777777" w:rsidR="000C3286" w:rsidRPr="00CF0CBF" w:rsidRDefault="000C3286" w:rsidP="00AE1B4E">
            <w:pPr>
              <w:rPr>
                <w:rFonts w:asciiTheme="minorHAnsi" w:hAnsiTheme="minorHAnsi" w:cstheme="minorHAnsi"/>
                <w:lang w:eastAsia="ru-RU"/>
              </w:rPr>
            </w:pPr>
            <w:r w:rsidRPr="00CF0CBF">
              <w:rPr>
                <w:rFonts w:asciiTheme="minorHAnsi" w:hAnsiTheme="minorHAnsi" w:cstheme="minorHAnsi"/>
                <w:lang w:eastAsia="ru-RU"/>
              </w:rPr>
              <w:t>Tracking and e-commerce reporting with Google Analytics</w:t>
            </w:r>
          </w:p>
        </w:tc>
        <w:tc>
          <w:tcPr>
            <w:tcW w:w="0" w:type="auto"/>
            <w:hideMark/>
          </w:tcPr>
          <w:p w14:paraId="2102CC76"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036A8398"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2846FE97"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46A1AC50"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r>
      <w:tr w:rsidR="000C3286" w:rsidRPr="00CF0CBF" w14:paraId="2A09EEAB" w14:textId="77777777" w:rsidTr="00CF0CBF">
        <w:trPr>
          <w:trHeight w:val="300"/>
        </w:trPr>
        <w:tc>
          <w:tcPr>
            <w:tcW w:w="0" w:type="auto"/>
            <w:hideMark/>
          </w:tcPr>
          <w:p w14:paraId="4A15C05F" w14:textId="77777777" w:rsidR="000C3286" w:rsidRPr="00CF0CBF" w:rsidRDefault="000C3286" w:rsidP="00AE1B4E">
            <w:pPr>
              <w:rPr>
                <w:rFonts w:asciiTheme="minorHAnsi" w:hAnsiTheme="minorHAnsi" w:cstheme="minorHAnsi"/>
                <w:lang w:eastAsia="ru-RU"/>
              </w:rPr>
            </w:pPr>
            <w:r w:rsidRPr="00CF0CBF">
              <w:rPr>
                <w:rFonts w:asciiTheme="minorHAnsi" w:hAnsiTheme="minorHAnsi" w:cstheme="minorHAnsi"/>
                <w:lang w:eastAsia="ru-RU"/>
              </w:rPr>
              <w:t>Custom tracking code on “Thank you for your order” page</w:t>
            </w:r>
          </w:p>
        </w:tc>
        <w:tc>
          <w:tcPr>
            <w:tcW w:w="0" w:type="auto"/>
            <w:hideMark/>
          </w:tcPr>
          <w:p w14:paraId="3F81D7ED" w14:textId="77777777" w:rsidR="000C3286" w:rsidRPr="00CF0CBF" w:rsidRDefault="000C3286" w:rsidP="00AE1B4E">
            <w:pPr>
              <w:jc w:val="center"/>
              <w:rPr>
                <w:rFonts w:asciiTheme="minorHAnsi" w:hAnsiTheme="minorHAnsi" w:cstheme="minorHAnsi"/>
                <w:lang w:eastAsia="ru-RU"/>
              </w:rPr>
            </w:pPr>
          </w:p>
        </w:tc>
        <w:tc>
          <w:tcPr>
            <w:tcW w:w="0" w:type="auto"/>
            <w:hideMark/>
          </w:tcPr>
          <w:p w14:paraId="734569A6"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48F2FB3E"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2C9D4FC4"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r>
      <w:tr w:rsidR="000C3286" w:rsidRPr="00CF0CBF" w14:paraId="10270A78" w14:textId="77777777" w:rsidTr="00CF0CBF">
        <w:trPr>
          <w:trHeight w:val="300"/>
        </w:trPr>
        <w:tc>
          <w:tcPr>
            <w:tcW w:w="0" w:type="auto"/>
            <w:hideMark/>
          </w:tcPr>
          <w:p w14:paraId="5A15CF24" w14:textId="77777777" w:rsidR="000C3286" w:rsidRPr="00CF0CBF" w:rsidRDefault="000C3286" w:rsidP="00AE1B4E">
            <w:pPr>
              <w:rPr>
                <w:rFonts w:asciiTheme="minorHAnsi" w:hAnsiTheme="minorHAnsi" w:cstheme="minorHAnsi"/>
                <w:lang w:eastAsia="ru-RU"/>
              </w:rPr>
            </w:pPr>
          </w:p>
        </w:tc>
        <w:tc>
          <w:tcPr>
            <w:tcW w:w="0" w:type="auto"/>
            <w:hideMark/>
          </w:tcPr>
          <w:p w14:paraId="11B87AB0" w14:textId="77777777" w:rsidR="000C3286" w:rsidRPr="00CF0CBF" w:rsidRDefault="000C3286" w:rsidP="00AE1B4E">
            <w:pPr>
              <w:jc w:val="center"/>
              <w:rPr>
                <w:rFonts w:asciiTheme="minorHAnsi" w:hAnsiTheme="minorHAnsi" w:cstheme="minorHAnsi"/>
                <w:lang w:eastAsia="ru-RU"/>
              </w:rPr>
            </w:pPr>
          </w:p>
        </w:tc>
        <w:tc>
          <w:tcPr>
            <w:tcW w:w="0" w:type="auto"/>
            <w:hideMark/>
          </w:tcPr>
          <w:p w14:paraId="6D4766E9" w14:textId="77777777" w:rsidR="000C3286" w:rsidRPr="00CF0CBF" w:rsidRDefault="000C3286" w:rsidP="00AE1B4E">
            <w:pPr>
              <w:jc w:val="center"/>
              <w:rPr>
                <w:rFonts w:asciiTheme="minorHAnsi" w:hAnsiTheme="minorHAnsi" w:cstheme="minorHAnsi"/>
                <w:lang w:eastAsia="ru-RU"/>
              </w:rPr>
            </w:pPr>
          </w:p>
        </w:tc>
        <w:tc>
          <w:tcPr>
            <w:tcW w:w="0" w:type="auto"/>
            <w:hideMark/>
          </w:tcPr>
          <w:p w14:paraId="6743E297" w14:textId="77777777" w:rsidR="000C3286" w:rsidRPr="00CF0CBF" w:rsidRDefault="000C3286" w:rsidP="00AE1B4E">
            <w:pPr>
              <w:jc w:val="center"/>
              <w:rPr>
                <w:rFonts w:asciiTheme="minorHAnsi" w:hAnsiTheme="minorHAnsi" w:cstheme="minorHAnsi"/>
                <w:lang w:eastAsia="ru-RU"/>
              </w:rPr>
            </w:pPr>
          </w:p>
        </w:tc>
        <w:tc>
          <w:tcPr>
            <w:tcW w:w="0" w:type="auto"/>
            <w:hideMark/>
          </w:tcPr>
          <w:p w14:paraId="3258B511" w14:textId="77777777" w:rsidR="000C3286" w:rsidRPr="00CF0CBF" w:rsidRDefault="000C3286" w:rsidP="00AE1B4E">
            <w:pPr>
              <w:jc w:val="center"/>
              <w:rPr>
                <w:rFonts w:asciiTheme="minorHAnsi" w:hAnsiTheme="minorHAnsi" w:cstheme="minorHAnsi"/>
                <w:lang w:eastAsia="ru-RU"/>
              </w:rPr>
            </w:pPr>
          </w:p>
        </w:tc>
      </w:tr>
      <w:tr w:rsidR="00CF0CBF" w:rsidRPr="00CF0CBF" w14:paraId="44D186D4" w14:textId="77777777" w:rsidTr="00CF0CBF">
        <w:trPr>
          <w:trHeight w:val="360"/>
        </w:trPr>
        <w:tc>
          <w:tcPr>
            <w:tcW w:w="0" w:type="auto"/>
            <w:shd w:val="clear" w:color="auto" w:fill="2CADB2" w:themeFill="text2"/>
            <w:hideMark/>
          </w:tcPr>
          <w:p w14:paraId="44C96766" w14:textId="77777777" w:rsidR="000C3286" w:rsidRPr="00CF0CBF" w:rsidRDefault="000C3286" w:rsidP="00AE1B4E">
            <w:pPr>
              <w:rPr>
                <w:rFonts w:asciiTheme="minorHAnsi" w:hAnsiTheme="minorHAnsi" w:cstheme="minorHAnsi"/>
                <w:b/>
                <w:bCs/>
                <w:color w:val="FFFFFF" w:themeColor="background1"/>
                <w:lang w:eastAsia="ru-RU"/>
              </w:rPr>
            </w:pPr>
            <w:r w:rsidRPr="00CF0CBF">
              <w:rPr>
                <w:rFonts w:asciiTheme="minorHAnsi" w:hAnsiTheme="minorHAnsi" w:cstheme="minorHAnsi"/>
                <w:b/>
                <w:bCs/>
                <w:color w:val="FFFFFF" w:themeColor="background1"/>
                <w:lang w:eastAsia="ru-RU"/>
              </w:rPr>
              <w:t>Payment Options</w:t>
            </w:r>
          </w:p>
        </w:tc>
        <w:tc>
          <w:tcPr>
            <w:tcW w:w="0" w:type="auto"/>
            <w:shd w:val="clear" w:color="auto" w:fill="2CADB2" w:themeFill="text2"/>
            <w:hideMark/>
          </w:tcPr>
          <w:p w14:paraId="7D908AAB" w14:textId="77777777" w:rsidR="000C3286" w:rsidRPr="00CF0CBF" w:rsidRDefault="000C3286" w:rsidP="00AE1B4E">
            <w:pPr>
              <w:jc w:val="center"/>
              <w:rPr>
                <w:rFonts w:asciiTheme="minorHAnsi" w:hAnsiTheme="minorHAnsi" w:cstheme="minorHAnsi"/>
                <w:b/>
                <w:bCs/>
                <w:color w:val="FFFFFF" w:themeColor="background1"/>
                <w:lang w:eastAsia="ru-RU"/>
              </w:rPr>
            </w:pPr>
          </w:p>
        </w:tc>
        <w:tc>
          <w:tcPr>
            <w:tcW w:w="0" w:type="auto"/>
            <w:shd w:val="clear" w:color="auto" w:fill="2CADB2" w:themeFill="text2"/>
            <w:hideMark/>
          </w:tcPr>
          <w:p w14:paraId="2D24C16D" w14:textId="77777777" w:rsidR="000C3286" w:rsidRPr="00CF0CBF" w:rsidRDefault="000C3286" w:rsidP="00AE1B4E">
            <w:pPr>
              <w:jc w:val="center"/>
              <w:rPr>
                <w:rFonts w:asciiTheme="minorHAnsi" w:hAnsiTheme="minorHAnsi" w:cstheme="minorHAnsi"/>
                <w:color w:val="FFFFFF" w:themeColor="background1"/>
                <w:lang w:eastAsia="ru-RU"/>
              </w:rPr>
            </w:pPr>
          </w:p>
        </w:tc>
        <w:tc>
          <w:tcPr>
            <w:tcW w:w="0" w:type="auto"/>
            <w:shd w:val="clear" w:color="auto" w:fill="2CADB2" w:themeFill="text2"/>
            <w:hideMark/>
          </w:tcPr>
          <w:p w14:paraId="761D3D73" w14:textId="77777777" w:rsidR="000C3286" w:rsidRPr="00CF0CBF" w:rsidRDefault="000C3286" w:rsidP="00AE1B4E">
            <w:pPr>
              <w:jc w:val="center"/>
              <w:rPr>
                <w:rFonts w:asciiTheme="minorHAnsi" w:hAnsiTheme="minorHAnsi" w:cstheme="minorHAnsi"/>
                <w:color w:val="FFFFFF" w:themeColor="background1"/>
                <w:lang w:eastAsia="ru-RU"/>
              </w:rPr>
            </w:pPr>
          </w:p>
        </w:tc>
        <w:tc>
          <w:tcPr>
            <w:tcW w:w="0" w:type="auto"/>
            <w:shd w:val="clear" w:color="auto" w:fill="2CADB2" w:themeFill="text2"/>
            <w:hideMark/>
          </w:tcPr>
          <w:p w14:paraId="5ACB5039" w14:textId="77777777" w:rsidR="000C3286" w:rsidRPr="00CF0CBF" w:rsidRDefault="000C3286" w:rsidP="00AE1B4E">
            <w:pPr>
              <w:jc w:val="center"/>
              <w:rPr>
                <w:rFonts w:asciiTheme="minorHAnsi" w:hAnsiTheme="minorHAnsi" w:cstheme="minorHAnsi"/>
                <w:color w:val="FFFFFF" w:themeColor="background1"/>
                <w:lang w:eastAsia="ru-RU"/>
              </w:rPr>
            </w:pPr>
          </w:p>
        </w:tc>
      </w:tr>
      <w:tr w:rsidR="000C3286" w:rsidRPr="00CF0CBF" w14:paraId="7F7C4F9A" w14:textId="77777777" w:rsidTr="00CF0CBF">
        <w:trPr>
          <w:trHeight w:val="300"/>
        </w:trPr>
        <w:tc>
          <w:tcPr>
            <w:tcW w:w="0" w:type="auto"/>
            <w:hideMark/>
          </w:tcPr>
          <w:p w14:paraId="352E50FA" w14:textId="77777777" w:rsidR="000C3286" w:rsidRPr="00CF0CBF" w:rsidRDefault="000C3286" w:rsidP="00AE1B4E">
            <w:pPr>
              <w:rPr>
                <w:rFonts w:asciiTheme="minorHAnsi" w:hAnsiTheme="minorHAnsi" w:cstheme="minorHAnsi"/>
                <w:lang w:eastAsia="ru-RU"/>
              </w:rPr>
            </w:pPr>
            <w:r w:rsidRPr="00CF0CBF">
              <w:rPr>
                <w:rFonts w:asciiTheme="minorHAnsi" w:hAnsiTheme="minorHAnsi" w:cstheme="minorHAnsi"/>
                <w:lang w:eastAsia="ru-RU"/>
              </w:rPr>
              <w:t xml:space="preserve">PayPal Standard, PayPal Express Checkout, PayPal Advanced and PayPal </w:t>
            </w:r>
            <w:proofErr w:type="spellStart"/>
            <w:r w:rsidRPr="00CF0CBF">
              <w:rPr>
                <w:rFonts w:asciiTheme="minorHAnsi" w:hAnsiTheme="minorHAnsi" w:cstheme="minorHAnsi"/>
                <w:lang w:eastAsia="ru-RU"/>
              </w:rPr>
              <w:t>Payflow</w:t>
            </w:r>
            <w:proofErr w:type="spellEnd"/>
            <w:r w:rsidRPr="00CF0CBF">
              <w:rPr>
                <w:rFonts w:asciiTheme="minorHAnsi" w:hAnsiTheme="minorHAnsi" w:cstheme="minorHAnsi"/>
                <w:lang w:eastAsia="ru-RU"/>
              </w:rPr>
              <w:t xml:space="preserve"> Link, PayPal Payments Pro Hosted, PayPal Bill Me Later</w:t>
            </w:r>
          </w:p>
        </w:tc>
        <w:tc>
          <w:tcPr>
            <w:tcW w:w="0" w:type="auto"/>
            <w:hideMark/>
          </w:tcPr>
          <w:p w14:paraId="4CE5581E"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157253D0"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5E060F07"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297B6FCA"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r>
      <w:tr w:rsidR="000C3286" w:rsidRPr="00CF0CBF" w14:paraId="5FF2B873" w14:textId="77777777" w:rsidTr="00CF0CBF">
        <w:trPr>
          <w:trHeight w:val="300"/>
        </w:trPr>
        <w:tc>
          <w:tcPr>
            <w:tcW w:w="0" w:type="auto"/>
            <w:hideMark/>
          </w:tcPr>
          <w:p w14:paraId="5F06C220" w14:textId="77777777" w:rsidR="000C3286" w:rsidRPr="00CF0CBF" w:rsidRDefault="000C3286" w:rsidP="00AE1B4E">
            <w:pPr>
              <w:rPr>
                <w:rFonts w:asciiTheme="minorHAnsi" w:hAnsiTheme="minorHAnsi" w:cstheme="minorHAnsi"/>
                <w:lang w:eastAsia="ru-RU"/>
              </w:rPr>
            </w:pPr>
            <w:r w:rsidRPr="00CF0CBF">
              <w:rPr>
                <w:rFonts w:asciiTheme="minorHAnsi" w:hAnsiTheme="minorHAnsi" w:cstheme="minorHAnsi"/>
                <w:lang w:eastAsia="ru-RU"/>
              </w:rPr>
              <w:t>Stripe</w:t>
            </w:r>
          </w:p>
        </w:tc>
        <w:tc>
          <w:tcPr>
            <w:tcW w:w="0" w:type="auto"/>
            <w:hideMark/>
          </w:tcPr>
          <w:p w14:paraId="21523725" w14:textId="77777777" w:rsidR="000C3286" w:rsidRPr="00CF0CBF" w:rsidRDefault="000C3286" w:rsidP="00AE1B4E">
            <w:pPr>
              <w:jc w:val="center"/>
              <w:rPr>
                <w:rFonts w:asciiTheme="minorHAnsi" w:hAnsiTheme="minorHAnsi" w:cstheme="minorHAnsi"/>
                <w:lang w:eastAsia="ru-RU"/>
              </w:rPr>
            </w:pPr>
          </w:p>
        </w:tc>
        <w:tc>
          <w:tcPr>
            <w:tcW w:w="0" w:type="auto"/>
            <w:hideMark/>
          </w:tcPr>
          <w:p w14:paraId="6A1A4108"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0C3DD1C3"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3AA4D100"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r>
      <w:tr w:rsidR="000C3286" w:rsidRPr="00CF0CBF" w14:paraId="218655CA" w14:textId="77777777" w:rsidTr="00CF0CBF">
        <w:trPr>
          <w:trHeight w:val="300"/>
        </w:trPr>
        <w:tc>
          <w:tcPr>
            <w:tcW w:w="0" w:type="auto"/>
            <w:hideMark/>
          </w:tcPr>
          <w:p w14:paraId="7D9B109B" w14:textId="77777777" w:rsidR="000C3286" w:rsidRPr="00CF0CBF" w:rsidRDefault="000C3286" w:rsidP="00AE1B4E">
            <w:pPr>
              <w:rPr>
                <w:rFonts w:asciiTheme="minorHAnsi" w:hAnsiTheme="minorHAnsi" w:cstheme="minorHAnsi"/>
                <w:lang w:eastAsia="ru-RU"/>
              </w:rPr>
            </w:pPr>
            <w:r w:rsidRPr="00CF0CBF">
              <w:rPr>
                <w:rFonts w:asciiTheme="minorHAnsi" w:hAnsiTheme="minorHAnsi" w:cstheme="minorHAnsi"/>
                <w:lang w:eastAsia="ru-RU"/>
              </w:rPr>
              <w:t>2Checkout</w:t>
            </w:r>
          </w:p>
        </w:tc>
        <w:tc>
          <w:tcPr>
            <w:tcW w:w="0" w:type="auto"/>
            <w:hideMark/>
          </w:tcPr>
          <w:p w14:paraId="40D8FBAD" w14:textId="77777777" w:rsidR="000C3286" w:rsidRPr="00CF0CBF" w:rsidRDefault="000C3286" w:rsidP="00AE1B4E">
            <w:pPr>
              <w:jc w:val="center"/>
              <w:rPr>
                <w:rFonts w:asciiTheme="minorHAnsi" w:hAnsiTheme="minorHAnsi" w:cstheme="minorHAnsi"/>
                <w:lang w:eastAsia="ru-RU"/>
              </w:rPr>
            </w:pPr>
          </w:p>
        </w:tc>
        <w:tc>
          <w:tcPr>
            <w:tcW w:w="0" w:type="auto"/>
            <w:hideMark/>
          </w:tcPr>
          <w:p w14:paraId="5F3BEEF1"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194A7E40"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59DA29E7"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r>
      <w:tr w:rsidR="000C3286" w:rsidRPr="00CF0CBF" w14:paraId="2F8FE8D4" w14:textId="77777777" w:rsidTr="00CF0CBF">
        <w:trPr>
          <w:trHeight w:val="300"/>
        </w:trPr>
        <w:tc>
          <w:tcPr>
            <w:tcW w:w="0" w:type="auto"/>
            <w:hideMark/>
          </w:tcPr>
          <w:p w14:paraId="3995FC2D" w14:textId="77777777" w:rsidR="000C3286" w:rsidRPr="00CF0CBF" w:rsidRDefault="000C3286" w:rsidP="00AE1B4E">
            <w:pPr>
              <w:rPr>
                <w:rFonts w:asciiTheme="minorHAnsi" w:hAnsiTheme="minorHAnsi" w:cstheme="minorHAnsi"/>
                <w:lang w:eastAsia="ru-RU"/>
              </w:rPr>
            </w:pPr>
            <w:r w:rsidRPr="00CF0CBF">
              <w:rPr>
                <w:rFonts w:asciiTheme="minorHAnsi" w:hAnsiTheme="minorHAnsi" w:cstheme="minorHAnsi"/>
                <w:lang w:eastAsia="ru-RU"/>
              </w:rPr>
              <w:t>American Express Payment Gateway</w:t>
            </w:r>
          </w:p>
        </w:tc>
        <w:tc>
          <w:tcPr>
            <w:tcW w:w="0" w:type="auto"/>
            <w:hideMark/>
          </w:tcPr>
          <w:p w14:paraId="49F8235D" w14:textId="77777777" w:rsidR="000C3286" w:rsidRPr="00CF0CBF" w:rsidRDefault="000C3286" w:rsidP="00AE1B4E">
            <w:pPr>
              <w:jc w:val="center"/>
              <w:rPr>
                <w:rFonts w:asciiTheme="minorHAnsi" w:hAnsiTheme="minorHAnsi" w:cstheme="minorHAnsi"/>
                <w:lang w:eastAsia="ru-RU"/>
              </w:rPr>
            </w:pPr>
          </w:p>
        </w:tc>
        <w:tc>
          <w:tcPr>
            <w:tcW w:w="0" w:type="auto"/>
            <w:hideMark/>
          </w:tcPr>
          <w:p w14:paraId="4F717888"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4F29D9C3"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1393FE4F"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r>
      <w:tr w:rsidR="000C3286" w:rsidRPr="00CF0CBF" w14:paraId="5B0EDF75" w14:textId="77777777" w:rsidTr="00CF0CBF">
        <w:trPr>
          <w:trHeight w:val="300"/>
        </w:trPr>
        <w:tc>
          <w:tcPr>
            <w:tcW w:w="0" w:type="auto"/>
            <w:hideMark/>
          </w:tcPr>
          <w:p w14:paraId="3EE3D579" w14:textId="77777777" w:rsidR="000C3286" w:rsidRPr="00CF0CBF" w:rsidRDefault="000C3286" w:rsidP="00AE1B4E">
            <w:pPr>
              <w:rPr>
                <w:rFonts w:asciiTheme="minorHAnsi" w:hAnsiTheme="minorHAnsi" w:cstheme="minorHAnsi"/>
                <w:lang w:eastAsia="ru-RU"/>
              </w:rPr>
            </w:pPr>
            <w:r w:rsidRPr="00CF0CBF">
              <w:rPr>
                <w:rFonts w:asciiTheme="minorHAnsi" w:hAnsiTheme="minorHAnsi" w:cstheme="minorHAnsi"/>
                <w:lang w:eastAsia="ru-RU"/>
              </w:rPr>
              <w:t>Authorize.Net SIM</w:t>
            </w:r>
          </w:p>
        </w:tc>
        <w:tc>
          <w:tcPr>
            <w:tcW w:w="0" w:type="auto"/>
            <w:hideMark/>
          </w:tcPr>
          <w:p w14:paraId="45814F3C" w14:textId="77777777" w:rsidR="000C3286" w:rsidRPr="00CF0CBF" w:rsidRDefault="000C3286" w:rsidP="00AE1B4E">
            <w:pPr>
              <w:jc w:val="center"/>
              <w:rPr>
                <w:rFonts w:asciiTheme="minorHAnsi" w:hAnsiTheme="minorHAnsi" w:cstheme="minorHAnsi"/>
                <w:lang w:eastAsia="ru-RU"/>
              </w:rPr>
            </w:pPr>
          </w:p>
        </w:tc>
        <w:tc>
          <w:tcPr>
            <w:tcW w:w="0" w:type="auto"/>
            <w:hideMark/>
          </w:tcPr>
          <w:p w14:paraId="0CC98731"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2A5426D6"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7962B6E1"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r>
      <w:tr w:rsidR="000C3286" w:rsidRPr="00CF0CBF" w14:paraId="70669635" w14:textId="77777777" w:rsidTr="00CF0CBF">
        <w:trPr>
          <w:trHeight w:val="300"/>
        </w:trPr>
        <w:tc>
          <w:tcPr>
            <w:tcW w:w="0" w:type="auto"/>
            <w:hideMark/>
          </w:tcPr>
          <w:p w14:paraId="649F5FF2" w14:textId="77777777" w:rsidR="000C3286" w:rsidRPr="00CF0CBF" w:rsidRDefault="000C3286" w:rsidP="00AE1B4E">
            <w:pPr>
              <w:rPr>
                <w:rFonts w:asciiTheme="minorHAnsi" w:hAnsiTheme="minorHAnsi" w:cstheme="minorHAnsi"/>
                <w:lang w:eastAsia="ru-RU"/>
              </w:rPr>
            </w:pPr>
            <w:proofErr w:type="spellStart"/>
            <w:r w:rsidRPr="00CF0CBF">
              <w:rPr>
                <w:rFonts w:asciiTheme="minorHAnsi" w:hAnsiTheme="minorHAnsi" w:cstheme="minorHAnsi"/>
                <w:lang w:eastAsia="ru-RU"/>
              </w:rPr>
              <w:t>Bancomer</w:t>
            </w:r>
            <w:proofErr w:type="spellEnd"/>
          </w:p>
        </w:tc>
        <w:tc>
          <w:tcPr>
            <w:tcW w:w="0" w:type="auto"/>
            <w:hideMark/>
          </w:tcPr>
          <w:p w14:paraId="5130BBF4" w14:textId="77777777" w:rsidR="000C3286" w:rsidRPr="00CF0CBF" w:rsidRDefault="000C3286" w:rsidP="00AE1B4E">
            <w:pPr>
              <w:jc w:val="center"/>
              <w:rPr>
                <w:rFonts w:asciiTheme="minorHAnsi" w:hAnsiTheme="minorHAnsi" w:cstheme="minorHAnsi"/>
                <w:lang w:eastAsia="ru-RU"/>
              </w:rPr>
            </w:pPr>
          </w:p>
        </w:tc>
        <w:tc>
          <w:tcPr>
            <w:tcW w:w="0" w:type="auto"/>
            <w:hideMark/>
          </w:tcPr>
          <w:p w14:paraId="55A74ED7"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0E8867B9"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21FFE0FA"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r>
      <w:tr w:rsidR="000C3286" w:rsidRPr="00CF0CBF" w14:paraId="58347998" w14:textId="77777777" w:rsidTr="00CF0CBF">
        <w:trPr>
          <w:trHeight w:val="300"/>
        </w:trPr>
        <w:tc>
          <w:tcPr>
            <w:tcW w:w="0" w:type="auto"/>
            <w:hideMark/>
          </w:tcPr>
          <w:p w14:paraId="2A9D62B8" w14:textId="77777777" w:rsidR="000C3286" w:rsidRPr="00CF0CBF" w:rsidRDefault="000C3286" w:rsidP="00AE1B4E">
            <w:pPr>
              <w:rPr>
                <w:rFonts w:asciiTheme="minorHAnsi" w:hAnsiTheme="minorHAnsi" w:cstheme="minorHAnsi"/>
                <w:lang w:eastAsia="ru-RU"/>
              </w:rPr>
            </w:pPr>
            <w:proofErr w:type="spellStart"/>
            <w:r w:rsidRPr="00CF0CBF">
              <w:rPr>
                <w:rFonts w:asciiTheme="minorHAnsi" w:hAnsiTheme="minorHAnsi" w:cstheme="minorHAnsi"/>
                <w:lang w:eastAsia="ru-RU"/>
              </w:rPr>
              <w:t>Beanstream</w:t>
            </w:r>
            <w:proofErr w:type="spellEnd"/>
            <w:r w:rsidRPr="00CF0CBF">
              <w:rPr>
                <w:rFonts w:asciiTheme="minorHAnsi" w:hAnsiTheme="minorHAnsi" w:cstheme="minorHAnsi"/>
                <w:lang w:eastAsia="ru-RU"/>
              </w:rPr>
              <w:t xml:space="preserve"> (Hosted Payment Form)</w:t>
            </w:r>
          </w:p>
        </w:tc>
        <w:tc>
          <w:tcPr>
            <w:tcW w:w="0" w:type="auto"/>
            <w:hideMark/>
          </w:tcPr>
          <w:p w14:paraId="72E1033C" w14:textId="77777777" w:rsidR="000C3286" w:rsidRPr="00CF0CBF" w:rsidRDefault="000C3286" w:rsidP="00AE1B4E">
            <w:pPr>
              <w:jc w:val="center"/>
              <w:rPr>
                <w:rFonts w:asciiTheme="minorHAnsi" w:hAnsiTheme="minorHAnsi" w:cstheme="minorHAnsi"/>
                <w:lang w:eastAsia="ru-RU"/>
              </w:rPr>
            </w:pPr>
          </w:p>
        </w:tc>
        <w:tc>
          <w:tcPr>
            <w:tcW w:w="0" w:type="auto"/>
            <w:hideMark/>
          </w:tcPr>
          <w:p w14:paraId="3D45FF32"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415BF84E"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0051ABB2"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r>
      <w:tr w:rsidR="000C3286" w:rsidRPr="00CF0CBF" w14:paraId="15E2FE62" w14:textId="77777777" w:rsidTr="00CF0CBF">
        <w:trPr>
          <w:trHeight w:val="300"/>
        </w:trPr>
        <w:tc>
          <w:tcPr>
            <w:tcW w:w="0" w:type="auto"/>
            <w:hideMark/>
          </w:tcPr>
          <w:p w14:paraId="7029A352" w14:textId="77777777" w:rsidR="000C3286" w:rsidRPr="00CF0CBF" w:rsidRDefault="000C3286" w:rsidP="00AE1B4E">
            <w:pPr>
              <w:rPr>
                <w:rFonts w:asciiTheme="minorHAnsi" w:hAnsiTheme="minorHAnsi" w:cstheme="minorHAnsi"/>
                <w:lang w:eastAsia="ru-RU"/>
              </w:rPr>
            </w:pPr>
            <w:proofErr w:type="spellStart"/>
            <w:r w:rsidRPr="00CF0CBF">
              <w:rPr>
                <w:rFonts w:asciiTheme="minorHAnsi" w:hAnsiTheme="minorHAnsi" w:cstheme="minorHAnsi"/>
                <w:lang w:eastAsia="ru-RU"/>
              </w:rPr>
              <w:lastRenderedPageBreak/>
              <w:t>ClickAndBuy</w:t>
            </w:r>
            <w:proofErr w:type="spellEnd"/>
          </w:p>
        </w:tc>
        <w:tc>
          <w:tcPr>
            <w:tcW w:w="0" w:type="auto"/>
            <w:hideMark/>
          </w:tcPr>
          <w:p w14:paraId="086B669F" w14:textId="77777777" w:rsidR="000C3286" w:rsidRPr="00CF0CBF" w:rsidRDefault="000C3286" w:rsidP="00AE1B4E">
            <w:pPr>
              <w:jc w:val="center"/>
              <w:rPr>
                <w:rFonts w:asciiTheme="minorHAnsi" w:hAnsiTheme="minorHAnsi" w:cstheme="minorHAnsi"/>
                <w:lang w:eastAsia="ru-RU"/>
              </w:rPr>
            </w:pPr>
          </w:p>
        </w:tc>
        <w:tc>
          <w:tcPr>
            <w:tcW w:w="0" w:type="auto"/>
            <w:hideMark/>
          </w:tcPr>
          <w:p w14:paraId="1B4C8F8C"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632BA0A9"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1BBF5315"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r>
      <w:tr w:rsidR="000C3286" w:rsidRPr="00CF0CBF" w14:paraId="423DB754" w14:textId="77777777" w:rsidTr="00CF0CBF">
        <w:trPr>
          <w:trHeight w:val="300"/>
        </w:trPr>
        <w:tc>
          <w:tcPr>
            <w:tcW w:w="0" w:type="auto"/>
            <w:hideMark/>
          </w:tcPr>
          <w:p w14:paraId="4045C075" w14:textId="77777777" w:rsidR="000C3286" w:rsidRPr="00CF0CBF" w:rsidRDefault="000C3286" w:rsidP="00AE1B4E">
            <w:pPr>
              <w:rPr>
                <w:rFonts w:asciiTheme="minorHAnsi" w:hAnsiTheme="minorHAnsi" w:cstheme="minorHAnsi"/>
                <w:lang w:eastAsia="ru-RU"/>
              </w:rPr>
            </w:pPr>
            <w:r w:rsidRPr="00CF0CBF">
              <w:rPr>
                <w:rFonts w:asciiTheme="minorHAnsi" w:hAnsiTheme="minorHAnsi" w:cstheme="minorHAnsi"/>
                <w:lang w:eastAsia="ru-RU"/>
              </w:rPr>
              <w:t>e-Path</w:t>
            </w:r>
          </w:p>
        </w:tc>
        <w:tc>
          <w:tcPr>
            <w:tcW w:w="0" w:type="auto"/>
            <w:hideMark/>
          </w:tcPr>
          <w:p w14:paraId="4EF50D96" w14:textId="77777777" w:rsidR="000C3286" w:rsidRPr="00CF0CBF" w:rsidRDefault="000C3286" w:rsidP="00AE1B4E">
            <w:pPr>
              <w:jc w:val="center"/>
              <w:rPr>
                <w:rFonts w:asciiTheme="minorHAnsi" w:hAnsiTheme="minorHAnsi" w:cstheme="minorHAnsi"/>
                <w:lang w:eastAsia="ru-RU"/>
              </w:rPr>
            </w:pPr>
          </w:p>
        </w:tc>
        <w:tc>
          <w:tcPr>
            <w:tcW w:w="0" w:type="auto"/>
            <w:hideMark/>
          </w:tcPr>
          <w:p w14:paraId="2A171F77"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541EE841"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40C0DF27"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r>
      <w:tr w:rsidR="000C3286" w:rsidRPr="00CF0CBF" w14:paraId="50789A3A" w14:textId="77777777" w:rsidTr="00CF0CBF">
        <w:trPr>
          <w:trHeight w:val="300"/>
        </w:trPr>
        <w:tc>
          <w:tcPr>
            <w:tcW w:w="0" w:type="auto"/>
            <w:hideMark/>
          </w:tcPr>
          <w:p w14:paraId="54AEFB63" w14:textId="77777777" w:rsidR="000C3286" w:rsidRPr="00CF0CBF" w:rsidRDefault="000C3286" w:rsidP="00AE1B4E">
            <w:pPr>
              <w:rPr>
                <w:rFonts w:asciiTheme="minorHAnsi" w:hAnsiTheme="minorHAnsi" w:cstheme="minorHAnsi"/>
                <w:lang w:eastAsia="ru-RU"/>
              </w:rPr>
            </w:pPr>
            <w:proofErr w:type="spellStart"/>
            <w:r w:rsidRPr="00CF0CBF">
              <w:rPr>
                <w:rFonts w:asciiTheme="minorHAnsi" w:hAnsiTheme="minorHAnsi" w:cstheme="minorHAnsi"/>
                <w:lang w:eastAsia="ru-RU"/>
              </w:rPr>
              <w:t>eWAY</w:t>
            </w:r>
            <w:proofErr w:type="spellEnd"/>
            <w:r w:rsidRPr="00CF0CBF">
              <w:rPr>
                <w:rFonts w:asciiTheme="minorHAnsi" w:hAnsiTheme="minorHAnsi" w:cstheme="minorHAnsi"/>
                <w:lang w:eastAsia="ru-RU"/>
              </w:rPr>
              <w:t xml:space="preserve"> (Hosted Payment Page)</w:t>
            </w:r>
          </w:p>
        </w:tc>
        <w:tc>
          <w:tcPr>
            <w:tcW w:w="0" w:type="auto"/>
            <w:hideMark/>
          </w:tcPr>
          <w:p w14:paraId="57EEF80E" w14:textId="77777777" w:rsidR="000C3286" w:rsidRPr="00CF0CBF" w:rsidRDefault="000C3286" w:rsidP="00AE1B4E">
            <w:pPr>
              <w:jc w:val="center"/>
              <w:rPr>
                <w:rFonts w:asciiTheme="minorHAnsi" w:hAnsiTheme="minorHAnsi" w:cstheme="minorHAnsi"/>
                <w:lang w:eastAsia="ru-RU"/>
              </w:rPr>
            </w:pPr>
          </w:p>
        </w:tc>
        <w:tc>
          <w:tcPr>
            <w:tcW w:w="0" w:type="auto"/>
            <w:hideMark/>
          </w:tcPr>
          <w:p w14:paraId="05AF0AEE"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2742F7C5"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4F2819F5"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r>
      <w:tr w:rsidR="000C3286" w:rsidRPr="00CF0CBF" w14:paraId="52026266" w14:textId="77777777" w:rsidTr="00CF0CBF">
        <w:trPr>
          <w:trHeight w:val="300"/>
        </w:trPr>
        <w:tc>
          <w:tcPr>
            <w:tcW w:w="0" w:type="auto"/>
            <w:hideMark/>
          </w:tcPr>
          <w:p w14:paraId="3DC19530" w14:textId="77777777" w:rsidR="000C3286" w:rsidRPr="00CF0CBF" w:rsidRDefault="000C3286" w:rsidP="00AE1B4E">
            <w:pPr>
              <w:rPr>
                <w:rFonts w:asciiTheme="minorHAnsi" w:hAnsiTheme="minorHAnsi" w:cstheme="minorHAnsi"/>
                <w:lang w:eastAsia="ru-RU"/>
              </w:rPr>
            </w:pPr>
            <w:r w:rsidRPr="00CF0CBF">
              <w:rPr>
                <w:rFonts w:asciiTheme="minorHAnsi" w:hAnsiTheme="minorHAnsi" w:cstheme="minorHAnsi"/>
                <w:lang w:eastAsia="ru-RU"/>
              </w:rPr>
              <w:t>First Data Global Gateway e4</w:t>
            </w:r>
          </w:p>
        </w:tc>
        <w:tc>
          <w:tcPr>
            <w:tcW w:w="0" w:type="auto"/>
            <w:hideMark/>
          </w:tcPr>
          <w:p w14:paraId="46851E6A" w14:textId="77777777" w:rsidR="000C3286" w:rsidRPr="00CF0CBF" w:rsidRDefault="000C3286" w:rsidP="00AE1B4E">
            <w:pPr>
              <w:jc w:val="center"/>
              <w:rPr>
                <w:rFonts w:asciiTheme="minorHAnsi" w:hAnsiTheme="minorHAnsi" w:cstheme="minorHAnsi"/>
                <w:lang w:eastAsia="ru-RU"/>
              </w:rPr>
            </w:pPr>
          </w:p>
        </w:tc>
        <w:tc>
          <w:tcPr>
            <w:tcW w:w="0" w:type="auto"/>
            <w:hideMark/>
          </w:tcPr>
          <w:p w14:paraId="7BECA963"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412B35D9"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31BD9B7A"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r>
      <w:tr w:rsidR="000C3286" w:rsidRPr="00CF0CBF" w14:paraId="695C4690" w14:textId="77777777" w:rsidTr="00CF0CBF">
        <w:trPr>
          <w:trHeight w:val="300"/>
        </w:trPr>
        <w:tc>
          <w:tcPr>
            <w:tcW w:w="0" w:type="auto"/>
            <w:hideMark/>
          </w:tcPr>
          <w:p w14:paraId="4085BD0B" w14:textId="77777777" w:rsidR="000C3286" w:rsidRPr="00CF0CBF" w:rsidRDefault="000C3286" w:rsidP="00AE1B4E">
            <w:pPr>
              <w:rPr>
                <w:rFonts w:asciiTheme="minorHAnsi" w:hAnsiTheme="minorHAnsi" w:cstheme="minorHAnsi"/>
                <w:lang w:eastAsia="ru-RU"/>
              </w:rPr>
            </w:pPr>
            <w:proofErr w:type="spellStart"/>
            <w:r w:rsidRPr="00CF0CBF">
              <w:rPr>
                <w:rFonts w:asciiTheme="minorHAnsi" w:hAnsiTheme="minorHAnsi" w:cstheme="minorHAnsi"/>
                <w:lang w:eastAsia="ru-RU"/>
              </w:rPr>
              <w:t>iDEAL</w:t>
            </w:r>
            <w:proofErr w:type="spellEnd"/>
            <w:r w:rsidRPr="00CF0CBF">
              <w:rPr>
                <w:rFonts w:asciiTheme="minorHAnsi" w:hAnsiTheme="minorHAnsi" w:cstheme="minorHAnsi"/>
                <w:lang w:eastAsia="ru-RU"/>
              </w:rPr>
              <w:t xml:space="preserve"> (via Mollie)</w:t>
            </w:r>
          </w:p>
        </w:tc>
        <w:tc>
          <w:tcPr>
            <w:tcW w:w="0" w:type="auto"/>
            <w:hideMark/>
          </w:tcPr>
          <w:p w14:paraId="65B22E9A" w14:textId="77777777" w:rsidR="000C3286" w:rsidRPr="00CF0CBF" w:rsidRDefault="000C3286" w:rsidP="00AE1B4E">
            <w:pPr>
              <w:jc w:val="center"/>
              <w:rPr>
                <w:rFonts w:asciiTheme="minorHAnsi" w:hAnsiTheme="minorHAnsi" w:cstheme="minorHAnsi"/>
                <w:lang w:eastAsia="ru-RU"/>
              </w:rPr>
            </w:pPr>
          </w:p>
        </w:tc>
        <w:tc>
          <w:tcPr>
            <w:tcW w:w="0" w:type="auto"/>
            <w:hideMark/>
          </w:tcPr>
          <w:p w14:paraId="7FB2C174"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07B4747B"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30E5578B"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r>
      <w:tr w:rsidR="000C3286" w:rsidRPr="00CF0CBF" w14:paraId="49200BAC" w14:textId="77777777" w:rsidTr="00CF0CBF">
        <w:trPr>
          <w:trHeight w:val="300"/>
        </w:trPr>
        <w:tc>
          <w:tcPr>
            <w:tcW w:w="0" w:type="auto"/>
            <w:hideMark/>
          </w:tcPr>
          <w:p w14:paraId="140BDEB4" w14:textId="77777777" w:rsidR="000C3286" w:rsidRPr="00CF0CBF" w:rsidRDefault="000C3286" w:rsidP="00AE1B4E">
            <w:pPr>
              <w:rPr>
                <w:rFonts w:asciiTheme="minorHAnsi" w:hAnsiTheme="minorHAnsi" w:cstheme="minorHAnsi"/>
                <w:lang w:eastAsia="ru-RU"/>
              </w:rPr>
            </w:pPr>
            <w:r w:rsidRPr="00CF0CBF">
              <w:rPr>
                <w:rFonts w:asciiTheme="minorHAnsi" w:hAnsiTheme="minorHAnsi" w:cstheme="minorHAnsi"/>
                <w:lang w:eastAsia="ru-RU"/>
              </w:rPr>
              <w:t>iPay88</w:t>
            </w:r>
          </w:p>
        </w:tc>
        <w:tc>
          <w:tcPr>
            <w:tcW w:w="0" w:type="auto"/>
            <w:hideMark/>
          </w:tcPr>
          <w:p w14:paraId="266B5172" w14:textId="77777777" w:rsidR="000C3286" w:rsidRPr="00CF0CBF" w:rsidRDefault="000C3286" w:rsidP="00AE1B4E">
            <w:pPr>
              <w:jc w:val="center"/>
              <w:rPr>
                <w:rFonts w:asciiTheme="minorHAnsi" w:hAnsiTheme="minorHAnsi" w:cstheme="minorHAnsi"/>
                <w:lang w:eastAsia="ru-RU"/>
              </w:rPr>
            </w:pPr>
          </w:p>
        </w:tc>
        <w:tc>
          <w:tcPr>
            <w:tcW w:w="0" w:type="auto"/>
            <w:hideMark/>
          </w:tcPr>
          <w:p w14:paraId="7E2042C6"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36AEA742"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6553563B"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r>
      <w:tr w:rsidR="000C3286" w:rsidRPr="00CF0CBF" w14:paraId="7FB72A82" w14:textId="77777777" w:rsidTr="00CF0CBF">
        <w:trPr>
          <w:trHeight w:val="300"/>
        </w:trPr>
        <w:tc>
          <w:tcPr>
            <w:tcW w:w="0" w:type="auto"/>
            <w:hideMark/>
          </w:tcPr>
          <w:p w14:paraId="6D6C9116" w14:textId="77777777" w:rsidR="000C3286" w:rsidRPr="00CF0CBF" w:rsidRDefault="000C3286" w:rsidP="00AE1B4E">
            <w:pPr>
              <w:rPr>
                <w:rFonts w:asciiTheme="minorHAnsi" w:hAnsiTheme="minorHAnsi" w:cstheme="minorHAnsi"/>
                <w:lang w:eastAsia="ru-RU"/>
              </w:rPr>
            </w:pPr>
            <w:proofErr w:type="spellStart"/>
            <w:r w:rsidRPr="00CF0CBF">
              <w:rPr>
                <w:rFonts w:asciiTheme="minorHAnsi" w:hAnsiTheme="minorHAnsi" w:cstheme="minorHAnsi"/>
                <w:lang w:eastAsia="ru-RU"/>
              </w:rPr>
              <w:t>iPayment</w:t>
            </w:r>
            <w:proofErr w:type="spellEnd"/>
          </w:p>
        </w:tc>
        <w:tc>
          <w:tcPr>
            <w:tcW w:w="0" w:type="auto"/>
            <w:hideMark/>
          </w:tcPr>
          <w:p w14:paraId="7906DD65" w14:textId="77777777" w:rsidR="000C3286" w:rsidRPr="00CF0CBF" w:rsidRDefault="000C3286" w:rsidP="00AE1B4E">
            <w:pPr>
              <w:jc w:val="center"/>
              <w:rPr>
                <w:rFonts w:asciiTheme="minorHAnsi" w:hAnsiTheme="minorHAnsi" w:cstheme="minorHAnsi"/>
                <w:lang w:eastAsia="ru-RU"/>
              </w:rPr>
            </w:pPr>
          </w:p>
        </w:tc>
        <w:tc>
          <w:tcPr>
            <w:tcW w:w="0" w:type="auto"/>
            <w:hideMark/>
          </w:tcPr>
          <w:p w14:paraId="176854D2"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188AA9C6"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1A9FCE39"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r>
      <w:tr w:rsidR="000C3286" w:rsidRPr="00CF0CBF" w14:paraId="1BACDEDE" w14:textId="77777777" w:rsidTr="00CF0CBF">
        <w:trPr>
          <w:trHeight w:val="300"/>
        </w:trPr>
        <w:tc>
          <w:tcPr>
            <w:tcW w:w="0" w:type="auto"/>
            <w:hideMark/>
          </w:tcPr>
          <w:p w14:paraId="30E6BA35" w14:textId="77777777" w:rsidR="000C3286" w:rsidRPr="00CF0CBF" w:rsidRDefault="000C3286" w:rsidP="00AE1B4E">
            <w:pPr>
              <w:rPr>
                <w:rFonts w:asciiTheme="minorHAnsi" w:hAnsiTheme="minorHAnsi" w:cstheme="minorHAnsi"/>
                <w:lang w:eastAsia="ru-RU"/>
              </w:rPr>
            </w:pPr>
            <w:proofErr w:type="spellStart"/>
            <w:r w:rsidRPr="00CF0CBF">
              <w:rPr>
                <w:rFonts w:asciiTheme="minorHAnsi" w:hAnsiTheme="minorHAnsi" w:cstheme="minorHAnsi"/>
                <w:lang w:eastAsia="ru-RU"/>
              </w:rPr>
              <w:t>Moneris</w:t>
            </w:r>
            <w:proofErr w:type="spellEnd"/>
            <w:r w:rsidRPr="00CF0CBF">
              <w:rPr>
                <w:rFonts w:asciiTheme="minorHAnsi" w:hAnsiTheme="minorHAnsi" w:cstheme="minorHAnsi"/>
                <w:lang w:eastAsia="ru-RU"/>
              </w:rPr>
              <w:t xml:space="preserve"> </w:t>
            </w:r>
            <w:proofErr w:type="spellStart"/>
            <w:r w:rsidRPr="00CF0CBF">
              <w:rPr>
                <w:rFonts w:asciiTheme="minorHAnsi" w:hAnsiTheme="minorHAnsi" w:cstheme="minorHAnsi"/>
                <w:lang w:eastAsia="ru-RU"/>
              </w:rPr>
              <w:t>SELECTplus</w:t>
            </w:r>
            <w:proofErr w:type="spellEnd"/>
            <w:r w:rsidRPr="00CF0CBF">
              <w:rPr>
                <w:rFonts w:asciiTheme="minorHAnsi" w:hAnsiTheme="minorHAnsi" w:cstheme="minorHAnsi"/>
                <w:lang w:eastAsia="ru-RU"/>
              </w:rPr>
              <w:t xml:space="preserve"> (Hosted </w:t>
            </w:r>
            <w:proofErr w:type="spellStart"/>
            <w:r w:rsidRPr="00CF0CBF">
              <w:rPr>
                <w:rFonts w:asciiTheme="minorHAnsi" w:hAnsiTheme="minorHAnsi" w:cstheme="minorHAnsi"/>
                <w:lang w:eastAsia="ru-RU"/>
              </w:rPr>
              <w:t>Paypage</w:t>
            </w:r>
            <w:proofErr w:type="spellEnd"/>
            <w:r w:rsidRPr="00CF0CBF">
              <w:rPr>
                <w:rFonts w:asciiTheme="minorHAnsi" w:hAnsiTheme="minorHAnsi" w:cstheme="minorHAnsi"/>
                <w:lang w:eastAsia="ru-RU"/>
              </w:rPr>
              <w:t>)</w:t>
            </w:r>
          </w:p>
        </w:tc>
        <w:tc>
          <w:tcPr>
            <w:tcW w:w="0" w:type="auto"/>
            <w:hideMark/>
          </w:tcPr>
          <w:p w14:paraId="1E825C32" w14:textId="77777777" w:rsidR="000C3286" w:rsidRPr="00CF0CBF" w:rsidRDefault="000C3286" w:rsidP="00AE1B4E">
            <w:pPr>
              <w:jc w:val="center"/>
              <w:rPr>
                <w:rFonts w:asciiTheme="minorHAnsi" w:hAnsiTheme="minorHAnsi" w:cstheme="minorHAnsi"/>
                <w:lang w:eastAsia="ru-RU"/>
              </w:rPr>
            </w:pPr>
          </w:p>
        </w:tc>
        <w:tc>
          <w:tcPr>
            <w:tcW w:w="0" w:type="auto"/>
            <w:hideMark/>
          </w:tcPr>
          <w:p w14:paraId="0A17B4F2"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4A856608"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7AA80AA2"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r>
      <w:tr w:rsidR="000C3286" w:rsidRPr="00CF0CBF" w14:paraId="7EB75882" w14:textId="77777777" w:rsidTr="00CF0CBF">
        <w:trPr>
          <w:trHeight w:val="300"/>
        </w:trPr>
        <w:tc>
          <w:tcPr>
            <w:tcW w:w="0" w:type="auto"/>
            <w:hideMark/>
          </w:tcPr>
          <w:p w14:paraId="51EEA16C" w14:textId="77777777" w:rsidR="000C3286" w:rsidRPr="00CF0CBF" w:rsidRDefault="000C3286" w:rsidP="00AE1B4E">
            <w:pPr>
              <w:rPr>
                <w:rFonts w:asciiTheme="minorHAnsi" w:hAnsiTheme="minorHAnsi" w:cstheme="minorHAnsi"/>
                <w:lang w:eastAsia="ru-RU"/>
              </w:rPr>
            </w:pPr>
            <w:proofErr w:type="spellStart"/>
            <w:r w:rsidRPr="00CF0CBF">
              <w:rPr>
                <w:rFonts w:asciiTheme="minorHAnsi" w:hAnsiTheme="minorHAnsi" w:cstheme="minorHAnsi"/>
                <w:lang w:eastAsia="ru-RU"/>
              </w:rPr>
              <w:t>MultiSafepay</w:t>
            </w:r>
            <w:proofErr w:type="spellEnd"/>
            <w:r w:rsidRPr="00CF0CBF">
              <w:rPr>
                <w:rFonts w:asciiTheme="minorHAnsi" w:hAnsiTheme="minorHAnsi" w:cstheme="minorHAnsi"/>
                <w:lang w:eastAsia="ru-RU"/>
              </w:rPr>
              <w:t xml:space="preserve"> ( </w:t>
            </w:r>
            <w:proofErr w:type="spellStart"/>
            <w:r w:rsidRPr="00CF0CBF">
              <w:rPr>
                <w:rFonts w:asciiTheme="minorHAnsi" w:hAnsiTheme="minorHAnsi" w:cstheme="minorHAnsi"/>
                <w:lang w:eastAsia="ru-RU"/>
              </w:rPr>
              <w:t>iDEAL</w:t>
            </w:r>
            <w:proofErr w:type="spellEnd"/>
            <w:r w:rsidRPr="00CF0CBF">
              <w:rPr>
                <w:rFonts w:asciiTheme="minorHAnsi" w:hAnsiTheme="minorHAnsi" w:cstheme="minorHAnsi"/>
                <w:lang w:eastAsia="ru-RU"/>
              </w:rPr>
              <w:t xml:space="preserve">, credit cards, </w:t>
            </w:r>
            <w:proofErr w:type="spellStart"/>
            <w:r w:rsidRPr="00CF0CBF">
              <w:rPr>
                <w:rFonts w:asciiTheme="minorHAnsi" w:hAnsiTheme="minorHAnsi" w:cstheme="minorHAnsi"/>
                <w:lang w:eastAsia="ru-RU"/>
              </w:rPr>
              <w:t>Giropay</w:t>
            </w:r>
            <w:proofErr w:type="spellEnd"/>
            <w:r w:rsidRPr="00CF0CBF">
              <w:rPr>
                <w:rFonts w:asciiTheme="minorHAnsi" w:hAnsiTheme="minorHAnsi" w:cstheme="minorHAnsi"/>
                <w:lang w:eastAsia="ru-RU"/>
              </w:rPr>
              <w:t xml:space="preserve">, </w:t>
            </w:r>
            <w:proofErr w:type="spellStart"/>
            <w:r w:rsidRPr="00CF0CBF">
              <w:rPr>
                <w:rFonts w:asciiTheme="minorHAnsi" w:hAnsiTheme="minorHAnsi" w:cstheme="minorHAnsi"/>
                <w:lang w:eastAsia="ru-RU"/>
              </w:rPr>
              <w:t>DIRECTebanking</w:t>
            </w:r>
            <w:proofErr w:type="spellEnd"/>
            <w:r w:rsidRPr="00CF0CBF">
              <w:rPr>
                <w:rFonts w:asciiTheme="minorHAnsi" w:hAnsiTheme="minorHAnsi" w:cstheme="minorHAnsi"/>
                <w:lang w:eastAsia="ru-RU"/>
              </w:rPr>
              <w:t xml:space="preserve">, </w:t>
            </w:r>
            <w:proofErr w:type="spellStart"/>
            <w:r w:rsidRPr="00CF0CBF">
              <w:rPr>
                <w:rFonts w:asciiTheme="minorHAnsi" w:hAnsiTheme="minorHAnsi" w:cstheme="minorHAnsi"/>
                <w:lang w:eastAsia="ru-RU"/>
              </w:rPr>
              <w:t>etc</w:t>
            </w:r>
            <w:proofErr w:type="spellEnd"/>
            <w:r w:rsidRPr="00CF0CBF">
              <w:rPr>
                <w:rFonts w:asciiTheme="minorHAnsi" w:hAnsiTheme="minorHAnsi" w:cstheme="minorHAnsi"/>
                <w:lang w:eastAsia="ru-RU"/>
              </w:rPr>
              <w:t>)</w:t>
            </w:r>
          </w:p>
        </w:tc>
        <w:tc>
          <w:tcPr>
            <w:tcW w:w="0" w:type="auto"/>
            <w:hideMark/>
          </w:tcPr>
          <w:p w14:paraId="4AB37D9B" w14:textId="77777777" w:rsidR="000C3286" w:rsidRPr="00CF0CBF" w:rsidRDefault="000C3286" w:rsidP="00AE1B4E">
            <w:pPr>
              <w:jc w:val="center"/>
              <w:rPr>
                <w:rFonts w:asciiTheme="minorHAnsi" w:hAnsiTheme="minorHAnsi" w:cstheme="minorHAnsi"/>
                <w:lang w:eastAsia="ru-RU"/>
              </w:rPr>
            </w:pPr>
          </w:p>
        </w:tc>
        <w:tc>
          <w:tcPr>
            <w:tcW w:w="0" w:type="auto"/>
            <w:hideMark/>
          </w:tcPr>
          <w:p w14:paraId="62E68730"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40DD1B26"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7D674B0E"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r>
      <w:tr w:rsidR="000C3286" w:rsidRPr="00CF0CBF" w14:paraId="6294651E" w14:textId="77777777" w:rsidTr="00CF0CBF">
        <w:trPr>
          <w:trHeight w:val="300"/>
        </w:trPr>
        <w:tc>
          <w:tcPr>
            <w:tcW w:w="0" w:type="auto"/>
            <w:hideMark/>
          </w:tcPr>
          <w:p w14:paraId="5ACB8051" w14:textId="77777777" w:rsidR="000C3286" w:rsidRPr="00CF0CBF" w:rsidRDefault="000C3286" w:rsidP="00AE1B4E">
            <w:pPr>
              <w:rPr>
                <w:rFonts w:asciiTheme="minorHAnsi" w:hAnsiTheme="minorHAnsi" w:cstheme="minorHAnsi"/>
                <w:lang w:eastAsia="ru-RU"/>
              </w:rPr>
            </w:pPr>
            <w:r w:rsidRPr="00CF0CBF">
              <w:rPr>
                <w:rFonts w:asciiTheme="minorHAnsi" w:hAnsiTheme="minorHAnsi" w:cstheme="minorHAnsi"/>
                <w:lang w:eastAsia="ru-RU"/>
              </w:rPr>
              <w:t>Network Merchants</w:t>
            </w:r>
          </w:p>
        </w:tc>
        <w:tc>
          <w:tcPr>
            <w:tcW w:w="0" w:type="auto"/>
            <w:hideMark/>
          </w:tcPr>
          <w:p w14:paraId="4C067E77" w14:textId="77777777" w:rsidR="000C3286" w:rsidRPr="00CF0CBF" w:rsidRDefault="000C3286" w:rsidP="00AE1B4E">
            <w:pPr>
              <w:jc w:val="center"/>
              <w:rPr>
                <w:rFonts w:asciiTheme="minorHAnsi" w:hAnsiTheme="minorHAnsi" w:cstheme="minorHAnsi"/>
                <w:lang w:eastAsia="ru-RU"/>
              </w:rPr>
            </w:pPr>
          </w:p>
        </w:tc>
        <w:tc>
          <w:tcPr>
            <w:tcW w:w="0" w:type="auto"/>
            <w:hideMark/>
          </w:tcPr>
          <w:p w14:paraId="302E694F"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7F8AB983"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07FBD12D"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r>
      <w:tr w:rsidR="000C3286" w:rsidRPr="00CF0CBF" w14:paraId="27161808" w14:textId="77777777" w:rsidTr="00CF0CBF">
        <w:trPr>
          <w:trHeight w:val="300"/>
        </w:trPr>
        <w:tc>
          <w:tcPr>
            <w:tcW w:w="0" w:type="auto"/>
            <w:hideMark/>
          </w:tcPr>
          <w:p w14:paraId="71F80B75" w14:textId="77777777" w:rsidR="000C3286" w:rsidRPr="00CF0CBF" w:rsidRDefault="000C3286" w:rsidP="00AE1B4E">
            <w:pPr>
              <w:rPr>
                <w:rFonts w:asciiTheme="minorHAnsi" w:hAnsiTheme="minorHAnsi" w:cstheme="minorHAnsi"/>
                <w:lang w:eastAsia="ru-RU"/>
              </w:rPr>
            </w:pPr>
            <w:proofErr w:type="spellStart"/>
            <w:r w:rsidRPr="00CF0CBF">
              <w:rPr>
                <w:rFonts w:asciiTheme="minorHAnsi" w:hAnsiTheme="minorHAnsi" w:cstheme="minorHAnsi"/>
                <w:lang w:eastAsia="ru-RU"/>
              </w:rPr>
              <w:t>Pag</w:t>
            </w:r>
            <w:proofErr w:type="spellEnd"/>
            <w:r w:rsidRPr="00CF0CBF">
              <w:rPr>
                <w:rFonts w:asciiTheme="minorHAnsi" w:hAnsiTheme="minorHAnsi" w:cstheme="minorHAnsi"/>
                <w:lang w:eastAsia="ru-RU"/>
              </w:rPr>
              <w:t xml:space="preserve"> </w:t>
            </w:r>
            <w:proofErr w:type="spellStart"/>
            <w:r w:rsidRPr="00CF0CBF">
              <w:rPr>
                <w:rFonts w:asciiTheme="minorHAnsi" w:hAnsiTheme="minorHAnsi" w:cstheme="minorHAnsi"/>
                <w:lang w:eastAsia="ru-RU"/>
              </w:rPr>
              <w:t>Seguro</w:t>
            </w:r>
            <w:proofErr w:type="spellEnd"/>
          </w:p>
        </w:tc>
        <w:tc>
          <w:tcPr>
            <w:tcW w:w="0" w:type="auto"/>
            <w:hideMark/>
          </w:tcPr>
          <w:p w14:paraId="53DC865B" w14:textId="77777777" w:rsidR="000C3286" w:rsidRPr="00CF0CBF" w:rsidRDefault="000C3286" w:rsidP="00AE1B4E">
            <w:pPr>
              <w:jc w:val="center"/>
              <w:rPr>
                <w:rFonts w:asciiTheme="minorHAnsi" w:hAnsiTheme="minorHAnsi" w:cstheme="minorHAnsi"/>
                <w:lang w:eastAsia="ru-RU"/>
              </w:rPr>
            </w:pPr>
          </w:p>
        </w:tc>
        <w:tc>
          <w:tcPr>
            <w:tcW w:w="0" w:type="auto"/>
            <w:hideMark/>
          </w:tcPr>
          <w:p w14:paraId="4E1B3ED4"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064628D4"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4C991060"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r>
      <w:tr w:rsidR="000C3286" w:rsidRPr="00CF0CBF" w14:paraId="6F9F4D83" w14:textId="77777777" w:rsidTr="00CF0CBF">
        <w:trPr>
          <w:trHeight w:val="300"/>
        </w:trPr>
        <w:tc>
          <w:tcPr>
            <w:tcW w:w="0" w:type="auto"/>
            <w:hideMark/>
          </w:tcPr>
          <w:p w14:paraId="15A4A6A1" w14:textId="77777777" w:rsidR="000C3286" w:rsidRPr="00CF0CBF" w:rsidRDefault="000C3286" w:rsidP="00AE1B4E">
            <w:pPr>
              <w:rPr>
                <w:rFonts w:asciiTheme="minorHAnsi" w:hAnsiTheme="minorHAnsi" w:cstheme="minorHAnsi"/>
                <w:lang w:eastAsia="ru-RU"/>
              </w:rPr>
            </w:pPr>
            <w:proofErr w:type="spellStart"/>
            <w:r w:rsidRPr="00CF0CBF">
              <w:rPr>
                <w:rFonts w:asciiTheme="minorHAnsi" w:hAnsiTheme="minorHAnsi" w:cstheme="minorHAnsi"/>
                <w:lang w:eastAsia="ru-RU"/>
              </w:rPr>
              <w:t>Payeezy</w:t>
            </w:r>
            <w:proofErr w:type="spellEnd"/>
          </w:p>
        </w:tc>
        <w:tc>
          <w:tcPr>
            <w:tcW w:w="0" w:type="auto"/>
            <w:hideMark/>
          </w:tcPr>
          <w:p w14:paraId="6899190C" w14:textId="77777777" w:rsidR="000C3286" w:rsidRPr="00CF0CBF" w:rsidRDefault="000C3286" w:rsidP="00AE1B4E">
            <w:pPr>
              <w:jc w:val="center"/>
              <w:rPr>
                <w:rFonts w:asciiTheme="minorHAnsi" w:hAnsiTheme="minorHAnsi" w:cstheme="minorHAnsi"/>
                <w:lang w:eastAsia="ru-RU"/>
              </w:rPr>
            </w:pPr>
          </w:p>
        </w:tc>
        <w:tc>
          <w:tcPr>
            <w:tcW w:w="0" w:type="auto"/>
            <w:hideMark/>
          </w:tcPr>
          <w:p w14:paraId="5462C1CB"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6BB159D1"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0DCF954C"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r>
      <w:tr w:rsidR="000C3286" w:rsidRPr="00CF0CBF" w14:paraId="791AE259" w14:textId="77777777" w:rsidTr="00CF0CBF">
        <w:trPr>
          <w:trHeight w:val="300"/>
        </w:trPr>
        <w:tc>
          <w:tcPr>
            <w:tcW w:w="0" w:type="auto"/>
            <w:hideMark/>
          </w:tcPr>
          <w:p w14:paraId="4D6D90AD" w14:textId="77777777" w:rsidR="000C3286" w:rsidRPr="00CF0CBF" w:rsidRDefault="000C3286" w:rsidP="00AE1B4E">
            <w:pPr>
              <w:rPr>
                <w:rFonts w:asciiTheme="minorHAnsi" w:hAnsiTheme="minorHAnsi" w:cstheme="minorHAnsi"/>
                <w:lang w:eastAsia="ru-RU"/>
              </w:rPr>
            </w:pPr>
            <w:proofErr w:type="spellStart"/>
            <w:r w:rsidRPr="00CF0CBF">
              <w:rPr>
                <w:rFonts w:asciiTheme="minorHAnsi" w:hAnsiTheme="minorHAnsi" w:cstheme="minorHAnsi"/>
                <w:lang w:eastAsia="ru-RU"/>
              </w:rPr>
              <w:t>PayFast</w:t>
            </w:r>
            <w:proofErr w:type="spellEnd"/>
          </w:p>
        </w:tc>
        <w:tc>
          <w:tcPr>
            <w:tcW w:w="0" w:type="auto"/>
            <w:hideMark/>
          </w:tcPr>
          <w:p w14:paraId="7F5420E0" w14:textId="77777777" w:rsidR="000C3286" w:rsidRPr="00CF0CBF" w:rsidRDefault="000C3286" w:rsidP="00AE1B4E">
            <w:pPr>
              <w:jc w:val="center"/>
              <w:rPr>
                <w:rFonts w:asciiTheme="minorHAnsi" w:hAnsiTheme="minorHAnsi" w:cstheme="minorHAnsi"/>
                <w:lang w:eastAsia="ru-RU"/>
              </w:rPr>
            </w:pPr>
          </w:p>
        </w:tc>
        <w:tc>
          <w:tcPr>
            <w:tcW w:w="0" w:type="auto"/>
            <w:hideMark/>
          </w:tcPr>
          <w:p w14:paraId="597E1E05"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56528E57"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382B885B"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r>
      <w:tr w:rsidR="000C3286" w:rsidRPr="00CF0CBF" w14:paraId="342ABD75" w14:textId="77777777" w:rsidTr="00CF0CBF">
        <w:trPr>
          <w:trHeight w:val="300"/>
        </w:trPr>
        <w:tc>
          <w:tcPr>
            <w:tcW w:w="0" w:type="auto"/>
            <w:hideMark/>
          </w:tcPr>
          <w:p w14:paraId="176A61A0" w14:textId="77777777" w:rsidR="000C3286" w:rsidRPr="00CF0CBF" w:rsidRDefault="000C3286" w:rsidP="00AE1B4E">
            <w:pPr>
              <w:rPr>
                <w:rFonts w:asciiTheme="minorHAnsi" w:hAnsiTheme="minorHAnsi" w:cstheme="minorHAnsi"/>
                <w:lang w:eastAsia="ru-RU"/>
              </w:rPr>
            </w:pPr>
            <w:proofErr w:type="spellStart"/>
            <w:r w:rsidRPr="00CF0CBF">
              <w:rPr>
                <w:rFonts w:asciiTheme="minorHAnsi" w:hAnsiTheme="minorHAnsi" w:cstheme="minorHAnsi"/>
                <w:lang w:eastAsia="ru-RU"/>
              </w:rPr>
              <w:t>PayJunction</w:t>
            </w:r>
            <w:proofErr w:type="spellEnd"/>
          </w:p>
        </w:tc>
        <w:tc>
          <w:tcPr>
            <w:tcW w:w="0" w:type="auto"/>
            <w:hideMark/>
          </w:tcPr>
          <w:p w14:paraId="6730032D" w14:textId="77777777" w:rsidR="000C3286" w:rsidRPr="00CF0CBF" w:rsidRDefault="000C3286" w:rsidP="00AE1B4E">
            <w:pPr>
              <w:jc w:val="center"/>
              <w:rPr>
                <w:rFonts w:asciiTheme="minorHAnsi" w:hAnsiTheme="minorHAnsi" w:cstheme="minorHAnsi"/>
                <w:lang w:eastAsia="ru-RU"/>
              </w:rPr>
            </w:pPr>
          </w:p>
        </w:tc>
        <w:tc>
          <w:tcPr>
            <w:tcW w:w="0" w:type="auto"/>
            <w:hideMark/>
          </w:tcPr>
          <w:p w14:paraId="37F6BD33"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0FC51DEE"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1819E31E"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r>
      <w:tr w:rsidR="000C3286" w:rsidRPr="00CF0CBF" w14:paraId="4634BC04" w14:textId="77777777" w:rsidTr="00CF0CBF">
        <w:trPr>
          <w:trHeight w:val="300"/>
        </w:trPr>
        <w:tc>
          <w:tcPr>
            <w:tcW w:w="0" w:type="auto"/>
            <w:hideMark/>
          </w:tcPr>
          <w:p w14:paraId="66B2F6E3" w14:textId="77777777" w:rsidR="000C3286" w:rsidRPr="00CF0CBF" w:rsidRDefault="000C3286" w:rsidP="00AE1B4E">
            <w:pPr>
              <w:rPr>
                <w:rFonts w:asciiTheme="minorHAnsi" w:hAnsiTheme="minorHAnsi" w:cstheme="minorHAnsi"/>
                <w:lang w:eastAsia="ru-RU"/>
              </w:rPr>
            </w:pPr>
            <w:proofErr w:type="spellStart"/>
            <w:r w:rsidRPr="00CF0CBF">
              <w:rPr>
                <w:rFonts w:asciiTheme="minorHAnsi" w:hAnsiTheme="minorHAnsi" w:cstheme="minorHAnsi"/>
                <w:lang w:eastAsia="ru-RU"/>
              </w:rPr>
              <w:t>PayLeap</w:t>
            </w:r>
            <w:proofErr w:type="spellEnd"/>
          </w:p>
        </w:tc>
        <w:tc>
          <w:tcPr>
            <w:tcW w:w="0" w:type="auto"/>
            <w:hideMark/>
          </w:tcPr>
          <w:p w14:paraId="7AB643F1" w14:textId="77777777" w:rsidR="000C3286" w:rsidRPr="00CF0CBF" w:rsidRDefault="000C3286" w:rsidP="00AE1B4E">
            <w:pPr>
              <w:jc w:val="center"/>
              <w:rPr>
                <w:rFonts w:asciiTheme="minorHAnsi" w:hAnsiTheme="minorHAnsi" w:cstheme="minorHAnsi"/>
                <w:lang w:eastAsia="ru-RU"/>
              </w:rPr>
            </w:pPr>
          </w:p>
        </w:tc>
        <w:tc>
          <w:tcPr>
            <w:tcW w:w="0" w:type="auto"/>
            <w:hideMark/>
          </w:tcPr>
          <w:p w14:paraId="3D5980D1"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2DAFACF7"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478B4DCE"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r>
      <w:tr w:rsidR="000C3286" w:rsidRPr="00CF0CBF" w14:paraId="5EB1D7BB" w14:textId="77777777" w:rsidTr="00CF0CBF">
        <w:trPr>
          <w:trHeight w:val="300"/>
        </w:trPr>
        <w:tc>
          <w:tcPr>
            <w:tcW w:w="0" w:type="auto"/>
            <w:hideMark/>
          </w:tcPr>
          <w:p w14:paraId="701DB9AB" w14:textId="77777777" w:rsidR="000C3286" w:rsidRPr="00CF0CBF" w:rsidRDefault="000C3286" w:rsidP="00AE1B4E">
            <w:pPr>
              <w:rPr>
                <w:rFonts w:asciiTheme="minorHAnsi" w:hAnsiTheme="minorHAnsi" w:cstheme="minorHAnsi"/>
                <w:lang w:eastAsia="ru-RU"/>
              </w:rPr>
            </w:pPr>
            <w:proofErr w:type="spellStart"/>
            <w:r w:rsidRPr="00CF0CBF">
              <w:rPr>
                <w:rFonts w:asciiTheme="minorHAnsi" w:hAnsiTheme="minorHAnsi" w:cstheme="minorHAnsi"/>
                <w:lang w:eastAsia="ru-RU"/>
              </w:rPr>
              <w:t>PayOnline</w:t>
            </w:r>
            <w:proofErr w:type="spellEnd"/>
            <w:r w:rsidRPr="00CF0CBF">
              <w:rPr>
                <w:rFonts w:asciiTheme="minorHAnsi" w:hAnsiTheme="minorHAnsi" w:cstheme="minorHAnsi"/>
                <w:lang w:eastAsia="ru-RU"/>
              </w:rPr>
              <w:t xml:space="preserve"> System</w:t>
            </w:r>
          </w:p>
        </w:tc>
        <w:tc>
          <w:tcPr>
            <w:tcW w:w="0" w:type="auto"/>
            <w:hideMark/>
          </w:tcPr>
          <w:p w14:paraId="3F68DB9E" w14:textId="77777777" w:rsidR="000C3286" w:rsidRPr="00CF0CBF" w:rsidRDefault="000C3286" w:rsidP="00AE1B4E">
            <w:pPr>
              <w:jc w:val="center"/>
              <w:rPr>
                <w:rFonts w:asciiTheme="minorHAnsi" w:hAnsiTheme="minorHAnsi" w:cstheme="minorHAnsi"/>
                <w:lang w:eastAsia="ru-RU"/>
              </w:rPr>
            </w:pPr>
          </w:p>
        </w:tc>
        <w:tc>
          <w:tcPr>
            <w:tcW w:w="0" w:type="auto"/>
            <w:hideMark/>
          </w:tcPr>
          <w:p w14:paraId="34BE1809"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7BACF0BA"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349BF925"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r>
      <w:tr w:rsidR="000C3286" w:rsidRPr="00CF0CBF" w14:paraId="5B3533E5" w14:textId="77777777" w:rsidTr="00CF0CBF">
        <w:trPr>
          <w:trHeight w:val="300"/>
        </w:trPr>
        <w:tc>
          <w:tcPr>
            <w:tcW w:w="0" w:type="auto"/>
            <w:hideMark/>
          </w:tcPr>
          <w:p w14:paraId="67AE1239" w14:textId="77777777" w:rsidR="000C3286" w:rsidRPr="00CF0CBF" w:rsidRDefault="000C3286" w:rsidP="00AE1B4E">
            <w:pPr>
              <w:rPr>
                <w:rFonts w:asciiTheme="minorHAnsi" w:hAnsiTheme="minorHAnsi" w:cstheme="minorHAnsi"/>
                <w:lang w:eastAsia="ru-RU"/>
              </w:rPr>
            </w:pPr>
            <w:proofErr w:type="spellStart"/>
            <w:r w:rsidRPr="00CF0CBF">
              <w:rPr>
                <w:rFonts w:asciiTheme="minorHAnsi" w:hAnsiTheme="minorHAnsi" w:cstheme="minorHAnsi"/>
                <w:lang w:eastAsia="ru-RU"/>
              </w:rPr>
              <w:t>Paytrail</w:t>
            </w:r>
            <w:proofErr w:type="spellEnd"/>
            <w:r w:rsidRPr="00CF0CBF">
              <w:rPr>
                <w:rFonts w:asciiTheme="minorHAnsi" w:hAnsiTheme="minorHAnsi" w:cstheme="minorHAnsi"/>
                <w:lang w:eastAsia="ru-RU"/>
              </w:rPr>
              <w:t xml:space="preserve"> (former </w:t>
            </w:r>
            <w:proofErr w:type="spellStart"/>
            <w:r w:rsidRPr="00CF0CBF">
              <w:rPr>
                <w:rFonts w:asciiTheme="minorHAnsi" w:hAnsiTheme="minorHAnsi" w:cstheme="minorHAnsi"/>
                <w:lang w:eastAsia="ru-RU"/>
              </w:rPr>
              <w:t>Suomen</w:t>
            </w:r>
            <w:proofErr w:type="spellEnd"/>
            <w:r w:rsidRPr="00CF0CBF">
              <w:rPr>
                <w:rFonts w:asciiTheme="minorHAnsi" w:hAnsiTheme="minorHAnsi" w:cstheme="minorHAnsi"/>
                <w:lang w:eastAsia="ru-RU"/>
              </w:rPr>
              <w:t xml:space="preserve"> </w:t>
            </w:r>
            <w:proofErr w:type="spellStart"/>
            <w:r w:rsidRPr="00CF0CBF">
              <w:rPr>
                <w:rFonts w:asciiTheme="minorHAnsi" w:hAnsiTheme="minorHAnsi" w:cstheme="minorHAnsi"/>
                <w:lang w:eastAsia="ru-RU"/>
              </w:rPr>
              <w:t>Verkkomaksut</w:t>
            </w:r>
            <w:proofErr w:type="spellEnd"/>
            <w:r w:rsidRPr="00CF0CBF">
              <w:rPr>
                <w:rFonts w:asciiTheme="minorHAnsi" w:hAnsiTheme="minorHAnsi" w:cstheme="minorHAnsi"/>
                <w:lang w:eastAsia="ru-RU"/>
              </w:rPr>
              <w:t xml:space="preserve"> Oy)</w:t>
            </w:r>
          </w:p>
        </w:tc>
        <w:tc>
          <w:tcPr>
            <w:tcW w:w="0" w:type="auto"/>
            <w:hideMark/>
          </w:tcPr>
          <w:p w14:paraId="1BFE0720" w14:textId="77777777" w:rsidR="000C3286" w:rsidRPr="00CF0CBF" w:rsidRDefault="000C3286" w:rsidP="00AE1B4E">
            <w:pPr>
              <w:jc w:val="center"/>
              <w:rPr>
                <w:rFonts w:asciiTheme="minorHAnsi" w:hAnsiTheme="minorHAnsi" w:cstheme="minorHAnsi"/>
                <w:lang w:eastAsia="ru-RU"/>
              </w:rPr>
            </w:pPr>
          </w:p>
        </w:tc>
        <w:tc>
          <w:tcPr>
            <w:tcW w:w="0" w:type="auto"/>
            <w:hideMark/>
          </w:tcPr>
          <w:p w14:paraId="7B64181C"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49FDE0EF"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2BAB06EB"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r>
      <w:tr w:rsidR="000C3286" w:rsidRPr="00CF0CBF" w14:paraId="0B792717" w14:textId="77777777" w:rsidTr="00CF0CBF">
        <w:trPr>
          <w:trHeight w:val="300"/>
        </w:trPr>
        <w:tc>
          <w:tcPr>
            <w:tcW w:w="0" w:type="auto"/>
            <w:hideMark/>
          </w:tcPr>
          <w:p w14:paraId="2314BFD2" w14:textId="77777777" w:rsidR="000C3286" w:rsidRPr="00CF0CBF" w:rsidRDefault="000C3286" w:rsidP="00AE1B4E">
            <w:pPr>
              <w:rPr>
                <w:rFonts w:asciiTheme="minorHAnsi" w:hAnsiTheme="minorHAnsi" w:cstheme="minorHAnsi"/>
                <w:lang w:eastAsia="ru-RU"/>
              </w:rPr>
            </w:pPr>
            <w:proofErr w:type="spellStart"/>
            <w:r w:rsidRPr="00CF0CBF">
              <w:rPr>
                <w:rFonts w:asciiTheme="minorHAnsi" w:hAnsiTheme="minorHAnsi" w:cstheme="minorHAnsi"/>
                <w:lang w:eastAsia="ru-RU"/>
              </w:rPr>
              <w:t>PayU</w:t>
            </w:r>
            <w:proofErr w:type="spellEnd"/>
            <w:r w:rsidRPr="00CF0CBF">
              <w:rPr>
                <w:rFonts w:asciiTheme="minorHAnsi" w:hAnsiTheme="minorHAnsi" w:cstheme="minorHAnsi"/>
                <w:lang w:eastAsia="ru-RU"/>
              </w:rPr>
              <w:t>: India</w:t>
            </w:r>
          </w:p>
        </w:tc>
        <w:tc>
          <w:tcPr>
            <w:tcW w:w="0" w:type="auto"/>
            <w:hideMark/>
          </w:tcPr>
          <w:p w14:paraId="6E0F96C8" w14:textId="77777777" w:rsidR="000C3286" w:rsidRPr="00CF0CBF" w:rsidRDefault="000C3286" w:rsidP="00AE1B4E">
            <w:pPr>
              <w:jc w:val="center"/>
              <w:rPr>
                <w:rFonts w:asciiTheme="minorHAnsi" w:hAnsiTheme="minorHAnsi" w:cstheme="minorHAnsi"/>
                <w:lang w:eastAsia="ru-RU"/>
              </w:rPr>
            </w:pPr>
          </w:p>
        </w:tc>
        <w:tc>
          <w:tcPr>
            <w:tcW w:w="0" w:type="auto"/>
            <w:hideMark/>
          </w:tcPr>
          <w:p w14:paraId="67185909"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2C1C9B24"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60788AFE"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r>
      <w:tr w:rsidR="000C3286" w:rsidRPr="00CF0CBF" w14:paraId="20BBFEAF" w14:textId="77777777" w:rsidTr="00CF0CBF">
        <w:trPr>
          <w:trHeight w:val="300"/>
        </w:trPr>
        <w:tc>
          <w:tcPr>
            <w:tcW w:w="0" w:type="auto"/>
            <w:hideMark/>
          </w:tcPr>
          <w:p w14:paraId="41DD57A6" w14:textId="77777777" w:rsidR="000C3286" w:rsidRPr="00CF0CBF" w:rsidRDefault="000C3286" w:rsidP="00AE1B4E">
            <w:pPr>
              <w:rPr>
                <w:rFonts w:asciiTheme="minorHAnsi" w:hAnsiTheme="minorHAnsi" w:cstheme="minorHAnsi"/>
                <w:lang w:eastAsia="ru-RU"/>
              </w:rPr>
            </w:pPr>
            <w:r w:rsidRPr="00CF0CBF">
              <w:rPr>
                <w:rFonts w:asciiTheme="minorHAnsi" w:hAnsiTheme="minorHAnsi" w:cstheme="minorHAnsi"/>
                <w:lang w:eastAsia="ru-RU"/>
              </w:rPr>
              <w:t>QIWI</w:t>
            </w:r>
          </w:p>
        </w:tc>
        <w:tc>
          <w:tcPr>
            <w:tcW w:w="0" w:type="auto"/>
            <w:hideMark/>
          </w:tcPr>
          <w:p w14:paraId="63786148" w14:textId="77777777" w:rsidR="000C3286" w:rsidRPr="00CF0CBF" w:rsidRDefault="000C3286" w:rsidP="00AE1B4E">
            <w:pPr>
              <w:jc w:val="center"/>
              <w:rPr>
                <w:rFonts w:asciiTheme="minorHAnsi" w:hAnsiTheme="minorHAnsi" w:cstheme="minorHAnsi"/>
                <w:lang w:eastAsia="ru-RU"/>
              </w:rPr>
            </w:pPr>
          </w:p>
        </w:tc>
        <w:tc>
          <w:tcPr>
            <w:tcW w:w="0" w:type="auto"/>
            <w:hideMark/>
          </w:tcPr>
          <w:p w14:paraId="1C38E92A"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4E55BA36"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49D58E2C"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r>
      <w:tr w:rsidR="000C3286" w:rsidRPr="00CF0CBF" w14:paraId="3146A902" w14:textId="77777777" w:rsidTr="00CF0CBF">
        <w:trPr>
          <w:trHeight w:val="300"/>
        </w:trPr>
        <w:tc>
          <w:tcPr>
            <w:tcW w:w="0" w:type="auto"/>
            <w:hideMark/>
          </w:tcPr>
          <w:p w14:paraId="67264B1A" w14:textId="77777777" w:rsidR="000C3286" w:rsidRPr="00CF0CBF" w:rsidRDefault="000C3286" w:rsidP="00AE1B4E">
            <w:pPr>
              <w:rPr>
                <w:rFonts w:asciiTheme="minorHAnsi" w:hAnsiTheme="minorHAnsi" w:cstheme="minorHAnsi"/>
                <w:lang w:eastAsia="ru-RU"/>
              </w:rPr>
            </w:pPr>
            <w:proofErr w:type="spellStart"/>
            <w:r w:rsidRPr="00CF0CBF">
              <w:rPr>
                <w:rFonts w:asciiTheme="minorHAnsi" w:hAnsiTheme="minorHAnsi" w:cstheme="minorHAnsi"/>
                <w:lang w:eastAsia="ru-RU"/>
              </w:rPr>
              <w:t>Realex</w:t>
            </w:r>
            <w:proofErr w:type="spellEnd"/>
            <w:r w:rsidRPr="00CF0CBF">
              <w:rPr>
                <w:rFonts w:asciiTheme="minorHAnsi" w:hAnsiTheme="minorHAnsi" w:cstheme="minorHAnsi"/>
                <w:lang w:eastAsia="ru-RU"/>
              </w:rPr>
              <w:t xml:space="preserve"> Payments / Global Iris</w:t>
            </w:r>
          </w:p>
        </w:tc>
        <w:tc>
          <w:tcPr>
            <w:tcW w:w="0" w:type="auto"/>
            <w:hideMark/>
          </w:tcPr>
          <w:p w14:paraId="431C01E2" w14:textId="77777777" w:rsidR="000C3286" w:rsidRPr="00CF0CBF" w:rsidRDefault="000C3286" w:rsidP="00AE1B4E">
            <w:pPr>
              <w:jc w:val="center"/>
              <w:rPr>
                <w:rFonts w:asciiTheme="minorHAnsi" w:hAnsiTheme="minorHAnsi" w:cstheme="minorHAnsi"/>
                <w:lang w:eastAsia="ru-RU"/>
              </w:rPr>
            </w:pPr>
          </w:p>
        </w:tc>
        <w:tc>
          <w:tcPr>
            <w:tcW w:w="0" w:type="auto"/>
            <w:hideMark/>
          </w:tcPr>
          <w:p w14:paraId="248101FC"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0435F3F2"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24DC44C3"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r>
      <w:tr w:rsidR="000C3286" w:rsidRPr="00CF0CBF" w14:paraId="7CC2E246" w14:textId="77777777" w:rsidTr="00CF0CBF">
        <w:trPr>
          <w:trHeight w:val="300"/>
        </w:trPr>
        <w:tc>
          <w:tcPr>
            <w:tcW w:w="0" w:type="auto"/>
            <w:hideMark/>
          </w:tcPr>
          <w:p w14:paraId="7ECE8618" w14:textId="77777777" w:rsidR="000C3286" w:rsidRPr="00CF0CBF" w:rsidRDefault="000C3286" w:rsidP="00AE1B4E">
            <w:pPr>
              <w:rPr>
                <w:rFonts w:asciiTheme="minorHAnsi" w:hAnsiTheme="minorHAnsi" w:cstheme="minorHAnsi"/>
                <w:lang w:eastAsia="ru-RU"/>
              </w:rPr>
            </w:pPr>
            <w:proofErr w:type="spellStart"/>
            <w:r w:rsidRPr="00CF0CBF">
              <w:rPr>
                <w:rFonts w:asciiTheme="minorHAnsi" w:hAnsiTheme="minorHAnsi" w:cstheme="minorHAnsi"/>
                <w:lang w:eastAsia="ru-RU"/>
              </w:rPr>
              <w:t>Robokassa</w:t>
            </w:r>
            <w:proofErr w:type="spellEnd"/>
            <w:r w:rsidRPr="00CF0CBF">
              <w:rPr>
                <w:rFonts w:asciiTheme="minorHAnsi" w:hAnsiTheme="minorHAnsi" w:cstheme="minorHAnsi"/>
                <w:lang w:eastAsia="ru-RU"/>
              </w:rPr>
              <w:t xml:space="preserve"> (</w:t>
            </w:r>
            <w:proofErr w:type="spellStart"/>
            <w:r w:rsidRPr="00CF0CBF">
              <w:rPr>
                <w:rFonts w:asciiTheme="minorHAnsi" w:hAnsiTheme="minorHAnsi" w:cstheme="minorHAnsi"/>
                <w:lang w:eastAsia="ru-RU"/>
              </w:rPr>
              <w:t>Webmoney</w:t>
            </w:r>
            <w:proofErr w:type="spellEnd"/>
            <w:r w:rsidRPr="00CF0CBF">
              <w:rPr>
                <w:rFonts w:asciiTheme="minorHAnsi" w:hAnsiTheme="minorHAnsi" w:cstheme="minorHAnsi"/>
                <w:lang w:eastAsia="ru-RU"/>
              </w:rPr>
              <w:t xml:space="preserve">, </w:t>
            </w:r>
            <w:proofErr w:type="spellStart"/>
            <w:r w:rsidRPr="00CF0CBF">
              <w:rPr>
                <w:rFonts w:asciiTheme="minorHAnsi" w:hAnsiTheme="minorHAnsi" w:cstheme="minorHAnsi"/>
                <w:lang w:eastAsia="ru-RU"/>
              </w:rPr>
              <w:t>Yandex.Money</w:t>
            </w:r>
            <w:proofErr w:type="spellEnd"/>
            <w:r w:rsidRPr="00CF0CBF">
              <w:rPr>
                <w:rFonts w:asciiTheme="minorHAnsi" w:hAnsiTheme="minorHAnsi" w:cstheme="minorHAnsi"/>
                <w:lang w:eastAsia="ru-RU"/>
              </w:rPr>
              <w:t xml:space="preserve">, </w:t>
            </w:r>
            <w:proofErr w:type="spellStart"/>
            <w:r w:rsidRPr="00CF0CBF">
              <w:rPr>
                <w:rFonts w:asciiTheme="minorHAnsi" w:hAnsiTheme="minorHAnsi" w:cstheme="minorHAnsi"/>
                <w:lang w:eastAsia="ru-RU"/>
              </w:rPr>
              <w:t>etc</w:t>
            </w:r>
            <w:proofErr w:type="spellEnd"/>
            <w:r w:rsidRPr="00CF0CBF">
              <w:rPr>
                <w:rFonts w:asciiTheme="minorHAnsi" w:hAnsiTheme="minorHAnsi" w:cstheme="minorHAnsi"/>
                <w:lang w:eastAsia="ru-RU"/>
              </w:rPr>
              <w:t>)</w:t>
            </w:r>
          </w:p>
        </w:tc>
        <w:tc>
          <w:tcPr>
            <w:tcW w:w="0" w:type="auto"/>
            <w:hideMark/>
          </w:tcPr>
          <w:p w14:paraId="53FB34CA" w14:textId="77777777" w:rsidR="000C3286" w:rsidRPr="00CF0CBF" w:rsidRDefault="000C3286" w:rsidP="00AE1B4E">
            <w:pPr>
              <w:jc w:val="center"/>
              <w:rPr>
                <w:rFonts w:asciiTheme="minorHAnsi" w:hAnsiTheme="minorHAnsi" w:cstheme="minorHAnsi"/>
                <w:lang w:eastAsia="ru-RU"/>
              </w:rPr>
            </w:pPr>
          </w:p>
        </w:tc>
        <w:tc>
          <w:tcPr>
            <w:tcW w:w="0" w:type="auto"/>
            <w:hideMark/>
          </w:tcPr>
          <w:p w14:paraId="6724FCC7"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11023E81"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1E249708"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r>
      <w:tr w:rsidR="000C3286" w:rsidRPr="00CF0CBF" w14:paraId="3F17E5FE" w14:textId="77777777" w:rsidTr="00CF0CBF">
        <w:trPr>
          <w:trHeight w:val="300"/>
        </w:trPr>
        <w:tc>
          <w:tcPr>
            <w:tcW w:w="0" w:type="auto"/>
            <w:hideMark/>
          </w:tcPr>
          <w:p w14:paraId="5B6F857F" w14:textId="77777777" w:rsidR="000C3286" w:rsidRPr="00CF0CBF" w:rsidRDefault="000C3286" w:rsidP="00AE1B4E">
            <w:pPr>
              <w:rPr>
                <w:rFonts w:asciiTheme="minorHAnsi" w:hAnsiTheme="minorHAnsi" w:cstheme="minorHAnsi"/>
                <w:lang w:eastAsia="ru-RU"/>
              </w:rPr>
            </w:pPr>
            <w:r w:rsidRPr="00CF0CBF">
              <w:rPr>
                <w:rFonts w:asciiTheme="minorHAnsi" w:hAnsiTheme="minorHAnsi" w:cstheme="minorHAnsi"/>
                <w:lang w:eastAsia="ru-RU"/>
              </w:rPr>
              <w:t>Sage Exchange US</w:t>
            </w:r>
          </w:p>
        </w:tc>
        <w:tc>
          <w:tcPr>
            <w:tcW w:w="0" w:type="auto"/>
            <w:hideMark/>
          </w:tcPr>
          <w:p w14:paraId="606152E5" w14:textId="77777777" w:rsidR="000C3286" w:rsidRPr="00CF0CBF" w:rsidRDefault="000C3286" w:rsidP="00AE1B4E">
            <w:pPr>
              <w:jc w:val="center"/>
              <w:rPr>
                <w:rFonts w:asciiTheme="minorHAnsi" w:hAnsiTheme="minorHAnsi" w:cstheme="minorHAnsi"/>
                <w:lang w:eastAsia="ru-RU"/>
              </w:rPr>
            </w:pPr>
          </w:p>
        </w:tc>
        <w:tc>
          <w:tcPr>
            <w:tcW w:w="0" w:type="auto"/>
            <w:hideMark/>
          </w:tcPr>
          <w:p w14:paraId="10B5FB67"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307A5A96"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60F200DC"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r>
      <w:tr w:rsidR="000C3286" w:rsidRPr="00CF0CBF" w14:paraId="5DC69DFE" w14:textId="77777777" w:rsidTr="00CF0CBF">
        <w:trPr>
          <w:trHeight w:val="300"/>
        </w:trPr>
        <w:tc>
          <w:tcPr>
            <w:tcW w:w="0" w:type="auto"/>
            <w:hideMark/>
          </w:tcPr>
          <w:p w14:paraId="12DF1499" w14:textId="77777777" w:rsidR="000C3286" w:rsidRPr="00CF0CBF" w:rsidRDefault="000C3286" w:rsidP="00AE1B4E">
            <w:pPr>
              <w:rPr>
                <w:rFonts w:asciiTheme="minorHAnsi" w:hAnsiTheme="minorHAnsi" w:cstheme="minorHAnsi"/>
                <w:lang w:eastAsia="ru-RU"/>
              </w:rPr>
            </w:pPr>
            <w:r w:rsidRPr="00CF0CBF">
              <w:rPr>
                <w:rFonts w:asciiTheme="minorHAnsi" w:hAnsiTheme="minorHAnsi" w:cstheme="minorHAnsi"/>
                <w:lang w:eastAsia="ru-RU"/>
              </w:rPr>
              <w:t>Sage Pay UK</w:t>
            </w:r>
          </w:p>
        </w:tc>
        <w:tc>
          <w:tcPr>
            <w:tcW w:w="0" w:type="auto"/>
            <w:hideMark/>
          </w:tcPr>
          <w:p w14:paraId="1325E476" w14:textId="77777777" w:rsidR="000C3286" w:rsidRPr="00CF0CBF" w:rsidRDefault="000C3286" w:rsidP="00AE1B4E">
            <w:pPr>
              <w:jc w:val="center"/>
              <w:rPr>
                <w:rFonts w:asciiTheme="minorHAnsi" w:hAnsiTheme="minorHAnsi" w:cstheme="minorHAnsi"/>
                <w:lang w:eastAsia="ru-RU"/>
              </w:rPr>
            </w:pPr>
          </w:p>
        </w:tc>
        <w:tc>
          <w:tcPr>
            <w:tcW w:w="0" w:type="auto"/>
            <w:hideMark/>
          </w:tcPr>
          <w:p w14:paraId="2FBA4328"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17AF2987"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35D8EB46"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r>
      <w:tr w:rsidR="000C3286" w:rsidRPr="00CF0CBF" w14:paraId="2FE8B2F1" w14:textId="77777777" w:rsidTr="00CF0CBF">
        <w:trPr>
          <w:trHeight w:val="300"/>
        </w:trPr>
        <w:tc>
          <w:tcPr>
            <w:tcW w:w="0" w:type="auto"/>
            <w:hideMark/>
          </w:tcPr>
          <w:p w14:paraId="27A7F0A4" w14:textId="77777777" w:rsidR="000C3286" w:rsidRPr="00CF0CBF" w:rsidRDefault="000C3286" w:rsidP="00AE1B4E">
            <w:pPr>
              <w:rPr>
                <w:rFonts w:asciiTheme="minorHAnsi" w:hAnsiTheme="minorHAnsi" w:cstheme="minorHAnsi"/>
                <w:lang w:eastAsia="ru-RU"/>
              </w:rPr>
            </w:pPr>
            <w:proofErr w:type="spellStart"/>
            <w:r w:rsidRPr="00CF0CBF">
              <w:rPr>
                <w:rFonts w:asciiTheme="minorHAnsi" w:hAnsiTheme="minorHAnsi" w:cstheme="minorHAnsi"/>
                <w:lang w:eastAsia="ru-RU"/>
              </w:rPr>
              <w:t>TransFirst</w:t>
            </w:r>
            <w:proofErr w:type="spellEnd"/>
            <w:r w:rsidRPr="00CF0CBF">
              <w:rPr>
                <w:rFonts w:asciiTheme="minorHAnsi" w:hAnsiTheme="minorHAnsi" w:cstheme="minorHAnsi"/>
                <w:lang w:eastAsia="ru-RU"/>
              </w:rPr>
              <w:t xml:space="preserve"> Transaction Express</w:t>
            </w:r>
          </w:p>
        </w:tc>
        <w:tc>
          <w:tcPr>
            <w:tcW w:w="0" w:type="auto"/>
            <w:hideMark/>
          </w:tcPr>
          <w:p w14:paraId="70C79579" w14:textId="77777777" w:rsidR="000C3286" w:rsidRPr="00CF0CBF" w:rsidRDefault="000C3286" w:rsidP="00AE1B4E">
            <w:pPr>
              <w:jc w:val="center"/>
              <w:rPr>
                <w:rFonts w:asciiTheme="minorHAnsi" w:hAnsiTheme="minorHAnsi" w:cstheme="minorHAnsi"/>
                <w:lang w:eastAsia="ru-RU"/>
              </w:rPr>
            </w:pPr>
          </w:p>
        </w:tc>
        <w:tc>
          <w:tcPr>
            <w:tcW w:w="0" w:type="auto"/>
            <w:hideMark/>
          </w:tcPr>
          <w:p w14:paraId="33BE3141"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22744C7A"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62A6B132"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r>
      <w:tr w:rsidR="000C3286" w:rsidRPr="00CF0CBF" w14:paraId="2EC445BA" w14:textId="77777777" w:rsidTr="00CF0CBF">
        <w:trPr>
          <w:trHeight w:val="300"/>
        </w:trPr>
        <w:tc>
          <w:tcPr>
            <w:tcW w:w="0" w:type="auto"/>
            <w:hideMark/>
          </w:tcPr>
          <w:p w14:paraId="0D2590FC" w14:textId="77777777" w:rsidR="000C3286" w:rsidRPr="00CF0CBF" w:rsidRDefault="000C3286" w:rsidP="00AE1B4E">
            <w:pPr>
              <w:rPr>
                <w:rFonts w:asciiTheme="minorHAnsi" w:hAnsiTheme="minorHAnsi" w:cstheme="minorHAnsi"/>
                <w:lang w:eastAsia="ru-RU"/>
              </w:rPr>
            </w:pPr>
            <w:r w:rsidRPr="00CF0CBF">
              <w:rPr>
                <w:rFonts w:asciiTheme="minorHAnsi" w:hAnsiTheme="minorHAnsi" w:cstheme="minorHAnsi"/>
                <w:lang w:eastAsia="ru-RU"/>
              </w:rPr>
              <w:t>Virtual Cart Services</w:t>
            </w:r>
          </w:p>
        </w:tc>
        <w:tc>
          <w:tcPr>
            <w:tcW w:w="0" w:type="auto"/>
            <w:hideMark/>
          </w:tcPr>
          <w:p w14:paraId="7537C752" w14:textId="77777777" w:rsidR="000C3286" w:rsidRPr="00CF0CBF" w:rsidRDefault="000C3286" w:rsidP="00AE1B4E">
            <w:pPr>
              <w:jc w:val="center"/>
              <w:rPr>
                <w:rFonts w:asciiTheme="minorHAnsi" w:hAnsiTheme="minorHAnsi" w:cstheme="minorHAnsi"/>
                <w:lang w:eastAsia="ru-RU"/>
              </w:rPr>
            </w:pPr>
          </w:p>
        </w:tc>
        <w:tc>
          <w:tcPr>
            <w:tcW w:w="0" w:type="auto"/>
            <w:hideMark/>
          </w:tcPr>
          <w:p w14:paraId="77E68255"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6122E64C"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12E9CF59"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r>
    </w:tbl>
    <w:p w14:paraId="3AB3B37B" w14:textId="77777777" w:rsidR="000C3286" w:rsidRPr="004267A4" w:rsidRDefault="000C3286" w:rsidP="000C3286">
      <w:pPr>
        <w:rPr>
          <w:sz w:val="16"/>
        </w:rPr>
      </w:pPr>
    </w:p>
    <w:p w14:paraId="1AF95765" w14:textId="77777777" w:rsidR="000C3286" w:rsidRPr="004267A4" w:rsidRDefault="000C3286" w:rsidP="000C3286">
      <w:pPr>
        <w:rPr>
          <w:sz w:val="16"/>
        </w:rPr>
      </w:pPr>
      <w:r w:rsidRPr="004267A4">
        <w:rPr>
          <w:sz w:val="16"/>
        </w:rPr>
        <w:t>* Or one supported local payment if PayPal is not available in certain region</w:t>
      </w:r>
    </w:p>
    <w:p w14:paraId="6E39F8C3" w14:textId="684AF061" w:rsidR="004E4E3D" w:rsidRPr="00777F44" w:rsidRDefault="000C3286" w:rsidP="005C133D">
      <w:pPr>
        <w:rPr>
          <w:sz w:val="16"/>
        </w:rPr>
      </w:pPr>
      <w:r w:rsidRPr="004267A4">
        <w:rPr>
          <w:sz w:val="16"/>
        </w:rPr>
        <w:t>** Features Subject to change</w:t>
      </w:r>
      <w:bookmarkStart w:id="21" w:name="_Appendix:_Hosting_Packages"/>
      <w:bookmarkEnd w:id="1"/>
      <w:bookmarkEnd w:id="21"/>
    </w:p>
    <w:p w14:paraId="41093DB6" w14:textId="77777777" w:rsidR="004E4E3D" w:rsidRDefault="004E4E3D" w:rsidP="00250F00">
      <w:pPr>
        <w:pStyle w:val="BodyText"/>
        <w:ind w:left="2553" w:firstLine="851"/>
        <w:rPr>
          <w:color w:val="97999B"/>
          <w:sz w:val="28"/>
          <w:szCs w:val="28"/>
        </w:rPr>
      </w:pPr>
    </w:p>
    <w:p w14:paraId="1A91461D" w14:textId="77777777" w:rsidR="004E4E3D" w:rsidRDefault="004E4E3D" w:rsidP="00250F00">
      <w:pPr>
        <w:pStyle w:val="BodyText"/>
        <w:ind w:left="2553" w:firstLine="851"/>
        <w:rPr>
          <w:color w:val="97999B"/>
          <w:sz w:val="28"/>
          <w:szCs w:val="28"/>
        </w:rPr>
      </w:pPr>
    </w:p>
    <w:p w14:paraId="523B7597" w14:textId="77777777" w:rsidR="004E4E3D" w:rsidRDefault="004E4E3D" w:rsidP="00250F00">
      <w:pPr>
        <w:pStyle w:val="BodyText"/>
        <w:ind w:left="2553" w:firstLine="851"/>
        <w:rPr>
          <w:color w:val="97999B"/>
          <w:sz w:val="28"/>
          <w:szCs w:val="28"/>
        </w:rPr>
      </w:pPr>
    </w:p>
    <w:p w14:paraId="4E1AFE64" w14:textId="77777777" w:rsidR="00250F00" w:rsidRPr="004267A4" w:rsidRDefault="00250F00" w:rsidP="00250F00">
      <w:pPr>
        <w:pStyle w:val="BodyText"/>
        <w:ind w:left="2553" w:firstLine="851"/>
        <w:rPr>
          <w:color w:val="97999B"/>
          <w:sz w:val="28"/>
          <w:szCs w:val="28"/>
        </w:rPr>
      </w:pPr>
      <w:r w:rsidRPr="004267A4">
        <w:rPr>
          <w:color w:val="97999B"/>
          <w:sz w:val="28"/>
          <w:szCs w:val="28"/>
        </w:rPr>
        <w:t>&lt;&lt; DOCUMENT END &gt;&gt;</w:t>
      </w:r>
    </w:p>
    <w:p w14:paraId="7C9E28AD" w14:textId="77777777" w:rsidR="00F44F6F" w:rsidRPr="004267A4" w:rsidRDefault="00F44F6F" w:rsidP="00250F00">
      <w:pPr>
        <w:pStyle w:val="BodyText"/>
      </w:pPr>
    </w:p>
    <w:sectPr w:rsidR="00F44F6F" w:rsidRPr="004267A4" w:rsidSect="00F9799E">
      <w:headerReference w:type="default" r:id="rId25"/>
      <w:pgSz w:w="11906" w:h="16838" w:code="9"/>
      <w:pgMar w:top="1134" w:right="1418" w:bottom="1134" w:left="1418" w:header="624" w:footer="624"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F0BEFB9" w14:textId="77777777" w:rsidR="002E41CC" w:rsidRDefault="002E41CC" w:rsidP="008B0D1D">
      <w:pPr>
        <w:pStyle w:val="TableText"/>
      </w:pPr>
      <w:r>
        <w:separator/>
      </w:r>
    </w:p>
  </w:endnote>
  <w:endnote w:type="continuationSeparator" w:id="0">
    <w:p w14:paraId="448011B5" w14:textId="77777777" w:rsidR="002E41CC" w:rsidRDefault="002E41CC" w:rsidP="008B0D1D">
      <w:pPr>
        <w:pStyle w:val="TableText"/>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StarSymbol">
    <w:altName w:val="Arial Unicode MS"/>
    <w:charset w:val="02"/>
    <w:family w:val="auto"/>
    <w:pitch w:val="default"/>
  </w:font>
  <w:font w:name="Wingdings 2">
    <w:panose1 w:val="05020102010507070707"/>
    <w:charset w:val="02"/>
    <w:family w:val="roman"/>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 w:name="Helvetica">
    <w:panose1 w:val="020B0604020202020204"/>
    <w:charset w:val="00"/>
    <w:family w:val="swiss"/>
    <w:pitch w:val="variable"/>
    <w:sig w:usb0="E0002AFF" w:usb1="C0007843" w:usb2="00000009" w:usb3="00000000" w:csb0="000001FF" w:csb1="00000000"/>
  </w:font>
  <w:font w:name="Times">
    <w:panose1 w:val="02020603050405020304"/>
    <w:charset w:val="00"/>
    <w:family w:val="roman"/>
    <w:pitch w:val="variable"/>
    <w:sig w:usb0="E0002AFF" w:usb1="C0007841" w:usb2="00000009" w:usb3="00000000" w:csb0="000001FF" w:csb1="00000000"/>
  </w:font>
  <w:font w:name="Trebuchet MS">
    <w:panose1 w:val="020B06030202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Anvers">
    <w:altName w:val="Anvers"/>
    <w:panose1 w:val="00000000000000000000"/>
    <w:charset w:val="00"/>
    <w:family w:val="auto"/>
    <w:notTrueType/>
    <w:pitch w:val="default"/>
    <w:sig w:usb0="00000003" w:usb1="00000000" w:usb2="00000000" w:usb3="00000000" w:csb0="00000001" w:csb1="00000000"/>
  </w:font>
  <w:font w:name="Arial (W1)">
    <w:altName w:val="Arial"/>
    <w:charset w:val="00"/>
    <w:family w:val="swiss"/>
    <w:pitch w:val="variable"/>
    <w:sig w:usb0="20007A87" w:usb1="80000000" w:usb2="00000008" w:usb3="00000000" w:csb0="000001FF" w:csb1="00000000"/>
  </w:font>
  <w:font w:name="Batang">
    <w:altName w:val="바탕"/>
    <w:panose1 w:val="02030600000101010101"/>
    <w:charset w:val="81"/>
    <w:family w:val="roman"/>
    <w:pitch w:val="variable"/>
    <w:sig w:usb0="B00002AF" w:usb1="69D77CFB" w:usb2="00000030" w:usb3="00000000" w:csb0="0008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042E611" w14:textId="77777777" w:rsidR="002E41CC" w:rsidRDefault="002E41CC" w:rsidP="008B0D1D">
      <w:pPr>
        <w:pStyle w:val="TableText"/>
      </w:pPr>
      <w:r>
        <w:separator/>
      </w:r>
    </w:p>
  </w:footnote>
  <w:footnote w:type="continuationSeparator" w:id="0">
    <w:p w14:paraId="5F00A274" w14:textId="77777777" w:rsidR="002E41CC" w:rsidRDefault="002E41CC" w:rsidP="008B0D1D">
      <w:pPr>
        <w:pStyle w:val="TableText"/>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000" w:type="pct"/>
      <w:tblBorders>
        <w:bottom w:val="single" w:sz="4" w:space="0" w:color="BFBFBF" w:themeColor="background1" w:themeShade="BF"/>
      </w:tblBorders>
      <w:tblCellMar>
        <w:bottom w:w="85" w:type="dxa"/>
      </w:tblCellMar>
      <w:tblLook w:val="01E0" w:firstRow="1" w:lastRow="1" w:firstColumn="1" w:lastColumn="1" w:noHBand="0" w:noVBand="0"/>
    </w:tblPr>
    <w:tblGrid>
      <w:gridCol w:w="2449"/>
      <w:gridCol w:w="4689"/>
      <w:gridCol w:w="1932"/>
    </w:tblGrid>
    <w:tr w:rsidR="00E259E7" w14:paraId="2A563EAC" w14:textId="77777777" w:rsidTr="00056331">
      <w:trPr>
        <w:cantSplit/>
      </w:trPr>
      <w:tc>
        <w:tcPr>
          <w:tcW w:w="1350" w:type="pct"/>
          <w:shd w:val="clear" w:color="auto" w:fill="auto"/>
        </w:tcPr>
        <w:p w14:paraId="0FE31727" w14:textId="32B04240" w:rsidR="00E259E7" w:rsidRDefault="00580D07" w:rsidP="003535A6">
          <w:pPr>
            <w:pStyle w:val="Header"/>
            <w:pBdr>
              <w:bottom w:val="none" w:sz="0" w:space="0" w:color="auto"/>
            </w:pBdr>
          </w:pPr>
          <w:r>
            <w:rPr>
              <w:noProof/>
              <w:color w:val="97999B"/>
            </w:rPr>
            <w:t>Product Overview</w:t>
          </w:r>
        </w:p>
      </w:tc>
      <w:sdt>
        <w:sdtPr>
          <w:rPr>
            <w:color w:val="97999B"/>
          </w:rPr>
          <w:alias w:val="Title"/>
          <w:tag w:val=""/>
          <w:id w:val="429403079"/>
          <w:dataBinding w:prefixMappings="xmlns:ns0='http://purl.org/dc/elements/1.1/' xmlns:ns1='http://schemas.openxmlformats.org/package/2006/metadata/core-properties' " w:xpath="/ns1:coreProperties[1]/ns0:title[1]" w:storeItemID="{6C3C8BC8-F283-45AE-878A-BAB7291924A1}"/>
          <w:text/>
        </w:sdtPr>
        <w:sdtEndPr/>
        <w:sdtContent>
          <w:tc>
            <w:tcPr>
              <w:tcW w:w="2585" w:type="pct"/>
              <w:shd w:val="clear" w:color="auto" w:fill="auto"/>
            </w:tcPr>
            <w:p w14:paraId="15FBFA5A" w14:textId="77777777" w:rsidR="00E259E7" w:rsidRPr="00056331" w:rsidRDefault="00E259E7" w:rsidP="003535A6">
              <w:pPr>
                <w:pStyle w:val="Header"/>
                <w:pBdr>
                  <w:bottom w:val="none" w:sz="0" w:space="0" w:color="auto"/>
                </w:pBdr>
                <w:jc w:val="center"/>
                <w:rPr>
                  <w:color w:val="97999B"/>
                </w:rPr>
              </w:pPr>
              <w:r>
                <w:rPr>
                  <w:color w:val="97999B"/>
                </w:rPr>
                <w:t>Online Store</w:t>
              </w:r>
            </w:p>
          </w:tc>
        </w:sdtContent>
      </w:sdt>
      <w:sdt>
        <w:sdtPr>
          <w:alias w:val="Publish Date"/>
          <w:tag w:val=""/>
          <w:id w:val="40093595"/>
          <w:dataBinding w:prefixMappings="xmlns:ns0='http://schemas.microsoft.com/office/2006/coverPageProps' " w:xpath="/ns0:CoverPageProperties[1]/ns0:PublishDate[1]" w:storeItemID="{55AF091B-3C7A-41E3-B477-F2FDAA23CFDA}"/>
          <w:date w:fullDate="2016-02-08T00:00:00Z">
            <w:dateFormat w:val="M/d/yyyy"/>
            <w:lid w:val="en-US"/>
            <w:storeMappedDataAs w:val="dateTime"/>
            <w:calendar w:val="gregorian"/>
          </w:date>
        </w:sdtPr>
        <w:sdtEndPr/>
        <w:sdtContent>
          <w:tc>
            <w:tcPr>
              <w:tcW w:w="1065" w:type="pct"/>
              <w:shd w:val="clear" w:color="auto" w:fill="auto"/>
            </w:tcPr>
            <w:p w14:paraId="7EC01799" w14:textId="018C3EFD" w:rsidR="00E259E7" w:rsidRDefault="007B6AD4" w:rsidP="007B6AD4">
              <w:pPr>
                <w:pStyle w:val="Header"/>
                <w:pBdr>
                  <w:bottom w:val="none" w:sz="0" w:space="0" w:color="auto"/>
                </w:pBdr>
                <w:jc w:val="right"/>
              </w:pPr>
              <w:r>
                <w:t>2/8/2016</w:t>
              </w:r>
            </w:p>
          </w:tc>
        </w:sdtContent>
      </w:sdt>
    </w:tr>
  </w:tbl>
  <w:p w14:paraId="49AF0A26" w14:textId="77777777" w:rsidR="00E259E7" w:rsidRDefault="00E259E7"/>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2"/>
    <w:multiLevelType w:val="multilevel"/>
    <w:tmpl w:val="00000002"/>
    <w:name w:val="WW8Num1"/>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0000003"/>
    <w:multiLevelType w:val="multilevel"/>
    <w:tmpl w:val="00000003"/>
    <w:name w:val="WW8Num2"/>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00000004"/>
    <w:multiLevelType w:val="multilevel"/>
    <w:tmpl w:val="00000004"/>
    <w:name w:val="WW8Num3"/>
    <w:lvl w:ilvl="0">
      <w:start w:val="1"/>
      <w:numFmt w:val="bullet"/>
      <w:lvlText w:val=""/>
      <w:lvlJc w:val="left"/>
      <w:pPr>
        <w:tabs>
          <w:tab w:val="num" w:pos="720"/>
        </w:tabs>
        <w:ind w:left="720" w:hanging="360"/>
      </w:pPr>
      <w:rPr>
        <w:rFonts w:ascii="Wingdings" w:hAnsi="Wingdings" w:cs="Lucida Grande"/>
        <w:sz w:val="18"/>
        <w:szCs w:val="18"/>
      </w:rPr>
    </w:lvl>
    <w:lvl w:ilvl="1">
      <w:start w:val="1"/>
      <w:numFmt w:val="bullet"/>
      <w:lvlText w:val=""/>
      <w:lvlJc w:val="left"/>
      <w:pPr>
        <w:tabs>
          <w:tab w:val="num" w:pos="1080"/>
        </w:tabs>
        <w:ind w:left="1080" w:hanging="360"/>
      </w:pPr>
      <w:rPr>
        <w:rFonts w:ascii="Wingdings" w:hAnsi="Wingdings" w:cs="Lucida Grande"/>
        <w:sz w:val="18"/>
        <w:szCs w:val="18"/>
      </w:rPr>
    </w:lvl>
    <w:lvl w:ilvl="2">
      <w:start w:val="1"/>
      <w:numFmt w:val="bullet"/>
      <w:lvlText w:val="■"/>
      <w:lvlJc w:val="left"/>
      <w:pPr>
        <w:tabs>
          <w:tab w:val="num" w:pos="1440"/>
        </w:tabs>
        <w:ind w:left="1440" w:hanging="360"/>
      </w:pPr>
      <w:rPr>
        <w:rFonts w:ascii="StarSymbol" w:hAnsi="StarSymbol" w:cs="Lucida Grande"/>
        <w:sz w:val="18"/>
        <w:szCs w:val="18"/>
      </w:rPr>
    </w:lvl>
    <w:lvl w:ilvl="3">
      <w:start w:val="1"/>
      <w:numFmt w:val="bullet"/>
      <w:lvlText w:val=""/>
      <w:lvlJc w:val="left"/>
      <w:pPr>
        <w:tabs>
          <w:tab w:val="num" w:pos="1800"/>
        </w:tabs>
        <w:ind w:left="1800" w:hanging="360"/>
      </w:pPr>
      <w:rPr>
        <w:rFonts w:ascii="Wingdings" w:hAnsi="Wingdings" w:cs="Lucida Grande"/>
        <w:sz w:val="18"/>
        <w:szCs w:val="18"/>
      </w:rPr>
    </w:lvl>
    <w:lvl w:ilvl="4">
      <w:start w:val="1"/>
      <w:numFmt w:val="bullet"/>
      <w:lvlText w:val=""/>
      <w:lvlJc w:val="left"/>
      <w:pPr>
        <w:tabs>
          <w:tab w:val="num" w:pos="2160"/>
        </w:tabs>
        <w:ind w:left="2160" w:hanging="360"/>
      </w:pPr>
      <w:rPr>
        <w:rFonts w:ascii="Wingdings 2" w:hAnsi="Wingdings 2" w:cs="Lucida Grande"/>
        <w:sz w:val="18"/>
        <w:szCs w:val="18"/>
      </w:rPr>
    </w:lvl>
    <w:lvl w:ilvl="5">
      <w:start w:val="1"/>
      <w:numFmt w:val="bullet"/>
      <w:lvlText w:val="■"/>
      <w:lvlJc w:val="left"/>
      <w:pPr>
        <w:tabs>
          <w:tab w:val="num" w:pos="2520"/>
        </w:tabs>
        <w:ind w:left="2520" w:hanging="360"/>
      </w:pPr>
      <w:rPr>
        <w:rFonts w:ascii="StarSymbol" w:hAnsi="StarSymbol" w:cs="Lucida Grande"/>
        <w:sz w:val="18"/>
        <w:szCs w:val="18"/>
      </w:rPr>
    </w:lvl>
    <w:lvl w:ilvl="6">
      <w:start w:val="1"/>
      <w:numFmt w:val="bullet"/>
      <w:lvlText w:val=""/>
      <w:lvlJc w:val="left"/>
      <w:pPr>
        <w:tabs>
          <w:tab w:val="num" w:pos="2880"/>
        </w:tabs>
        <w:ind w:left="2880" w:hanging="360"/>
      </w:pPr>
      <w:rPr>
        <w:rFonts w:ascii="Wingdings" w:hAnsi="Wingdings" w:cs="Lucida Grande"/>
        <w:sz w:val="18"/>
        <w:szCs w:val="18"/>
      </w:rPr>
    </w:lvl>
    <w:lvl w:ilvl="7">
      <w:start w:val="1"/>
      <w:numFmt w:val="bullet"/>
      <w:lvlText w:val=""/>
      <w:lvlJc w:val="left"/>
      <w:pPr>
        <w:tabs>
          <w:tab w:val="num" w:pos="3240"/>
        </w:tabs>
        <w:ind w:left="3240" w:hanging="360"/>
      </w:pPr>
      <w:rPr>
        <w:rFonts w:ascii="Wingdings 2" w:hAnsi="Wingdings 2" w:cs="Lucida Grande"/>
        <w:sz w:val="18"/>
        <w:szCs w:val="18"/>
      </w:rPr>
    </w:lvl>
    <w:lvl w:ilvl="8">
      <w:start w:val="1"/>
      <w:numFmt w:val="bullet"/>
      <w:lvlText w:val="■"/>
      <w:lvlJc w:val="left"/>
      <w:pPr>
        <w:tabs>
          <w:tab w:val="num" w:pos="3600"/>
        </w:tabs>
        <w:ind w:left="3600" w:hanging="360"/>
      </w:pPr>
      <w:rPr>
        <w:rFonts w:ascii="StarSymbol" w:hAnsi="StarSymbol" w:cs="Lucida Grande"/>
        <w:sz w:val="18"/>
        <w:szCs w:val="18"/>
      </w:rPr>
    </w:lvl>
  </w:abstractNum>
  <w:abstractNum w:abstractNumId="3" w15:restartNumberingAfterBreak="0">
    <w:nsid w:val="00000005"/>
    <w:multiLevelType w:val="multilevel"/>
    <w:tmpl w:val="00000005"/>
    <w:name w:val="WW8Num4"/>
    <w:lvl w:ilvl="0">
      <w:start w:val="1"/>
      <w:numFmt w:val="bullet"/>
      <w:lvlText w:val=""/>
      <w:lvlJc w:val="left"/>
      <w:pPr>
        <w:tabs>
          <w:tab w:val="num" w:pos="720"/>
        </w:tabs>
        <w:ind w:left="720" w:hanging="360"/>
      </w:pPr>
      <w:rPr>
        <w:rFonts w:ascii="Wingdings" w:hAnsi="Wingdings" w:cs="Lucida Grande"/>
        <w:sz w:val="18"/>
        <w:szCs w:val="18"/>
      </w:rPr>
    </w:lvl>
    <w:lvl w:ilvl="1">
      <w:start w:val="1"/>
      <w:numFmt w:val="bullet"/>
      <w:lvlText w:val=""/>
      <w:lvlJc w:val="left"/>
      <w:pPr>
        <w:tabs>
          <w:tab w:val="num" w:pos="1080"/>
        </w:tabs>
        <w:ind w:left="1080" w:hanging="360"/>
      </w:pPr>
      <w:rPr>
        <w:rFonts w:ascii="Wingdings 2" w:hAnsi="Wingdings 2" w:cs="Lucida Grande"/>
        <w:sz w:val="18"/>
        <w:szCs w:val="18"/>
      </w:rPr>
    </w:lvl>
    <w:lvl w:ilvl="2">
      <w:start w:val="1"/>
      <w:numFmt w:val="bullet"/>
      <w:lvlText w:val="■"/>
      <w:lvlJc w:val="left"/>
      <w:pPr>
        <w:tabs>
          <w:tab w:val="num" w:pos="1440"/>
        </w:tabs>
        <w:ind w:left="1440" w:hanging="360"/>
      </w:pPr>
      <w:rPr>
        <w:rFonts w:ascii="StarSymbol" w:hAnsi="StarSymbol" w:cs="Lucida Grande"/>
        <w:sz w:val="18"/>
        <w:szCs w:val="18"/>
      </w:rPr>
    </w:lvl>
    <w:lvl w:ilvl="3">
      <w:start w:val="1"/>
      <w:numFmt w:val="bullet"/>
      <w:lvlText w:val=""/>
      <w:lvlJc w:val="left"/>
      <w:pPr>
        <w:tabs>
          <w:tab w:val="num" w:pos="1800"/>
        </w:tabs>
        <w:ind w:left="1800" w:hanging="360"/>
      </w:pPr>
      <w:rPr>
        <w:rFonts w:ascii="Wingdings" w:hAnsi="Wingdings" w:cs="Lucida Grande"/>
        <w:sz w:val="18"/>
        <w:szCs w:val="18"/>
      </w:rPr>
    </w:lvl>
    <w:lvl w:ilvl="4">
      <w:start w:val="1"/>
      <w:numFmt w:val="bullet"/>
      <w:lvlText w:val=""/>
      <w:lvlJc w:val="left"/>
      <w:pPr>
        <w:tabs>
          <w:tab w:val="num" w:pos="2160"/>
        </w:tabs>
        <w:ind w:left="2160" w:hanging="360"/>
      </w:pPr>
      <w:rPr>
        <w:rFonts w:ascii="Wingdings 2" w:hAnsi="Wingdings 2" w:cs="Lucida Grande"/>
        <w:sz w:val="18"/>
        <w:szCs w:val="18"/>
      </w:rPr>
    </w:lvl>
    <w:lvl w:ilvl="5">
      <w:start w:val="1"/>
      <w:numFmt w:val="bullet"/>
      <w:lvlText w:val="■"/>
      <w:lvlJc w:val="left"/>
      <w:pPr>
        <w:tabs>
          <w:tab w:val="num" w:pos="2520"/>
        </w:tabs>
        <w:ind w:left="2520" w:hanging="360"/>
      </w:pPr>
      <w:rPr>
        <w:rFonts w:ascii="StarSymbol" w:hAnsi="StarSymbol" w:cs="Lucida Grande"/>
        <w:sz w:val="18"/>
        <w:szCs w:val="18"/>
      </w:rPr>
    </w:lvl>
    <w:lvl w:ilvl="6">
      <w:start w:val="1"/>
      <w:numFmt w:val="bullet"/>
      <w:lvlText w:val=""/>
      <w:lvlJc w:val="left"/>
      <w:pPr>
        <w:tabs>
          <w:tab w:val="num" w:pos="2880"/>
        </w:tabs>
        <w:ind w:left="2880" w:hanging="360"/>
      </w:pPr>
      <w:rPr>
        <w:rFonts w:ascii="Wingdings" w:hAnsi="Wingdings" w:cs="Lucida Grande"/>
        <w:sz w:val="18"/>
        <w:szCs w:val="18"/>
      </w:rPr>
    </w:lvl>
    <w:lvl w:ilvl="7">
      <w:start w:val="1"/>
      <w:numFmt w:val="bullet"/>
      <w:lvlText w:val=""/>
      <w:lvlJc w:val="left"/>
      <w:pPr>
        <w:tabs>
          <w:tab w:val="num" w:pos="3240"/>
        </w:tabs>
        <w:ind w:left="3240" w:hanging="360"/>
      </w:pPr>
      <w:rPr>
        <w:rFonts w:ascii="Wingdings 2" w:hAnsi="Wingdings 2" w:cs="Lucida Grande"/>
        <w:sz w:val="18"/>
        <w:szCs w:val="18"/>
      </w:rPr>
    </w:lvl>
    <w:lvl w:ilvl="8">
      <w:start w:val="1"/>
      <w:numFmt w:val="bullet"/>
      <w:lvlText w:val="■"/>
      <w:lvlJc w:val="left"/>
      <w:pPr>
        <w:tabs>
          <w:tab w:val="num" w:pos="3600"/>
        </w:tabs>
        <w:ind w:left="3600" w:hanging="360"/>
      </w:pPr>
      <w:rPr>
        <w:rFonts w:ascii="StarSymbol" w:hAnsi="StarSymbol" w:cs="Lucida Grande"/>
        <w:sz w:val="18"/>
        <w:szCs w:val="18"/>
      </w:rPr>
    </w:lvl>
  </w:abstractNum>
  <w:abstractNum w:abstractNumId="4" w15:restartNumberingAfterBreak="0">
    <w:nsid w:val="00000006"/>
    <w:multiLevelType w:val="multilevel"/>
    <w:tmpl w:val="00000006"/>
    <w:name w:val="WW8Num5"/>
    <w:lvl w:ilvl="0">
      <w:start w:val="1"/>
      <w:numFmt w:val="bullet"/>
      <w:lvlText w:val=""/>
      <w:lvlJc w:val="left"/>
      <w:pPr>
        <w:tabs>
          <w:tab w:val="num" w:pos="720"/>
        </w:tabs>
        <w:ind w:left="720" w:hanging="360"/>
      </w:pPr>
      <w:rPr>
        <w:rFonts w:ascii="Wingdings" w:hAnsi="Wingdings" w:cs="Lucida Grande"/>
        <w:sz w:val="18"/>
        <w:szCs w:val="18"/>
      </w:rPr>
    </w:lvl>
    <w:lvl w:ilvl="1">
      <w:start w:val="1"/>
      <w:numFmt w:val="bullet"/>
      <w:lvlText w:val=""/>
      <w:lvlJc w:val="left"/>
      <w:pPr>
        <w:tabs>
          <w:tab w:val="num" w:pos="1080"/>
        </w:tabs>
        <w:ind w:left="1080" w:hanging="360"/>
      </w:pPr>
      <w:rPr>
        <w:rFonts w:ascii="Wingdings 2" w:hAnsi="Wingdings 2" w:cs="Lucida Grande"/>
        <w:sz w:val="18"/>
        <w:szCs w:val="18"/>
      </w:rPr>
    </w:lvl>
    <w:lvl w:ilvl="2">
      <w:start w:val="1"/>
      <w:numFmt w:val="bullet"/>
      <w:lvlText w:val="■"/>
      <w:lvlJc w:val="left"/>
      <w:pPr>
        <w:tabs>
          <w:tab w:val="num" w:pos="1440"/>
        </w:tabs>
        <w:ind w:left="1440" w:hanging="360"/>
      </w:pPr>
      <w:rPr>
        <w:rFonts w:ascii="StarSymbol" w:hAnsi="StarSymbol" w:cs="Lucida Grande"/>
        <w:sz w:val="18"/>
        <w:szCs w:val="18"/>
      </w:rPr>
    </w:lvl>
    <w:lvl w:ilvl="3">
      <w:start w:val="1"/>
      <w:numFmt w:val="bullet"/>
      <w:lvlText w:val=""/>
      <w:lvlJc w:val="left"/>
      <w:pPr>
        <w:tabs>
          <w:tab w:val="num" w:pos="1800"/>
        </w:tabs>
        <w:ind w:left="1800" w:hanging="360"/>
      </w:pPr>
      <w:rPr>
        <w:rFonts w:ascii="Wingdings" w:hAnsi="Wingdings" w:cs="Lucida Grande"/>
        <w:sz w:val="18"/>
        <w:szCs w:val="18"/>
      </w:rPr>
    </w:lvl>
    <w:lvl w:ilvl="4">
      <w:start w:val="1"/>
      <w:numFmt w:val="bullet"/>
      <w:lvlText w:val=""/>
      <w:lvlJc w:val="left"/>
      <w:pPr>
        <w:tabs>
          <w:tab w:val="num" w:pos="2160"/>
        </w:tabs>
        <w:ind w:left="2160" w:hanging="360"/>
      </w:pPr>
      <w:rPr>
        <w:rFonts w:ascii="Wingdings 2" w:hAnsi="Wingdings 2" w:cs="Lucida Grande"/>
        <w:sz w:val="18"/>
        <w:szCs w:val="18"/>
      </w:rPr>
    </w:lvl>
    <w:lvl w:ilvl="5">
      <w:start w:val="1"/>
      <w:numFmt w:val="bullet"/>
      <w:lvlText w:val="■"/>
      <w:lvlJc w:val="left"/>
      <w:pPr>
        <w:tabs>
          <w:tab w:val="num" w:pos="2520"/>
        </w:tabs>
        <w:ind w:left="2520" w:hanging="360"/>
      </w:pPr>
      <w:rPr>
        <w:rFonts w:ascii="StarSymbol" w:hAnsi="StarSymbol" w:cs="Lucida Grande"/>
        <w:sz w:val="18"/>
        <w:szCs w:val="18"/>
      </w:rPr>
    </w:lvl>
    <w:lvl w:ilvl="6">
      <w:start w:val="1"/>
      <w:numFmt w:val="bullet"/>
      <w:lvlText w:val=""/>
      <w:lvlJc w:val="left"/>
      <w:pPr>
        <w:tabs>
          <w:tab w:val="num" w:pos="2880"/>
        </w:tabs>
        <w:ind w:left="2880" w:hanging="360"/>
      </w:pPr>
      <w:rPr>
        <w:rFonts w:ascii="Wingdings" w:hAnsi="Wingdings" w:cs="Lucida Grande"/>
        <w:sz w:val="18"/>
        <w:szCs w:val="18"/>
      </w:rPr>
    </w:lvl>
    <w:lvl w:ilvl="7">
      <w:start w:val="1"/>
      <w:numFmt w:val="bullet"/>
      <w:lvlText w:val=""/>
      <w:lvlJc w:val="left"/>
      <w:pPr>
        <w:tabs>
          <w:tab w:val="num" w:pos="3240"/>
        </w:tabs>
        <w:ind w:left="3240" w:hanging="360"/>
      </w:pPr>
      <w:rPr>
        <w:rFonts w:ascii="Wingdings 2" w:hAnsi="Wingdings 2" w:cs="Lucida Grande"/>
        <w:sz w:val="18"/>
        <w:szCs w:val="18"/>
      </w:rPr>
    </w:lvl>
    <w:lvl w:ilvl="8">
      <w:start w:val="1"/>
      <w:numFmt w:val="bullet"/>
      <w:lvlText w:val="■"/>
      <w:lvlJc w:val="left"/>
      <w:pPr>
        <w:tabs>
          <w:tab w:val="num" w:pos="3600"/>
        </w:tabs>
        <w:ind w:left="3600" w:hanging="360"/>
      </w:pPr>
      <w:rPr>
        <w:rFonts w:ascii="StarSymbol" w:hAnsi="StarSymbol" w:cs="Lucida Grande"/>
        <w:sz w:val="18"/>
        <w:szCs w:val="18"/>
      </w:rPr>
    </w:lvl>
  </w:abstractNum>
  <w:abstractNum w:abstractNumId="5" w15:restartNumberingAfterBreak="0">
    <w:nsid w:val="00000007"/>
    <w:multiLevelType w:val="multilevel"/>
    <w:tmpl w:val="00000007"/>
    <w:name w:val="WW8Num6"/>
    <w:lvl w:ilvl="0">
      <w:start w:val="1"/>
      <w:numFmt w:val="bullet"/>
      <w:lvlText w:val=""/>
      <w:lvlJc w:val="left"/>
      <w:pPr>
        <w:tabs>
          <w:tab w:val="num" w:pos="720"/>
        </w:tabs>
        <w:ind w:left="720" w:hanging="360"/>
      </w:pPr>
      <w:rPr>
        <w:rFonts w:ascii="Wingdings" w:hAnsi="Wingdings" w:cs="Lucida Grande"/>
        <w:sz w:val="18"/>
        <w:szCs w:val="18"/>
      </w:rPr>
    </w:lvl>
    <w:lvl w:ilvl="1">
      <w:start w:val="1"/>
      <w:numFmt w:val="bullet"/>
      <w:lvlText w:val=""/>
      <w:lvlJc w:val="left"/>
      <w:pPr>
        <w:tabs>
          <w:tab w:val="num" w:pos="1080"/>
        </w:tabs>
        <w:ind w:left="1080" w:hanging="360"/>
      </w:pPr>
      <w:rPr>
        <w:rFonts w:ascii="Wingdings 2" w:hAnsi="Wingdings 2" w:cs="Lucida Grande"/>
        <w:sz w:val="18"/>
        <w:szCs w:val="18"/>
      </w:rPr>
    </w:lvl>
    <w:lvl w:ilvl="2">
      <w:start w:val="1"/>
      <w:numFmt w:val="bullet"/>
      <w:lvlText w:val="■"/>
      <w:lvlJc w:val="left"/>
      <w:pPr>
        <w:tabs>
          <w:tab w:val="num" w:pos="1440"/>
        </w:tabs>
        <w:ind w:left="1440" w:hanging="360"/>
      </w:pPr>
      <w:rPr>
        <w:rFonts w:ascii="StarSymbol" w:hAnsi="StarSymbol" w:cs="Lucida Grande"/>
        <w:sz w:val="18"/>
        <w:szCs w:val="18"/>
      </w:rPr>
    </w:lvl>
    <w:lvl w:ilvl="3">
      <w:start w:val="1"/>
      <w:numFmt w:val="bullet"/>
      <w:lvlText w:val=""/>
      <w:lvlJc w:val="left"/>
      <w:pPr>
        <w:tabs>
          <w:tab w:val="num" w:pos="1800"/>
        </w:tabs>
        <w:ind w:left="1800" w:hanging="360"/>
      </w:pPr>
      <w:rPr>
        <w:rFonts w:ascii="Wingdings" w:hAnsi="Wingdings" w:cs="Lucida Grande"/>
        <w:sz w:val="18"/>
        <w:szCs w:val="18"/>
      </w:rPr>
    </w:lvl>
    <w:lvl w:ilvl="4">
      <w:start w:val="1"/>
      <w:numFmt w:val="bullet"/>
      <w:lvlText w:val=""/>
      <w:lvlJc w:val="left"/>
      <w:pPr>
        <w:tabs>
          <w:tab w:val="num" w:pos="2160"/>
        </w:tabs>
        <w:ind w:left="2160" w:hanging="360"/>
      </w:pPr>
      <w:rPr>
        <w:rFonts w:ascii="Wingdings 2" w:hAnsi="Wingdings 2" w:cs="Lucida Grande"/>
        <w:sz w:val="18"/>
        <w:szCs w:val="18"/>
      </w:rPr>
    </w:lvl>
    <w:lvl w:ilvl="5">
      <w:start w:val="1"/>
      <w:numFmt w:val="bullet"/>
      <w:lvlText w:val="■"/>
      <w:lvlJc w:val="left"/>
      <w:pPr>
        <w:tabs>
          <w:tab w:val="num" w:pos="2520"/>
        </w:tabs>
        <w:ind w:left="2520" w:hanging="360"/>
      </w:pPr>
      <w:rPr>
        <w:rFonts w:ascii="StarSymbol" w:hAnsi="StarSymbol" w:cs="Lucida Grande"/>
        <w:sz w:val="18"/>
        <w:szCs w:val="18"/>
      </w:rPr>
    </w:lvl>
    <w:lvl w:ilvl="6">
      <w:start w:val="1"/>
      <w:numFmt w:val="bullet"/>
      <w:lvlText w:val=""/>
      <w:lvlJc w:val="left"/>
      <w:pPr>
        <w:tabs>
          <w:tab w:val="num" w:pos="2880"/>
        </w:tabs>
        <w:ind w:left="2880" w:hanging="360"/>
      </w:pPr>
      <w:rPr>
        <w:rFonts w:ascii="Wingdings" w:hAnsi="Wingdings" w:cs="Lucida Grande"/>
        <w:sz w:val="18"/>
        <w:szCs w:val="18"/>
      </w:rPr>
    </w:lvl>
    <w:lvl w:ilvl="7">
      <w:start w:val="1"/>
      <w:numFmt w:val="bullet"/>
      <w:lvlText w:val=""/>
      <w:lvlJc w:val="left"/>
      <w:pPr>
        <w:tabs>
          <w:tab w:val="num" w:pos="3240"/>
        </w:tabs>
        <w:ind w:left="3240" w:hanging="360"/>
      </w:pPr>
      <w:rPr>
        <w:rFonts w:ascii="Wingdings 2" w:hAnsi="Wingdings 2" w:cs="Lucida Grande"/>
        <w:sz w:val="18"/>
        <w:szCs w:val="18"/>
      </w:rPr>
    </w:lvl>
    <w:lvl w:ilvl="8">
      <w:start w:val="1"/>
      <w:numFmt w:val="bullet"/>
      <w:lvlText w:val="■"/>
      <w:lvlJc w:val="left"/>
      <w:pPr>
        <w:tabs>
          <w:tab w:val="num" w:pos="3600"/>
        </w:tabs>
        <w:ind w:left="3600" w:hanging="360"/>
      </w:pPr>
      <w:rPr>
        <w:rFonts w:ascii="StarSymbol" w:hAnsi="StarSymbol" w:cs="Lucida Grande"/>
        <w:sz w:val="18"/>
        <w:szCs w:val="18"/>
      </w:rPr>
    </w:lvl>
  </w:abstractNum>
  <w:abstractNum w:abstractNumId="6" w15:restartNumberingAfterBreak="0">
    <w:nsid w:val="0000000E"/>
    <w:multiLevelType w:val="multilevel"/>
    <w:tmpl w:val="0000000E"/>
    <w:name w:val="WW8Num13"/>
    <w:lvl w:ilvl="0">
      <w:start w:val="1"/>
      <w:numFmt w:val="bullet"/>
      <w:lvlText w:val=""/>
      <w:lvlJc w:val="left"/>
      <w:pPr>
        <w:tabs>
          <w:tab w:val="num" w:pos="360"/>
        </w:tabs>
        <w:ind w:left="360" w:hanging="360"/>
      </w:pPr>
      <w:rPr>
        <w:rFonts w:ascii="Symbol" w:hAnsi="Symbol" w:cs="Lucida Grande"/>
        <w:sz w:val="18"/>
        <w:szCs w:val="18"/>
      </w:rPr>
    </w:lvl>
    <w:lvl w:ilvl="1">
      <w:start w:val="1"/>
      <w:numFmt w:val="bullet"/>
      <w:lvlText w:val=""/>
      <w:lvlJc w:val="left"/>
      <w:pPr>
        <w:tabs>
          <w:tab w:val="num" w:pos="720"/>
        </w:tabs>
        <w:ind w:left="720" w:hanging="360"/>
      </w:pPr>
      <w:rPr>
        <w:rFonts w:ascii="Symbol" w:hAnsi="Symbol" w:cs="Lucida Grande"/>
        <w:sz w:val="18"/>
        <w:szCs w:val="18"/>
      </w:rPr>
    </w:lvl>
    <w:lvl w:ilvl="2">
      <w:start w:val="1"/>
      <w:numFmt w:val="bullet"/>
      <w:lvlText w:val=""/>
      <w:lvlJc w:val="left"/>
      <w:pPr>
        <w:tabs>
          <w:tab w:val="num" w:pos="1080"/>
        </w:tabs>
        <w:ind w:left="1080" w:hanging="360"/>
      </w:pPr>
      <w:rPr>
        <w:rFonts w:ascii="Symbol" w:hAnsi="Symbol" w:cs="Lucida Grande"/>
        <w:sz w:val="18"/>
        <w:szCs w:val="18"/>
      </w:rPr>
    </w:lvl>
    <w:lvl w:ilvl="3">
      <w:start w:val="1"/>
      <w:numFmt w:val="bullet"/>
      <w:lvlText w:val=""/>
      <w:lvlJc w:val="left"/>
      <w:pPr>
        <w:tabs>
          <w:tab w:val="num" w:pos="1440"/>
        </w:tabs>
        <w:ind w:left="1440" w:hanging="360"/>
      </w:pPr>
      <w:rPr>
        <w:rFonts w:ascii="Symbol" w:hAnsi="Symbol" w:cs="Lucida Grande"/>
        <w:sz w:val="18"/>
        <w:szCs w:val="18"/>
      </w:rPr>
    </w:lvl>
    <w:lvl w:ilvl="4">
      <w:start w:val="1"/>
      <w:numFmt w:val="bullet"/>
      <w:lvlText w:val=""/>
      <w:lvlJc w:val="left"/>
      <w:pPr>
        <w:tabs>
          <w:tab w:val="num" w:pos="1800"/>
        </w:tabs>
        <w:ind w:left="1800" w:hanging="360"/>
      </w:pPr>
      <w:rPr>
        <w:rFonts w:ascii="Symbol" w:hAnsi="Symbol" w:cs="Lucida Grande"/>
        <w:sz w:val="18"/>
        <w:szCs w:val="18"/>
      </w:rPr>
    </w:lvl>
    <w:lvl w:ilvl="5">
      <w:start w:val="1"/>
      <w:numFmt w:val="bullet"/>
      <w:lvlText w:val=""/>
      <w:lvlJc w:val="left"/>
      <w:pPr>
        <w:tabs>
          <w:tab w:val="num" w:pos="2160"/>
        </w:tabs>
        <w:ind w:left="2160" w:hanging="360"/>
      </w:pPr>
      <w:rPr>
        <w:rFonts w:ascii="Symbol" w:hAnsi="Symbol" w:cs="Lucida Grande"/>
        <w:sz w:val="18"/>
        <w:szCs w:val="18"/>
      </w:rPr>
    </w:lvl>
    <w:lvl w:ilvl="6">
      <w:start w:val="1"/>
      <w:numFmt w:val="bullet"/>
      <w:lvlText w:val=""/>
      <w:lvlJc w:val="left"/>
      <w:pPr>
        <w:tabs>
          <w:tab w:val="num" w:pos="2520"/>
        </w:tabs>
        <w:ind w:left="2520" w:hanging="360"/>
      </w:pPr>
      <w:rPr>
        <w:rFonts w:ascii="Symbol" w:hAnsi="Symbol" w:cs="Lucida Grande"/>
        <w:sz w:val="18"/>
        <w:szCs w:val="18"/>
      </w:rPr>
    </w:lvl>
    <w:lvl w:ilvl="7">
      <w:start w:val="1"/>
      <w:numFmt w:val="bullet"/>
      <w:lvlText w:val=""/>
      <w:lvlJc w:val="left"/>
      <w:pPr>
        <w:tabs>
          <w:tab w:val="num" w:pos="2880"/>
        </w:tabs>
        <w:ind w:left="2880" w:hanging="360"/>
      </w:pPr>
      <w:rPr>
        <w:rFonts w:ascii="Symbol" w:hAnsi="Symbol" w:cs="Lucida Grande"/>
        <w:sz w:val="18"/>
        <w:szCs w:val="18"/>
      </w:rPr>
    </w:lvl>
    <w:lvl w:ilvl="8">
      <w:start w:val="1"/>
      <w:numFmt w:val="bullet"/>
      <w:lvlText w:val=""/>
      <w:lvlJc w:val="left"/>
      <w:pPr>
        <w:tabs>
          <w:tab w:val="num" w:pos="3240"/>
        </w:tabs>
        <w:ind w:left="3240" w:hanging="360"/>
      </w:pPr>
      <w:rPr>
        <w:rFonts w:ascii="Symbol" w:hAnsi="Symbol" w:cs="Lucida Grande"/>
        <w:sz w:val="18"/>
        <w:szCs w:val="18"/>
      </w:rPr>
    </w:lvl>
  </w:abstractNum>
  <w:abstractNum w:abstractNumId="7" w15:restartNumberingAfterBreak="0">
    <w:nsid w:val="00000010"/>
    <w:multiLevelType w:val="multilevel"/>
    <w:tmpl w:val="00000010"/>
    <w:name w:val="WW8Num15"/>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cs="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cs="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cs="Courier New"/>
      </w:rPr>
    </w:lvl>
    <w:lvl w:ilvl="8">
      <w:start w:val="1"/>
      <w:numFmt w:val="bullet"/>
      <w:lvlText w:val=""/>
      <w:lvlJc w:val="left"/>
      <w:pPr>
        <w:tabs>
          <w:tab w:val="num" w:pos="6480"/>
        </w:tabs>
        <w:ind w:left="6480" w:hanging="360"/>
      </w:pPr>
      <w:rPr>
        <w:rFonts w:ascii="Wingdings" w:hAnsi="Wingdings"/>
      </w:rPr>
    </w:lvl>
  </w:abstractNum>
  <w:abstractNum w:abstractNumId="8" w15:restartNumberingAfterBreak="0">
    <w:nsid w:val="00000012"/>
    <w:multiLevelType w:val="multilevel"/>
    <w:tmpl w:val="00000012"/>
    <w:name w:val="WW8Num22"/>
    <w:lvl w:ilvl="0">
      <w:start w:val="1"/>
      <w:numFmt w:val="bullet"/>
      <w:lvlText w:val=""/>
      <w:lvlJc w:val="left"/>
      <w:pPr>
        <w:tabs>
          <w:tab w:val="num" w:pos="720"/>
        </w:tabs>
        <w:ind w:left="720" w:hanging="360"/>
      </w:pPr>
      <w:rPr>
        <w:rFonts w:ascii="Symbol" w:hAnsi="Symbol"/>
        <w:sz w:val="18"/>
        <w:szCs w:val="18"/>
      </w:rPr>
    </w:lvl>
    <w:lvl w:ilvl="1">
      <w:start w:val="1"/>
      <w:numFmt w:val="bullet"/>
      <w:lvlText w:val=""/>
      <w:lvlJc w:val="left"/>
      <w:pPr>
        <w:tabs>
          <w:tab w:val="num" w:pos="1080"/>
        </w:tabs>
        <w:ind w:left="1080" w:hanging="360"/>
      </w:pPr>
      <w:rPr>
        <w:rFonts w:ascii="Wingdings 2" w:hAnsi="Wingdings 2" w:cs="Lucida Grande"/>
        <w:sz w:val="18"/>
        <w:szCs w:val="18"/>
      </w:rPr>
    </w:lvl>
    <w:lvl w:ilvl="2">
      <w:start w:val="1"/>
      <w:numFmt w:val="bullet"/>
      <w:lvlText w:val="■"/>
      <w:lvlJc w:val="left"/>
      <w:pPr>
        <w:tabs>
          <w:tab w:val="num" w:pos="1440"/>
        </w:tabs>
        <w:ind w:left="1440" w:hanging="360"/>
      </w:pPr>
      <w:rPr>
        <w:rFonts w:ascii="StarSymbol" w:hAnsi="StarSymbol" w:cs="Lucida Grande"/>
        <w:sz w:val="18"/>
        <w:szCs w:val="18"/>
      </w:rPr>
    </w:lvl>
    <w:lvl w:ilvl="3">
      <w:start w:val="1"/>
      <w:numFmt w:val="bullet"/>
      <w:lvlText w:val=""/>
      <w:lvlJc w:val="left"/>
      <w:pPr>
        <w:tabs>
          <w:tab w:val="num" w:pos="1800"/>
        </w:tabs>
        <w:ind w:left="1800" w:hanging="360"/>
      </w:pPr>
      <w:rPr>
        <w:rFonts w:ascii="Wingdings" w:hAnsi="Wingdings" w:cs="Lucida Grande"/>
        <w:sz w:val="18"/>
        <w:szCs w:val="18"/>
      </w:rPr>
    </w:lvl>
    <w:lvl w:ilvl="4">
      <w:start w:val="1"/>
      <w:numFmt w:val="bullet"/>
      <w:lvlText w:val=""/>
      <w:lvlJc w:val="left"/>
      <w:pPr>
        <w:tabs>
          <w:tab w:val="num" w:pos="2160"/>
        </w:tabs>
        <w:ind w:left="2160" w:hanging="360"/>
      </w:pPr>
      <w:rPr>
        <w:rFonts w:ascii="Wingdings 2" w:hAnsi="Wingdings 2" w:cs="Lucida Grande"/>
        <w:sz w:val="18"/>
        <w:szCs w:val="18"/>
      </w:rPr>
    </w:lvl>
    <w:lvl w:ilvl="5">
      <w:start w:val="1"/>
      <w:numFmt w:val="bullet"/>
      <w:lvlText w:val="■"/>
      <w:lvlJc w:val="left"/>
      <w:pPr>
        <w:tabs>
          <w:tab w:val="num" w:pos="2520"/>
        </w:tabs>
        <w:ind w:left="2520" w:hanging="360"/>
      </w:pPr>
      <w:rPr>
        <w:rFonts w:ascii="StarSymbol" w:hAnsi="StarSymbol" w:cs="Lucida Grande"/>
        <w:sz w:val="18"/>
        <w:szCs w:val="18"/>
      </w:rPr>
    </w:lvl>
    <w:lvl w:ilvl="6">
      <w:start w:val="1"/>
      <w:numFmt w:val="bullet"/>
      <w:lvlText w:val=""/>
      <w:lvlJc w:val="left"/>
      <w:pPr>
        <w:tabs>
          <w:tab w:val="num" w:pos="2880"/>
        </w:tabs>
        <w:ind w:left="2880" w:hanging="360"/>
      </w:pPr>
      <w:rPr>
        <w:rFonts w:ascii="Wingdings" w:hAnsi="Wingdings" w:cs="Lucida Grande"/>
        <w:sz w:val="18"/>
        <w:szCs w:val="18"/>
      </w:rPr>
    </w:lvl>
    <w:lvl w:ilvl="7">
      <w:start w:val="1"/>
      <w:numFmt w:val="bullet"/>
      <w:lvlText w:val=""/>
      <w:lvlJc w:val="left"/>
      <w:pPr>
        <w:tabs>
          <w:tab w:val="num" w:pos="3240"/>
        </w:tabs>
        <w:ind w:left="3240" w:hanging="360"/>
      </w:pPr>
      <w:rPr>
        <w:rFonts w:ascii="Wingdings 2" w:hAnsi="Wingdings 2" w:cs="Lucida Grande"/>
        <w:sz w:val="18"/>
        <w:szCs w:val="18"/>
      </w:rPr>
    </w:lvl>
    <w:lvl w:ilvl="8">
      <w:start w:val="1"/>
      <w:numFmt w:val="bullet"/>
      <w:lvlText w:val="■"/>
      <w:lvlJc w:val="left"/>
      <w:pPr>
        <w:tabs>
          <w:tab w:val="num" w:pos="3600"/>
        </w:tabs>
        <w:ind w:left="3600" w:hanging="360"/>
      </w:pPr>
      <w:rPr>
        <w:rFonts w:ascii="StarSymbol" w:hAnsi="StarSymbol" w:cs="Lucida Grande"/>
        <w:sz w:val="18"/>
        <w:szCs w:val="18"/>
      </w:rPr>
    </w:lvl>
  </w:abstractNum>
  <w:abstractNum w:abstractNumId="9" w15:restartNumberingAfterBreak="0">
    <w:nsid w:val="010C4DBA"/>
    <w:multiLevelType w:val="hybridMultilevel"/>
    <w:tmpl w:val="44D898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2536438"/>
    <w:multiLevelType w:val="hybridMultilevel"/>
    <w:tmpl w:val="19342A0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1" w15:restartNumberingAfterBreak="0">
    <w:nsid w:val="029B2508"/>
    <w:multiLevelType w:val="hybridMultilevel"/>
    <w:tmpl w:val="95B6D72C"/>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2" w15:restartNumberingAfterBreak="0">
    <w:nsid w:val="03C53E57"/>
    <w:multiLevelType w:val="hybridMultilevel"/>
    <w:tmpl w:val="A9B036A2"/>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046F3C04"/>
    <w:multiLevelType w:val="hybridMultilevel"/>
    <w:tmpl w:val="685ADEA8"/>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04B95595"/>
    <w:multiLevelType w:val="hybridMultilevel"/>
    <w:tmpl w:val="F4503F0E"/>
    <w:lvl w:ilvl="0" w:tplc="C4184DC8">
      <w:start w:val="1"/>
      <w:numFmt w:val="bullet"/>
      <w:pStyle w:val="BulletedNoteIndented2"/>
      <w:lvlText w:val=""/>
      <w:lvlJc w:val="left"/>
      <w:pPr>
        <w:tabs>
          <w:tab w:val="num" w:pos="3308"/>
        </w:tabs>
        <w:ind w:left="3288" w:hanging="340"/>
      </w:pPr>
      <w:rPr>
        <w:rFonts w:ascii="Wingdings" w:hAnsi="Wingdings" w:hint="default"/>
        <w:color w:val="FF000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051F250A"/>
    <w:multiLevelType w:val="hybridMultilevel"/>
    <w:tmpl w:val="5B065696"/>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05AE1F1C"/>
    <w:multiLevelType w:val="hybridMultilevel"/>
    <w:tmpl w:val="46EE97FE"/>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066E6020"/>
    <w:multiLevelType w:val="hybridMultilevel"/>
    <w:tmpl w:val="0EFC3144"/>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06E066F2"/>
    <w:multiLevelType w:val="hybridMultilevel"/>
    <w:tmpl w:val="B5309A54"/>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07E33BFC"/>
    <w:multiLevelType w:val="hybridMultilevel"/>
    <w:tmpl w:val="07800E52"/>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09B755F7"/>
    <w:multiLevelType w:val="hybridMultilevel"/>
    <w:tmpl w:val="C85E5E6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1" w15:restartNumberingAfterBreak="0">
    <w:nsid w:val="09D56089"/>
    <w:multiLevelType w:val="hybridMultilevel"/>
    <w:tmpl w:val="62EC5AD8"/>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2" w15:restartNumberingAfterBreak="0">
    <w:nsid w:val="09E24FB8"/>
    <w:multiLevelType w:val="hybridMultilevel"/>
    <w:tmpl w:val="FE90A59A"/>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0AE8275D"/>
    <w:multiLevelType w:val="hybridMultilevel"/>
    <w:tmpl w:val="3A8EA1C8"/>
    <w:lvl w:ilvl="0" w:tplc="EAC40D78">
      <w:start w:val="1"/>
      <w:numFmt w:val="bullet"/>
      <w:pStyle w:val="Bullet"/>
      <w:lvlText w:val=""/>
      <w:lvlJc w:val="left"/>
      <w:pPr>
        <w:tabs>
          <w:tab w:val="num" w:pos="927"/>
        </w:tabs>
        <w:ind w:left="927" w:hanging="360"/>
      </w:pPr>
      <w:rPr>
        <w:rFonts w:ascii="Symbol" w:hAnsi="Symbol" w:hint="default"/>
        <w:color w:val="FF0000"/>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0C2A69AC"/>
    <w:multiLevelType w:val="hybridMultilevel"/>
    <w:tmpl w:val="50E265FC"/>
    <w:lvl w:ilvl="0" w:tplc="0809000F">
      <w:start w:val="1"/>
      <w:numFmt w:val="decimal"/>
      <w:lvlText w:val="%1."/>
      <w:lvlJc w:val="left"/>
      <w:pPr>
        <w:tabs>
          <w:tab w:val="num" w:pos="720"/>
        </w:tabs>
        <w:ind w:left="720" w:hanging="360"/>
      </w:p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25" w15:restartNumberingAfterBreak="0">
    <w:nsid w:val="0C596278"/>
    <w:multiLevelType w:val="multilevel"/>
    <w:tmpl w:val="0638E8A0"/>
    <w:lvl w:ilvl="0">
      <w:numFmt w:val="decimal"/>
      <w:lvlText w:val="%1"/>
      <w:lvlJc w:val="left"/>
      <w:pPr>
        <w:tabs>
          <w:tab w:val="num" w:pos="857"/>
        </w:tabs>
        <w:ind w:left="857" w:hanging="851"/>
      </w:pPr>
      <w:rPr>
        <w:rFonts w:hint="default"/>
        <w:b w:val="0"/>
      </w:rPr>
    </w:lvl>
    <w:lvl w:ilvl="1">
      <w:start w:val="1"/>
      <w:numFmt w:val="decimal"/>
      <w:lvlText w:val="%1.%2"/>
      <w:lvlJc w:val="left"/>
      <w:pPr>
        <w:tabs>
          <w:tab w:val="num" w:pos="851"/>
        </w:tabs>
        <w:ind w:left="851" w:hanging="851"/>
      </w:pPr>
      <w:rPr>
        <w:rFonts w:hint="default"/>
        <w:b w:val="0"/>
        <w:color w:val="auto"/>
      </w:rPr>
    </w:lvl>
    <w:lvl w:ilvl="2">
      <w:start w:val="1"/>
      <w:numFmt w:val="decimal"/>
      <w:lvlText w:val="%1.%2.%3"/>
      <w:lvlJc w:val="left"/>
      <w:pPr>
        <w:tabs>
          <w:tab w:val="num" w:pos="1143"/>
        </w:tabs>
        <w:ind w:left="1143" w:hanging="1134"/>
      </w:pPr>
      <w:rPr>
        <w:rFonts w:hint="default"/>
        <w:color w:val="auto"/>
      </w:rPr>
    </w:lvl>
    <w:lvl w:ilvl="3">
      <w:start w:val="1"/>
      <w:numFmt w:val="decimal"/>
      <w:pStyle w:val="Heading4"/>
      <w:lvlText w:val="%1.%2.%3.%4"/>
      <w:lvlJc w:val="left"/>
      <w:pPr>
        <w:tabs>
          <w:tab w:val="num" w:pos="1137"/>
        </w:tabs>
        <w:ind w:left="1137" w:hanging="1134"/>
      </w:pPr>
      <w:rPr>
        <w:rFonts w:hint="default"/>
      </w:rPr>
    </w:lvl>
    <w:lvl w:ilvl="4">
      <w:start w:val="1"/>
      <w:numFmt w:val="decimal"/>
      <w:pStyle w:val="Heading5"/>
      <w:lvlText w:val="%1.%2.%3.%4.%5"/>
      <w:lvlJc w:val="left"/>
      <w:pPr>
        <w:tabs>
          <w:tab w:val="num" w:pos="1146"/>
        </w:tabs>
        <w:ind w:left="1146" w:hanging="1134"/>
      </w:pPr>
      <w:rPr>
        <w:rFonts w:hint="default"/>
      </w:rPr>
    </w:lvl>
    <w:lvl w:ilvl="5">
      <w:start w:val="1"/>
      <w:numFmt w:val="decimal"/>
      <w:pStyle w:val="Heading7"/>
      <w:lvlText w:val="%1.%2.%3.%4.%5.%6"/>
      <w:lvlJc w:val="left"/>
      <w:pPr>
        <w:tabs>
          <w:tab w:val="num" w:pos="1140"/>
        </w:tabs>
        <w:ind w:left="1140" w:hanging="1134"/>
      </w:pPr>
      <w:rPr>
        <w:rFonts w:hint="default"/>
      </w:rPr>
    </w:lvl>
    <w:lvl w:ilvl="6">
      <w:start w:val="1"/>
      <w:numFmt w:val="decimal"/>
      <w:lvlText w:val="%1.%2.%3.%4.%5.%6.%7"/>
      <w:lvlJc w:val="left"/>
      <w:pPr>
        <w:tabs>
          <w:tab w:val="num" w:pos="1302"/>
        </w:tabs>
        <w:ind w:left="1302" w:hanging="1296"/>
      </w:pPr>
      <w:rPr>
        <w:rFonts w:hint="default"/>
      </w:rPr>
    </w:lvl>
    <w:lvl w:ilvl="7">
      <w:start w:val="1"/>
      <w:numFmt w:val="decimal"/>
      <w:lvlText w:val="%1.%2.%3.%4.%5.%6.%7.%8"/>
      <w:lvlJc w:val="left"/>
      <w:pPr>
        <w:tabs>
          <w:tab w:val="num" w:pos="1446"/>
        </w:tabs>
        <w:ind w:left="1446" w:hanging="1440"/>
      </w:pPr>
      <w:rPr>
        <w:rFonts w:hint="default"/>
      </w:rPr>
    </w:lvl>
    <w:lvl w:ilvl="8">
      <w:start w:val="1"/>
      <w:numFmt w:val="decimal"/>
      <w:lvlText w:val="%1.%2.%3.%4.%5.%6.%7.%8.%9"/>
      <w:lvlJc w:val="left"/>
      <w:pPr>
        <w:tabs>
          <w:tab w:val="num" w:pos="1590"/>
        </w:tabs>
        <w:ind w:left="1590" w:hanging="1584"/>
      </w:pPr>
      <w:rPr>
        <w:rFonts w:hint="default"/>
      </w:rPr>
    </w:lvl>
  </w:abstractNum>
  <w:abstractNum w:abstractNumId="26" w15:restartNumberingAfterBreak="0">
    <w:nsid w:val="0C7C3132"/>
    <w:multiLevelType w:val="hybridMultilevel"/>
    <w:tmpl w:val="D1309AD6"/>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7" w15:restartNumberingAfterBreak="0">
    <w:nsid w:val="0F1725E6"/>
    <w:multiLevelType w:val="hybridMultilevel"/>
    <w:tmpl w:val="72AEF0BA"/>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8" w15:restartNumberingAfterBreak="0">
    <w:nsid w:val="0F446814"/>
    <w:multiLevelType w:val="hybridMultilevel"/>
    <w:tmpl w:val="4BCEB52E"/>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10B1124D"/>
    <w:multiLevelType w:val="hybridMultilevel"/>
    <w:tmpl w:val="97087896"/>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11115B67"/>
    <w:multiLevelType w:val="multilevel"/>
    <w:tmpl w:val="B45E0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2D64A06"/>
    <w:multiLevelType w:val="hybridMultilevel"/>
    <w:tmpl w:val="3C4A5D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13C05F65"/>
    <w:multiLevelType w:val="hybridMultilevel"/>
    <w:tmpl w:val="C8E6C850"/>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177A4A36"/>
    <w:multiLevelType w:val="hybridMultilevel"/>
    <w:tmpl w:val="562E749A"/>
    <w:lvl w:ilvl="0" w:tplc="04090001">
      <w:start w:val="1"/>
      <w:numFmt w:val="bullet"/>
      <w:lvlText w:val=""/>
      <w:lvlJc w:val="left"/>
      <w:pPr>
        <w:ind w:left="720" w:hanging="360"/>
      </w:pPr>
      <w:rPr>
        <w:rFonts w:ascii="Symbol" w:hAnsi="Symbol" w:hint="default"/>
        <w:sz w:val="16"/>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179E3788"/>
    <w:multiLevelType w:val="hybridMultilevel"/>
    <w:tmpl w:val="4462EDF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5" w15:restartNumberingAfterBreak="0">
    <w:nsid w:val="1874455F"/>
    <w:multiLevelType w:val="hybridMultilevel"/>
    <w:tmpl w:val="3F7A790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1A32220C"/>
    <w:multiLevelType w:val="hybridMultilevel"/>
    <w:tmpl w:val="D51ABDA0"/>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1A4468B6"/>
    <w:multiLevelType w:val="hybridMultilevel"/>
    <w:tmpl w:val="B7F0F95A"/>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1A6E122E"/>
    <w:multiLevelType w:val="hybridMultilevel"/>
    <w:tmpl w:val="4A482316"/>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1A79496F"/>
    <w:multiLevelType w:val="hybridMultilevel"/>
    <w:tmpl w:val="D4509458"/>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1B263628"/>
    <w:multiLevelType w:val="hybridMultilevel"/>
    <w:tmpl w:val="17B26C80"/>
    <w:lvl w:ilvl="0" w:tplc="2D7E8A10">
      <w:start w:val="1"/>
      <w:numFmt w:val="bullet"/>
      <w:pStyle w:val="TableBulletCondesned"/>
      <w:lvlText w:val=""/>
      <w:lvlJc w:val="left"/>
      <w:pPr>
        <w:tabs>
          <w:tab w:val="num" w:pos="341"/>
        </w:tabs>
        <w:ind w:left="341" w:hanging="284"/>
      </w:pPr>
      <w:rPr>
        <w:rFonts w:ascii="Symbol" w:hAnsi="Symbol" w:hint="default"/>
        <w:color w:val="FF0000"/>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1D1F5735"/>
    <w:multiLevelType w:val="hybridMultilevel"/>
    <w:tmpl w:val="AA40FD82"/>
    <w:lvl w:ilvl="0" w:tplc="08090001">
      <w:start w:val="1"/>
      <w:numFmt w:val="bullet"/>
      <w:lvlText w:val=""/>
      <w:lvlJc w:val="left"/>
      <w:pPr>
        <w:tabs>
          <w:tab w:val="num" w:pos="780"/>
        </w:tabs>
        <w:ind w:left="780" w:hanging="360"/>
      </w:pPr>
      <w:rPr>
        <w:rFonts w:ascii="Symbol" w:hAnsi="Symbol" w:hint="default"/>
      </w:rPr>
    </w:lvl>
    <w:lvl w:ilvl="1" w:tplc="08090003" w:tentative="1">
      <w:start w:val="1"/>
      <w:numFmt w:val="bullet"/>
      <w:lvlText w:val="o"/>
      <w:lvlJc w:val="left"/>
      <w:pPr>
        <w:tabs>
          <w:tab w:val="num" w:pos="1500"/>
        </w:tabs>
        <w:ind w:left="1500" w:hanging="360"/>
      </w:pPr>
      <w:rPr>
        <w:rFonts w:ascii="Courier New" w:hAnsi="Courier New" w:cs="Courier New" w:hint="default"/>
      </w:rPr>
    </w:lvl>
    <w:lvl w:ilvl="2" w:tplc="08090005" w:tentative="1">
      <w:start w:val="1"/>
      <w:numFmt w:val="bullet"/>
      <w:lvlText w:val=""/>
      <w:lvlJc w:val="left"/>
      <w:pPr>
        <w:tabs>
          <w:tab w:val="num" w:pos="2220"/>
        </w:tabs>
        <w:ind w:left="2220" w:hanging="360"/>
      </w:pPr>
      <w:rPr>
        <w:rFonts w:ascii="Wingdings" w:hAnsi="Wingdings" w:hint="default"/>
      </w:rPr>
    </w:lvl>
    <w:lvl w:ilvl="3" w:tplc="08090001" w:tentative="1">
      <w:start w:val="1"/>
      <w:numFmt w:val="bullet"/>
      <w:lvlText w:val=""/>
      <w:lvlJc w:val="left"/>
      <w:pPr>
        <w:tabs>
          <w:tab w:val="num" w:pos="2940"/>
        </w:tabs>
        <w:ind w:left="2940" w:hanging="360"/>
      </w:pPr>
      <w:rPr>
        <w:rFonts w:ascii="Symbol" w:hAnsi="Symbol" w:hint="default"/>
      </w:rPr>
    </w:lvl>
    <w:lvl w:ilvl="4" w:tplc="08090003" w:tentative="1">
      <w:start w:val="1"/>
      <w:numFmt w:val="bullet"/>
      <w:lvlText w:val="o"/>
      <w:lvlJc w:val="left"/>
      <w:pPr>
        <w:tabs>
          <w:tab w:val="num" w:pos="3660"/>
        </w:tabs>
        <w:ind w:left="3660" w:hanging="360"/>
      </w:pPr>
      <w:rPr>
        <w:rFonts w:ascii="Courier New" w:hAnsi="Courier New" w:cs="Courier New" w:hint="default"/>
      </w:rPr>
    </w:lvl>
    <w:lvl w:ilvl="5" w:tplc="08090005" w:tentative="1">
      <w:start w:val="1"/>
      <w:numFmt w:val="bullet"/>
      <w:lvlText w:val=""/>
      <w:lvlJc w:val="left"/>
      <w:pPr>
        <w:tabs>
          <w:tab w:val="num" w:pos="4380"/>
        </w:tabs>
        <w:ind w:left="4380" w:hanging="360"/>
      </w:pPr>
      <w:rPr>
        <w:rFonts w:ascii="Wingdings" w:hAnsi="Wingdings" w:hint="default"/>
      </w:rPr>
    </w:lvl>
    <w:lvl w:ilvl="6" w:tplc="08090001" w:tentative="1">
      <w:start w:val="1"/>
      <w:numFmt w:val="bullet"/>
      <w:lvlText w:val=""/>
      <w:lvlJc w:val="left"/>
      <w:pPr>
        <w:tabs>
          <w:tab w:val="num" w:pos="5100"/>
        </w:tabs>
        <w:ind w:left="5100" w:hanging="360"/>
      </w:pPr>
      <w:rPr>
        <w:rFonts w:ascii="Symbol" w:hAnsi="Symbol" w:hint="default"/>
      </w:rPr>
    </w:lvl>
    <w:lvl w:ilvl="7" w:tplc="08090003" w:tentative="1">
      <w:start w:val="1"/>
      <w:numFmt w:val="bullet"/>
      <w:lvlText w:val="o"/>
      <w:lvlJc w:val="left"/>
      <w:pPr>
        <w:tabs>
          <w:tab w:val="num" w:pos="5820"/>
        </w:tabs>
        <w:ind w:left="5820" w:hanging="360"/>
      </w:pPr>
      <w:rPr>
        <w:rFonts w:ascii="Courier New" w:hAnsi="Courier New" w:cs="Courier New" w:hint="default"/>
      </w:rPr>
    </w:lvl>
    <w:lvl w:ilvl="8" w:tplc="08090005" w:tentative="1">
      <w:start w:val="1"/>
      <w:numFmt w:val="bullet"/>
      <w:lvlText w:val=""/>
      <w:lvlJc w:val="left"/>
      <w:pPr>
        <w:tabs>
          <w:tab w:val="num" w:pos="6540"/>
        </w:tabs>
        <w:ind w:left="6540" w:hanging="360"/>
      </w:pPr>
      <w:rPr>
        <w:rFonts w:ascii="Wingdings" w:hAnsi="Wingdings" w:hint="default"/>
      </w:rPr>
    </w:lvl>
  </w:abstractNum>
  <w:abstractNum w:abstractNumId="42" w15:restartNumberingAfterBreak="0">
    <w:nsid w:val="1DDB088C"/>
    <w:multiLevelType w:val="hybridMultilevel"/>
    <w:tmpl w:val="9634CA00"/>
    <w:lvl w:ilvl="0" w:tplc="08090001">
      <w:start w:val="1"/>
      <w:numFmt w:val="bullet"/>
      <w:lvlText w:val=""/>
      <w:lvlJc w:val="left"/>
      <w:pPr>
        <w:tabs>
          <w:tab w:val="num" w:pos="720"/>
        </w:tabs>
        <w:ind w:left="720" w:hanging="360"/>
      </w:pPr>
      <w:rPr>
        <w:rFonts w:ascii="Symbol" w:hAnsi="Symbol" w:hint="default"/>
      </w:rPr>
    </w:lvl>
    <w:lvl w:ilvl="1" w:tplc="08090003">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43" w15:restartNumberingAfterBreak="0">
    <w:nsid w:val="21561709"/>
    <w:multiLevelType w:val="multilevel"/>
    <w:tmpl w:val="F858EDC4"/>
    <w:lvl w:ilvl="0">
      <w:start w:val="1"/>
      <w:numFmt w:val="upperLetter"/>
      <w:lvlText w:val="%1"/>
      <w:lvlJc w:val="left"/>
      <w:pPr>
        <w:tabs>
          <w:tab w:val="num" w:pos="789"/>
        </w:tabs>
        <w:ind w:left="789" w:hanging="432"/>
      </w:pPr>
      <w:rPr>
        <w:rFonts w:hint="default"/>
      </w:rPr>
    </w:lvl>
    <w:lvl w:ilvl="1">
      <w:start w:val="1"/>
      <w:numFmt w:val="decimal"/>
      <w:pStyle w:val="AppendixHeading2"/>
      <w:lvlText w:val="%1.%2"/>
      <w:lvlJc w:val="left"/>
      <w:pPr>
        <w:tabs>
          <w:tab w:val="num" w:pos="851"/>
        </w:tabs>
        <w:ind w:left="851" w:hanging="851"/>
      </w:pPr>
      <w:rPr>
        <w:rFonts w:hint="default"/>
      </w:rPr>
    </w:lvl>
    <w:lvl w:ilvl="2">
      <w:start w:val="1"/>
      <w:numFmt w:val="decimal"/>
      <w:pStyle w:val="AppendixHeading3"/>
      <w:lvlText w:val="%1.%2.%3"/>
      <w:lvlJc w:val="left"/>
      <w:pPr>
        <w:tabs>
          <w:tab w:val="num" w:pos="1077"/>
        </w:tabs>
        <w:ind w:left="1077" w:hanging="1077"/>
      </w:pPr>
      <w:rPr>
        <w:rFonts w:hint="default"/>
      </w:rPr>
    </w:lvl>
    <w:lvl w:ilvl="3">
      <w:start w:val="1"/>
      <w:numFmt w:val="decimal"/>
      <w:lvlText w:val="%1.%2.%3.%4"/>
      <w:lvlJc w:val="left"/>
      <w:pPr>
        <w:tabs>
          <w:tab w:val="num" w:pos="1221"/>
        </w:tabs>
        <w:ind w:left="1221" w:hanging="864"/>
      </w:pPr>
      <w:rPr>
        <w:rFonts w:hint="default"/>
      </w:rPr>
    </w:lvl>
    <w:lvl w:ilvl="4">
      <w:start w:val="1"/>
      <w:numFmt w:val="decimal"/>
      <w:lvlText w:val="%1.%2.%3.%4.%5"/>
      <w:lvlJc w:val="left"/>
      <w:pPr>
        <w:tabs>
          <w:tab w:val="num" w:pos="1365"/>
        </w:tabs>
        <w:ind w:left="1365" w:hanging="1008"/>
      </w:pPr>
      <w:rPr>
        <w:rFonts w:hint="default"/>
      </w:rPr>
    </w:lvl>
    <w:lvl w:ilvl="5">
      <w:start w:val="1"/>
      <w:numFmt w:val="decimal"/>
      <w:lvlText w:val="%1.%2.%3.%4.%5.%6"/>
      <w:lvlJc w:val="left"/>
      <w:pPr>
        <w:tabs>
          <w:tab w:val="num" w:pos="1509"/>
        </w:tabs>
        <w:ind w:left="1509" w:hanging="1152"/>
      </w:pPr>
      <w:rPr>
        <w:rFonts w:hint="default"/>
      </w:rPr>
    </w:lvl>
    <w:lvl w:ilvl="6">
      <w:start w:val="1"/>
      <w:numFmt w:val="decimal"/>
      <w:lvlText w:val="%1.%2.%3.%4.%5.%6.%7"/>
      <w:lvlJc w:val="left"/>
      <w:pPr>
        <w:tabs>
          <w:tab w:val="num" w:pos="1653"/>
        </w:tabs>
        <w:ind w:left="1653" w:hanging="1296"/>
      </w:pPr>
      <w:rPr>
        <w:rFonts w:hint="default"/>
      </w:rPr>
    </w:lvl>
    <w:lvl w:ilvl="7">
      <w:start w:val="1"/>
      <w:numFmt w:val="decimal"/>
      <w:lvlText w:val="%1.%2.%3.%4.%5.%6.%7.%8"/>
      <w:lvlJc w:val="left"/>
      <w:pPr>
        <w:tabs>
          <w:tab w:val="num" w:pos="1797"/>
        </w:tabs>
        <w:ind w:left="1797" w:hanging="1440"/>
      </w:pPr>
      <w:rPr>
        <w:rFonts w:hint="default"/>
      </w:rPr>
    </w:lvl>
    <w:lvl w:ilvl="8">
      <w:start w:val="1"/>
      <w:numFmt w:val="decimal"/>
      <w:lvlText w:val="%1.%2.%3.%4.%5.%6.%7.%8.%9"/>
      <w:lvlJc w:val="left"/>
      <w:pPr>
        <w:tabs>
          <w:tab w:val="num" w:pos="1941"/>
        </w:tabs>
        <w:ind w:left="1941" w:hanging="1584"/>
      </w:pPr>
      <w:rPr>
        <w:rFonts w:hint="default"/>
      </w:rPr>
    </w:lvl>
  </w:abstractNum>
  <w:abstractNum w:abstractNumId="44" w15:restartNumberingAfterBreak="0">
    <w:nsid w:val="21E163AF"/>
    <w:multiLevelType w:val="hybridMultilevel"/>
    <w:tmpl w:val="7402E34A"/>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45" w15:restartNumberingAfterBreak="0">
    <w:nsid w:val="221E13B9"/>
    <w:multiLevelType w:val="hybridMultilevel"/>
    <w:tmpl w:val="CD32B6BC"/>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46" w15:restartNumberingAfterBreak="0">
    <w:nsid w:val="239F3CE8"/>
    <w:multiLevelType w:val="multilevel"/>
    <w:tmpl w:val="B672A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3EE14F5"/>
    <w:multiLevelType w:val="hybridMultilevel"/>
    <w:tmpl w:val="6CDCC084"/>
    <w:lvl w:ilvl="0" w:tplc="07A6DDCA">
      <w:start w:val="1"/>
      <w:numFmt w:val="bullet"/>
      <w:lvlText w:val=""/>
      <w:lvlJc w:val="left"/>
      <w:pPr>
        <w:tabs>
          <w:tab w:val="num" w:pos="284"/>
        </w:tabs>
        <w:ind w:left="284" w:hanging="284"/>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48" w15:restartNumberingAfterBreak="0">
    <w:nsid w:val="24DF3163"/>
    <w:multiLevelType w:val="multilevel"/>
    <w:tmpl w:val="08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9" w15:restartNumberingAfterBreak="0">
    <w:nsid w:val="26025338"/>
    <w:multiLevelType w:val="hybridMultilevel"/>
    <w:tmpl w:val="852460AA"/>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50" w15:restartNumberingAfterBreak="0">
    <w:nsid w:val="27714922"/>
    <w:multiLevelType w:val="multilevel"/>
    <w:tmpl w:val="E894159C"/>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51" w15:restartNumberingAfterBreak="0">
    <w:nsid w:val="289503C1"/>
    <w:multiLevelType w:val="hybridMultilevel"/>
    <w:tmpl w:val="53C62462"/>
    <w:lvl w:ilvl="0" w:tplc="10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28A03F8A"/>
    <w:multiLevelType w:val="multilevel"/>
    <w:tmpl w:val="702A9FAC"/>
    <w:lvl w:ilvl="0">
      <w:start w:val="1"/>
      <w:numFmt w:val="decimal"/>
      <w:lvlText w:val="%1."/>
      <w:lvlJc w:val="left"/>
      <w:pPr>
        <w:tabs>
          <w:tab w:val="num" w:pos="720"/>
        </w:tabs>
        <w:ind w:left="720" w:hanging="360"/>
      </w:pPr>
      <w:rPr>
        <w:rFonts w:ascii="Times New Roman" w:eastAsia="Times New Roman" w:hAnsi="Times New Roman" w:cs="Times New Roman"/>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9D80275"/>
    <w:multiLevelType w:val="hybridMultilevel"/>
    <w:tmpl w:val="E2464DAE"/>
    <w:lvl w:ilvl="0" w:tplc="08090001">
      <w:start w:val="1"/>
      <w:numFmt w:val="bullet"/>
      <w:lvlText w:val=""/>
      <w:lvlJc w:val="left"/>
      <w:pPr>
        <w:tabs>
          <w:tab w:val="num" w:pos="720"/>
        </w:tabs>
        <w:ind w:left="720" w:hanging="360"/>
      </w:pPr>
      <w:rPr>
        <w:rFonts w:ascii="Symbol" w:hAnsi="Symbol" w:hint="default"/>
      </w:rPr>
    </w:lvl>
    <w:lvl w:ilvl="1" w:tplc="08090003">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54" w15:restartNumberingAfterBreak="0">
    <w:nsid w:val="2A0716EF"/>
    <w:multiLevelType w:val="hybridMultilevel"/>
    <w:tmpl w:val="16AE58EC"/>
    <w:lvl w:ilvl="0" w:tplc="08090001">
      <w:start w:val="1"/>
      <w:numFmt w:val="bullet"/>
      <w:lvlText w:val=""/>
      <w:lvlJc w:val="left"/>
      <w:pPr>
        <w:tabs>
          <w:tab w:val="num" w:pos="720"/>
        </w:tabs>
        <w:ind w:left="720" w:hanging="360"/>
      </w:pPr>
      <w:rPr>
        <w:rFonts w:ascii="Symbol" w:hAnsi="Symbol" w:hint="default"/>
      </w:rPr>
    </w:lvl>
    <w:lvl w:ilvl="1" w:tplc="08090003">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55" w15:restartNumberingAfterBreak="0">
    <w:nsid w:val="2A886F02"/>
    <w:multiLevelType w:val="hybridMultilevel"/>
    <w:tmpl w:val="2084AF04"/>
    <w:lvl w:ilvl="0" w:tplc="08090001">
      <w:start w:val="1"/>
      <w:numFmt w:val="bullet"/>
      <w:lvlText w:val=""/>
      <w:lvlJc w:val="left"/>
      <w:pPr>
        <w:tabs>
          <w:tab w:val="num" w:pos="780"/>
        </w:tabs>
        <w:ind w:left="780" w:hanging="360"/>
      </w:pPr>
      <w:rPr>
        <w:rFonts w:ascii="Symbol" w:hAnsi="Symbol" w:hint="default"/>
      </w:rPr>
    </w:lvl>
    <w:lvl w:ilvl="1" w:tplc="08090003">
      <w:start w:val="1"/>
      <w:numFmt w:val="bullet"/>
      <w:lvlText w:val="o"/>
      <w:lvlJc w:val="left"/>
      <w:pPr>
        <w:tabs>
          <w:tab w:val="num" w:pos="1500"/>
        </w:tabs>
        <w:ind w:left="1500" w:hanging="360"/>
      </w:pPr>
      <w:rPr>
        <w:rFonts w:ascii="Courier New" w:hAnsi="Courier New" w:cs="Courier New" w:hint="default"/>
      </w:rPr>
    </w:lvl>
    <w:lvl w:ilvl="2" w:tplc="08090005" w:tentative="1">
      <w:start w:val="1"/>
      <w:numFmt w:val="bullet"/>
      <w:lvlText w:val=""/>
      <w:lvlJc w:val="left"/>
      <w:pPr>
        <w:tabs>
          <w:tab w:val="num" w:pos="2220"/>
        </w:tabs>
        <w:ind w:left="2220" w:hanging="360"/>
      </w:pPr>
      <w:rPr>
        <w:rFonts w:ascii="Wingdings" w:hAnsi="Wingdings" w:hint="default"/>
      </w:rPr>
    </w:lvl>
    <w:lvl w:ilvl="3" w:tplc="08090001" w:tentative="1">
      <w:start w:val="1"/>
      <w:numFmt w:val="bullet"/>
      <w:lvlText w:val=""/>
      <w:lvlJc w:val="left"/>
      <w:pPr>
        <w:tabs>
          <w:tab w:val="num" w:pos="2940"/>
        </w:tabs>
        <w:ind w:left="2940" w:hanging="360"/>
      </w:pPr>
      <w:rPr>
        <w:rFonts w:ascii="Symbol" w:hAnsi="Symbol" w:hint="default"/>
      </w:rPr>
    </w:lvl>
    <w:lvl w:ilvl="4" w:tplc="08090003" w:tentative="1">
      <w:start w:val="1"/>
      <w:numFmt w:val="bullet"/>
      <w:lvlText w:val="o"/>
      <w:lvlJc w:val="left"/>
      <w:pPr>
        <w:tabs>
          <w:tab w:val="num" w:pos="3660"/>
        </w:tabs>
        <w:ind w:left="3660" w:hanging="360"/>
      </w:pPr>
      <w:rPr>
        <w:rFonts w:ascii="Courier New" w:hAnsi="Courier New" w:cs="Courier New" w:hint="default"/>
      </w:rPr>
    </w:lvl>
    <w:lvl w:ilvl="5" w:tplc="08090005" w:tentative="1">
      <w:start w:val="1"/>
      <w:numFmt w:val="bullet"/>
      <w:lvlText w:val=""/>
      <w:lvlJc w:val="left"/>
      <w:pPr>
        <w:tabs>
          <w:tab w:val="num" w:pos="4380"/>
        </w:tabs>
        <w:ind w:left="4380" w:hanging="360"/>
      </w:pPr>
      <w:rPr>
        <w:rFonts w:ascii="Wingdings" w:hAnsi="Wingdings" w:hint="default"/>
      </w:rPr>
    </w:lvl>
    <w:lvl w:ilvl="6" w:tplc="08090001" w:tentative="1">
      <w:start w:val="1"/>
      <w:numFmt w:val="bullet"/>
      <w:lvlText w:val=""/>
      <w:lvlJc w:val="left"/>
      <w:pPr>
        <w:tabs>
          <w:tab w:val="num" w:pos="5100"/>
        </w:tabs>
        <w:ind w:left="5100" w:hanging="360"/>
      </w:pPr>
      <w:rPr>
        <w:rFonts w:ascii="Symbol" w:hAnsi="Symbol" w:hint="default"/>
      </w:rPr>
    </w:lvl>
    <w:lvl w:ilvl="7" w:tplc="08090003" w:tentative="1">
      <w:start w:val="1"/>
      <w:numFmt w:val="bullet"/>
      <w:lvlText w:val="o"/>
      <w:lvlJc w:val="left"/>
      <w:pPr>
        <w:tabs>
          <w:tab w:val="num" w:pos="5820"/>
        </w:tabs>
        <w:ind w:left="5820" w:hanging="360"/>
      </w:pPr>
      <w:rPr>
        <w:rFonts w:ascii="Courier New" w:hAnsi="Courier New" w:cs="Courier New" w:hint="default"/>
      </w:rPr>
    </w:lvl>
    <w:lvl w:ilvl="8" w:tplc="08090005" w:tentative="1">
      <w:start w:val="1"/>
      <w:numFmt w:val="bullet"/>
      <w:lvlText w:val=""/>
      <w:lvlJc w:val="left"/>
      <w:pPr>
        <w:tabs>
          <w:tab w:val="num" w:pos="6540"/>
        </w:tabs>
        <w:ind w:left="6540" w:hanging="360"/>
      </w:pPr>
      <w:rPr>
        <w:rFonts w:ascii="Wingdings" w:hAnsi="Wingdings" w:hint="default"/>
      </w:rPr>
    </w:lvl>
  </w:abstractNum>
  <w:abstractNum w:abstractNumId="56" w15:restartNumberingAfterBreak="0">
    <w:nsid w:val="2AEE2772"/>
    <w:multiLevelType w:val="multilevel"/>
    <w:tmpl w:val="E894159C"/>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57" w15:restartNumberingAfterBreak="0">
    <w:nsid w:val="2CAE574C"/>
    <w:multiLevelType w:val="hybridMultilevel"/>
    <w:tmpl w:val="3850D9F0"/>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58" w15:restartNumberingAfterBreak="0">
    <w:nsid w:val="2CD10BCD"/>
    <w:multiLevelType w:val="hybridMultilevel"/>
    <w:tmpl w:val="C9F07026"/>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59" w15:restartNumberingAfterBreak="0">
    <w:nsid w:val="2CE33567"/>
    <w:multiLevelType w:val="hybridMultilevel"/>
    <w:tmpl w:val="E5E8AE66"/>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60" w15:restartNumberingAfterBreak="0">
    <w:nsid w:val="2CE751AC"/>
    <w:multiLevelType w:val="hybridMultilevel"/>
    <w:tmpl w:val="F356AA4C"/>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61" w15:restartNumberingAfterBreak="0">
    <w:nsid w:val="2D640519"/>
    <w:multiLevelType w:val="hybridMultilevel"/>
    <w:tmpl w:val="DC146E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2D6E1BC0"/>
    <w:multiLevelType w:val="hybridMultilevel"/>
    <w:tmpl w:val="A026501C"/>
    <w:lvl w:ilvl="0" w:tplc="C3B213C8">
      <w:start w:val="1"/>
      <w:numFmt w:val="bullet"/>
      <w:lvlText w:val=""/>
      <w:lvlJc w:val="left"/>
      <w:pPr>
        <w:ind w:left="720" w:hanging="360"/>
      </w:pPr>
      <w:rPr>
        <w:rFonts w:ascii="Symbol" w:hAnsi="Symbol" w:hint="default"/>
        <w:sz w:val="16"/>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2D7F2E24"/>
    <w:multiLevelType w:val="hybridMultilevel"/>
    <w:tmpl w:val="DD883AC4"/>
    <w:lvl w:ilvl="0" w:tplc="08090001">
      <w:start w:val="1"/>
      <w:numFmt w:val="bullet"/>
      <w:lvlText w:val=""/>
      <w:lvlJc w:val="left"/>
      <w:pPr>
        <w:tabs>
          <w:tab w:val="num" w:pos="720"/>
        </w:tabs>
        <w:ind w:left="720" w:hanging="360"/>
      </w:pPr>
      <w:rPr>
        <w:rFonts w:ascii="Symbol" w:hAnsi="Symbol" w:hint="default"/>
      </w:rPr>
    </w:lvl>
    <w:lvl w:ilvl="1" w:tplc="08090003">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64" w15:restartNumberingAfterBreak="0">
    <w:nsid w:val="2DBD5D91"/>
    <w:multiLevelType w:val="hybridMultilevel"/>
    <w:tmpl w:val="A080F4AE"/>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5" w15:restartNumberingAfterBreak="0">
    <w:nsid w:val="2E4A10A4"/>
    <w:multiLevelType w:val="hybridMultilevel"/>
    <w:tmpl w:val="44561D42"/>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66" w15:restartNumberingAfterBreak="0">
    <w:nsid w:val="2F2142FC"/>
    <w:multiLevelType w:val="hybridMultilevel"/>
    <w:tmpl w:val="FC5E582E"/>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67" w15:restartNumberingAfterBreak="0">
    <w:nsid w:val="312B792C"/>
    <w:multiLevelType w:val="hybridMultilevel"/>
    <w:tmpl w:val="A10CDD54"/>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68" w15:restartNumberingAfterBreak="0">
    <w:nsid w:val="32372664"/>
    <w:multiLevelType w:val="hybridMultilevel"/>
    <w:tmpl w:val="0B3689B8"/>
    <w:lvl w:ilvl="0" w:tplc="4E660504">
      <w:start w:val="1"/>
      <w:numFmt w:val="bullet"/>
      <w:pStyle w:val="Bullet2"/>
      <w:lvlText w:val="-"/>
      <w:lvlJc w:val="left"/>
      <w:pPr>
        <w:tabs>
          <w:tab w:val="num" w:pos="1494"/>
        </w:tabs>
        <w:ind w:left="1494" w:hanging="360"/>
      </w:pPr>
      <w:rPr>
        <w:rFonts w:ascii="Courier New" w:hAnsi="Courier New" w:hint="default"/>
        <w:color w:val="FF0000"/>
      </w:rPr>
    </w:lvl>
    <w:lvl w:ilvl="1" w:tplc="EB92E784" w:tentative="1">
      <w:start w:val="1"/>
      <w:numFmt w:val="bullet"/>
      <w:lvlText w:val="o"/>
      <w:lvlJc w:val="left"/>
      <w:pPr>
        <w:tabs>
          <w:tab w:val="num" w:pos="1440"/>
        </w:tabs>
        <w:ind w:left="1440" w:hanging="360"/>
      </w:pPr>
      <w:rPr>
        <w:rFonts w:ascii="Courier New" w:hAnsi="Courier New" w:hint="default"/>
      </w:rPr>
    </w:lvl>
    <w:lvl w:ilvl="2" w:tplc="69F67E30" w:tentative="1">
      <w:start w:val="1"/>
      <w:numFmt w:val="bullet"/>
      <w:lvlText w:val=""/>
      <w:lvlJc w:val="left"/>
      <w:pPr>
        <w:tabs>
          <w:tab w:val="num" w:pos="2160"/>
        </w:tabs>
        <w:ind w:left="2160" w:hanging="360"/>
      </w:pPr>
      <w:rPr>
        <w:rFonts w:ascii="Wingdings" w:hAnsi="Wingdings" w:hint="default"/>
      </w:rPr>
    </w:lvl>
    <w:lvl w:ilvl="3" w:tplc="839C98BE" w:tentative="1">
      <w:start w:val="1"/>
      <w:numFmt w:val="bullet"/>
      <w:lvlText w:val=""/>
      <w:lvlJc w:val="left"/>
      <w:pPr>
        <w:tabs>
          <w:tab w:val="num" w:pos="2880"/>
        </w:tabs>
        <w:ind w:left="2880" w:hanging="360"/>
      </w:pPr>
      <w:rPr>
        <w:rFonts w:ascii="Symbol" w:hAnsi="Symbol" w:hint="default"/>
      </w:rPr>
    </w:lvl>
    <w:lvl w:ilvl="4" w:tplc="36FE1D04" w:tentative="1">
      <w:start w:val="1"/>
      <w:numFmt w:val="bullet"/>
      <w:lvlText w:val="o"/>
      <w:lvlJc w:val="left"/>
      <w:pPr>
        <w:tabs>
          <w:tab w:val="num" w:pos="3600"/>
        </w:tabs>
        <w:ind w:left="3600" w:hanging="360"/>
      </w:pPr>
      <w:rPr>
        <w:rFonts w:ascii="Courier New" w:hAnsi="Courier New" w:hint="default"/>
      </w:rPr>
    </w:lvl>
    <w:lvl w:ilvl="5" w:tplc="7472975A" w:tentative="1">
      <w:start w:val="1"/>
      <w:numFmt w:val="bullet"/>
      <w:lvlText w:val=""/>
      <w:lvlJc w:val="left"/>
      <w:pPr>
        <w:tabs>
          <w:tab w:val="num" w:pos="4320"/>
        </w:tabs>
        <w:ind w:left="4320" w:hanging="360"/>
      </w:pPr>
      <w:rPr>
        <w:rFonts w:ascii="Wingdings" w:hAnsi="Wingdings" w:hint="default"/>
      </w:rPr>
    </w:lvl>
    <w:lvl w:ilvl="6" w:tplc="03D0BA78" w:tentative="1">
      <w:start w:val="1"/>
      <w:numFmt w:val="bullet"/>
      <w:lvlText w:val=""/>
      <w:lvlJc w:val="left"/>
      <w:pPr>
        <w:tabs>
          <w:tab w:val="num" w:pos="5040"/>
        </w:tabs>
        <w:ind w:left="5040" w:hanging="360"/>
      </w:pPr>
      <w:rPr>
        <w:rFonts w:ascii="Symbol" w:hAnsi="Symbol" w:hint="default"/>
      </w:rPr>
    </w:lvl>
    <w:lvl w:ilvl="7" w:tplc="40263B72" w:tentative="1">
      <w:start w:val="1"/>
      <w:numFmt w:val="bullet"/>
      <w:lvlText w:val="o"/>
      <w:lvlJc w:val="left"/>
      <w:pPr>
        <w:tabs>
          <w:tab w:val="num" w:pos="5760"/>
        </w:tabs>
        <w:ind w:left="5760" w:hanging="360"/>
      </w:pPr>
      <w:rPr>
        <w:rFonts w:ascii="Courier New" w:hAnsi="Courier New" w:hint="default"/>
      </w:rPr>
    </w:lvl>
    <w:lvl w:ilvl="8" w:tplc="D034F39E" w:tentative="1">
      <w:start w:val="1"/>
      <w:numFmt w:val="bullet"/>
      <w:lvlText w:val=""/>
      <w:lvlJc w:val="left"/>
      <w:pPr>
        <w:tabs>
          <w:tab w:val="num" w:pos="6480"/>
        </w:tabs>
        <w:ind w:left="6480" w:hanging="360"/>
      </w:pPr>
      <w:rPr>
        <w:rFonts w:ascii="Wingdings" w:hAnsi="Wingdings" w:hint="default"/>
      </w:rPr>
    </w:lvl>
  </w:abstractNum>
  <w:abstractNum w:abstractNumId="69" w15:restartNumberingAfterBreak="0">
    <w:nsid w:val="32534525"/>
    <w:multiLevelType w:val="hybridMultilevel"/>
    <w:tmpl w:val="7982131C"/>
    <w:lvl w:ilvl="0" w:tplc="08090001">
      <w:start w:val="1"/>
      <w:numFmt w:val="bullet"/>
      <w:lvlText w:val=""/>
      <w:lvlJc w:val="left"/>
      <w:pPr>
        <w:tabs>
          <w:tab w:val="num" w:pos="720"/>
        </w:tabs>
        <w:ind w:left="720" w:hanging="360"/>
      </w:pPr>
      <w:rPr>
        <w:rFonts w:ascii="Symbol" w:hAnsi="Symbol" w:hint="default"/>
      </w:rPr>
    </w:lvl>
    <w:lvl w:ilvl="1" w:tplc="08090003">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70" w15:restartNumberingAfterBreak="0">
    <w:nsid w:val="34DF0EE9"/>
    <w:multiLevelType w:val="hybridMultilevel"/>
    <w:tmpl w:val="412A7124"/>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71" w15:restartNumberingAfterBreak="0">
    <w:nsid w:val="37D6412C"/>
    <w:multiLevelType w:val="hybridMultilevel"/>
    <w:tmpl w:val="116E2D66"/>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72" w15:restartNumberingAfterBreak="0">
    <w:nsid w:val="37DA7675"/>
    <w:multiLevelType w:val="hybridMultilevel"/>
    <w:tmpl w:val="AFC8150E"/>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73" w15:restartNumberingAfterBreak="0">
    <w:nsid w:val="38804193"/>
    <w:multiLevelType w:val="hybridMultilevel"/>
    <w:tmpl w:val="EEEEAD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389318BE"/>
    <w:multiLevelType w:val="hybridMultilevel"/>
    <w:tmpl w:val="CC9C213E"/>
    <w:lvl w:ilvl="0" w:tplc="0809000F">
      <w:start w:val="1"/>
      <w:numFmt w:val="decimal"/>
      <w:lvlText w:val="%1."/>
      <w:lvlJc w:val="left"/>
      <w:pPr>
        <w:tabs>
          <w:tab w:val="num" w:pos="720"/>
        </w:tabs>
        <w:ind w:left="720" w:hanging="360"/>
      </w:p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75" w15:restartNumberingAfterBreak="0">
    <w:nsid w:val="38932A96"/>
    <w:multiLevelType w:val="hybridMultilevel"/>
    <w:tmpl w:val="64EAF86E"/>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76" w15:restartNumberingAfterBreak="0">
    <w:nsid w:val="38B8180B"/>
    <w:multiLevelType w:val="hybridMultilevel"/>
    <w:tmpl w:val="031A463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3E8D56BB"/>
    <w:multiLevelType w:val="hybridMultilevel"/>
    <w:tmpl w:val="10888B6A"/>
    <w:lvl w:ilvl="0" w:tplc="10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3F235250"/>
    <w:multiLevelType w:val="hybridMultilevel"/>
    <w:tmpl w:val="0EF083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3FE316DF"/>
    <w:multiLevelType w:val="hybridMultilevel"/>
    <w:tmpl w:val="6130ED3C"/>
    <w:lvl w:ilvl="0" w:tplc="0809000F">
      <w:start w:val="1"/>
      <w:numFmt w:val="decimal"/>
      <w:lvlText w:val="%1."/>
      <w:lvlJc w:val="left"/>
      <w:pPr>
        <w:tabs>
          <w:tab w:val="num" w:pos="720"/>
        </w:tabs>
        <w:ind w:left="720" w:hanging="360"/>
      </w:p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80" w15:restartNumberingAfterBreak="0">
    <w:nsid w:val="40A4131A"/>
    <w:multiLevelType w:val="hybridMultilevel"/>
    <w:tmpl w:val="017A008C"/>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81" w15:restartNumberingAfterBreak="0">
    <w:nsid w:val="40DD1363"/>
    <w:multiLevelType w:val="hybridMultilevel"/>
    <w:tmpl w:val="5AFAC1FA"/>
    <w:lvl w:ilvl="0" w:tplc="08090001">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080"/>
        </w:tabs>
        <w:ind w:left="1080" w:hanging="360"/>
      </w:pPr>
      <w:rPr>
        <w:rFonts w:ascii="Courier New" w:hAnsi="Courier New" w:cs="Courier New" w:hint="default"/>
      </w:rPr>
    </w:lvl>
    <w:lvl w:ilvl="2" w:tplc="08090005" w:tentative="1">
      <w:start w:val="1"/>
      <w:numFmt w:val="bullet"/>
      <w:lvlText w:val=""/>
      <w:lvlJc w:val="left"/>
      <w:pPr>
        <w:tabs>
          <w:tab w:val="num" w:pos="1800"/>
        </w:tabs>
        <w:ind w:left="1800" w:hanging="360"/>
      </w:pPr>
      <w:rPr>
        <w:rFonts w:ascii="Wingdings" w:hAnsi="Wingdings" w:hint="default"/>
      </w:rPr>
    </w:lvl>
    <w:lvl w:ilvl="3" w:tplc="08090001" w:tentative="1">
      <w:start w:val="1"/>
      <w:numFmt w:val="bullet"/>
      <w:lvlText w:val=""/>
      <w:lvlJc w:val="left"/>
      <w:pPr>
        <w:tabs>
          <w:tab w:val="num" w:pos="2520"/>
        </w:tabs>
        <w:ind w:left="2520" w:hanging="360"/>
      </w:pPr>
      <w:rPr>
        <w:rFonts w:ascii="Symbol" w:hAnsi="Symbol" w:hint="default"/>
      </w:rPr>
    </w:lvl>
    <w:lvl w:ilvl="4" w:tplc="08090003" w:tentative="1">
      <w:start w:val="1"/>
      <w:numFmt w:val="bullet"/>
      <w:lvlText w:val="o"/>
      <w:lvlJc w:val="left"/>
      <w:pPr>
        <w:tabs>
          <w:tab w:val="num" w:pos="3240"/>
        </w:tabs>
        <w:ind w:left="3240" w:hanging="360"/>
      </w:pPr>
      <w:rPr>
        <w:rFonts w:ascii="Courier New" w:hAnsi="Courier New" w:cs="Courier New" w:hint="default"/>
      </w:rPr>
    </w:lvl>
    <w:lvl w:ilvl="5" w:tplc="08090005" w:tentative="1">
      <w:start w:val="1"/>
      <w:numFmt w:val="bullet"/>
      <w:lvlText w:val=""/>
      <w:lvlJc w:val="left"/>
      <w:pPr>
        <w:tabs>
          <w:tab w:val="num" w:pos="3960"/>
        </w:tabs>
        <w:ind w:left="3960" w:hanging="360"/>
      </w:pPr>
      <w:rPr>
        <w:rFonts w:ascii="Wingdings" w:hAnsi="Wingdings" w:hint="default"/>
      </w:rPr>
    </w:lvl>
    <w:lvl w:ilvl="6" w:tplc="08090001" w:tentative="1">
      <w:start w:val="1"/>
      <w:numFmt w:val="bullet"/>
      <w:lvlText w:val=""/>
      <w:lvlJc w:val="left"/>
      <w:pPr>
        <w:tabs>
          <w:tab w:val="num" w:pos="4680"/>
        </w:tabs>
        <w:ind w:left="4680" w:hanging="360"/>
      </w:pPr>
      <w:rPr>
        <w:rFonts w:ascii="Symbol" w:hAnsi="Symbol" w:hint="default"/>
      </w:rPr>
    </w:lvl>
    <w:lvl w:ilvl="7" w:tplc="08090003" w:tentative="1">
      <w:start w:val="1"/>
      <w:numFmt w:val="bullet"/>
      <w:lvlText w:val="o"/>
      <w:lvlJc w:val="left"/>
      <w:pPr>
        <w:tabs>
          <w:tab w:val="num" w:pos="5400"/>
        </w:tabs>
        <w:ind w:left="5400" w:hanging="360"/>
      </w:pPr>
      <w:rPr>
        <w:rFonts w:ascii="Courier New" w:hAnsi="Courier New" w:cs="Courier New" w:hint="default"/>
      </w:rPr>
    </w:lvl>
    <w:lvl w:ilvl="8" w:tplc="08090005" w:tentative="1">
      <w:start w:val="1"/>
      <w:numFmt w:val="bullet"/>
      <w:lvlText w:val=""/>
      <w:lvlJc w:val="left"/>
      <w:pPr>
        <w:tabs>
          <w:tab w:val="num" w:pos="6120"/>
        </w:tabs>
        <w:ind w:left="6120" w:hanging="360"/>
      </w:pPr>
      <w:rPr>
        <w:rFonts w:ascii="Wingdings" w:hAnsi="Wingdings" w:hint="default"/>
      </w:rPr>
    </w:lvl>
  </w:abstractNum>
  <w:abstractNum w:abstractNumId="82" w15:restartNumberingAfterBreak="0">
    <w:nsid w:val="428D6D3A"/>
    <w:multiLevelType w:val="hybridMultilevel"/>
    <w:tmpl w:val="D1309AD6"/>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3" w15:restartNumberingAfterBreak="0">
    <w:nsid w:val="432D6903"/>
    <w:multiLevelType w:val="hybridMultilevel"/>
    <w:tmpl w:val="0726870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4" w15:restartNumberingAfterBreak="0">
    <w:nsid w:val="438C25E4"/>
    <w:multiLevelType w:val="hybridMultilevel"/>
    <w:tmpl w:val="C16E430C"/>
    <w:lvl w:ilvl="0" w:tplc="08090001">
      <w:start w:val="1"/>
      <w:numFmt w:val="bullet"/>
      <w:lvlText w:val=""/>
      <w:lvlJc w:val="left"/>
      <w:pPr>
        <w:tabs>
          <w:tab w:val="num" w:pos="720"/>
        </w:tabs>
        <w:ind w:left="720" w:hanging="360"/>
      </w:pPr>
      <w:rPr>
        <w:rFonts w:ascii="Symbol" w:hAnsi="Symbol" w:hint="default"/>
      </w:rPr>
    </w:lvl>
    <w:lvl w:ilvl="1" w:tplc="08090003">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85" w15:restartNumberingAfterBreak="0">
    <w:nsid w:val="44356C9D"/>
    <w:multiLevelType w:val="hybridMultilevel"/>
    <w:tmpl w:val="67301DFE"/>
    <w:lvl w:ilvl="0" w:tplc="0809000F">
      <w:start w:val="1"/>
      <w:numFmt w:val="decimal"/>
      <w:lvlText w:val="%1."/>
      <w:lvlJc w:val="left"/>
      <w:pPr>
        <w:tabs>
          <w:tab w:val="num" w:pos="720"/>
        </w:tabs>
        <w:ind w:left="720" w:hanging="360"/>
      </w:p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86" w15:restartNumberingAfterBreak="0">
    <w:nsid w:val="459E0771"/>
    <w:multiLevelType w:val="hybridMultilevel"/>
    <w:tmpl w:val="CA0CE8D0"/>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87" w15:restartNumberingAfterBreak="0">
    <w:nsid w:val="47B821B9"/>
    <w:multiLevelType w:val="hybridMultilevel"/>
    <w:tmpl w:val="A62EAC3C"/>
    <w:lvl w:ilvl="0" w:tplc="08090001">
      <w:start w:val="1"/>
      <w:numFmt w:val="bullet"/>
      <w:lvlText w:val=""/>
      <w:lvlJc w:val="left"/>
      <w:pPr>
        <w:tabs>
          <w:tab w:val="num" w:pos="720"/>
        </w:tabs>
        <w:ind w:left="720" w:hanging="360"/>
      </w:pPr>
      <w:rPr>
        <w:rFonts w:ascii="Symbol" w:hAnsi="Symbol" w:hint="default"/>
      </w:rPr>
    </w:lvl>
    <w:lvl w:ilvl="1" w:tplc="08090003">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88" w15:restartNumberingAfterBreak="0">
    <w:nsid w:val="48E832B5"/>
    <w:multiLevelType w:val="hybridMultilevel"/>
    <w:tmpl w:val="05AAABCE"/>
    <w:lvl w:ilvl="0" w:tplc="08090001">
      <w:start w:val="1"/>
      <w:numFmt w:val="bullet"/>
      <w:lvlText w:val=""/>
      <w:lvlJc w:val="left"/>
      <w:pPr>
        <w:tabs>
          <w:tab w:val="num" w:pos="720"/>
        </w:tabs>
        <w:ind w:left="720" w:hanging="360"/>
      </w:pPr>
      <w:rPr>
        <w:rFonts w:ascii="Symbol" w:hAnsi="Symbol" w:hint="default"/>
      </w:rPr>
    </w:lvl>
    <w:lvl w:ilvl="1" w:tplc="08090019" w:tentative="1">
      <w:start w:val="1"/>
      <w:numFmt w:val="lowerLetter"/>
      <w:lvlText w:val="%2."/>
      <w:lvlJc w:val="left"/>
      <w:pPr>
        <w:tabs>
          <w:tab w:val="num" w:pos="1080"/>
        </w:tabs>
        <w:ind w:left="1080" w:hanging="360"/>
      </w:pPr>
    </w:lvl>
    <w:lvl w:ilvl="2" w:tplc="0809001B" w:tentative="1">
      <w:start w:val="1"/>
      <w:numFmt w:val="lowerRoman"/>
      <w:lvlText w:val="%3."/>
      <w:lvlJc w:val="right"/>
      <w:pPr>
        <w:tabs>
          <w:tab w:val="num" w:pos="1800"/>
        </w:tabs>
        <w:ind w:left="1800" w:hanging="180"/>
      </w:pPr>
    </w:lvl>
    <w:lvl w:ilvl="3" w:tplc="0809000F" w:tentative="1">
      <w:start w:val="1"/>
      <w:numFmt w:val="decimal"/>
      <w:lvlText w:val="%4."/>
      <w:lvlJc w:val="left"/>
      <w:pPr>
        <w:tabs>
          <w:tab w:val="num" w:pos="2520"/>
        </w:tabs>
        <w:ind w:left="2520" w:hanging="360"/>
      </w:pPr>
    </w:lvl>
    <w:lvl w:ilvl="4" w:tplc="08090019" w:tentative="1">
      <w:start w:val="1"/>
      <w:numFmt w:val="lowerLetter"/>
      <w:lvlText w:val="%5."/>
      <w:lvlJc w:val="left"/>
      <w:pPr>
        <w:tabs>
          <w:tab w:val="num" w:pos="3240"/>
        </w:tabs>
        <w:ind w:left="3240" w:hanging="360"/>
      </w:pPr>
    </w:lvl>
    <w:lvl w:ilvl="5" w:tplc="0809001B" w:tentative="1">
      <w:start w:val="1"/>
      <w:numFmt w:val="lowerRoman"/>
      <w:lvlText w:val="%6."/>
      <w:lvlJc w:val="right"/>
      <w:pPr>
        <w:tabs>
          <w:tab w:val="num" w:pos="3960"/>
        </w:tabs>
        <w:ind w:left="3960" w:hanging="180"/>
      </w:pPr>
    </w:lvl>
    <w:lvl w:ilvl="6" w:tplc="0809000F" w:tentative="1">
      <w:start w:val="1"/>
      <w:numFmt w:val="decimal"/>
      <w:lvlText w:val="%7."/>
      <w:lvlJc w:val="left"/>
      <w:pPr>
        <w:tabs>
          <w:tab w:val="num" w:pos="4680"/>
        </w:tabs>
        <w:ind w:left="4680" w:hanging="360"/>
      </w:pPr>
    </w:lvl>
    <w:lvl w:ilvl="7" w:tplc="08090019" w:tentative="1">
      <w:start w:val="1"/>
      <w:numFmt w:val="lowerLetter"/>
      <w:lvlText w:val="%8."/>
      <w:lvlJc w:val="left"/>
      <w:pPr>
        <w:tabs>
          <w:tab w:val="num" w:pos="5400"/>
        </w:tabs>
        <w:ind w:left="5400" w:hanging="360"/>
      </w:pPr>
    </w:lvl>
    <w:lvl w:ilvl="8" w:tplc="0809001B" w:tentative="1">
      <w:start w:val="1"/>
      <w:numFmt w:val="lowerRoman"/>
      <w:lvlText w:val="%9."/>
      <w:lvlJc w:val="right"/>
      <w:pPr>
        <w:tabs>
          <w:tab w:val="num" w:pos="6120"/>
        </w:tabs>
        <w:ind w:left="6120" w:hanging="180"/>
      </w:pPr>
    </w:lvl>
  </w:abstractNum>
  <w:abstractNum w:abstractNumId="89" w15:restartNumberingAfterBreak="0">
    <w:nsid w:val="4C494028"/>
    <w:multiLevelType w:val="hybridMultilevel"/>
    <w:tmpl w:val="6264F4D6"/>
    <w:lvl w:ilvl="0" w:tplc="0809000F">
      <w:start w:val="1"/>
      <w:numFmt w:val="decimal"/>
      <w:lvlText w:val="%1."/>
      <w:lvlJc w:val="left"/>
      <w:pPr>
        <w:tabs>
          <w:tab w:val="num" w:pos="720"/>
        </w:tabs>
        <w:ind w:left="720" w:hanging="360"/>
      </w:pPr>
    </w:lvl>
    <w:lvl w:ilvl="1" w:tplc="08090019">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90" w15:restartNumberingAfterBreak="0">
    <w:nsid w:val="4FA079F9"/>
    <w:multiLevelType w:val="hybridMultilevel"/>
    <w:tmpl w:val="24FAF0EE"/>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91" w15:restartNumberingAfterBreak="0">
    <w:nsid w:val="5076774A"/>
    <w:multiLevelType w:val="hybridMultilevel"/>
    <w:tmpl w:val="3C8E67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50982175"/>
    <w:multiLevelType w:val="hybridMultilevel"/>
    <w:tmpl w:val="686A3824"/>
    <w:lvl w:ilvl="0" w:tplc="08090001">
      <w:start w:val="1"/>
      <w:numFmt w:val="bullet"/>
      <w:pStyle w:val="Bullet2NoSpaceBefore"/>
      <w:lvlText w:val=""/>
      <w:lvlJc w:val="left"/>
      <w:pPr>
        <w:tabs>
          <w:tab w:val="num" w:pos="2268"/>
        </w:tabs>
        <w:ind w:left="2268" w:hanging="1134"/>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93" w15:restartNumberingAfterBreak="0">
    <w:nsid w:val="53082E5D"/>
    <w:multiLevelType w:val="multilevel"/>
    <w:tmpl w:val="E894159C"/>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94" w15:restartNumberingAfterBreak="0">
    <w:nsid w:val="532C0BBA"/>
    <w:multiLevelType w:val="multilevel"/>
    <w:tmpl w:val="39527742"/>
    <w:lvl w:ilvl="0">
      <w:start w:val="1"/>
      <w:numFmt w:val="decimal"/>
      <w:lvlText w:val="SR %1"/>
      <w:lvlJc w:val="left"/>
      <w:pPr>
        <w:tabs>
          <w:tab w:val="num" w:pos="720"/>
        </w:tabs>
        <w:ind w:left="360" w:hanging="360"/>
      </w:pPr>
      <w:rPr>
        <w:rFonts w:ascii="Arial" w:hAnsi="Arial" w:hint="default"/>
        <w:b/>
        <w:i w:val="0"/>
        <w:sz w:val="24"/>
      </w:rPr>
    </w:lvl>
    <w:lvl w:ilvl="1">
      <w:start w:val="1"/>
      <w:numFmt w:val="lowerLetter"/>
      <w:pStyle w:val="SRHeadingB"/>
      <w:lvlText w:val="SR (%2)"/>
      <w:lvlJc w:val="left"/>
      <w:pPr>
        <w:tabs>
          <w:tab w:val="num" w:pos="1080"/>
        </w:tabs>
        <w:ind w:left="720" w:hanging="360"/>
      </w:pPr>
      <w:rPr>
        <w:rFonts w:ascii="Arial" w:hAnsi="Arial" w:hint="default"/>
        <w:b w:val="0"/>
        <w:i w:val="0"/>
        <w:sz w:val="20"/>
      </w:rPr>
    </w:lvl>
    <w:lvl w:ilvl="2">
      <w:start w:val="1"/>
      <w:numFmt w:val="lowerRoman"/>
      <w:lvlText w:val="%3)"/>
      <w:lvlJc w:val="left"/>
      <w:pPr>
        <w:tabs>
          <w:tab w:val="num" w:pos="144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5" w15:restartNumberingAfterBreak="0">
    <w:nsid w:val="54587F1E"/>
    <w:multiLevelType w:val="hybridMultilevel"/>
    <w:tmpl w:val="DA1CE860"/>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96" w15:restartNumberingAfterBreak="0">
    <w:nsid w:val="54841942"/>
    <w:multiLevelType w:val="multilevel"/>
    <w:tmpl w:val="639AAA3C"/>
    <w:styleLink w:val="ListBullets"/>
    <w:lvl w:ilvl="0">
      <w:start w:val="1"/>
      <w:numFmt w:val="bullet"/>
      <w:lvlText w:val=""/>
      <w:lvlJc w:val="left"/>
      <w:pPr>
        <w:tabs>
          <w:tab w:val="num" w:pos="567"/>
        </w:tabs>
        <w:ind w:left="567" w:hanging="283"/>
      </w:pPr>
      <w:rPr>
        <w:rFonts w:ascii="Symbol" w:hAnsi="Symbol" w:hint="default"/>
        <w:color w:val="auto"/>
        <w:sz w:val="20"/>
      </w:rPr>
    </w:lvl>
    <w:lvl w:ilvl="1">
      <w:start w:val="1"/>
      <w:numFmt w:val="bullet"/>
      <w:lvlText w:val="○"/>
      <w:lvlJc w:val="left"/>
      <w:pPr>
        <w:tabs>
          <w:tab w:val="num" w:pos="851"/>
        </w:tabs>
        <w:ind w:left="851" w:hanging="284"/>
      </w:pPr>
      <w:rPr>
        <w:rFonts w:ascii="Courier New" w:hAnsi="Courier New" w:hint="default"/>
      </w:rPr>
    </w:lvl>
    <w:lvl w:ilvl="2">
      <w:start w:val="1"/>
      <w:numFmt w:val="bullet"/>
      <w:lvlText w:val="■"/>
      <w:lvlJc w:val="left"/>
      <w:pPr>
        <w:tabs>
          <w:tab w:val="num" w:pos="1134"/>
        </w:tabs>
        <w:ind w:left="1134" w:hanging="283"/>
      </w:pPr>
      <w:rPr>
        <w:rFonts w:ascii="Times New Roman" w:hAnsi="Times New Roman" w:cs="Times New Roman" w:hint="default"/>
        <w:sz w:val="16"/>
      </w:rPr>
    </w:lvl>
    <w:lvl w:ilvl="3">
      <w:start w:val="1"/>
      <w:numFmt w:val="bullet"/>
      <w:lvlText w:val="►"/>
      <w:lvlJc w:val="left"/>
      <w:pPr>
        <w:tabs>
          <w:tab w:val="num" w:pos="1418"/>
        </w:tabs>
        <w:ind w:left="1418" w:hanging="284"/>
      </w:pPr>
      <w:rPr>
        <w:rFonts w:ascii="Times New Roman" w:hAnsi="Times New Roman" w:cs="Times New Roman" w:hint="default"/>
      </w:rPr>
    </w:lvl>
    <w:lvl w:ilvl="4">
      <w:start w:val="1"/>
      <w:numFmt w:val="bullet"/>
      <w:lvlText w:val="o"/>
      <w:lvlJc w:val="left"/>
      <w:pPr>
        <w:tabs>
          <w:tab w:val="num" w:pos="1701"/>
        </w:tabs>
        <w:ind w:left="1701" w:hanging="283"/>
      </w:pPr>
      <w:rPr>
        <w:rFonts w:ascii="Courier New" w:hAnsi="Courier New" w:hint="default"/>
      </w:rPr>
    </w:lvl>
    <w:lvl w:ilvl="5">
      <w:start w:val="1"/>
      <w:numFmt w:val="bullet"/>
      <w:lvlText w:val=""/>
      <w:lvlJc w:val="left"/>
      <w:pPr>
        <w:tabs>
          <w:tab w:val="num" w:pos="1985"/>
        </w:tabs>
        <w:ind w:left="1985" w:hanging="284"/>
      </w:pPr>
      <w:rPr>
        <w:rFonts w:ascii="Wingdings" w:hAnsi="Wingdings" w:hint="default"/>
      </w:rPr>
    </w:lvl>
    <w:lvl w:ilvl="6">
      <w:start w:val="1"/>
      <w:numFmt w:val="bullet"/>
      <w:lvlText w:val=""/>
      <w:lvlJc w:val="left"/>
      <w:pPr>
        <w:tabs>
          <w:tab w:val="num" w:pos="2268"/>
        </w:tabs>
        <w:ind w:left="2268" w:hanging="283"/>
      </w:pPr>
      <w:rPr>
        <w:rFonts w:ascii="Symbol" w:hAnsi="Symbol" w:hint="default"/>
      </w:rPr>
    </w:lvl>
    <w:lvl w:ilvl="7">
      <w:start w:val="1"/>
      <w:numFmt w:val="bullet"/>
      <w:lvlText w:val="o"/>
      <w:lvlJc w:val="left"/>
      <w:pPr>
        <w:tabs>
          <w:tab w:val="num" w:pos="2552"/>
        </w:tabs>
        <w:ind w:left="2552" w:hanging="284"/>
      </w:pPr>
      <w:rPr>
        <w:rFonts w:ascii="Courier New" w:hAnsi="Courier New" w:hint="default"/>
      </w:rPr>
    </w:lvl>
    <w:lvl w:ilvl="8">
      <w:start w:val="1"/>
      <w:numFmt w:val="bullet"/>
      <w:lvlText w:val=""/>
      <w:lvlJc w:val="left"/>
      <w:pPr>
        <w:tabs>
          <w:tab w:val="num" w:pos="3119"/>
        </w:tabs>
        <w:ind w:left="3119" w:hanging="284"/>
      </w:pPr>
      <w:rPr>
        <w:rFonts w:ascii="Wingdings" w:hAnsi="Wingdings" w:hint="default"/>
      </w:rPr>
    </w:lvl>
  </w:abstractNum>
  <w:abstractNum w:abstractNumId="97" w15:restartNumberingAfterBreak="0">
    <w:nsid w:val="54BC6E9F"/>
    <w:multiLevelType w:val="hybridMultilevel"/>
    <w:tmpl w:val="21B8141C"/>
    <w:lvl w:ilvl="0" w:tplc="04090001">
      <w:start w:val="1"/>
      <w:numFmt w:val="bullet"/>
      <w:lvlText w:val=""/>
      <w:lvlJc w:val="left"/>
      <w:pPr>
        <w:ind w:left="1004" w:hanging="360"/>
      </w:pPr>
      <w:rPr>
        <w:rFonts w:ascii="Symbol" w:hAnsi="Symbol" w:hint="default"/>
      </w:rPr>
    </w:lvl>
    <w:lvl w:ilvl="1" w:tplc="04090003">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98" w15:restartNumberingAfterBreak="0">
    <w:nsid w:val="567C0D54"/>
    <w:multiLevelType w:val="hybridMultilevel"/>
    <w:tmpl w:val="926266A2"/>
    <w:lvl w:ilvl="0" w:tplc="0809000F">
      <w:start w:val="1"/>
      <w:numFmt w:val="decimal"/>
      <w:lvlText w:val="%1."/>
      <w:lvlJc w:val="left"/>
      <w:pPr>
        <w:tabs>
          <w:tab w:val="num" w:pos="720"/>
        </w:tabs>
        <w:ind w:left="720" w:hanging="360"/>
      </w:pPr>
    </w:lvl>
    <w:lvl w:ilvl="1" w:tplc="08090019">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99" w15:restartNumberingAfterBreak="0">
    <w:nsid w:val="56F23838"/>
    <w:multiLevelType w:val="hybridMultilevel"/>
    <w:tmpl w:val="ECF06B5A"/>
    <w:lvl w:ilvl="0" w:tplc="08090001">
      <w:start w:val="1"/>
      <w:numFmt w:val="bullet"/>
      <w:lvlText w:val=""/>
      <w:lvlJc w:val="left"/>
      <w:pPr>
        <w:tabs>
          <w:tab w:val="num" w:pos="360"/>
        </w:tabs>
        <w:ind w:left="360" w:hanging="360"/>
      </w:pPr>
      <w:rPr>
        <w:rFonts w:ascii="Symbol" w:hAnsi="Symbol" w:hint="default"/>
      </w:rPr>
    </w:lvl>
    <w:lvl w:ilvl="1" w:tplc="08090003">
      <w:start w:val="1"/>
      <w:numFmt w:val="bullet"/>
      <w:lvlText w:val="o"/>
      <w:lvlJc w:val="left"/>
      <w:pPr>
        <w:tabs>
          <w:tab w:val="num" w:pos="1080"/>
        </w:tabs>
        <w:ind w:left="1080" w:hanging="360"/>
      </w:pPr>
      <w:rPr>
        <w:rFonts w:ascii="Courier New" w:hAnsi="Courier New" w:cs="Courier New" w:hint="default"/>
      </w:rPr>
    </w:lvl>
    <w:lvl w:ilvl="2" w:tplc="08090005" w:tentative="1">
      <w:start w:val="1"/>
      <w:numFmt w:val="bullet"/>
      <w:lvlText w:val=""/>
      <w:lvlJc w:val="left"/>
      <w:pPr>
        <w:tabs>
          <w:tab w:val="num" w:pos="1800"/>
        </w:tabs>
        <w:ind w:left="1800" w:hanging="360"/>
      </w:pPr>
      <w:rPr>
        <w:rFonts w:ascii="Wingdings" w:hAnsi="Wingdings" w:hint="default"/>
      </w:rPr>
    </w:lvl>
    <w:lvl w:ilvl="3" w:tplc="08090001" w:tentative="1">
      <w:start w:val="1"/>
      <w:numFmt w:val="bullet"/>
      <w:lvlText w:val=""/>
      <w:lvlJc w:val="left"/>
      <w:pPr>
        <w:tabs>
          <w:tab w:val="num" w:pos="2520"/>
        </w:tabs>
        <w:ind w:left="2520" w:hanging="360"/>
      </w:pPr>
      <w:rPr>
        <w:rFonts w:ascii="Symbol" w:hAnsi="Symbol" w:hint="default"/>
      </w:rPr>
    </w:lvl>
    <w:lvl w:ilvl="4" w:tplc="08090003" w:tentative="1">
      <w:start w:val="1"/>
      <w:numFmt w:val="bullet"/>
      <w:lvlText w:val="o"/>
      <w:lvlJc w:val="left"/>
      <w:pPr>
        <w:tabs>
          <w:tab w:val="num" w:pos="3240"/>
        </w:tabs>
        <w:ind w:left="3240" w:hanging="360"/>
      </w:pPr>
      <w:rPr>
        <w:rFonts w:ascii="Courier New" w:hAnsi="Courier New" w:cs="Courier New" w:hint="default"/>
      </w:rPr>
    </w:lvl>
    <w:lvl w:ilvl="5" w:tplc="08090005" w:tentative="1">
      <w:start w:val="1"/>
      <w:numFmt w:val="bullet"/>
      <w:lvlText w:val=""/>
      <w:lvlJc w:val="left"/>
      <w:pPr>
        <w:tabs>
          <w:tab w:val="num" w:pos="3960"/>
        </w:tabs>
        <w:ind w:left="3960" w:hanging="360"/>
      </w:pPr>
      <w:rPr>
        <w:rFonts w:ascii="Wingdings" w:hAnsi="Wingdings" w:hint="default"/>
      </w:rPr>
    </w:lvl>
    <w:lvl w:ilvl="6" w:tplc="08090001" w:tentative="1">
      <w:start w:val="1"/>
      <w:numFmt w:val="bullet"/>
      <w:lvlText w:val=""/>
      <w:lvlJc w:val="left"/>
      <w:pPr>
        <w:tabs>
          <w:tab w:val="num" w:pos="4680"/>
        </w:tabs>
        <w:ind w:left="4680" w:hanging="360"/>
      </w:pPr>
      <w:rPr>
        <w:rFonts w:ascii="Symbol" w:hAnsi="Symbol" w:hint="default"/>
      </w:rPr>
    </w:lvl>
    <w:lvl w:ilvl="7" w:tplc="08090003" w:tentative="1">
      <w:start w:val="1"/>
      <w:numFmt w:val="bullet"/>
      <w:lvlText w:val="o"/>
      <w:lvlJc w:val="left"/>
      <w:pPr>
        <w:tabs>
          <w:tab w:val="num" w:pos="5400"/>
        </w:tabs>
        <w:ind w:left="5400" w:hanging="360"/>
      </w:pPr>
      <w:rPr>
        <w:rFonts w:ascii="Courier New" w:hAnsi="Courier New" w:cs="Courier New" w:hint="default"/>
      </w:rPr>
    </w:lvl>
    <w:lvl w:ilvl="8" w:tplc="08090005" w:tentative="1">
      <w:start w:val="1"/>
      <w:numFmt w:val="bullet"/>
      <w:lvlText w:val=""/>
      <w:lvlJc w:val="left"/>
      <w:pPr>
        <w:tabs>
          <w:tab w:val="num" w:pos="6120"/>
        </w:tabs>
        <w:ind w:left="6120" w:hanging="360"/>
      </w:pPr>
      <w:rPr>
        <w:rFonts w:ascii="Wingdings" w:hAnsi="Wingdings" w:hint="default"/>
      </w:rPr>
    </w:lvl>
  </w:abstractNum>
  <w:abstractNum w:abstractNumId="100" w15:restartNumberingAfterBreak="0">
    <w:nsid w:val="5A930CA5"/>
    <w:multiLevelType w:val="hybridMultilevel"/>
    <w:tmpl w:val="8784652E"/>
    <w:lvl w:ilvl="0" w:tplc="08090001">
      <w:start w:val="1"/>
      <w:numFmt w:val="bullet"/>
      <w:lvlText w:val=""/>
      <w:lvlJc w:val="left"/>
      <w:pPr>
        <w:tabs>
          <w:tab w:val="num" w:pos="774"/>
        </w:tabs>
        <w:ind w:left="774" w:hanging="360"/>
      </w:pPr>
      <w:rPr>
        <w:rFonts w:ascii="Symbol" w:hAnsi="Symbol" w:hint="default"/>
      </w:rPr>
    </w:lvl>
    <w:lvl w:ilvl="1" w:tplc="08090003" w:tentative="1">
      <w:start w:val="1"/>
      <w:numFmt w:val="bullet"/>
      <w:lvlText w:val="o"/>
      <w:lvlJc w:val="left"/>
      <w:pPr>
        <w:tabs>
          <w:tab w:val="num" w:pos="1494"/>
        </w:tabs>
        <w:ind w:left="1494" w:hanging="360"/>
      </w:pPr>
      <w:rPr>
        <w:rFonts w:ascii="Courier New" w:hAnsi="Courier New" w:cs="Courier New" w:hint="default"/>
      </w:rPr>
    </w:lvl>
    <w:lvl w:ilvl="2" w:tplc="08090005" w:tentative="1">
      <w:start w:val="1"/>
      <w:numFmt w:val="bullet"/>
      <w:lvlText w:val=""/>
      <w:lvlJc w:val="left"/>
      <w:pPr>
        <w:tabs>
          <w:tab w:val="num" w:pos="2214"/>
        </w:tabs>
        <w:ind w:left="2214" w:hanging="360"/>
      </w:pPr>
      <w:rPr>
        <w:rFonts w:ascii="Wingdings" w:hAnsi="Wingdings" w:hint="default"/>
      </w:rPr>
    </w:lvl>
    <w:lvl w:ilvl="3" w:tplc="08090001" w:tentative="1">
      <w:start w:val="1"/>
      <w:numFmt w:val="bullet"/>
      <w:lvlText w:val=""/>
      <w:lvlJc w:val="left"/>
      <w:pPr>
        <w:tabs>
          <w:tab w:val="num" w:pos="2934"/>
        </w:tabs>
        <w:ind w:left="2934" w:hanging="360"/>
      </w:pPr>
      <w:rPr>
        <w:rFonts w:ascii="Symbol" w:hAnsi="Symbol" w:hint="default"/>
      </w:rPr>
    </w:lvl>
    <w:lvl w:ilvl="4" w:tplc="08090003" w:tentative="1">
      <w:start w:val="1"/>
      <w:numFmt w:val="bullet"/>
      <w:lvlText w:val="o"/>
      <w:lvlJc w:val="left"/>
      <w:pPr>
        <w:tabs>
          <w:tab w:val="num" w:pos="3654"/>
        </w:tabs>
        <w:ind w:left="3654" w:hanging="360"/>
      </w:pPr>
      <w:rPr>
        <w:rFonts w:ascii="Courier New" w:hAnsi="Courier New" w:cs="Courier New" w:hint="default"/>
      </w:rPr>
    </w:lvl>
    <w:lvl w:ilvl="5" w:tplc="08090005" w:tentative="1">
      <w:start w:val="1"/>
      <w:numFmt w:val="bullet"/>
      <w:lvlText w:val=""/>
      <w:lvlJc w:val="left"/>
      <w:pPr>
        <w:tabs>
          <w:tab w:val="num" w:pos="4374"/>
        </w:tabs>
        <w:ind w:left="4374" w:hanging="360"/>
      </w:pPr>
      <w:rPr>
        <w:rFonts w:ascii="Wingdings" w:hAnsi="Wingdings" w:hint="default"/>
      </w:rPr>
    </w:lvl>
    <w:lvl w:ilvl="6" w:tplc="08090001" w:tentative="1">
      <w:start w:val="1"/>
      <w:numFmt w:val="bullet"/>
      <w:lvlText w:val=""/>
      <w:lvlJc w:val="left"/>
      <w:pPr>
        <w:tabs>
          <w:tab w:val="num" w:pos="5094"/>
        </w:tabs>
        <w:ind w:left="5094" w:hanging="360"/>
      </w:pPr>
      <w:rPr>
        <w:rFonts w:ascii="Symbol" w:hAnsi="Symbol" w:hint="default"/>
      </w:rPr>
    </w:lvl>
    <w:lvl w:ilvl="7" w:tplc="08090003" w:tentative="1">
      <w:start w:val="1"/>
      <w:numFmt w:val="bullet"/>
      <w:lvlText w:val="o"/>
      <w:lvlJc w:val="left"/>
      <w:pPr>
        <w:tabs>
          <w:tab w:val="num" w:pos="5814"/>
        </w:tabs>
        <w:ind w:left="5814" w:hanging="360"/>
      </w:pPr>
      <w:rPr>
        <w:rFonts w:ascii="Courier New" w:hAnsi="Courier New" w:cs="Courier New" w:hint="default"/>
      </w:rPr>
    </w:lvl>
    <w:lvl w:ilvl="8" w:tplc="08090005" w:tentative="1">
      <w:start w:val="1"/>
      <w:numFmt w:val="bullet"/>
      <w:lvlText w:val=""/>
      <w:lvlJc w:val="left"/>
      <w:pPr>
        <w:tabs>
          <w:tab w:val="num" w:pos="6534"/>
        </w:tabs>
        <w:ind w:left="6534" w:hanging="360"/>
      </w:pPr>
      <w:rPr>
        <w:rFonts w:ascii="Wingdings" w:hAnsi="Wingdings" w:hint="default"/>
      </w:rPr>
    </w:lvl>
  </w:abstractNum>
  <w:abstractNum w:abstractNumId="101" w15:restartNumberingAfterBreak="0">
    <w:nsid w:val="5B9059F8"/>
    <w:multiLevelType w:val="hybridMultilevel"/>
    <w:tmpl w:val="8202ED32"/>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02" w15:restartNumberingAfterBreak="0">
    <w:nsid w:val="5CAB4FB9"/>
    <w:multiLevelType w:val="hybridMultilevel"/>
    <w:tmpl w:val="72EC57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5D6F2A4D"/>
    <w:multiLevelType w:val="hybridMultilevel"/>
    <w:tmpl w:val="2B666D78"/>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04" w15:restartNumberingAfterBreak="0">
    <w:nsid w:val="5DD74365"/>
    <w:multiLevelType w:val="hybridMultilevel"/>
    <w:tmpl w:val="631C89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5E175B68"/>
    <w:multiLevelType w:val="hybridMultilevel"/>
    <w:tmpl w:val="DA0C8BBA"/>
    <w:lvl w:ilvl="0" w:tplc="08090019">
      <w:start w:val="1"/>
      <w:numFmt w:val="lowerLetter"/>
      <w:lvlText w:val="%1."/>
      <w:lvlJc w:val="left"/>
      <w:pPr>
        <w:tabs>
          <w:tab w:val="num" w:pos="360"/>
        </w:tabs>
        <w:ind w:left="360" w:hanging="360"/>
      </w:pPr>
    </w:lvl>
    <w:lvl w:ilvl="1" w:tplc="08090019" w:tentative="1">
      <w:start w:val="1"/>
      <w:numFmt w:val="lowerLetter"/>
      <w:lvlText w:val="%2."/>
      <w:lvlJc w:val="left"/>
      <w:pPr>
        <w:tabs>
          <w:tab w:val="num" w:pos="1080"/>
        </w:tabs>
        <w:ind w:left="1080" w:hanging="360"/>
      </w:pPr>
    </w:lvl>
    <w:lvl w:ilvl="2" w:tplc="0809001B" w:tentative="1">
      <w:start w:val="1"/>
      <w:numFmt w:val="lowerRoman"/>
      <w:lvlText w:val="%3."/>
      <w:lvlJc w:val="right"/>
      <w:pPr>
        <w:tabs>
          <w:tab w:val="num" w:pos="1800"/>
        </w:tabs>
        <w:ind w:left="1800" w:hanging="180"/>
      </w:pPr>
    </w:lvl>
    <w:lvl w:ilvl="3" w:tplc="0809000F" w:tentative="1">
      <w:start w:val="1"/>
      <w:numFmt w:val="decimal"/>
      <w:lvlText w:val="%4."/>
      <w:lvlJc w:val="left"/>
      <w:pPr>
        <w:tabs>
          <w:tab w:val="num" w:pos="2520"/>
        </w:tabs>
        <w:ind w:left="2520" w:hanging="360"/>
      </w:pPr>
    </w:lvl>
    <w:lvl w:ilvl="4" w:tplc="08090019" w:tentative="1">
      <w:start w:val="1"/>
      <w:numFmt w:val="lowerLetter"/>
      <w:lvlText w:val="%5."/>
      <w:lvlJc w:val="left"/>
      <w:pPr>
        <w:tabs>
          <w:tab w:val="num" w:pos="3240"/>
        </w:tabs>
        <w:ind w:left="3240" w:hanging="360"/>
      </w:pPr>
    </w:lvl>
    <w:lvl w:ilvl="5" w:tplc="0809001B" w:tentative="1">
      <w:start w:val="1"/>
      <w:numFmt w:val="lowerRoman"/>
      <w:lvlText w:val="%6."/>
      <w:lvlJc w:val="right"/>
      <w:pPr>
        <w:tabs>
          <w:tab w:val="num" w:pos="3960"/>
        </w:tabs>
        <w:ind w:left="3960" w:hanging="180"/>
      </w:pPr>
    </w:lvl>
    <w:lvl w:ilvl="6" w:tplc="0809000F" w:tentative="1">
      <w:start w:val="1"/>
      <w:numFmt w:val="decimal"/>
      <w:lvlText w:val="%7."/>
      <w:lvlJc w:val="left"/>
      <w:pPr>
        <w:tabs>
          <w:tab w:val="num" w:pos="4680"/>
        </w:tabs>
        <w:ind w:left="4680" w:hanging="360"/>
      </w:pPr>
    </w:lvl>
    <w:lvl w:ilvl="7" w:tplc="08090019" w:tentative="1">
      <w:start w:val="1"/>
      <w:numFmt w:val="lowerLetter"/>
      <w:lvlText w:val="%8."/>
      <w:lvlJc w:val="left"/>
      <w:pPr>
        <w:tabs>
          <w:tab w:val="num" w:pos="5400"/>
        </w:tabs>
        <w:ind w:left="5400" w:hanging="360"/>
      </w:pPr>
    </w:lvl>
    <w:lvl w:ilvl="8" w:tplc="0809001B" w:tentative="1">
      <w:start w:val="1"/>
      <w:numFmt w:val="lowerRoman"/>
      <w:lvlText w:val="%9."/>
      <w:lvlJc w:val="right"/>
      <w:pPr>
        <w:tabs>
          <w:tab w:val="num" w:pos="6120"/>
        </w:tabs>
        <w:ind w:left="6120" w:hanging="180"/>
      </w:pPr>
    </w:lvl>
  </w:abstractNum>
  <w:abstractNum w:abstractNumId="106" w15:restartNumberingAfterBreak="0">
    <w:nsid w:val="5E676ADA"/>
    <w:multiLevelType w:val="multilevel"/>
    <w:tmpl w:val="ADCC0184"/>
    <w:lvl w:ilvl="0">
      <w:start w:val="1"/>
      <w:numFmt w:val="upperLetter"/>
      <w:pStyle w:val="AppendixHeading1"/>
      <w:lvlText w:val="%1"/>
      <w:lvlJc w:val="left"/>
      <w:pPr>
        <w:tabs>
          <w:tab w:val="num" w:pos="851"/>
        </w:tabs>
        <w:ind w:left="851" w:hanging="851"/>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07" w15:restartNumberingAfterBreak="0">
    <w:nsid w:val="5FA91BCB"/>
    <w:multiLevelType w:val="multilevel"/>
    <w:tmpl w:val="E54E7F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05030A4"/>
    <w:multiLevelType w:val="hybridMultilevel"/>
    <w:tmpl w:val="942287D8"/>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09" w15:restartNumberingAfterBreak="0">
    <w:nsid w:val="60B82D98"/>
    <w:multiLevelType w:val="hybridMultilevel"/>
    <w:tmpl w:val="D1309AD6"/>
    <w:lvl w:ilvl="0" w:tplc="1009000F">
      <w:start w:val="1"/>
      <w:numFmt w:val="decimal"/>
      <w:lvlText w:val="%1."/>
      <w:lvlJc w:val="left"/>
      <w:pPr>
        <w:ind w:left="491" w:hanging="360"/>
      </w:pPr>
    </w:lvl>
    <w:lvl w:ilvl="1" w:tplc="10090019" w:tentative="1">
      <w:start w:val="1"/>
      <w:numFmt w:val="lowerLetter"/>
      <w:lvlText w:val="%2."/>
      <w:lvlJc w:val="left"/>
      <w:pPr>
        <w:ind w:left="1211" w:hanging="360"/>
      </w:pPr>
    </w:lvl>
    <w:lvl w:ilvl="2" w:tplc="1009001B" w:tentative="1">
      <w:start w:val="1"/>
      <w:numFmt w:val="lowerRoman"/>
      <w:lvlText w:val="%3."/>
      <w:lvlJc w:val="right"/>
      <w:pPr>
        <w:ind w:left="1931" w:hanging="180"/>
      </w:pPr>
    </w:lvl>
    <w:lvl w:ilvl="3" w:tplc="1009000F" w:tentative="1">
      <w:start w:val="1"/>
      <w:numFmt w:val="decimal"/>
      <w:lvlText w:val="%4."/>
      <w:lvlJc w:val="left"/>
      <w:pPr>
        <w:ind w:left="2651" w:hanging="360"/>
      </w:pPr>
    </w:lvl>
    <w:lvl w:ilvl="4" w:tplc="10090019" w:tentative="1">
      <w:start w:val="1"/>
      <w:numFmt w:val="lowerLetter"/>
      <w:lvlText w:val="%5."/>
      <w:lvlJc w:val="left"/>
      <w:pPr>
        <w:ind w:left="3371" w:hanging="360"/>
      </w:pPr>
    </w:lvl>
    <w:lvl w:ilvl="5" w:tplc="1009001B" w:tentative="1">
      <w:start w:val="1"/>
      <w:numFmt w:val="lowerRoman"/>
      <w:lvlText w:val="%6."/>
      <w:lvlJc w:val="right"/>
      <w:pPr>
        <w:ind w:left="4091" w:hanging="180"/>
      </w:pPr>
    </w:lvl>
    <w:lvl w:ilvl="6" w:tplc="1009000F" w:tentative="1">
      <w:start w:val="1"/>
      <w:numFmt w:val="decimal"/>
      <w:lvlText w:val="%7."/>
      <w:lvlJc w:val="left"/>
      <w:pPr>
        <w:ind w:left="4811" w:hanging="360"/>
      </w:pPr>
    </w:lvl>
    <w:lvl w:ilvl="7" w:tplc="10090019" w:tentative="1">
      <w:start w:val="1"/>
      <w:numFmt w:val="lowerLetter"/>
      <w:lvlText w:val="%8."/>
      <w:lvlJc w:val="left"/>
      <w:pPr>
        <w:ind w:left="5531" w:hanging="360"/>
      </w:pPr>
    </w:lvl>
    <w:lvl w:ilvl="8" w:tplc="1009001B" w:tentative="1">
      <w:start w:val="1"/>
      <w:numFmt w:val="lowerRoman"/>
      <w:lvlText w:val="%9."/>
      <w:lvlJc w:val="right"/>
      <w:pPr>
        <w:ind w:left="6251" w:hanging="180"/>
      </w:pPr>
    </w:lvl>
  </w:abstractNum>
  <w:abstractNum w:abstractNumId="110" w15:restartNumberingAfterBreak="0">
    <w:nsid w:val="60DC1192"/>
    <w:multiLevelType w:val="hybridMultilevel"/>
    <w:tmpl w:val="987C713A"/>
    <w:lvl w:ilvl="0" w:tplc="08090003">
      <w:start w:val="1"/>
      <w:numFmt w:val="bullet"/>
      <w:lvlText w:val="o"/>
      <w:lvlJc w:val="left"/>
      <w:pPr>
        <w:tabs>
          <w:tab w:val="num" w:pos="720"/>
        </w:tabs>
        <w:ind w:left="720" w:hanging="360"/>
      </w:pPr>
      <w:rPr>
        <w:rFonts w:ascii="Courier New" w:hAnsi="Courier New" w:cs="Courier New"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11" w15:restartNumberingAfterBreak="0">
    <w:nsid w:val="61262F12"/>
    <w:multiLevelType w:val="hybridMultilevel"/>
    <w:tmpl w:val="0FB632E0"/>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12" w15:restartNumberingAfterBreak="0">
    <w:nsid w:val="64DF0512"/>
    <w:multiLevelType w:val="hybridMultilevel"/>
    <w:tmpl w:val="60C4A3A0"/>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13" w15:restartNumberingAfterBreak="0">
    <w:nsid w:val="650E1330"/>
    <w:multiLevelType w:val="hybridMultilevel"/>
    <w:tmpl w:val="A49EC1B6"/>
    <w:lvl w:ilvl="0" w:tplc="0809000F">
      <w:start w:val="1"/>
      <w:numFmt w:val="decimal"/>
      <w:lvlText w:val="%1."/>
      <w:lvlJc w:val="left"/>
      <w:pPr>
        <w:tabs>
          <w:tab w:val="num" w:pos="720"/>
        </w:tabs>
        <w:ind w:left="720" w:hanging="360"/>
      </w:p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14" w15:restartNumberingAfterBreak="0">
    <w:nsid w:val="65C91C50"/>
    <w:multiLevelType w:val="hybridMultilevel"/>
    <w:tmpl w:val="DEDEA84A"/>
    <w:lvl w:ilvl="0" w:tplc="08090001">
      <w:start w:val="1"/>
      <w:numFmt w:val="bullet"/>
      <w:lvlText w:val=""/>
      <w:lvlJc w:val="left"/>
      <w:pPr>
        <w:tabs>
          <w:tab w:val="num" w:pos="780"/>
        </w:tabs>
        <w:ind w:left="780" w:hanging="360"/>
      </w:pPr>
      <w:rPr>
        <w:rFonts w:ascii="Symbol" w:hAnsi="Symbol" w:hint="default"/>
      </w:rPr>
    </w:lvl>
    <w:lvl w:ilvl="1" w:tplc="08090003" w:tentative="1">
      <w:start w:val="1"/>
      <w:numFmt w:val="bullet"/>
      <w:lvlText w:val="o"/>
      <w:lvlJc w:val="left"/>
      <w:pPr>
        <w:tabs>
          <w:tab w:val="num" w:pos="1500"/>
        </w:tabs>
        <w:ind w:left="1500" w:hanging="360"/>
      </w:pPr>
      <w:rPr>
        <w:rFonts w:ascii="Courier New" w:hAnsi="Courier New" w:cs="Courier New" w:hint="default"/>
      </w:rPr>
    </w:lvl>
    <w:lvl w:ilvl="2" w:tplc="08090005" w:tentative="1">
      <w:start w:val="1"/>
      <w:numFmt w:val="bullet"/>
      <w:lvlText w:val=""/>
      <w:lvlJc w:val="left"/>
      <w:pPr>
        <w:tabs>
          <w:tab w:val="num" w:pos="2220"/>
        </w:tabs>
        <w:ind w:left="2220" w:hanging="360"/>
      </w:pPr>
      <w:rPr>
        <w:rFonts w:ascii="Wingdings" w:hAnsi="Wingdings" w:hint="default"/>
      </w:rPr>
    </w:lvl>
    <w:lvl w:ilvl="3" w:tplc="08090001" w:tentative="1">
      <w:start w:val="1"/>
      <w:numFmt w:val="bullet"/>
      <w:lvlText w:val=""/>
      <w:lvlJc w:val="left"/>
      <w:pPr>
        <w:tabs>
          <w:tab w:val="num" w:pos="2940"/>
        </w:tabs>
        <w:ind w:left="2940" w:hanging="360"/>
      </w:pPr>
      <w:rPr>
        <w:rFonts w:ascii="Symbol" w:hAnsi="Symbol" w:hint="default"/>
      </w:rPr>
    </w:lvl>
    <w:lvl w:ilvl="4" w:tplc="08090003" w:tentative="1">
      <w:start w:val="1"/>
      <w:numFmt w:val="bullet"/>
      <w:lvlText w:val="o"/>
      <w:lvlJc w:val="left"/>
      <w:pPr>
        <w:tabs>
          <w:tab w:val="num" w:pos="3660"/>
        </w:tabs>
        <w:ind w:left="3660" w:hanging="360"/>
      </w:pPr>
      <w:rPr>
        <w:rFonts w:ascii="Courier New" w:hAnsi="Courier New" w:cs="Courier New" w:hint="default"/>
      </w:rPr>
    </w:lvl>
    <w:lvl w:ilvl="5" w:tplc="08090005" w:tentative="1">
      <w:start w:val="1"/>
      <w:numFmt w:val="bullet"/>
      <w:lvlText w:val=""/>
      <w:lvlJc w:val="left"/>
      <w:pPr>
        <w:tabs>
          <w:tab w:val="num" w:pos="4380"/>
        </w:tabs>
        <w:ind w:left="4380" w:hanging="360"/>
      </w:pPr>
      <w:rPr>
        <w:rFonts w:ascii="Wingdings" w:hAnsi="Wingdings" w:hint="default"/>
      </w:rPr>
    </w:lvl>
    <w:lvl w:ilvl="6" w:tplc="08090001" w:tentative="1">
      <w:start w:val="1"/>
      <w:numFmt w:val="bullet"/>
      <w:lvlText w:val=""/>
      <w:lvlJc w:val="left"/>
      <w:pPr>
        <w:tabs>
          <w:tab w:val="num" w:pos="5100"/>
        </w:tabs>
        <w:ind w:left="5100" w:hanging="360"/>
      </w:pPr>
      <w:rPr>
        <w:rFonts w:ascii="Symbol" w:hAnsi="Symbol" w:hint="default"/>
      </w:rPr>
    </w:lvl>
    <w:lvl w:ilvl="7" w:tplc="08090003" w:tentative="1">
      <w:start w:val="1"/>
      <w:numFmt w:val="bullet"/>
      <w:lvlText w:val="o"/>
      <w:lvlJc w:val="left"/>
      <w:pPr>
        <w:tabs>
          <w:tab w:val="num" w:pos="5820"/>
        </w:tabs>
        <w:ind w:left="5820" w:hanging="360"/>
      </w:pPr>
      <w:rPr>
        <w:rFonts w:ascii="Courier New" w:hAnsi="Courier New" w:cs="Courier New" w:hint="default"/>
      </w:rPr>
    </w:lvl>
    <w:lvl w:ilvl="8" w:tplc="08090005" w:tentative="1">
      <w:start w:val="1"/>
      <w:numFmt w:val="bullet"/>
      <w:lvlText w:val=""/>
      <w:lvlJc w:val="left"/>
      <w:pPr>
        <w:tabs>
          <w:tab w:val="num" w:pos="6540"/>
        </w:tabs>
        <w:ind w:left="6540" w:hanging="360"/>
      </w:pPr>
      <w:rPr>
        <w:rFonts w:ascii="Wingdings" w:hAnsi="Wingdings" w:hint="default"/>
      </w:rPr>
    </w:lvl>
  </w:abstractNum>
  <w:abstractNum w:abstractNumId="115" w15:restartNumberingAfterBreak="0">
    <w:nsid w:val="65E4394E"/>
    <w:multiLevelType w:val="hybridMultilevel"/>
    <w:tmpl w:val="36AE3218"/>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16" w15:restartNumberingAfterBreak="0">
    <w:nsid w:val="65F7735F"/>
    <w:multiLevelType w:val="hybridMultilevel"/>
    <w:tmpl w:val="8FBC9F22"/>
    <w:lvl w:ilvl="0" w:tplc="0409000F">
      <w:start w:val="1"/>
      <w:numFmt w:val="decimal"/>
      <w:lvlText w:val="%1."/>
      <w:lvlJc w:val="left"/>
      <w:pPr>
        <w:ind w:left="720" w:hanging="360"/>
      </w:pPr>
      <w:rPr>
        <w:rFonts w:hint="default"/>
        <w:sz w:val="16"/>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66675C3B"/>
    <w:multiLevelType w:val="hybridMultilevel"/>
    <w:tmpl w:val="320450F0"/>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18" w15:restartNumberingAfterBreak="0">
    <w:nsid w:val="670B5252"/>
    <w:multiLevelType w:val="hybridMultilevel"/>
    <w:tmpl w:val="A9465A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67FB4EED"/>
    <w:multiLevelType w:val="hybridMultilevel"/>
    <w:tmpl w:val="D0640F28"/>
    <w:lvl w:ilvl="0" w:tplc="0409000F">
      <w:start w:val="1"/>
      <w:numFmt w:val="decimal"/>
      <w:lvlText w:val="%1."/>
      <w:lvlJc w:val="left"/>
      <w:pPr>
        <w:ind w:left="720" w:hanging="360"/>
      </w:pPr>
      <w:rPr>
        <w:rFonts w:hint="default"/>
        <w:sz w:val="16"/>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68D86BC2"/>
    <w:multiLevelType w:val="multilevel"/>
    <w:tmpl w:val="702A9FAC"/>
    <w:lvl w:ilvl="0">
      <w:start w:val="1"/>
      <w:numFmt w:val="decimal"/>
      <w:lvlText w:val="%1."/>
      <w:lvlJc w:val="left"/>
      <w:pPr>
        <w:tabs>
          <w:tab w:val="num" w:pos="720"/>
        </w:tabs>
        <w:ind w:left="720" w:hanging="360"/>
      </w:pPr>
      <w:rPr>
        <w:rFonts w:ascii="Times New Roman" w:eastAsia="Times New Roman" w:hAnsi="Times New Roman" w:cs="Times New Roman"/>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92B5980"/>
    <w:multiLevelType w:val="hybridMultilevel"/>
    <w:tmpl w:val="A52026E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2" w15:restartNumberingAfterBreak="0">
    <w:nsid w:val="6A326063"/>
    <w:multiLevelType w:val="hybridMultilevel"/>
    <w:tmpl w:val="11682D3A"/>
    <w:lvl w:ilvl="0" w:tplc="08090019">
      <w:start w:val="1"/>
      <w:numFmt w:val="lowerLetter"/>
      <w:lvlText w:val="%1."/>
      <w:lvlJc w:val="left"/>
      <w:pPr>
        <w:tabs>
          <w:tab w:val="num" w:pos="360"/>
        </w:tabs>
        <w:ind w:left="360" w:hanging="360"/>
      </w:pPr>
    </w:lvl>
    <w:lvl w:ilvl="1" w:tplc="08090019" w:tentative="1">
      <w:start w:val="1"/>
      <w:numFmt w:val="lowerLetter"/>
      <w:lvlText w:val="%2."/>
      <w:lvlJc w:val="left"/>
      <w:pPr>
        <w:tabs>
          <w:tab w:val="num" w:pos="1080"/>
        </w:tabs>
        <w:ind w:left="1080" w:hanging="360"/>
      </w:pPr>
    </w:lvl>
    <w:lvl w:ilvl="2" w:tplc="0809001B" w:tentative="1">
      <w:start w:val="1"/>
      <w:numFmt w:val="lowerRoman"/>
      <w:lvlText w:val="%3."/>
      <w:lvlJc w:val="right"/>
      <w:pPr>
        <w:tabs>
          <w:tab w:val="num" w:pos="1800"/>
        </w:tabs>
        <w:ind w:left="1800" w:hanging="180"/>
      </w:pPr>
    </w:lvl>
    <w:lvl w:ilvl="3" w:tplc="0809000F" w:tentative="1">
      <w:start w:val="1"/>
      <w:numFmt w:val="decimal"/>
      <w:lvlText w:val="%4."/>
      <w:lvlJc w:val="left"/>
      <w:pPr>
        <w:tabs>
          <w:tab w:val="num" w:pos="2520"/>
        </w:tabs>
        <w:ind w:left="2520" w:hanging="360"/>
      </w:pPr>
    </w:lvl>
    <w:lvl w:ilvl="4" w:tplc="08090019" w:tentative="1">
      <w:start w:val="1"/>
      <w:numFmt w:val="lowerLetter"/>
      <w:lvlText w:val="%5."/>
      <w:lvlJc w:val="left"/>
      <w:pPr>
        <w:tabs>
          <w:tab w:val="num" w:pos="3240"/>
        </w:tabs>
        <w:ind w:left="3240" w:hanging="360"/>
      </w:pPr>
    </w:lvl>
    <w:lvl w:ilvl="5" w:tplc="0809001B" w:tentative="1">
      <w:start w:val="1"/>
      <w:numFmt w:val="lowerRoman"/>
      <w:lvlText w:val="%6."/>
      <w:lvlJc w:val="right"/>
      <w:pPr>
        <w:tabs>
          <w:tab w:val="num" w:pos="3960"/>
        </w:tabs>
        <w:ind w:left="3960" w:hanging="180"/>
      </w:pPr>
    </w:lvl>
    <w:lvl w:ilvl="6" w:tplc="0809000F" w:tentative="1">
      <w:start w:val="1"/>
      <w:numFmt w:val="decimal"/>
      <w:lvlText w:val="%7."/>
      <w:lvlJc w:val="left"/>
      <w:pPr>
        <w:tabs>
          <w:tab w:val="num" w:pos="4680"/>
        </w:tabs>
        <w:ind w:left="4680" w:hanging="360"/>
      </w:pPr>
    </w:lvl>
    <w:lvl w:ilvl="7" w:tplc="08090019" w:tentative="1">
      <w:start w:val="1"/>
      <w:numFmt w:val="lowerLetter"/>
      <w:lvlText w:val="%8."/>
      <w:lvlJc w:val="left"/>
      <w:pPr>
        <w:tabs>
          <w:tab w:val="num" w:pos="5400"/>
        </w:tabs>
        <w:ind w:left="5400" w:hanging="360"/>
      </w:pPr>
    </w:lvl>
    <w:lvl w:ilvl="8" w:tplc="0809001B" w:tentative="1">
      <w:start w:val="1"/>
      <w:numFmt w:val="lowerRoman"/>
      <w:lvlText w:val="%9."/>
      <w:lvlJc w:val="right"/>
      <w:pPr>
        <w:tabs>
          <w:tab w:val="num" w:pos="6120"/>
        </w:tabs>
        <w:ind w:left="6120" w:hanging="180"/>
      </w:pPr>
    </w:lvl>
  </w:abstractNum>
  <w:abstractNum w:abstractNumId="123" w15:restartNumberingAfterBreak="0">
    <w:nsid w:val="6C4B4559"/>
    <w:multiLevelType w:val="hybridMultilevel"/>
    <w:tmpl w:val="9542ADFE"/>
    <w:lvl w:ilvl="0" w:tplc="08090001">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080"/>
        </w:tabs>
        <w:ind w:left="1080" w:hanging="360"/>
      </w:pPr>
      <w:rPr>
        <w:rFonts w:ascii="Courier New" w:hAnsi="Courier New" w:cs="Courier New" w:hint="default"/>
      </w:rPr>
    </w:lvl>
    <w:lvl w:ilvl="2" w:tplc="08090005" w:tentative="1">
      <w:start w:val="1"/>
      <w:numFmt w:val="bullet"/>
      <w:lvlText w:val=""/>
      <w:lvlJc w:val="left"/>
      <w:pPr>
        <w:tabs>
          <w:tab w:val="num" w:pos="1800"/>
        </w:tabs>
        <w:ind w:left="1800" w:hanging="360"/>
      </w:pPr>
      <w:rPr>
        <w:rFonts w:ascii="Wingdings" w:hAnsi="Wingdings" w:hint="default"/>
      </w:rPr>
    </w:lvl>
    <w:lvl w:ilvl="3" w:tplc="08090001" w:tentative="1">
      <w:start w:val="1"/>
      <w:numFmt w:val="bullet"/>
      <w:lvlText w:val=""/>
      <w:lvlJc w:val="left"/>
      <w:pPr>
        <w:tabs>
          <w:tab w:val="num" w:pos="2520"/>
        </w:tabs>
        <w:ind w:left="2520" w:hanging="360"/>
      </w:pPr>
      <w:rPr>
        <w:rFonts w:ascii="Symbol" w:hAnsi="Symbol" w:hint="default"/>
      </w:rPr>
    </w:lvl>
    <w:lvl w:ilvl="4" w:tplc="08090003" w:tentative="1">
      <w:start w:val="1"/>
      <w:numFmt w:val="bullet"/>
      <w:lvlText w:val="o"/>
      <w:lvlJc w:val="left"/>
      <w:pPr>
        <w:tabs>
          <w:tab w:val="num" w:pos="3240"/>
        </w:tabs>
        <w:ind w:left="3240" w:hanging="360"/>
      </w:pPr>
      <w:rPr>
        <w:rFonts w:ascii="Courier New" w:hAnsi="Courier New" w:cs="Courier New" w:hint="default"/>
      </w:rPr>
    </w:lvl>
    <w:lvl w:ilvl="5" w:tplc="08090005" w:tentative="1">
      <w:start w:val="1"/>
      <w:numFmt w:val="bullet"/>
      <w:lvlText w:val=""/>
      <w:lvlJc w:val="left"/>
      <w:pPr>
        <w:tabs>
          <w:tab w:val="num" w:pos="3960"/>
        </w:tabs>
        <w:ind w:left="3960" w:hanging="360"/>
      </w:pPr>
      <w:rPr>
        <w:rFonts w:ascii="Wingdings" w:hAnsi="Wingdings" w:hint="default"/>
      </w:rPr>
    </w:lvl>
    <w:lvl w:ilvl="6" w:tplc="08090001" w:tentative="1">
      <w:start w:val="1"/>
      <w:numFmt w:val="bullet"/>
      <w:lvlText w:val=""/>
      <w:lvlJc w:val="left"/>
      <w:pPr>
        <w:tabs>
          <w:tab w:val="num" w:pos="4680"/>
        </w:tabs>
        <w:ind w:left="4680" w:hanging="360"/>
      </w:pPr>
      <w:rPr>
        <w:rFonts w:ascii="Symbol" w:hAnsi="Symbol" w:hint="default"/>
      </w:rPr>
    </w:lvl>
    <w:lvl w:ilvl="7" w:tplc="08090003" w:tentative="1">
      <w:start w:val="1"/>
      <w:numFmt w:val="bullet"/>
      <w:lvlText w:val="o"/>
      <w:lvlJc w:val="left"/>
      <w:pPr>
        <w:tabs>
          <w:tab w:val="num" w:pos="5400"/>
        </w:tabs>
        <w:ind w:left="5400" w:hanging="360"/>
      </w:pPr>
      <w:rPr>
        <w:rFonts w:ascii="Courier New" w:hAnsi="Courier New" w:cs="Courier New" w:hint="default"/>
      </w:rPr>
    </w:lvl>
    <w:lvl w:ilvl="8" w:tplc="08090005" w:tentative="1">
      <w:start w:val="1"/>
      <w:numFmt w:val="bullet"/>
      <w:lvlText w:val=""/>
      <w:lvlJc w:val="left"/>
      <w:pPr>
        <w:tabs>
          <w:tab w:val="num" w:pos="6120"/>
        </w:tabs>
        <w:ind w:left="6120" w:hanging="360"/>
      </w:pPr>
      <w:rPr>
        <w:rFonts w:ascii="Wingdings" w:hAnsi="Wingdings" w:hint="default"/>
      </w:rPr>
    </w:lvl>
  </w:abstractNum>
  <w:abstractNum w:abstractNumId="124" w15:restartNumberingAfterBreak="0">
    <w:nsid w:val="6C5F4D91"/>
    <w:multiLevelType w:val="hybridMultilevel"/>
    <w:tmpl w:val="06926698"/>
    <w:lvl w:ilvl="0" w:tplc="0809000F">
      <w:start w:val="1"/>
      <w:numFmt w:val="decimal"/>
      <w:lvlText w:val="%1."/>
      <w:lvlJc w:val="left"/>
      <w:pPr>
        <w:tabs>
          <w:tab w:val="num" w:pos="720"/>
        </w:tabs>
        <w:ind w:left="720" w:hanging="360"/>
      </w:pPr>
    </w:lvl>
    <w:lvl w:ilvl="1" w:tplc="0809000F">
      <w:start w:val="1"/>
      <w:numFmt w:val="decimal"/>
      <w:lvlText w:val="%2."/>
      <w:lvlJc w:val="left"/>
      <w:pPr>
        <w:tabs>
          <w:tab w:val="num" w:pos="720"/>
        </w:tabs>
        <w:ind w:left="72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25" w15:restartNumberingAfterBreak="0">
    <w:nsid w:val="6CED21D9"/>
    <w:multiLevelType w:val="hybridMultilevel"/>
    <w:tmpl w:val="53CAC7F4"/>
    <w:lvl w:ilvl="0" w:tplc="08090003">
      <w:start w:val="1"/>
      <w:numFmt w:val="bullet"/>
      <w:lvlText w:val="o"/>
      <w:lvlJc w:val="left"/>
      <w:pPr>
        <w:tabs>
          <w:tab w:val="num" w:pos="360"/>
        </w:tabs>
        <w:ind w:left="360" w:hanging="360"/>
      </w:pPr>
      <w:rPr>
        <w:rFonts w:ascii="Courier New" w:hAnsi="Courier New" w:cs="Courier New" w:hint="default"/>
      </w:rPr>
    </w:lvl>
    <w:lvl w:ilvl="1" w:tplc="08090003" w:tentative="1">
      <w:start w:val="1"/>
      <w:numFmt w:val="bullet"/>
      <w:lvlText w:val="o"/>
      <w:lvlJc w:val="left"/>
      <w:pPr>
        <w:tabs>
          <w:tab w:val="num" w:pos="1080"/>
        </w:tabs>
        <w:ind w:left="1080" w:hanging="360"/>
      </w:pPr>
      <w:rPr>
        <w:rFonts w:ascii="Courier New" w:hAnsi="Courier New" w:cs="Courier New" w:hint="default"/>
      </w:rPr>
    </w:lvl>
    <w:lvl w:ilvl="2" w:tplc="08090005" w:tentative="1">
      <w:start w:val="1"/>
      <w:numFmt w:val="bullet"/>
      <w:lvlText w:val=""/>
      <w:lvlJc w:val="left"/>
      <w:pPr>
        <w:tabs>
          <w:tab w:val="num" w:pos="1800"/>
        </w:tabs>
        <w:ind w:left="1800" w:hanging="360"/>
      </w:pPr>
      <w:rPr>
        <w:rFonts w:ascii="Wingdings" w:hAnsi="Wingdings" w:hint="default"/>
      </w:rPr>
    </w:lvl>
    <w:lvl w:ilvl="3" w:tplc="08090001" w:tentative="1">
      <w:start w:val="1"/>
      <w:numFmt w:val="bullet"/>
      <w:lvlText w:val=""/>
      <w:lvlJc w:val="left"/>
      <w:pPr>
        <w:tabs>
          <w:tab w:val="num" w:pos="2520"/>
        </w:tabs>
        <w:ind w:left="2520" w:hanging="360"/>
      </w:pPr>
      <w:rPr>
        <w:rFonts w:ascii="Symbol" w:hAnsi="Symbol" w:hint="default"/>
      </w:rPr>
    </w:lvl>
    <w:lvl w:ilvl="4" w:tplc="08090003" w:tentative="1">
      <w:start w:val="1"/>
      <w:numFmt w:val="bullet"/>
      <w:lvlText w:val="o"/>
      <w:lvlJc w:val="left"/>
      <w:pPr>
        <w:tabs>
          <w:tab w:val="num" w:pos="3240"/>
        </w:tabs>
        <w:ind w:left="3240" w:hanging="360"/>
      </w:pPr>
      <w:rPr>
        <w:rFonts w:ascii="Courier New" w:hAnsi="Courier New" w:cs="Courier New" w:hint="default"/>
      </w:rPr>
    </w:lvl>
    <w:lvl w:ilvl="5" w:tplc="08090005" w:tentative="1">
      <w:start w:val="1"/>
      <w:numFmt w:val="bullet"/>
      <w:lvlText w:val=""/>
      <w:lvlJc w:val="left"/>
      <w:pPr>
        <w:tabs>
          <w:tab w:val="num" w:pos="3960"/>
        </w:tabs>
        <w:ind w:left="3960" w:hanging="360"/>
      </w:pPr>
      <w:rPr>
        <w:rFonts w:ascii="Wingdings" w:hAnsi="Wingdings" w:hint="default"/>
      </w:rPr>
    </w:lvl>
    <w:lvl w:ilvl="6" w:tplc="08090001" w:tentative="1">
      <w:start w:val="1"/>
      <w:numFmt w:val="bullet"/>
      <w:lvlText w:val=""/>
      <w:lvlJc w:val="left"/>
      <w:pPr>
        <w:tabs>
          <w:tab w:val="num" w:pos="4680"/>
        </w:tabs>
        <w:ind w:left="4680" w:hanging="360"/>
      </w:pPr>
      <w:rPr>
        <w:rFonts w:ascii="Symbol" w:hAnsi="Symbol" w:hint="default"/>
      </w:rPr>
    </w:lvl>
    <w:lvl w:ilvl="7" w:tplc="08090003" w:tentative="1">
      <w:start w:val="1"/>
      <w:numFmt w:val="bullet"/>
      <w:lvlText w:val="o"/>
      <w:lvlJc w:val="left"/>
      <w:pPr>
        <w:tabs>
          <w:tab w:val="num" w:pos="5400"/>
        </w:tabs>
        <w:ind w:left="5400" w:hanging="360"/>
      </w:pPr>
      <w:rPr>
        <w:rFonts w:ascii="Courier New" w:hAnsi="Courier New" w:cs="Courier New" w:hint="default"/>
      </w:rPr>
    </w:lvl>
    <w:lvl w:ilvl="8" w:tplc="08090005" w:tentative="1">
      <w:start w:val="1"/>
      <w:numFmt w:val="bullet"/>
      <w:lvlText w:val=""/>
      <w:lvlJc w:val="left"/>
      <w:pPr>
        <w:tabs>
          <w:tab w:val="num" w:pos="6120"/>
        </w:tabs>
        <w:ind w:left="6120" w:hanging="360"/>
      </w:pPr>
      <w:rPr>
        <w:rFonts w:ascii="Wingdings" w:hAnsi="Wingdings" w:hint="default"/>
      </w:rPr>
    </w:lvl>
  </w:abstractNum>
  <w:abstractNum w:abstractNumId="126" w15:restartNumberingAfterBreak="0">
    <w:nsid w:val="6E3B2619"/>
    <w:multiLevelType w:val="hybridMultilevel"/>
    <w:tmpl w:val="A6E88E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6E8F34ED"/>
    <w:multiLevelType w:val="multilevel"/>
    <w:tmpl w:val="AEFEB328"/>
    <w:styleLink w:val="ListNumbers"/>
    <w:lvl w:ilvl="0">
      <w:start w:val="1"/>
      <w:numFmt w:val="decimal"/>
      <w:lvlText w:val="%1."/>
      <w:lvlJc w:val="left"/>
      <w:pPr>
        <w:tabs>
          <w:tab w:val="num" w:pos="567"/>
        </w:tabs>
        <w:ind w:left="567" w:hanging="283"/>
      </w:pPr>
      <w:rPr>
        <w:rFonts w:hint="default"/>
      </w:rPr>
    </w:lvl>
    <w:lvl w:ilvl="1">
      <w:start w:val="1"/>
      <w:numFmt w:val="lowerLetter"/>
      <w:lvlText w:val="%2."/>
      <w:lvlJc w:val="left"/>
      <w:pPr>
        <w:tabs>
          <w:tab w:val="num" w:pos="851"/>
        </w:tabs>
        <w:ind w:left="851" w:hanging="284"/>
      </w:pPr>
      <w:rPr>
        <w:rFonts w:hint="default"/>
      </w:rPr>
    </w:lvl>
    <w:lvl w:ilvl="2">
      <w:start w:val="1"/>
      <w:numFmt w:val="lowerRoman"/>
      <w:lvlText w:val="%3."/>
      <w:lvlJc w:val="left"/>
      <w:pPr>
        <w:tabs>
          <w:tab w:val="num" w:pos="1134"/>
        </w:tabs>
        <w:ind w:left="1134" w:hanging="283"/>
      </w:pPr>
      <w:rPr>
        <w:rFonts w:hint="default"/>
      </w:rPr>
    </w:lvl>
    <w:lvl w:ilvl="3">
      <w:start w:val="1"/>
      <w:numFmt w:val="decimal"/>
      <w:lvlText w:val="%4."/>
      <w:lvlJc w:val="left"/>
      <w:pPr>
        <w:tabs>
          <w:tab w:val="num" w:pos="1418"/>
        </w:tabs>
        <w:ind w:left="1418" w:hanging="284"/>
      </w:pPr>
      <w:rPr>
        <w:rFonts w:hint="default"/>
      </w:rPr>
    </w:lvl>
    <w:lvl w:ilvl="4">
      <w:start w:val="1"/>
      <w:numFmt w:val="lowerRoman"/>
      <w:lvlText w:val="%5."/>
      <w:lvlJc w:val="left"/>
      <w:pPr>
        <w:tabs>
          <w:tab w:val="num" w:pos="1701"/>
        </w:tabs>
        <w:ind w:left="1701" w:hanging="283"/>
      </w:pPr>
      <w:rPr>
        <w:rFonts w:hint="default"/>
      </w:rPr>
    </w:lvl>
    <w:lvl w:ilvl="5">
      <w:start w:val="1"/>
      <w:numFmt w:val="lowerLetter"/>
      <w:lvlText w:val="%6."/>
      <w:lvlJc w:val="left"/>
      <w:pPr>
        <w:tabs>
          <w:tab w:val="num" w:pos="1985"/>
        </w:tabs>
        <w:ind w:left="1985" w:hanging="284"/>
      </w:pPr>
      <w:rPr>
        <w:rFonts w:hint="default"/>
      </w:rPr>
    </w:lvl>
    <w:lvl w:ilvl="6">
      <w:start w:val="1"/>
      <w:numFmt w:val="decimal"/>
      <w:lvlText w:val="%7."/>
      <w:lvlJc w:val="left"/>
      <w:pPr>
        <w:tabs>
          <w:tab w:val="num" w:pos="2268"/>
        </w:tabs>
        <w:ind w:left="2268" w:hanging="283"/>
      </w:pPr>
      <w:rPr>
        <w:rFonts w:hint="default"/>
      </w:rPr>
    </w:lvl>
    <w:lvl w:ilvl="7">
      <w:start w:val="1"/>
      <w:numFmt w:val="lowerLetter"/>
      <w:lvlText w:val="%8."/>
      <w:lvlJc w:val="left"/>
      <w:pPr>
        <w:tabs>
          <w:tab w:val="num" w:pos="2552"/>
        </w:tabs>
        <w:ind w:left="2552" w:hanging="284"/>
      </w:pPr>
      <w:rPr>
        <w:rFonts w:hint="default"/>
      </w:rPr>
    </w:lvl>
    <w:lvl w:ilvl="8">
      <w:start w:val="1"/>
      <w:numFmt w:val="lowerRoman"/>
      <w:lvlText w:val="%9."/>
      <w:lvlJc w:val="left"/>
      <w:pPr>
        <w:tabs>
          <w:tab w:val="num" w:pos="2835"/>
        </w:tabs>
        <w:ind w:left="2835" w:hanging="283"/>
      </w:pPr>
      <w:rPr>
        <w:rFonts w:hint="default"/>
      </w:rPr>
    </w:lvl>
  </w:abstractNum>
  <w:abstractNum w:abstractNumId="128" w15:restartNumberingAfterBreak="0">
    <w:nsid w:val="6ECB2415"/>
    <w:multiLevelType w:val="hybridMultilevel"/>
    <w:tmpl w:val="BFD4BFC0"/>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29" w15:restartNumberingAfterBreak="0">
    <w:nsid w:val="6F0A1462"/>
    <w:multiLevelType w:val="hybridMultilevel"/>
    <w:tmpl w:val="460464CE"/>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30" w15:restartNumberingAfterBreak="0">
    <w:nsid w:val="6F1C63DD"/>
    <w:multiLevelType w:val="hybridMultilevel"/>
    <w:tmpl w:val="9CACE632"/>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31" w15:restartNumberingAfterBreak="0">
    <w:nsid w:val="6F804D7F"/>
    <w:multiLevelType w:val="hybridMultilevel"/>
    <w:tmpl w:val="6A0609B2"/>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32" w15:restartNumberingAfterBreak="0">
    <w:nsid w:val="7002464E"/>
    <w:multiLevelType w:val="hybridMultilevel"/>
    <w:tmpl w:val="69FEA630"/>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33" w15:restartNumberingAfterBreak="0">
    <w:nsid w:val="708E421E"/>
    <w:multiLevelType w:val="multilevel"/>
    <w:tmpl w:val="A48298A6"/>
    <w:lvl w:ilvl="0">
      <w:start w:val="1"/>
      <w:numFmt w:val="none"/>
      <w:pStyle w:val="Appendix1Continuous"/>
      <w:suff w:val="nothing"/>
      <w:lvlText w:val="%1"/>
      <w:lvlJc w:val="left"/>
      <w:pPr>
        <w:ind w:left="0" w:firstLine="0"/>
      </w:pPr>
      <w:rPr>
        <w:rFonts w:hint="default"/>
      </w:rPr>
    </w:lvl>
    <w:lvl w:ilvl="1">
      <w:start w:val="1"/>
      <w:numFmt w:val="none"/>
      <w:lvlRestart w:val="0"/>
      <w:suff w:val="nothing"/>
      <w:lvlText w:val="%1"/>
      <w:lvlJc w:val="left"/>
      <w:pPr>
        <w:ind w:left="0" w:firstLine="0"/>
      </w:pPr>
      <w:rPr>
        <w:rFonts w:hint="default"/>
      </w:rPr>
    </w:lvl>
    <w:lvl w:ilvl="2">
      <w:start w:val="1"/>
      <w:numFmt w:val="none"/>
      <w:suff w:val="nothing"/>
      <w:lvlText w:val="%1"/>
      <w:lvlJc w:val="left"/>
      <w:pPr>
        <w:ind w:left="0" w:firstLine="0"/>
      </w:pPr>
      <w:rPr>
        <w:rFonts w:hint="default"/>
      </w:rPr>
    </w:lvl>
    <w:lvl w:ilvl="3">
      <w:start w:val="1"/>
      <w:numFmt w:val="none"/>
      <w:suff w:val="nothing"/>
      <w:lvlText w:val="%1"/>
      <w:lvlJc w:val="left"/>
      <w:pPr>
        <w:ind w:left="2268" w:hanging="2268"/>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34" w15:restartNumberingAfterBreak="0">
    <w:nsid w:val="723B1DA2"/>
    <w:multiLevelType w:val="hybridMultilevel"/>
    <w:tmpl w:val="F4004636"/>
    <w:lvl w:ilvl="0" w:tplc="08090001">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080"/>
        </w:tabs>
        <w:ind w:left="1080" w:hanging="360"/>
      </w:pPr>
      <w:rPr>
        <w:rFonts w:ascii="Courier New" w:hAnsi="Courier New" w:cs="Courier New" w:hint="default"/>
      </w:rPr>
    </w:lvl>
    <w:lvl w:ilvl="2" w:tplc="08090005" w:tentative="1">
      <w:start w:val="1"/>
      <w:numFmt w:val="bullet"/>
      <w:lvlText w:val=""/>
      <w:lvlJc w:val="left"/>
      <w:pPr>
        <w:tabs>
          <w:tab w:val="num" w:pos="1800"/>
        </w:tabs>
        <w:ind w:left="1800" w:hanging="360"/>
      </w:pPr>
      <w:rPr>
        <w:rFonts w:ascii="Wingdings" w:hAnsi="Wingdings" w:hint="default"/>
      </w:rPr>
    </w:lvl>
    <w:lvl w:ilvl="3" w:tplc="08090001" w:tentative="1">
      <w:start w:val="1"/>
      <w:numFmt w:val="bullet"/>
      <w:lvlText w:val=""/>
      <w:lvlJc w:val="left"/>
      <w:pPr>
        <w:tabs>
          <w:tab w:val="num" w:pos="2520"/>
        </w:tabs>
        <w:ind w:left="2520" w:hanging="360"/>
      </w:pPr>
      <w:rPr>
        <w:rFonts w:ascii="Symbol" w:hAnsi="Symbol" w:hint="default"/>
      </w:rPr>
    </w:lvl>
    <w:lvl w:ilvl="4" w:tplc="08090003" w:tentative="1">
      <w:start w:val="1"/>
      <w:numFmt w:val="bullet"/>
      <w:lvlText w:val="o"/>
      <w:lvlJc w:val="left"/>
      <w:pPr>
        <w:tabs>
          <w:tab w:val="num" w:pos="3240"/>
        </w:tabs>
        <w:ind w:left="3240" w:hanging="360"/>
      </w:pPr>
      <w:rPr>
        <w:rFonts w:ascii="Courier New" w:hAnsi="Courier New" w:cs="Courier New" w:hint="default"/>
      </w:rPr>
    </w:lvl>
    <w:lvl w:ilvl="5" w:tplc="08090005" w:tentative="1">
      <w:start w:val="1"/>
      <w:numFmt w:val="bullet"/>
      <w:lvlText w:val=""/>
      <w:lvlJc w:val="left"/>
      <w:pPr>
        <w:tabs>
          <w:tab w:val="num" w:pos="3960"/>
        </w:tabs>
        <w:ind w:left="3960" w:hanging="360"/>
      </w:pPr>
      <w:rPr>
        <w:rFonts w:ascii="Wingdings" w:hAnsi="Wingdings" w:hint="default"/>
      </w:rPr>
    </w:lvl>
    <w:lvl w:ilvl="6" w:tplc="08090001" w:tentative="1">
      <w:start w:val="1"/>
      <w:numFmt w:val="bullet"/>
      <w:lvlText w:val=""/>
      <w:lvlJc w:val="left"/>
      <w:pPr>
        <w:tabs>
          <w:tab w:val="num" w:pos="4680"/>
        </w:tabs>
        <w:ind w:left="4680" w:hanging="360"/>
      </w:pPr>
      <w:rPr>
        <w:rFonts w:ascii="Symbol" w:hAnsi="Symbol" w:hint="default"/>
      </w:rPr>
    </w:lvl>
    <w:lvl w:ilvl="7" w:tplc="08090003" w:tentative="1">
      <w:start w:val="1"/>
      <w:numFmt w:val="bullet"/>
      <w:lvlText w:val="o"/>
      <w:lvlJc w:val="left"/>
      <w:pPr>
        <w:tabs>
          <w:tab w:val="num" w:pos="5400"/>
        </w:tabs>
        <w:ind w:left="5400" w:hanging="360"/>
      </w:pPr>
      <w:rPr>
        <w:rFonts w:ascii="Courier New" w:hAnsi="Courier New" w:cs="Courier New" w:hint="default"/>
      </w:rPr>
    </w:lvl>
    <w:lvl w:ilvl="8" w:tplc="08090005" w:tentative="1">
      <w:start w:val="1"/>
      <w:numFmt w:val="bullet"/>
      <w:lvlText w:val=""/>
      <w:lvlJc w:val="left"/>
      <w:pPr>
        <w:tabs>
          <w:tab w:val="num" w:pos="6120"/>
        </w:tabs>
        <w:ind w:left="6120" w:hanging="360"/>
      </w:pPr>
      <w:rPr>
        <w:rFonts w:ascii="Wingdings" w:hAnsi="Wingdings" w:hint="default"/>
      </w:rPr>
    </w:lvl>
  </w:abstractNum>
  <w:abstractNum w:abstractNumId="135" w15:restartNumberingAfterBreak="0">
    <w:nsid w:val="72ED5000"/>
    <w:multiLevelType w:val="hybridMultilevel"/>
    <w:tmpl w:val="9CF6F28E"/>
    <w:lvl w:ilvl="0" w:tplc="0809000F">
      <w:start w:val="1"/>
      <w:numFmt w:val="decimal"/>
      <w:lvlText w:val="%1."/>
      <w:lvlJc w:val="left"/>
      <w:pPr>
        <w:tabs>
          <w:tab w:val="num" w:pos="720"/>
        </w:tabs>
        <w:ind w:left="720" w:hanging="360"/>
      </w:p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36" w15:restartNumberingAfterBreak="0">
    <w:nsid w:val="73334C87"/>
    <w:multiLevelType w:val="hybridMultilevel"/>
    <w:tmpl w:val="08F860E4"/>
    <w:lvl w:ilvl="0" w:tplc="0809000F">
      <w:start w:val="1"/>
      <w:numFmt w:val="decimal"/>
      <w:lvlText w:val="%1."/>
      <w:lvlJc w:val="left"/>
      <w:pPr>
        <w:tabs>
          <w:tab w:val="num" w:pos="720"/>
        </w:tabs>
        <w:ind w:left="720" w:hanging="360"/>
      </w:p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37" w15:restartNumberingAfterBreak="0">
    <w:nsid w:val="74344F3F"/>
    <w:multiLevelType w:val="hybridMultilevel"/>
    <w:tmpl w:val="B31843B2"/>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38" w15:restartNumberingAfterBreak="0">
    <w:nsid w:val="7484350B"/>
    <w:multiLevelType w:val="hybridMultilevel"/>
    <w:tmpl w:val="440CDA62"/>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39" w15:restartNumberingAfterBreak="0">
    <w:nsid w:val="74A53F66"/>
    <w:multiLevelType w:val="hybridMultilevel"/>
    <w:tmpl w:val="FA04129C"/>
    <w:lvl w:ilvl="0" w:tplc="0809000F">
      <w:start w:val="1"/>
      <w:numFmt w:val="decimal"/>
      <w:lvlText w:val="%1."/>
      <w:lvlJc w:val="left"/>
      <w:pPr>
        <w:tabs>
          <w:tab w:val="num" w:pos="720"/>
        </w:tabs>
        <w:ind w:left="720" w:hanging="360"/>
      </w:pPr>
    </w:lvl>
    <w:lvl w:ilvl="1" w:tplc="08090019">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40" w15:restartNumberingAfterBreak="0">
    <w:nsid w:val="74A65086"/>
    <w:multiLevelType w:val="hybridMultilevel"/>
    <w:tmpl w:val="BED20C6C"/>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41" w15:restartNumberingAfterBreak="0">
    <w:nsid w:val="764D43AD"/>
    <w:multiLevelType w:val="hybridMultilevel"/>
    <w:tmpl w:val="32264580"/>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42" w15:restartNumberingAfterBreak="0">
    <w:nsid w:val="771F34C3"/>
    <w:multiLevelType w:val="multilevel"/>
    <w:tmpl w:val="08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43" w15:restartNumberingAfterBreak="0">
    <w:nsid w:val="77651EAA"/>
    <w:multiLevelType w:val="hybridMultilevel"/>
    <w:tmpl w:val="24A657DE"/>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44" w15:restartNumberingAfterBreak="0">
    <w:nsid w:val="77B359BE"/>
    <w:multiLevelType w:val="hybridMultilevel"/>
    <w:tmpl w:val="754EB63C"/>
    <w:lvl w:ilvl="0" w:tplc="08090001">
      <w:start w:val="1"/>
      <w:numFmt w:val="bullet"/>
      <w:lvlText w:val=""/>
      <w:lvlJc w:val="left"/>
      <w:pPr>
        <w:tabs>
          <w:tab w:val="num" w:pos="720"/>
        </w:tabs>
        <w:ind w:left="720" w:hanging="360"/>
      </w:pPr>
      <w:rPr>
        <w:rFonts w:ascii="Symbol" w:hAnsi="Symbol" w:hint="default"/>
      </w:rPr>
    </w:lvl>
    <w:lvl w:ilvl="1" w:tplc="0809000F">
      <w:start w:val="1"/>
      <w:numFmt w:val="decimal"/>
      <w:lvlText w:val="%2."/>
      <w:lvlJc w:val="left"/>
      <w:pPr>
        <w:tabs>
          <w:tab w:val="num" w:pos="1440"/>
        </w:tabs>
        <w:ind w:left="1440" w:hanging="360"/>
      </w:pPr>
      <w:rPr>
        <w:rFonts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45" w15:restartNumberingAfterBreak="0">
    <w:nsid w:val="7C6A2F33"/>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46" w15:restartNumberingAfterBreak="0">
    <w:nsid w:val="7D0D22AA"/>
    <w:multiLevelType w:val="hybridMultilevel"/>
    <w:tmpl w:val="2F5088A6"/>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47" w15:restartNumberingAfterBreak="0">
    <w:nsid w:val="7DF6076F"/>
    <w:multiLevelType w:val="hybridMultilevel"/>
    <w:tmpl w:val="6F6CFC6E"/>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48" w15:restartNumberingAfterBreak="0">
    <w:nsid w:val="7E140D3A"/>
    <w:multiLevelType w:val="hybridMultilevel"/>
    <w:tmpl w:val="DD7C5A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9" w15:restartNumberingAfterBreak="0">
    <w:nsid w:val="7E821E2E"/>
    <w:multiLevelType w:val="hybridMultilevel"/>
    <w:tmpl w:val="092C19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3"/>
  </w:num>
  <w:num w:numId="2">
    <w:abstractNumId w:val="68"/>
  </w:num>
  <w:num w:numId="3">
    <w:abstractNumId w:val="40"/>
  </w:num>
  <w:num w:numId="4">
    <w:abstractNumId w:val="48"/>
  </w:num>
  <w:num w:numId="5">
    <w:abstractNumId w:val="92"/>
  </w:num>
  <w:num w:numId="6">
    <w:abstractNumId w:val="14"/>
  </w:num>
  <w:num w:numId="7">
    <w:abstractNumId w:val="133"/>
  </w:num>
  <w:num w:numId="8">
    <w:abstractNumId w:val="96"/>
  </w:num>
  <w:num w:numId="9">
    <w:abstractNumId w:val="127"/>
  </w:num>
  <w:num w:numId="10">
    <w:abstractNumId w:val="94"/>
  </w:num>
  <w:num w:numId="11">
    <w:abstractNumId w:val="145"/>
  </w:num>
  <w:num w:numId="12">
    <w:abstractNumId w:val="142"/>
  </w:num>
  <w:num w:numId="13">
    <w:abstractNumId w:val="55"/>
  </w:num>
  <w:num w:numId="14">
    <w:abstractNumId w:val="31"/>
  </w:num>
  <w:num w:numId="15">
    <w:abstractNumId w:val="9"/>
  </w:num>
  <w:num w:numId="16">
    <w:abstractNumId w:val="97"/>
  </w:num>
  <w:num w:numId="17">
    <w:abstractNumId w:val="144"/>
  </w:num>
  <w:num w:numId="18">
    <w:abstractNumId w:val="100"/>
  </w:num>
  <w:num w:numId="19">
    <w:abstractNumId w:val="38"/>
  </w:num>
  <w:num w:numId="20">
    <w:abstractNumId w:val="105"/>
  </w:num>
  <w:num w:numId="21">
    <w:abstractNumId w:val="122"/>
  </w:num>
  <w:num w:numId="22">
    <w:abstractNumId w:val="113"/>
  </w:num>
  <w:num w:numId="23">
    <w:abstractNumId w:val="129"/>
  </w:num>
  <w:num w:numId="24">
    <w:abstractNumId w:val="45"/>
  </w:num>
  <w:num w:numId="25">
    <w:abstractNumId w:val="66"/>
  </w:num>
  <w:num w:numId="26">
    <w:abstractNumId w:val="132"/>
  </w:num>
  <w:num w:numId="27">
    <w:abstractNumId w:val="79"/>
  </w:num>
  <w:num w:numId="28">
    <w:abstractNumId w:val="24"/>
  </w:num>
  <w:num w:numId="29">
    <w:abstractNumId w:val="84"/>
  </w:num>
  <w:num w:numId="30">
    <w:abstractNumId w:val="108"/>
  </w:num>
  <w:num w:numId="31">
    <w:abstractNumId w:val="13"/>
  </w:num>
  <w:num w:numId="32">
    <w:abstractNumId w:val="70"/>
  </w:num>
  <w:num w:numId="33">
    <w:abstractNumId w:val="25"/>
  </w:num>
  <w:num w:numId="34">
    <w:abstractNumId w:val="19"/>
  </w:num>
  <w:num w:numId="35">
    <w:abstractNumId w:val="37"/>
  </w:num>
  <w:num w:numId="36">
    <w:abstractNumId w:val="87"/>
  </w:num>
  <w:num w:numId="37">
    <w:abstractNumId w:val="36"/>
  </w:num>
  <w:num w:numId="38">
    <w:abstractNumId w:val="106"/>
  </w:num>
  <w:num w:numId="39">
    <w:abstractNumId w:val="43"/>
  </w:num>
  <w:num w:numId="40">
    <w:abstractNumId w:val="32"/>
  </w:num>
  <w:num w:numId="41">
    <w:abstractNumId w:val="81"/>
  </w:num>
  <w:num w:numId="42">
    <w:abstractNumId w:val="69"/>
  </w:num>
  <w:num w:numId="43">
    <w:abstractNumId w:val="12"/>
  </w:num>
  <w:num w:numId="44">
    <w:abstractNumId w:val="17"/>
  </w:num>
  <w:num w:numId="45">
    <w:abstractNumId w:val="126"/>
  </w:num>
  <w:num w:numId="46">
    <w:abstractNumId w:val="49"/>
  </w:num>
  <w:num w:numId="47">
    <w:abstractNumId w:val="128"/>
  </w:num>
  <w:num w:numId="48">
    <w:abstractNumId w:val="54"/>
  </w:num>
  <w:num w:numId="49">
    <w:abstractNumId w:val="63"/>
  </w:num>
  <w:num w:numId="50">
    <w:abstractNumId w:val="86"/>
  </w:num>
  <w:num w:numId="51">
    <w:abstractNumId w:val="58"/>
  </w:num>
  <w:num w:numId="52">
    <w:abstractNumId w:val="114"/>
  </w:num>
  <w:num w:numId="53">
    <w:abstractNumId w:val="47"/>
  </w:num>
  <w:num w:numId="54">
    <w:abstractNumId w:val="111"/>
  </w:num>
  <w:num w:numId="55">
    <w:abstractNumId w:val="67"/>
  </w:num>
  <w:num w:numId="56">
    <w:abstractNumId w:val="53"/>
  </w:num>
  <w:num w:numId="57">
    <w:abstractNumId w:val="137"/>
  </w:num>
  <w:num w:numId="58">
    <w:abstractNumId w:val="134"/>
  </w:num>
  <w:num w:numId="59">
    <w:abstractNumId w:val="16"/>
  </w:num>
  <w:num w:numId="60">
    <w:abstractNumId w:val="44"/>
  </w:num>
  <w:num w:numId="61">
    <w:abstractNumId w:val="39"/>
  </w:num>
  <w:num w:numId="62">
    <w:abstractNumId w:val="65"/>
  </w:num>
  <w:num w:numId="63">
    <w:abstractNumId w:val="95"/>
  </w:num>
  <w:num w:numId="64">
    <w:abstractNumId w:val="123"/>
  </w:num>
  <w:num w:numId="65">
    <w:abstractNumId w:val="72"/>
  </w:num>
  <w:num w:numId="66">
    <w:abstractNumId w:val="99"/>
  </w:num>
  <w:num w:numId="67">
    <w:abstractNumId w:val="131"/>
  </w:num>
  <w:num w:numId="68">
    <w:abstractNumId w:val="115"/>
  </w:num>
  <w:num w:numId="69">
    <w:abstractNumId w:val="15"/>
  </w:num>
  <w:num w:numId="70">
    <w:abstractNumId w:val="41"/>
  </w:num>
  <w:num w:numId="71">
    <w:abstractNumId w:val="28"/>
  </w:num>
  <w:num w:numId="72">
    <w:abstractNumId w:val="71"/>
  </w:num>
  <w:num w:numId="73">
    <w:abstractNumId w:val="60"/>
  </w:num>
  <w:num w:numId="74">
    <w:abstractNumId w:val="29"/>
  </w:num>
  <w:num w:numId="75">
    <w:abstractNumId w:val="42"/>
  </w:num>
  <w:num w:numId="76">
    <w:abstractNumId w:val="110"/>
  </w:num>
  <w:num w:numId="77">
    <w:abstractNumId w:val="125"/>
  </w:num>
  <w:num w:numId="78">
    <w:abstractNumId w:val="112"/>
  </w:num>
  <w:num w:numId="79">
    <w:abstractNumId w:val="89"/>
  </w:num>
  <w:num w:numId="80">
    <w:abstractNumId w:val="124"/>
  </w:num>
  <w:num w:numId="81">
    <w:abstractNumId w:val="141"/>
  </w:num>
  <w:num w:numId="82">
    <w:abstractNumId w:val="138"/>
  </w:num>
  <w:num w:numId="83">
    <w:abstractNumId w:val="80"/>
  </w:num>
  <w:num w:numId="84">
    <w:abstractNumId w:val="101"/>
  </w:num>
  <w:num w:numId="85">
    <w:abstractNumId w:val="140"/>
  </w:num>
  <w:num w:numId="86">
    <w:abstractNumId w:val="85"/>
  </w:num>
  <w:num w:numId="87">
    <w:abstractNumId w:val="18"/>
  </w:num>
  <w:num w:numId="88">
    <w:abstractNumId w:val="98"/>
  </w:num>
  <w:num w:numId="89">
    <w:abstractNumId w:val="103"/>
  </w:num>
  <w:num w:numId="90">
    <w:abstractNumId w:val="75"/>
  </w:num>
  <w:num w:numId="91">
    <w:abstractNumId w:val="136"/>
  </w:num>
  <w:num w:numId="92">
    <w:abstractNumId w:val="139"/>
  </w:num>
  <w:num w:numId="93">
    <w:abstractNumId w:val="88"/>
  </w:num>
  <w:num w:numId="94">
    <w:abstractNumId w:val="143"/>
  </w:num>
  <w:num w:numId="95">
    <w:abstractNumId w:val="146"/>
  </w:num>
  <w:num w:numId="96">
    <w:abstractNumId w:val="50"/>
  </w:num>
  <w:num w:numId="97">
    <w:abstractNumId w:val="93"/>
  </w:num>
  <w:num w:numId="98">
    <w:abstractNumId w:val="104"/>
  </w:num>
  <w:num w:numId="99">
    <w:abstractNumId w:val="135"/>
  </w:num>
  <w:num w:numId="100">
    <w:abstractNumId w:val="74"/>
  </w:num>
  <w:num w:numId="101">
    <w:abstractNumId w:val="57"/>
  </w:num>
  <w:num w:numId="102">
    <w:abstractNumId w:val="117"/>
  </w:num>
  <w:num w:numId="103">
    <w:abstractNumId w:val="90"/>
  </w:num>
  <w:num w:numId="104">
    <w:abstractNumId w:val="56"/>
  </w:num>
  <w:num w:numId="105">
    <w:abstractNumId w:val="59"/>
  </w:num>
  <w:num w:numId="106">
    <w:abstractNumId w:val="22"/>
  </w:num>
  <w:num w:numId="107">
    <w:abstractNumId w:val="130"/>
  </w:num>
  <w:num w:numId="108">
    <w:abstractNumId w:val="46"/>
  </w:num>
  <w:num w:numId="109">
    <w:abstractNumId w:val="30"/>
  </w:num>
  <w:num w:numId="110">
    <w:abstractNumId w:val="107"/>
  </w:num>
  <w:num w:numId="111">
    <w:abstractNumId w:val="11"/>
  </w:num>
  <w:num w:numId="112">
    <w:abstractNumId w:val="109"/>
  </w:num>
  <w:num w:numId="113">
    <w:abstractNumId w:val="26"/>
  </w:num>
  <w:num w:numId="114">
    <w:abstractNumId w:val="34"/>
  </w:num>
  <w:num w:numId="115">
    <w:abstractNumId w:val="82"/>
  </w:num>
  <w:num w:numId="116">
    <w:abstractNumId w:val="10"/>
  </w:num>
  <w:num w:numId="117">
    <w:abstractNumId w:val="147"/>
  </w:num>
  <w:num w:numId="118">
    <w:abstractNumId w:val="64"/>
  </w:num>
  <w:num w:numId="119">
    <w:abstractNumId w:val="21"/>
  </w:num>
  <w:num w:numId="120">
    <w:abstractNumId w:val="78"/>
  </w:num>
  <w:num w:numId="121">
    <w:abstractNumId w:val="148"/>
  </w:num>
  <w:num w:numId="122">
    <w:abstractNumId w:val="35"/>
  </w:num>
  <w:num w:numId="123">
    <w:abstractNumId w:val="73"/>
  </w:num>
  <w:num w:numId="124">
    <w:abstractNumId w:val="149"/>
  </w:num>
  <w:num w:numId="125">
    <w:abstractNumId w:val="62"/>
  </w:num>
  <w:num w:numId="126">
    <w:abstractNumId w:val="51"/>
  </w:num>
  <w:num w:numId="127">
    <w:abstractNumId w:val="77"/>
  </w:num>
  <w:num w:numId="128">
    <w:abstractNumId w:val="52"/>
  </w:num>
  <w:num w:numId="129">
    <w:abstractNumId w:val="20"/>
  </w:num>
  <w:num w:numId="130">
    <w:abstractNumId w:val="27"/>
  </w:num>
  <w:num w:numId="131">
    <w:abstractNumId w:val="83"/>
  </w:num>
  <w:num w:numId="132">
    <w:abstractNumId w:val="118"/>
  </w:num>
  <w:num w:numId="133">
    <w:abstractNumId w:val="102"/>
  </w:num>
  <w:num w:numId="134">
    <w:abstractNumId w:val="120"/>
  </w:num>
  <w:num w:numId="135">
    <w:abstractNumId w:val="121"/>
  </w:num>
  <w:num w:numId="136">
    <w:abstractNumId w:val="91"/>
  </w:num>
  <w:num w:numId="137">
    <w:abstractNumId w:val="76"/>
  </w:num>
  <w:num w:numId="138">
    <w:abstractNumId w:val="118"/>
  </w:num>
  <w:num w:numId="139">
    <w:abstractNumId w:val="119"/>
  </w:num>
  <w:num w:numId="140">
    <w:abstractNumId w:val="116"/>
  </w:num>
  <w:num w:numId="141">
    <w:abstractNumId w:val="33"/>
  </w:num>
  <w:num w:numId="142">
    <w:abstractNumId w:val="61"/>
  </w:num>
  <w:numIdMacAtCleanup w:val="1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efaultTabStop w:val="851"/>
  <w:clickAndTypeStyle w:val="BodyText"/>
  <w:defaultTableStyle w:val="Style1"/>
  <w:drawingGridHorizontalSpacing w:val="100"/>
  <w:displayHorizontalDrawingGridEvery w:val="2"/>
  <w:noPunctuationKerning/>
  <w:characterSpacingControl w:val="doNotCompress"/>
  <w:doNotValidateAgainstSchema/>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50441"/>
    <w:rsid w:val="00000478"/>
    <w:rsid w:val="00001831"/>
    <w:rsid w:val="00001F8A"/>
    <w:rsid w:val="00002383"/>
    <w:rsid w:val="000029AF"/>
    <w:rsid w:val="00002A26"/>
    <w:rsid w:val="00003176"/>
    <w:rsid w:val="0000351E"/>
    <w:rsid w:val="000039F4"/>
    <w:rsid w:val="000040C8"/>
    <w:rsid w:val="000047BF"/>
    <w:rsid w:val="00004940"/>
    <w:rsid w:val="00004FE8"/>
    <w:rsid w:val="0000533C"/>
    <w:rsid w:val="0000567E"/>
    <w:rsid w:val="00005894"/>
    <w:rsid w:val="0000637C"/>
    <w:rsid w:val="00006699"/>
    <w:rsid w:val="000068C9"/>
    <w:rsid w:val="00006E3E"/>
    <w:rsid w:val="0000767E"/>
    <w:rsid w:val="00007AC3"/>
    <w:rsid w:val="00010040"/>
    <w:rsid w:val="00010706"/>
    <w:rsid w:val="000107C8"/>
    <w:rsid w:val="00010C4E"/>
    <w:rsid w:val="00010C7E"/>
    <w:rsid w:val="00011859"/>
    <w:rsid w:val="000118A2"/>
    <w:rsid w:val="00011D90"/>
    <w:rsid w:val="00011DFA"/>
    <w:rsid w:val="00011F68"/>
    <w:rsid w:val="000123A4"/>
    <w:rsid w:val="00012506"/>
    <w:rsid w:val="00013144"/>
    <w:rsid w:val="000132D7"/>
    <w:rsid w:val="00013363"/>
    <w:rsid w:val="00013E5A"/>
    <w:rsid w:val="00013FE5"/>
    <w:rsid w:val="000155D3"/>
    <w:rsid w:val="000155EB"/>
    <w:rsid w:val="00015B13"/>
    <w:rsid w:val="00015FFE"/>
    <w:rsid w:val="0001610D"/>
    <w:rsid w:val="00016CA2"/>
    <w:rsid w:val="00017886"/>
    <w:rsid w:val="000202BF"/>
    <w:rsid w:val="00020462"/>
    <w:rsid w:val="00020864"/>
    <w:rsid w:val="000213E3"/>
    <w:rsid w:val="00021AE2"/>
    <w:rsid w:val="00021CB6"/>
    <w:rsid w:val="0002204A"/>
    <w:rsid w:val="00022829"/>
    <w:rsid w:val="00022DDB"/>
    <w:rsid w:val="00023834"/>
    <w:rsid w:val="00023B56"/>
    <w:rsid w:val="00023B68"/>
    <w:rsid w:val="00023C95"/>
    <w:rsid w:val="0002421E"/>
    <w:rsid w:val="00025257"/>
    <w:rsid w:val="000253A6"/>
    <w:rsid w:val="00025A57"/>
    <w:rsid w:val="000262E0"/>
    <w:rsid w:val="00026714"/>
    <w:rsid w:val="000268AA"/>
    <w:rsid w:val="00026BC1"/>
    <w:rsid w:val="0002739A"/>
    <w:rsid w:val="000274DE"/>
    <w:rsid w:val="0002779D"/>
    <w:rsid w:val="000318DB"/>
    <w:rsid w:val="000323B5"/>
    <w:rsid w:val="00032622"/>
    <w:rsid w:val="00032C58"/>
    <w:rsid w:val="0003498A"/>
    <w:rsid w:val="00035137"/>
    <w:rsid w:val="00035234"/>
    <w:rsid w:val="00035526"/>
    <w:rsid w:val="00035CE8"/>
    <w:rsid w:val="00035E60"/>
    <w:rsid w:val="000369D1"/>
    <w:rsid w:val="00037656"/>
    <w:rsid w:val="0003788E"/>
    <w:rsid w:val="00037F52"/>
    <w:rsid w:val="000405B6"/>
    <w:rsid w:val="000405C0"/>
    <w:rsid w:val="000409AA"/>
    <w:rsid w:val="000409E7"/>
    <w:rsid w:val="00041A18"/>
    <w:rsid w:val="000435E5"/>
    <w:rsid w:val="000438AF"/>
    <w:rsid w:val="00044193"/>
    <w:rsid w:val="000442DF"/>
    <w:rsid w:val="00044341"/>
    <w:rsid w:val="00044475"/>
    <w:rsid w:val="00044DE0"/>
    <w:rsid w:val="00044DEE"/>
    <w:rsid w:val="000458E5"/>
    <w:rsid w:val="00046A01"/>
    <w:rsid w:val="0004708D"/>
    <w:rsid w:val="000470E3"/>
    <w:rsid w:val="00051383"/>
    <w:rsid w:val="00051479"/>
    <w:rsid w:val="000514A0"/>
    <w:rsid w:val="000518F9"/>
    <w:rsid w:val="00051AFE"/>
    <w:rsid w:val="0005213D"/>
    <w:rsid w:val="0005278A"/>
    <w:rsid w:val="00052DD1"/>
    <w:rsid w:val="00052F4E"/>
    <w:rsid w:val="0005311F"/>
    <w:rsid w:val="00053424"/>
    <w:rsid w:val="00053CF6"/>
    <w:rsid w:val="00054036"/>
    <w:rsid w:val="00054201"/>
    <w:rsid w:val="000545FA"/>
    <w:rsid w:val="0005486B"/>
    <w:rsid w:val="00054CA3"/>
    <w:rsid w:val="0005505A"/>
    <w:rsid w:val="0005553E"/>
    <w:rsid w:val="00055C07"/>
    <w:rsid w:val="000562E6"/>
    <w:rsid w:val="00056331"/>
    <w:rsid w:val="00056832"/>
    <w:rsid w:val="00056CD3"/>
    <w:rsid w:val="000573C5"/>
    <w:rsid w:val="0005743A"/>
    <w:rsid w:val="0006039B"/>
    <w:rsid w:val="00060F84"/>
    <w:rsid w:val="00061017"/>
    <w:rsid w:val="00061113"/>
    <w:rsid w:val="0006342F"/>
    <w:rsid w:val="00063ABF"/>
    <w:rsid w:val="00065004"/>
    <w:rsid w:val="000659EA"/>
    <w:rsid w:val="00065A70"/>
    <w:rsid w:val="00065ABA"/>
    <w:rsid w:val="00065AF8"/>
    <w:rsid w:val="00065DE3"/>
    <w:rsid w:val="00066847"/>
    <w:rsid w:val="000668A9"/>
    <w:rsid w:val="00066B88"/>
    <w:rsid w:val="00066F26"/>
    <w:rsid w:val="000677CE"/>
    <w:rsid w:val="00070341"/>
    <w:rsid w:val="000708F5"/>
    <w:rsid w:val="00071620"/>
    <w:rsid w:val="00071966"/>
    <w:rsid w:val="00071B55"/>
    <w:rsid w:val="00071C64"/>
    <w:rsid w:val="00071D36"/>
    <w:rsid w:val="000721BF"/>
    <w:rsid w:val="00073091"/>
    <w:rsid w:val="0007334B"/>
    <w:rsid w:val="000733CA"/>
    <w:rsid w:val="00074448"/>
    <w:rsid w:val="000748A5"/>
    <w:rsid w:val="000754B8"/>
    <w:rsid w:val="000756E5"/>
    <w:rsid w:val="00075E3E"/>
    <w:rsid w:val="00076F03"/>
    <w:rsid w:val="0007704D"/>
    <w:rsid w:val="0007787F"/>
    <w:rsid w:val="0007788C"/>
    <w:rsid w:val="0008041B"/>
    <w:rsid w:val="00081927"/>
    <w:rsid w:val="000819C7"/>
    <w:rsid w:val="00081B57"/>
    <w:rsid w:val="00081BF8"/>
    <w:rsid w:val="00081C4A"/>
    <w:rsid w:val="00082483"/>
    <w:rsid w:val="00082C17"/>
    <w:rsid w:val="00082FEC"/>
    <w:rsid w:val="000832E4"/>
    <w:rsid w:val="00083F0E"/>
    <w:rsid w:val="00084A16"/>
    <w:rsid w:val="000853EF"/>
    <w:rsid w:val="0008609B"/>
    <w:rsid w:val="00086BFA"/>
    <w:rsid w:val="00086CD4"/>
    <w:rsid w:val="00087616"/>
    <w:rsid w:val="00087917"/>
    <w:rsid w:val="00090407"/>
    <w:rsid w:val="0009065B"/>
    <w:rsid w:val="000917F1"/>
    <w:rsid w:val="000919A5"/>
    <w:rsid w:val="00091AD2"/>
    <w:rsid w:val="00091C9B"/>
    <w:rsid w:val="00091D4B"/>
    <w:rsid w:val="0009243D"/>
    <w:rsid w:val="00092531"/>
    <w:rsid w:val="0009280B"/>
    <w:rsid w:val="000935A1"/>
    <w:rsid w:val="000937C2"/>
    <w:rsid w:val="00093D57"/>
    <w:rsid w:val="000943D7"/>
    <w:rsid w:val="000947A2"/>
    <w:rsid w:val="0009483E"/>
    <w:rsid w:val="00094D44"/>
    <w:rsid w:val="00094FB7"/>
    <w:rsid w:val="00095325"/>
    <w:rsid w:val="00095C87"/>
    <w:rsid w:val="00095F1E"/>
    <w:rsid w:val="000967D1"/>
    <w:rsid w:val="000970EE"/>
    <w:rsid w:val="00097864"/>
    <w:rsid w:val="00097928"/>
    <w:rsid w:val="000A0498"/>
    <w:rsid w:val="000A0766"/>
    <w:rsid w:val="000A137A"/>
    <w:rsid w:val="000A242C"/>
    <w:rsid w:val="000A263F"/>
    <w:rsid w:val="000A276F"/>
    <w:rsid w:val="000A2CB2"/>
    <w:rsid w:val="000A2E4A"/>
    <w:rsid w:val="000A3209"/>
    <w:rsid w:val="000A32FD"/>
    <w:rsid w:val="000A3CC5"/>
    <w:rsid w:val="000A4240"/>
    <w:rsid w:val="000A43E4"/>
    <w:rsid w:val="000A4AA8"/>
    <w:rsid w:val="000A4B39"/>
    <w:rsid w:val="000A4B75"/>
    <w:rsid w:val="000A5151"/>
    <w:rsid w:val="000A51CC"/>
    <w:rsid w:val="000A592D"/>
    <w:rsid w:val="000A5D6F"/>
    <w:rsid w:val="000A5FF9"/>
    <w:rsid w:val="000A6484"/>
    <w:rsid w:val="000A689B"/>
    <w:rsid w:val="000B0F7C"/>
    <w:rsid w:val="000B1494"/>
    <w:rsid w:val="000B1A5D"/>
    <w:rsid w:val="000B20F3"/>
    <w:rsid w:val="000B2174"/>
    <w:rsid w:val="000B2F9F"/>
    <w:rsid w:val="000B2FF0"/>
    <w:rsid w:val="000B386F"/>
    <w:rsid w:val="000B3AAB"/>
    <w:rsid w:val="000B3C92"/>
    <w:rsid w:val="000B41E2"/>
    <w:rsid w:val="000B4801"/>
    <w:rsid w:val="000B4B57"/>
    <w:rsid w:val="000B5571"/>
    <w:rsid w:val="000B59D1"/>
    <w:rsid w:val="000B5DE0"/>
    <w:rsid w:val="000B678B"/>
    <w:rsid w:val="000B6E9F"/>
    <w:rsid w:val="000B710A"/>
    <w:rsid w:val="000B7799"/>
    <w:rsid w:val="000B7896"/>
    <w:rsid w:val="000C0490"/>
    <w:rsid w:val="000C0E3E"/>
    <w:rsid w:val="000C1495"/>
    <w:rsid w:val="000C1758"/>
    <w:rsid w:val="000C2130"/>
    <w:rsid w:val="000C2C1B"/>
    <w:rsid w:val="000C3286"/>
    <w:rsid w:val="000C3620"/>
    <w:rsid w:val="000C3C76"/>
    <w:rsid w:val="000C45C5"/>
    <w:rsid w:val="000C4ADC"/>
    <w:rsid w:val="000C5266"/>
    <w:rsid w:val="000C54F8"/>
    <w:rsid w:val="000C586C"/>
    <w:rsid w:val="000C5C59"/>
    <w:rsid w:val="000C64B5"/>
    <w:rsid w:val="000C6C3E"/>
    <w:rsid w:val="000C71A6"/>
    <w:rsid w:val="000C7AD6"/>
    <w:rsid w:val="000C7D8B"/>
    <w:rsid w:val="000D03B8"/>
    <w:rsid w:val="000D0EA0"/>
    <w:rsid w:val="000D0F22"/>
    <w:rsid w:val="000D10D1"/>
    <w:rsid w:val="000D10F8"/>
    <w:rsid w:val="000D132D"/>
    <w:rsid w:val="000D133B"/>
    <w:rsid w:val="000D2036"/>
    <w:rsid w:val="000D2DC2"/>
    <w:rsid w:val="000D3033"/>
    <w:rsid w:val="000D3522"/>
    <w:rsid w:val="000D4011"/>
    <w:rsid w:val="000D45FE"/>
    <w:rsid w:val="000D4A54"/>
    <w:rsid w:val="000D4C68"/>
    <w:rsid w:val="000D4DC6"/>
    <w:rsid w:val="000D5675"/>
    <w:rsid w:val="000D5964"/>
    <w:rsid w:val="000D5C50"/>
    <w:rsid w:val="000D68B4"/>
    <w:rsid w:val="000D70C4"/>
    <w:rsid w:val="000D7A97"/>
    <w:rsid w:val="000D7F6F"/>
    <w:rsid w:val="000E0121"/>
    <w:rsid w:val="000E0198"/>
    <w:rsid w:val="000E07FA"/>
    <w:rsid w:val="000E0E62"/>
    <w:rsid w:val="000E1CF3"/>
    <w:rsid w:val="000E1D93"/>
    <w:rsid w:val="000E23FF"/>
    <w:rsid w:val="000E2461"/>
    <w:rsid w:val="000E30CD"/>
    <w:rsid w:val="000E4D74"/>
    <w:rsid w:val="000E4DA2"/>
    <w:rsid w:val="000E5A50"/>
    <w:rsid w:val="000E5C01"/>
    <w:rsid w:val="000E5D02"/>
    <w:rsid w:val="000E5E96"/>
    <w:rsid w:val="000E6625"/>
    <w:rsid w:val="000E6C88"/>
    <w:rsid w:val="000E7062"/>
    <w:rsid w:val="000E7177"/>
    <w:rsid w:val="000E793E"/>
    <w:rsid w:val="000E7C06"/>
    <w:rsid w:val="000F03CE"/>
    <w:rsid w:val="000F049E"/>
    <w:rsid w:val="000F067C"/>
    <w:rsid w:val="000F0BF2"/>
    <w:rsid w:val="000F0CC6"/>
    <w:rsid w:val="000F0D76"/>
    <w:rsid w:val="000F1120"/>
    <w:rsid w:val="000F1150"/>
    <w:rsid w:val="000F1A5A"/>
    <w:rsid w:val="000F1AA4"/>
    <w:rsid w:val="000F1CE1"/>
    <w:rsid w:val="000F2D9D"/>
    <w:rsid w:val="000F3017"/>
    <w:rsid w:val="000F3892"/>
    <w:rsid w:val="000F3BEE"/>
    <w:rsid w:val="000F4009"/>
    <w:rsid w:val="000F461A"/>
    <w:rsid w:val="000F47CD"/>
    <w:rsid w:val="000F4B36"/>
    <w:rsid w:val="000F5CED"/>
    <w:rsid w:val="000F6021"/>
    <w:rsid w:val="000F6B17"/>
    <w:rsid w:val="000F6D08"/>
    <w:rsid w:val="000F7024"/>
    <w:rsid w:val="000F78E1"/>
    <w:rsid w:val="00100022"/>
    <w:rsid w:val="0010004D"/>
    <w:rsid w:val="001016EF"/>
    <w:rsid w:val="0010187A"/>
    <w:rsid w:val="00102142"/>
    <w:rsid w:val="001021AA"/>
    <w:rsid w:val="001021D6"/>
    <w:rsid w:val="00102B0A"/>
    <w:rsid w:val="00102CF6"/>
    <w:rsid w:val="001035CF"/>
    <w:rsid w:val="00104702"/>
    <w:rsid w:val="0010479F"/>
    <w:rsid w:val="00105358"/>
    <w:rsid w:val="001065DA"/>
    <w:rsid w:val="00106C9A"/>
    <w:rsid w:val="00107DD0"/>
    <w:rsid w:val="0011020F"/>
    <w:rsid w:val="00110A12"/>
    <w:rsid w:val="00111300"/>
    <w:rsid w:val="0011196E"/>
    <w:rsid w:val="00111E91"/>
    <w:rsid w:val="00112031"/>
    <w:rsid w:val="0011263C"/>
    <w:rsid w:val="0011265A"/>
    <w:rsid w:val="00112C52"/>
    <w:rsid w:val="00112E45"/>
    <w:rsid w:val="00113DC1"/>
    <w:rsid w:val="00114102"/>
    <w:rsid w:val="00114547"/>
    <w:rsid w:val="00114AA3"/>
    <w:rsid w:val="00114E3F"/>
    <w:rsid w:val="00115212"/>
    <w:rsid w:val="00115AA4"/>
    <w:rsid w:val="0011717D"/>
    <w:rsid w:val="001173A9"/>
    <w:rsid w:val="001174EB"/>
    <w:rsid w:val="0011751C"/>
    <w:rsid w:val="00117BB6"/>
    <w:rsid w:val="00120086"/>
    <w:rsid w:val="001206D9"/>
    <w:rsid w:val="001206F6"/>
    <w:rsid w:val="001206FD"/>
    <w:rsid w:val="001207AA"/>
    <w:rsid w:val="00121411"/>
    <w:rsid w:val="00121416"/>
    <w:rsid w:val="00121751"/>
    <w:rsid w:val="00121D29"/>
    <w:rsid w:val="00121DF9"/>
    <w:rsid w:val="00122F4F"/>
    <w:rsid w:val="001235E2"/>
    <w:rsid w:val="00123DD1"/>
    <w:rsid w:val="0012454A"/>
    <w:rsid w:val="00124651"/>
    <w:rsid w:val="00124659"/>
    <w:rsid w:val="00124B57"/>
    <w:rsid w:val="00124B84"/>
    <w:rsid w:val="001250E4"/>
    <w:rsid w:val="00125341"/>
    <w:rsid w:val="001254BF"/>
    <w:rsid w:val="0012580F"/>
    <w:rsid w:val="001262E5"/>
    <w:rsid w:val="00126309"/>
    <w:rsid w:val="0012649D"/>
    <w:rsid w:val="0012661F"/>
    <w:rsid w:val="00126D65"/>
    <w:rsid w:val="00127ADE"/>
    <w:rsid w:val="0013034E"/>
    <w:rsid w:val="0013086F"/>
    <w:rsid w:val="0013298C"/>
    <w:rsid w:val="00132F00"/>
    <w:rsid w:val="00133120"/>
    <w:rsid w:val="00133C91"/>
    <w:rsid w:val="00133E4E"/>
    <w:rsid w:val="001341C4"/>
    <w:rsid w:val="00134544"/>
    <w:rsid w:val="00135133"/>
    <w:rsid w:val="00135694"/>
    <w:rsid w:val="00135934"/>
    <w:rsid w:val="00136119"/>
    <w:rsid w:val="00136219"/>
    <w:rsid w:val="001368B4"/>
    <w:rsid w:val="00137823"/>
    <w:rsid w:val="00137890"/>
    <w:rsid w:val="001410FA"/>
    <w:rsid w:val="00141312"/>
    <w:rsid w:val="001414AC"/>
    <w:rsid w:val="0014162D"/>
    <w:rsid w:val="001418AD"/>
    <w:rsid w:val="00141B61"/>
    <w:rsid w:val="00141DF6"/>
    <w:rsid w:val="00142370"/>
    <w:rsid w:val="001423FF"/>
    <w:rsid w:val="00142DAB"/>
    <w:rsid w:val="00143180"/>
    <w:rsid w:val="00143CAB"/>
    <w:rsid w:val="00143FB6"/>
    <w:rsid w:val="00144355"/>
    <w:rsid w:val="001445EE"/>
    <w:rsid w:val="00144A71"/>
    <w:rsid w:val="00145B86"/>
    <w:rsid w:val="00145BA6"/>
    <w:rsid w:val="00145C63"/>
    <w:rsid w:val="00146286"/>
    <w:rsid w:val="00146484"/>
    <w:rsid w:val="001469A2"/>
    <w:rsid w:val="00146E02"/>
    <w:rsid w:val="001472C3"/>
    <w:rsid w:val="00147AB2"/>
    <w:rsid w:val="00147F6D"/>
    <w:rsid w:val="00147F8E"/>
    <w:rsid w:val="001505E8"/>
    <w:rsid w:val="0015079C"/>
    <w:rsid w:val="0015079D"/>
    <w:rsid w:val="00150D9E"/>
    <w:rsid w:val="0015212E"/>
    <w:rsid w:val="00152245"/>
    <w:rsid w:val="00153DAD"/>
    <w:rsid w:val="00154184"/>
    <w:rsid w:val="00154F25"/>
    <w:rsid w:val="001551CD"/>
    <w:rsid w:val="0015598E"/>
    <w:rsid w:val="00155BCE"/>
    <w:rsid w:val="00155E6A"/>
    <w:rsid w:val="00156B99"/>
    <w:rsid w:val="00156C0C"/>
    <w:rsid w:val="00156DD1"/>
    <w:rsid w:val="001577F5"/>
    <w:rsid w:val="00157A34"/>
    <w:rsid w:val="00160EA2"/>
    <w:rsid w:val="001611C1"/>
    <w:rsid w:val="0016186F"/>
    <w:rsid w:val="00161C40"/>
    <w:rsid w:val="00162B03"/>
    <w:rsid w:val="00162F28"/>
    <w:rsid w:val="00163180"/>
    <w:rsid w:val="0016320B"/>
    <w:rsid w:val="00163254"/>
    <w:rsid w:val="00163360"/>
    <w:rsid w:val="0016375C"/>
    <w:rsid w:val="00163EDD"/>
    <w:rsid w:val="001641B8"/>
    <w:rsid w:val="001645E8"/>
    <w:rsid w:val="00164B9E"/>
    <w:rsid w:val="00164E3D"/>
    <w:rsid w:val="00165492"/>
    <w:rsid w:val="00166A6E"/>
    <w:rsid w:val="00166BA7"/>
    <w:rsid w:val="001670B5"/>
    <w:rsid w:val="00167609"/>
    <w:rsid w:val="00167BC4"/>
    <w:rsid w:val="00167BDC"/>
    <w:rsid w:val="00170009"/>
    <w:rsid w:val="0017019C"/>
    <w:rsid w:val="001717D9"/>
    <w:rsid w:val="001719A9"/>
    <w:rsid w:val="00172A9A"/>
    <w:rsid w:val="00172E35"/>
    <w:rsid w:val="00172F1C"/>
    <w:rsid w:val="00174663"/>
    <w:rsid w:val="001746F9"/>
    <w:rsid w:val="00174B6A"/>
    <w:rsid w:val="00174F1D"/>
    <w:rsid w:val="00174F4B"/>
    <w:rsid w:val="001750F6"/>
    <w:rsid w:val="0017562E"/>
    <w:rsid w:val="00175A4C"/>
    <w:rsid w:val="00176258"/>
    <w:rsid w:val="0017653C"/>
    <w:rsid w:val="00176A42"/>
    <w:rsid w:val="00176B54"/>
    <w:rsid w:val="001776F1"/>
    <w:rsid w:val="001801EE"/>
    <w:rsid w:val="00180983"/>
    <w:rsid w:val="001809CD"/>
    <w:rsid w:val="00180CFF"/>
    <w:rsid w:val="00181FA9"/>
    <w:rsid w:val="00182DF3"/>
    <w:rsid w:val="00183164"/>
    <w:rsid w:val="00183529"/>
    <w:rsid w:val="00183A6B"/>
    <w:rsid w:val="001844EC"/>
    <w:rsid w:val="00184548"/>
    <w:rsid w:val="00185448"/>
    <w:rsid w:val="00185BB7"/>
    <w:rsid w:val="00185C8D"/>
    <w:rsid w:val="00185D21"/>
    <w:rsid w:val="00185D5F"/>
    <w:rsid w:val="001862FA"/>
    <w:rsid w:val="0018672E"/>
    <w:rsid w:val="00186F97"/>
    <w:rsid w:val="00187CE1"/>
    <w:rsid w:val="001900D4"/>
    <w:rsid w:val="001901C5"/>
    <w:rsid w:val="001903B9"/>
    <w:rsid w:val="001903BC"/>
    <w:rsid w:val="00190408"/>
    <w:rsid w:val="00190841"/>
    <w:rsid w:val="00190EDB"/>
    <w:rsid w:val="0019126C"/>
    <w:rsid w:val="001915A5"/>
    <w:rsid w:val="001915F0"/>
    <w:rsid w:val="0019208B"/>
    <w:rsid w:val="001923E6"/>
    <w:rsid w:val="00192415"/>
    <w:rsid w:val="001935EE"/>
    <w:rsid w:val="001942A9"/>
    <w:rsid w:val="00194475"/>
    <w:rsid w:val="00194B2F"/>
    <w:rsid w:val="00194CA6"/>
    <w:rsid w:val="00195346"/>
    <w:rsid w:val="001959D8"/>
    <w:rsid w:val="00195FCC"/>
    <w:rsid w:val="0019603C"/>
    <w:rsid w:val="0019610F"/>
    <w:rsid w:val="00196157"/>
    <w:rsid w:val="00196351"/>
    <w:rsid w:val="00196485"/>
    <w:rsid w:val="001965E4"/>
    <w:rsid w:val="001968F1"/>
    <w:rsid w:val="00196A7A"/>
    <w:rsid w:val="001A1213"/>
    <w:rsid w:val="001A1C01"/>
    <w:rsid w:val="001A2A44"/>
    <w:rsid w:val="001A2B29"/>
    <w:rsid w:val="001A2EB8"/>
    <w:rsid w:val="001A30F8"/>
    <w:rsid w:val="001A31E8"/>
    <w:rsid w:val="001A46EF"/>
    <w:rsid w:val="001A49DE"/>
    <w:rsid w:val="001A4FAD"/>
    <w:rsid w:val="001A4FBC"/>
    <w:rsid w:val="001A4FEC"/>
    <w:rsid w:val="001A6126"/>
    <w:rsid w:val="001A646F"/>
    <w:rsid w:val="001A6913"/>
    <w:rsid w:val="001A6F26"/>
    <w:rsid w:val="001A6F63"/>
    <w:rsid w:val="001B03C1"/>
    <w:rsid w:val="001B07C8"/>
    <w:rsid w:val="001B0A67"/>
    <w:rsid w:val="001B1391"/>
    <w:rsid w:val="001B2740"/>
    <w:rsid w:val="001B2E39"/>
    <w:rsid w:val="001B3CA6"/>
    <w:rsid w:val="001B4318"/>
    <w:rsid w:val="001B4351"/>
    <w:rsid w:val="001B4889"/>
    <w:rsid w:val="001B4B72"/>
    <w:rsid w:val="001B4CA6"/>
    <w:rsid w:val="001B5473"/>
    <w:rsid w:val="001B573A"/>
    <w:rsid w:val="001B57C4"/>
    <w:rsid w:val="001B5B2B"/>
    <w:rsid w:val="001B693E"/>
    <w:rsid w:val="001B6D61"/>
    <w:rsid w:val="001B6FC5"/>
    <w:rsid w:val="001B7126"/>
    <w:rsid w:val="001B72B8"/>
    <w:rsid w:val="001B77C3"/>
    <w:rsid w:val="001B79F0"/>
    <w:rsid w:val="001B7E5A"/>
    <w:rsid w:val="001C075B"/>
    <w:rsid w:val="001C0807"/>
    <w:rsid w:val="001C0A62"/>
    <w:rsid w:val="001C0B9A"/>
    <w:rsid w:val="001C1457"/>
    <w:rsid w:val="001C16FD"/>
    <w:rsid w:val="001C19AD"/>
    <w:rsid w:val="001C1B8A"/>
    <w:rsid w:val="001C1CFB"/>
    <w:rsid w:val="001C2520"/>
    <w:rsid w:val="001C2C17"/>
    <w:rsid w:val="001C3007"/>
    <w:rsid w:val="001C466F"/>
    <w:rsid w:val="001C4C8A"/>
    <w:rsid w:val="001C58BC"/>
    <w:rsid w:val="001C5DA6"/>
    <w:rsid w:val="001C6036"/>
    <w:rsid w:val="001C68DB"/>
    <w:rsid w:val="001C6BD5"/>
    <w:rsid w:val="001C6D61"/>
    <w:rsid w:val="001C6DCD"/>
    <w:rsid w:val="001C6F4A"/>
    <w:rsid w:val="001C7017"/>
    <w:rsid w:val="001C7765"/>
    <w:rsid w:val="001D0136"/>
    <w:rsid w:val="001D0414"/>
    <w:rsid w:val="001D0BB7"/>
    <w:rsid w:val="001D151E"/>
    <w:rsid w:val="001D19CD"/>
    <w:rsid w:val="001D1C3D"/>
    <w:rsid w:val="001D24FA"/>
    <w:rsid w:val="001D284D"/>
    <w:rsid w:val="001D2D8C"/>
    <w:rsid w:val="001D2E8F"/>
    <w:rsid w:val="001D30EE"/>
    <w:rsid w:val="001D3291"/>
    <w:rsid w:val="001D34F4"/>
    <w:rsid w:val="001D39FE"/>
    <w:rsid w:val="001D3C41"/>
    <w:rsid w:val="001D3D6F"/>
    <w:rsid w:val="001D439C"/>
    <w:rsid w:val="001D4531"/>
    <w:rsid w:val="001D4BF1"/>
    <w:rsid w:val="001D5569"/>
    <w:rsid w:val="001D5927"/>
    <w:rsid w:val="001D630B"/>
    <w:rsid w:val="001D712D"/>
    <w:rsid w:val="001D7B18"/>
    <w:rsid w:val="001D7CA9"/>
    <w:rsid w:val="001E011F"/>
    <w:rsid w:val="001E0636"/>
    <w:rsid w:val="001E06C2"/>
    <w:rsid w:val="001E0927"/>
    <w:rsid w:val="001E12E0"/>
    <w:rsid w:val="001E148C"/>
    <w:rsid w:val="001E16FA"/>
    <w:rsid w:val="001E1B81"/>
    <w:rsid w:val="001E1BAA"/>
    <w:rsid w:val="001E1E95"/>
    <w:rsid w:val="001E1EC5"/>
    <w:rsid w:val="001E20F9"/>
    <w:rsid w:val="001E22A8"/>
    <w:rsid w:val="001E2872"/>
    <w:rsid w:val="001E32DE"/>
    <w:rsid w:val="001E3878"/>
    <w:rsid w:val="001E3DFA"/>
    <w:rsid w:val="001E3E3D"/>
    <w:rsid w:val="001E4A37"/>
    <w:rsid w:val="001E4F76"/>
    <w:rsid w:val="001E58D7"/>
    <w:rsid w:val="001E5BF0"/>
    <w:rsid w:val="001E5E1B"/>
    <w:rsid w:val="001E6002"/>
    <w:rsid w:val="001E6366"/>
    <w:rsid w:val="001E7692"/>
    <w:rsid w:val="001E769F"/>
    <w:rsid w:val="001E771A"/>
    <w:rsid w:val="001E7890"/>
    <w:rsid w:val="001F0039"/>
    <w:rsid w:val="001F05A9"/>
    <w:rsid w:val="001F0832"/>
    <w:rsid w:val="001F0C83"/>
    <w:rsid w:val="001F0EAF"/>
    <w:rsid w:val="001F1176"/>
    <w:rsid w:val="001F127B"/>
    <w:rsid w:val="001F1534"/>
    <w:rsid w:val="001F2D40"/>
    <w:rsid w:val="001F31CC"/>
    <w:rsid w:val="001F347D"/>
    <w:rsid w:val="001F3D1D"/>
    <w:rsid w:val="001F44B9"/>
    <w:rsid w:val="001F4709"/>
    <w:rsid w:val="001F4772"/>
    <w:rsid w:val="001F4D87"/>
    <w:rsid w:val="001F4EE5"/>
    <w:rsid w:val="001F52DE"/>
    <w:rsid w:val="001F52E8"/>
    <w:rsid w:val="001F53E0"/>
    <w:rsid w:val="001F548D"/>
    <w:rsid w:val="001F54DD"/>
    <w:rsid w:val="001F5A03"/>
    <w:rsid w:val="001F6BDF"/>
    <w:rsid w:val="001F6D7F"/>
    <w:rsid w:val="001F6FA3"/>
    <w:rsid w:val="001F7684"/>
    <w:rsid w:val="001F7A64"/>
    <w:rsid w:val="002006CD"/>
    <w:rsid w:val="00200D3A"/>
    <w:rsid w:val="00200EF2"/>
    <w:rsid w:val="00200FC9"/>
    <w:rsid w:val="00201731"/>
    <w:rsid w:val="00201B8C"/>
    <w:rsid w:val="00202069"/>
    <w:rsid w:val="0020281C"/>
    <w:rsid w:val="00203155"/>
    <w:rsid w:val="00203D2C"/>
    <w:rsid w:val="00203EBC"/>
    <w:rsid w:val="00204C89"/>
    <w:rsid w:val="00205BC9"/>
    <w:rsid w:val="002061A7"/>
    <w:rsid w:val="002066F4"/>
    <w:rsid w:val="002073A5"/>
    <w:rsid w:val="00207438"/>
    <w:rsid w:val="002075E5"/>
    <w:rsid w:val="002119AA"/>
    <w:rsid w:val="002125AA"/>
    <w:rsid w:val="00212C48"/>
    <w:rsid w:val="00213252"/>
    <w:rsid w:val="00214190"/>
    <w:rsid w:val="00214DD1"/>
    <w:rsid w:val="00214FE3"/>
    <w:rsid w:val="0021550A"/>
    <w:rsid w:val="00216231"/>
    <w:rsid w:val="002165B4"/>
    <w:rsid w:val="002166C4"/>
    <w:rsid w:val="00216B91"/>
    <w:rsid w:val="00217974"/>
    <w:rsid w:val="00217C32"/>
    <w:rsid w:val="00217CB6"/>
    <w:rsid w:val="00220BC3"/>
    <w:rsid w:val="00220CAE"/>
    <w:rsid w:val="002214AE"/>
    <w:rsid w:val="00222680"/>
    <w:rsid w:val="002229EF"/>
    <w:rsid w:val="00222BED"/>
    <w:rsid w:val="0022304F"/>
    <w:rsid w:val="002230CC"/>
    <w:rsid w:val="00223FED"/>
    <w:rsid w:val="002249C9"/>
    <w:rsid w:val="00224A1A"/>
    <w:rsid w:val="00224ECC"/>
    <w:rsid w:val="002250F5"/>
    <w:rsid w:val="00225596"/>
    <w:rsid w:val="002255E3"/>
    <w:rsid w:val="00226502"/>
    <w:rsid w:val="0022658D"/>
    <w:rsid w:val="00227ABE"/>
    <w:rsid w:val="00227F01"/>
    <w:rsid w:val="00230025"/>
    <w:rsid w:val="00230468"/>
    <w:rsid w:val="00230712"/>
    <w:rsid w:val="0023088A"/>
    <w:rsid w:val="002309D2"/>
    <w:rsid w:val="0023105A"/>
    <w:rsid w:val="00231208"/>
    <w:rsid w:val="00231591"/>
    <w:rsid w:val="00232159"/>
    <w:rsid w:val="002324EC"/>
    <w:rsid w:val="002332B7"/>
    <w:rsid w:val="00233A87"/>
    <w:rsid w:val="00233AB3"/>
    <w:rsid w:val="0023533F"/>
    <w:rsid w:val="00235650"/>
    <w:rsid w:val="00235685"/>
    <w:rsid w:val="00235C49"/>
    <w:rsid w:val="00235CC2"/>
    <w:rsid w:val="00235CDB"/>
    <w:rsid w:val="00236146"/>
    <w:rsid w:val="0023631E"/>
    <w:rsid w:val="00237BE9"/>
    <w:rsid w:val="00237C69"/>
    <w:rsid w:val="00240445"/>
    <w:rsid w:val="00241669"/>
    <w:rsid w:val="00241CD4"/>
    <w:rsid w:val="002422FF"/>
    <w:rsid w:val="00242F8A"/>
    <w:rsid w:val="002441CA"/>
    <w:rsid w:val="00244381"/>
    <w:rsid w:val="00244614"/>
    <w:rsid w:val="0024539F"/>
    <w:rsid w:val="002453B1"/>
    <w:rsid w:val="00245780"/>
    <w:rsid w:val="00245C80"/>
    <w:rsid w:val="00246F56"/>
    <w:rsid w:val="00246F9E"/>
    <w:rsid w:val="00247747"/>
    <w:rsid w:val="00247795"/>
    <w:rsid w:val="00250AB3"/>
    <w:rsid w:val="00250F00"/>
    <w:rsid w:val="00251240"/>
    <w:rsid w:val="002517C2"/>
    <w:rsid w:val="002526DF"/>
    <w:rsid w:val="00252986"/>
    <w:rsid w:val="00252EED"/>
    <w:rsid w:val="002531C0"/>
    <w:rsid w:val="00253BB7"/>
    <w:rsid w:val="00253C0F"/>
    <w:rsid w:val="00253DEA"/>
    <w:rsid w:val="00254116"/>
    <w:rsid w:val="002551D5"/>
    <w:rsid w:val="00255513"/>
    <w:rsid w:val="0025580C"/>
    <w:rsid w:val="00255EE9"/>
    <w:rsid w:val="0025604C"/>
    <w:rsid w:val="0025627F"/>
    <w:rsid w:val="00257897"/>
    <w:rsid w:val="00257C20"/>
    <w:rsid w:val="00257C6C"/>
    <w:rsid w:val="00260736"/>
    <w:rsid w:val="00260E6D"/>
    <w:rsid w:val="002612C5"/>
    <w:rsid w:val="0026139E"/>
    <w:rsid w:val="0026152F"/>
    <w:rsid w:val="002620BB"/>
    <w:rsid w:val="00262AFE"/>
    <w:rsid w:val="00263939"/>
    <w:rsid w:val="00263F51"/>
    <w:rsid w:val="00264009"/>
    <w:rsid w:val="002640D9"/>
    <w:rsid w:val="00265117"/>
    <w:rsid w:val="00265F13"/>
    <w:rsid w:val="0026699E"/>
    <w:rsid w:val="00266BC5"/>
    <w:rsid w:val="00266E5D"/>
    <w:rsid w:val="00267515"/>
    <w:rsid w:val="00267806"/>
    <w:rsid w:val="00267BDB"/>
    <w:rsid w:val="00267EC7"/>
    <w:rsid w:val="00270ED3"/>
    <w:rsid w:val="00271AA6"/>
    <w:rsid w:val="00271DEB"/>
    <w:rsid w:val="00271E1A"/>
    <w:rsid w:val="00272297"/>
    <w:rsid w:val="002736CB"/>
    <w:rsid w:val="0027398A"/>
    <w:rsid w:val="002739ED"/>
    <w:rsid w:val="00273D66"/>
    <w:rsid w:val="00274080"/>
    <w:rsid w:val="00274756"/>
    <w:rsid w:val="00274BDE"/>
    <w:rsid w:val="00274E27"/>
    <w:rsid w:val="002757F1"/>
    <w:rsid w:val="00275BF4"/>
    <w:rsid w:val="00275CCB"/>
    <w:rsid w:val="00275F8C"/>
    <w:rsid w:val="00276AF9"/>
    <w:rsid w:val="0027781F"/>
    <w:rsid w:val="00277F37"/>
    <w:rsid w:val="00277F8A"/>
    <w:rsid w:val="00280342"/>
    <w:rsid w:val="00280966"/>
    <w:rsid w:val="00281295"/>
    <w:rsid w:val="00282303"/>
    <w:rsid w:val="00282491"/>
    <w:rsid w:val="00282995"/>
    <w:rsid w:val="00282B2C"/>
    <w:rsid w:val="00282C07"/>
    <w:rsid w:val="00282CFA"/>
    <w:rsid w:val="00282D96"/>
    <w:rsid w:val="0028364A"/>
    <w:rsid w:val="002837A7"/>
    <w:rsid w:val="00284140"/>
    <w:rsid w:val="00284A9D"/>
    <w:rsid w:val="00284B9F"/>
    <w:rsid w:val="00284EAD"/>
    <w:rsid w:val="00285378"/>
    <w:rsid w:val="002859E6"/>
    <w:rsid w:val="00285B47"/>
    <w:rsid w:val="0028630B"/>
    <w:rsid w:val="00286648"/>
    <w:rsid w:val="00286CB4"/>
    <w:rsid w:val="00287693"/>
    <w:rsid w:val="0029049A"/>
    <w:rsid w:val="002906DA"/>
    <w:rsid w:val="00290C05"/>
    <w:rsid w:val="00290F3C"/>
    <w:rsid w:val="002910C5"/>
    <w:rsid w:val="0029161B"/>
    <w:rsid w:val="002917F5"/>
    <w:rsid w:val="00291843"/>
    <w:rsid w:val="00291A4A"/>
    <w:rsid w:val="0029262E"/>
    <w:rsid w:val="00292F84"/>
    <w:rsid w:val="00293084"/>
    <w:rsid w:val="00293C20"/>
    <w:rsid w:val="00295205"/>
    <w:rsid w:val="00295972"/>
    <w:rsid w:val="0029597F"/>
    <w:rsid w:val="00295C5D"/>
    <w:rsid w:val="0029651F"/>
    <w:rsid w:val="00296755"/>
    <w:rsid w:val="002970AD"/>
    <w:rsid w:val="0029721D"/>
    <w:rsid w:val="00297EB5"/>
    <w:rsid w:val="002A0318"/>
    <w:rsid w:val="002A0C05"/>
    <w:rsid w:val="002A134E"/>
    <w:rsid w:val="002A2090"/>
    <w:rsid w:val="002A2601"/>
    <w:rsid w:val="002A358D"/>
    <w:rsid w:val="002A373F"/>
    <w:rsid w:val="002A3B5F"/>
    <w:rsid w:val="002A4980"/>
    <w:rsid w:val="002A4E48"/>
    <w:rsid w:val="002A5399"/>
    <w:rsid w:val="002A591A"/>
    <w:rsid w:val="002A5AF6"/>
    <w:rsid w:val="002A6095"/>
    <w:rsid w:val="002A77F5"/>
    <w:rsid w:val="002B03A5"/>
    <w:rsid w:val="002B1C55"/>
    <w:rsid w:val="002B1DCF"/>
    <w:rsid w:val="002B2A5B"/>
    <w:rsid w:val="002B3960"/>
    <w:rsid w:val="002B45B2"/>
    <w:rsid w:val="002B47C3"/>
    <w:rsid w:val="002B489E"/>
    <w:rsid w:val="002B4C6A"/>
    <w:rsid w:val="002B4FB0"/>
    <w:rsid w:val="002B5093"/>
    <w:rsid w:val="002B5E94"/>
    <w:rsid w:val="002B5F18"/>
    <w:rsid w:val="002B69AA"/>
    <w:rsid w:val="002B6C31"/>
    <w:rsid w:val="002B6D64"/>
    <w:rsid w:val="002B7098"/>
    <w:rsid w:val="002C000B"/>
    <w:rsid w:val="002C0744"/>
    <w:rsid w:val="002C0D52"/>
    <w:rsid w:val="002C0ECF"/>
    <w:rsid w:val="002C0FE5"/>
    <w:rsid w:val="002C13E7"/>
    <w:rsid w:val="002C14FE"/>
    <w:rsid w:val="002C3436"/>
    <w:rsid w:val="002C3927"/>
    <w:rsid w:val="002C41AC"/>
    <w:rsid w:val="002C43BC"/>
    <w:rsid w:val="002C4DA9"/>
    <w:rsid w:val="002C4E15"/>
    <w:rsid w:val="002C534A"/>
    <w:rsid w:val="002C62DC"/>
    <w:rsid w:val="002C680D"/>
    <w:rsid w:val="002C6A01"/>
    <w:rsid w:val="002C71B2"/>
    <w:rsid w:val="002C75DF"/>
    <w:rsid w:val="002C7FDA"/>
    <w:rsid w:val="002D18B7"/>
    <w:rsid w:val="002D1DAC"/>
    <w:rsid w:val="002D1F7F"/>
    <w:rsid w:val="002D2713"/>
    <w:rsid w:val="002D34CC"/>
    <w:rsid w:val="002D3571"/>
    <w:rsid w:val="002D3724"/>
    <w:rsid w:val="002D377D"/>
    <w:rsid w:val="002D42EE"/>
    <w:rsid w:val="002D4A19"/>
    <w:rsid w:val="002D5572"/>
    <w:rsid w:val="002D5D7D"/>
    <w:rsid w:val="002D5EE1"/>
    <w:rsid w:val="002D65BA"/>
    <w:rsid w:val="002D6970"/>
    <w:rsid w:val="002D788F"/>
    <w:rsid w:val="002E04E3"/>
    <w:rsid w:val="002E0C19"/>
    <w:rsid w:val="002E0E6F"/>
    <w:rsid w:val="002E128B"/>
    <w:rsid w:val="002E1432"/>
    <w:rsid w:val="002E1651"/>
    <w:rsid w:val="002E186A"/>
    <w:rsid w:val="002E2591"/>
    <w:rsid w:val="002E29CD"/>
    <w:rsid w:val="002E2A41"/>
    <w:rsid w:val="002E3C10"/>
    <w:rsid w:val="002E3E8E"/>
    <w:rsid w:val="002E4102"/>
    <w:rsid w:val="002E41CC"/>
    <w:rsid w:val="002E4C28"/>
    <w:rsid w:val="002E4E06"/>
    <w:rsid w:val="002E4FBB"/>
    <w:rsid w:val="002E58E9"/>
    <w:rsid w:val="002E5C9F"/>
    <w:rsid w:val="002E7950"/>
    <w:rsid w:val="002E7BCC"/>
    <w:rsid w:val="002E7C5D"/>
    <w:rsid w:val="002E7E70"/>
    <w:rsid w:val="002F0032"/>
    <w:rsid w:val="002F0374"/>
    <w:rsid w:val="002F0701"/>
    <w:rsid w:val="002F1720"/>
    <w:rsid w:val="002F25CF"/>
    <w:rsid w:val="002F296C"/>
    <w:rsid w:val="002F35C0"/>
    <w:rsid w:val="002F362A"/>
    <w:rsid w:val="002F3A45"/>
    <w:rsid w:val="002F544E"/>
    <w:rsid w:val="002F5B16"/>
    <w:rsid w:val="002F6043"/>
    <w:rsid w:val="002F639B"/>
    <w:rsid w:val="002F66A9"/>
    <w:rsid w:val="002F673A"/>
    <w:rsid w:val="002F6D58"/>
    <w:rsid w:val="002F7936"/>
    <w:rsid w:val="002F796A"/>
    <w:rsid w:val="0030000C"/>
    <w:rsid w:val="0030068C"/>
    <w:rsid w:val="00300911"/>
    <w:rsid w:val="0030104D"/>
    <w:rsid w:val="00301242"/>
    <w:rsid w:val="00302699"/>
    <w:rsid w:val="0030323F"/>
    <w:rsid w:val="00303A44"/>
    <w:rsid w:val="00304CDB"/>
    <w:rsid w:val="00305561"/>
    <w:rsid w:val="003057A0"/>
    <w:rsid w:val="00306120"/>
    <w:rsid w:val="0030636B"/>
    <w:rsid w:val="003065FD"/>
    <w:rsid w:val="00306664"/>
    <w:rsid w:val="0030674D"/>
    <w:rsid w:val="00306916"/>
    <w:rsid w:val="00307FFA"/>
    <w:rsid w:val="003100A0"/>
    <w:rsid w:val="00310605"/>
    <w:rsid w:val="00310D91"/>
    <w:rsid w:val="00310DEF"/>
    <w:rsid w:val="00311138"/>
    <w:rsid w:val="00311379"/>
    <w:rsid w:val="00312A69"/>
    <w:rsid w:val="00312B26"/>
    <w:rsid w:val="00312D19"/>
    <w:rsid w:val="0031319D"/>
    <w:rsid w:val="00313349"/>
    <w:rsid w:val="003133A1"/>
    <w:rsid w:val="0031353A"/>
    <w:rsid w:val="00313E13"/>
    <w:rsid w:val="00315315"/>
    <w:rsid w:val="00315917"/>
    <w:rsid w:val="0031596C"/>
    <w:rsid w:val="003159EB"/>
    <w:rsid w:val="00315D06"/>
    <w:rsid w:val="0031642A"/>
    <w:rsid w:val="0031678A"/>
    <w:rsid w:val="00316945"/>
    <w:rsid w:val="00316954"/>
    <w:rsid w:val="00316AE9"/>
    <w:rsid w:val="00317070"/>
    <w:rsid w:val="00317444"/>
    <w:rsid w:val="00317EAF"/>
    <w:rsid w:val="00320310"/>
    <w:rsid w:val="00320714"/>
    <w:rsid w:val="00320AC5"/>
    <w:rsid w:val="00320D7D"/>
    <w:rsid w:val="003216B4"/>
    <w:rsid w:val="00321B77"/>
    <w:rsid w:val="00321BC1"/>
    <w:rsid w:val="003222F5"/>
    <w:rsid w:val="0032298A"/>
    <w:rsid w:val="00322E1F"/>
    <w:rsid w:val="00323101"/>
    <w:rsid w:val="003232D6"/>
    <w:rsid w:val="0032395A"/>
    <w:rsid w:val="00323BE7"/>
    <w:rsid w:val="003240AF"/>
    <w:rsid w:val="00326385"/>
    <w:rsid w:val="00326BDA"/>
    <w:rsid w:val="00326D81"/>
    <w:rsid w:val="00327C1B"/>
    <w:rsid w:val="0033035F"/>
    <w:rsid w:val="00330ACA"/>
    <w:rsid w:val="00331427"/>
    <w:rsid w:val="00331A84"/>
    <w:rsid w:val="00331F3E"/>
    <w:rsid w:val="003325FF"/>
    <w:rsid w:val="00332779"/>
    <w:rsid w:val="00332911"/>
    <w:rsid w:val="003329A5"/>
    <w:rsid w:val="00334324"/>
    <w:rsid w:val="0033494F"/>
    <w:rsid w:val="0033552A"/>
    <w:rsid w:val="00335C17"/>
    <w:rsid w:val="00336689"/>
    <w:rsid w:val="003370F3"/>
    <w:rsid w:val="0033723E"/>
    <w:rsid w:val="00337E9D"/>
    <w:rsid w:val="003402EF"/>
    <w:rsid w:val="00341299"/>
    <w:rsid w:val="003414C0"/>
    <w:rsid w:val="00341A2B"/>
    <w:rsid w:val="003422EF"/>
    <w:rsid w:val="003424B7"/>
    <w:rsid w:val="0034294B"/>
    <w:rsid w:val="003429CC"/>
    <w:rsid w:val="00343951"/>
    <w:rsid w:val="00343C50"/>
    <w:rsid w:val="00343CA6"/>
    <w:rsid w:val="0034488B"/>
    <w:rsid w:val="00344F78"/>
    <w:rsid w:val="00345122"/>
    <w:rsid w:val="00345700"/>
    <w:rsid w:val="00346038"/>
    <w:rsid w:val="003463FB"/>
    <w:rsid w:val="0034648C"/>
    <w:rsid w:val="00346600"/>
    <w:rsid w:val="00346F28"/>
    <w:rsid w:val="003471CB"/>
    <w:rsid w:val="003476C2"/>
    <w:rsid w:val="00347828"/>
    <w:rsid w:val="00350263"/>
    <w:rsid w:val="00351041"/>
    <w:rsid w:val="0035108F"/>
    <w:rsid w:val="00351375"/>
    <w:rsid w:val="003522F4"/>
    <w:rsid w:val="003526EE"/>
    <w:rsid w:val="00353185"/>
    <w:rsid w:val="003535A6"/>
    <w:rsid w:val="003537BE"/>
    <w:rsid w:val="00353A4D"/>
    <w:rsid w:val="003542A3"/>
    <w:rsid w:val="00354598"/>
    <w:rsid w:val="00354A7C"/>
    <w:rsid w:val="00354B6D"/>
    <w:rsid w:val="00355087"/>
    <w:rsid w:val="003555E7"/>
    <w:rsid w:val="003566B5"/>
    <w:rsid w:val="00356718"/>
    <w:rsid w:val="00356771"/>
    <w:rsid w:val="00356BF9"/>
    <w:rsid w:val="00360F16"/>
    <w:rsid w:val="003614D8"/>
    <w:rsid w:val="00361C18"/>
    <w:rsid w:val="00362DBA"/>
    <w:rsid w:val="0036349E"/>
    <w:rsid w:val="003634BA"/>
    <w:rsid w:val="00363798"/>
    <w:rsid w:val="00363BDB"/>
    <w:rsid w:val="003642BF"/>
    <w:rsid w:val="00364833"/>
    <w:rsid w:val="00364949"/>
    <w:rsid w:val="00364BC3"/>
    <w:rsid w:val="00364CB0"/>
    <w:rsid w:val="00365056"/>
    <w:rsid w:val="00365944"/>
    <w:rsid w:val="00366145"/>
    <w:rsid w:val="00366D15"/>
    <w:rsid w:val="0036768E"/>
    <w:rsid w:val="003677B7"/>
    <w:rsid w:val="00367C5B"/>
    <w:rsid w:val="0037106E"/>
    <w:rsid w:val="003713BF"/>
    <w:rsid w:val="003718F1"/>
    <w:rsid w:val="00371EEB"/>
    <w:rsid w:val="00372624"/>
    <w:rsid w:val="00372990"/>
    <w:rsid w:val="003729A8"/>
    <w:rsid w:val="00372A78"/>
    <w:rsid w:val="00372AFD"/>
    <w:rsid w:val="00374079"/>
    <w:rsid w:val="00374442"/>
    <w:rsid w:val="00374882"/>
    <w:rsid w:val="00375051"/>
    <w:rsid w:val="003756A9"/>
    <w:rsid w:val="003773B5"/>
    <w:rsid w:val="003776AB"/>
    <w:rsid w:val="00377BC9"/>
    <w:rsid w:val="00380764"/>
    <w:rsid w:val="00380B83"/>
    <w:rsid w:val="00380C9F"/>
    <w:rsid w:val="00381168"/>
    <w:rsid w:val="00382858"/>
    <w:rsid w:val="003831DD"/>
    <w:rsid w:val="003832D5"/>
    <w:rsid w:val="0038366C"/>
    <w:rsid w:val="00384471"/>
    <w:rsid w:val="00384C1F"/>
    <w:rsid w:val="00385006"/>
    <w:rsid w:val="00385445"/>
    <w:rsid w:val="003855D9"/>
    <w:rsid w:val="00385855"/>
    <w:rsid w:val="00386071"/>
    <w:rsid w:val="00386503"/>
    <w:rsid w:val="0038674D"/>
    <w:rsid w:val="00387213"/>
    <w:rsid w:val="00387287"/>
    <w:rsid w:val="003874BA"/>
    <w:rsid w:val="0038754F"/>
    <w:rsid w:val="00387BA1"/>
    <w:rsid w:val="0039028C"/>
    <w:rsid w:val="00390444"/>
    <w:rsid w:val="00390FF4"/>
    <w:rsid w:val="003911C5"/>
    <w:rsid w:val="003913E1"/>
    <w:rsid w:val="0039171A"/>
    <w:rsid w:val="00391878"/>
    <w:rsid w:val="00391DBF"/>
    <w:rsid w:val="003920C8"/>
    <w:rsid w:val="00392467"/>
    <w:rsid w:val="00392730"/>
    <w:rsid w:val="00392AD5"/>
    <w:rsid w:val="00392CFA"/>
    <w:rsid w:val="00392D02"/>
    <w:rsid w:val="00392F3D"/>
    <w:rsid w:val="00393B18"/>
    <w:rsid w:val="00393BEB"/>
    <w:rsid w:val="00394613"/>
    <w:rsid w:val="0039489D"/>
    <w:rsid w:val="00394D1A"/>
    <w:rsid w:val="003950BD"/>
    <w:rsid w:val="003955AB"/>
    <w:rsid w:val="00396237"/>
    <w:rsid w:val="00396D18"/>
    <w:rsid w:val="0039717C"/>
    <w:rsid w:val="00397521"/>
    <w:rsid w:val="003A00D3"/>
    <w:rsid w:val="003A05D1"/>
    <w:rsid w:val="003A08ED"/>
    <w:rsid w:val="003A0CA1"/>
    <w:rsid w:val="003A0F0C"/>
    <w:rsid w:val="003A0F6D"/>
    <w:rsid w:val="003A14DA"/>
    <w:rsid w:val="003A14E4"/>
    <w:rsid w:val="003A154B"/>
    <w:rsid w:val="003A167C"/>
    <w:rsid w:val="003A1857"/>
    <w:rsid w:val="003A2027"/>
    <w:rsid w:val="003A2039"/>
    <w:rsid w:val="003A2526"/>
    <w:rsid w:val="003A26F0"/>
    <w:rsid w:val="003A27B1"/>
    <w:rsid w:val="003A3383"/>
    <w:rsid w:val="003A4091"/>
    <w:rsid w:val="003A414F"/>
    <w:rsid w:val="003A4524"/>
    <w:rsid w:val="003A4D24"/>
    <w:rsid w:val="003A51D7"/>
    <w:rsid w:val="003A5B08"/>
    <w:rsid w:val="003A5EFD"/>
    <w:rsid w:val="003A633C"/>
    <w:rsid w:val="003A64AA"/>
    <w:rsid w:val="003A65BE"/>
    <w:rsid w:val="003A6DF6"/>
    <w:rsid w:val="003A7664"/>
    <w:rsid w:val="003A7685"/>
    <w:rsid w:val="003A77A2"/>
    <w:rsid w:val="003B01B1"/>
    <w:rsid w:val="003B030B"/>
    <w:rsid w:val="003B09FD"/>
    <w:rsid w:val="003B11F2"/>
    <w:rsid w:val="003B12AC"/>
    <w:rsid w:val="003B24DF"/>
    <w:rsid w:val="003B27A7"/>
    <w:rsid w:val="003B2FBA"/>
    <w:rsid w:val="003B35BC"/>
    <w:rsid w:val="003B3D22"/>
    <w:rsid w:val="003B40E6"/>
    <w:rsid w:val="003B41F2"/>
    <w:rsid w:val="003B4580"/>
    <w:rsid w:val="003B51E8"/>
    <w:rsid w:val="003B59CF"/>
    <w:rsid w:val="003B5D19"/>
    <w:rsid w:val="003B5DE3"/>
    <w:rsid w:val="003B63D7"/>
    <w:rsid w:val="003B6ED2"/>
    <w:rsid w:val="003B73A5"/>
    <w:rsid w:val="003B7773"/>
    <w:rsid w:val="003C06DF"/>
    <w:rsid w:val="003C0E39"/>
    <w:rsid w:val="003C1067"/>
    <w:rsid w:val="003C12E3"/>
    <w:rsid w:val="003C138F"/>
    <w:rsid w:val="003C15B2"/>
    <w:rsid w:val="003C164C"/>
    <w:rsid w:val="003C2809"/>
    <w:rsid w:val="003C28A0"/>
    <w:rsid w:val="003C30CA"/>
    <w:rsid w:val="003C30EE"/>
    <w:rsid w:val="003C32A3"/>
    <w:rsid w:val="003C3598"/>
    <w:rsid w:val="003C4A3C"/>
    <w:rsid w:val="003C4C59"/>
    <w:rsid w:val="003C5A3A"/>
    <w:rsid w:val="003C5D11"/>
    <w:rsid w:val="003C5E2D"/>
    <w:rsid w:val="003C63EA"/>
    <w:rsid w:val="003C6C89"/>
    <w:rsid w:val="003C6D5A"/>
    <w:rsid w:val="003C7589"/>
    <w:rsid w:val="003C770B"/>
    <w:rsid w:val="003C7E00"/>
    <w:rsid w:val="003D0A2B"/>
    <w:rsid w:val="003D1819"/>
    <w:rsid w:val="003D275D"/>
    <w:rsid w:val="003D3C5B"/>
    <w:rsid w:val="003D3FE3"/>
    <w:rsid w:val="003D3FF2"/>
    <w:rsid w:val="003D40FF"/>
    <w:rsid w:val="003D42BC"/>
    <w:rsid w:val="003D4580"/>
    <w:rsid w:val="003D45D1"/>
    <w:rsid w:val="003D471B"/>
    <w:rsid w:val="003D4BF4"/>
    <w:rsid w:val="003D4E0C"/>
    <w:rsid w:val="003D5CC0"/>
    <w:rsid w:val="003D5DBF"/>
    <w:rsid w:val="003D611D"/>
    <w:rsid w:val="003D6C9D"/>
    <w:rsid w:val="003D6CA4"/>
    <w:rsid w:val="003D6D6E"/>
    <w:rsid w:val="003D72A8"/>
    <w:rsid w:val="003D7729"/>
    <w:rsid w:val="003D7E35"/>
    <w:rsid w:val="003E0236"/>
    <w:rsid w:val="003E0397"/>
    <w:rsid w:val="003E088C"/>
    <w:rsid w:val="003E0B74"/>
    <w:rsid w:val="003E11E9"/>
    <w:rsid w:val="003E17E6"/>
    <w:rsid w:val="003E1995"/>
    <w:rsid w:val="003E20AD"/>
    <w:rsid w:val="003E2336"/>
    <w:rsid w:val="003E2584"/>
    <w:rsid w:val="003E2D04"/>
    <w:rsid w:val="003E3C5C"/>
    <w:rsid w:val="003E44E8"/>
    <w:rsid w:val="003E45A2"/>
    <w:rsid w:val="003E4801"/>
    <w:rsid w:val="003E512C"/>
    <w:rsid w:val="003E5291"/>
    <w:rsid w:val="003E53F1"/>
    <w:rsid w:val="003E59E8"/>
    <w:rsid w:val="003E59EB"/>
    <w:rsid w:val="003E5BBC"/>
    <w:rsid w:val="003E5E9A"/>
    <w:rsid w:val="003E617D"/>
    <w:rsid w:val="003E6E62"/>
    <w:rsid w:val="003E72A6"/>
    <w:rsid w:val="003E77A0"/>
    <w:rsid w:val="003E7B27"/>
    <w:rsid w:val="003F070E"/>
    <w:rsid w:val="003F08D7"/>
    <w:rsid w:val="003F0A18"/>
    <w:rsid w:val="003F0E9A"/>
    <w:rsid w:val="003F1B4F"/>
    <w:rsid w:val="003F1E52"/>
    <w:rsid w:val="003F23B2"/>
    <w:rsid w:val="003F2748"/>
    <w:rsid w:val="003F32E1"/>
    <w:rsid w:val="003F3B06"/>
    <w:rsid w:val="003F43AF"/>
    <w:rsid w:val="003F45A1"/>
    <w:rsid w:val="003F5647"/>
    <w:rsid w:val="003F5791"/>
    <w:rsid w:val="003F5871"/>
    <w:rsid w:val="003F5C53"/>
    <w:rsid w:val="003F6A20"/>
    <w:rsid w:val="003F70E7"/>
    <w:rsid w:val="003F741F"/>
    <w:rsid w:val="003F7594"/>
    <w:rsid w:val="003F7647"/>
    <w:rsid w:val="003F7DF0"/>
    <w:rsid w:val="003F7EEC"/>
    <w:rsid w:val="00400FFE"/>
    <w:rsid w:val="0040114A"/>
    <w:rsid w:val="0040149D"/>
    <w:rsid w:val="004019E6"/>
    <w:rsid w:val="00402128"/>
    <w:rsid w:val="00402392"/>
    <w:rsid w:val="00402AA5"/>
    <w:rsid w:val="00402CC6"/>
    <w:rsid w:val="004031CA"/>
    <w:rsid w:val="00403559"/>
    <w:rsid w:val="004037A4"/>
    <w:rsid w:val="00403B7F"/>
    <w:rsid w:val="00403DF0"/>
    <w:rsid w:val="004042FB"/>
    <w:rsid w:val="00404AF7"/>
    <w:rsid w:val="00404E13"/>
    <w:rsid w:val="00404F58"/>
    <w:rsid w:val="00405042"/>
    <w:rsid w:val="004050AA"/>
    <w:rsid w:val="004051D3"/>
    <w:rsid w:val="00405745"/>
    <w:rsid w:val="004059DA"/>
    <w:rsid w:val="00405C61"/>
    <w:rsid w:val="00405D37"/>
    <w:rsid w:val="004063B1"/>
    <w:rsid w:val="00407490"/>
    <w:rsid w:val="00407625"/>
    <w:rsid w:val="00407AE9"/>
    <w:rsid w:val="00407BC5"/>
    <w:rsid w:val="004109BD"/>
    <w:rsid w:val="00411A24"/>
    <w:rsid w:val="00411CE7"/>
    <w:rsid w:val="00411E9B"/>
    <w:rsid w:val="00412707"/>
    <w:rsid w:val="00412984"/>
    <w:rsid w:val="00412A78"/>
    <w:rsid w:val="00412AC0"/>
    <w:rsid w:val="00412E28"/>
    <w:rsid w:val="004133EE"/>
    <w:rsid w:val="0041350D"/>
    <w:rsid w:val="00413F93"/>
    <w:rsid w:val="004140E4"/>
    <w:rsid w:val="004143A7"/>
    <w:rsid w:val="00414407"/>
    <w:rsid w:val="0041487B"/>
    <w:rsid w:val="00414C31"/>
    <w:rsid w:val="00415321"/>
    <w:rsid w:val="004156FB"/>
    <w:rsid w:val="004160C2"/>
    <w:rsid w:val="00416D1F"/>
    <w:rsid w:val="00417D3A"/>
    <w:rsid w:val="00420B79"/>
    <w:rsid w:val="0042113B"/>
    <w:rsid w:val="004213E8"/>
    <w:rsid w:val="0042148B"/>
    <w:rsid w:val="0042155E"/>
    <w:rsid w:val="00421948"/>
    <w:rsid w:val="00421C0E"/>
    <w:rsid w:val="00421E1F"/>
    <w:rsid w:val="00421F06"/>
    <w:rsid w:val="00422427"/>
    <w:rsid w:val="00422BE9"/>
    <w:rsid w:val="004233CC"/>
    <w:rsid w:val="00424309"/>
    <w:rsid w:val="00424980"/>
    <w:rsid w:val="004249D6"/>
    <w:rsid w:val="00425ED9"/>
    <w:rsid w:val="00425FBC"/>
    <w:rsid w:val="004267A4"/>
    <w:rsid w:val="00426DD9"/>
    <w:rsid w:val="004304FC"/>
    <w:rsid w:val="00430B1C"/>
    <w:rsid w:val="004310D5"/>
    <w:rsid w:val="00431326"/>
    <w:rsid w:val="00432276"/>
    <w:rsid w:val="0043296B"/>
    <w:rsid w:val="00432F13"/>
    <w:rsid w:val="00433668"/>
    <w:rsid w:val="00433876"/>
    <w:rsid w:val="00434089"/>
    <w:rsid w:val="00435525"/>
    <w:rsid w:val="004357F9"/>
    <w:rsid w:val="00436983"/>
    <w:rsid w:val="00437DEC"/>
    <w:rsid w:val="004403E3"/>
    <w:rsid w:val="00440F49"/>
    <w:rsid w:val="00441F87"/>
    <w:rsid w:val="00441F94"/>
    <w:rsid w:val="00442113"/>
    <w:rsid w:val="00442DF1"/>
    <w:rsid w:val="004431A1"/>
    <w:rsid w:val="004431E7"/>
    <w:rsid w:val="0044483C"/>
    <w:rsid w:val="00444986"/>
    <w:rsid w:val="00444AF2"/>
    <w:rsid w:val="00444D0A"/>
    <w:rsid w:val="0044504D"/>
    <w:rsid w:val="00445A4D"/>
    <w:rsid w:val="00446AC1"/>
    <w:rsid w:val="00447659"/>
    <w:rsid w:val="004476AC"/>
    <w:rsid w:val="004477EA"/>
    <w:rsid w:val="00447998"/>
    <w:rsid w:val="00447CBD"/>
    <w:rsid w:val="004503B8"/>
    <w:rsid w:val="004508BB"/>
    <w:rsid w:val="00450D33"/>
    <w:rsid w:val="00450DE6"/>
    <w:rsid w:val="00450E4F"/>
    <w:rsid w:val="00450ED1"/>
    <w:rsid w:val="00451379"/>
    <w:rsid w:val="00452425"/>
    <w:rsid w:val="004534D1"/>
    <w:rsid w:val="00453786"/>
    <w:rsid w:val="0045425D"/>
    <w:rsid w:val="004545EE"/>
    <w:rsid w:val="00454A06"/>
    <w:rsid w:val="004553C2"/>
    <w:rsid w:val="0045683D"/>
    <w:rsid w:val="00456BE3"/>
    <w:rsid w:val="00456E9A"/>
    <w:rsid w:val="00460BFE"/>
    <w:rsid w:val="004611FC"/>
    <w:rsid w:val="00461998"/>
    <w:rsid w:val="00461FA8"/>
    <w:rsid w:val="0046292D"/>
    <w:rsid w:val="00462EDE"/>
    <w:rsid w:val="0046396A"/>
    <w:rsid w:val="00463A0F"/>
    <w:rsid w:val="00463D15"/>
    <w:rsid w:val="00463E9E"/>
    <w:rsid w:val="00463EEA"/>
    <w:rsid w:val="00465164"/>
    <w:rsid w:val="00465596"/>
    <w:rsid w:val="00465AB5"/>
    <w:rsid w:val="00466FA7"/>
    <w:rsid w:val="00467020"/>
    <w:rsid w:val="00467A43"/>
    <w:rsid w:val="00467E49"/>
    <w:rsid w:val="00467E74"/>
    <w:rsid w:val="0047088D"/>
    <w:rsid w:val="004713EE"/>
    <w:rsid w:val="00471D9F"/>
    <w:rsid w:val="00472341"/>
    <w:rsid w:val="0047282D"/>
    <w:rsid w:val="00472CFB"/>
    <w:rsid w:val="00472FA9"/>
    <w:rsid w:val="00473DBC"/>
    <w:rsid w:val="00473E1C"/>
    <w:rsid w:val="00473E83"/>
    <w:rsid w:val="00474546"/>
    <w:rsid w:val="00474C8A"/>
    <w:rsid w:val="00474D82"/>
    <w:rsid w:val="0047511F"/>
    <w:rsid w:val="00475833"/>
    <w:rsid w:val="004758AF"/>
    <w:rsid w:val="00475CCC"/>
    <w:rsid w:val="00475F3A"/>
    <w:rsid w:val="00476421"/>
    <w:rsid w:val="00477652"/>
    <w:rsid w:val="0047795B"/>
    <w:rsid w:val="004802DE"/>
    <w:rsid w:val="0048084A"/>
    <w:rsid w:val="00480BC8"/>
    <w:rsid w:val="004814A3"/>
    <w:rsid w:val="00481802"/>
    <w:rsid w:val="0048236F"/>
    <w:rsid w:val="00482760"/>
    <w:rsid w:val="004838B2"/>
    <w:rsid w:val="00484001"/>
    <w:rsid w:val="0048400E"/>
    <w:rsid w:val="004852A1"/>
    <w:rsid w:val="00485B45"/>
    <w:rsid w:val="0048602D"/>
    <w:rsid w:val="004862DA"/>
    <w:rsid w:val="00486383"/>
    <w:rsid w:val="004863F8"/>
    <w:rsid w:val="0048643D"/>
    <w:rsid w:val="00486EE6"/>
    <w:rsid w:val="0048779C"/>
    <w:rsid w:val="00490772"/>
    <w:rsid w:val="004909E3"/>
    <w:rsid w:val="00490CEE"/>
    <w:rsid w:val="00490DFE"/>
    <w:rsid w:val="0049192B"/>
    <w:rsid w:val="0049198E"/>
    <w:rsid w:val="00491E7C"/>
    <w:rsid w:val="00491F88"/>
    <w:rsid w:val="0049398C"/>
    <w:rsid w:val="0049426B"/>
    <w:rsid w:val="00495632"/>
    <w:rsid w:val="00495700"/>
    <w:rsid w:val="004968CB"/>
    <w:rsid w:val="004970AB"/>
    <w:rsid w:val="004975E8"/>
    <w:rsid w:val="0049778F"/>
    <w:rsid w:val="00497D33"/>
    <w:rsid w:val="00497F35"/>
    <w:rsid w:val="004A0083"/>
    <w:rsid w:val="004A1059"/>
    <w:rsid w:val="004A27A1"/>
    <w:rsid w:val="004A3167"/>
    <w:rsid w:val="004A3F5D"/>
    <w:rsid w:val="004A4D2A"/>
    <w:rsid w:val="004A4F77"/>
    <w:rsid w:val="004A5713"/>
    <w:rsid w:val="004A5C48"/>
    <w:rsid w:val="004A699D"/>
    <w:rsid w:val="004A69A4"/>
    <w:rsid w:val="004A6AEB"/>
    <w:rsid w:val="004A6DAE"/>
    <w:rsid w:val="004A6F0E"/>
    <w:rsid w:val="004A7F7E"/>
    <w:rsid w:val="004B0A1A"/>
    <w:rsid w:val="004B1168"/>
    <w:rsid w:val="004B1456"/>
    <w:rsid w:val="004B1E5E"/>
    <w:rsid w:val="004B22D1"/>
    <w:rsid w:val="004B22F0"/>
    <w:rsid w:val="004B27D1"/>
    <w:rsid w:val="004B2B4E"/>
    <w:rsid w:val="004B2EDF"/>
    <w:rsid w:val="004B3611"/>
    <w:rsid w:val="004B3887"/>
    <w:rsid w:val="004B3EE8"/>
    <w:rsid w:val="004B3FB9"/>
    <w:rsid w:val="004B4F7D"/>
    <w:rsid w:val="004B521F"/>
    <w:rsid w:val="004B571B"/>
    <w:rsid w:val="004B71B5"/>
    <w:rsid w:val="004B7694"/>
    <w:rsid w:val="004B78F8"/>
    <w:rsid w:val="004B7A8A"/>
    <w:rsid w:val="004B7ACF"/>
    <w:rsid w:val="004B7C3B"/>
    <w:rsid w:val="004C005D"/>
    <w:rsid w:val="004C044A"/>
    <w:rsid w:val="004C0664"/>
    <w:rsid w:val="004C0B15"/>
    <w:rsid w:val="004C104E"/>
    <w:rsid w:val="004C1261"/>
    <w:rsid w:val="004C12FA"/>
    <w:rsid w:val="004C17D0"/>
    <w:rsid w:val="004C18BC"/>
    <w:rsid w:val="004C1C0C"/>
    <w:rsid w:val="004C1C15"/>
    <w:rsid w:val="004C1C24"/>
    <w:rsid w:val="004C2866"/>
    <w:rsid w:val="004C2FAD"/>
    <w:rsid w:val="004C310C"/>
    <w:rsid w:val="004C330B"/>
    <w:rsid w:val="004C3559"/>
    <w:rsid w:val="004C3730"/>
    <w:rsid w:val="004C3C9D"/>
    <w:rsid w:val="004C6ABA"/>
    <w:rsid w:val="004C6DEA"/>
    <w:rsid w:val="004C741C"/>
    <w:rsid w:val="004C7D07"/>
    <w:rsid w:val="004D0138"/>
    <w:rsid w:val="004D0366"/>
    <w:rsid w:val="004D1F0C"/>
    <w:rsid w:val="004D238D"/>
    <w:rsid w:val="004D25B9"/>
    <w:rsid w:val="004D385D"/>
    <w:rsid w:val="004D3D6C"/>
    <w:rsid w:val="004D406A"/>
    <w:rsid w:val="004D4191"/>
    <w:rsid w:val="004D42D7"/>
    <w:rsid w:val="004D4AD8"/>
    <w:rsid w:val="004D4C7C"/>
    <w:rsid w:val="004D53EA"/>
    <w:rsid w:val="004D5D3B"/>
    <w:rsid w:val="004D60E7"/>
    <w:rsid w:val="004D6905"/>
    <w:rsid w:val="004D6DA5"/>
    <w:rsid w:val="004D7B66"/>
    <w:rsid w:val="004E0568"/>
    <w:rsid w:val="004E06FD"/>
    <w:rsid w:val="004E0803"/>
    <w:rsid w:val="004E1A0B"/>
    <w:rsid w:val="004E1B81"/>
    <w:rsid w:val="004E1E1E"/>
    <w:rsid w:val="004E2449"/>
    <w:rsid w:val="004E2731"/>
    <w:rsid w:val="004E29E2"/>
    <w:rsid w:val="004E30A5"/>
    <w:rsid w:val="004E3618"/>
    <w:rsid w:val="004E3C1D"/>
    <w:rsid w:val="004E40C8"/>
    <w:rsid w:val="004E41CA"/>
    <w:rsid w:val="004E426A"/>
    <w:rsid w:val="004E4634"/>
    <w:rsid w:val="004E4E3D"/>
    <w:rsid w:val="004E54CA"/>
    <w:rsid w:val="004E5561"/>
    <w:rsid w:val="004E5812"/>
    <w:rsid w:val="004E58FC"/>
    <w:rsid w:val="004E63D5"/>
    <w:rsid w:val="004E699A"/>
    <w:rsid w:val="004E6AC0"/>
    <w:rsid w:val="004E6EA6"/>
    <w:rsid w:val="004E6F72"/>
    <w:rsid w:val="004E73C4"/>
    <w:rsid w:val="004E76D6"/>
    <w:rsid w:val="004F108E"/>
    <w:rsid w:val="004F136F"/>
    <w:rsid w:val="004F1687"/>
    <w:rsid w:val="004F197E"/>
    <w:rsid w:val="004F2D32"/>
    <w:rsid w:val="004F341E"/>
    <w:rsid w:val="004F3534"/>
    <w:rsid w:val="004F3F74"/>
    <w:rsid w:val="004F4018"/>
    <w:rsid w:val="004F4221"/>
    <w:rsid w:val="004F4405"/>
    <w:rsid w:val="004F46EF"/>
    <w:rsid w:val="004F497F"/>
    <w:rsid w:val="004F5837"/>
    <w:rsid w:val="004F6FA6"/>
    <w:rsid w:val="004F724D"/>
    <w:rsid w:val="004F765F"/>
    <w:rsid w:val="004F78BF"/>
    <w:rsid w:val="004F794E"/>
    <w:rsid w:val="004F7C0A"/>
    <w:rsid w:val="004F7C3B"/>
    <w:rsid w:val="004F7F0F"/>
    <w:rsid w:val="005005BB"/>
    <w:rsid w:val="00500891"/>
    <w:rsid w:val="005009C7"/>
    <w:rsid w:val="00500FFA"/>
    <w:rsid w:val="00502440"/>
    <w:rsid w:val="005026B7"/>
    <w:rsid w:val="00502E91"/>
    <w:rsid w:val="00503A65"/>
    <w:rsid w:val="0050470D"/>
    <w:rsid w:val="00504930"/>
    <w:rsid w:val="00504EB8"/>
    <w:rsid w:val="005050DA"/>
    <w:rsid w:val="005050DE"/>
    <w:rsid w:val="00505442"/>
    <w:rsid w:val="005054E6"/>
    <w:rsid w:val="005056B5"/>
    <w:rsid w:val="00505C03"/>
    <w:rsid w:val="0050625D"/>
    <w:rsid w:val="00506C1A"/>
    <w:rsid w:val="00506CA1"/>
    <w:rsid w:val="0050756B"/>
    <w:rsid w:val="0050762B"/>
    <w:rsid w:val="00507ADB"/>
    <w:rsid w:val="00510220"/>
    <w:rsid w:val="005104EB"/>
    <w:rsid w:val="005108B9"/>
    <w:rsid w:val="00510B3D"/>
    <w:rsid w:val="005113A2"/>
    <w:rsid w:val="00512082"/>
    <w:rsid w:val="00513443"/>
    <w:rsid w:val="00513D4D"/>
    <w:rsid w:val="00514B04"/>
    <w:rsid w:val="00514F1A"/>
    <w:rsid w:val="00514FFA"/>
    <w:rsid w:val="0051505B"/>
    <w:rsid w:val="00515618"/>
    <w:rsid w:val="00515F91"/>
    <w:rsid w:val="00515FFB"/>
    <w:rsid w:val="005160E8"/>
    <w:rsid w:val="005162DA"/>
    <w:rsid w:val="0051665D"/>
    <w:rsid w:val="00517770"/>
    <w:rsid w:val="00517D9B"/>
    <w:rsid w:val="005202E3"/>
    <w:rsid w:val="00520751"/>
    <w:rsid w:val="00520ADF"/>
    <w:rsid w:val="00520BDC"/>
    <w:rsid w:val="00521514"/>
    <w:rsid w:val="0052289F"/>
    <w:rsid w:val="00522AD4"/>
    <w:rsid w:val="00522EE1"/>
    <w:rsid w:val="005235F1"/>
    <w:rsid w:val="00523754"/>
    <w:rsid w:val="0052382C"/>
    <w:rsid w:val="0052399B"/>
    <w:rsid w:val="0052503E"/>
    <w:rsid w:val="00526443"/>
    <w:rsid w:val="00527158"/>
    <w:rsid w:val="0052729F"/>
    <w:rsid w:val="005273F7"/>
    <w:rsid w:val="00527919"/>
    <w:rsid w:val="0053003B"/>
    <w:rsid w:val="005301C1"/>
    <w:rsid w:val="00530850"/>
    <w:rsid w:val="00530D46"/>
    <w:rsid w:val="00530EB3"/>
    <w:rsid w:val="0053133B"/>
    <w:rsid w:val="005319C1"/>
    <w:rsid w:val="00531E02"/>
    <w:rsid w:val="0053219C"/>
    <w:rsid w:val="00532380"/>
    <w:rsid w:val="005329C3"/>
    <w:rsid w:val="00532CCF"/>
    <w:rsid w:val="0053357F"/>
    <w:rsid w:val="00533DD1"/>
    <w:rsid w:val="005344FB"/>
    <w:rsid w:val="0053480C"/>
    <w:rsid w:val="00534A1E"/>
    <w:rsid w:val="00534B37"/>
    <w:rsid w:val="00534C91"/>
    <w:rsid w:val="0053507D"/>
    <w:rsid w:val="0053567C"/>
    <w:rsid w:val="00535DC5"/>
    <w:rsid w:val="005361F7"/>
    <w:rsid w:val="005365A8"/>
    <w:rsid w:val="00536FFB"/>
    <w:rsid w:val="005370B3"/>
    <w:rsid w:val="0053719D"/>
    <w:rsid w:val="00537411"/>
    <w:rsid w:val="00537691"/>
    <w:rsid w:val="005378FC"/>
    <w:rsid w:val="00537B33"/>
    <w:rsid w:val="00537B4C"/>
    <w:rsid w:val="00537CE6"/>
    <w:rsid w:val="005409CF"/>
    <w:rsid w:val="0054130F"/>
    <w:rsid w:val="005413EF"/>
    <w:rsid w:val="00541503"/>
    <w:rsid w:val="00541B79"/>
    <w:rsid w:val="005421D5"/>
    <w:rsid w:val="005421FE"/>
    <w:rsid w:val="00542368"/>
    <w:rsid w:val="005427A6"/>
    <w:rsid w:val="005427D5"/>
    <w:rsid w:val="00542CE3"/>
    <w:rsid w:val="005434F7"/>
    <w:rsid w:val="005436BD"/>
    <w:rsid w:val="005439AD"/>
    <w:rsid w:val="00543E22"/>
    <w:rsid w:val="00544561"/>
    <w:rsid w:val="00544763"/>
    <w:rsid w:val="005456EA"/>
    <w:rsid w:val="005470BA"/>
    <w:rsid w:val="00547860"/>
    <w:rsid w:val="00547E78"/>
    <w:rsid w:val="0055085D"/>
    <w:rsid w:val="00550FF6"/>
    <w:rsid w:val="0055122E"/>
    <w:rsid w:val="0055134E"/>
    <w:rsid w:val="00551422"/>
    <w:rsid w:val="00551FA2"/>
    <w:rsid w:val="0055217F"/>
    <w:rsid w:val="00552BAB"/>
    <w:rsid w:val="00553222"/>
    <w:rsid w:val="00553346"/>
    <w:rsid w:val="005538DA"/>
    <w:rsid w:val="00553CE6"/>
    <w:rsid w:val="00554398"/>
    <w:rsid w:val="0055439D"/>
    <w:rsid w:val="0055481A"/>
    <w:rsid w:val="00554D8E"/>
    <w:rsid w:val="00555D7B"/>
    <w:rsid w:val="00555E14"/>
    <w:rsid w:val="0055630D"/>
    <w:rsid w:val="00556684"/>
    <w:rsid w:val="00556B9E"/>
    <w:rsid w:val="00556EF7"/>
    <w:rsid w:val="00557294"/>
    <w:rsid w:val="00557573"/>
    <w:rsid w:val="00557632"/>
    <w:rsid w:val="00557A49"/>
    <w:rsid w:val="00557B8F"/>
    <w:rsid w:val="00560453"/>
    <w:rsid w:val="005608E2"/>
    <w:rsid w:val="00560DDF"/>
    <w:rsid w:val="005611AB"/>
    <w:rsid w:val="005617DE"/>
    <w:rsid w:val="00561857"/>
    <w:rsid w:val="00562404"/>
    <w:rsid w:val="0056316F"/>
    <w:rsid w:val="00563389"/>
    <w:rsid w:val="00563ABD"/>
    <w:rsid w:val="005642BE"/>
    <w:rsid w:val="00565192"/>
    <w:rsid w:val="00565345"/>
    <w:rsid w:val="0056597E"/>
    <w:rsid w:val="0056706A"/>
    <w:rsid w:val="00567B87"/>
    <w:rsid w:val="00570687"/>
    <w:rsid w:val="00571592"/>
    <w:rsid w:val="0057168E"/>
    <w:rsid w:val="00571E87"/>
    <w:rsid w:val="0057223B"/>
    <w:rsid w:val="00572475"/>
    <w:rsid w:val="005728EB"/>
    <w:rsid w:val="00572DD0"/>
    <w:rsid w:val="0057322E"/>
    <w:rsid w:val="00573316"/>
    <w:rsid w:val="0057360B"/>
    <w:rsid w:val="0057375E"/>
    <w:rsid w:val="0057403F"/>
    <w:rsid w:val="005740F1"/>
    <w:rsid w:val="00574F5A"/>
    <w:rsid w:val="005751B3"/>
    <w:rsid w:val="00575ED4"/>
    <w:rsid w:val="00576061"/>
    <w:rsid w:val="00576479"/>
    <w:rsid w:val="00576523"/>
    <w:rsid w:val="005768BE"/>
    <w:rsid w:val="00576974"/>
    <w:rsid w:val="00576EBE"/>
    <w:rsid w:val="0057745C"/>
    <w:rsid w:val="0057769C"/>
    <w:rsid w:val="00577B94"/>
    <w:rsid w:val="00577FC1"/>
    <w:rsid w:val="005805FB"/>
    <w:rsid w:val="00580CA1"/>
    <w:rsid w:val="00580D07"/>
    <w:rsid w:val="00581678"/>
    <w:rsid w:val="0058191A"/>
    <w:rsid w:val="00581A6B"/>
    <w:rsid w:val="00581C83"/>
    <w:rsid w:val="005821BA"/>
    <w:rsid w:val="00582336"/>
    <w:rsid w:val="0058262C"/>
    <w:rsid w:val="00582A84"/>
    <w:rsid w:val="00582B4B"/>
    <w:rsid w:val="005833EA"/>
    <w:rsid w:val="00583A41"/>
    <w:rsid w:val="00584B92"/>
    <w:rsid w:val="005856F1"/>
    <w:rsid w:val="00585E78"/>
    <w:rsid w:val="00586928"/>
    <w:rsid w:val="00586AC4"/>
    <w:rsid w:val="005872BA"/>
    <w:rsid w:val="0058765A"/>
    <w:rsid w:val="005902C8"/>
    <w:rsid w:val="005906AB"/>
    <w:rsid w:val="00590BDF"/>
    <w:rsid w:val="00591299"/>
    <w:rsid w:val="00593282"/>
    <w:rsid w:val="005935F2"/>
    <w:rsid w:val="0059432E"/>
    <w:rsid w:val="00594716"/>
    <w:rsid w:val="00594D22"/>
    <w:rsid w:val="00595119"/>
    <w:rsid w:val="0059521C"/>
    <w:rsid w:val="00595279"/>
    <w:rsid w:val="0059532F"/>
    <w:rsid w:val="0059534E"/>
    <w:rsid w:val="005957E3"/>
    <w:rsid w:val="00595A36"/>
    <w:rsid w:val="00595BE4"/>
    <w:rsid w:val="00596586"/>
    <w:rsid w:val="005967B7"/>
    <w:rsid w:val="00596987"/>
    <w:rsid w:val="00596B6A"/>
    <w:rsid w:val="00596E2D"/>
    <w:rsid w:val="005975A6"/>
    <w:rsid w:val="005A1B8B"/>
    <w:rsid w:val="005A1D90"/>
    <w:rsid w:val="005A2138"/>
    <w:rsid w:val="005A2627"/>
    <w:rsid w:val="005A2B24"/>
    <w:rsid w:val="005A2FE1"/>
    <w:rsid w:val="005A336F"/>
    <w:rsid w:val="005A36C4"/>
    <w:rsid w:val="005A43C4"/>
    <w:rsid w:val="005A4713"/>
    <w:rsid w:val="005A499E"/>
    <w:rsid w:val="005A4AF2"/>
    <w:rsid w:val="005A53FD"/>
    <w:rsid w:val="005A5491"/>
    <w:rsid w:val="005A56EC"/>
    <w:rsid w:val="005A575B"/>
    <w:rsid w:val="005A57A9"/>
    <w:rsid w:val="005A5818"/>
    <w:rsid w:val="005A58DF"/>
    <w:rsid w:val="005A646E"/>
    <w:rsid w:val="005A726A"/>
    <w:rsid w:val="005A74F3"/>
    <w:rsid w:val="005A76B4"/>
    <w:rsid w:val="005A7C0D"/>
    <w:rsid w:val="005A7D30"/>
    <w:rsid w:val="005A7DFA"/>
    <w:rsid w:val="005B034C"/>
    <w:rsid w:val="005B0379"/>
    <w:rsid w:val="005B04D9"/>
    <w:rsid w:val="005B1262"/>
    <w:rsid w:val="005B1813"/>
    <w:rsid w:val="005B1A33"/>
    <w:rsid w:val="005B1C0E"/>
    <w:rsid w:val="005B1C6F"/>
    <w:rsid w:val="005B2529"/>
    <w:rsid w:val="005B2832"/>
    <w:rsid w:val="005B3018"/>
    <w:rsid w:val="005B32D5"/>
    <w:rsid w:val="005B3E27"/>
    <w:rsid w:val="005B3E92"/>
    <w:rsid w:val="005B462E"/>
    <w:rsid w:val="005B47F6"/>
    <w:rsid w:val="005B59BD"/>
    <w:rsid w:val="005B61B7"/>
    <w:rsid w:val="005B677C"/>
    <w:rsid w:val="005B78FA"/>
    <w:rsid w:val="005B795B"/>
    <w:rsid w:val="005B7A3C"/>
    <w:rsid w:val="005C01D6"/>
    <w:rsid w:val="005C06B3"/>
    <w:rsid w:val="005C1247"/>
    <w:rsid w:val="005C133D"/>
    <w:rsid w:val="005C1C17"/>
    <w:rsid w:val="005C2681"/>
    <w:rsid w:val="005C3041"/>
    <w:rsid w:val="005C3562"/>
    <w:rsid w:val="005C3D3B"/>
    <w:rsid w:val="005C4D72"/>
    <w:rsid w:val="005C5182"/>
    <w:rsid w:val="005C54C4"/>
    <w:rsid w:val="005C5D25"/>
    <w:rsid w:val="005C5FFF"/>
    <w:rsid w:val="005C6F02"/>
    <w:rsid w:val="005C7363"/>
    <w:rsid w:val="005C7765"/>
    <w:rsid w:val="005C7FF0"/>
    <w:rsid w:val="005D060A"/>
    <w:rsid w:val="005D0984"/>
    <w:rsid w:val="005D0D7B"/>
    <w:rsid w:val="005D0F69"/>
    <w:rsid w:val="005D14A0"/>
    <w:rsid w:val="005D1DAB"/>
    <w:rsid w:val="005D1E16"/>
    <w:rsid w:val="005D216C"/>
    <w:rsid w:val="005D29E1"/>
    <w:rsid w:val="005D2DD7"/>
    <w:rsid w:val="005D3399"/>
    <w:rsid w:val="005D3701"/>
    <w:rsid w:val="005D467E"/>
    <w:rsid w:val="005D58F8"/>
    <w:rsid w:val="005D5EFE"/>
    <w:rsid w:val="005D62E6"/>
    <w:rsid w:val="005D6B51"/>
    <w:rsid w:val="005D71C0"/>
    <w:rsid w:val="005E02D0"/>
    <w:rsid w:val="005E124D"/>
    <w:rsid w:val="005E12CC"/>
    <w:rsid w:val="005E13E6"/>
    <w:rsid w:val="005E175B"/>
    <w:rsid w:val="005E1F8B"/>
    <w:rsid w:val="005E24BC"/>
    <w:rsid w:val="005E268D"/>
    <w:rsid w:val="005E2F48"/>
    <w:rsid w:val="005E3ACA"/>
    <w:rsid w:val="005E54DF"/>
    <w:rsid w:val="005E5D04"/>
    <w:rsid w:val="005E6D0B"/>
    <w:rsid w:val="005E6D4E"/>
    <w:rsid w:val="005E6EA7"/>
    <w:rsid w:val="005E70EB"/>
    <w:rsid w:val="005E737C"/>
    <w:rsid w:val="005E7442"/>
    <w:rsid w:val="005E7966"/>
    <w:rsid w:val="005E7FBB"/>
    <w:rsid w:val="005F109F"/>
    <w:rsid w:val="005F1189"/>
    <w:rsid w:val="005F1E95"/>
    <w:rsid w:val="005F261A"/>
    <w:rsid w:val="005F2812"/>
    <w:rsid w:val="005F2CD0"/>
    <w:rsid w:val="005F37D8"/>
    <w:rsid w:val="005F3CE2"/>
    <w:rsid w:val="005F42D5"/>
    <w:rsid w:val="005F4EE8"/>
    <w:rsid w:val="005F521F"/>
    <w:rsid w:val="005F56ED"/>
    <w:rsid w:val="005F5944"/>
    <w:rsid w:val="005F5EFD"/>
    <w:rsid w:val="005F60E8"/>
    <w:rsid w:val="005F7301"/>
    <w:rsid w:val="005F7A6C"/>
    <w:rsid w:val="005F7E1D"/>
    <w:rsid w:val="006002A5"/>
    <w:rsid w:val="006005F7"/>
    <w:rsid w:val="006008EB"/>
    <w:rsid w:val="00601A53"/>
    <w:rsid w:val="00601B46"/>
    <w:rsid w:val="00601BA0"/>
    <w:rsid w:val="006023CE"/>
    <w:rsid w:val="006024FF"/>
    <w:rsid w:val="0060286A"/>
    <w:rsid w:val="00603B37"/>
    <w:rsid w:val="00603B62"/>
    <w:rsid w:val="00603EE7"/>
    <w:rsid w:val="00604758"/>
    <w:rsid w:val="0060485A"/>
    <w:rsid w:val="006051BD"/>
    <w:rsid w:val="00605496"/>
    <w:rsid w:val="006056AD"/>
    <w:rsid w:val="00605FD4"/>
    <w:rsid w:val="006060FE"/>
    <w:rsid w:val="00606487"/>
    <w:rsid w:val="006065CD"/>
    <w:rsid w:val="00606B4D"/>
    <w:rsid w:val="00606D8C"/>
    <w:rsid w:val="0060751C"/>
    <w:rsid w:val="00607D0F"/>
    <w:rsid w:val="00607F05"/>
    <w:rsid w:val="00607F46"/>
    <w:rsid w:val="006100C7"/>
    <w:rsid w:val="00610EB0"/>
    <w:rsid w:val="0061135D"/>
    <w:rsid w:val="00611606"/>
    <w:rsid w:val="00611C92"/>
    <w:rsid w:val="00611FAE"/>
    <w:rsid w:val="00612152"/>
    <w:rsid w:val="006127D0"/>
    <w:rsid w:val="00612C32"/>
    <w:rsid w:val="00612CED"/>
    <w:rsid w:val="00612EA7"/>
    <w:rsid w:val="00613476"/>
    <w:rsid w:val="00613A42"/>
    <w:rsid w:val="00613E9C"/>
    <w:rsid w:val="00613ECA"/>
    <w:rsid w:val="00614D1A"/>
    <w:rsid w:val="00615227"/>
    <w:rsid w:val="00616C12"/>
    <w:rsid w:val="006171C7"/>
    <w:rsid w:val="0061797F"/>
    <w:rsid w:val="00621CE9"/>
    <w:rsid w:val="00622398"/>
    <w:rsid w:val="0062277B"/>
    <w:rsid w:val="00622C70"/>
    <w:rsid w:val="006235E1"/>
    <w:rsid w:val="00623CAA"/>
    <w:rsid w:val="00624151"/>
    <w:rsid w:val="00624F7E"/>
    <w:rsid w:val="00625448"/>
    <w:rsid w:val="00625D55"/>
    <w:rsid w:val="00626D24"/>
    <w:rsid w:val="00626E68"/>
    <w:rsid w:val="00627D93"/>
    <w:rsid w:val="00627EFD"/>
    <w:rsid w:val="006309F7"/>
    <w:rsid w:val="0063146F"/>
    <w:rsid w:val="00631CF9"/>
    <w:rsid w:val="006325E5"/>
    <w:rsid w:val="0063360E"/>
    <w:rsid w:val="00633996"/>
    <w:rsid w:val="00633CB1"/>
    <w:rsid w:val="00634038"/>
    <w:rsid w:val="006342A0"/>
    <w:rsid w:val="006342AF"/>
    <w:rsid w:val="006345C0"/>
    <w:rsid w:val="006345F8"/>
    <w:rsid w:val="00635629"/>
    <w:rsid w:val="00635BA5"/>
    <w:rsid w:val="00635C72"/>
    <w:rsid w:val="006362DF"/>
    <w:rsid w:val="0063693A"/>
    <w:rsid w:val="00640A3A"/>
    <w:rsid w:val="00640CCD"/>
    <w:rsid w:val="00641F7F"/>
    <w:rsid w:val="00642713"/>
    <w:rsid w:val="00642A90"/>
    <w:rsid w:val="00642EBD"/>
    <w:rsid w:val="00643000"/>
    <w:rsid w:val="00643420"/>
    <w:rsid w:val="006434DC"/>
    <w:rsid w:val="0064394A"/>
    <w:rsid w:val="006439B1"/>
    <w:rsid w:val="00643AB2"/>
    <w:rsid w:val="00643DC7"/>
    <w:rsid w:val="00645DB5"/>
    <w:rsid w:val="00646363"/>
    <w:rsid w:val="00646416"/>
    <w:rsid w:val="00646F57"/>
    <w:rsid w:val="006470A3"/>
    <w:rsid w:val="0064764F"/>
    <w:rsid w:val="00647668"/>
    <w:rsid w:val="0064784D"/>
    <w:rsid w:val="00647A14"/>
    <w:rsid w:val="00647B5B"/>
    <w:rsid w:val="00647CBB"/>
    <w:rsid w:val="006503C8"/>
    <w:rsid w:val="00650CD8"/>
    <w:rsid w:val="00650EB5"/>
    <w:rsid w:val="00650ED5"/>
    <w:rsid w:val="006512F7"/>
    <w:rsid w:val="00651BEE"/>
    <w:rsid w:val="00651C40"/>
    <w:rsid w:val="00651CF1"/>
    <w:rsid w:val="006520D9"/>
    <w:rsid w:val="006522C9"/>
    <w:rsid w:val="00652DFF"/>
    <w:rsid w:val="00653216"/>
    <w:rsid w:val="00653A6E"/>
    <w:rsid w:val="006540E3"/>
    <w:rsid w:val="006548D9"/>
    <w:rsid w:val="00654A7D"/>
    <w:rsid w:val="00654ED4"/>
    <w:rsid w:val="00654FB8"/>
    <w:rsid w:val="0065503D"/>
    <w:rsid w:val="00655249"/>
    <w:rsid w:val="00655279"/>
    <w:rsid w:val="00655C30"/>
    <w:rsid w:val="00656365"/>
    <w:rsid w:val="00656C6D"/>
    <w:rsid w:val="0065728A"/>
    <w:rsid w:val="00657541"/>
    <w:rsid w:val="00660192"/>
    <w:rsid w:val="0066080B"/>
    <w:rsid w:val="00660837"/>
    <w:rsid w:val="00660F39"/>
    <w:rsid w:val="00661268"/>
    <w:rsid w:val="006613A4"/>
    <w:rsid w:val="0066259A"/>
    <w:rsid w:val="006629EA"/>
    <w:rsid w:val="006638AB"/>
    <w:rsid w:val="00663FCE"/>
    <w:rsid w:val="00664C6D"/>
    <w:rsid w:val="00664C8B"/>
    <w:rsid w:val="0066518E"/>
    <w:rsid w:val="0066533B"/>
    <w:rsid w:val="0066537B"/>
    <w:rsid w:val="006654A7"/>
    <w:rsid w:val="00665959"/>
    <w:rsid w:val="006659D1"/>
    <w:rsid w:val="00665AA4"/>
    <w:rsid w:val="006662D9"/>
    <w:rsid w:val="00666399"/>
    <w:rsid w:val="006665A1"/>
    <w:rsid w:val="00666B05"/>
    <w:rsid w:val="00666F00"/>
    <w:rsid w:val="00667875"/>
    <w:rsid w:val="00667BD1"/>
    <w:rsid w:val="00667DA8"/>
    <w:rsid w:val="00667E6E"/>
    <w:rsid w:val="00670053"/>
    <w:rsid w:val="0067012B"/>
    <w:rsid w:val="00670F1C"/>
    <w:rsid w:val="0067226A"/>
    <w:rsid w:val="006728B2"/>
    <w:rsid w:val="00672A83"/>
    <w:rsid w:val="00673710"/>
    <w:rsid w:val="00673928"/>
    <w:rsid w:val="00673A13"/>
    <w:rsid w:val="00673D23"/>
    <w:rsid w:val="006740E1"/>
    <w:rsid w:val="00674E70"/>
    <w:rsid w:val="00674FD2"/>
    <w:rsid w:val="00675188"/>
    <w:rsid w:val="00676198"/>
    <w:rsid w:val="00676283"/>
    <w:rsid w:val="0067646B"/>
    <w:rsid w:val="006766A0"/>
    <w:rsid w:val="0067670E"/>
    <w:rsid w:val="00676AC6"/>
    <w:rsid w:val="00676C97"/>
    <w:rsid w:val="00676FA4"/>
    <w:rsid w:val="0068006A"/>
    <w:rsid w:val="0068047B"/>
    <w:rsid w:val="00680C68"/>
    <w:rsid w:val="00681039"/>
    <w:rsid w:val="0068168B"/>
    <w:rsid w:val="0068214A"/>
    <w:rsid w:val="0068286F"/>
    <w:rsid w:val="006828BE"/>
    <w:rsid w:val="00682A65"/>
    <w:rsid w:val="0068312E"/>
    <w:rsid w:val="006833DB"/>
    <w:rsid w:val="0068368F"/>
    <w:rsid w:val="006838A0"/>
    <w:rsid w:val="00683D75"/>
    <w:rsid w:val="00683F15"/>
    <w:rsid w:val="00685547"/>
    <w:rsid w:val="00685A97"/>
    <w:rsid w:val="00685FA4"/>
    <w:rsid w:val="0068710B"/>
    <w:rsid w:val="00687283"/>
    <w:rsid w:val="006873AA"/>
    <w:rsid w:val="00687449"/>
    <w:rsid w:val="0068774B"/>
    <w:rsid w:val="00687B79"/>
    <w:rsid w:val="00690929"/>
    <w:rsid w:val="00690985"/>
    <w:rsid w:val="00691604"/>
    <w:rsid w:val="00691F60"/>
    <w:rsid w:val="0069250D"/>
    <w:rsid w:val="00692D05"/>
    <w:rsid w:val="006931AE"/>
    <w:rsid w:val="0069389D"/>
    <w:rsid w:val="00693B2B"/>
    <w:rsid w:val="006943B3"/>
    <w:rsid w:val="006950BC"/>
    <w:rsid w:val="00695A18"/>
    <w:rsid w:val="0069604F"/>
    <w:rsid w:val="006965C6"/>
    <w:rsid w:val="006971D4"/>
    <w:rsid w:val="006974BD"/>
    <w:rsid w:val="00697846"/>
    <w:rsid w:val="006A0187"/>
    <w:rsid w:val="006A0ABF"/>
    <w:rsid w:val="006A0BB2"/>
    <w:rsid w:val="006A1215"/>
    <w:rsid w:val="006A1C07"/>
    <w:rsid w:val="006A1FAA"/>
    <w:rsid w:val="006A223F"/>
    <w:rsid w:val="006A2338"/>
    <w:rsid w:val="006A2560"/>
    <w:rsid w:val="006A28E1"/>
    <w:rsid w:val="006A3BC8"/>
    <w:rsid w:val="006A4A65"/>
    <w:rsid w:val="006A5197"/>
    <w:rsid w:val="006A51B4"/>
    <w:rsid w:val="006A5823"/>
    <w:rsid w:val="006A5F9B"/>
    <w:rsid w:val="006A6492"/>
    <w:rsid w:val="006A6578"/>
    <w:rsid w:val="006A6890"/>
    <w:rsid w:val="006A691D"/>
    <w:rsid w:val="006A6F7B"/>
    <w:rsid w:val="006A7019"/>
    <w:rsid w:val="006A7673"/>
    <w:rsid w:val="006B035E"/>
    <w:rsid w:val="006B05DD"/>
    <w:rsid w:val="006B064C"/>
    <w:rsid w:val="006B0F33"/>
    <w:rsid w:val="006B170C"/>
    <w:rsid w:val="006B1F5E"/>
    <w:rsid w:val="006B2564"/>
    <w:rsid w:val="006B323C"/>
    <w:rsid w:val="006B34A7"/>
    <w:rsid w:val="006B3733"/>
    <w:rsid w:val="006B3A11"/>
    <w:rsid w:val="006B3CE7"/>
    <w:rsid w:val="006B4E8F"/>
    <w:rsid w:val="006B531F"/>
    <w:rsid w:val="006B571E"/>
    <w:rsid w:val="006B5B7E"/>
    <w:rsid w:val="006B6676"/>
    <w:rsid w:val="006C14BE"/>
    <w:rsid w:val="006C1707"/>
    <w:rsid w:val="006C183A"/>
    <w:rsid w:val="006C2859"/>
    <w:rsid w:val="006C28C2"/>
    <w:rsid w:val="006C31A6"/>
    <w:rsid w:val="006C34A0"/>
    <w:rsid w:val="006C35B9"/>
    <w:rsid w:val="006C399B"/>
    <w:rsid w:val="006C3CD2"/>
    <w:rsid w:val="006C46CA"/>
    <w:rsid w:val="006C57DA"/>
    <w:rsid w:val="006C5EB2"/>
    <w:rsid w:val="006C63ED"/>
    <w:rsid w:val="006C6569"/>
    <w:rsid w:val="006C6E17"/>
    <w:rsid w:val="006C7700"/>
    <w:rsid w:val="006C7882"/>
    <w:rsid w:val="006C7D13"/>
    <w:rsid w:val="006C7F90"/>
    <w:rsid w:val="006D028E"/>
    <w:rsid w:val="006D138C"/>
    <w:rsid w:val="006D1A40"/>
    <w:rsid w:val="006D2A53"/>
    <w:rsid w:val="006D2AB3"/>
    <w:rsid w:val="006D335C"/>
    <w:rsid w:val="006D3687"/>
    <w:rsid w:val="006D3990"/>
    <w:rsid w:val="006D5358"/>
    <w:rsid w:val="006D549A"/>
    <w:rsid w:val="006D56FC"/>
    <w:rsid w:val="006D575D"/>
    <w:rsid w:val="006D5C15"/>
    <w:rsid w:val="006D5C28"/>
    <w:rsid w:val="006D60B7"/>
    <w:rsid w:val="006D60F0"/>
    <w:rsid w:val="006D633A"/>
    <w:rsid w:val="006D72AB"/>
    <w:rsid w:val="006D747A"/>
    <w:rsid w:val="006D7F95"/>
    <w:rsid w:val="006E03F4"/>
    <w:rsid w:val="006E0CFF"/>
    <w:rsid w:val="006E0EB3"/>
    <w:rsid w:val="006E0FE1"/>
    <w:rsid w:val="006E0FE4"/>
    <w:rsid w:val="006E0FFC"/>
    <w:rsid w:val="006E10C3"/>
    <w:rsid w:val="006E16D7"/>
    <w:rsid w:val="006E1F72"/>
    <w:rsid w:val="006E30B1"/>
    <w:rsid w:val="006E33D1"/>
    <w:rsid w:val="006E34EE"/>
    <w:rsid w:val="006E39DB"/>
    <w:rsid w:val="006E3AB7"/>
    <w:rsid w:val="006E3ABE"/>
    <w:rsid w:val="006E3E38"/>
    <w:rsid w:val="006E420C"/>
    <w:rsid w:val="006E4764"/>
    <w:rsid w:val="006E47C0"/>
    <w:rsid w:val="006E48D1"/>
    <w:rsid w:val="006E4AFD"/>
    <w:rsid w:val="006E4C2B"/>
    <w:rsid w:val="006E5121"/>
    <w:rsid w:val="006E5239"/>
    <w:rsid w:val="006E546C"/>
    <w:rsid w:val="006E636F"/>
    <w:rsid w:val="006E690D"/>
    <w:rsid w:val="006E6FCB"/>
    <w:rsid w:val="006F0456"/>
    <w:rsid w:val="006F10A7"/>
    <w:rsid w:val="006F19D8"/>
    <w:rsid w:val="006F1A85"/>
    <w:rsid w:val="006F1B54"/>
    <w:rsid w:val="006F1D45"/>
    <w:rsid w:val="006F33D9"/>
    <w:rsid w:val="006F427E"/>
    <w:rsid w:val="006F450C"/>
    <w:rsid w:val="006F45AE"/>
    <w:rsid w:val="006F52DB"/>
    <w:rsid w:val="006F5B41"/>
    <w:rsid w:val="006F6588"/>
    <w:rsid w:val="006F6CA1"/>
    <w:rsid w:val="006F702B"/>
    <w:rsid w:val="006F73EE"/>
    <w:rsid w:val="006F7A16"/>
    <w:rsid w:val="006F7B5B"/>
    <w:rsid w:val="006F7E4E"/>
    <w:rsid w:val="007003DF"/>
    <w:rsid w:val="0070089C"/>
    <w:rsid w:val="00700BDE"/>
    <w:rsid w:val="00701390"/>
    <w:rsid w:val="007014AC"/>
    <w:rsid w:val="00701543"/>
    <w:rsid w:val="007018B9"/>
    <w:rsid w:val="00701CB5"/>
    <w:rsid w:val="00701D89"/>
    <w:rsid w:val="00702690"/>
    <w:rsid w:val="00703CC5"/>
    <w:rsid w:val="00703E56"/>
    <w:rsid w:val="0070446F"/>
    <w:rsid w:val="00704499"/>
    <w:rsid w:val="00704743"/>
    <w:rsid w:val="007049DF"/>
    <w:rsid w:val="00704B8C"/>
    <w:rsid w:val="0070513C"/>
    <w:rsid w:val="00706124"/>
    <w:rsid w:val="00706412"/>
    <w:rsid w:val="007066C8"/>
    <w:rsid w:val="00710AC0"/>
    <w:rsid w:val="00711377"/>
    <w:rsid w:val="0071231D"/>
    <w:rsid w:val="007129B3"/>
    <w:rsid w:val="00712C01"/>
    <w:rsid w:val="007133FB"/>
    <w:rsid w:val="00713C76"/>
    <w:rsid w:val="00714233"/>
    <w:rsid w:val="00714DF4"/>
    <w:rsid w:val="007156BE"/>
    <w:rsid w:val="00715B06"/>
    <w:rsid w:val="00715CB5"/>
    <w:rsid w:val="00716389"/>
    <w:rsid w:val="007165F3"/>
    <w:rsid w:val="00716746"/>
    <w:rsid w:val="00716EDC"/>
    <w:rsid w:val="007176F8"/>
    <w:rsid w:val="00717983"/>
    <w:rsid w:val="00717C09"/>
    <w:rsid w:val="007201F5"/>
    <w:rsid w:val="00720DF3"/>
    <w:rsid w:val="00720E4A"/>
    <w:rsid w:val="00722688"/>
    <w:rsid w:val="00723180"/>
    <w:rsid w:val="00723300"/>
    <w:rsid w:val="00723610"/>
    <w:rsid w:val="007239AD"/>
    <w:rsid w:val="00723A85"/>
    <w:rsid w:val="00723CF8"/>
    <w:rsid w:val="00724503"/>
    <w:rsid w:val="007251E2"/>
    <w:rsid w:val="007257E8"/>
    <w:rsid w:val="00725FB1"/>
    <w:rsid w:val="00726164"/>
    <w:rsid w:val="0072616A"/>
    <w:rsid w:val="007262A3"/>
    <w:rsid w:val="00726A39"/>
    <w:rsid w:val="00727581"/>
    <w:rsid w:val="00727694"/>
    <w:rsid w:val="00727C72"/>
    <w:rsid w:val="007303F5"/>
    <w:rsid w:val="00730806"/>
    <w:rsid w:val="00730C68"/>
    <w:rsid w:val="00731CE3"/>
    <w:rsid w:val="00732093"/>
    <w:rsid w:val="007320C6"/>
    <w:rsid w:val="007322D5"/>
    <w:rsid w:val="00732D5E"/>
    <w:rsid w:val="00732E28"/>
    <w:rsid w:val="00733116"/>
    <w:rsid w:val="00733189"/>
    <w:rsid w:val="00733B6E"/>
    <w:rsid w:val="00733B83"/>
    <w:rsid w:val="007340D1"/>
    <w:rsid w:val="007343B8"/>
    <w:rsid w:val="007344A3"/>
    <w:rsid w:val="007351D6"/>
    <w:rsid w:val="00735583"/>
    <w:rsid w:val="00735BC2"/>
    <w:rsid w:val="00735CBA"/>
    <w:rsid w:val="0073663A"/>
    <w:rsid w:val="00736FBC"/>
    <w:rsid w:val="00737020"/>
    <w:rsid w:val="00737477"/>
    <w:rsid w:val="00740321"/>
    <w:rsid w:val="00740352"/>
    <w:rsid w:val="0074056F"/>
    <w:rsid w:val="00741070"/>
    <w:rsid w:val="007410F6"/>
    <w:rsid w:val="00741F0B"/>
    <w:rsid w:val="00742C37"/>
    <w:rsid w:val="00742C67"/>
    <w:rsid w:val="007435B8"/>
    <w:rsid w:val="007436A7"/>
    <w:rsid w:val="00743880"/>
    <w:rsid w:val="00743BAF"/>
    <w:rsid w:val="007448CE"/>
    <w:rsid w:val="00744CA0"/>
    <w:rsid w:val="0074517B"/>
    <w:rsid w:val="00745332"/>
    <w:rsid w:val="007456B9"/>
    <w:rsid w:val="00745D98"/>
    <w:rsid w:val="007460D8"/>
    <w:rsid w:val="007461FB"/>
    <w:rsid w:val="007466C2"/>
    <w:rsid w:val="007468F9"/>
    <w:rsid w:val="00746E87"/>
    <w:rsid w:val="007473A4"/>
    <w:rsid w:val="007478C5"/>
    <w:rsid w:val="00747B8A"/>
    <w:rsid w:val="00747CC1"/>
    <w:rsid w:val="00747CD4"/>
    <w:rsid w:val="00747DA0"/>
    <w:rsid w:val="00750505"/>
    <w:rsid w:val="00750BD6"/>
    <w:rsid w:val="00750E26"/>
    <w:rsid w:val="007510CF"/>
    <w:rsid w:val="00751911"/>
    <w:rsid w:val="00751BD9"/>
    <w:rsid w:val="0075252E"/>
    <w:rsid w:val="0075281D"/>
    <w:rsid w:val="00752861"/>
    <w:rsid w:val="0075292B"/>
    <w:rsid w:val="00752965"/>
    <w:rsid w:val="00752A13"/>
    <w:rsid w:val="00752B92"/>
    <w:rsid w:val="00752CEA"/>
    <w:rsid w:val="00753366"/>
    <w:rsid w:val="007534CB"/>
    <w:rsid w:val="00753DA3"/>
    <w:rsid w:val="00753F1A"/>
    <w:rsid w:val="00754314"/>
    <w:rsid w:val="00754700"/>
    <w:rsid w:val="00755099"/>
    <w:rsid w:val="00755712"/>
    <w:rsid w:val="00755AAD"/>
    <w:rsid w:val="00755C30"/>
    <w:rsid w:val="007562E6"/>
    <w:rsid w:val="0075664A"/>
    <w:rsid w:val="00756BB7"/>
    <w:rsid w:val="00756E4F"/>
    <w:rsid w:val="00757506"/>
    <w:rsid w:val="0075750C"/>
    <w:rsid w:val="00757640"/>
    <w:rsid w:val="007576A9"/>
    <w:rsid w:val="00760534"/>
    <w:rsid w:val="007609FB"/>
    <w:rsid w:val="00761486"/>
    <w:rsid w:val="00761B5D"/>
    <w:rsid w:val="00761C0D"/>
    <w:rsid w:val="00761FCB"/>
    <w:rsid w:val="00762178"/>
    <w:rsid w:val="007626FC"/>
    <w:rsid w:val="00762FF8"/>
    <w:rsid w:val="00763916"/>
    <w:rsid w:val="00763CD4"/>
    <w:rsid w:val="00763CF3"/>
    <w:rsid w:val="00763D9D"/>
    <w:rsid w:val="007640B1"/>
    <w:rsid w:val="00765138"/>
    <w:rsid w:val="00765701"/>
    <w:rsid w:val="00766169"/>
    <w:rsid w:val="00766181"/>
    <w:rsid w:val="007664AD"/>
    <w:rsid w:val="007665B8"/>
    <w:rsid w:val="0076669A"/>
    <w:rsid w:val="00766D1F"/>
    <w:rsid w:val="00767996"/>
    <w:rsid w:val="00767D5C"/>
    <w:rsid w:val="00770641"/>
    <w:rsid w:val="00770E67"/>
    <w:rsid w:val="00770FA7"/>
    <w:rsid w:val="007718B7"/>
    <w:rsid w:val="007718B8"/>
    <w:rsid w:val="00772812"/>
    <w:rsid w:val="00772905"/>
    <w:rsid w:val="00772926"/>
    <w:rsid w:val="00772DF6"/>
    <w:rsid w:val="00773138"/>
    <w:rsid w:val="007731AD"/>
    <w:rsid w:val="00773952"/>
    <w:rsid w:val="00773A0C"/>
    <w:rsid w:val="00773FC6"/>
    <w:rsid w:val="00774657"/>
    <w:rsid w:val="00774E4F"/>
    <w:rsid w:val="00775B25"/>
    <w:rsid w:val="0077624A"/>
    <w:rsid w:val="0077635D"/>
    <w:rsid w:val="007774E4"/>
    <w:rsid w:val="00777508"/>
    <w:rsid w:val="007775B3"/>
    <w:rsid w:val="00777920"/>
    <w:rsid w:val="00777F44"/>
    <w:rsid w:val="007804B4"/>
    <w:rsid w:val="0078063F"/>
    <w:rsid w:val="007806E5"/>
    <w:rsid w:val="007807BE"/>
    <w:rsid w:val="007819C7"/>
    <w:rsid w:val="00781BEB"/>
    <w:rsid w:val="00781D7A"/>
    <w:rsid w:val="00781E1B"/>
    <w:rsid w:val="00781F6F"/>
    <w:rsid w:val="00782224"/>
    <w:rsid w:val="00782918"/>
    <w:rsid w:val="00783452"/>
    <w:rsid w:val="007835C9"/>
    <w:rsid w:val="00783891"/>
    <w:rsid w:val="00783E1E"/>
    <w:rsid w:val="007846F5"/>
    <w:rsid w:val="00784C9A"/>
    <w:rsid w:val="00784E64"/>
    <w:rsid w:val="007855E6"/>
    <w:rsid w:val="00785CA0"/>
    <w:rsid w:val="00786444"/>
    <w:rsid w:val="007866D0"/>
    <w:rsid w:val="00786D14"/>
    <w:rsid w:val="00786E0F"/>
    <w:rsid w:val="0078733B"/>
    <w:rsid w:val="00787724"/>
    <w:rsid w:val="0078783B"/>
    <w:rsid w:val="007879C8"/>
    <w:rsid w:val="00787B38"/>
    <w:rsid w:val="00787B4D"/>
    <w:rsid w:val="007902E7"/>
    <w:rsid w:val="00790559"/>
    <w:rsid w:val="00790B3B"/>
    <w:rsid w:val="00791F06"/>
    <w:rsid w:val="007925BE"/>
    <w:rsid w:val="00792E55"/>
    <w:rsid w:val="00792F68"/>
    <w:rsid w:val="007930C2"/>
    <w:rsid w:val="0079321A"/>
    <w:rsid w:val="00793968"/>
    <w:rsid w:val="00793FA9"/>
    <w:rsid w:val="00794587"/>
    <w:rsid w:val="007945CC"/>
    <w:rsid w:val="00794667"/>
    <w:rsid w:val="0079563D"/>
    <w:rsid w:val="007957B9"/>
    <w:rsid w:val="00795BC6"/>
    <w:rsid w:val="00795FF1"/>
    <w:rsid w:val="0079627C"/>
    <w:rsid w:val="00796B94"/>
    <w:rsid w:val="0079737D"/>
    <w:rsid w:val="00797781"/>
    <w:rsid w:val="00797881"/>
    <w:rsid w:val="00797BE0"/>
    <w:rsid w:val="00797FA6"/>
    <w:rsid w:val="007A0134"/>
    <w:rsid w:val="007A0893"/>
    <w:rsid w:val="007A0A6F"/>
    <w:rsid w:val="007A0E3D"/>
    <w:rsid w:val="007A1A4D"/>
    <w:rsid w:val="007A20C8"/>
    <w:rsid w:val="007A2414"/>
    <w:rsid w:val="007A259C"/>
    <w:rsid w:val="007A2A05"/>
    <w:rsid w:val="007A2F00"/>
    <w:rsid w:val="007A30B4"/>
    <w:rsid w:val="007A32BE"/>
    <w:rsid w:val="007A4935"/>
    <w:rsid w:val="007A5283"/>
    <w:rsid w:val="007A615C"/>
    <w:rsid w:val="007A6BDB"/>
    <w:rsid w:val="007A6DE9"/>
    <w:rsid w:val="007A763D"/>
    <w:rsid w:val="007A7803"/>
    <w:rsid w:val="007B01A4"/>
    <w:rsid w:val="007B0346"/>
    <w:rsid w:val="007B1A9A"/>
    <w:rsid w:val="007B1B21"/>
    <w:rsid w:val="007B1B8A"/>
    <w:rsid w:val="007B22F5"/>
    <w:rsid w:val="007B231F"/>
    <w:rsid w:val="007B3A9B"/>
    <w:rsid w:val="007B41A2"/>
    <w:rsid w:val="007B440C"/>
    <w:rsid w:val="007B49CC"/>
    <w:rsid w:val="007B57EC"/>
    <w:rsid w:val="007B5CB5"/>
    <w:rsid w:val="007B5FEC"/>
    <w:rsid w:val="007B6119"/>
    <w:rsid w:val="007B6419"/>
    <w:rsid w:val="007B6436"/>
    <w:rsid w:val="007B6785"/>
    <w:rsid w:val="007B6AD4"/>
    <w:rsid w:val="007B74FB"/>
    <w:rsid w:val="007B7DC2"/>
    <w:rsid w:val="007B7F51"/>
    <w:rsid w:val="007C0FF8"/>
    <w:rsid w:val="007C2ABE"/>
    <w:rsid w:val="007C2D5F"/>
    <w:rsid w:val="007C3227"/>
    <w:rsid w:val="007C3957"/>
    <w:rsid w:val="007C3C6C"/>
    <w:rsid w:val="007C518F"/>
    <w:rsid w:val="007C56AC"/>
    <w:rsid w:val="007C5F61"/>
    <w:rsid w:val="007C6F0F"/>
    <w:rsid w:val="007C7329"/>
    <w:rsid w:val="007C781B"/>
    <w:rsid w:val="007C7AE3"/>
    <w:rsid w:val="007D013D"/>
    <w:rsid w:val="007D02E9"/>
    <w:rsid w:val="007D055E"/>
    <w:rsid w:val="007D0AA0"/>
    <w:rsid w:val="007D0EAA"/>
    <w:rsid w:val="007D1B30"/>
    <w:rsid w:val="007D20F9"/>
    <w:rsid w:val="007D2118"/>
    <w:rsid w:val="007D2A38"/>
    <w:rsid w:val="007D2C45"/>
    <w:rsid w:val="007D3C89"/>
    <w:rsid w:val="007D4213"/>
    <w:rsid w:val="007D4AE6"/>
    <w:rsid w:val="007D50AB"/>
    <w:rsid w:val="007D537D"/>
    <w:rsid w:val="007D5A68"/>
    <w:rsid w:val="007D5C88"/>
    <w:rsid w:val="007D618F"/>
    <w:rsid w:val="007D63E4"/>
    <w:rsid w:val="007D65EB"/>
    <w:rsid w:val="007D6654"/>
    <w:rsid w:val="007D6C47"/>
    <w:rsid w:val="007D7582"/>
    <w:rsid w:val="007D7A78"/>
    <w:rsid w:val="007D7B2F"/>
    <w:rsid w:val="007E0180"/>
    <w:rsid w:val="007E02B4"/>
    <w:rsid w:val="007E0677"/>
    <w:rsid w:val="007E0E0E"/>
    <w:rsid w:val="007E13D6"/>
    <w:rsid w:val="007E1669"/>
    <w:rsid w:val="007E1680"/>
    <w:rsid w:val="007E2011"/>
    <w:rsid w:val="007E2387"/>
    <w:rsid w:val="007E2426"/>
    <w:rsid w:val="007E2E91"/>
    <w:rsid w:val="007E324F"/>
    <w:rsid w:val="007E327F"/>
    <w:rsid w:val="007E3390"/>
    <w:rsid w:val="007E3FA0"/>
    <w:rsid w:val="007E47AC"/>
    <w:rsid w:val="007E5110"/>
    <w:rsid w:val="007E5217"/>
    <w:rsid w:val="007E545F"/>
    <w:rsid w:val="007E5856"/>
    <w:rsid w:val="007E5C14"/>
    <w:rsid w:val="007E65FD"/>
    <w:rsid w:val="007E6782"/>
    <w:rsid w:val="007E6B3A"/>
    <w:rsid w:val="007E70BC"/>
    <w:rsid w:val="007E75C5"/>
    <w:rsid w:val="007E7A8B"/>
    <w:rsid w:val="007E7E74"/>
    <w:rsid w:val="007F0044"/>
    <w:rsid w:val="007F01BB"/>
    <w:rsid w:val="007F0C75"/>
    <w:rsid w:val="007F10E6"/>
    <w:rsid w:val="007F1334"/>
    <w:rsid w:val="007F135A"/>
    <w:rsid w:val="007F21B0"/>
    <w:rsid w:val="007F2801"/>
    <w:rsid w:val="007F3D42"/>
    <w:rsid w:val="007F44C5"/>
    <w:rsid w:val="007F4B01"/>
    <w:rsid w:val="007F516B"/>
    <w:rsid w:val="007F5648"/>
    <w:rsid w:val="007F57BB"/>
    <w:rsid w:val="007F58A5"/>
    <w:rsid w:val="007F5C45"/>
    <w:rsid w:val="007F5F24"/>
    <w:rsid w:val="007F6867"/>
    <w:rsid w:val="007F730E"/>
    <w:rsid w:val="007F755A"/>
    <w:rsid w:val="007F7765"/>
    <w:rsid w:val="007F7B83"/>
    <w:rsid w:val="007F7F6E"/>
    <w:rsid w:val="0080051F"/>
    <w:rsid w:val="00800680"/>
    <w:rsid w:val="00800C1B"/>
    <w:rsid w:val="00800C3E"/>
    <w:rsid w:val="00800F92"/>
    <w:rsid w:val="00801BA8"/>
    <w:rsid w:val="00801C43"/>
    <w:rsid w:val="00803524"/>
    <w:rsid w:val="0080356A"/>
    <w:rsid w:val="00803A4B"/>
    <w:rsid w:val="0080538C"/>
    <w:rsid w:val="0080567A"/>
    <w:rsid w:val="0080567E"/>
    <w:rsid w:val="0080592D"/>
    <w:rsid w:val="00805C39"/>
    <w:rsid w:val="00806118"/>
    <w:rsid w:val="00807068"/>
    <w:rsid w:val="008077A0"/>
    <w:rsid w:val="00807975"/>
    <w:rsid w:val="00807C64"/>
    <w:rsid w:val="0081024A"/>
    <w:rsid w:val="00810E4D"/>
    <w:rsid w:val="00811287"/>
    <w:rsid w:val="008119FF"/>
    <w:rsid w:val="00811D1F"/>
    <w:rsid w:val="00811DA5"/>
    <w:rsid w:val="008121BD"/>
    <w:rsid w:val="00812AC9"/>
    <w:rsid w:val="00812D36"/>
    <w:rsid w:val="0081457B"/>
    <w:rsid w:val="0081460A"/>
    <w:rsid w:val="008150E3"/>
    <w:rsid w:val="008155B3"/>
    <w:rsid w:val="00815AA0"/>
    <w:rsid w:val="00815FE7"/>
    <w:rsid w:val="00816570"/>
    <w:rsid w:val="00816C0F"/>
    <w:rsid w:val="00816C6B"/>
    <w:rsid w:val="00817042"/>
    <w:rsid w:val="008171C7"/>
    <w:rsid w:val="008172BD"/>
    <w:rsid w:val="00817B0D"/>
    <w:rsid w:val="008208D4"/>
    <w:rsid w:val="008218E9"/>
    <w:rsid w:val="0082268B"/>
    <w:rsid w:val="0082385D"/>
    <w:rsid w:val="008241A9"/>
    <w:rsid w:val="00824390"/>
    <w:rsid w:val="008248A4"/>
    <w:rsid w:val="008248E0"/>
    <w:rsid w:val="008258EB"/>
    <w:rsid w:val="00826083"/>
    <w:rsid w:val="008268CD"/>
    <w:rsid w:val="00826BEF"/>
    <w:rsid w:val="00826C8B"/>
    <w:rsid w:val="0082725A"/>
    <w:rsid w:val="00827516"/>
    <w:rsid w:val="0082789E"/>
    <w:rsid w:val="00830A21"/>
    <w:rsid w:val="00830B95"/>
    <w:rsid w:val="008311D6"/>
    <w:rsid w:val="0083156D"/>
    <w:rsid w:val="00831674"/>
    <w:rsid w:val="008316FD"/>
    <w:rsid w:val="008321FE"/>
    <w:rsid w:val="00832B0F"/>
    <w:rsid w:val="00832F50"/>
    <w:rsid w:val="00833107"/>
    <w:rsid w:val="00833ECA"/>
    <w:rsid w:val="00833F48"/>
    <w:rsid w:val="00834274"/>
    <w:rsid w:val="0083434E"/>
    <w:rsid w:val="008347D1"/>
    <w:rsid w:val="00834907"/>
    <w:rsid w:val="00835598"/>
    <w:rsid w:val="00835CD9"/>
    <w:rsid w:val="00835D45"/>
    <w:rsid w:val="00835DED"/>
    <w:rsid w:val="00836363"/>
    <w:rsid w:val="00836416"/>
    <w:rsid w:val="00836C24"/>
    <w:rsid w:val="00837415"/>
    <w:rsid w:val="00840220"/>
    <w:rsid w:val="008404BA"/>
    <w:rsid w:val="00840574"/>
    <w:rsid w:val="00840754"/>
    <w:rsid w:val="00840D6B"/>
    <w:rsid w:val="0084104D"/>
    <w:rsid w:val="008410B4"/>
    <w:rsid w:val="00841FA7"/>
    <w:rsid w:val="008422ED"/>
    <w:rsid w:val="00842FB2"/>
    <w:rsid w:val="00844493"/>
    <w:rsid w:val="00844B34"/>
    <w:rsid w:val="0084567B"/>
    <w:rsid w:val="00845BB5"/>
    <w:rsid w:val="00846903"/>
    <w:rsid w:val="00846E49"/>
    <w:rsid w:val="0084713B"/>
    <w:rsid w:val="00850127"/>
    <w:rsid w:val="00850F2E"/>
    <w:rsid w:val="008517F7"/>
    <w:rsid w:val="00851D12"/>
    <w:rsid w:val="00851E1F"/>
    <w:rsid w:val="00852304"/>
    <w:rsid w:val="008524CC"/>
    <w:rsid w:val="00852581"/>
    <w:rsid w:val="00853472"/>
    <w:rsid w:val="00853E35"/>
    <w:rsid w:val="008547AB"/>
    <w:rsid w:val="00854AE2"/>
    <w:rsid w:val="00854D32"/>
    <w:rsid w:val="008551F0"/>
    <w:rsid w:val="0085561A"/>
    <w:rsid w:val="00855EC6"/>
    <w:rsid w:val="00856045"/>
    <w:rsid w:val="0085657F"/>
    <w:rsid w:val="00861240"/>
    <w:rsid w:val="00861A23"/>
    <w:rsid w:val="0086389B"/>
    <w:rsid w:val="00864339"/>
    <w:rsid w:val="00864539"/>
    <w:rsid w:val="00864E92"/>
    <w:rsid w:val="00864F46"/>
    <w:rsid w:val="00865042"/>
    <w:rsid w:val="00865166"/>
    <w:rsid w:val="00865757"/>
    <w:rsid w:val="00865C7F"/>
    <w:rsid w:val="00865E7E"/>
    <w:rsid w:val="0086623C"/>
    <w:rsid w:val="008666E7"/>
    <w:rsid w:val="008667FF"/>
    <w:rsid w:val="008669B1"/>
    <w:rsid w:val="00866D5F"/>
    <w:rsid w:val="008675F9"/>
    <w:rsid w:val="00867A5D"/>
    <w:rsid w:val="00870065"/>
    <w:rsid w:val="00870D18"/>
    <w:rsid w:val="00871CDF"/>
    <w:rsid w:val="00871D68"/>
    <w:rsid w:val="00871EBB"/>
    <w:rsid w:val="00872481"/>
    <w:rsid w:val="00872B3B"/>
    <w:rsid w:val="0087360D"/>
    <w:rsid w:val="008736E2"/>
    <w:rsid w:val="00873DB8"/>
    <w:rsid w:val="008744A3"/>
    <w:rsid w:val="0087450A"/>
    <w:rsid w:val="00874583"/>
    <w:rsid w:val="008746EB"/>
    <w:rsid w:val="00874809"/>
    <w:rsid w:val="00874D9D"/>
    <w:rsid w:val="00874DBE"/>
    <w:rsid w:val="0087529A"/>
    <w:rsid w:val="00875502"/>
    <w:rsid w:val="00875625"/>
    <w:rsid w:val="00875755"/>
    <w:rsid w:val="00875A3A"/>
    <w:rsid w:val="008761BB"/>
    <w:rsid w:val="0087729A"/>
    <w:rsid w:val="008772BA"/>
    <w:rsid w:val="008778AE"/>
    <w:rsid w:val="00880027"/>
    <w:rsid w:val="00880DAC"/>
    <w:rsid w:val="008811C8"/>
    <w:rsid w:val="008816D3"/>
    <w:rsid w:val="00881C74"/>
    <w:rsid w:val="00882027"/>
    <w:rsid w:val="00882408"/>
    <w:rsid w:val="008835FC"/>
    <w:rsid w:val="00884658"/>
    <w:rsid w:val="00884D24"/>
    <w:rsid w:val="00885AEC"/>
    <w:rsid w:val="00885F65"/>
    <w:rsid w:val="008870EC"/>
    <w:rsid w:val="0088744A"/>
    <w:rsid w:val="00887ED7"/>
    <w:rsid w:val="008909DD"/>
    <w:rsid w:val="00891136"/>
    <w:rsid w:val="008913E8"/>
    <w:rsid w:val="008916C8"/>
    <w:rsid w:val="00891A19"/>
    <w:rsid w:val="00891D27"/>
    <w:rsid w:val="00892408"/>
    <w:rsid w:val="0089250E"/>
    <w:rsid w:val="0089258B"/>
    <w:rsid w:val="008934D7"/>
    <w:rsid w:val="00893CD8"/>
    <w:rsid w:val="00893D25"/>
    <w:rsid w:val="0089402E"/>
    <w:rsid w:val="00894DF1"/>
    <w:rsid w:val="00895723"/>
    <w:rsid w:val="0089573F"/>
    <w:rsid w:val="008958D5"/>
    <w:rsid w:val="0089595E"/>
    <w:rsid w:val="00895992"/>
    <w:rsid w:val="008959F4"/>
    <w:rsid w:val="00897481"/>
    <w:rsid w:val="00897C91"/>
    <w:rsid w:val="008A0924"/>
    <w:rsid w:val="008A1249"/>
    <w:rsid w:val="008A19E3"/>
    <w:rsid w:val="008A1AAB"/>
    <w:rsid w:val="008A1B42"/>
    <w:rsid w:val="008A1EF8"/>
    <w:rsid w:val="008A2051"/>
    <w:rsid w:val="008A256B"/>
    <w:rsid w:val="008A2CAE"/>
    <w:rsid w:val="008A33F2"/>
    <w:rsid w:val="008A3CD8"/>
    <w:rsid w:val="008A4224"/>
    <w:rsid w:val="008A4981"/>
    <w:rsid w:val="008A4C4E"/>
    <w:rsid w:val="008A5092"/>
    <w:rsid w:val="008A544C"/>
    <w:rsid w:val="008A58E8"/>
    <w:rsid w:val="008A5929"/>
    <w:rsid w:val="008A6586"/>
    <w:rsid w:val="008A7A54"/>
    <w:rsid w:val="008A7C10"/>
    <w:rsid w:val="008A7F45"/>
    <w:rsid w:val="008B0189"/>
    <w:rsid w:val="008B058E"/>
    <w:rsid w:val="008B0990"/>
    <w:rsid w:val="008B0A9E"/>
    <w:rsid w:val="008B0AC5"/>
    <w:rsid w:val="008B0D1D"/>
    <w:rsid w:val="008B134D"/>
    <w:rsid w:val="008B1428"/>
    <w:rsid w:val="008B180B"/>
    <w:rsid w:val="008B2154"/>
    <w:rsid w:val="008B2E12"/>
    <w:rsid w:val="008B3FCF"/>
    <w:rsid w:val="008B4181"/>
    <w:rsid w:val="008B44DD"/>
    <w:rsid w:val="008B4A25"/>
    <w:rsid w:val="008B5010"/>
    <w:rsid w:val="008B5286"/>
    <w:rsid w:val="008B5461"/>
    <w:rsid w:val="008B5DB8"/>
    <w:rsid w:val="008B5F22"/>
    <w:rsid w:val="008B5F2F"/>
    <w:rsid w:val="008B613C"/>
    <w:rsid w:val="008B680C"/>
    <w:rsid w:val="008B6969"/>
    <w:rsid w:val="008C05E1"/>
    <w:rsid w:val="008C0F8D"/>
    <w:rsid w:val="008C1028"/>
    <w:rsid w:val="008C22C1"/>
    <w:rsid w:val="008C2433"/>
    <w:rsid w:val="008C252E"/>
    <w:rsid w:val="008C2608"/>
    <w:rsid w:val="008C27AB"/>
    <w:rsid w:val="008C2861"/>
    <w:rsid w:val="008C33F3"/>
    <w:rsid w:val="008C39D4"/>
    <w:rsid w:val="008C4950"/>
    <w:rsid w:val="008C49B4"/>
    <w:rsid w:val="008C4D2C"/>
    <w:rsid w:val="008C5915"/>
    <w:rsid w:val="008C5F70"/>
    <w:rsid w:val="008C616E"/>
    <w:rsid w:val="008C6409"/>
    <w:rsid w:val="008C69D3"/>
    <w:rsid w:val="008C6E24"/>
    <w:rsid w:val="008C7528"/>
    <w:rsid w:val="008C7784"/>
    <w:rsid w:val="008C7ABD"/>
    <w:rsid w:val="008D040A"/>
    <w:rsid w:val="008D0832"/>
    <w:rsid w:val="008D0AA8"/>
    <w:rsid w:val="008D0CB2"/>
    <w:rsid w:val="008D128B"/>
    <w:rsid w:val="008D3047"/>
    <w:rsid w:val="008D3101"/>
    <w:rsid w:val="008D36E7"/>
    <w:rsid w:val="008D5DE5"/>
    <w:rsid w:val="008D625E"/>
    <w:rsid w:val="008D658D"/>
    <w:rsid w:val="008D6BC8"/>
    <w:rsid w:val="008D6F18"/>
    <w:rsid w:val="008D74E4"/>
    <w:rsid w:val="008D7A0D"/>
    <w:rsid w:val="008D7AA1"/>
    <w:rsid w:val="008E0292"/>
    <w:rsid w:val="008E0D6C"/>
    <w:rsid w:val="008E1446"/>
    <w:rsid w:val="008E19F5"/>
    <w:rsid w:val="008E1ABD"/>
    <w:rsid w:val="008E1B27"/>
    <w:rsid w:val="008E2275"/>
    <w:rsid w:val="008E3328"/>
    <w:rsid w:val="008E3B8A"/>
    <w:rsid w:val="008E3D8B"/>
    <w:rsid w:val="008E3F87"/>
    <w:rsid w:val="008E4DB7"/>
    <w:rsid w:val="008E56FF"/>
    <w:rsid w:val="008E573D"/>
    <w:rsid w:val="008E59EA"/>
    <w:rsid w:val="008E59F7"/>
    <w:rsid w:val="008E5E6F"/>
    <w:rsid w:val="008E680C"/>
    <w:rsid w:val="008E70B9"/>
    <w:rsid w:val="008E717A"/>
    <w:rsid w:val="008E7495"/>
    <w:rsid w:val="008E7D4C"/>
    <w:rsid w:val="008F0A08"/>
    <w:rsid w:val="008F1E83"/>
    <w:rsid w:val="008F254F"/>
    <w:rsid w:val="008F3118"/>
    <w:rsid w:val="008F3A45"/>
    <w:rsid w:val="008F483E"/>
    <w:rsid w:val="008F4C91"/>
    <w:rsid w:val="008F4FF1"/>
    <w:rsid w:val="008F558F"/>
    <w:rsid w:val="008F5A90"/>
    <w:rsid w:val="008F619A"/>
    <w:rsid w:val="008F61C9"/>
    <w:rsid w:val="008F7FBA"/>
    <w:rsid w:val="00900107"/>
    <w:rsid w:val="00900EDC"/>
    <w:rsid w:val="00901680"/>
    <w:rsid w:val="0090169D"/>
    <w:rsid w:val="009019D9"/>
    <w:rsid w:val="00902542"/>
    <w:rsid w:val="009034B3"/>
    <w:rsid w:val="00904132"/>
    <w:rsid w:val="009049A7"/>
    <w:rsid w:val="00904B4B"/>
    <w:rsid w:val="00904E6D"/>
    <w:rsid w:val="00905673"/>
    <w:rsid w:val="00905AB8"/>
    <w:rsid w:val="00905C63"/>
    <w:rsid w:val="00905D4F"/>
    <w:rsid w:val="00906CA0"/>
    <w:rsid w:val="0091008A"/>
    <w:rsid w:val="0091105C"/>
    <w:rsid w:val="00911372"/>
    <w:rsid w:val="00911920"/>
    <w:rsid w:val="00911AEF"/>
    <w:rsid w:val="00913312"/>
    <w:rsid w:val="009141A0"/>
    <w:rsid w:val="009142D6"/>
    <w:rsid w:val="0091454D"/>
    <w:rsid w:val="00914C30"/>
    <w:rsid w:val="00914C35"/>
    <w:rsid w:val="00915D1E"/>
    <w:rsid w:val="00915F6B"/>
    <w:rsid w:val="009165B8"/>
    <w:rsid w:val="00916DB2"/>
    <w:rsid w:val="00917120"/>
    <w:rsid w:val="00917779"/>
    <w:rsid w:val="00920095"/>
    <w:rsid w:val="00920133"/>
    <w:rsid w:val="00920772"/>
    <w:rsid w:val="0092139B"/>
    <w:rsid w:val="00921433"/>
    <w:rsid w:val="0092231C"/>
    <w:rsid w:val="009226E4"/>
    <w:rsid w:val="0092288F"/>
    <w:rsid w:val="00922B46"/>
    <w:rsid w:val="00923426"/>
    <w:rsid w:val="00923494"/>
    <w:rsid w:val="009238A8"/>
    <w:rsid w:val="00923D9F"/>
    <w:rsid w:val="00924211"/>
    <w:rsid w:val="009244D6"/>
    <w:rsid w:val="00924DBE"/>
    <w:rsid w:val="00925A5A"/>
    <w:rsid w:val="00925D64"/>
    <w:rsid w:val="00926339"/>
    <w:rsid w:val="00926365"/>
    <w:rsid w:val="0092637D"/>
    <w:rsid w:val="00926793"/>
    <w:rsid w:val="009268AC"/>
    <w:rsid w:val="00926B33"/>
    <w:rsid w:val="00927857"/>
    <w:rsid w:val="009278DE"/>
    <w:rsid w:val="00930256"/>
    <w:rsid w:val="009310B6"/>
    <w:rsid w:val="0093170E"/>
    <w:rsid w:val="00931FE1"/>
    <w:rsid w:val="00932404"/>
    <w:rsid w:val="00932C15"/>
    <w:rsid w:val="00932FE3"/>
    <w:rsid w:val="009332B7"/>
    <w:rsid w:val="00933406"/>
    <w:rsid w:val="00933932"/>
    <w:rsid w:val="009341CA"/>
    <w:rsid w:val="009349E4"/>
    <w:rsid w:val="009354D6"/>
    <w:rsid w:val="0093578E"/>
    <w:rsid w:val="009357CD"/>
    <w:rsid w:val="0093781F"/>
    <w:rsid w:val="00937A72"/>
    <w:rsid w:val="00937F83"/>
    <w:rsid w:val="00940CF1"/>
    <w:rsid w:val="00941B11"/>
    <w:rsid w:val="00941C85"/>
    <w:rsid w:val="00941CA9"/>
    <w:rsid w:val="0094216F"/>
    <w:rsid w:val="00942728"/>
    <w:rsid w:val="0094298D"/>
    <w:rsid w:val="00942A28"/>
    <w:rsid w:val="00942B6D"/>
    <w:rsid w:val="00942D01"/>
    <w:rsid w:val="009439B2"/>
    <w:rsid w:val="00943EFF"/>
    <w:rsid w:val="00944925"/>
    <w:rsid w:val="00945043"/>
    <w:rsid w:val="009463A4"/>
    <w:rsid w:val="00946530"/>
    <w:rsid w:val="009468D5"/>
    <w:rsid w:val="00946A44"/>
    <w:rsid w:val="00947BBD"/>
    <w:rsid w:val="00947E6D"/>
    <w:rsid w:val="00947F26"/>
    <w:rsid w:val="00950AA4"/>
    <w:rsid w:val="00951A3E"/>
    <w:rsid w:val="00951BFA"/>
    <w:rsid w:val="00952139"/>
    <w:rsid w:val="00952523"/>
    <w:rsid w:val="00953401"/>
    <w:rsid w:val="0095340D"/>
    <w:rsid w:val="0095345D"/>
    <w:rsid w:val="00954543"/>
    <w:rsid w:val="0095482A"/>
    <w:rsid w:val="00954860"/>
    <w:rsid w:val="00954956"/>
    <w:rsid w:val="0095551A"/>
    <w:rsid w:val="009559E7"/>
    <w:rsid w:val="00955B0B"/>
    <w:rsid w:val="00955F01"/>
    <w:rsid w:val="00955F2E"/>
    <w:rsid w:val="00956230"/>
    <w:rsid w:val="00956B36"/>
    <w:rsid w:val="00956FE8"/>
    <w:rsid w:val="009575B5"/>
    <w:rsid w:val="00957E9C"/>
    <w:rsid w:val="0096131C"/>
    <w:rsid w:val="0096189B"/>
    <w:rsid w:val="009619BB"/>
    <w:rsid w:val="00961A3C"/>
    <w:rsid w:val="0096285C"/>
    <w:rsid w:val="00962950"/>
    <w:rsid w:val="00963388"/>
    <w:rsid w:val="009635D2"/>
    <w:rsid w:val="00963651"/>
    <w:rsid w:val="00963891"/>
    <w:rsid w:val="00963E52"/>
    <w:rsid w:val="00963EA6"/>
    <w:rsid w:val="009641B2"/>
    <w:rsid w:val="009641F3"/>
    <w:rsid w:val="00964506"/>
    <w:rsid w:val="00964518"/>
    <w:rsid w:val="0096515E"/>
    <w:rsid w:val="009652D2"/>
    <w:rsid w:val="009652EF"/>
    <w:rsid w:val="009652F0"/>
    <w:rsid w:val="00965E51"/>
    <w:rsid w:val="00965E64"/>
    <w:rsid w:val="00965EEE"/>
    <w:rsid w:val="0096640D"/>
    <w:rsid w:val="00966732"/>
    <w:rsid w:val="00966890"/>
    <w:rsid w:val="00966909"/>
    <w:rsid w:val="009670B2"/>
    <w:rsid w:val="00967119"/>
    <w:rsid w:val="0096736E"/>
    <w:rsid w:val="009673CD"/>
    <w:rsid w:val="00967557"/>
    <w:rsid w:val="00967CD2"/>
    <w:rsid w:val="009703CB"/>
    <w:rsid w:val="0097042C"/>
    <w:rsid w:val="00970743"/>
    <w:rsid w:val="00971636"/>
    <w:rsid w:val="0097173C"/>
    <w:rsid w:val="00971F09"/>
    <w:rsid w:val="00972A2B"/>
    <w:rsid w:val="0097302E"/>
    <w:rsid w:val="00973213"/>
    <w:rsid w:val="00973257"/>
    <w:rsid w:val="00973989"/>
    <w:rsid w:val="00973D4D"/>
    <w:rsid w:val="0097411F"/>
    <w:rsid w:val="009742D5"/>
    <w:rsid w:val="00974362"/>
    <w:rsid w:val="00974D2D"/>
    <w:rsid w:val="00974DB1"/>
    <w:rsid w:val="009758AC"/>
    <w:rsid w:val="00975AFB"/>
    <w:rsid w:val="0097698C"/>
    <w:rsid w:val="00977966"/>
    <w:rsid w:val="00977C08"/>
    <w:rsid w:val="00977C0C"/>
    <w:rsid w:val="009802DD"/>
    <w:rsid w:val="00980548"/>
    <w:rsid w:val="009810E9"/>
    <w:rsid w:val="009813B9"/>
    <w:rsid w:val="009828F2"/>
    <w:rsid w:val="00982B85"/>
    <w:rsid w:val="00982E29"/>
    <w:rsid w:val="00983576"/>
    <w:rsid w:val="009835F1"/>
    <w:rsid w:val="00983992"/>
    <w:rsid w:val="00984760"/>
    <w:rsid w:val="00984A8E"/>
    <w:rsid w:val="00984B54"/>
    <w:rsid w:val="00984CBE"/>
    <w:rsid w:val="009853DC"/>
    <w:rsid w:val="00985772"/>
    <w:rsid w:val="00986BCD"/>
    <w:rsid w:val="00987BE6"/>
    <w:rsid w:val="00990A7A"/>
    <w:rsid w:val="00990E1C"/>
    <w:rsid w:val="00990FC5"/>
    <w:rsid w:val="00991576"/>
    <w:rsid w:val="009920E3"/>
    <w:rsid w:val="00992449"/>
    <w:rsid w:val="00992820"/>
    <w:rsid w:val="00993382"/>
    <w:rsid w:val="0099343E"/>
    <w:rsid w:val="00993853"/>
    <w:rsid w:val="00993D42"/>
    <w:rsid w:val="00994309"/>
    <w:rsid w:val="009945CD"/>
    <w:rsid w:val="009946B5"/>
    <w:rsid w:val="00994935"/>
    <w:rsid w:val="00995026"/>
    <w:rsid w:val="0099558B"/>
    <w:rsid w:val="0099577B"/>
    <w:rsid w:val="009962B7"/>
    <w:rsid w:val="00996B87"/>
    <w:rsid w:val="00996CD6"/>
    <w:rsid w:val="00996E26"/>
    <w:rsid w:val="0099709F"/>
    <w:rsid w:val="009978C7"/>
    <w:rsid w:val="00997C4E"/>
    <w:rsid w:val="00997E8F"/>
    <w:rsid w:val="009A0248"/>
    <w:rsid w:val="009A0662"/>
    <w:rsid w:val="009A0B05"/>
    <w:rsid w:val="009A0F92"/>
    <w:rsid w:val="009A12B3"/>
    <w:rsid w:val="009A1376"/>
    <w:rsid w:val="009A14A6"/>
    <w:rsid w:val="009A162A"/>
    <w:rsid w:val="009A178D"/>
    <w:rsid w:val="009A1974"/>
    <w:rsid w:val="009A1DBE"/>
    <w:rsid w:val="009A240B"/>
    <w:rsid w:val="009A3738"/>
    <w:rsid w:val="009A37B3"/>
    <w:rsid w:val="009A3AD4"/>
    <w:rsid w:val="009A4EB6"/>
    <w:rsid w:val="009A5056"/>
    <w:rsid w:val="009A5525"/>
    <w:rsid w:val="009A5A28"/>
    <w:rsid w:val="009A5C58"/>
    <w:rsid w:val="009A68F3"/>
    <w:rsid w:val="009A6AE5"/>
    <w:rsid w:val="009A785C"/>
    <w:rsid w:val="009B0217"/>
    <w:rsid w:val="009B05F5"/>
    <w:rsid w:val="009B09EB"/>
    <w:rsid w:val="009B0D1E"/>
    <w:rsid w:val="009B11E9"/>
    <w:rsid w:val="009B17AA"/>
    <w:rsid w:val="009B1B39"/>
    <w:rsid w:val="009B2289"/>
    <w:rsid w:val="009B2852"/>
    <w:rsid w:val="009B33A9"/>
    <w:rsid w:val="009B3E77"/>
    <w:rsid w:val="009B42E7"/>
    <w:rsid w:val="009B59C1"/>
    <w:rsid w:val="009B5B80"/>
    <w:rsid w:val="009B5CBC"/>
    <w:rsid w:val="009B5E0B"/>
    <w:rsid w:val="009B6340"/>
    <w:rsid w:val="009B64E0"/>
    <w:rsid w:val="009B69BD"/>
    <w:rsid w:val="009B6F1F"/>
    <w:rsid w:val="009B7252"/>
    <w:rsid w:val="009B72EF"/>
    <w:rsid w:val="009B7A28"/>
    <w:rsid w:val="009B7FEC"/>
    <w:rsid w:val="009C0172"/>
    <w:rsid w:val="009C057A"/>
    <w:rsid w:val="009C0894"/>
    <w:rsid w:val="009C1002"/>
    <w:rsid w:val="009C180F"/>
    <w:rsid w:val="009C1A38"/>
    <w:rsid w:val="009C272B"/>
    <w:rsid w:val="009C2F9C"/>
    <w:rsid w:val="009C380A"/>
    <w:rsid w:val="009C3EC9"/>
    <w:rsid w:val="009C4416"/>
    <w:rsid w:val="009C4672"/>
    <w:rsid w:val="009C4A85"/>
    <w:rsid w:val="009C4DAA"/>
    <w:rsid w:val="009C51DF"/>
    <w:rsid w:val="009C61AB"/>
    <w:rsid w:val="009C6BD3"/>
    <w:rsid w:val="009C7067"/>
    <w:rsid w:val="009C7268"/>
    <w:rsid w:val="009C733F"/>
    <w:rsid w:val="009C78E7"/>
    <w:rsid w:val="009C7A61"/>
    <w:rsid w:val="009C7FF5"/>
    <w:rsid w:val="009D045C"/>
    <w:rsid w:val="009D0C43"/>
    <w:rsid w:val="009D1398"/>
    <w:rsid w:val="009D15E9"/>
    <w:rsid w:val="009D160B"/>
    <w:rsid w:val="009D1C0D"/>
    <w:rsid w:val="009D245A"/>
    <w:rsid w:val="009D25CA"/>
    <w:rsid w:val="009D2877"/>
    <w:rsid w:val="009D2B27"/>
    <w:rsid w:val="009D3523"/>
    <w:rsid w:val="009D356A"/>
    <w:rsid w:val="009D374D"/>
    <w:rsid w:val="009D5A50"/>
    <w:rsid w:val="009D678A"/>
    <w:rsid w:val="009D720B"/>
    <w:rsid w:val="009D7D15"/>
    <w:rsid w:val="009E0D86"/>
    <w:rsid w:val="009E1F6B"/>
    <w:rsid w:val="009E2639"/>
    <w:rsid w:val="009E2662"/>
    <w:rsid w:val="009E3030"/>
    <w:rsid w:val="009E308C"/>
    <w:rsid w:val="009E38BD"/>
    <w:rsid w:val="009E4123"/>
    <w:rsid w:val="009E4445"/>
    <w:rsid w:val="009E46BC"/>
    <w:rsid w:val="009E4B05"/>
    <w:rsid w:val="009E5208"/>
    <w:rsid w:val="009E54CB"/>
    <w:rsid w:val="009E5972"/>
    <w:rsid w:val="009E5FD9"/>
    <w:rsid w:val="009E67EF"/>
    <w:rsid w:val="009E6B75"/>
    <w:rsid w:val="009E7222"/>
    <w:rsid w:val="009E75B9"/>
    <w:rsid w:val="009F02ED"/>
    <w:rsid w:val="009F0658"/>
    <w:rsid w:val="009F0EF4"/>
    <w:rsid w:val="009F1936"/>
    <w:rsid w:val="009F20A3"/>
    <w:rsid w:val="009F2430"/>
    <w:rsid w:val="009F293A"/>
    <w:rsid w:val="009F2A57"/>
    <w:rsid w:val="009F469B"/>
    <w:rsid w:val="009F46E4"/>
    <w:rsid w:val="009F4A1E"/>
    <w:rsid w:val="009F4C0C"/>
    <w:rsid w:val="009F4D02"/>
    <w:rsid w:val="009F528A"/>
    <w:rsid w:val="009F5459"/>
    <w:rsid w:val="009F546F"/>
    <w:rsid w:val="009F5533"/>
    <w:rsid w:val="009F5A5E"/>
    <w:rsid w:val="009F5DDA"/>
    <w:rsid w:val="009F65DB"/>
    <w:rsid w:val="009F68B0"/>
    <w:rsid w:val="009F726F"/>
    <w:rsid w:val="009F7B36"/>
    <w:rsid w:val="009F7BC4"/>
    <w:rsid w:val="009F7EEC"/>
    <w:rsid w:val="00A001BE"/>
    <w:rsid w:val="00A01453"/>
    <w:rsid w:val="00A01679"/>
    <w:rsid w:val="00A021F4"/>
    <w:rsid w:val="00A02E81"/>
    <w:rsid w:val="00A03840"/>
    <w:rsid w:val="00A03BF0"/>
    <w:rsid w:val="00A0410A"/>
    <w:rsid w:val="00A048B5"/>
    <w:rsid w:val="00A0582E"/>
    <w:rsid w:val="00A0703C"/>
    <w:rsid w:val="00A072F0"/>
    <w:rsid w:val="00A07904"/>
    <w:rsid w:val="00A07E3D"/>
    <w:rsid w:val="00A07F42"/>
    <w:rsid w:val="00A10EAF"/>
    <w:rsid w:val="00A11069"/>
    <w:rsid w:val="00A11230"/>
    <w:rsid w:val="00A11DFA"/>
    <w:rsid w:val="00A126E7"/>
    <w:rsid w:val="00A128C5"/>
    <w:rsid w:val="00A12E17"/>
    <w:rsid w:val="00A12E48"/>
    <w:rsid w:val="00A12EEB"/>
    <w:rsid w:val="00A13539"/>
    <w:rsid w:val="00A1382B"/>
    <w:rsid w:val="00A1398E"/>
    <w:rsid w:val="00A13E42"/>
    <w:rsid w:val="00A13F9A"/>
    <w:rsid w:val="00A144CA"/>
    <w:rsid w:val="00A15688"/>
    <w:rsid w:val="00A1571C"/>
    <w:rsid w:val="00A168AB"/>
    <w:rsid w:val="00A16D34"/>
    <w:rsid w:val="00A16E1A"/>
    <w:rsid w:val="00A1706B"/>
    <w:rsid w:val="00A17122"/>
    <w:rsid w:val="00A172B9"/>
    <w:rsid w:val="00A20A09"/>
    <w:rsid w:val="00A20E1B"/>
    <w:rsid w:val="00A20F2F"/>
    <w:rsid w:val="00A21B49"/>
    <w:rsid w:val="00A22089"/>
    <w:rsid w:val="00A223EC"/>
    <w:rsid w:val="00A22486"/>
    <w:rsid w:val="00A226C2"/>
    <w:rsid w:val="00A22A1C"/>
    <w:rsid w:val="00A22BAD"/>
    <w:rsid w:val="00A23D13"/>
    <w:rsid w:val="00A2462F"/>
    <w:rsid w:val="00A24D0D"/>
    <w:rsid w:val="00A25802"/>
    <w:rsid w:val="00A25FB7"/>
    <w:rsid w:val="00A2647F"/>
    <w:rsid w:val="00A26A7C"/>
    <w:rsid w:val="00A270BF"/>
    <w:rsid w:val="00A27962"/>
    <w:rsid w:val="00A27F88"/>
    <w:rsid w:val="00A3043E"/>
    <w:rsid w:val="00A31594"/>
    <w:rsid w:val="00A318D2"/>
    <w:rsid w:val="00A31DDE"/>
    <w:rsid w:val="00A32E2E"/>
    <w:rsid w:val="00A33C36"/>
    <w:rsid w:val="00A33F66"/>
    <w:rsid w:val="00A34047"/>
    <w:rsid w:val="00A34727"/>
    <w:rsid w:val="00A34D74"/>
    <w:rsid w:val="00A350C8"/>
    <w:rsid w:val="00A3513A"/>
    <w:rsid w:val="00A3595C"/>
    <w:rsid w:val="00A3672F"/>
    <w:rsid w:val="00A36812"/>
    <w:rsid w:val="00A3792A"/>
    <w:rsid w:val="00A37AC2"/>
    <w:rsid w:val="00A37ED8"/>
    <w:rsid w:val="00A40EFD"/>
    <w:rsid w:val="00A4117B"/>
    <w:rsid w:val="00A4137C"/>
    <w:rsid w:val="00A4137F"/>
    <w:rsid w:val="00A41B51"/>
    <w:rsid w:val="00A42203"/>
    <w:rsid w:val="00A42B3C"/>
    <w:rsid w:val="00A42E82"/>
    <w:rsid w:val="00A4396E"/>
    <w:rsid w:val="00A439D6"/>
    <w:rsid w:val="00A43A62"/>
    <w:rsid w:val="00A43A82"/>
    <w:rsid w:val="00A4426A"/>
    <w:rsid w:val="00A442F6"/>
    <w:rsid w:val="00A458FA"/>
    <w:rsid w:val="00A45FCA"/>
    <w:rsid w:val="00A462F4"/>
    <w:rsid w:val="00A465F4"/>
    <w:rsid w:val="00A4767A"/>
    <w:rsid w:val="00A47840"/>
    <w:rsid w:val="00A47ADA"/>
    <w:rsid w:val="00A47DA5"/>
    <w:rsid w:val="00A5031D"/>
    <w:rsid w:val="00A507B6"/>
    <w:rsid w:val="00A51051"/>
    <w:rsid w:val="00A51320"/>
    <w:rsid w:val="00A51BC2"/>
    <w:rsid w:val="00A51EC8"/>
    <w:rsid w:val="00A523E7"/>
    <w:rsid w:val="00A5246A"/>
    <w:rsid w:val="00A52782"/>
    <w:rsid w:val="00A52D79"/>
    <w:rsid w:val="00A52F56"/>
    <w:rsid w:val="00A543F6"/>
    <w:rsid w:val="00A54A73"/>
    <w:rsid w:val="00A54C7D"/>
    <w:rsid w:val="00A553B7"/>
    <w:rsid w:val="00A55C8F"/>
    <w:rsid w:val="00A55C9D"/>
    <w:rsid w:val="00A57546"/>
    <w:rsid w:val="00A57D28"/>
    <w:rsid w:val="00A57E60"/>
    <w:rsid w:val="00A60C19"/>
    <w:rsid w:val="00A60CE0"/>
    <w:rsid w:val="00A61A72"/>
    <w:rsid w:val="00A621A2"/>
    <w:rsid w:val="00A62361"/>
    <w:rsid w:val="00A62362"/>
    <w:rsid w:val="00A62C2C"/>
    <w:rsid w:val="00A62EA4"/>
    <w:rsid w:val="00A638B6"/>
    <w:rsid w:val="00A63F1E"/>
    <w:rsid w:val="00A64152"/>
    <w:rsid w:val="00A64A14"/>
    <w:rsid w:val="00A64D20"/>
    <w:rsid w:val="00A64F01"/>
    <w:rsid w:val="00A6701D"/>
    <w:rsid w:val="00A671CC"/>
    <w:rsid w:val="00A67586"/>
    <w:rsid w:val="00A67D72"/>
    <w:rsid w:val="00A710D0"/>
    <w:rsid w:val="00A713CF"/>
    <w:rsid w:val="00A716EF"/>
    <w:rsid w:val="00A71B62"/>
    <w:rsid w:val="00A71C5C"/>
    <w:rsid w:val="00A71FD0"/>
    <w:rsid w:val="00A7211D"/>
    <w:rsid w:val="00A725AD"/>
    <w:rsid w:val="00A72856"/>
    <w:rsid w:val="00A7294B"/>
    <w:rsid w:val="00A72B2D"/>
    <w:rsid w:val="00A73DFB"/>
    <w:rsid w:val="00A73E1F"/>
    <w:rsid w:val="00A73E8F"/>
    <w:rsid w:val="00A74B6E"/>
    <w:rsid w:val="00A74E60"/>
    <w:rsid w:val="00A75B88"/>
    <w:rsid w:val="00A7731F"/>
    <w:rsid w:val="00A80054"/>
    <w:rsid w:val="00A80459"/>
    <w:rsid w:val="00A8095E"/>
    <w:rsid w:val="00A80AF0"/>
    <w:rsid w:val="00A80F50"/>
    <w:rsid w:val="00A81317"/>
    <w:rsid w:val="00A8144A"/>
    <w:rsid w:val="00A819E5"/>
    <w:rsid w:val="00A82AC6"/>
    <w:rsid w:val="00A838BF"/>
    <w:rsid w:val="00A83B4D"/>
    <w:rsid w:val="00A8402E"/>
    <w:rsid w:val="00A849C8"/>
    <w:rsid w:val="00A855DF"/>
    <w:rsid w:val="00A85BA0"/>
    <w:rsid w:val="00A85E89"/>
    <w:rsid w:val="00A8625B"/>
    <w:rsid w:val="00A86A25"/>
    <w:rsid w:val="00A86A96"/>
    <w:rsid w:val="00A86D12"/>
    <w:rsid w:val="00A87347"/>
    <w:rsid w:val="00A877B7"/>
    <w:rsid w:val="00A901AC"/>
    <w:rsid w:val="00A901AE"/>
    <w:rsid w:val="00A90A0A"/>
    <w:rsid w:val="00A90AD4"/>
    <w:rsid w:val="00A90C33"/>
    <w:rsid w:val="00A918EC"/>
    <w:rsid w:val="00A91C26"/>
    <w:rsid w:val="00A91FF7"/>
    <w:rsid w:val="00A92C09"/>
    <w:rsid w:val="00A93132"/>
    <w:rsid w:val="00A938D7"/>
    <w:rsid w:val="00A94712"/>
    <w:rsid w:val="00A94D36"/>
    <w:rsid w:val="00A95F55"/>
    <w:rsid w:val="00A96201"/>
    <w:rsid w:val="00A96630"/>
    <w:rsid w:val="00A969A9"/>
    <w:rsid w:val="00A97A31"/>
    <w:rsid w:val="00A97B13"/>
    <w:rsid w:val="00A97BC1"/>
    <w:rsid w:val="00AA0020"/>
    <w:rsid w:val="00AA06BF"/>
    <w:rsid w:val="00AA0784"/>
    <w:rsid w:val="00AA131D"/>
    <w:rsid w:val="00AA18C4"/>
    <w:rsid w:val="00AA2726"/>
    <w:rsid w:val="00AA3510"/>
    <w:rsid w:val="00AA3712"/>
    <w:rsid w:val="00AA4350"/>
    <w:rsid w:val="00AA45F9"/>
    <w:rsid w:val="00AA47C2"/>
    <w:rsid w:val="00AA4D57"/>
    <w:rsid w:val="00AA546E"/>
    <w:rsid w:val="00AA577E"/>
    <w:rsid w:val="00AA5BC2"/>
    <w:rsid w:val="00AA700F"/>
    <w:rsid w:val="00AA7172"/>
    <w:rsid w:val="00AA755A"/>
    <w:rsid w:val="00AA7BE5"/>
    <w:rsid w:val="00AA7D61"/>
    <w:rsid w:val="00AA7F6F"/>
    <w:rsid w:val="00AB1971"/>
    <w:rsid w:val="00AB2936"/>
    <w:rsid w:val="00AB2E4C"/>
    <w:rsid w:val="00AB3538"/>
    <w:rsid w:val="00AB3A97"/>
    <w:rsid w:val="00AB40C2"/>
    <w:rsid w:val="00AB47BB"/>
    <w:rsid w:val="00AB4E8E"/>
    <w:rsid w:val="00AB50D2"/>
    <w:rsid w:val="00AB746A"/>
    <w:rsid w:val="00AC168C"/>
    <w:rsid w:val="00AC1979"/>
    <w:rsid w:val="00AC1AD2"/>
    <w:rsid w:val="00AC1C54"/>
    <w:rsid w:val="00AC2383"/>
    <w:rsid w:val="00AC23CA"/>
    <w:rsid w:val="00AC249B"/>
    <w:rsid w:val="00AC284A"/>
    <w:rsid w:val="00AC2CF3"/>
    <w:rsid w:val="00AC30C7"/>
    <w:rsid w:val="00AC36E9"/>
    <w:rsid w:val="00AC3C36"/>
    <w:rsid w:val="00AC4472"/>
    <w:rsid w:val="00AC45EE"/>
    <w:rsid w:val="00AC4881"/>
    <w:rsid w:val="00AC4B18"/>
    <w:rsid w:val="00AC5022"/>
    <w:rsid w:val="00AC53AE"/>
    <w:rsid w:val="00AC5A7E"/>
    <w:rsid w:val="00AC5B8D"/>
    <w:rsid w:val="00AC624F"/>
    <w:rsid w:val="00AC6267"/>
    <w:rsid w:val="00AC6DDE"/>
    <w:rsid w:val="00AC6F36"/>
    <w:rsid w:val="00AC73E8"/>
    <w:rsid w:val="00AC7914"/>
    <w:rsid w:val="00AC7C97"/>
    <w:rsid w:val="00AC7E29"/>
    <w:rsid w:val="00AD021D"/>
    <w:rsid w:val="00AD0250"/>
    <w:rsid w:val="00AD036B"/>
    <w:rsid w:val="00AD06DC"/>
    <w:rsid w:val="00AD08BE"/>
    <w:rsid w:val="00AD0B02"/>
    <w:rsid w:val="00AD0CDF"/>
    <w:rsid w:val="00AD0E0C"/>
    <w:rsid w:val="00AD0FD0"/>
    <w:rsid w:val="00AD19B9"/>
    <w:rsid w:val="00AD2452"/>
    <w:rsid w:val="00AD24BA"/>
    <w:rsid w:val="00AD335D"/>
    <w:rsid w:val="00AD34BE"/>
    <w:rsid w:val="00AD372E"/>
    <w:rsid w:val="00AD3A1F"/>
    <w:rsid w:val="00AD3DF3"/>
    <w:rsid w:val="00AD3E28"/>
    <w:rsid w:val="00AD4A47"/>
    <w:rsid w:val="00AD4BAC"/>
    <w:rsid w:val="00AD4C71"/>
    <w:rsid w:val="00AD524B"/>
    <w:rsid w:val="00AD5B44"/>
    <w:rsid w:val="00AD5C2C"/>
    <w:rsid w:val="00AD5C51"/>
    <w:rsid w:val="00AD6700"/>
    <w:rsid w:val="00AD6B3D"/>
    <w:rsid w:val="00AD7469"/>
    <w:rsid w:val="00AD7670"/>
    <w:rsid w:val="00AD7B71"/>
    <w:rsid w:val="00AD7E99"/>
    <w:rsid w:val="00AD7F4F"/>
    <w:rsid w:val="00AE0038"/>
    <w:rsid w:val="00AE028C"/>
    <w:rsid w:val="00AE07DE"/>
    <w:rsid w:val="00AE0D77"/>
    <w:rsid w:val="00AE1534"/>
    <w:rsid w:val="00AE15B8"/>
    <w:rsid w:val="00AE1A51"/>
    <w:rsid w:val="00AE1B4E"/>
    <w:rsid w:val="00AE1F0B"/>
    <w:rsid w:val="00AE293A"/>
    <w:rsid w:val="00AE29CB"/>
    <w:rsid w:val="00AE2ABA"/>
    <w:rsid w:val="00AE2BD4"/>
    <w:rsid w:val="00AE2BED"/>
    <w:rsid w:val="00AE2E51"/>
    <w:rsid w:val="00AE2ED8"/>
    <w:rsid w:val="00AE3250"/>
    <w:rsid w:val="00AE3890"/>
    <w:rsid w:val="00AE41D7"/>
    <w:rsid w:val="00AE5D4B"/>
    <w:rsid w:val="00AE62EE"/>
    <w:rsid w:val="00AE64BF"/>
    <w:rsid w:val="00AE6DE4"/>
    <w:rsid w:val="00AE723D"/>
    <w:rsid w:val="00AE7551"/>
    <w:rsid w:val="00AE7595"/>
    <w:rsid w:val="00AF0B69"/>
    <w:rsid w:val="00AF1143"/>
    <w:rsid w:val="00AF1CFE"/>
    <w:rsid w:val="00AF222A"/>
    <w:rsid w:val="00AF22FE"/>
    <w:rsid w:val="00AF29B2"/>
    <w:rsid w:val="00AF2AD0"/>
    <w:rsid w:val="00AF2D7E"/>
    <w:rsid w:val="00AF338E"/>
    <w:rsid w:val="00AF3D96"/>
    <w:rsid w:val="00AF4A3A"/>
    <w:rsid w:val="00AF4B9F"/>
    <w:rsid w:val="00AF4D81"/>
    <w:rsid w:val="00AF53AF"/>
    <w:rsid w:val="00AF5AB9"/>
    <w:rsid w:val="00AF5D36"/>
    <w:rsid w:val="00AF6D2D"/>
    <w:rsid w:val="00AF6E09"/>
    <w:rsid w:val="00B00786"/>
    <w:rsid w:val="00B0137E"/>
    <w:rsid w:val="00B0144C"/>
    <w:rsid w:val="00B02014"/>
    <w:rsid w:val="00B02614"/>
    <w:rsid w:val="00B02CD9"/>
    <w:rsid w:val="00B03D68"/>
    <w:rsid w:val="00B04576"/>
    <w:rsid w:val="00B04ABE"/>
    <w:rsid w:val="00B05A42"/>
    <w:rsid w:val="00B05FEC"/>
    <w:rsid w:val="00B06410"/>
    <w:rsid w:val="00B06B43"/>
    <w:rsid w:val="00B07AF4"/>
    <w:rsid w:val="00B10B91"/>
    <w:rsid w:val="00B11515"/>
    <w:rsid w:val="00B12E60"/>
    <w:rsid w:val="00B13F84"/>
    <w:rsid w:val="00B14CB9"/>
    <w:rsid w:val="00B15646"/>
    <w:rsid w:val="00B1579D"/>
    <w:rsid w:val="00B15CFE"/>
    <w:rsid w:val="00B16993"/>
    <w:rsid w:val="00B16B1B"/>
    <w:rsid w:val="00B16B58"/>
    <w:rsid w:val="00B176FA"/>
    <w:rsid w:val="00B179C4"/>
    <w:rsid w:val="00B17F31"/>
    <w:rsid w:val="00B207D1"/>
    <w:rsid w:val="00B2116C"/>
    <w:rsid w:val="00B21C76"/>
    <w:rsid w:val="00B22668"/>
    <w:rsid w:val="00B22A77"/>
    <w:rsid w:val="00B23EE2"/>
    <w:rsid w:val="00B24209"/>
    <w:rsid w:val="00B244C1"/>
    <w:rsid w:val="00B24C92"/>
    <w:rsid w:val="00B24F67"/>
    <w:rsid w:val="00B252AD"/>
    <w:rsid w:val="00B255D5"/>
    <w:rsid w:val="00B25709"/>
    <w:rsid w:val="00B25729"/>
    <w:rsid w:val="00B2647A"/>
    <w:rsid w:val="00B2658E"/>
    <w:rsid w:val="00B26B63"/>
    <w:rsid w:val="00B273D2"/>
    <w:rsid w:val="00B27745"/>
    <w:rsid w:val="00B2782F"/>
    <w:rsid w:val="00B27C2B"/>
    <w:rsid w:val="00B30A1A"/>
    <w:rsid w:val="00B310FA"/>
    <w:rsid w:val="00B31621"/>
    <w:rsid w:val="00B3174E"/>
    <w:rsid w:val="00B319E6"/>
    <w:rsid w:val="00B32010"/>
    <w:rsid w:val="00B32171"/>
    <w:rsid w:val="00B32269"/>
    <w:rsid w:val="00B32312"/>
    <w:rsid w:val="00B3258F"/>
    <w:rsid w:val="00B335C1"/>
    <w:rsid w:val="00B33956"/>
    <w:rsid w:val="00B3415E"/>
    <w:rsid w:val="00B3419C"/>
    <w:rsid w:val="00B34A49"/>
    <w:rsid w:val="00B34A51"/>
    <w:rsid w:val="00B34E1D"/>
    <w:rsid w:val="00B350A6"/>
    <w:rsid w:val="00B350B0"/>
    <w:rsid w:val="00B35551"/>
    <w:rsid w:val="00B36699"/>
    <w:rsid w:val="00B3727E"/>
    <w:rsid w:val="00B376E9"/>
    <w:rsid w:val="00B3778F"/>
    <w:rsid w:val="00B378DB"/>
    <w:rsid w:val="00B37AA9"/>
    <w:rsid w:val="00B37F3B"/>
    <w:rsid w:val="00B4003F"/>
    <w:rsid w:val="00B40071"/>
    <w:rsid w:val="00B40684"/>
    <w:rsid w:val="00B416F2"/>
    <w:rsid w:val="00B41D01"/>
    <w:rsid w:val="00B42370"/>
    <w:rsid w:val="00B427E9"/>
    <w:rsid w:val="00B429E2"/>
    <w:rsid w:val="00B42D3F"/>
    <w:rsid w:val="00B434C4"/>
    <w:rsid w:val="00B434D9"/>
    <w:rsid w:val="00B44253"/>
    <w:rsid w:val="00B44663"/>
    <w:rsid w:val="00B44799"/>
    <w:rsid w:val="00B44E33"/>
    <w:rsid w:val="00B45296"/>
    <w:rsid w:val="00B455E6"/>
    <w:rsid w:val="00B4596F"/>
    <w:rsid w:val="00B4599E"/>
    <w:rsid w:val="00B46206"/>
    <w:rsid w:val="00B462DB"/>
    <w:rsid w:val="00B4649E"/>
    <w:rsid w:val="00B47381"/>
    <w:rsid w:val="00B47C13"/>
    <w:rsid w:val="00B50592"/>
    <w:rsid w:val="00B51224"/>
    <w:rsid w:val="00B51681"/>
    <w:rsid w:val="00B51875"/>
    <w:rsid w:val="00B522C2"/>
    <w:rsid w:val="00B52907"/>
    <w:rsid w:val="00B52C21"/>
    <w:rsid w:val="00B53126"/>
    <w:rsid w:val="00B5319F"/>
    <w:rsid w:val="00B533F6"/>
    <w:rsid w:val="00B54987"/>
    <w:rsid w:val="00B54A5E"/>
    <w:rsid w:val="00B54B42"/>
    <w:rsid w:val="00B54BAF"/>
    <w:rsid w:val="00B5541D"/>
    <w:rsid w:val="00B55580"/>
    <w:rsid w:val="00B55E81"/>
    <w:rsid w:val="00B56143"/>
    <w:rsid w:val="00B56556"/>
    <w:rsid w:val="00B568AB"/>
    <w:rsid w:val="00B56BBF"/>
    <w:rsid w:val="00B6118A"/>
    <w:rsid w:val="00B61391"/>
    <w:rsid w:val="00B6154C"/>
    <w:rsid w:val="00B624D7"/>
    <w:rsid w:val="00B62598"/>
    <w:rsid w:val="00B62F63"/>
    <w:rsid w:val="00B630F2"/>
    <w:rsid w:val="00B63E90"/>
    <w:rsid w:val="00B6443F"/>
    <w:rsid w:val="00B65E8C"/>
    <w:rsid w:val="00B660C8"/>
    <w:rsid w:val="00B660EC"/>
    <w:rsid w:val="00B67063"/>
    <w:rsid w:val="00B70F35"/>
    <w:rsid w:val="00B7155E"/>
    <w:rsid w:val="00B7183B"/>
    <w:rsid w:val="00B7294B"/>
    <w:rsid w:val="00B72CDE"/>
    <w:rsid w:val="00B72DBA"/>
    <w:rsid w:val="00B73262"/>
    <w:rsid w:val="00B73850"/>
    <w:rsid w:val="00B73E73"/>
    <w:rsid w:val="00B741C2"/>
    <w:rsid w:val="00B751FE"/>
    <w:rsid w:val="00B76334"/>
    <w:rsid w:val="00B76404"/>
    <w:rsid w:val="00B767AF"/>
    <w:rsid w:val="00B76CEE"/>
    <w:rsid w:val="00B7759D"/>
    <w:rsid w:val="00B77DCF"/>
    <w:rsid w:val="00B77E2A"/>
    <w:rsid w:val="00B8077B"/>
    <w:rsid w:val="00B80B65"/>
    <w:rsid w:val="00B81601"/>
    <w:rsid w:val="00B81CF5"/>
    <w:rsid w:val="00B82A39"/>
    <w:rsid w:val="00B834CE"/>
    <w:rsid w:val="00B83B18"/>
    <w:rsid w:val="00B840A1"/>
    <w:rsid w:val="00B840BF"/>
    <w:rsid w:val="00B84B06"/>
    <w:rsid w:val="00B853E8"/>
    <w:rsid w:val="00B85AF0"/>
    <w:rsid w:val="00B85C0F"/>
    <w:rsid w:val="00B85F56"/>
    <w:rsid w:val="00B86CB4"/>
    <w:rsid w:val="00B86CDA"/>
    <w:rsid w:val="00B8777C"/>
    <w:rsid w:val="00B877DF"/>
    <w:rsid w:val="00B87BAA"/>
    <w:rsid w:val="00B87EE6"/>
    <w:rsid w:val="00B87EE7"/>
    <w:rsid w:val="00B9148C"/>
    <w:rsid w:val="00B91B3C"/>
    <w:rsid w:val="00B9279E"/>
    <w:rsid w:val="00B927BF"/>
    <w:rsid w:val="00B928E0"/>
    <w:rsid w:val="00B92E5A"/>
    <w:rsid w:val="00B9330E"/>
    <w:rsid w:val="00B9338C"/>
    <w:rsid w:val="00B9387C"/>
    <w:rsid w:val="00B93896"/>
    <w:rsid w:val="00B93986"/>
    <w:rsid w:val="00B93C9B"/>
    <w:rsid w:val="00B94E9A"/>
    <w:rsid w:val="00B958F4"/>
    <w:rsid w:val="00B95B19"/>
    <w:rsid w:val="00B95C89"/>
    <w:rsid w:val="00B960EC"/>
    <w:rsid w:val="00B967AA"/>
    <w:rsid w:val="00B967AC"/>
    <w:rsid w:val="00B9681D"/>
    <w:rsid w:val="00B97480"/>
    <w:rsid w:val="00B97764"/>
    <w:rsid w:val="00B97AA4"/>
    <w:rsid w:val="00B97C7F"/>
    <w:rsid w:val="00B97CA3"/>
    <w:rsid w:val="00B97D93"/>
    <w:rsid w:val="00BA0063"/>
    <w:rsid w:val="00BA0846"/>
    <w:rsid w:val="00BA0E09"/>
    <w:rsid w:val="00BA1437"/>
    <w:rsid w:val="00BA14D4"/>
    <w:rsid w:val="00BA3379"/>
    <w:rsid w:val="00BA438C"/>
    <w:rsid w:val="00BA524C"/>
    <w:rsid w:val="00BA5A27"/>
    <w:rsid w:val="00BA6276"/>
    <w:rsid w:val="00BA6942"/>
    <w:rsid w:val="00BA71CA"/>
    <w:rsid w:val="00BB01F2"/>
    <w:rsid w:val="00BB2960"/>
    <w:rsid w:val="00BB2B68"/>
    <w:rsid w:val="00BB2C5E"/>
    <w:rsid w:val="00BB2FEB"/>
    <w:rsid w:val="00BB4166"/>
    <w:rsid w:val="00BB44C9"/>
    <w:rsid w:val="00BB471D"/>
    <w:rsid w:val="00BB4D5F"/>
    <w:rsid w:val="00BB4FD7"/>
    <w:rsid w:val="00BB583A"/>
    <w:rsid w:val="00BB5BD2"/>
    <w:rsid w:val="00BB6191"/>
    <w:rsid w:val="00BB638A"/>
    <w:rsid w:val="00BB64F6"/>
    <w:rsid w:val="00BB6550"/>
    <w:rsid w:val="00BB6720"/>
    <w:rsid w:val="00BB685A"/>
    <w:rsid w:val="00BB68A3"/>
    <w:rsid w:val="00BB6DAC"/>
    <w:rsid w:val="00BB6DE1"/>
    <w:rsid w:val="00BB700B"/>
    <w:rsid w:val="00BB704B"/>
    <w:rsid w:val="00BB7404"/>
    <w:rsid w:val="00BB7915"/>
    <w:rsid w:val="00BB79D1"/>
    <w:rsid w:val="00BB7A69"/>
    <w:rsid w:val="00BC01C6"/>
    <w:rsid w:val="00BC0617"/>
    <w:rsid w:val="00BC0757"/>
    <w:rsid w:val="00BC0F33"/>
    <w:rsid w:val="00BC1661"/>
    <w:rsid w:val="00BC1CF9"/>
    <w:rsid w:val="00BC2567"/>
    <w:rsid w:val="00BC27D7"/>
    <w:rsid w:val="00BC30E9"/>
    <w:rsid w:val="00BC3291"/>
    <w:rsid w:val="00BC36CE"/>
    <w:rsid w:val="00BC381D"/>
    <w:rsid w:val="00BC38D1"/>
    <w:rsid w:val="00BC4678"/>
    <w:rsid w:val="00BC4759"/>
    <w:rsid w:val="00BC48F8"/>
    <w:rsid w:val="00BC4B2C"/>
    <w:rsid w:val="00BC5480"/>
    <w:rsid w:val="00BC5527"/>
    <w:rsid w:val="00BC5685"/>
    <w:rsid w:val="00BC5809"/>
    <w:rsid w:val="00BC5C30"/>
    <w:rsid w:val="00BC6378"/>
    <w:rsid w:val="00BC639F"/>
    <w:rsid w:val="00BC7739"/>
    <w:rsid w:val="00BC7B9F"/>
    <w:rsid w:val="00BC7D0E"/>
    <w:rsid w:val="00BD0067"/>
    <w:rsid w:val="00BD019C"/>
    <w:rsid w:val="00BD0A15"/>
    <w:rsid w:val="00BD17C8"/>
    <w:rsid w:val="00BD1EB2"/>
    <w:rsid w:val="00BD2DD4"/>
    <w:rsid w:val="00BD2F20"/>
    <w:rsid w:val="00BD2F58"/>
    <w:rsid w:val="00BD339C"/>
    <w:rsid w:val="00BD3818"/>
    <w:rsid w:val="00BD3B93"/>
    <w:rsid w:val="00BD3EF9"/>
    <w:rsid w:val="00BD3FE3"/>
    <w:rsid w:val="00BD41F9"/>
    <w:rsid w:val="00BD461E"/>
    <w:rsid w:val="00BD4DB1"/>
    <w:rsid w:val="00BD5338"/>
    <w:rsid w:val="00BD5385"/>
    <w:rsid w:val="00BD6232"/>
    <w:rsid w:val="00BD67B0"/>
    <w:rsid w:val="00BD6EC4"/>
    <w:rsid w:val="00BD7A4C"/>
    <w:rsid w:val="00BD7CE0"/>
    <w:rsid w:val="00BE001D"/>
    <w:rsid w:val="00BE0BD8"/>
    <w:rsid w:val="00BE0F0D"/>
    <w:rsid w:val="00BE1255"/>
    <w:rsid w:val="00BE1FDF"/>
    <w:rsid w:val="00BE261A"/>
    <w:rsid w:val="00BE3FD7"/>
    <w:rsid w:val="00BE5243"/>
    <w:rsid w:val="00BE5FB2"/>
    <w:rsid w:val="00BE6DED"/>
    <w:rsid w:val="00BE6E36"/>
    <w:rsid w:val="00BE7301"/>
    <w:rsid w:val="00BE740E"/>
    <w:rsid w:val="00BE7ACB"/>
    <w:rsid w:val="00BE7D46"/>
    <w:rsid w:val="00BF048F"/>
    <w:rsid w:val="00BF08B0"/>
    <w:rsid w:val="00BF0F08"/>
    <w:rsid w:val="00BF1C23"/>
    <w:rsid w:val="00BF22AA"/>
    <w:rsid w:val="00BF2E60"/>
    <w:rsid w:val="00BF2FB4"/>
    <w:rsid w:val="00BF3204"/>
    <w:rsid w:val="00BF336E"/>
    <w:rsid w:val="00BF4647"/>
    <w:rsid w:val="00BF55D2"/>
    <w:rsid w:val="00BF5899"/>
    <w:rsid w:val="00BF5FE5"/>
    <w:rsid w:val="00BF7863"/>
    <w:rsid w:val="00BF7AA6"/>
    <w:rsid w:val="00BF7EFD"/>
    <w:rsid w:val="00BF7F06"/>
    <w:rsid w:val="00BF7FC1"/>
    <w:rsid w:val="00C00444"/>
    <w:rsid w:val="00C0060B"/>
    <w:rsid w:val="00C00657"/>
    <w:rsid w:val="00C00E9B"/>
    <w:rsid w:val="00C015E9"/>
    <w:rsid w:val="00C01B4F"/>
    <w:rsid w:val="00C0230B"/>
    <w:rsid w:val="00C0237D"/>
    <w:rsid w:val="00C03E3E"/>
    <w:rsid w:val="00C040A3"/>
    <w:rsid w:val="00C04AD6"/>
    <w:rsid w:val="00C0513D"/>
    <w:rsid w:val="00C052EA"/>
    <w:rsid w:val="00C071E3"/>
    <w:rsid w:val="00C074D1"/>
    <w:rsid w:val="00C07750"/>
    <w:rsid w:val="00C07A6E"/>
    <w:rsid w:val="00C104F8"/>
    <w:rsid w:val="00C10C87"/>
    <w:rsid w:val="00C111DB"/>
    <w:rsid w:val="00C1126F"/>
    <w:rsid w:val="00C115BA"/>
    <w:rsid w:val="00C11FE7"/>
    <w:rsid w:val="00C12550"/>
    <w:rsid w:val="00C12A2E"/>
    <w:rsid w:val="00C12A7F"/>
    <w:rsid w:val="00C132DA"/>
    <w:rsid w:val="00C135BC"/>
    <w:rsid w:val="00C136C7"/>
    <w:rsid w:val="00C139C2"/>
    <w:rsid w:val="00C13F27"/>
    <w:rsid w:val="00C140DD"/>
    <w:rsid w:val="00C14D92"/>
    <w:rsid w:val="00C14E5F"/>
    <w:rsid w:val="00C15974"/>
    <w:rsid w:val="00C15D89"/>
    <w:rsid w:val="00C15FFB"/>
    <w:rsid w:val="00C17012"/>
    <w:rsid w:val="00C17A62"/>
    <w:rsid w:val="00C17C5E"/>
    <w:rsid w:val="00C17D69"/>
    <w:rsid w:val="00C17F92"/>
    <w:rsid w:val="00C2066F"/>
    <w:rsid w:val="00C210A5"/>
    <w:rsid w:val="00C215A7"/>
    <w:rsid w:val="00C2173D"/>
    <w:rsid w:val="00C21E3D"/>
    <w:rsid w:val="00C21ECF"/>
    <w:rsid w:val="00C22117"/>
    <w:rsid w:val="00C22996"/>
    <w:rsid w:val="00C233F8"/>
    <w:rsid w:val="00C23D59"/>
    <w:rsid w:val="00C23E8B"/>
    <w:rsid w:val="00C24587"/>
    <w:rsid w:val="00C259CF"/>
    <w:rsid w:val="00C26388"/>
    <w:rsid w:val="00C26BDB"/>
    <w:rsid w:val="00C26CB3"/>
    <w:rsid w:val="00C26FE5"/>
    <w:rsid w:val="00C2728F"/>
    <w:rsid w:val="00C301C4"/>
    <w:rsid w:val="00C302A7"/>
    <w:rsid w:val="00C3083A"/>
    <w:rsid w:val="00C30AB9"/>
    <w:rsid w:val="00C30AC6"/>
    <w:rsid w:val="00C30F22"/>
    <w:rsid w:val="00C31186"/>
    <w:rsid w:val="00C319F7"/>
    <w:rsid w:val="00C31DA3"/>
    <w:rsid w:val="00C32056"/>
    <w:rsid w:val="00C3208B"/>
    <w:rsid w:val="00C33BCA"/>
    <w:rsid w:val="00C3402F"/>
    <w:rsid w:val="00C34581"/>
    <w:rsid w:val="00C35240"/>
    <w:rsid w:val="00C35259"/>
    <w:rsid w:val="00C35445"/>
    <w:rsid w:val="00C355BB"/>
    <w:rsid w:val="00C35693"/>
    <w:rsid w:val="00C35C4D"/>
    <w:rsid w:val="00C36862"/>
    <w:rsid w:val="00C36941"/>
    <w:rsid w:val="00C37204"/>
    <w:rsid w:val="00C3746E"/>
    <w:rsid w:val="00C37859"/>
    <w:rsid w:val="00C37F08"/>
    <w:rsid w:val="00C41076"/>
    <w:rsid w:val="00C4131F"/>
    <w:rsid w:val="00C41CF9"/>
    <w:rsid w:val="00C41DB3"/>
    <w:rsid w:val="00C41FE9"/>
    <w:rsid w:val="00C42D8E"/>
    <w:rsid w:val="00C4337E"/>
    <w:rsid w:val="00C433D9"/>
    <w:rsid w:val="00C444F7"/>
    <w:rsid w:val="00C44EB5"/>
    <w:rsid w:val="00C459CB"/>
    <w:rsid w:val="00C45C5E"/>
    <w:rsid w:val="00C465BE"/>
    <w:rsid w:val="00C46D11"/>
    <w:rsid w:val="00C46E03"/>
    <w:rsid w:val="00C470A8"/>
    <w:rsid w:val="00C47593"/>
    <w:rsid w:val="00C479B5"/>
    <w:rsid w:val="00C47FDE"/>
    <w:rsid w:val="00C5062A"/>
    <w:rsid w:val="00C50930"/>
    <w:rsid w:val="00C50F07"/>
    <w:rsid w:val="00C512EA"/>
    <w:rsid w:val="00C514D1"/>
    <w:rsid w:val="00C5178D"/>
    <w:rsid w:val="00C517E2"/>
    <w:rsid w:val="00C526CF"/>
    <w:rsid w:val="00C529CB"/>
    <w:rsid w:val="00C52A32"/>
    <w:rsid w:val="00C52D75"/>
    <w:rsid w:val="00C53438"/>
    <w:rsid w:val="00C54141"/>
    <w:rsid w:val="00C546CF"/>
    <w:rsid w:val="00C556F6"/>
    <w:rsid w:val="00C5616D"/>
    <w:rsid w:val="00C567AE"/>
    <w:rsid w:val="00C577AE"/>
    <w:rsid w:val="00C578CE"/>
    <w:rsid w:val="00C57969"/>
    <w:rsid w:val="00C600F2"/>
    <w:rsid w:val="00C609D3"/>
    <w:rsid w:val="00C60A7D"/>
    <w:rsid w:val="00C60D95"/>
    <w:rsid w:val="00C6152A"/>
    <w:rsid w:val="00C62093"/>
    <w:rsid w:val="00C623C0"/>
    <w:rsid w:val="00C62AEB"/>
    <w:rsid w:val="00C62ED4"/>
    <w:rsid w:val="00C63403"/>
    <w:rsid w:val="00C63665"/>
    <w:rsid w:val="00C647D9"/>
    <w:rsid w:val="00C64E77"/>
    <w:rsid w:val="00C64E93"/>
    <w:rsid w:val="00C6517B"/>
    <w:rsid w:val="00C6612A"/>
    <w:rsid w:val="00C661A5"/>
    <w:rsid w:val="00C66CB7"/>
    <w:rsid w:val="00C677D2"/>
    <w:rsid w:val="00C70555"/>
    <w:rsid w:val="00C708A5"/>
    <w:rsid w:val="00C71102"/>
    <w:rsid w:val="00C71BDF"/>
    <w:rsid w:val="00C73E4B"/>
    <w:rsid w:val="00C73F61"/>
    <w:rsid w:val="00C74813"/>
    <w:rsid w:val="00C75275"/>
    <w:rsid w:val="00C753DB"/>
    <w:rsid w:val="00C75F1D"/>
    <w:rsid w:val="00C7629D"/>
    <w:rsid w:val="00C77495"/>
    <w:rsid w:val="00C774B7"/>
    <w:rsid w:val="00C77975"/>
    <w:rsid w:val="00C77C50"/>
    <w:rsid w:val="00C77D24"/>
    <w:rsid w:val="00C77DC3"/>
    <w:rsid w:val="00C800A3"/>
    <w:rsid w:val="00C801A2"/>
    <w:rsid w:val="00C801EF"/>
    <w:rsid w:val="00C80BAF"/>
    <w:rsid w:val="00C81240"/>
    <w:rsid w:val="00C827DE"/>
    <w:rsid w:val="00C83182"/>
    <w:rsid w:val="00C83B8A"/>
    <w:rsid w:val="00C83D69"/>
    <w:rsid w:val="00C83E7E"/>
    <w:rsid w:val="00C83F7F"/>
    <w:rsid w:val="00C841DB"/>
    <w:rsid w:val="00C84A7C"/>
    <w:rsid w:val="00C8514E"/>
    <w:rsid w:val="00C85458"/>
    <w:rsid w:val="00C854F9"/>
    <w:rsid w:val="00C856F6"/>
    <w:rsid w:val="00C8595A"/>
    <w:rsid w:val="00C85A83"/>
    <w:rsid w:val="00C85BD1"/>
    <w:rsid w:val="00C86181"/>
    <w:rsid w:val="00C86194"/>
    <w:rsid w:val="00C86319"/>
    <w:rsid w:val="00C8638B"/>
    <w:rsid w:val="00C866D5"/>
    <w:rsid w:val="00C86CD7"/>
    <w:rsid w:val="00C872AA"/>
    <w:rsid w:val="00C87683"/>
    <w:rsid w:val="00C8784A"/>
    <w:rsid w:val="00C87E54"/>
    <w:rsid w:val="00C9005A"/>
    <w:rsid w:val="00C9011A"/>
    <w:rsid w:val="00C9061D"/>
    <w:rsid w:val="00C90C7E"/>
    <w:rsid w:val="00C91558"/>
    <w:rsid w:val="00C9171E"/>
    <w:rsid w:val="00C921AC"/>
    <w:rsid w:val="00C92C62"/>
    <w:rsid w:val="00C9389F"/>
    <w:rsid w:val="00C93A12"/>
    <w:rsid w:val="00C943BF"/>
    <w:rsid w:val="00C9447A"/>
    <w:rsid w:val="00C94938"/>
    <w:rsid w:val="00C955B0"/>
    <w:rsid w:val="00C95878"/>
    <w:rsid w:val="00C95D9C"/>
    <w:rsid w:val="00C972DE"/>
    <w:rsid w:val="00C97C2D"/>
    <w:rsid w:val="00C97CC8"/>
    <w:rsid w:val="00CA000A"/>
    <w:rsid w:val="00CA05CC"/>
    <w:rsid w:val="00CA05CE"/>
    <w:rsid w:val="00CA0E72"/>
    <w:rsid w:val="00CA146C"/>
    <w:rsid w:val="00CA1715"/>
    <w:rsid w:val="00CA174E"/>
    <w:rsid w:val="00CA1D94"/>
    <w:rsid w:val="00CA1E00"/>
    <w:rsid w:val="00CA24D1"/>
    <w:rsid w:val="00CA259A"/>
    <w:rsid w:val="00CA2751"/>
    <w:rsid w:val="00CA34C3"/>
    <w:rsid w:val="00CA36DD"/>
    <w:rsid w:val="00CA3940"/>
    <w:rsid w:val="00CA3A58"/>
    <w:rsid w:val="00CA3A73"/>
    <w:rsid w:val="00CA3B73"/>
    <w:rsid w:val="00CA3C70"/>
    <w:rsid w:val="00CA3D6A"/>
    <w:rsid w:val="00CA3E76"/>
    <w:rsid w:val="00CA428A"/>
    <w:rsid w:val="00CA4AEE"/>
    <w:rsid w:val="00CA4E16"/>
    <w:rsid w:val="00CA4EDA"/>
    <w:rsid w:val="00CA5626"/>
    <w:rsid w:val="00CA60E0"/>
    <w:rsid w:val="00CA69DD"/>
    <w:rsid w:val="00CA6FA1"/>
    <w:rsid w:val="00CA7030"/>
    <w:rsid w:val="00CA7142"/>
    <w:rsid w:val="00CA78E7"/>
    <w:rsid w:val="00CB06DB"/>
    <w:rsid w:val="00CB1F2F"/>
    <w:rsid w:val="00CB21A9"/>
    <w:rsid w:val="00CB2DF3"/>
    <w:rsid w:val="00CB30C3"/>
    <w:rsid w:val="00CB327F"/>
    <w:rsid w:val="00CB3794"/>
    <w:rsid w:val="00CB388A"/>
    <w:rsid w:val="00CB3B2A"/>
    <w:rsid w:val="00CB4BD1"/>
    <w:rsid w:val="00CB4DE4"/>
    <w:rsid w:val="00CB53FD"/>
    <w:rsid w:val="00CB60AB"/>
    <w:rsid w:val="00CB6114"/>
    <w:rsid w:val="00CB640F"/>
    <w:rsid w:val="00CB69B2"/>
    <w:rsid w:val="00CB7661"/>
    <w:rsid w:val="00CB7864"/>
    <w:rsid w:val="00CB7ACC"/>
    <w:rsid w:val="00CB7B53"/>
    <w:rsid w:val="00CB7C04"/>
    <w:rsid w:val="00CB7D17"/>
    <w:rsid w:val="00CB7F50"/>
    <w:rsid w:val="00CC109C"/>
    <w:rsid w:val="00CC126B"/>
    <w:rsid w:val="00CC190C"/>
    <w:rsid w:val="00CC21A0"/>
    <w:rsid w:val="00CC2BBE"/>
    <w:rsid w:val="00CC2C4D"/>
    <w:rsid w:val="00CC37AC"/>
    <w:rsid w:val="00CC3BD0"/>
    <w:rsid w:val="00CC3CB0"/>
    <w:rsid w:val="00CC3F5C"/>
    <w:rsid w:val="00CC4DBE"/>
    <w:rsid w:val="00CC5068"/>
    <w:rsid w:val="00CC50D1"/>
    <w:rsid w:val="00CC5864"/>
    <w:rsid w:val="00CC591B"/>
    <w:rsid w:val="00CC59DF"/>
    <w:rsid w:val="00CC5BF9"/>
    <w:rsid w:val="00CC5F65"/>
    <w:rsid w:val="00CC67FA"/>
    <w:rsid w:val="00CC6CB9"/>
    <w:rsid w:val="00CD04C9"/>
    <w:rsid w:val="00CD0537"/>
    <w:rsid w:val="00CD0A09"/>
    <w:rsid w:val="00CD0B49"/>
    <w:rsid w:val="00CD0D44"/>
    <w:rsid w:val="00CD24D8"/>
    <w:rsid w:val="00CD2587"/>
    <w:rsid w:val="00CD2CDB"/>
    <w:rsid w:val="00CD2E34"/>
    <w:rsid w:val="00CD30A6"/>
    <w:rsid w:val="00CD45F3"/>
    <w:rsid w:val="00CD4B69"/>
    <w:rsid w:val="00CD5494"/>
    <w:rsid w:val="00CD5E8B"/>
    <w:rsid w:val="00CD6256"/>
    <w:rsid w:val="00CD6E44"/>
    <w:rsid w:val="00CD71D3"/>
    <w:rsid w:val="00CD734D"/>
    <w:rsid w:val="00CD7457"/>
    <w:rsid w:val="00CD7519"/>
    <w:rsid w:val="00CD774A"/>
    <w:rsid w:val="00CD7DD9"/>
    <w:rsid w:val="00CE014C"/>
    <w:rsid w:val="00CE133C"/>
    <w:rsid w:val="00CE1520"/>
    <w:rsid w:val="00CE19EF"/>
    <w:rsid w:val="00CE202D"/>
    <w:rsid w:val="00CE2E72"/>
    <w:rsid w:val="00CE362A"/>
    <w:rsid w:val="00CE3AC6"/>
    <w:rsid w:val="00CE3E85"/>
    <w:rsid w:val="00CE3F1F"/>
    <w:rsid w:val="00CE3FB3"/>
    <w:rsid w:val="00CE56E2"/>
    <w:rsid w:val="00CE6F34"/>
    <w:rsid w:val="00CE7763"/>
    <w:rsid w:val="00CE78CA"/>
    <w:rsid w:val="00CF0B12"/>
    <w:rsid w:val="00CF0CBF"/>
    <w:rsid w:val="00CF0FC8"/>
    <w:rsid w:val="00CF1125"/>
    <w:rsid w:val="00CF18F8"/>
    <w:rsid w:val="00CF19B2"/>
    <w:rsid w:val="00CF1BED"/>
    <w:rsid w:val="00CF28B2"/>
    <w:rsid w:val="00CF2E59"/>
    <w:rsid w:val="00CF3D74"/>
    <w:rsid w:val="00CF3D8B"/>
    <w:rsid w:val="00CF3DB3"/>
    <w:rsid w:val="00CF48DB"/>
    <w:rsid w:val="00CF4AAC"/>
    <w:rsid w:val="00CF5677"/>
    <w:rsid w:val="00CF6759"/>
    <w:rsid w:val="00CF6884"/>
    <w:rsid w:val="00CF6A4D"/>
    <w:rsid w:val="00CF6E33"/>
    <w:rsid w:val="00CF6F9B"/>
    <w:rsid w:val="00CF732F"/>
    <w:rsid w:val="00CF7645"/>
    <w:rsid w:val="00CF7943"/>
    <w:rsid w:val="00D008D0"/>
    <w:rsid w:val="00D00C2C"/>
    <w:rsid w:val="00D016CB"/>
    <w:rsid w:val="00D01719"/>
    <w:rsid w:val="00D02798"/>
    <w:rsid w:val="00D02A85"/>
    <w:rsid w:val="00D02B10"/>
    <w:rsid w:val="00D033F0"/>
    <w:rsid w:val="00D03C13"/>
    <w:rsid w:val="00D03CC0"/>
    <w:rsid w:val="00D03EEE"/>
    <w:rsid w:val="00D03F18"/>
    <w:rsid w:val="00D04689"/>
    <w:rsid w:val="00D04702"/>
    <w:rsid w:val="00D04980"/>
    <w:rsid w:val="00D04F4B"/>
    <w:rsid w:val="00D05637"/>
    <w:rsid w:val="00D05C6A"/>
    <w:rsid w:val="00D05D21"/>
    <w:rsid w:val="00D05F5D"/>
    <w:rsid w:val="00D066CF"/>
    <w:rsid w:val="00D070C9"/>
    <w:rsid w:val="00D073F3"/>
    <w:rsid w:val="00D07459"/>
    <w:rsid w:val="00D0766A"/>
    <w:rsid w:val="00D0783A"/>
    <w:rsid w:val="00D07959"/>
    <w:rsid w:val="00D07A68"/>
    <w:rsid w:val="00D10597"/>
    <w:rsid w:val="00D107E6"/>
    <w:rsid w:val="00D109C4"/>
    <w:rsid w:val="00D10BA6"/>
    <w:rsid w:val="00D10F0F"/>
    <w:rsid w:val="00D115B4"/>
    <w:rsid w:val="00D11654"/>
    <w:rsid w:val="00D11885"/>
    <w:rsid w:val="00D119DE"/>
    <w:rsid w:val="00D11F00"/>
    <w:rsid w:val="00D1288E"/>
    <w:rsid w:val="00D13196"/>
    <w:rsid w:val="00D13682"/>
    <w:rsid w:val="00D13740"/>
    <w:rsid w:val="00D137F5"/>
    <w:rsid w:val="00D1384A"/>
    <w:rsid w:val="00D139B5"/>
    <w:rsid w:val="00D15A6B"/>
    <w:rsid w:val="00D163A7"/>
    <w:rsid w:val="00D16444"/>
    <w:rsid w:val="00D17530"/>
    <w:rsid w:val="00D17655"/>
    <w:rsid w:val="00D17B0C"/>
    <w:rsid w:val="00D17D6C"/>
    <w:rsid w:val="00D17DB2"/>
    <w:rsid w:val="00D17DE8"/>
    <w:rsid w:val="00D17E22"/>
    <w:rsid w:val="00D2002E"/>
    <w:rsid w:val="00D20803"/>
    <w:rsid w:val="00D2096F"/>
    <w:rsid w:val="00D20DFF"/>
    <w:rsid w:val="00D20FE3"/>
    <w:rsid w:val="00D21EB8"/>
    <w:rsid w:val="00D2214D"/>
    <w:rsid w:val="00D223FE"/>
    <w:rsid w:val="00D2247B"/>
    <w:rsid w:val="00D225F0"/>
    <w:rsid w:val="00D23816"/>
    <w:rsid w:val="00D23A17"/>
    <w:rsid w:val="00D23BA6"/>
    <w:rsid w:val="00D23DB4"/>
    <w:rsid w:val="00D241DB"/>
    <w:rsid w:val="00D24BE9"/>
    <w:rsid w:val="00D24C9D"/>
    <w:rsid w:val="00D252B5"/>
    <w:rsid w:val="00D26422"/>
    <w:rsid w:val="00D26788"/>
    <w:rsid w:val="00D26903"/>
    <w:rsid w:val="00D26E01"/>
    <w:rsid w:val="00D26EBA"/>
    <w:rsid w:val="00D272AC"/>
    <w:rsid w:val="00D30D16"/>
    <w:rsid w:val="00D313D6"/>
    <w:rsid w:val="00D31771"/>
    <w:rsid w:val="00D31C06"/>
    <w:rsid w:val="00D3364A"/>
    <w:rsid w:val="00D33B71"/>
    <w:rsid w:val="00D33CAA"/>
    <w:rsid w:val="00D3430D"/>
    <w:rsid w:val="00D34796"/>
    <w:rsid w:val="00D351DE"/>
    <w:rsid w:val="00D3558E"/>
    <w:rsid w:val="00D359CE"/>
    <w:rsid w:val="00D361E3"/>
    <w:rsid w:val="00D375BA"/>
    <w:rsid w:val="00D401D0"/>
    <w:rsid w:val="00D40DCF"/>
    <w:rsid w:val="00D41773"/>
    <w:rsid w:val="00D42A5D"/>
    <w:rsid w:val="00D43603"/>
    <w:rsid w:val="00D436BA"/>
    <w:rsid w:val="00D439E6"/>
    <w:rsid w:val="00D43C33"/>
    <w:rsid w:val="00D43E01"/>
    <w:rsid w:val="00D442BA"/>
    <w:rsid w:val="00D4446A"/>
    <w:rsid w:val="00D4584F"/>
    <w:rsid w:val="00D458B2"/>
    <w:rsid w:val="00D4638B"/>
    <w:rsid w:val="00D47370"/>
    <w:rsid w:val="00D47BCE"/>
    <w:rsid w:val="00D50BBF"/>
    <w:rsid w:val="00D5142C"/>
    <w:rsid w:val="00D51C6E"/>
    <w:rsid w:val="00D51CE5"/>
    <w:rsid w:val="00D51DB5"/>
    <w:rsid w:val="00D52216"/>
    <w:rsid w:val="00D52348"/>
    <w:rsid w:val="00D5267C"/>
    <w:rsid w:val="00D52E6C"/>
    <w:rsid w:val="00D536B9"/>
    <w:rsid w:val="00D53C0A"/>
    <w:rsid w:val="00D54392"/>
    <w:rsid w:val="00D55E1E"/>
    <w:rsid w:val="00D57199"/>
    <w:rsid w:val="00D603B2"/>
    <w:rsid w:val="00D603F3"/>
    <w:rsid w:val="00D6082C"/>
    <w:rsid w:val="00D60D1A"/>
    <w:rsid w:val="00D610DB"/>
    <w:rsid w:val="00D61123"/>
    <w:rsid w:val="00D61267"/>
    <w:rsid w:val="00D62C95"/>
    <w:rsid w:val="00D63166"/>
    <w:rsid w:val="00D6327A"/>
    <w:rsid w:val="00D637E4"/>
    <w:rsid w:val="00D63BCB"/>
    <w:rsid w:val="00D6448A"/>
    <w:rsid w:val="00D649B6"/>
    <w:rsid w:val="00D65180"/>
    <w:rsid w:val="00D651D4"/>
    <w:rsid w:val="00D6562D"/>
    <w:rsid w:val="00D6570E"/>
    <w:rsid w:val="00D65799"/>
    <w:rsid w:val="00D660F3"/>
    <w:rsid w:val="00D66CB6"/>
    <w:rsid w:val="00D6760D"/>
    <w:rsid w:val="00D67611"/>
    <w:rsid w:val="00D707ED"/>
    <w:rsid w:val="00D70993"/>
    <w:rsid w:val="00D70FC3"/>
    <w:rsid w:val="00D71855"/>
    <w:rsid w:val="00D718D5"/>
    <w:rsid w:val="00D71948"/>
    <w:rsid w:val="00D7195C"/>
    <w:rsid w:val="00D73C63"/>
    <w:rsid w:val="00D73D75"/>
    <w:rsid w:val="00D74B57"/>
    <w:rsid w:val="00D7515C"/>
    <w:rsid w:val="00D759DB"/>
    <w:rsid w:val="00D75DE8"/>
    <w:rsid w:val="00D7675B"/>
    <w:rsid w:val="00D76E1D"/>
    <w:rsid w:val="00D76F07"/>
    <w:rsid w:val="00D77040"/>
    <w:rsid w:val="00D772BA"/>
    <w:rsid w:val="00D804F9"/>
    <w:rsid w:val="00D8092E"/>
    <w:rsid w:val="00D80DE0"/>
    <w:rsid w:val="00D80FB5"/>
    <w:rsid w:val="00D812A3"/>
    <w:rsid w:val="00D81366"/>
    <w:rsid w:val="00D81BA9"/>
    <w:rsid w:val="00D81F3C"/>
    <w:rsid w:val="00D82379"/>
    <w:rsid w:val="00D830DF"/>
    <w:rsid w:val="00D83913"/>
    <w:rsid w:val="00D83A11"/>
    <w:rsid w:val="00D83B92"/>
    <w:rsid w:val="00D84016"/>
    <w:rsid w:val="00D847DB"/>
    <w:rsid w:val="00D85CB9"/>
    <w:rsid w:val="00D85E8A"/>
    <w:rsid w:val="00D86003"/>
    <w:rsid w:val="00D8609D"/>
    <w:rsid w:val="00D86249"/>
    <w:rsid w:val="00D86EBC"/>
    <w:rsid w:val="00D87047"/>
    <w:rsid w:val="00D870B9"/>
    <w:rsid w:val="00D872F8"/>
    <w:rsid w:val="00D87CCB"/>
    <w:rsid w:val="00D87D07"/>
    <w:rsid w:val="00D90CA9"/>
    <w:rsid w:val="00D91323"/>
    <w:rsid w:val="00D91AC5"/>
    <w:rsid w:val="00D91DCF"/>
    <w:rsid w:val="00D92BB3"/>
    <w:rsid w:val="00D93359"/>
    <w:rsid w:val="00D93B23"/>
    <w:rsid w:val="00D956E7"/>
    <w:rsid w:val="00D95989"/>
    <w:rsid w:val="00D95C74"/>
    <w:rsid w:val="00D96BEF"/>
    <w:rsid w:val="00D97DCA"/>
    <w:rsid w:val="00DA01C2"/>
    <w:rsid w:val="00DA06B5"/>
    <w:rsid w:val="00DA1095"/>
    <w:rsid w:val="00DA1E0D"/>
    <w:rsid w:val="00DA214C"/>
    <w:rsid w:val="00DA21B6"/>
    <w:rsid w:val="00DA30DB"/>
    <w:rsid w:val="00DA3234"/>
    <w:rsid w:val="00DA364B"/>
    <w:rsid w:val="00DA3751"/>
    <w:rsid w:val="00DA3DB0"/>
    <w:rsid w:val="00DA4944"/>
    <w:rsid w:val="00DA5037"/>
    <w:rsid w:val="00DA5838"/>
    <w:rsid w:val="00DA6CD4"/>
    <w:rsid w:val="00DA6EAB"/>
    <w:rsid w:val="00DA70A7"/>
    <w:rsid w:val="00DA71E3"/>
    <w:rsid w:val="00DA7571"/>
    <w:rsid w:val="00DB07B1"/>
    <w:rsid w:val="00DB09E8"/>
    <w:rsid w:val="00DB0D0D"/>
    <w:rsid w:val="00DB0D65"/>
    <w:rsid w:val="00DB10B4"/>
    <w:rsid w:val="00DB112C"/>
    <w:rsid w:val="00DB26BC"/>
    <w:rsid w:val="00DB2AD2"/>
    <w:rsid w:val="00DB2C21"/>
    <w:rsid w:val="00DB3223"/>
    <w:rsid w:val="00DB3790"/>
    <w:rsid w:val="00DB3865"/>
    <w:rsid w:val="00DB3BCC"/>
    <w:rsid w:val="00DB4096"/>
    <w:rsid w:val="00DB4196"/>
    <w:rsid w:val="00DB4A52"/>
    <w:rsid w:val="00DB51A7"/>
    <w:rsid w:val="00DB5527"/>
    <w:rsid w:val="00DB5777"/>
    <w:rsid w:val="00DB5F09"/>
    <w:rsid w:val="00DB5FB7"/>
    <w:rsid w:val="00DB70D2"/>
    <w:rsid w:val="00DB7136"/>
    <w:rsid w:val="00DB7616"/>
    <w:rsid w:val="00DB7742"/>
    <w:rsid w:val="00DB7BD5"/>
    <w:rsid w:val="00DC0847"/>
    <w:rsid w:val="00DC088A"/>
    <w:rsid w:val="00DC09F4"/>
    <w:rsid w:val="00DC1390"/>
    <w:rsid w:val="00DC1397"/>
    <w:rsid w:val="00DC1529"/>
    <w:rsid w:val="00DC15C9"/>
    <w:rsid w:val="00DC25F6"/>
    <w:rsid w:val="00DC2762"/>
    <w:rsid w:val="00DC2FAE"/>
    <w:rsid w:val="00DC3FA7"/>
    <w:rsid w:val="00DC477C"/>
    <w:rsid w:val="00DC47C3"/>
    <w:rsid w:val="00DC486A"/>
    <w:rsid w:val="00DC4A05"/>
    <w:rsid w:val="00DC5074"/>
    <w:rsid w:val="00DC64A2"/>
    <w:rsid w:val="00DC67F5"/>
    <w:rsid w:val="00DC6F0F"/>
    <w:rsid w:val="00DC72B9"/>
    <w:rsid w:val="00DC7932"/>
    <w:rsid w:val="00DC7BD6"/>
    <w:rsid w:val="00DC7FFB"/>
    <w:rsid w:val="00DD074D"/>
    <w:rsid w:val="00DD08FC"/>
    <w:rsid w:val="00DD0B32"/>
    <w:rsid w:val="00DD0E31"/>
    <w:rsid w:val="00DD1560"/>
    <w:rsid w:val="00DD1E47"/>
    <w:rsid w:val="00DD21E2"/>
    <w:rsid w:val="00DD224E"/>
    <w:rsid w:val="00DD2EE3"/>
    <w:rsid w:val="00DD35C8"/>
    <w:rsid w:val="00DD3D7C"/>
    <w:rsid w:val="00DD4554"/>
    <w:rsid w:val="00DD45B6"/>
    <w:rsid w:val="00DD56DC"/>
    <w:rsid w:val="00DD6091"/>
    <w:rsid w:val="00DD748C"/>
    <w:rsid w:val="00DD76F8"/>
    <w:rsid w:val="00DE01DA"/>
    <w:rsid w:val="00DE0D00"/>
    <w:rsid w:val="00DE0E9A"/>
    <w:rsid w:val="00DE0EF8"/>
    <w:rsid w:val="00DE15A2"/>
    <w:rsid w:val="00DE1BD4"/>
    <w:rsid w:val="00DE1ECF"/>
    <w:rsid w:val="00DE22BC"/>
    <w:rsid w:val="00DE2A0E"/>
    <w:rsid w:val="00DE2FA6"/>
    <w:rsid w:val="00DE3431"/>
    <w:rsid w:val="00DE3610"/>
    <w:rsid w:val="00DE3898"/>
    <w:rsid w:val="00DE3F39"/>
    <w:rsid w:val="00DE3FB6"/>
    <w:rsid w:val="00DE48E8"/>
    <w:rsid w:val="00DE4B2F"/>
    <w:rsid w:val="00DE4C2C"/>
    <w:rsid w:val="00DE5361"/>
    <w:rsid w:val="00DE54E1"/>
    <w:rsid w:val="00DE5AF1"/>
    <w:rsid w:val="00DE5BCB"/>
    <w:rsid w:val="00DE60F0"/>
    <w:rsid w:val="00DE6579"/>
    <w:rsid w:val="00DE6DE6"/>
    <w:rsid w:val="00DE6F0B"/>
    <w:rsid w:val="00DE798D"/>
    <w:rsid w:val="00DF009A"/>
    <w:rsid w:val="00DF0117"/>
    <w:rsid w:val="00DF07D9"/>
    <w:rsid w:val="00DF0F68"/>
    <w:rsid w:val="00DF11B5"/>
    <w:rsid w:val="00DF1EAC"/>
    <w:rsid w:val="00DF2653"/>
    <w:rsid w:val="00DF29B1"/>
    <w:rsid w:val="00DF31B5"/>
    <w:rsid w:val="00DF362C"/>
    <w:rsid w:val="00DF3857"/>
    <w:rsid w:val="00DF49B4"/>
    <w:rsid w:val="00DF4CD9"/>
    <w:rsid w:val="00DF75BA"/>
    <w:rsid w:val="00DF789A"/>
    <w:rsid w:val="00DF789E"/>
    <w:rsid w:val="00DF7E06"/>
    <w:rsid w:val="00E000F0"/>
    <w:rsid w:val="00E00365"/>
    <w:rsid w:val="00E009BD"/>
    <w:rsid w:val="00E00AE7"/>
    <w:rsid w:val="00E01D4B"/>
    <w:rsid w:val="00E02486"/>
    <w:rsid w:val="00E0260C"/>
    <w:rsid w:val="00E02844"/>
    <w:rsid w:val="00E02E9C"/>
    <w:rsid w:val="00E02FE9"/>
    <w:rsid w:val="00E03D72"/>
    <w:rsid w:val="00E03ECA"/>
    <w:rsid w:val="00E04049"/>
    <w:rsid w:val="00E04172"/>
    <w:rsid w:val="00E0422B"/>
    <w:rsid w:val="00E05614"/>
    <w:rsid w:val="00E057AC"/>
    <w:rsid w:val="00E0595F"/>
    <w:rsid w:val="00E05D87"/>
    <w:rsid w:val="00E06D64"/>
    <w:rsid w:val="00E071E6"/>
    <w:rsid w:val="00E072DE"/>
    <w:rsid w:val="00E0763C"/>
    <w:rsid w:val="00E07B6C"/>
    <w:rsid w:val="00E102DD"/>
    <w:rsid w:val="00E10D05"/>
    <w:rsid w:val="00E10EEE"/>
    <w:rsid w:val="00E11702"/>
    <w:rsid w:val="00E120DC"/>
    <w:rsid w:val="00E1242A"/>
    <w:rsid w:val="00E12BCF"/>
    <w:rsid w:val="00E12E68"/>
    <w:rsid w:val="00E12FC7"/>
    <w:rsid w:val="00E1348C"/>
    <w:rsid w:val="00E137F4"/>
    <w:rsid w:val="00E13A50"/>
    <w:rsid w:val="00E13E1E"/>
    <w:rsid w:val="00E14F15"/>
    <w:rsid w:val="00E14FA8"/>
    <w:rsid w:val="00E163D4"/>
    <w:rsid w:val="00E16AF2"/>
    <w:rsid w:val="00E17561"/>
    <w:rsid w:val="00E17629"/>
    <w:rsid w:val="00E20A8D"/>
    <w:rsid w:val="00E214E0"/>
    <w:rsid w:val="00E223FC"/>
    <w:rsid w:val="00E22AF3"/>
    <w:rsid w:val="00E22BBF"/>
    <w:rsid w:val="00E232F8"/>
    <w:rsid w:val="00E24B68"/>
    <w:rsid w:val="00E253D8"/>
    <w:rsid w:val="00E259E7"/>
    <w:rsid w:val="00E25AD3"/>
    <w:rsid w:val="00E25FD7"/>
    <w:rsid w:val="00E26387"/>
    <w:rsid w:val="00E26A08"/>
    <w:rsid w:val="00E26BC0"/>
    <w:rsid w:val="00E274A0"/>
    <w:rsid w:val="00E27A65"/>
    <w:rsid w:val="00E27EC2"/>
    <w:rsid w:val="00E30273"/>
    <w:rsid w:val="00E30CD0"/>
    <w:rsid w:val="00E3117E"/>
    <w:rsid w:val="00E31D83"/>
    <w:rsid w:val="00E32286"/>
    <w:rsid w:val="00E32669"/>
    <w:rsid w:val="00E32FB4"/>
    <w:rsid w:val="00E33774"/>
    <w:rsid w:val="00E33F2B"/>
    <w:rsid w:val="00E34099"/>
    <w:rsid w:val="00E35195"/>
    <w:rsid w:val="00E36708"/>
    <w:rsid w:val="00E36FF0"/>
    <w:rsid w:val="00E37157"/>
    <w:rsid w:val="00E40380"/>
    <w:rsid w:val="00E40478"/>
    <w:rsid w:val="00E40975"/>
    <w:rsid w:val="00E40D62"/>
    <w:rsid w:val="00E40F09"/>
    <w:rsid w:val="00E41441"/>
    <w:rsid w:val="00E4183B"/>
    <w:rsid w:val="00E41F9C"/>
    <w:rsid w:val="00E424A7"/>
    <w:rsid w:val="00E42780"/>
    <w:rsid w:val="00E430C5"/>
    <w:rsid w:val="00E43109"/>
    <w:rsid w:val="00E431ED"/>
    <w:rsid w:val="00E4389E"/>
    <w:rsid w:val="00E43936"/>
    <w:rsid w:val="00E43A8A"/>
    <w:rsid w:val="00E43F6F"/>
    <w:rsid w:val="00E4412A"/>
    <w:rsid w:val="00E4430B"/>
    <w:rsid w:val="00E445A0"/>
    <w:rsid w:val="00E44BAB"/>
    <w:rsid w:val="00E44D06"/>
    <w:rsid w:val="00E459BA"/>
    <w:rsid w:val="00E46253"/>
    <w:rsid w:val="00E46BEB"/>
    <w:rsid w:val="00E46FCC"/>
    <w:rsid w:val="00E50441"/>
    <w:rsid w:val="00E504B7"/>
    <w:rsid w:val="00E50786"/>
    <w:rsid w:val="00E513CA"/>
    <w:rsid w:val="00E51BBB"/>
    <w:rsid w:val="00E51BBE"/>
    <w:rsid w:val="00E5269A"/>
    <w:rsid w:val="00E52B56"/>
    <w:rsid w:val="00E54276"/>
    <w:rsid w:val="00E542E1"/>
    <w:rsid w:val="00E542FA"/>
    <w:rsid w:val="00E54595"/>
    <w:rsid w:val="00E5529C"/>
    <w:rsid w:val="00E554EF"/>
    <w:rsid w:val="00E55A3C"/>
    <w:rsid w:val="00E5679D"/>
    <w:rsid w:val="00E57BE8"/>
    <w:rsid w:val="00E57E95"/>
    <w:rsid w:val="00E6048E"/>
    <w:rsid w:val="00E610BD"/>
    <w:rsid w:val="00E619FD"/>
    <w:rsid w:val="00E6301B"/>
    <w:rsid w:val="00E63CD8"/>
    <w:rsid w:val="00E6448A"/>
    <w:rsid w:val="00E653A8"/>
    <w:rsid w:val="00E65BDA"/>
    <w:rsid w:val="00E66DA3"/>
    <w:rsid w:val="00E672D3"/>
    <w:rsid w:val="00E673B1"/>
    <w:rsid w:val="00E67C59"/>
    <w:rsid w:val="00E701F2"/>
    <w:rsid w:val="00E7037D"/>
    <w:rsid w:val="00E70969"/>
    <w:rsid w:val="00E72005"/>
    <w:rsid w:val="00E72063"/>
    <w:rsid w:val="00E724F4"/>
    <w:rsid w:val="00E72C84"/>
    <w:rsid w:val="00E73510"/>
    <w:rsid w:val="00E7379F"/>
    <w:rsid w:val="00E73E93"/>
    <w:rsid w:val="00E742F3"/>
    <w:rsid w:val="00E746FB"/>
    <w:rsid w:val="00E74717"/>
    <w:rsid w:val="00E74A8A"/>
    <w:rsid w:val="00E74B6A"/>
    <w:rsid w:val="00E74F3A"/>
    <w:rsid w:val="00E75625"/>
    <w:rsid w:val="00E75EC5"/>
    <w:rsid w:val="00E76E0F"/>
    <w:rsid w:val="00E772B7"/>
    <w:rsid w:val="00E77608"/>
    <w:rsid w:val="00E77ACF"/>
    <w:rsid w:val="00E8083E"/>
    <w:rsid w:val="00E8098B"/>
    <w:rsid w:val="00E80A3A"/>
    <w:rsid w:val="00E81EA3"/>
    <w:rsid w:val="00E8215C"/>
    <w:rsid w:val="00E82364"/>
    <w:rsid w:val="00E824EF"/>
    <w:rsid w:val="00E82620"/>
    <w:rsid w:val="00E827C2"/>
    <w:rsid w:val="00E8411A"/>
    <w:rsid w:val="00E84C3D"/>
    <w:rsid w:val="00E84CB0"/>
    <w:rsid w:val="00E84E21"/>
    <w:rsid w:val="00E85577"/>
    <w:rsid w:val="00E85B5C"/>
    <w:rsid w:val="00E85E08"/>
    <w:rsid w:val="00E8686C"/>
    <w:rsid w:val="00E86889"/>
    <w:rsid w:val="00E86E39"/>
    <w:rsid w:val="00E870FE"/>
    <w:rsid w:val="00E876F4"/>
    <w:rsid w:val="00E877A2"/>
    <w:rsid w:val="00E87CE8"/>
    <w:rsid w:val="00E87F30"/>
    <w:rsid w:val="00E909DB"/>
    <w:rsid w:val="00E915CD"/>
    <w:rsid w:val="00E92309"/>
    <w:rsid w:val="00E949B0"/>
    <w:rsid w:val="00E94A98"/>
    <w:rsid w:val="00E94AE8"/>
    <w:rsid w:val="00E951F9"/>
    <w:rsid w:val="00E96F62"/>
    <w:rsid w:val="00E97705"/>
    <w:rsid w:val="00E97EC4"/>
    <w:rsid w:val="00EA08A9"/>
    <w:rsid w:val="00EA1221"/>
    <w:rsid w:val="00EA3907"/>
    <w:rsid w:val="00EA41D6"/>
    <w:rsid w:val="00EA4592"/>
    <w:rsid w:val="00EA5CEA"/>
    <w:rsid w:val="00EA5F22"/>
    <w:rsid w:val="00EA6430"/>
    <w:rsid w:val="00EA6883"/>
    <w:rsid w:val="00EA6911"/>
    <w:rsid w:val="00EA745C"/>
    <w:rsid w:val="00EA7608"/>
    <w:rsid w:val="00EA7B8D"/>
    <w:rsid w:val="00EB027D"/>
    <w:rsid w:val="00EB1883"/>
    <w:rsid w:val="00EB1A85"/>
    <w:rsid w:val="00EB1CF7"/>
    <w:rsid w:val="00EB241F"/>
    <w:rsid w:val="00EB31C7"/>
    <w:rsid w:val="00EB340B"/>
    <w:rsid w:val="00EB356F"/>
    <w:rsid w:val="00EB3E7D"/>
    <w:rsid w:val="00EB453D"/>
    <w:rsid w:val="00EB46E3"/>
    <w:rsid w:val="00EB4ED5"/>
    <w:rsid w:val="00EB52EF"/>
    <w:rsid w:val="00EB5476"/>
    <w:rsid w:val="00EB58DD"/>
    <w:rsid w:val="00EB5DA1"/>
    <w:rsid w:val="00EB6CF9"/>
    <w:rsid w:val="00EB7388"/>
    <w:rsid w:val="00EB7983"/>
    <w:rsid w:val="00EB7C9E"/>
    <w:rsid w:val="00EB7E38"/>
    <w:rsid w:val="00EC0121"/>
    <w:rsid w:val="00EC04E9"/>
    <w:rsid w:val="00EC0579"/>
    <w:rsid w:val="00EC09A1"/>
    <w:rsid w:val="00EC0BFA"/>
    <w:rsid w:val="00EC0E85"/>
    <w:rsid w:val="00EC1BE2"/>
    <w:rsid w:val="00EC2308"/>
    <w:rsid w:val="00EC2797"/>
    <w:rsid w:val="00EC2B22"/>
    <w:rsid w:val="00EC2E33"/>
    <w:rsid w:val="00EC30AA"/>
    <w:rsid w:val="00EC3177"/>
    <w:rsid w:val="00EC34E3"/>
    <w:rsid w:val="00EC388A"/>
    <w:rsid w:val="00EC44DE"/>
    <w:rsid w:val="00EC4806"/>
    <w:rsid w:val="00EC4B57"/>
    <w:rsid w:val="00EC54F2"/>
    <w:rsid w:val="00EC5513"/>
    <w:rsid w:val="00EC57A8"/>
    <w:rsid w:val="00EC601C"/>
    <w:rsid w:val="00EC61F9"/>
    <w:rsid w:val="00EC73C2"/>
    <w:rsid w:val="00EC7AE7"/>
    <w:rsid w:val="00EC7DE5"/>
    <w:rsid w:val="00EC7F92"/>
    <w:rsid w:val="00ED04D3"/>
    <w:rsid w:val="00ED04E6"/>
    <w:rsid w:val="00ED05B7"/>
    <w:rsid w:val="00ED147D"/>
    <w:rsid w:val="00ED22B9"/>
    <w:rsid w:val="00ED316C"/>
    <w:rsid w:val="00ED331D"/>
    <w:rsid w:val="00ED38BF"/>
    <w:rsid w:val="00ED438A"/>
    <w:rsid w:val="00ED4820"/>
    <w:rsid w:val="00ED497B"/>
    <w:rsid w:val="00ED4B44"/>
    <w:rsid w:val="00ED54E3"/>
    <w:rsid w:val="00ED60AE"/>
    <w:rsid w:val="00ED621D"/>
    <w:rsid w:val="00ED6895"/>
    <w:rsid w:val="00ED68FC"/>
    <w:rsid w:val="00ED70A0"/>
    <w:rsid w:val="00ED77B3"/>
    <w:rsid w:val="00ED7B18"/>
    <w:rsid w:val="00EE0416"/>
    <w:rsid w:val="00EE07E0"/>
    <w:rsid w:val="00EE20B5"/>
    <w:rsid w:val="00EE2181"/>
    <w:rsid w:val="00EE35AE"/>
    <w:rsid w:val="00EE3896"/>
    <w:rsid w:val="00EE3936"/>
    <w:rsid w:val="00EE3F8F"/>
    <w:rsid w:val="00EE477D"/>
    <w:rsid w:val="00EE4876"/>
    <w:rsid w:val="00EE48B1"/>
    <w:rsid w:val="00EE4B31"/>
    <w:rsid w:val="00EE4EDF"/>
    <w:rsid w:val="00EE5EB2"/>
    <w:rsid w:val="00EE60A2"/>
    <w:rsid w:val="00EE6375"/>
    <w:rsid w:val="00EE7197"/>
    <w:rsid w:val="00EE7D43"/>
    <w:rsid w:val="00EF0393"/>
    <w:rsid w:val="00EF0CD4"/>
    <w:rsid w:val="00EF2036"/>
    <w:rsid w:val="00EF2802"/>
    <w:rsid w:val="00EF2B42"/>
    <w:rsid w:val="00EF2DD3"/>
    <w:rsid w:val="00EF31AD"/>
    <w:rsid w:val="00EF31FD"/>
    <w:rsid w:val="00EF345E"/>
    <w:rsid w:val="00EF374C"/>
    <w:rsid w:val="00EF3C56"/>
    <w:rsid w:val="00EF4393"/>
    <w:rsid w:val="00EF46BF"/>
    <w:rsid w:val="00EF496D"/>
    <w:rsid w:val="00EF5440"/>
    <w:rsid w:val="00EF5897"/>
    <w:rsid w:val="00EF58C0"/>
    <w:rsid w:val="00EF6419"/>
    <w:rsid w:val="00EF6711"/>
    <w:rsid w:val="00EF6A8B"/>
    <w:rsid w:val="00EF70B4"/>
    <w:rsid w:val="00EF7307"/>
    <w:rsid w:val="00EF7440"/>
    <w:rsid w:val="00EF77C3"/>
    <w:rsid w:val="00F0011A"/>
    <w:rsid w:val="00F00573"/>
    <w:rsid w:val="00F0178D"/>
    <w:rsid w:val="00F01E6E"/>
    <w:rsid w:val="00F02AF2"/>
    <w:rsid w:val="00F0356A"/>
    <w:rsid w:val="00F0387E"/>
    <w:rsid w:val="00F03CE6"/>
    <w:rsid w:val="00F04C3F"/>
    <w:rsid w:val="00F04FE8"/>
    <w:rsid w:val="00F056B1"/>
    <w:rsid w:val="00F062DC"/>
    <w:rsid w:val="00F073F7"/>
    <w:rsid w:val="00F077D9"/>
    <w:rsid w:val="00F0794A"/>
    <w:rsid w:val="00F1039E"/>
    <w:rsid w:val="00F10B3F"/>
    <w:rsid w:val="00F1102A"/>
    <w:rsid w:val="00F1108C"/>
    <w:rsid w:val="00F11160"/>
    <w:rsid w:val="00F11256"/>
    <w:rsid w:val="00F1139E"/>
    <w:rsid w:val="00F11A83"/>
    <w:rsid w:val="00F11C4C"/>
    <w:rsid w:val="00F121F0"/>
    <w:rsid w:val="00F13264"/>
    <w:rsid w:val="00F1408F"/>
    <w:rsid w:val="00F14317"/>
    <w:rsid w:val="00F14A16"/>
    <w:rsid w:val="00F14E2B"/>
    <w:rsid w:val="00F151C0"/>
    <w:rsid w:val="00F15697"/>
    <w:rsid w:val="00F1618E"/>
    <w:rsid w:val="00F163BE"/>
    <w:rsid w:val="00F16525"/>
    <w:rsid w:val="00F1692E"/>
    <w:rsid w:val="00F16A30"/>
    <w:rsid w:val="00F16FD1"/>
    <w:rsid w:val="00F20FB1"/>
    <w:rsid w:val="00F215CE"/>
    <w:rsid w:val="00F21815"/>
    <w:rsid w:val="00F22052"/>
    <w:rsid w:val="00F22937"/>
    <w:rsid w:val="00F22961"/>
    <w:rsid w:val="00F22C09"/>
    <w:rsid w:val="00F22EDA"/>
    <w:rsid w:val="00F22F41"/>
    <w:rsid w:val="00F22F85"/>
    <w:rsid w:val="00F2338A"/>
    <w:rsid w:val="00F2397A"/>
    <w:rsid w:val="00F239DD"/>
    <w:rsid w:val="00F24104"/>
    <w:rsid w:val="00F2464B"/>
    <w:rsid w:val="00F248E3"/>
    <w:rsid w:val="00F251D2"/>
    <w:rsid w:val="00F252D6"/>
    <w:rsid w:val="00F2559A"/>
    <w:rsid w:val="00F25CB4"/>
    <w:rsid w:val="00F26349"/>
    <w:rsid w:val="00F26C30"/>
    <w:rsid w:val="00F26CFC"/>
    <w:rsid w:val="00F26E97"/>
    <w:rsid w:val="00F27438"/>
    <w:rsid w:val="00F27C06"/>
    <w:rsid w:val="00F30249"/>
    <w:rsid w:val="00F30B8A"/>
    <w:rsid w:val="00F3116E"/>
    <w:rsid w:val="00F31CDF"/>
    <w:rsid w:val="00F3203C"/>
    <w:rsid w:val="00F32497"/>
    <w:rsid w:val="00F32E13"/>
    <w:rsid w:val="00F3367C"/>
    <w:rsid w:val="00F339E4"/>
    <w:rsid w:val="00F34AFD"/>
    <w:rsid w:val="00F34C04"/>
    <w:rsid w:val="00F359A2"/>
    <w:rsid w:val="00F35A4B"/>
    <w:rsid w:val="00F35D7C"/>
    <w:rsid w:val="00F369AE"/>
    <w:rsid w:val="00F36B4A"/>
    <w:rsid w:val="00F3755B"/>
    <w:rsid w:val="00F37992"/>
    <w:rsid w:val="00F37DE0"/>
    <w:rsid w:val="00F40842"/>
    <w:rsid w:val="00F423BF"/>
    <w:rsid w:val="00F424A0"/>
    <w:rsid w:val="00F42E4E"/>
    <w:rsid w:val="00F42ED7"/>
    <w:rsid w:val="00F43310"/>
    <w:rsid w:val="00F43727"/>
    <w:rsid w:val="00F43C4C"/>
    <w:rsid w:val="00F4404E"/>
    <w:rsid w:val="00F440DC"/>
    <w:rsid w:val="00F4413B"/>
    <w:rsid w:val="00F44F1E"/>
    <w:rsid w:val="00F44F6F"/>
    <w:rsid w:val="00F45065"/>
    <w:rsid w:val="00F458D3"/>
    <w:rsid w:val="00F4590F"/>
    <w:rsid w:val="00F4595C"/>
    <w:rsid w:val="00F45C38"/>
    <w:rsid w:val="00F46287"/>
    <w:rsid w:val="00F46792"/>
    <w:rsid w:val="00F4685A"/>
    <w:rsid w:val="00F46B46"/>
    <w:rsid w:val="00F46DB0"/>
    <w:rsid w:val="00F46ED0"/>
    <w:rsid w:val="00F470CC"/>
    <w:rsid w:val="00F47F41"/>
    <w:rsid w:val="00F501D4"/>
    <w:rsid w:val="00F503B9"/>
    <w:rsid w:val="00F505E3"/>
    <w:rsid w:val="00F51134"/>
    <w:rsid w:val="00F51CD9"/>
    <w:rsid w:val="00F52433"/>
    <w:rsid w:val="00F525DC"/>
    <w:rsid w:val="00F52A94"/>
    <w:rsid w:val="00F52BAE"/>
    <w:rsid w:val="00F52D10"/>
    <w:rsid w:val="00F536E2"/>
    <w:rsid w:val="00F536F6"/>
    <w:rsid w:val="00F53A38"/>
    <w:rsid w:val="00F5449A"/>
    <w:rsid w:val="00F54AD5"/>
    <w:rsid w:val="00F55E73"/>
    <w:rsid w:val="00F56494"/>
    <w:rsid w:val="00F56793"/>
    <w:rsid w:val="00F56E42"/>
    <w:rsid w:val="00F5772E"/>
    <w:rsid w:val="00F577B1"/>
    <w:rsid w:val="00F6000D"/>
    <w:rsid w:val="00F60653"/>
    <w:rsid w:val="00F607D2"/>
    <w:rsid w:val="00F60DE1"/>
    <w:rsid w:val="00F61019"/>
    <w:rsid w:val="00F6101B"/>
    <w:rsid w:val="00F61DB1"/>
    <w:rsid w:val="00F620E9"/>
    <w:rsid w:val="00F62C2B"/>
    <w:rsid w:val="00F63C1E"/>
    <w:rsid w:val="00F63E5F"/>
    <w:rsid w:val="00F63EC3"/>
    <w:rsid w:val="00F641E3"/>
    <w:rsid w:val="00F64302"/>
    <w:rsid w:val="00F6470C"/>
    <w:rsid w:val="00F64F98"/>
    <w:rsid w:val="00F660B5"/>
    <w:rsid w:val="00F661DF"/>
    <w:rsid w:val="00F66522"/>
    <w:rsid w:val="00F70861"/>
    <w:rsid w:val="00F709D1"/>
    <w:rsid w:val="00F70E9C"/>
    <w:rsid w:val="00F70EAF"/>
    <w:rsid w:val="00F7187A"/>
    <w:rsid w:val="00F71CA8"/>
    <w:rsid w:val="00F73ACF"/>
    <w:rsid w:val="00F73F01"/>
    <w:rsid w:val="00F74766"/>
    <w:rsid w:val="00F7499B"/>
    <w:rsid w:val="00F751F7"/>
    <w:rsid w:val="00F759A0"/>
    <w:rsid w:val="00F75B8F"/>
    <w:rsid w:val="00F75CF1"/>
    <w:rsid w:val="00F76BE6"/>
    <w:rsid w:val="00F77096"/>
    <w:rsid w:val="00F77582"/>
    <w:rsid w:val="00F810FC"/>
    <w:rsid w:val="00F81217"/>
    <w:rsid w:val="00F81582"/>
    <w:rsid w:val="00F8223B"/>
    <w:rsid w:val="00F82566"/>
    <w:rsid w:val="00F82A32"/>
    <w:rsid w:val="00F83379"/>
    <w:rsid w:val="00F83B7D"/>
    <w:rsid w:val="00F83EF9"/>
    <w:rsid w:val="00F849FB"/>
    <w:rsid w:val="00F84D24"/>
    <w:rsid w:val="00F84F90"/>
    <w:rsid w:val="00F8520C"/>
    <w:rsid w:val="00F85A9E"/>
    <w:rsid w:val="00F8605B"/>
    <w:rsid w:val="00F865B5"/>
    <w:rsid w:val="00F86DA2"/>
    <w:rsid w:val="00F87007"/>
    <w:rsid w:val="00F87242"/>
    <w:rsid w:val="00F873A7"/>
    <w:rsid w:val="00F873CA"/>
    <w:rsid w:val="00F90529"/>
    <w:rsid w:val="00F90B20"/>
    <w:rsid w:val="00F90B7C"/>
    <w:rsid w:val="00F90D48"/>
    <w:rsid w:val="00F9109D"/>
    <w:rsid w:val="00F910FD"/>
    <w:rsid w:val="00F91383"/>
    <w:rsid w:val="00F91CFC"/>
    <w:rsid w:val="00F929F4"/>
    <w:rsid w:val="00F937E0"/>
    <w:rsid w:val="00F93E37"/>
    <w:rsid w:val="00F93EE4"/>
    <w:rsid w:val="00F944F0"/>
    <w:rsid w:val="00F95216"/>
    <w:rsid w:val="00F95252"/>
    <w:rsid w:val="00F96A39"/>
    <w:rsid w:val="00F96B1B"/>
    <w:rsid w:val="00F97360"/>
    <w:rsid w:val="00F9799E"/>
    <w:rsid w:val="00F97C1E"/>
    <w:rsid w:val="00FA07B2"/>
    <w:rsid w:val="00FA0912"/>
    <w:rsid w:val="00FA0AD4"/>
    <w:rsid w:val="00FA0B00"/>
    <w:rsid w:val="00FA11A7"/>
    <w:rsid w:val="00FA136B"/>
    <w:rsid w:val="00FA1AD7"/>
    <w:rsid w:val="00FA2000"/>
    <w:rsid w:val="00FA2232"/>
    <w:rsid w:val="00FA24ED"/>
    <w:rsid w:val="00FA29E0"/>
    <w:rsid w:val="00FA364F"/>
    <w:rsid w:val="00FA39CE"/>
    <w:rsid w:val="00FA3C19"/>
    <w:rsid w:val="00FA5E8B"/>
    <w:rsid w:val="00FA6007"/>
    <w:rsid w:val="00FA61ED"/>
    <w:rsid w:val="00FA622B"/>
    <w:rsid w:val="00FA657F"/>
    <w:rsid w:val="00FA65FB"/>
    <w:rsid w:val="00FA6ADB"/>
    <w:rsid w:val="00FA6DFC"/>
    <w:rsid w:val="00FA6EDD"/>
    <w:rsid w:val="00FB0144"/>
    <w:rsid w:val="00FB1FE4"/>
    <w:rsid w:val="00FB1FF3"/>
    <w:rsid w:val="00FB27D9"/>
    <w:rsid w:val="00FB2989"/>
    <w:rsid w:val="00FB3299"/>
    <w:rsid w:val="00FB4061"/>
    <w:rsid w:val="00FB4464"/>
    <w:rsid w:val="00FB47FF"/>
    <w:rsid w:val="00FB4FD6"/>
    <w:rsid w:val="00FB5323"/>
    <w:rsid w:val="00FB552B"/>
    <w:rsid w:val="00FB56FF"/>
    <w:rsid w:val="00FB5D58"/>
    <w:rsid w:val="00FB6CA5"/>
    <w:rsid w:val="00FB6D45"/>
    <w:rsid w:val="00FB70A6"/>
    <w:rsid w:val="00FB77E1"/>
    <w:rsid w:val="00FC0701"/>
    <w:rsid w:val="00FC077C"/>
    <w:rsid w:val="00FC07DF"/>
    <w:rsid w:val="00FC0DDC"/>
    <w:rsid w:val="00FC1147"/>
    <w:rsid w:val="00FC1D3E"/>
    <w:rsid w:val="00FC216C"/>
    <w:rsid w:val="00FC249E"/>
    <w:rsid w:val="00FC3A58"/>
    <w:rsid w:val="00FC3EDF"/>
    <w:rsid w:val="00FC3F5A"/>
    <w:rsid w:val="00FC3FFB"/>
    <w:rsid w:val="00FC5544"/>
    <w:rsid w:val="00FC5802"/>
    <w:rsid w:val="00FC66D7"/>
    <w:rsid w:val="00FC6B6B"/>
    <w:rsid w:val="00FC7004"/>
    <w:rsid w:val="00FC72C5"/>
    <w:rsid w:val="00FC74A2"/>
    <w:rsid w:val="00FC77A0"/>
    <w:rsid w:val="00FC7CD3"/>
    <w:rsid w:val="00FC7CDE"/>
    <w:rsid w:val="00FC7F33"/>
    <w:rsid w:val="00FD0055"/>
    <w:rsid w:val="00FD02F3"/>
    <w:rsid w:val="00FD0CC7"/>
    <w:rsid w:val="00FD1429"/>
    <w:rsid w:val="00FD1F48"/>
    <w:rsid w:val="00FD28FF"/>
    <w:rsid w:val="00FD29D0"/>
    <w:rsid w:val="00FD314F"/>
    <w:rsid w:val="00FD3BF3"/>
    <w:rsid w:val="00FD3EFB"/>
    <w:rsid w:val="00FD3FF5"/>
    <w:rsid w:val="00FD4347"/>
    <w:rsid w:val="00FD44A3"/>
    <w:rsid w:val="00FD47FC"/>
    <w:rsid w:val="00FD4CA0"/>
    <w:rsid w:val="00FD5234"/>
    <w:rsid w:val="00FD5481"/>
    <w:rsid w:val="00FD5BA1"/>
    <w:rsid w:val="00FD5C1B"/>
    <w:rsid w:val="00FD5EE7"/>
    <w:rsid w:val="00FD6663"/>
    <w:rsid w:val="00FD66EB"/>
    <w:rsid w:val="00FD749E"/>
    <w:rsid w:val="00FD7603"/>
    <w:rsid w:val="00FD7F9A"/>
    <w:rsid w:val="00FE0056"/>
    <w:rsid w:val="00FE0112"/>
    <w:rsid w:val="00FE0411"/>
    <w:rsid w:val="00FE0F62"/>
    <w:rsid w:val="00FE1146"/>
    <w:rsid w:val="00FE167E"/>
    <w:rsid w:val="00FE1B80"/>
    <w:rsid w:val="00FE1C47"/>
    <w:rsid w:val="00FE1CD6"/>
    <w:rsid w:val="00FE2135"/>
    <w:rsid w:val="00FE231D"/>
    <w:rsid w:val="00FE23D3"/>
    <w:rsid w:val="00FE346D"/>
    <w:rsid w:val="00FE3646"/>
    <w:rsid w:val="00FE3AEF"/>
    <w:rsid w:val="00FE3C44"/>
    <w:rsid w:val="00FE3D35"/>
    <w:rsid w:val="00FE4326"/>
    <w:rsid w:val="00FE4426"/>
    <w:rsid w:val="00FE5A84"/>
    <w:rsid w:val="00FE5D16"/>
    <w:rsid w:val="00FE6204"/>
    <w:rsid w:val="00FE7369"/>
    <w:rsid w:val="00FE7725"/>
    <w:rsid w:val="00FE787F"/>
    <w:rsid w:val="00FE7A27"/>
    <w:rsid w:val="00FE7ACB"/>
    <w:rsid w:val="00FF0169"/>
    <w:rsid w:val="00FF07A4"/>
    <w:rsid w:val="00FF1624"/>
    <w:rsid w:val="00FF1A4D"/>
    <w:rsid w:val="00FF21F0"/>
    <w:rsid w:val="00FF2490"/>
    <w:rsid w:val="00FF2661"/>
    <w:rsid w:val="00FF28D5"/>
    <w:rsid w:val="00FF32DF"/>
    <w:rsid w:val="00FF3511"/>
    <w:rsid w:val="00FF354B"/>
    <w:rsid w:val="00FF449C"/>
    <w:rsid w:val="00FF50E0"/>
    <w:rsid w:val="00FF56CF"/>
    <w:rsid w:val="00FF5E48"/>
    <w:rsid w:val="00FF6958"/>
    <w:rsid w:val="00FF696F"/>
    <w:rsid w:val="00FF698E"/>
    <w:rsid w:val="00FF7743"/>
    <w:rsid w:val="00FF7A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3B5FC46"/>
  <w15:docId w15:val="{7692BEFA-109A-496E-90AC-92B31283AF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MS Mincho" w:hAnsi="Arial" w:cs="Arial"/>
        <w:lang w:val="en-US" w:eastAsia="en-US" w:bidi="ar-SA"/>
      </w:rPr>
    </w:rPrDefault>
    <w:pPrDefault/>
  </w:docDefaults>
  <w:latentStyles w:defLockedState="0" w:defUIPriority="0" w:defSemiHidden="0" w:defUnhideWhenUsed="0" w:defQFormat="0" w:count="371">
    <w:lsdException w:name="Normal" w:qFormat="1"/>
    <w:lsdException w:name="heading 1" w:uiPriority="9" w:qFormat="1"/>
    <w:lsdException w:name="heading 2" w:uiPriority="9" w:qFormat="1"/>
    <w:lsdException w:name="heading 3" w:uiPriority="9"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13DC1"/>
    <w:pPr>
      <w:spacing w:before="100"/>
    </w:pPr>
  </w:style>
  <w:style w:type="paragraph" w:styleId="Heading1">
    <w:name w:val="heading 1"/>
    <w:basedOn w:val="Normal"/>
    <w:next w:val="Normal"/>
    <w:link w:val="Heading1Char"/>
    <w:uiPriority w:val="9"/>
    <w:qFormat/>
    <w:rsid w:val="004267A4"/>
    <w:pPr>
      <w:keepNext/>
      <w:pageBreakBefore/>
      <w:spacing w:before="240" w:after="60"/>
      <w:outlineLvl w:val="0"/>
    </w:pPr>
    <w:rPr>
      <w:kern w:val="28"/>
      <w:sz w:val="40"/>
      <w:szCs w:val="32"/>
      <w:lang w:eastAsia="en-GB"/>
    </w:rPr>
  </w:style>
  <w:style w:type="paragraph" w:styleId="Heading2">
    <w:name w:val="heading 2"/>
    <w:basedOn w:val="Normal"/>
    <w:next w:val="Normal"/>
    <w:link w:val="Heading2Char"/>
    <w:uiPriority w:val="9"/>
    <w:qFormat/>
    <w:rsid w:val="004267A4"/>
    <w:pPr>
      <w:keepNext/>
      <w:spacing w:before="240" w:after="120"/>
      <w:outlineLvl w:val="1"/>
    </w:pPr>
    <w:rPr>
      <w:color w:val="2CADB2" w:themeColor="text2"/>
      <w:sz w:val="32"/>
      <w:szCs w:val="28"/>
    </w:rPr>
  </w:style>
  <w:style w:type="paragraph" w:styleId="Heading3">
    <w:name w:val="heading 3"/>
    <w:basedOn w:val="Heading2"/>
    <w:next w:val="Normal"/>
    <w:link w:val="Heading3Char"/>
    <w:uiPriority w:val="9"/>
    <w:qFormat/>
    <w:rsid w:val="007A0134"/>
    <w:pPr>
      <w:numPr>
        <w:ilvl w:val="2"/>
      </w:numPr>
      <w:spacing w:before="120"/>
      <w:outlineLvl w:val="2"/>
    </w:pPr>
    <w:rPr>
      <w:sz w:val="28"/>
    </w:rPr>
  </w:style>
  <w:style w:type="paragraph" w:styleId="Heading4">
    <w:name w:val="heading 4"/>
    <w:basedOn w:val="Normal"/>
    <w:next w:val="Normal"/>
    <w:qFormat/>
    <w:rsid w:val="0039028C"/>
    <w:pPr>
      <w:keepNext/>
      <w:numPr>
        <w:ilvl w:val="3"/>
        <w:numId w:val="33"/>
      </w:numPr>
      <w:spacing w:before="120" w:after="120"/>
      <w:outlineLvl w:val="3"/>
    </w:pPr>
    <w:rPr>
      <w:color w:val="2CADB2"/>
      <w:sz w:val="28"/>
      <w:szCs w:val="28"/>
    </w:rPr>
  </w:style>
  <w:style w:type="paragraph" w:styleId="Heading5">
    <w:name w:val="heading 5"/>
    <w:basedOn w:val="Normal"/>
    <w:next w:val="Normal"/>
    <w:qFormat/>
    <w:rsid w:val="00CC37AC"/>
    <w:pPr>
      <w:numPr>
        <w:ilvl w:val="4"/>
        <w:numId w:val="33"/>
      </w:numPr>
      <w:spacing w:before="120"/>
      <w:outlineLvl w:val="4"/>
    </w:pPr>
    <w:rPr>
      <w:sz w:val="24"/>
      <w:szCs w:val="24"/>
    </w:rPr>
  </w:style>
  <w:style w:type="paragraph" w:styleId="Heading6">
    <w:name w:val="heading 6"/>
    <w:basedOn w:val="Normal"/>
    <w:next w:val="Normal"/>
    <w:qFormat/>
    <w:rsid w:val="00CC37AC"/>
    <w:pPr>
      <w:tabs>
        <w:tab w:val="left" w:pos="1134"/>
      </w:tabs>
      <w:spacing w:before="80"/>
      <w:outlineLvl w:val="5"/>
    </w:pPr>
    <w:rPr>
      <w:color w:val="97999B"/>
    </w:rPr>
  </w:style>
  <w:style w:type="paragraph" w:styleId="Heading7">
    <w:name w:val="heading 7"/>
    <w:basedOn w:val="Heading6"/>
    <w:next w:val="Normal"/>
    <w:qFormat/>
    <w:rsid w:val="00D830DF"/>
    <w:pPr>
      <w:numPr>
        <w:ilvl w:val="5"/>
        <w:numId w:val="33"/>
      </w:numPr>
      <w:outlineLvl w:val="6"/>
    </w:pPr>
  </w:style>
  <w:style w:type="paragraph" w:styleId="Heading8">
    <w:name w:val="heading 8"/>
    <w:basedOn w:val="Heading7"/>
    <w:next w:val="Normal"/>
    <w:autoRedefine/>
    <w:qFormat/>
    <w:rsid w:val="00C15D89"/>
    <w:pPr>
      <w:outlineLvl w:val="7"/>
    </w:pPr>
  </w:style>
  <w:style w:type="paragraph" w:styleId="Heading9">
    <w:name w:val="heading 9"/>
    <w:basedOn w:val="Heading8"/>
    <w:next w:val="Normal"/>
    <w:autoRedefine/>
    <w:qFormat/>
    <w:rsid w:val="00C15D89"/>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rsid w:val="00625D55"/>
    <w:pPr>
      <w:spacing w:before="120" w:after="120"/>
    </w:pPr>
    <w:rPr>
      <w:rFonts w:ascii="Times New Roman" w:hAnsi="Times New Roman"/>
      <w:b/>
      <w:bCs/>
      <w:caps/>
    </w:rPr>
  </w:style>
  <w:style w:type="paragraph" w:styleId="TOC2">
    <w:name w:val="toc 2"/>
    <w:basedOn w:val="Normal"/>
    <w:next w:val="Normal"/>
    <w:autoRedefine/>
    <w:uiPriority w:val="39"/>
    <w:rsid w:val="00F1039E"/>
    <w:pPr>
      <w:tabs>
        <w:tab w:val="left" w:pos="800"/>
        <w:tab w:val="right" w:leader="dot" w:pos="9061"/>
      </w:tabs>
      <w:spacing w:before="0"/>
      <w:ind w:left="200"/>
    </w:pPr>
    <w:rPr>
      <w:rFonts w:ascii="Times New Roman" w:hAnsi="Times New Roman"/>
      <w:smallCaps/>
    </w:rPr>
  </w:style>
  <w:style w:type="paragraph" w:styleId="BalloonText">
    <w:name w:val="Balloon Text"/>
    <w:basedOn w:val="Normal"/>
    <w:link w:val="BalloonTextChar"/>
    <w:uiPriority w:val="99"/>
    <w:semiHidden/>
    <w:rsid w:val="0096131C"/>
    <w:rPr>
      <w:rFonts w:ascii="Tahoma" w:hAnsi="Tahoma" w:cs="Tahoma"/>
      <w:sz w:val="16"/>
      <w:szCs w:val="16"/>
    </w:rPr>
  </w:style>
  <w:style w:type="paragraph" w:customStyle="1" w:styleId="Bullet">
    <w:name w:val="Bullet"/>
    <w:basedOn w:val="Normal"/>
    <w:rsid w:val="008958D5"/>
    <w:pPr>
      <w:numPr>
        <w:numId w:val="1"/>
      </w:numPr>
      <w:tabs>
        <w:tab w:val="clear" w:pos="927"/>
        <w:tab w:val="num" w:pos="360"/>
        <w:tab w:val="left" w:pos="851"/>
      </w:tabs>
      <w:spacing w:before="40"/>
      <w:ind w:left="851" w:hanging="284"/>
    </w:pPr>
  </w:style>
  <w:style w:type="paragraph" w:customStyle="1" w:styleId="Bullet2">
    <w:name w:val="Bullet 2"/>
    <w:basedOn w:val="Normal"/>
    <w:rsid w:val="00D76E1D"/>
    <w:pPr>
      <w:numPr>
        <w:numId w:val="2"/>
      </w:numPr>
      <w:tabs>
        <w:tab w:val="left" w:pos="1418"/>
      </w:tabs>
      <w:spacing w:before="20"/>
      <w:ind w:left="1418" w:hanging="284"/>
    </w:pPr>
  </w:style>
  <w:style w:type="paragraph" w:customStyle="1" w:styleId="UsecaseExceptionlvl2">
    <w:name w:val="Usecase Exception lvl 2"/>
    <w:basedOn w:val="Normal"/>
    <w:rsid w:val="004213E8"/>
    <w:pPr>
      <w:ind w:left="830"/>
    </w:pPr>
  </w:style>
  <w:style w:type="character" w:styleId="CommentReference">
    <w:name w:val="annotation reference"/>
    <w:basedOn w:val="DefaultParagraphFont"/>
    <w:uiPriority w:val="99"/>
    <w:semiHidden/>
    <w:rsid w:val="0096131C"/>
    <w:rPr>
      <w:sz w:val="16"/>
      <w:szCs w:val="16"/>
    </w:rPr>
  </w:style>
  <w:style w:type="paragraph" w:styleId="CommentText">
    <w:name w:val="annotation text"/>
    <w:basedOn w:val="Normal"/>
    <w:link w:val="CommentTextChar"/>
    <w:uiPriority w:val="99"/>
    <w:semiHidden/>
    <w:rsid w:val="0096131C"/>
  </w:style>
  <w:style w:type="table" w:customStyle="1" w:styleId="Style1">
    <w:name w:val="Style1"/>
    <w:basedOn w:val="TableNormal"/>
    <w:uiPriority w:val="99"/>
    <w:rsid w:val="00D23BA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b/>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25282A" w:themeFill="text1"/>
      </w:tcPr>
    </w:tblStylePr>
  </w:style>
  <w:style w:type="paragraph" w:customStyle="1" w:styleId="Diagram">
    <w:name w:val="Diagram"/>
    <w:basedOn w:val="Normal"/>
    <w:rsid w:val="0096131C"/>
    <w:pPr>
      <w:ind w:left="-567" w:right="-567"/>
      <w:jc w:val="center"/>
    </w:pPr>
  </w:style>
  <w:style w:type="paragraph" w:styleId="Footer">
    <w:name w:val="footer"/>
    <w:basedOn w:val="Normal"/>
    <w:link w:val="FooterChar"/>
    <w:uiPriority w:val="99"/>
    <w:rsid w:val="00D26E01"/>
    <w:pPr>
      <w:tabs>
        <w:tab w:val="center" w:pos="4536"/>
        <w:tab w:val="right" w:pos="9000"/>
      </w:tabs>
      <w:spacing w:before="40" w:after="40"/>
    </w:pPr>
    <w:rPr>
      <w:sz w:val="16"/>
      <w:szCs w:val="16"/>
    </w:rPr>
  </w:style>
  <w:style w:type="character" w:styleId="FootnoteReference">
    <w:name w:val="footnote reference"/>
    <w:basedOn w:val="DefaultParagraphFont"/>
    <w:rsid w:val="0096131C"/>
    <w:rPr>
      <w:vertAlign w:val="superscript"/>
    </w:rPr>
  </w:style>
  <w:style w:type="paragraph" w:styleId="FootnoteText">
    <w:name w:val="footnote text"/>
    <w:basedOn w:val="Normal"/>
    <w:rsid w:val="0096131C"/>
    <w:rPr>
      <w:sz w:val="16"/>
    </w:rPr>
  </w:style>
  <w:style w:type="paragraph" w:styleId="Header">
    <w:name w:val="header"/>
    <w:basedOn w:val="Normal"/>
    <w:rsid w:val="00D26E01"/>
    <w:pPr>
      <w:pBdr>
        <w:bottom w:val="single" w:sz="6" w:space="1" w:color="FF0000"/>
      </w:pBdr>
      <w:tabs>
        <w:tab w:val="center" w:pos="4522"/>
        <w:tab w:val="right" w:pos="9000"/>
      </w:tabs>
      <w:spacing w:before="40" w:after="40"/>
    </w:pPr>
    <w:rPr>
      <w:sz w:val="16"/>
      <w:szCs w:val="16"/>
    </w:rPr>
  </w:style>
  <w:style w:type="numbering" w:styleId="1ai">
    <w:name w:val="Outline List 1"/>
    <w:basedOn w:val="NoList"/>
    <w:rsid w:val="00991576"/>
    <w:pPr>
      <w:numPr>
        <w:numId w:val="4"/>
      </w:numPr>
    </w:pPr>
  </w:style>
  <w:style w:type="paragraph" w:customStyle="1" w:styleId="TableText">
    <w:name w:val="Table Text"/>
    <w:basedOn w:val="Normal"/>
    <w:rsid w:val="0096131C"/>
    <w:pPr>
      <w:spacing w:before="40" w:after="40"/>
    </w:pPr>
  </w:style>
  <w:style w:type="paragraph" w:customStyle="1" w:styleId="TableHeader">
    <w:name w:val="Table Header"/>
    <w:basedOn w:val="TableText"/>
    <w:rsid w:val="00772812"/>
    <w:pPr>
      <w:keepNext/>
    </w:pPr>
    <w:rPr>
      <w:b/>
      <w:bCs/>
      <w:color w:val="FFFFFF"/>
    </w:rPr>
  </w:style>
  <w:style w:type="paragraph" w:customStyle="1" w:styleId="TableHeaderCondesned">
    <w:name w:val="Table Header (Condesned)"/>
    <w:basedOn w:val="TableHeader"/>
    <w:rsid w:val="00772812"/>
    <w:rPr>
      <w:rFonts w:ascii="Arial Narrow" w:hAnsi="Arial Narrow"/>
    </w:rPr>
  </w:style>
  <w:style w:type="paragraph" w:customStyle="1" w:styleId="TableTextCondesned">
    <w:name w:val="Table Text (Condesned)"/>
    <w:basedOn w:val="TableText"/>
    <w:rsid w:val="0096131C"/>
    <w:rPr>
      <w:rFonts w:ascii="Arial Narrow" w:hAnsi="Arial Narrow"/>
    </w:rPr>
  </w:style>
  <w:style w:type="paragraph" w:customStyle="1" w:styleId="TableBulletCondesned">
    <w:name w:val="Table Bullet (Condesned)"/>
    <w:basedOn w:val="TableTextCondesned"/>
    <w:rsid w:val="008958D5"/>
    <w:pPr>
      <w:numPr>
        <w:numId w:val="3"/>
      </w:numPr>
      <w:tabs>
        <w:tab w:val="clear" w:pos="341"/>
        <w:tab w:val="left" w:pos="227"/>
      </w:tabs>
      <w:ind w:left="227" w:hanging="170"/>
    </w:pPr>
  </w:style>
  <w:style w:type="table" w:styleId="TableGrid">
    <w:name w:val="Table Grid"/>
    <w:basedOn w:val="TableNormal"/>
    <w:rsid w:val="00D23BA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WW-Absatz-Standardschriftart1">
    <w:name w:val="WW-Absatz-Standardschriftart1"/>
    <w:rsid w:val="00747CC1"/>
  </w:style>
  <w:style w:type="character" w:customStyle="1" w:styleId="WW8Num36z0">
    <w:name w:val="WW8Num36z0"/>
    <w:rsid w:val="00747CC1"/>
    <w:rPr>
      <w:rFonts w:ascii="Symbol" w:hAnsi="Symbol"/>
    </w:rPr>
  </w:style>
  <w:style w:type="paragraph" w:styleId="TOC3">
    <w:name w:val="toc 3"/>
    <w:basedOn w:val="Normal"/>
    <w:next w:val="Normal"/>
    <w:autoRedefine/>
    <w:uiPriority w:val="39"/>
    <w:rsid w:val="00490CEE"/>
    <w:pPr>
      <w:spacing w:before="0"/>
      <w:ind w:left="400"/>
    </w:pPr>
    <w:rPr>
      <w:rFonts w:ascii="Times New Roman" w:hAnsi="Times New Roman"/>
      <w:i/>
      <w:iCs/>
    </w:rPr>
  </w:style>
  <w:style w:type="character" w:customStyle="1" w:styleId="Absatz-Standardschriftart">
    <w:name w:val="Absatz-Standardschriftart"/>
    <w:rsid w:val="00190841"/>
  </w:style>
  <w:style w:type="table" w:customStyle="1" w:styleId="Style2">
    <w:name w:val="Style2"/>
    <w:basedOn w:val="TableNormal"/>
    <w:uiPriority w:val="99"/>
    <w:rsid w:val="001E58D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Col">
      <w:rPr>
        <w:b/>
      </w:rPr>
      <w:tblPr/>
      <w:tcPr>
        <w:tcBorders>
          <w:top w:val="nil"/>
          <w:left w:val="nil"/>
          <w:bottom w:val="nil"/>
          <w:right w:val="nil"/>
          <w:insideH w:val="nil"/>
          <w:insideV w:val="nil"/>
        </w:tcBorders>
        <w:shd w:val="clear" w:color="auto" w:fill="25282A" w:themeFill="text1"/>
      </w:tcPr>
    </w:tblStylePr>
  </w:style>
  <w:style w:type="character" w:customStyle="1" w:styleId="GuidanceNotesChar">
    <w:name w:val="Guidance Notes Char"/>
    <w:basedOn w:val="DefaultParagraphFont"/>
    <w:link w:val="GuidanceNotes"/>
    <w:rsid w:val="00180CFF"/>
    <w:rPr>
      <w:rFonts w:ascii="Arial" w:eastAsia="MS Mincho" w:hAnsi="Arial"/>
      <w:i/>
      <w:vanish/>
      <w:color w:val="0000FF"/>
      <w:lang w:val="en-GB" w:eastAsia="ja-JP" w:bidi="ar-SA"/>
    </w:rPr>
  </w:style>
  <w:style w:type="paragraph" w:styleId="Title">
    <w:name w:val="Title"/>
    <w:basedOn w:val="Normal"/>
    <w:link w:val="TitleChar"/>
    <w:qFormat/>
    <w:rsid w:val="00D63166"/>
    <w:pPr>
      <w:spacing w:before="0"/>
      <w:jc w:val="right"/>
    </w:pPr>
    <w:rPr>
      <w:b/>
      <w:bCs/>
      <w:sz w:val="48"/>
      <w:szCs w:val="48"/>
    </w:rPr>
  </w:style>
  <w:style w:type="paragraph" w:customStyle="1" w:styleId="GuidanceNotes">
    <w:name w:val="Guidance Notes"/>
    <w:basedOn w:val="Normal"/>
    <w:link w:val="GuidanceNotesChar"/>
    <w:rsid w:val="005E70EB"/>
    <w:rPr>
      <w:i/>
      <w:vanish/>
      <w:color w:val="0000FF"/>
    </w:rPr>
  </w:style>
  <w:style w:type="paragraph" w:customStyle="1" w:styleId="UseCaseExceptionlvl1">
    <w:name w:val="Use Case Exception lvl 1"/>
    <w:basedOn w:val="Normal"/>
    <w:rsid w:val="004213E8"/>
    <w:pPr>
      <w:ind w:left="290"/>
    </w:pPr>
    <w:rPr>
      <w:rFonts w:eastAsia="Times New Roman"/>
    </w:rPr>
  </w:style>
  <w:style w:type="paragraph" w:customStyle="1" w:styleId="UsecaseExceptionlvl10">
    <w:name w:val="Usecase Exception lvl 1"/>
    <w:basedOn w:val="Normal"/>
    <w:rsid w:val="004213E8"/>
    <w:pPr>
      <w:ind w:left="290"/>
    </w:pPr>
    <w:rPr>
      <w:rFonts w:eastAsia="Times New Roman"/>
    </w:rPr>
  </w:style>
  <w:style w:type="character" w:customStyle="1" w:styleId="Heading2Char">
    <w:name w:val="Heading 2 Char"/>
    <w:basedOn w:val="DefaultParagraphFont"/>
    <w:link w:val="Heading2"/>
    <w:uiPriority w:val="9"/>
    <w:rsid w:val="004267A4"/>
    <w:rPr>
      <w:color w:val="2CADB2" w:themeColor="text2"/>
      <w:sz w:val="32"/>
      <w:szCs w:val="28"/>
    </w:rPr>
  </w:style>
  <w:style w:type="table" w:customStyle="1" w:styleId="Style3">
    <w:name w:val="Style3"/>
    <w:basedOn w:val="TableNormal"/>
    <w:uiPriority w:val="99"/>
    <w:rsid w:val="001E58D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tblPr/>
      <w:tcPr>
        <w:shd w:val="clear" w:color="auto" w:fill="25282A" w:themeFill="text1"/>
      </w:tcPr>
    </w:tblStylePr>
    <w:tblStylePr w:type="firstCol">
      <w:tblPr/>
      <w:tcPr>
        <w:tcBorders>
          <w:top w:val="nil"/>
          <w:left w:val="nil"/>
          <w:bottom w:val="nil"/>
          <w:right w:val="nil"/>
          <w:insideH w:val="nil"/>
          <w:insideV w:val="nil"/>
        </w:tcBorders>
        <w:shd w:val="clear" w:color="auto" w:fill="25282A" w:themeFill="text1"/>
      </w:tcPr>
    </w:tblStylePr>
  </w:style>
  <w:style w:type="character" w:styleId="Hyperlink">
    <w:name w:val="Hyperlink"/>
    <w:basedOn w:val="DefaultParagraphFont"/>
    <w:uiPriority w:val="99"/>
    <w:rsid w:val="001F52DE"/>
    <w:rPr>
      <w:color w:val="0000FF"/>
      <w:u w:val="single"/>
    </w:rPr>
  </w:style>
  <w:style w:type="character" w:customStyle="1" w:styleId="JasonSturdy">
    <w:name w:val="Jason Sturdy"/>
    <w:basedOn w:val="DefaultParagraphFont"/>
    <w:semiHidden/>
    <w:rsid w:val="001F52DE"/>
    <w:rPr>
      <w:rFonts w:ascii="Times New Roman" w:hAnsi="Times New Roman" w:cs="Times New Roman"/>
      <w:b w:val="0"/>
      <w:bCs w:val="0"/>
      <w:i w:val="0"/>
      <w:iCs w:val="0"/>
      <w:strike w:val="0"/>
      <w:color w:val="auto"/>
      <w:sz w:val="20"/>
      <w:szCs w:val="20"/>
      <w:u w:val="none"/>
    </w:rPr>
  </w:style>
  <w:style w:type="character" w:styleId="Strong">
    <w:name w:val="Strong"/>
    <w:basedOn w:val="DefaultParagraphFont"/>
    <w:uiPriority w:val="22"/>
    <w:qFormat/>
    <w:rsid w:val="00D63166"/>
    <w:rPr>
      <w:rFonts w:ascii="Arial" w:hAnsi="Arial"/>
      <w:b/>
      <w:bCs/>
    </w:rPr>
  </w:style>
  <w:style w:type="paragraph" w:customStyle="1" w:styleId="ReportVersion">
    <w:name w:val="ReportVersion"/>
    <w:basedOn w:val="BodyText"/>
    <w:rsid w:val="001F52DE"/>
    <w:pPr>
      <w:spacing w:before="240" w:after="0"/>
    </w:pPr>
    <w:rPr>
      <w:rFonts w:eastAsia="Times New Roman"/>
      <w:sz w:val="28"/>
    </w:rPr>
  </w:style>
  <w:style w:type="paragraph" w:customStyle="1" w:styleId="Bullet2NoSpaceBefore">
    <w:name w:val="Bullet2NoSpaceBefore"/>
    <w:basedOn w:val="BodyText"/>
    <w:rsid w:val="001F52DE"/>
    <w:pPr>
      <w:numPr>
        <w:numId w:val="5"/>
      </w:numPr>
      <w:tabs>
        <w:tab w:val="left" w:pos="2268"/>
      </w:tabs>
      <w:spacing w:before="0" w:after="0"/>
      <w:jc w:val="both"/>
    </w:pPr>
    <w:rPr>
      <w:rFonts w:eastAsia="Times New Roman"/>
      <w:sz w:val="22"/>
    </w:rPr>
  </w:style>
  <w:style w:type="paragraph" w:customStyle="1" w:styleId="TableBody">
    <w:name w:val="TableBody"/>
    <w:basedOn w:val="BodyText"/>
    <w:rsid w:val="001F52DE"/>
    <w:pPr>
      <w:spacing w:before="120"/>
    </w:pPr>
    <w:rPr>
      <w:rFonts w:eastAsia="Times New Roman"/>
      <w:bCs/>
    </w:rPr>
  </w:style>
  <w:style w:type="paragraph" w:styleId="BodyText">
    <w:name w:val="Body Text"/>
    <w:basedOn w:val="Normal"/>
    <w:link w:val="BodyTextChar"/>
    <w:rsid w:val="00900107"/>
    <w:pPr>
      <w:spacing w:after="120"/>
    </w:pPr>
  </w:style>
  <w:style w:type="paragraph" w:customStyle="1" w:styleId="WorkInstruction">
    <w:name w:val="Work Instruction"/>
    <w:basedOn w:val="Normal"/>
    <w:link w:val="WorkInstructionChar"/>
    <w:semiHidden/>
    <w:rsid w:val="00244381"/>
    <w:pPr>
      <w:keepNext/>
      <w:spacing w:before="0" w:after="120"/>
    </w:pPr>
    <w:rPr>
      <w:rFonts w:eastAsia="Times New Roman"/>
      <w:i/>
      <w:color w:val="FF0000"/>
    </w:rPr>
  </w:style>
  <w:style w:type="character" w:customStyle="1" w:styleId="WorkInstructionChar">
    <w:name w:val="Work Instruction Char"/>
    <w:basedOn w:val="DefaultParagraphFont"/>
    <w:link w:val="WorkInstruction"/>
    <w:rsid w:val="00244381"/>
    <w:rPr>
      <w:rFonts w:ascii="Arial" w:hAnsi="Arial"/>
      <w:i/>
      <w:color w:val="FF0000"/>
      <w:lang w:val="en-GB" w:eastAsia="en-US" w:bidi="ar-SA"/>
    </w:rPr>
  </w:style>
  <w:style w:type="paragraph" w:styleId="ListParagraph">
    <w:name w:val="List Paragraph"/>
    <w:basedOn w:val="Normal"/>
    <w:uiPriority w:val="34"/>
    <w:qFormat/>
    <w:rsid w:val="00B958F4"/>
    <w:pPr>
      <w:spacing w:before="0" w:after="200"/>
      <w:ind w:left="720"/>
      <w:contextualSpacing/>
    </w:pPr>
    <w:rPr>
      <w:rFonts w:ascii="Cambria" w:eastAsia="Cambria" w:hAnsi="Cambria"/>
      <w:sz w:val="24"/>
      <w:szCs w:val="24"/>
    </w:rPr>
  </w:style>
  <w:style w:type="paragraph" w:customStyle="1" w:styleId="BulletedNoteIndented2">
    <w:name w:val="Bulleted Note Indented 2"/>
    <w:basedOn w:val="Normal"/>
    <w:rsid w:val="003476C2"/>
    <w:pPr>
      <w:keepLines/>
      <w:numPr>
        <w:numId w:val="6"/>
      </w:numPr>
      <w:tabs>
        <w:tab w:val="clear" w:pos="3308"/>
        <w:tab w:val="left" w:pos="3289"/>
      </w:tabs>
      <w:spacing w:before="0" w:after="200"/>
    </w:pPr>
    <w:rPr>
      <w:rFonts w:eastAsia="Times New Roman"/>
      <w:sz w:val="18"/>
    </w:rPr>
  </w:style>
  <w:style w:type="character" w:styleId="FollowedHyperlink">
    <w:name w:val="FollowedHyperlink"/>
    <w:basedOn w:val="DefaultParagraphFont"/>
    <w:rsid w:val="00240445"/>
    <w:rPr>
      <w:color w:val="800080"/>
      <w:u w:val="single"/>
    </w:rPr>
  </w:style>
  <w:style w:type="paragraph" w:customStyle="1" w:styleId="Appendix1Continuous">
    <w:name w:val="Appendix 1 (Continuous)"/>
    <w:basedOn w:val="Normal"/>
    <w:rsid w:val="003476C2"/>
    <w:pPr>
      <w:keepNext/>
      <w:keepLines/>
      <w:numPr>
        <w:numId w:val="7"/>
      </w:numPr>
      <w:spacing w:before="240" w:after="360"/>
      <w:outlineLvl w:val="0"/>
    </w:pPr>
    <w:rPr>
      <w:rFonts w:ascii="Arial Narrow" w:eastAsia="Times New Roman" w:hAnsi="Arial Narrow"/>
      <w:color w:val="FF0000"/>
      <w:sz w:val="44"/>
    </w:rPr>
  </w:style>
  <w:style w:type="character" w:customStyle="1" w:styleId="WW8Num31z0">
    <w:name w:val="WW8Num31z0"/>
    <w:rsid w:val="003B5DE3"/>
    <w:rPr>
      <w:rFonts w:ascii="Symbol" w:hAnsi="Symbol"/>
    </w:rPr>
  </w:style>
  <w:style w:type="paragraph" w:customStyle="1" w:styleId="TableCaption">
    <w:name w:val="Table Caption"/>
    <w:basedOn w:val="Normal"/>
    <w:rsid w:val="003476C2"/>
    <w:pPr>
      <w:keepNext/>
      <w:keepLines/>
      <w:spacing w:before="80" w:after="80"/>
      <w:ind w:left="2268"/>
    </w:pPr>
    <w:rPr>
      <w:rFonts w:ascii="Arial Narrow" w:eastAsia="Times New Roman" w:hAnsi="Arial Narrow"/>
    </w:rPr>
  </w:style>
  <w:style w:type="paragraph" w:styleId="NoSpacing">
    <w:name w:val="No Spacing"/>
    <w:uiPriority w:val="1"/>
    <w:qFormat/>
    <w:rsid w:val="00905D4F"/>
    <w:rPr>
      <w:rFonts w:ascii="Calibri" w:eastAsia="Calibri" w:hAnsi="Calibri"/>
      <w:sz w:val="22"/>
      <w:szCs w:val="22"/>
      <w:lang w:val="en-GB"/>
    </w:rPr>
  </w:style>
  <w:style w:type="paragraph" w:styleId="TOC4">
    <w:name w:val="toc 4"/>
    <w:basedOn w:val="Normal"/>
    <w:next w:val="Normal"/>
    <w:autoRedefine/>
    <w:uiPriority w:val="39"/>
    <w:unhideWhenUsed/>
    <w:rsid w:val="00065DE3"/>
    <w:pPr>
      <w:spacing w:before="0"/>
      <w:ind w:left="600"/>
    </w:pPr>
    <w:rPr>
      <w:rFonts w:ascii="Times New Roman" w:hAnsi="Times New Roman"/>
      <w:sz w:val="18"/>
      <w:szCs w:val="18"/>
    </w:rPr>
  </w:style>
  <w:style w:type="paragraph" w:styleId="TOC5">
    <w:name w:val="toc 5"/>
    <w:basedOn w:val="Normal"/>
    <w:next w:val="Normal"/>
    <w:autoRedefine/>
    <w:uiPriority w:val="39"/>
    <w:unhideWhenUsed/>
    <w:rsid w:val="007562E6"/>
    <w:pPr>
      <w:spacing w:before="0"/>
      <w:ind w:left="800"/>
    </w:pPr>
    <w:rPr>
      <w:rFonts w:ascii="Times New Roman" w:hAnsi="Times New Roman"/>
      <w:sz w:val="18"/>
      <w:szCs w:val="18"/>
    </w:rPr>
  </w:style>
  <w:style w:type="paragraph" w:styleId="TOC6">
    <w:name w:val="toc 6"/>
    <w:basedOn w:val="Normal"/>
    <w:next w:val="Normal"/>
    <w:autoRedefine/>
    <w:uiPriority w:val="39"/>
    <w:unhideWhenUsed/>
    <w:rsid w:val="00447CBD"/>
    <w:pPr>
      <w:spacing w:before="0"/>
      <w:ind w:left="1000"/>
    </w:pPr>
    <w:rPr>
      <w:rFonts w:ascii="Times New Roman" w:hAnsi="Times New Roman"/>
      <w:sz w:val="18"/>
      <w:szCs w:val="18"/>
    </w:rPr>
  </w:style>
  <w:style w:type="paragraph" w:styleId="TOC7">
    <w:name w:val="toc 7"/>
    <w:basedOn w:val="Normal"/>
    <w:next w:val="Normal"/>
    <w:autoRedefine/>
    <w:uiPriority w:val="39"/>
    <w:unhideWhenUsed/>
    <w:rsid w:val="00447CBD"/>
    <w:pPr>
      <w:spacing w:before="0"/>
      <w:ind w:left="1200"/>
    </w:pPr>
    <w:rPr>
      <w:rFonts w:ascii="Times New Roman" w:hAnsi="Times New Roman"/>
      <w:sz w:val="18"/>
      <w:szCs w:val="18"/>
    </w:rPr>
  </w:style>
  <w:style w:type="paragraph" w:styleId="TOC8">
    <w:name w:val="toc 8"/>
    <w:basedOn w:val="Normal"/>
    <w:next w:val="Normal"/>
    <w:autoRedefine/>
    <w:uiPriority w:val="39"/>
    <w:unhideWhenUsed/>
    <w:rsid w:val="00447CBD"/>
    <w:pPr>
      <w:spacing w:before="0"/>
      <w:ind w:left="1400"/>
    </w:pPr>
    <w:rPr>
      <w:rFonts w:ascii="Times New Roman" w:hAnsi="Times New Roman"/>
      <w:sz w:val="18"/>
      <w:szCs w:val="18"/>
    </w:rPr>
  </w:style>
  <w:style w:type="paragraph" w:styleId="TOC9">
    <w:name w:val="toc 9"/>
    <w:basedOn w:val="Normal"/>
    <w:next w:val="Normal"/>
    <w:autoRedefine/>
    <w:uiPriority w:val="39"/>
    <w:unhideWhenUsed/>
    <w:rsid w:val="00447CBD"/>
    <w:pPr>
      <w:spacing w:before="0"/>
      <w:ind w:left="1600"/>
    </w:pPr>
    <w:rPr>
      <w:rFonts w:ascii="Times New Roman" w:hAnsi="Times New Roman"/>
      <w:sz w:val="18"/>
      <w:szCs w:val="18"/>
    </w:rPr>
  </w:style>
  <w:style w:type="paragraph" w:styleId="DocumentMap">
    <w:name w:val="Document Map"/>
    <w:basedOn w:val="Normal"/>
    <w:semiHidden/>
    <w:rsid w:val="00682A65"/>
    <w:pPr>
      <w:shd w:val="clear" w:color="auto" w:fill="000080"/>
    </w:pPr>
    <w:rPr>
      <w:rFonts w:ascii="Tahoma" w:hAnsi="Tahoma" w:cs="Tahoma"/>
    </w:rPr>
  </w:style>
  <w:style w:type="numbering" w:customStyle="1" w:styleId="ListBullets">
    <w:name w:val="List Bullets"/>
    <w:basedOn w:val="NoList"/>
    <w:rsid w:val="003C164C"/>
    <w:pPr>
      <w:numPr>
        <w:numId w:val="8"/>
      </w:numPr>
    </w:pPr>
  </w:style>
  <w:style w:type="paragraph" w:customStyle="1" w:styleId="Default">
    <w:name w:val="Default"/>
    <w:rsid w:val="003C164C"/>
    <w:pPr>
      <w:autoSpaceDE w:val="0"/>
      <w:autoSpaceDN w:val="0"/>
      <w:adjustRightInd w:val="0"/>
    </w:pPr>
    <w:rPr>
      <w:rFonts w:eastAsia="Times New Roman"/>
      <w:color w:val="000000"/>
      <w:sz w:val="24"/>
      <w:szCs w:val="24"/>
      <w:lang w:val="de-DE" w:eastAsia="de-DE"/>
    </w:rPr>
  </w:style>
  <w:style w:type="numbering" w:customStyle="1" w:styleId="ListNumbers">
    <w:name w:val="List Numbers"/>
    <w:basedOn w:val="NoList"/>
    <w:rsid w:val="00735BC2"/>
    <w:pPr>
      <w:numPr>
        <w:numId w:val="9"/>
      </w:numPr>
    </w:pPr>
  </w:style>
  <w:style w:type="paragraph" w:customStyle="1" w:styleId="NormalBold">
    <w:name w:val="Normal Bold"/>
    <w:basedOn w:val="Normal"/>
    <w:next w:val="Normal"/>
    <w:link w:val="NormalBoldChar"/>
    <w:rsid w:val="00735BC2"/>
    <w:pPr>
      <w:keepNext/>
      <w:spacing w:before="120" w:after="120"/>
    </w:pPr>
    <w:rPr>
      <w:rFonts w:eastAsia="Times New Roman"/>
      <w:b/>
    </w:rPr>
  </w:style>
  <w:style w:type="character" w:customStyle="1" w:styleId="NormalBoldChar">
    <w:name w:val="Normal Bold Char"/>
    <w:basedOn w:val="DefaultParagraphFont"/>
    <w:link w:val="NormalBold"/>
    <w:rsid w:val="00735BC2"/>
    <w:rPr>
      <w:rFonts w:ascii="Arial" w:eastAsia="Times New Roman" w:hAnsi="Arial"/>
      <w:b/>
      <w:lang w:eastAsia="en-US"/>
    </w:rPr>
  </w:style>
  <w:style w:type="paragraph" w:customStyle="1" w:styleId="SRHeadingB">
    <w:name w:val="SR Heading B"/>
    <w:basedOn w:val="Normal"/>
    <w:autoRedefine/>
    <w:semiHidden/>
    <w:rsid w:val="00765701"/>
    <w:pPr>
      <w:numPr>
        <w:ilvl w:val="1"/>
        <w:numId w:val="10"/>
      </w:numPr>
      <w:spacing w:before="0" w:after="120"/>
    </w:pPr>
    <w:rPr>
      <w:rFonts w:eastAsia="Times New Roman"/>
      <w:b/>
      <w:iCs/>
      <w:sz w:val="22"/>
      <w:lang w:val="en-AU"/>
    </w:rPr>
  </w:style>
  <w:style w:type="paragraph" w:customStyle="1" w:styleId="VfBodyText">
    <w:name w:val="+Vf Body Text"/>
    <w:link w:val="VfBodyTextChar"/>
    <w:rsid w:val="00F70E9C"/>
    <w:pPr>
      <w:spacing w:before="120" w:after="120"/>
    </w:pPr>
    <w:rPr>
      <w:rFonts w:eastAsia="Times New Roman"/>
      <w:lang w:val="en-GB"/>
    </w:rPr>
  </w:style>
  <w:style w:type="character" w:customStyle="1" w:styleId="VfBodyTextChar">
    <w:name w:val="+Vf Body Text Char"/>
    <w:basedOn w:val="DefaultParagraphFont"/>
    <w:link w:val="VfBodyText"/>
    <w:rsid w:val="00F70E9C"/>
    <w:rPr>
      <w:rFonts w:ascii="Arial" w:eastAsia="Times New Roman" w:hAnsi="Arial"/>
      <w:lang w:val="en-GB" w:eastAsia="en-US" w:bidi="ar-SA"/>
    </w:rPr>
  </w:style>
  <w:style w:type="paragraph" w:styleId="BlockText">
    <w:name w:val="Block Text"/>
    <w:aliases w:val=" Char"/>
    <w:basedOn w:val="Normal"/>
    <w:link w:val="BlockTextChar"/>
    <w:rsid w:val="00532380"/>
    <w:pPr>
      <w:spacing w:before="120" w:line="240" w:lineRule="atLeast"/>
      <w:ind w:left="1134"/>
    </w:pPr>
    <w:rPr>
      <w:rFonts w:ascii="Helvetica" w:eastAsia="Times New Roman" w:hAnsi="Helvetica" w:cs="Times"/>
      <w:sz w:val="22"/>
      <w:lang w:val="de-DE" w:eastAsia="de-DE"/>
    </w:rPr>
  </w:style>
  <w:style w:type="character" w:customStyle="1" w:styleId="BlockTextChar">
    <w:name w:val="Block Text Char"/>
    <w:aliases w:val=" Char Char"/>
    <w:basedOn w:val="DefaultParagraphFont"/>
    <w:link w:val="BlockText"/>
    <w:rsid w:val="00532380"/>
    <w:rPr>
      <w:rFonts w:ascii="Helvetica" w:eastAsia="Times New Roman" w:hAnsi="Helvetica" w:cs="Times"/>
      <w:sz w:val="22"/>
      <w:lang w:val="de-DE" w:eastAsia="de-DE"/>
    </w:rPr>
  </w:style>
  <w:style w:type="numbering" w:styleId="111111">
    <w:name w:val="Outline List 2"/>
    <w:basedOn w:val="NoList"/>
    <w:rsid w:val="00142DAB"/>
    <w:pPr>
      <w:numPr>
        <w:numId w:val="11"/>
      </w:numPr>
    </w:pPr>
  </w:style>
  <w:style w:type="paragraph" w:styleId="NormalWeb">
    <w:name w:val="Normal (Web)"/>
    <w:basedOn w:val="Normal"/>
    <w:uiPriority w:val="99"/>
    <w:unhideWhenUsed/>
    <w:rsid w:val="006540E3"/>
    <w:pPr>
      <w:spacing w:beforeAutospacing="1" w:after="100" w:afterAutospacing="1"/>
    </w:pPr>
    <w:rPr>
      <w:rFonts w:ascii="Times New Roman" w:eastAsia="Times New Roman" w:hAnsi="Times New Roman"/>
      <w:sz w:val="24"/>
      <w:szCs w:val="24"/>
      <w:lang w:eastAsia="en-GB"/>
    </w:rPr>
  </w:style>
  <w:style w:type="paragraph" w:customStyle="1" w:styleId="ComptaNormal">
    <w:name w:val="Compta Normal"/>
    <w:rsid w:val="00D05F5D"/>
    <w:pPr>
      <w:suppressAutoHyphens/>
      <w:jc w:val="both"/>
    </w:pPr>
    <w:rPr>
      <w:rFonts w:ascii="Trebuchet MS" w:eastAsia="Arial" w:hAnsi="Trebuchet MS"/>
      <w:sz w:val="18"/>
      <w:lang w:val="pt-PT" w:eastAsia="ar-SA"/>
    </w:rPr>
  </w:style>
  <w:style w:type="paragraph" w:styleId="Caption">
    <w:name w:val="caption"/>
    <w:basedOn w:val="BodyText"/>
    <w:next w:val="BodyText"/>
    <w:qFormat/>
    <w:rsid w:val="00AC4472"/>
    <w:pPr>
      <w:spacing w:before="60"/>
    </w:pPr>
    <w:rPr>
      <w:rFonts w:eastAsia="Times New Roman"/>
      <w:b/>
    </w:rPr>
  </w:style>
  <w:style w:type="paragraph" w:styleId="BodyTextIndent2">
    <w:name w:val="Body Text Indent 2"/>
    <w:basedOn w:val="Normal"/>
    <w:link w:val="BodyTextIndent2Char"/>
    <w:rsid w:val="00AC4472"/>
    <w:pPr>
      <w:spacing w:after="120" w:line="480" w:lineRule="auto"/>
      <w:ind w:left="283"/>
    </w:pPr>
  </w:style>
  <w:style w:type="character" w:customStyle="1" w:styleId="BodyTextIndent2Char">
    <w:name w:val="Body Text Indent 2 Char"/>
    <w:basedOn w:val="DefaultParagraphFont"/>
    <w:link w:val="BodyTextIndent2"/>
    <w:rsid w:val="00AC4472"/>
    <w:rPr>
      <w:rFonts w:ascii="Arial" w:hAnsi="Arial"/>
      <w:color w:val="000000"/>
      <w:lang w:eastAsia="ja-JP"/>
    </w:rPr>
  </w:style>
  <w:style w:type="paragraph" w:customStyle="1" w:styleId="TableContents">
    <w:name w:val="Table Contents"/>
    <w:basedOn w:val="Normal"/>
    <w:rsid w:val="006943B3"/>
    <w:pPr>
      <w:widowControl w:val="0"/>
      <w:suppressLineNumbers/>
      <w:suppressAutoHyphens/>
      <w:spacing w:before="0"/>
    </w:pPr>
    <w:rPr>
      <w:rFonts w:ascii="Times New Roman" w:eastAsia="Lucida Sans Unicode" w:hAnsi="Times New Roman"/>
      <w:sz w:val="24"/>
      <w:szCs w:val="24"/>
      <w:lang w:eastAsia="ar-SA"/>
    </w:rPr>
  </w:style>
  <w:style w:type="character" w:styleId="Emphasis">
    <w:name w:val="Emphasis"/>
    <w:uiPriority w:val="20"/>
    <w:qFormat/>
    <w:rsid w:val="00D63166"/>
    <w:rPr>
      <w:rFonts w:ascii="Arial" w:hAnsi="Arial"/>
      <w:i/>
      <w:iCs/>
    </w:rPr>
  </w:style>
  <w:style w:type="character" w:customStyle="1" w:styleId="SC42542">
    <w:name w:val="SC.4.2542"/>
    <w:rsid w:val="00346F28"/>
    <w:rPr>
      <w:rFonts w:cs="Anvers"/>
      <w:color w:val="000000"/>
    </w:rPr>
  </w:style>
  <w:style w:type="paragraph" w:styleId="PlainText">
    <w:name w:val="Plain Text"/>
    <w:basedOn w:val="Normal"/>
    <w:link w:val="PlainTextChar"/>
    <w:uiPriority w:val="99"/>
    <w:unhideWhenUsed/>
    <w:rsid w:val="00CE3FB3"/>
    <w:pPr>
      <w:spacing w:before="0"/>
    </w:pPr>
    <w:rPr>
      <w:rFonts w:ascii="Times New Roman" w:eastAsia="Calibri" w:hAnsi="Times New Roman"/>
    </w:rPr>
  </w:style>
  <w:style w:type="character" w:customStyle="1" w:styleId="PlainTextChar">
    <w:name w:val="Plain Text Char"/>
    <w:basedOn w:val="DefaultParagraphFont"/>
    <w:link w:val="PlainText"/>
    <w:uiPriority w:val="99"/>
    <w:rsid w:val="00CE3FB3"/>
    <w:rPr>
      <w:rFonts w:eastAsia="Calibri"/>
      <w:lang w:eastAsia="en-US"/>
    </w:rPr>
  </w:style>
  <w:style w:type="paragraph" w:styleId="CommentSubject">
    <w:name w:val="annotation subject"/>
    <w:basedOn w:val="CommentText"/>
    <w:next w:val="CommentText"/>
    <w:link w:val="CommentSubjectChar"/>
    <w:uiPriority w:val="99"/>
    <w:semiHidden/>
    <w:rsid w:val="00C77D24"/>
    <w:rPr>
      <w:b/>
      <w:bCs/>
    </w:rPr>
  </w:style>
  <w:style w:type="paragraph" w:customStyle="1" w:styleId="StyleLatinBoldRedLeft">
    <w:name w:val="Style (Latin) Bold Red Left"/>
    <w:basedOn w:val="Normal"/>
    <w:rsid w:val="00F8605B"/>
    <w:pPr>
      <w:keepLines/>
      <w:spacing w:before="0"/>
      <w:ind w:left="284"/>
    </w:pPr>
    <w:rPr>
      <w:rFonts w:eastAsia="Times New Roman"/>
      <w:b/>
      <w:color w:val="FF0000"/>
      <w:szCs w:val="24"/>
      <w:lang w:eastAsia="bg-BG"/>
    </w:rPr>
  </w:style>
  <w:style w:type="paragraph" w:customStyle="1" w:styleId="ColumnCell">
    <w:name w:val="Column Cell"/>
    <w:basedOn w:val="Normal"/>
    <w:rsid w:val="00F8605B"/>
    <w:pPr>
      <w:spacing w:before="0"/>
    </w:pPr>
    <w:rPr>
      <w:rFonts w:ascii="Times New Roman" w:eastAsia="Times New Roman" w:hAnsi="Times New Roman"/>
      <w:sz w:val="24"/>
      <w:szCs w:val="24"/>
    </w:rPr>
  </w:style>
  <w:style w:type="numbering" w:styleId="ArticleSection">
    <w:name w:val="Outline List 3"/>
    <w:basedOn w:val="NoList"/>
    <w:rsid w:val="00A95F55"/>
    <w:pPr>
      <w:numPr>
        <w:numId w:val="12"/>
      </w:numPr>
    </w:pPr>
  </w:style>
  <w:style w:type="character" w:customStyle="1" w:styleId="CommentTextChar">
    <w:name w:val="Comment Text Char"/>
    <w:basedOn w:val="DefaultParagraphFont"/>
    <w:link w:val="CommentText"/>
    <w:uiPriority w:val="99"/>
    <w:semiHidden/>
    <w:rsid w:val="0087360D"/>
    <w:rPr>
      <w:rFonts w:ascii="Arial" w:hAnsi="Arial"/>
      <w:color w:val="000000"/>
      <w:lang w:eastAsia="ja-JP"/>
    </w:rPr>
  </w:style>
  <w:style w:type="paragraph" w:styleId="TableofFigures">
    <w:name w:val="table of figures"/>
    <w:basedOn w:val="Normal"/>
    <w:next w:val="Normal"/>
    <w:uiPriority w:val="99"/>
    <w:rsid w:val="006A2560"/>
    <w:pPr>
      <w:spacing w:before="0"/>
      <w:ind w:left="400" w:hanging="400"/>
    </w:pPr>
    <w:rPr>
      <w:rFonts w:ascii="Times New Roman" w:hAnsi="Times New Roman"/>
      <w:smallCaps/>
    </w:rPr>
  </w:style>
  <w:style w:type="paragraph" w:customStyle="1" w:styleId="BodyStyle1Bullet">
    <w:name w:val="Body Style 1 Bullet"/>
    <w:basedOn w:val="Normal"/>
    <w:rsid w:val="00D83913"/>
    <w:pPr>
      <w:widowControl w:val="0"/>
      <w:tabs>
        <w:tab w:val="left" w:pos="720"/>
      </w:tabs>
      <w:suppressAutoHyphens/>
    </w:pPr>
    <w:rPr>
      <w:lang w:eastAsia="ar-SA"/>
    </w:rPr>
  </w:style>
  <w:style w:type="character" w:customStyle="1" w:styleId="CharChar6">
    <w:name w:val="Char Char6"/>
    <w:basedOn w:val="DefaultParagraphFont"/>
    <w:rsid w:val="00A15688"/>
    <w:rPr>
      <w:rFonts w:ascii="Arial Narrow" w:eastAsia="MS Mincho" w:hAnsi="Arial Narrow"/>
      <w:color w:val="FF0000"/>
      <w:sz w:val="40"/>
      <w:szCs w:val="28"/>
      <w:lang w:val="en-GB" w:eastAsia="en-US" w:bidi="ar-SA"/>
    </w:rPr>
  </w:style>
  <w:style w:type="paragraph" w:customStyle="1" w:styleId="MethodDescription">
    <w:name w:val="Method Description"/>
    <w:basedOn w:val="Normal"/>
    <w:rsid w:val="00655C30"/>
    <w:pPr>
      <w:tabs>
        <w:tab w:val="left" w:pos="709"/>
      </w:tabs>
      <w:ind w:left="720"/>
    </w:pPr>
  </w:style>
  <w:style w:type="character" w:styleId="HTMLTypewriter">
    <w:name w:val="HTML Typewriter"/>
    <w:basedOn w:val="DefaultParagraphFont"/>
    <w:rsid w:val="00836416"/>
    <w:rPr>
      <w:rFonts w:ascii="Courier New" w:eastAsia="Times New Roman" w:hAnsi="Courier New" w:cs="Courier New" w:hint="default"/>
      <w:sz w:val="20"/>
      <w:szCs w:val="20"/>
    </w:rPr>
  </w:style>
  <w:style w:type="paragraph" w:customStyle="1" w:styleId="AppendixHeading1">
    <w:name w:val="Appendix Heading 1"/>
    <w:basedOn w:val="Heading1"/>
    <w:rsid w:val="008A2CAE"/>
    <w:pPr>
      <w:numPr>
        <w:numId w:val="38"/>
      </w:numPr>
    </w:pPr>
    <w:rPr>
      <w:lang w:eastAsia="en-US"/>
    </w:rPr>
  </w:style>
  <w:style w:type="paragraph" w:customStyle="1" w:styleId="TableBody0">
    <w:name w:val="Table Body"/>
    <w:basedOn w:val="Normal"/>
    <w:rsid w:val="00AD24BA"/>
    <w:pPr>
      <w:spacing w:before="20" w:after="20"/>
    </w:pPr>
    <w:rPr>
      <w:rFonts w:ascii="Arial (W1)" w:eastAsia="Times New Roman" w:hAnsi="Arial (W1)"/>
    </w:rPr>
  </w:style>
  <w:style w:type="paragraph" w:customStyle="1" w:styleId="AppendixHeading2">
    <w:name w:val="Appendix Heading 2"/>
    <w:basedOn w:val="Normal"/>
    <w:rsid w:val="008A2CAE"/>
    <w:pPr>
      <w:numPr>
        <w:ilvl w:val="1"/>
        <w:numId w:val="39"/>
      </w:numPr>
      <w:spacing w:before="120" w:after="120"/>
    </w:pPr>
    <w:rPr>
      <w:rFonts w:ascii="Arial Narrow" w:eastAsia="Times New Roman" w:hAnsi="Arial Narrow"/>
      <w:color w:val="FF0000"/>
      <w:sz w:val="40"/>
      <w:szCs w:val="36"/>
    </w:rPr>
  </w:style>
  <w:style w:type="paragraph" w:customStyle="1" w:styleId="AppendixHeading3">
    <w:name w:val="Appendix Heading 3"/>
    <w:basedOn w:val="Normal"/>
    <w:rsid w:val="008A2CAE"/>
    <w:pPr>
      <w:numPr>
        <w:ilvl w:val="2"/>
        <w:numId w:val="39"/>
      </w:numPr>
      <w:spacing w:before="0"/>
    </w:pPr>
    <w:rPr>
      <w:rFonts w:ascii="Arial Narrow" w:eastAsia="Times New Roman" w:hAnsi="Arial Narrow"/>
      <w:color w:val="FF0000"/>
      <w:sz w:val="32"/>
      <w:szCs w:val="24"/>
    </w:rPr>
  </w:style>
  <w:style w:type="paragraph" w:customStyle="1" w:styleId="BodyTextCharChar">
    <w:name w:val="BodyText Char Char"/>
    <w:basedOn w:val="Normal"/>
    <w:link w:val="BodyTextCharCharChar1"/>
    <w:rsid w:val="000B386F"/>
    <w:pPr>
      <w:spacing w:before="60" w:after="120"/>
      <w:ind w:left="709"/>
    </w:pPr>
    <w:rPr>
      <w:rFonts w:eastAsia="Batang"/>
      <w:lang w:val="en-IE"/>
    </w:rPr>
  </w:style>
  <w:style w:type="character" w:customStyle="1" w:styleId="BodyTextCharCharChar1">
    <w:name w:val="BodyText Char Char Char1"/>
    <w:basedOn w:val="DefaultParagraphFont"/>
    <w:link w:val="BodyTextCharChar"/>
    <w:locked/>
    <w:rsid w:val="000B386F"/>
    <w:rPr>
      <w:rFonts w:ascii="Arial" w:eastAsia="Batang" w:hAnsi="Arial"/>
      <w:lang w:val="en-IE" w:eastAsia="en-US" w:bidi="ar-SA"/>
    </w:rPr>
  </w:style>
  <w:style w:type="character" w:customStyle="1" w:styleId="TitleChar">
    <w:name w:val="Title Char"/>
    <w:basedOn w:val="DefaultParagraphFont"/>
    <w:link w:val="Title"/>
    <w:locked/>
    <w:rsid w:val="00D63166"/>
    <w:rPr>
      <w:rFonts w:ascii="Arial" w:hAnsi="Arial" w:cs="Arial"/>
      <w:b/>
      <w:bCs/>
      <w:color w:val="000000"/>
      <w:sz w:val="48"/>
      <w:szCs w:val="48"/>
      <w:lang w:val="en-GB" w:eastAsia="ja-JP"/>
    </w:rPr>
  </w:style>
  <w:style w:type="paragraph" w:customStyle="1" w:styleId="ColorfulList-Accent11">
    <w:name w:val="Colorful List - Accent 11"/>
    <w:basedOn w:val="Normal"/>
    <w:qFormat/>
    <w:rsid w:val="0039028C"/>
    <w:pPr>
      <w:spacing w:before="0" w:after="200"/>
      <w:ind w:left="720"/>
      <w:contextualSpacing/>
    </w:pPr>
    <w:rPr>
      <w:rFonts w:eastAsia="Cambria"/>
      <w:sz w:val="24"/>
      <w:szCs w:val="24"/>
    </w:rPr>
  </w:style>
  <w:style w:type="character" w:customStyle="1" w:styleId="BodyTextChar">
    <w:name w:val="Body Text Char"/>
    <w:basedOn w:val="DefaultParagraphFont"/>
    <w:link w:val="BodyText"/>
    <w:rsid w:val="00255513"/>
    <w:rPr>
      <w:rFonts w:ascii="Arial" w:hAnsi="Arial"/>
      <w:color w:val="000000"/>
      <w:lang w:val="en-GB" w:eastAsia="ja-JP"/>
    </w:rPr>
  </w:style>
  <w:style w:type="paragraph" w:customStyle="1" w:styleId="BulletPara">
    <w:name w:val="Bullet Para"/>
    <w:basedOn w:val="Normal"/>
    <w:rsid w:val="00D02A85"/>
    <w:pPr>
      <w:autoSpaceDE w:val="0"/>
      <w:autoSpaceDN w:val="0"/>
      <w:adjustRightInd w:val="0"/>
      <w:spacing w:before="120"/>
    </w:pPr>
    <w:rPr>
      <w:rFonts w:ascii="Times New Roman" w:eastAsia="Times New Roman" w:hAnsi="Times New Roman"/>
    </w:rPr>
  </w:style>
  <w:style w:type="character" w:styleId="PlaceholderText">
    <w:name w:val="Placeholder Text"/>
    <w:basedOn w:val="DefaultParagraphFont"/>
    <w:uiPriority w:val="99"/>
    <w:semiHidden/>
    <w:rsid w:val="009165B8"/>
    <w:rPr>
      <w:color w:val="808080"/>
    </w:rPr>
  </w:style>
  <w:style w:type="character" w:customStyle="1" w:styleId="FooterChar">
    <w:name w:val="Footer Char"/>
    <w:basedOn w:val="DefaultParagraphFont"/>
    <w:link w:val="Footer"/>
    <w:uiPriority w:val="99"/>
    <w:rsid w:val="009165B8"/>
    <w:rPr>
      <w:rFonts w:ascii="Arial" w:hAnsi="Arial"/>
      <w:color w:val="000000"/>
      <w:sz w:val="16"/>
      <w:szCs w:val="16"/>
      <w:lang w:val="en-GB" w:eastAsia="ja-JP"/>
    </w:rPr>
  </w:style>
  <w:style w:type="paragraph" w:styleId="Subtitle">
    <w:name w:val="Subtitle"/>
    <w:basedOn w:val="Normal"/>
    <w:next w:val="Normal"/>
    <w:link w:val="SubtitleChar"/>
    <w:qFormat/>
    <w:rsid w:val="002D1DAC"/>
    <w:pPr>
      <w:numPr>
        <w:ilvl w:val="1"/>
      </w:numPr>
    </w:pPr>
    <w:rPr>
      <w:rFonts w:eastAsiaTheme="majorEastAsia" w:cstheme="majorBidi"/>
      <w:i/>
      <w:iCs/>
      <w:color w:val="2CADB2"/>
      <w:spacing w:val="15"/>
      <w:sz w:val="24"/>
      <w:szCs w:val="24"/>
    </w:rPr>
  </w:style>
  <w:style w:type="character" w:customStyle="1" w:styleId="SubtitleChar">
    <w:name w:val="Subtitle Char"/>
    <w:basedOn w:val="DefaultParagraphFont"/>
    <w:link w:val="Subtitle"/>
    <w:rsid w:val="002D1DAC"/>
    <w:rPr>
      <w:rFonts w:ascii="Arial" w:eastAsiaTheme="majorEastAsia" w:hAnsi="Arial" w:cstheme="majorBidi"/>
      <w:i/>
      <w:iCs/>
      <w:color w:val="2CADB2"/>
      <w:spacing w:val="15"/>
      <w:sz w:val="24"/>
      <w:szCs w:val="24"/>
      <w:lang w:val="en-GB" w:eastAsia="ja-JP"/>
    </w:rPr>
  </w:style>
  <w:style w:type="character" w:styleId="SubtleEmphasis">
    <w:name w:val="Subtle Emphasis"/>
    <w:basedOn w:val="DefaultParagraphFont"/>
    <w:uiPriority w:val="19"/>
    <w:qFormat/>
    <w:rsid w:val="00D63166"/>
    <w:rPr>
      <w:rFonts w:ascii="Arial" w:hAnsi="Arial"/>
      <w:i/>
      <w:iCs/>
      <w:color w:val="8C959A" w:themeColor="text1" w:themeTint="7F"/>
    </w:rPr>
  </w:style>
  <w:style w:type="paragraph" w:styleId="TOCHeading">
    <w:name w:val="TOC Heading"/>
    <w:basedOn w:val="Heading1"/>
    <w:next w:val="Normal"/>
    <w:uiPriority w:val="39"/>
    <w:semiHidden/>
    <w:unhideWhenUsed/>
    <w:qFormat/>
    <w:rsid w:val="00994309"/>
    <w:pPr>
      <w:keepLines/>
      <w:pageBreakBefore w:val="0"/>
      <w:spacing w:before="480" w:after="0" w:line="276" w:lineRule="auto"/>
      <w:outlineLvl w:val="9"/>
    </w:pPr>
    <w:rPr>
      <w:rFonts w:asciiTheme="majorHAnsi" w:eastAsiaTheme="majorEastAsia" w:hAnsiTheme="majorHAnsi" w:cstheme="majorBidi"/>
      <w:b/>
      <w:bCs/>
      <w:color w:val="218185" w:themeColor="accent1" w:themeShade="BF"/>
      <w:kern w:val="0"/>
      <w:sz w:val="28"/>
      <w:szCs w:val="28"/>
      <w:lang w:eastAsia="ja-JP"/>
    </w:rPr>
  </w:style>
  <w:style w:type="character" w:customStyle="1" w:styleId="apple-converted-space">
    <w:name w:val="apple-converted-space"/>
    <w:basedOn w:val="DefaultParagraphFont"/>
    <w:rsid w:val="001B3CA6"/>
  </w:style>
  <w:style w:type="character" w:customStyle="1" w:styleId="Heading1Char">
    <w:name w:val="Heading 1 Char"/>
    <w:basedOn w:val="DefaultParagraphFont"/>
    <w:link w:val="Heading1"/>
    <w:uiPriority w:val="9"/>
    <w:rsid w:val="000C3286"/>
    <w:rPr>
      <w:kern w:val="28"/>
      <w:sz w:val="40"/>
      <w:szCs w:val="32"/>
      <w:lang w:eastAsia="en-GB"/>
    </w:rPr>
  </w:style>
  <w:style w:type="character" w:customStyle="1" w:styleId="Heading3Char">
    <w:name w:val="Heading 3 Char"/>
    <w:basedOn w:val="DefaultParagraphFont"/>
    <w:link w:val="Heading3"/>
    <w:uiPriority w:val="9"/>
    <w:rsid w:val="000C3286"/>
    <w:rPr>
      <w:sz w:val="28"/>
      <w:szCs w:val="28"/>
    </w:rPr>
  </w:style>
  <w:style w:type="character" w:customStyle="1" w:styleId="BalloonTextChar">
    <w:name w:val="Balloon Text Char"/>
    <w:basedOn w:val="DefaultParagraphFont"/>
    <w:link w:val="BalloonText"/>
    <w:uiPriority w:val="99"/>
    <w:semiHidden/>
    <w:rsid w:val="000C3286"/>
    <w:rPr>
      <w:rFonts w:ascii="Tahoma" w:hAnsi="Tahoma" w:cs="Tahoma"/>
      <w:sz w:val="16"/>
      <w:szCs w:val="16"/>
    </w:rPr>
  </w:style>
  <w:style w:type="character" w:styleId="PageNumber">
    <w:name w:val="page number"/>
    <w:basedOn w:val="DefaultParagraphFont"/>
    <w:uiPriority w:val="99"/>
    <w:semiHidden/>
    <w:unhideWhenUsed/>
    <w:rsid w:val="000C3286"/>
  </w:style>
  <w:style w:type="character" w:customStyle="1" w:styleId="CommentSubjectChar">
    <w:name w:val="Comment Subject Char"/>
    <w:basedOn w:val="CommentTextChar"/>
    <w:link w:val="CommentSubject"/>
    <w:uiPriority w:val="99"/>
    <w:semiHidden/>
    <w:rsid w:val="000C3286"/>
    <w:rPr>
      <w:rFonts w:ascii="Arial" w:hAnsi="Arial"/>
      <w:b/>
      <w:bCs/>
      <w:color w:val="000000"/>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844857">
      <w:bodyDiv w:val="1"/>
      <w:marLeft w:val="0"/>
      <w:marRight w:val="0"/>
      <w:marTop w:val="0"/>
      <w:marBottom w:val="0"/>
      <w:divBdr>
        <w:top w:val="none" w:sz="0" w:space="0" w:color="auto"/>
        <w:left w:val="none" w:sz="0" w:space="0" w:color="auto"/>
        <w:bottom w:val="none" w:sz="0" w:space="0" w:color="auto"/>
        <w:right w:val="none" w:sz="0" w:space="0" w:color="auto"/>
      </w:divBdr>
    </w:div>
    <w:div w:id="11684118">
      <w:bodyDiv w:val="1"/>
      <w:marLeft w:val="0"/>
      <w:marRight w:val="0"/>
      <w:marTop w:val="0"/>
      <w:marBottom w:val="0"/>
      <w:divBdr>
        <w:top w:val="none" w:sz="0" w:space="0" w:color="auto"/>
        <w:left w:val="none" w:sz="0" w:space="0" w:color="auto"/>
        <w:bottom w:val="none" w:sz="0" w:space="0" w:color="auto"/>
        <w:right w:val="none" w:sz="0" w:space="0" w:color="auto"/>
      </w:divBdr>
    </w:div>
    <w:div w:id="33430948">
      <w:bodyDiv w:val="1"/>
      <w:marLeft w:val="0"/>
      <w:marRight w:val="0"/>
      <w:marTop w:val="0"/>
      <w:marBottom w:val="0"/>
      <w:divBdr>
        <w:top w:val="none" w:sz="0" w:space="0" w:color="auto"/>
        <w:left w:val="none" w:sz="0" w:space="0" w:color="auto"/>
        <w:bottom w:val="none" w:sz="0" w:space="0" w:color="auto"/>
        <w:right w:val="none" w:sz="0" w:space="0" w:color="auto"/>
      </w:divBdr>
    </w:div>
    <w:div w:id="62408576">
      <w:bodyDiv w:val="1"/>
      <w:marLeft w:val="0"/>
      <w:marRight w:val="0"/>
      <w:marTop w:val="0"/>
      <w:marBottom w:val="0"/>
      <w:divBdr>
        <w:top w:val="none" w:sz="0" w:space="0" w:color="auto"/>
        <w:left w:val="none" w:sz="0" w:space="0" w:color="auto"/>
        <w:bottom w:val="none" w:sz="0" w:space="0" w:color="auto"/>
        <w:right w:val="none" w:sz="0" w:space="0" w:color="auto"/>
      </w:divBdr>
    </w:div>
    <w:div w:id="76439317">
      <w:bodyDiv w:val="1"/>
      <w:marLeft w:val="0"/>
      <w:marRight w:val="0"/>
      <w:marTop w:val="0"/>
      <w:marBottom w:val="0"/>
      <w:divBdr>
        <w:top w:val="none" w:sz="0" w:space="0" w:color="auto"/>
        <w:left w:val="none" w:sz="0" w:space="0" w:color="auto"/>
        <w:bottom w:val="none" w:sz="0" w:space="0" w:color="auto"/>
        <w:right w:val="none" w:sz="0" w:space="0" w:color="auto"/>
      </w:divBdr>
      <w:divsChild>
        <w:div w:id="62141762">
          <w:marLeft w:val="288"/>
          <w:marRight w:val="0"/>
          <w:marTop w:val="346"/>
          <w:marBottom w:val="0"/>
          <w:divBdr>
            <w:top w:val="none" w:sz="0" w:space="0" w:color="auto"/>
            <w:left w:val="none" w:sz="0" w:space="0" w:color="auto"/>
            <w:bottom w:val="none" w:sz="0" w:space="0" w:color="auto"/>
            <w:right w:val="none" w:sz="0" w:space="0" w:color="auto"/>
          </w:divBdr>
        </w:div>
        <w:div w:id="151534525">
          <w:marLeft w:val="288"/>
          <w:marRight w:val="0"/>
          <w:marTop w:val="346"/>
          <w:marBottom w:val="0"/>
          <w:divBdr>
            <w:top w:val="none" w:sz="0" w:space="0" w:color="auto"/>
            <w:left w:val="none" w:sz="0" w:space="0" w:color="auto"/>
            <w:bottom w:val="none" w:sz="0" w:space="0" w:color="auto"/>
            <w:right w:val="none" w:sz="0" w:space="0" w:color="auto"/>
          </w:divBdr>
        </w:div>
        <w:div w:id="493495145">
          <w:marLeft w:val="288"/>
          <w:marRight w:val="0"/>
          <w:marTop w:val="346"/>
          <w:marBottom w:val="0"/>
          <w:divBdr>
            <w:top w:val="none" w:sz="0" w:space="0" w:color="auto"/>
            <w:left w:val="none" w:sz="0" w:space="0" w:color="auto"/>
            <w:bottom w:val="none" w:sz="0" w:space="0" w:color="auto"/>
            <w:right w:val="none" w:sz="0" w:space="0" w:color="auto"/>
          </w:divBdr>
        </w:div>
        <w:div w:id="731469528">
          <w:marLeft w:val="288"/>
          <w:marRight w:val="0"/>
          <w:marTop w:val="346"/>
          <w:marBottom w:val="0"/>
          <w:divBdr>
            <w:top w:val="none" w:sz="0" w:space="0" w:color="auto"/>
            <w:left w:val="none" w:sz="0" w:space="0" w:color="auto"/>
            <w:bottom w:val="none" w:sz="0" w:space="0" w:color="auto"/>
            <w:right w:val="none" w:sz="0" w:space="0" w:color="auto"/>
          </w:divBdr>
        </w:div>
        <w:div w:id="734740018">
          <w:marLeft w:val="288"/>
          <w:marRight w:val="0"/>
          <w:marTop w:val="346"/>
          <w:marBottom w:val="0"/>
          <w:divBdr>
            <w:top w:val="none" w:sz="0" w:space="0" w:color="auto"/>
            <w:left w:val="none" w:sz="0" w:space="0" w:color="auto"/>
            <w:bottom w:val="none" w:sz="0" w:space="0" w:color="auto"/>
            <w:right w:val="none" w:sz="0" w:space="0" w:color="auto"/>
          </w:divBdr>
        </w:div>
        <w:div w:id="1371497581">
          <w:marLeft w:val="288"/>
          <w:marRight w:val="0"/>
          <w:marTop w:val="346"/>
          <w:marBottom w:val="0"/>
          <w:divBdr>
            <w:top w:val="none" w:sz="0" w:space="0" w:color="auto"/>
            <w:left w:val="none" w:sz="0" w:space="0" w:color="auto"/>
            <w:bottom w:val="none" w:sz="0" w:space="0" w:color="auto"/>
            <w:right w:val="none" w:sz="0" w:space="0" w:color="auto"/>
          </w:divBdr>
        </w:div>
        <w:div w:id="1626498385">
          <w:marLeft w:val="288"/>
          <w:marRight w:val="0"/>
          <w:marTop w:val="346"/>
          <w:marBottom w:val="0"/>
          <w:divBdr>
            <w:top w:val="none" w:sz="0" w:space="0" w:color="auto"/>
            <w:left w:val="none" w:sz="0" w:space="0" w:color="auto"/>
            <w:bottom w:val="none" w:sz="0" w:space="0" w:color="auto"/>
            <w:right w:val="none" w:sz="0" w:space="0" w:color="auto"/>
          </w:divBdr>
        </w:div>
      </w:divsChild>
    </w:div>
    <w:div w:id="109053758">
      <w:bodyDiv w:val="1"/>
      <w:marLeft w:val="0"/>
      <w:marRight w:val="0"/>
      <w:marTop w:val="0"/>
      <w:marBottom w:val="0"/>
      <w:divBdr>
        <w:top w:val="none" w:sz="0" w:space="0" w:color="auto"/>
        <w:left w:val="none" w:sz="0" w:space="0" w:color="auto"/>
        <w:bottom w:val="none" w:sz="0" w:space="0" w:color="auto"/>
        <w:right w:val="none" w:sz="0" w:space="0" w:color="auto"/>
      </w:divBdr>
    </w:div>
    <w:div w:id="149293152">
      <w:bodyDiv w:val="1"/>
      <w:marLeft w:val="0"/>
      <w:marRight w:val="0"/>
      <w:marTop w:val="0"/>
      <w:marBottom w:val="0"/>
      <w:divBdr>
        <w:top w:val="none" w:sz="0" w:space="0" w:color="auto"/>
        <w:left w:val="none" w:sz="0" w:space="0" w:color="auto"/>
        <w:bottom w:val="none" w:sz="0" w:space="0" w:color="auto"/>
        <w:right w:val="none" w:sz="0" w:space="0" w:color="auto"/>
      </w:divBdr>
    </w:div>
    <w:div w:id="163085817">
      <w:bodyDiv w:val="1"/>
      <w:marLeft w:val="0"/>
      <w:marRight w:val="0"/>
      <w:marTop w:val="0"/>
      <w:marBottom w:val="0"/>
      <w:divBdr>
        <w:top w:val="none" w:sz="0" w:space="0" w:color="auto"/>
        <w:left w:val="none" w:sz="0" w:space="0" w:color="auto"/>
        <w:bottom w:val="none" w:sz="0" w:space="0" w:color="auto"/>
        <w:right w:val="none" w:sz="0" w:space="0" w:color="auto"/>
      </w:divBdr>
    </w:div>
    <w:div w:id="238709996">
      <w:bodyDiv w:val="1"/>
      <w:marLeft w:val="0"/>
      <w:marRight w:val="0"/>
      <w:marTop w:val="0"/>
      <w:marBottom w:val="0"/>
      <w:divBdr>
        <w:top w:val="none" w:sz="0" w:space="0" w:color="auto"/>
        <w:left w:val="none" w:sz="0" w:space="0" w:color="auto"/>
        <w:bottom w:val="none" w:sz="0" w:space="0" w:color="auto"/>
        <w:right w:val="none" w:sz="0" w:space="0" w:color="auto"/>
      </w:divBdr>
    </w:div>
    <w:div w:id="268662202">
      <w:bodyDiv w:val="1"/>
      <w:marLeft w:val="0"/>
      <w:marRight w:val="0"/>
      <w:marTop w:val="0"/>
      <w:marBottom w:val="0"/>
      <w:divBdr>
        <w:top w:val="none" w:sz="0" w:space="0" w:color="auto"/>
        <w:left w:val="none" w:sz="0" w:space="0" w:color="auto"/>
        <w:bottom w:val="none" w:sz="0" w:space="0" w:color="auto"/>
        <w:right w:val="none" w:sz="0" w:space="0" w:color="auto"/>
      </w:divBdr>
    </w:div>
    <w:div w:id="275218430">
      <w:bodyDiv w:val="1"/>
      <w:marLeft w:val="0"/>
      <w:marRight w:val="0"/>
      <w:marTop w:val="0"/>
      <w:marBottom w:val="0"/>
      <w:divBdr>
        <w:top w:val="none" w:sz="0" w:space="0" w:color="auto"/>
        <w:left w:val="none" w:sz="0" w:space="0" w:color="auto"/>
        <w:bottom w:val="none" w:sz="0" w:space="0" w:color="auto"/>
        <w:right w:val="none" w:sz="0" w:space="0" w:color="auto"/>
      </w:divBdr>
      <w:divsChild>
        <w:div w:id="6103130">
          <w:marLeft w:val="288"/>
          <w:marRight w:val="0"/>
          <w:marTop w:val="346"/>
          <w:marBottom w:val="0"/>
          <w:divBdr>
            <w:top w:val="none" w:sz="0" w:space="0" w:color="auto"/>
            <w:left w:val="none" w:sz="0" w:space="0" w:color="auto"/>
            <w:bottom w:val="none" w:sz="0" w:space="0" w:color="auto"/>
            <w:right w:val="none" w:sz="0" w:space="0" w:color="auto"/>
          </w:divBdr>
        </w:div>
        <w:div w:id="789396973">
          <w:marLeft w:val="288"/>
          <w:marRight w:val="0"/>
          <w:marTop w:val="346"/>
          <w:marBottom w:val="0"/>
          <w:divBdr>
            <w:top w:val="none" w:sz="0" w:space="0" w:color="auto"/>
            <w:left w:val="none" w:sz="0" w:space="0" w:color="auto"/>
            <w:bottom w:val="none" w:sz="0" w:space="0" w:color="auto"/>
            <w:right w:val="none" w:sz="0" w:space="0" w:color="auto"/>
          </w:divBdr>
        </w:div>
        <w:div w:id="849874009">
          <w:marLeft w:val="288"/>
          <w:marRight w:val="0"/>
          <w:marTop w:val="346"/>
          <w:marBottom w:val="0"/>
          <w:divBdr>
            <w:top w:val="none" w:sz="0" w:space="0" w:color="auto"/>
            <w:left w:val="none" w:sz="0" w:space="0" w:color="auto"/>
            <w:bottom w:val="none" w:sz="0" w:space="0" w:color="auto"/>
            <w:right w:val="none" w:sz="0" w:space="0" w:color="auto"/>
          </w:divBdr>
        </w:div>
        <w:div w:id="1310093697">
          <w:marLeft w:val="288"/>
          <w:marRight w:val="0"/>
          <w:marTop w:val="346"/>
          <w:marBottom w:val="0"/>
          <w:divBdr>
            <w:top w:val="none" w:sz="0" w:space="0" w:color="auto"/>
            <w:left w:val="none" w:sz="0" w:space="0" w:color="auto"/>
            <w:bottom w:val="none" w:sz="0" w:space="0" w:color="auto"/>
            <w:right w:val="none" w:sz="0" w:space="0" w:color="auto"/>
          </w:divBdr>
        </w:div>
        <w:div w:id="1654483598">
          <w:marLeft w:val="288"/>
          <w:marRight w:val="0"/>
          <w:marTop w:val="346"/>
          <w:marBottom w:val="0"/>
          <w:divBdr>
            <w:top w:val="none" w:sz="0" w:space="0" w:color="auto"/>
            <w:left w:val="none" w:sz="0" w:space="0" w:color="auto"/>
            <w:bottom w:val="none" w:sz="0" w:space="0" w:color="auto"/>
            <w:right w:val="none" w:sz="0" w:space="0" w:color="auto"/>
          </w:divBdr>
        </w:div>
        <w:div w:id="1887062191">
          <w:marLeft w:val="288"/>
          <w:marRight w:val="0"/>
          <w:marTop w:val="346"/>
          <w:marBottom w:val="0"/>
          <w:divBdr>
            <w:top w:val="none" w:sz="0" w:space="0" w:color="auto"/>
            <w:left w:val="none" w:sz="0" w:space="0" w:color="auto"/>
            <w:bottom w:val="none" w:sz="0" w:space="0" w:color="auto"/>
            <w:right w:val="none" w:sz="0" w:space="0" w:color="auto"/>
          </w:divBdr>
        </w:div>
        <w:div w:id="2089034821">
          <w:marLeft w:val="288"/>
          <w:marRight w:val="0"/>
          <w:marTop w:val="346"/>
          <w:marBottom w:val="0"/>
          <w:divBdr>
            <w:top w:val="none" w:sz="0" w:space="0" w:color="auto"/>
            <w:left w:val="none" w:sz="0" w:space="0" w:color="auto"/>
            <w:bottom w:val="none" w:sz="0" w:space="0" w:color="auto"/>
            <w:right w:val="none" w:sz="0" w:space="0" w:color="auto"/>
          </w:divBdr>
        </w:div>
      </w:divsChild>
    </w:div>
    <w:div w:id="281696082">
      <w:bodyDiv w:val="1"/>
      <w:marLeft w:val="0"/>
      <w:marRight w:val="0"/>
      <w:marTop w:val="0"/>
      <w:marBottom w:val="0"/>
      <w:divBdr>
        <w:top w:val="none" w:sz="0" w:space="0" w:color="auto"/>
        <w:left w:val="none" w:sz="0" w:space="0" w:color="auto"/>
        <w:bottom w:val="none" w:sz="0" w:space="0" w:color="auto"/>
        <w:right w:val="none" w:sz="0" w:space="0" w:color="auto"/>
      </w:divBdr>
    </w:div>
    <w:div w:id="353652288">
      <w:bodyDiv w:val="1"/>
      <w:marLeft w:val="0"/>
      <w:marRight w:val="0"/>
      <w:marTop w:val="0"/>
      <w:marBottom w:val="0"/>
      <w:divBdr>
        <w:top w:val="none" w:sz="0" w:space="0" w:color="auto"/>
        <w:left w:val="none" w:sz="0" w:space="0" w:color="auto"/>
        <w:bottom w:val="none" w:sz="0" w:space="0" w:color="auto"/>
        <w:right w:val="none" w:sz="0" w:space="0" w:color="auto"/>
      </w:divBdr>
      <w:divsChild>
        <w:div w:id="131947077">
          <w:marLeft w:val="288"/>
          <w:marRight w:val="0"/>
          <w:marTop w:val="346"/>
          <w:marBottom w:val="0"/>
          <w:divBdr>
            <w:top w:val="none" w:sz="0" w:space="0" w:color="auto"/>
            <w:left w:val="none" w:sz="0" w:space="0" w:color="auto"/>
            <w:bottom w:val="none" w:sz="0" w:space="0" w:color="auto"/>
            <w:right w:val="none" w:sz="0" w:space="0" w:color="auto"/>
          </w:divBdr>
        </w:div>
        <w:div w:id="536160509">
          <w:marLeft w:val="288"/>
          <w:marRight w:val="0"/>
          <w:marTop w:val="346"/>
          <w:marBottom w:val="0"/>
          <w:divBdr>
            <w:top w:val="none" w:sz="0" w:space="0" w:color="auto"/>
            <w:left w:val="none" w:sz="0" w:space="0" w:color="auto"/>
            <w:bottom w:val="none" w:sz="0" w:space="0" w:color="auto"/>
            <w:right w:val="none" w:sz="0" w:space="0" w:color="auto"/>
          </w:divBdr>
        </w:div>
        <w:div w:id="828135905">
          <w:marLeft w:val="288"/>
          <w:marRight w:val="0"/>
          <w:marTop w:val="346"/>
          <w:marBottom w:val="0"/>
          <w:divBdr>
            <w:top w:val="none" w:sz="0" w:space="0" w:color="auto"/>
            <w:left w:val="none" w:sz="0" w:space="0" w:color="auto"/>
            <w:bottom w:val="none" w:sz="0" w:space="0" w:color="auto"/>
            <w:right w:val="none" w:sz="0" w:space="0" w:color="auto"/>
          </w:divBdr>
        </w:div>
      </w:divsChild>
    </w:div>
    <w:div w:id="357588078">
      <w:bodyDiv w:val="1"/>
      <w:marLeft w:val="0"/>
      <w:marRight w:val="0"/>
      <w:marTop w:val="0"/>
      <w:marBottom w:val="0"/>
      <w:divBdr>
        <w:top w:val="none" w:sz="0" w:space="0" w:color="auto"/>
        <w:left w:val="none" w:sz="0" w:space="0" w:color="auto"/>
        <w:bottom w:val="none" w:sz="0" w:space="0" w:color="auto"/>
        <w:right w:val="none" w:sz="0" w:space="0" w:color="auto"/>
      </w:divBdr>
    </w:div>
    <w:div w:id="417948582">
      <w:bodyDiv w:val="1"/>
      <w:marLeft w:val="0"/>
      <w:marRight w:val="0"/>
      <w:marTop w:val="0"/>
      <w:marBottom w:val="0"/>
      <w:divBdr>
        <w:top w:val="none" w:sz="0" w:space="0" w:color="auto"/>
        <w:left w:val="none" w:sz="0" w:space="0" w:color="auto"/>
        <w:bottom w:val="none" w:sz="0" w:space="0" w:color="auto"/>
        <w:right w:val="none" w:sz="0" w:space="0" w:color="auto"/>
      </w:divBdr>
    </w:div>
    <w:div w:id="427623698">
      <w:bodyDiv w:val="1"/>
      <w:marLeft w:val="0"/>
      <w:marRight w:val="0"/>
      <w:marTop w:val="0"/>
      <w:marBottom w:val="0"/>
      <w:divBdr>
        <w:top w:val="none" w:sz="0" w:space="0" w:color="auto"/>
        <w:left w:val="none" w:sz="0" w:space="0" w:color="auto"/>
        <w:bottom w:val="none" w:sz="0" w:space="0" w:color="auto"/>
        <w:right w:val="none" w:sz="0" w:space="0" w:color="auto"/>
      </w:divBdr>
    </w:div>
    <w:div w:id="464154461">
      <w:bodyDiv w:val="1"/>
      <w:marLeft w:val="0"/>
      <w:marRight w:val="0"/>
      <w:marTop w:val="0"/>
      <w:marBottom w:val="0"/>
      <w:divBdr>
        <w:top w:val="none" w:sz="0" w:space="0" w:color="auto"/>
        <w:left w:val="none" w:sz="0" w:space="0" w:color="auto"/>
        <w:bottom w:val="none" w:sz="0" w:space="0" w:color="auto"/>
        <w:right w:val="none" w:sz="0" w:space="0" w:color="auto"/>
      </w:divBdr>
    </w:div>
    <w:div w:id="480080196">
      <w:bodyDiv w:val="1"/>
      <w:marLeft w:val="0"/>
      <w:marRight w:val="0"/>
      <w:marTop w:val="0"/>
      <w:marBottom w:val="0"/>
      <w:divBdr>
        <w:top w:val="none" w:sz="0" w:space="0" w:color="auto"/>
        <w:left w:val="none" w:sz="0" w:space="0" w:color="auto"/>
        <w:bottom w:val="none" w:sz="0" w:space="0" w:color="auto"/>
        <w:right w:val="none" w:sz="0" w:space="0" w:color="auto"/>
      </w:divBdr>
      <w:divsChild>
        <w:div w:id="2142846037">
          <w:marLeft w:val="0"/>
          <w:marRight w:val="0"/>
          <w:marTop w:val="0"/>
          <w:marBottom w:val="0"/>
          <w:divBdr>
            <w:top w:val="none" w:sz="0" w:space="0" w:color="auto"/>
            <w:left w:val="none" w:sz="0" w:space="0" w:color="auto"/>
            <w:bottom w:val="none" w:sz="0" w:space="0" w:color="auto"/>
            <w:right w:val="none" w:sz="0" w:space="0" w:color="auto"/>
          </w:divBdr>
          <w:divsChild>
            <w:div w:id="1134523340">
              <w:marLeft w:val="0"/>
              <w:marRight w:val="0"/>
              <w:marTop w:val="0"/>
              <w:marBottom w:val="0"/>
              <w:divBdr>
                <w:top w:val="none" w:sz="0" w:space="0" w:color="auto"/>
                <w:left w:val="none" w:sz="0" w:space="0" w:color="auto"/>
                <w:bottom w:val="none" w:sz="0" w:space="0" w:color="auto"/>
                <w:right w:val="none" w:sz="0" w:space="0" w:color="auto"/>
              </w:divBdr>
              <w:divsChild>
                <w:div w:id="886648116">
                  <w:marLeft w:val="0"/>
                  <w:marRight w:val="0"/>
                  <w:marTop w:val="0"/>
                  <w:marBottom w:val="0"/>
                  <w:divBdr>
                    <w:top w:val="none" w:sz="0" w:space="0" w:color="auto"/>
                    <w:left w:val="none" w:sz="0" w:space="0" w:color="auto"/>
                    <w:bottom w:val="none" w:sz="0" w:space="0" w:color="auto"/>
                    <w:right w:val="none" w:sz="0" w:space="0" w:color="auto"/>
                  </w:divBdr>
                  <w:divsChild>
                    <w:div w:id="951474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5210413">
      <w:bodyDiv w:val="1"/>
      <w:marLeft w:val="0"/>
      <w:marRight w:val="0"/>
      <w:marTop w:val="0"/>
      <w:marBottom w:val="0"/>
      <w:divBdr>
        <w:top w:val="none" w:sz="0" w:space="0" w:color="auto"/>
        <w:left w:val="none" w:sz="0" w:space="0" w:color="auto"/>
        <w:bottom w:val="none" w:sz="0" w:space="0" w:color="auto"/>
        <w:right w:val="none" w:sz="0" w:space="0" w:color="auto"/>
      </w:divBdr>
    </w:div>
    <w:div w:id="592474667">
      <w:bodyDiv w:val="1"/>
      <w:marLeft w:val="0"/>
      <w:marRight w:val="0"/>
      <w:marTop w:val="0"/>
      <w:marBottom w:val="0"/>
      <w:divBdr>
        <w:top w:val="none" w:sz="0" w:space="0" w:color="auto"/>
        <w:left w:val="none" w:sz="0" w:space="0" w:color="auto"/>
        <w:bottom w:val="none" w:sz="0" w:space="0" w:color="auto"/>
        <w:right w:val="none" w:sz="0" w:space="0" w:color="auto"/>
      </w:divBdr>
    </w:div>
    <w:div w:id="691222745">
      <w:bodyDiv w:val="1"/>
      <w:marLeft w:val="0"/>
      <w:marRight w:val="0"/>
      <w:marTop w:val="0"/>
      <w:marBottom w:val="0"/>
      <w:divBdr>
        <w:top w:val="none" w:sz="0" w:space="0" w:color="auto"/>
        <w:left w:val="none" w:sz="0" w:space="0" w:color="auto"/>
        <w:bottom w:val="none" w:sz="0" w:space="0" w:color="auto"/>
        <w:right w:val="none" w:sz="0" w:space="0" w:color="auto"/>
      </w:divBdr>
      <w:divsChild>
        <w:div w:id="551575807">
          <w:marLeft w:val="0"/>
          <w:marRight w:val="0"/>
          <w:marTop w:val="0"/>
          <w:marBottom w:val="0"/>
          <w:divBdr>
            <w:top w:val="none" w:sz="0" w:space="0" w:color="auto"/>
            <w:left w:val="none" w:sz="0" w:space="0" w:color="auto"/>
            <w:bottom w:val="none" w:sz="0" w:space="0" w:color="auto"/>
            <w:right w:val="none" w:sz="0" w:space="0" w:color="auto"/>
          </w:divBdr>
          <w:divsChild>
            <w:div w:id="13189182">
              <w:marLeft w:val="0"/>
              <w:marRight w:val="0"/>
              <w:marTop w:val="0"/>
              <w:marBottom w:val="0"/>
              <w:divBdr>
                <w:top w:val="none" w:sz="0" w:space="0" w:color="auto"/>
                <w:left w:val="none" w:sz="0" w:space="0" w:color="auto"/>
                <w:bottom w:val="none" w:sz="0" w:space="0" w:color="auto"/>
                <w:right w:val="none" w:sz="0" w:space="0" w:color="auto"/>
              </w:divBdr>
            </w:div>
            <w:div w:id="29841481">
              <w:marLeft w:val="0"/>
              <w:marRight w:val="0"/>
              <w:marTop w:val="0"/>
              <w:marBottom w:val="0"/>
              <w:divBdr>
                <w:top w:val="none" w:sz="0" w:space="0" w:color="auto"/>
                <w:left w:val="none" w:sz="0" w:space="0" w:color="auto"/>
                <w:bottom w:val="none" w:sz="0" w:space="0" w:color="auto"/>
                <w:right w:val="none" w:sz="0" w:space="0" w:color="auto"/>
              </w:divBdr>
            </w:div>
            <w:div w:id="356126599">
              <w:marLeft w:val="0"/>
              <w:marRight w:val="0"/>
              <w:marTop w:val="0"/>
              <w:marBottom w:val="0"/>
              <w:divBdr>
                <w:top w:val="none" w:sz="0" w:space="0" w:color="auto"/>
                <w:left w:val="none" w:sz="0" w:space="0" w:color="auto"/>
                <w:bottom w:val="none" w:sz="0" w:space="0" w:color="auto"/>
                <w:right w:val="none" w:sz="0" w:space="0" w:color="auto"/>
              </w:divBdr>
            </w:div>
            <w:div w:id="616260491">
              <w:marLeft w:val="0"/>
              <w:marRight w:val="0"/>
              <w:marTop w:val="0"/>
              <w:marBottom w:val="0"/>
              <w:divBdr>
                <w:top w:val="none" w:sz="0" w:space="0" w:color="auto"/>
                <w:left w:val="none" w:sz="0" w:space="0" w:color="auto"/>
                <w:bottom w:val="none" w:sz="0" w:space="0" w:color="auto"/>
                <w:right w:val="none" w:sz="0" w:space="0" w:color="auto"/>
              </w:divBdr>
            </w:div>
            <w:div w:id="749235749">
              <w:marLeft w:val="0"/>
              <w:marRight w:val="0"/>
              <w:marTop w:val="0"/>
              <w:marBottom w:val="0"/>
              <w:divBdr>
                <w:top w:val="none" w:sz="0" w:space="0" w:color="auto"/>
                <w:left w:val="none" w:sz="0" w:space="0" w:color="auto"/>
                <w:bottom w:val="none" w:sz="0" w:space="0" w:color="auto"/>
                <w:right w:val="none" w:sz="0" w:space="0" w:color="auto"/>
              </w:divBdr>
            </w:div>
            <w:div w:id="822739307">
              <w:marLeft w:val="0"/>
              <w:marRight w:val="0"/>
              <w:marTop w:val="0"/>
              <w:marBottom w:val="0"/>
              <w:divBdr>
                <w:top w:val="none" w:sz="0" w:space="0" w:color="auto"/>
                <w:left w:val="none" w:sz="0" w:space="0" w:color="auto"/>
                <w:bottom w:val="none" w:sz="0" w:space="0" w:color="auto"/>
                <w:right w:val="none" w:sz="0" w:space="0" w:color="auto"/>
              </w:divBdr>
            </w:div>
            <w:div w:id="854539747">
              <w:marLeft w:val="0"/>
              <w:marRight w:val="0"/>
              <w:marTop w:val="0"/>
              <w:marBottom w:val="0"/>
              <w:divBdr>
                <w:top w:val="none" w:sz="0" w:space="0" w:color="auto"/>
                <w:left w:val="none" w:sz="0" w:space="0" w:color="auto"/>
                <w:bottom w:val="none" w:sz="0" w:space="0" w:color="auto"/>
                <w:right w:val="none" w:sz="0" w:space="0" w:color="auto"/>
              </w:divBdr>
            </w:div>
            <w:div w:id="895316536">
              <w:marLeft w:val="0"/>
              <w:marRight w:val="0"/>
              <w:marTop w:val="0"/>
              <w:marBottom w:val="0"/>
              <w:divBdr>
                <w:top w:val="none" w:sz="0" w:space="0" w:color="auto"/>
                <w:left w:val="none" w:sz="0" w:space="0" w:color="auto"/>
                <w:bottom w:val="none" w:sz="0" w:space="0" w:color="auto"/>
                <w:right w:val="none" w:sz="0" w:space="0" w:color="auto"/>
              </w:divBdr>
            </w:div>
            <w:div w:id="954361203">
              <w:marLeft w:val="0"/>
              <w:marRight w:val="0"/>
              <w:marTop w:val="0"/>
              <w:marBottom w:val="0"/>
              <w:divBdr>
                <w:top w:val="none" w:sz="0" w:space="0" w:color="auto"/>
                <w:left w:val="none" w:sz="0" w:space="0" w:color="auto"/>
                <w:bottom w:val="none" w:sz="0" w:space="0" w:color="auto"/>
                <w:right w:val="none" w:sz="0" w:space="0" w:color="auto"/>
              </w:divBdr>
            </w:div>
            <w:div w:id="1222444754">
              <w:marLeft w:val="0"/>
              <w:marRight w:val="0"/>
              <w:marTop w:val="0"/>
              <w:marBottom w:val="0"/>
              <w:divBdr>
                <w:top w:val="none" w:sz="0" w:space="0" w:color="auto"/>
                <w:left w:val="none" w:sz="0" w:space="0" w:color="auto"/>
                <w:bottom w:val="none" w:sz="0" w:space="0" w:color="auto"/>
                <w:right w:val="none" w:sz="0" w:space="0" w:color="auto"/>
              </w:divBdr>
            </w:div>
            <w:div w:id="1584953743">
              <w:marLeft w:val="0"/>
              <w:marRight w:val="0"/>
              <w:marTop w:val="0"/>
              <w:marBottom w:val="0"/>
              <w:divBdr>
                <w:top w:val="none" w:sz="0" w:space="0" w:color="auto"/>
                <w:left w:val="none" w:sz="0" w:space="0" w:color="auto"/>
                <w:bottom w:val="none" w:sz="0" w:space="0" w:color="auto"/>
                <w:right w:val="none" w:sz="0" w:space="0" w:color="auto"/>
              </w:divBdr>
            </w:div>
            <w:div w:id="1711955395">
              <w:marLeft w:val="0"/>
              <w:marRight w:val="0"/>
              <w:marTop w:val="0"/>
              <w:marBottom w:val="0"/>
              <w:divBdr>
                <w:top w:val="none" w:sz="0" w:space="0" w:color="auto"/>
                <w:left w:val="none" w:sz="0" w:space="0" w:color="auto"/>
                <w:bottom w:val="none" w:sz="0" w:space="0" w:color="auto"/>
                <w:right w:val="none" w:sz="0" w:space="0" w:color="auto"/>
              </w:divBdr>
            </w:div>
            <w:div w:id="2063357909">
              <w:marLeft w:val="0"/>
              <w:marRight w:val="0"/>
              <w:marTop w:val="0"/>
              <w:marBottom w:val="0"/>
              <w:divBdr>
                <w:top w:val="none" w:sz="0" w:space="0" w:color="auto"/>
                <w:left w:val="none" w:sz="0" w:space="0" w:color="auto"/>
                <w:bottom w:val="none" w:sz="0" w:space="0" w:color="auto"/>
                <w:right w:val="none" w:sz="0" w:space="0" w:color="auto"/>
              </w:divBdr>
            </w:div>
            <w:div w:id="2099016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6857572">
      <w:bodyDiv w:val="1"/>
      <w:marLeft w:val="0"/>
      <w:marRight w:val="0"/>
      <w:marTop w:val="0"/>
      <w:marBottom w:val="0"/>
      <w:divBdr>
        <w:top w:val="none" w:sz="0" w:space="0" w:color="auto"/>
        <w:left w:val="none" w:sz="0" w:space="0" w:color="auto"/>
        <w:bottom w:val="none" w:sz="0" w:space="0" w:color="auto"/>
        <w:right w:val="none" w:sz="0" w:space="0" w:color="auto"/>
      </w:divBdr>
    </w:div>
    <w:div w:id="718477573">
      <w:bodyDiv w:val="1"/>
      <w:marLeft w:val="0"/>
      <w:marRight w:val="0"/>
      <w:marTop w:val="0"/>
      <w:marBottom w:val="0"/>
      <w:divBdr>
        <w:top w:val="none" w:sz="0" w:space="0" w:color="auto"/>
        <w:left w:val="none" w:sz="0" w:space="0" w:color="auto"/>
        <w:bottom w:val="none" w:sz="0" w:space="0" w:color="auto"/>
        <w:right w:val="none" w:sz="0" w:space="0" w:color="auto"/>
      </w:divBdr>
      <w:divsChild>
        <w:div w:id="286157339">
          <w:marLeft w:val="0"/>
          <w:marRight w:val="0"/>
          <w:marTop w:val="0"/>
          <w:marBottom w:val="0"/>
          <w:divBdr>
            <w:top w:val="none" w:sz="0" w:space="0" w:color="auto"/>
            <w:left w:val="none" w:sz="0" w:space="0" w:color="auto"/>
            <w:bottom w:val="none" w:sz="0" w:space="0" w:color="auto"/>
            <w:right w:val="none" w:sz="0" w:space="0" w:color="auto"/>
          </w:divBdr>
          <w:divsChild>
            <w:div w:id="1971469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432167">
      <w:bodyDiv w:val="1"/>
      <w:marLeft w:val="0"/>
      <w:marRight w:val="0"/>
      <w:marTop w:val="0"/>
      <w:marBottom w:val="0"/>
      <w:divBdr>
        <w:top w:val="none" w:sz="0" w:space="0" w:color="auto"/>
        <w:left w:val="none" w:sz="0" w:space="0" w:color="auto"/>
        <w:bottom w:val="none" w:sz="0" w:space="0" w:color="auto"/>
        <w:right w:val="none" w:sz="0" w:space="0" w:color="auto"/>
      </w:divBdr>
      <w:divsChild>
        <w:div w:id="443155906">
          <w:marLeft w:val="547"/>
          <w:marRight w:val="0"/>
          <w:marTop w:val="259"/>
          <w:marBottom w:val="0"/>
          <w:divBdr>
            <w:top w:val="none" w:sz="0" w:space="0" w:color="auto"/>
            <w:left w:val="none" w:sz="0" w:space="0" w:color="auto"/>
            <w:bottom w:val="none" w:sz="0" w:space="0" w:color="auto"/>
            <w:right w:val="none" w:sz="0" w:space="0" w:color="auto"/>
          </w:divBdr>
        </w:div>
        <w:div w:id="713382629">
          <w:marLeft w:val="547"/>
          <w:marRight w:val="0"/>
          <w:marTop w:val="259"/>
          <w:marBottom w:val="0"/>
          <w:divBdr>
            <w:top w:val="none" w:sz="0" w:space="0" w:color="auto"/>
            <w:left w:val="none" w:sz="0" w:space="0" w:color="auto"/>
            <w:bottom w:val="none" w:sz="0" w:space="0" w:color="auto"/>
            <w:right w:val="none" w:sz="0" w:space="0" w:color="auto"/>
          </w:divBdr>
        </w:div>
        <w:div w:id="1237477838">
          <w:marLeft w:val="547"/>
          <w:marRight w:val="0"/>
          <w:marTop w:val="259"/>
          <w:marBottom w:val="0"/>
          <w:divBdr>
            <w:top w:val="none" w:sz="0" w:space="0" w:color="auto"/>
            <w:left w:val="none" w:sz="0" w:space="0" w:color="auto"/>
            <w:bottom w:val="none" w:sz="0" w:space="0" w:color="auto"/>
            <w:right w:val="none" w:sz="0" w:space="0" w:color="auto"/>
          </w:divBdr>
        </w:div>
        <w:div w:id="1380742768">
          <w:marLeft w:val="547"/>
          <w:marRight w:val="0"/>
          <w:marTop w:val="259"/>
          <w:marBottom w:val="0"/>
          <w:divBdr>
            <w:top w:val="none" w:sz="0" w:space="0" w:color="auto"/>
            <w:left w:val="none" w:sz="0" w:space="0" w:color="auto"/>
            <w:bottom w:val="none" w:sz="0" w:space="0" w:color="auto"/>
            <w:right w:val="none" w:sz="0" w:space="0" w:color="auto"/>
          </w:divBdr>
        </w:div>
        <w:div w:id="1404448813">
          <w:marLeft w:val="547"/>
          <w:marRight w:val="0"/>
          <w:marTop w:val="259"/>
          <w:marBottom w:val="0"/>
          <w:divBdr>
            <w:top w:val="none" w:sz="0" w:space="0" w:color="auto"/>
            <w:left w:val="none" w:sz="0" w:space="0" w:color="auto"/>
            <w:bottom w:val="none" w:sz="0" w:space="0" w:color="auto"/>
            <w:right w:val="none" w:sz="0" w:space="0" w:color="auto"/>
          </w:divBdr>
        </w:div>
        <w:div w:id="1415589977">
          <w:marLeft w:val="547"/>
          <w:marRight w:val="0"/>
          <w:marTop w:val="259"/>
          <w:marBottom w:val="0"/>
          <w:divBdr>
            <w:top w:val="none" w:sz="0" w:space="0" w:color="auto"/>
            <w:left w:val="none" w:sz="0" w:space="0" w:color="auto"/>
            <w:bottom w:val="none" w:sz="0" w:space="0" w:color="auto"/>
            <w:right w:val="none" w:sz="0" w:space="0" w:color="auto"/>
          </w:divBdr>
        </w:div>
        <w:div w:id="1626540798">
          <w:marLeft w:val="547"/>
          <w:marRight w:val="0"/>
          <w:marTop w:val="259"/>
          <w:marBottom w:val="0"/>
          <w:divBdr>
            <w:top w:val="none" w:sz="0" w:space="0" w:color="auto"/>
            <w:left w:val="none" w:sz="0" w:space="0" w:color="auto"/>
            <w:bottom w:val="none" w:sz="0" w:space="0" w:color="auto"/>
            <w:right w:val="none" w:sz="0" w:space="0" w:color="auto"/>
          </w:divBdr>
        </w:div>
        <w:div w:id="1827432744">
          <w:marLeft w:val="547"/>
          <w:marRight w:val="0"/>
          <w:marTop w:val="259"/>
          <w:marBottom w:val="0"/>
          <w:divBdr>
            <w:top w:val="none" w:sz="0" w:space="0" w:color="auto"/>
            <w:left w:val="none" w:sz="0" w:space="0" w:color="auto"/>
            <w:bottom w:val="none" w:sz="0" w:space="0" w:color="auto"/>
            <w:right w:val="none" w:sz="0" w:space="0" w:color="auto"/>
          </w:divBdr>
        </w:div>
        <w:div w:id="2019426353">
          <w:marLeft w:val="547"/>
          <w:marRight w:val="0"/>
          <w:marTop w:val="259"/>
          <w:marBottom w:val="0"/>
          <w:divBdr>
            <w:top w:val="none" w:sz="0" w:space="0" w:color="auto"/>
            <w:left w:val="none" w:sz="0" w:space="0" w:color="auto"/>
            <w:bottom w:val="none" w:sz="0" w:space="0" w:color="auto"/>
            <w:right w:val="none" w:sz="0" w:space="0" w:color="auto"/>
          </w:divBdr>
        </w:div>
      </w:divsChild>
    </w:div>
    <w:div w:id="756444399">
      <w:bodyDiv w:val="1"/>
      <w:marLeft w:val="0"/>
      <w:marRight w:val="0"/>
      <w:marTop w:val="0"/>
      <w:marBottom w:val="0"/>
      <w:divBdr>
        <w:top w:val="none" w:sz="0" w:space="0" w:color="auto"/>
        <w:left w:val="none" w:sz="0" w:space="0" w:color="auto"/>
        <w:bottom w:val="none" w:sz="0" w:space="0" w:color="auto"/>
        <w:right w:val="none" w:sz="0" w:space="0" w:color="auto"/>
      </w:divBdr>
      <w:divsChild>
        <w:div w:id="1785609568">
          <w:marLeft w:val="0"/>
          <w:marRight w:val="0"/>
          <w:marTop w:val="0"/>
          <w:marBottom w:val="0"/>
          <w:divBdr>
            <w:top w:val="none" w:sz="0" w:space="0" w:color="auto"/>
            <w:left w:val="none" w:sz="0" w:space="0" w:color="auto"/>
            <w:bottom w:val="none" w:sz="0" w:space="0" w:color="auto"/>
            <w:right w:val="none" w:sz="0" w:space="0" w:color="auto"/>
          </w:divBdr>
          <w:divsChild>
            <w:div w:id="936788736">
              <w:marLeft w:val="0"/>
              <w:marRight w:val="0"/>
              <w:marTop w:val="0"/>
              <w:marBottom w:val="0"/>
              <w:divBdr>
                <w:top w:val="none" w:sz="0" w:space="0" w:color="auto"/>
                <w:left w:val="none" w:sz="0" w:space="0" w:color="auto"/>
                <w:bottom w:val="none" w:sz="0" w:space="0" w:color="auto"/>
                <w:right w:val="none" w:sz="0" w:space="0" w:color="auto"/>
              </w:divBdr>
            </w:div>
            <w:div w:id="968824838">
              <w:marLeft w:val="0"/>
              <w:marRight w:val="0"/>
              <w:marTop w:val="0"/>
              <w:marBottom w:val="0"/>
              <w:divBdr>
                <w:top w:val="none" w:sz="0" w:space="0" w:color="auto"/>
                <w:left w:val="none" w:sz="0" w:space="0" w:color="auto"/>
                <w:bottom w:val="none" w:sz="0" w:space="0" w:color="auto"/>
                <w:right w:val="none" w:sz="0" w:space="0" w:color="auto"/>
              </w:divBdr>
            </w:div>
            <w:div w:id="1128470155">
              <w:marLeft w:val="0"/>
              <w:marRight w:val="0"/>
              <w:marTop w:val="0"/>
              <w:marBottom w:val="0"/>
              <w:divBdr>
                <w:top w:val="none" w:sz="0" w:space="0" w:color="auto"/>
                <w:left w:val="none" w:sz="0" w:space="0" w:color="auto"/>
                <w:bottom w:val="none" w:sz="0" w:space="0" w:color="auto"/>
                <w:right w:val="none" w:sz="0" w:space="0" w:color="auto"/>
              </w:divBdr>
            </w:div>
            <w:div w:id="1359695553">
              <w:marLeft w:val="0"/>
              <w:marRight w:val="0"/>
              <w:marTop w:val="0"/>
              <w:marBottom w:val="0"/>
              <w:divBdr>
                <w:top w:val="none" w:sz="0" w:space="0" w:color="auto"/>
                <w:left w:val="none" w:sz="0" w:space="0" w:color="auto"/>
                <w:bottom w:val="none" w:sz="0" w:space="0" w:color="auto"/>
                <w:right w:val="none" w:sz="0" w:space="0" w:color="auto"/>
              </w:divBdr>
            </w:div>
            <w:div w:id="1797020644">
              <w:marLeft w:val="0"/>
              <w:marRight w:val="0"/>
              <w:marTop w:val="0"/>
              <w:marBottom w:val="0"/>
              <w:divBdr>
                <w:top w:val="none" w:sz="0" w:space="0" w:color="auto"/>
                <w:left w:val="none" w:sz="0" w:space="0" w:color="auto"/>
                <w:bottom w:val="none" w:sz="0" w:space="0" w:color="auto"/>
                <w:right w:val="none" w:sz="0" w:space="0" w:color="auto"/>
              </w:divBdr>
            </w:div>
            <w:div w:id="1890149755">
              <w:marLeft w:val="0"/>
              <w:marRight w:val="0"/>
              <w:marTop w:val="0"/>
              <w:marBottom w:val="0"/>
              <w:divBdr>
                <w:top w:val="none" w:sz="0" w:space="0" w:color="auto"/>
                <w:left w:val="none" w:sz="0" w:space="0" w:color="auto"/>
                <w:bottom w:val="none" w:sz="0" w:space="0" w:color="auto"/>
                <w:right w:val="none" w:sz="0" w:space="0" w:color="auto"/>
              </w:divBdr>
            </w:div>
            <w:div w:id="1929583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5758639">
      <w:bodyDiv w:val="1"/>
      <w:marLeft w:val="0"/>
      <w:marRight w:val="0"/>
      <w:marTop w:val="0"/>
      <w:marBottom w:val="0"/>
      <w:divBdr>
        <w:top w:val="none" w:sz="0" w:space="0" w:color="auto"/>
        <w:left w:val="none" w:sz="0" w:space="0" w:color="auto"/>
        <w:bottom w:val="none" w:sz="0" w:space="0" w:color="auto"/>
        <w:right w:val="none" w:sz="0" w:space="0" w:color="auto"/>
      </w:divBdr>
    </w:div>
    <w:div w:id="785276491">
      <w:bodyDiv w:val="1"/>
      <w:marLeft w:val="0"/>
      <w:marRight w:val="0"/>
      <w:marTop w:val="0"/>
      <w:marBottom w:val="0"/>
      <w:divBdr>
        <w:top w:val="none" w:sz="0" w:space="0" w:color="auto"/>
        <w:left w:val="none" w:sz="0" w:space="0" w:color="auto"/>
        <w:bottom w:val="none" w:sz="0" w:space="0" w:color="auto"/>
        <w:right w:val="none" w:sz="0" w:space="0" w:color="auto"/>
      </w:divBdr>
    </w:div>
    <w:div w:id="843478196">
      <w:bodyDiv w:val="1"/>
      <w:marLeft w:val="0"/>
      <w:marRight w:val="0"/>
      <w:marTop w:val="0"/>
      <w:marBottom w:val="0"/>
      <w:divBdr>
        <w:top w:val="none" w:sz="0" w:space="0" w:color="auto"/>
        <w:left w:val="none" w:sz="0" w:space="0" w:color="auto"/>
        <w:bottom w:val="none" w:sz="0" w:space="0" w:color="auto"/>
        <w:right w:val="none" w:sz="0" w:space="0" w:color="auto"/>
      </w:divBdr>
      <w:divsChild>
        <w:div w:id="329606860">
          <w:marLeft w:val="288"/>
          <w:marRight w:val="0"/>
          <w:marTop w:val="346"/>
          <w:marBottom w:val="0"/>
          <w:divBdr>
            <w:top w:val="none" w:sz="0" w:space="0" w:color="auto"/>
            <w:left w:val="none" w:sz="0" w:space="0" w:color="auto"/>
            <w:bottom w:val="none" w:sz="0" w:space="0" w:color="auto"/>
            <w:right w:val="none" w:sz="0" w:space="0" w:color="auto"/>
          </w:divBdr>
        </w:div>
        <w:div w:id="413747220">
          <w:marLeft w:val="1123"/>
          <w:marRight w:val="0"/>
          <w:marTop w:val="86"/>
          <w:marBottom w:val="0"/>
          <w:divBdr>
            <w:top w:val="none" w:sz="0" w:space="0" w:color="auto"/>
            <w:left w:val="none" w:sz="0" w:space="0" w:color="auto"/>
            <w:bottom w:val="none" w:sz="0" w:space="0" w:color="auto"/>
            <w:right w:val="none" w:sz="0" w:space="0" w:color="auto"/>
          </w:divBdr>
        </w:div>
        <w:div w:id="414791886">
          <w:marLeft w:val="288"/>
          <w:marRight w:val="0"/>
          <w:marTop w:val="346"/>
          <w:marBottom w:val="0"/>
          <w:divBdr>
            <w:top w:val="none" w:sz="0" w:space="0" w:color="auto"/>
            <w:left w:val="none" w:sz="0" w:space="0" w:color="auto"/>
            <w:bottom w:val="none" w:sz="0" w:space="0" w:color="auto"/>
            <w:right w:val="none" w:sz="0" w:space="0" w:color="auto"/>
          </w:divBdr>
        </w:div>
        <w:div w:id="889458206">
          <w:marLeft w:val="288"/>
          <w:marRight w:val="0"/>
          <w:marTop w:val="346"/>
          <w:marBottom w:val="0"/>
          <w:divBdr>
            <w:top w:val="none" w:sz="0" w:space="0" w:color="auto"/>
            <w:left w:val="none" w:sz="0" w:space="0" w:color="auto"/>
            <w:bottom w:val="none" w:sz="0" w:space="0" w:color="auto"/>
            <w:right w:val="none" w:sz="0" w:space="0" w:color="auto"/>
          </w:divBdr>
        </w:div>
        <w:div w:id="992559682">
          <w:marLeft w:val="619"/>
          <w:marRight w:val="0"/>
          <w:marTop w:val="144"/>
          <w:marBottom w:val="0"/>
          <w:divBdr>
            <w:top w:val="none" w:sz="0" w:space="0" w:color="auto"/>
            <w:left w:val="none" w:sz="0" w:space="0" w:color="auto"/>
            <w:bottom w:val="none" w:sz="0" w:space="0" w:color="auto"/>
            <w:right w:val="none" w:sz="0" w:space="0" w:color="auto"/>
          </w:divBdr>
        </w:div>
        <w:div w:id="1007177316">
          <w:marLeft w:val="288"/>
          <w:marRight w:val="0"/>
          <w:marTop w:val="346"/>
          <w:marBottom w:val="0"/>
          <w:divBdr>
            <w:top w:val="none" w:sz="0" w:space="0" w:color="auto"/>
            <w:left w:val="none" w:sz="0" w:space="0" w:color="auto"/>
            <w:bottom w:val="none" w:sz="0" w:space="0" w:color="auto"/>
            <w:right w:val="none" w:sz="0" w:space="0" w:color="auto"/>
          </w:divBdr>
        </w:div>
        <w:div w:id="1374962494">
          <w:marLeft w:val="288"/>
          <w:marRight w:val="0"/>
          <w:marTop w:val="346"/>
          <w:marBottom w:val="0"/>
          <w:divBdr>
            <w:top w:val="none" w:sz="0" w:space="0" w:color="auto"/>
            <w:left w:val="none" w:sz="0" w:space="0" w:color="auto"/>
            <w:bottom w:val="none" w:sz="0" w:space="0" w:color="auto"/>
            <w:right w:val="none" w:sz="0" w:space="0" w:color="auto"/>
          </w:divBdr>
        </w:div>
        <w:div w:id="1573588223">
          <w:marLeft w:val="288"/>
          <w:marRight w:val="0"/>
          <w:marTop w:val="346"/>
          <w:marBottom w:val="0"/>
          <w:divBdr>
            <w:top w:val="none" w:sz="0" w:space="0" w:color="auto"/>
            <w:left w:val="none" w:sz="0" w:space="0" w:color="auto"/>
            <w:bottom w:val="none" w:sz="0" w:space="0" w:color="auto"/>
            <w:right w:val="none" w:sz="0" w:space="0" w:color="auto"/>
          </w:divBdr>
        </w:div>
        <w:div w:id="1729910977">
          <w:marLeft w:val="1123"/>
          <w:marRight w:val="0"/>
          <w:marTop w:val="86"/>
          <w:marBottom w:val="0"/>
          <w:divBdr>
            <w:top w:val="none" w:sz="0" w:space="0" w:color="auto"/>
            <w:left w:val="none" w:sz="0" w:space="0" w:color="auto"/>
            <w:bottom w:val="none" w:sz="0" w:space="0" w:color="auto"/>
            <w:right w:val="none" w:sz="0" w:space="0" w:color="auto"/>
          </w:divBdr>
        </w:div>
        <w:div w:id="1984265546">
          <w:marLeft w:val="619"/>
          <w:marRight w:val="0"/>
          <w:marTop w:val="144"/>
          <w:marBottom w:val="0"/>
          <w:divBdr>
            <w:top w:val="none" w:sz="0" w:space="0" w:color="auto"/>
            <w:left w:val="none" w:sz="0" w:space="0" w:color="auto"/>
            <w:bottom w:val="none" w:sz="0" w:space="0" w:color="auto"/>
            <w:right w:val="none" w:sz="0" w:space="0" w:color="auto"/>
          </w:divBdr>
        </w:div>
      </w:divsChild>
    </w:div>
    <w:div w:id="865405749">
      <w:bodyDiv w:val="1"/>
      <w:marLeft w:val="0"/>
      <w:marRight w:val="0"/>
      <w:marTop w:val="0"/>
      <w:marBottom w:val="0"/>
      <w:divBdr>
        <w:top w:val="none" w:sz="0" w:space="0" w:color="auto"/>
        <w:left w:val="none" w:sz="0" w:space="0" w:color="auto"/>
        <w:bottom w:val="none" w:sz="0" w:space="0" w:color="auto"/>
        <w:right w:val="none" w:sz="0" w:space="0" w:color="auto"/>
      </w:divBdr>
    </w:div>
    <w:div w:id="882979774">
      <w:bodyDiv w:val="1"/>
      <w:marLeft w:val="0"/>
      <w:marRight w:val="0"/>
      <w:marTop w:val="0"/>
      <w:marBottom w:val="0"/>
      <w:divBdr>
        <w:top w:val="none" w:sz="0" w:space="0" w:color="auto"/>
        <w:left w:val="none" w:sz="0" w:space="0" w:color="auto"/>
        <w:bottom w:val="none" w:sz="0" w:space="0" w:color="auto"/>
        <w:right w:val="none" w:sz="0" w:space="0" w:color="auto"/>
      </w:divBdr>
    </w:div>
    <w:div w:id="883062878">
      <w:bodyDiv w:val="1"/>
      <w:marLeft w:val="0"/>
      <w:marRight w:val="0"/>
      <w:marTop w:val="0"/>
      <w:marBottom w:val="0"/>
      <w:divBdr>
        <w:top w:val="none" w:sz="0" w:space="0" w:color="auto"/>
        <w:left w:val="none" w:sz="0" w:space="0" w:color="auto"/>
        <w:bottom w:val="none" w:sz="0" w:space="0" w:color="auto"/>
        <w:right w:val="none" w:sz="0" w:space="0" w:color="auto"/>
      </w:divBdr>
    </w:div>
    <w:div w:id="923341291">
      <w:bodyDiv w:val="1"/>
      <w:marLeft w:val="0"/>
      <w:marRight w:val="0"/>
      <w:marTop w:val="0"/>
      <w:marBottom w:val="0"/>
      <w:divBdr>
        <w:top w:val="none" w:sz="0" w:space="0" w:color="auto"/>
        <w:left w:val="none" w:sz="0" w:space="0" w:color="auto"/>
        <w:bottom w:val="none" w:sz="0" w:space="0" w:color="auto"/>
        <w:right w:val="none" w:sz="0" w:space="0" w:color="auto"/>
      </w:divBdr>
    </w:div>
    <w:div w:id="930894769">
      <w:bodyDiv w:val="1"/>
      <w:marLeft w:val="0"/>
      <w:marRight w:val="0"/>
      <w:marTop w:val="0"/>
      <w:marBottom w:val="0"/>
      <w:divBdr>
        <w:top w:val="none" w:sz="0" w:space="0" w:color="auto"/>
        <w:left w:val="none" w:sz="0" w:space="0" w:color="auto"/>
        <w:bottom w:val="none" w:sz="0" w:space="0" w:color="auto"/>
        <w:right w:val="none" w:sz="0" w:space="0" w:color="auto"/>
      </w:divBdr>
      <w:divsChild>
        <w:div w:id="779644200">
          <w:marLeft w:val="0"/>
          <w:marRight w:val="0"/>
          <w:marTop w:val="0"/>
          <w:marBottom w:val="0"/>
          <w:divBdr>
            <w:top w:val="none" w:sz="0" w:space="0" w:color="auto"/>
            <w:left w:val="none" w:sz="0" w:space="0" w:color="auto"/>
            <w:bottom w:val="none" w:sz="0" w:space="0" w:color="auto"/>
            <w:right w:val="none" w:sz="0" w:space="0" w:color="auto"/>
          </w:divBdr>
          <w:divsChild>
            <w:div w:id="289476373">
              <w:marLeft w:val="0"/>
              <w:marRight w:val="0"/>
              <w:marTop w:val="0"/>
              <w:marBottom w:val="0"/>
              <w:divBdr>
                <w:top w:val="none" w:sz="0" w:space="0" w:color="auto"/>
                <w:left w:val="none" w:sz="0" w:space="0" w:color="auto"/>
                <w:bottom w:val="none" w:sz="0" w:space="0" w:color="auto"/>
                <w:right w:val="none" w:sz="0" w:space="0" w:color="auto"/>
              </w:divBdr>
              <w:divsChild>
                <w:div w:id="1115826109">
                  <w:marLeft w:val="0"/>
                  <w:marRight w:val="60"/>
                  <w:marTop w:val="0"/>
                  <w:marBottom w:val="60"/>
                  <w:divBdr>
                    <w:top w:val="none" w:sz="0" w:space="0" w:color="auto"/>
                    <w:left w:val="none" w:sz="0" w:space="0" w:color="auto"/>
                    <w:bottom w:val="single" w:sz="12" w:space="0" w:color="DBDBDB"/>
                    <w:right w:val="single" w:sz="12" w:space="0" w:color="DBDBDB"/>
                  </w:divBdr>
                  <w:divsChild>
                    <w:div w:id="2129813579">
                      <w:marLeft w:val="0"/>
                      <w:marRight w:val="0"/>
                      <w:marTop w:val="0"/>
                      <w:marBottom w:val="0"/>
                      <w:divBdr>
                        <w:top w:val="none" w:sz="0" w:space="0" w:color="auto"/>
                        <w:left w:val="none" w:sz="0" w:space="0" w:color="auto"/>
                        <w:bottom w:val="none" w:sz="0" w:space="0" w:color="auto"/>
                        <w:right w:val="none" w:sz="0" w:space="0" w:color="auto"/>
                      </w:divBdr>
                      <w:divsChild>
                        <w:div w:id="141775017">
                          <w:marLeft w:val="0"/>
                          <w:marRight w:val="0"/>
                          <w:marTop w:val="0"/>
                          <w:marBottom w:val="0"/>
                          <w:divBdr>
                            <w:top w:val="none" w:sz="0" w:space="0" w:color="auto"/>
                            <w:left w:val="none" w:sz="0" w:space="0" w:color="auto"/>
                            <w:bottom w:val="none" w:sz="0" w:space="0" w:color="auto"/>
                            <w:right w:val="none" w:sz="0" w:space="0" w:color="auto"/>
                          </w:divBdr>
                          <w:divsChild>
                            <w:div w:id="206307744">
                              <w:marLeft w:val="0"/>
                              <w:marRight w:val="0"/>
                              <w:marTop w:val="0"/>
                              <w:marBottom w:val="0"/>
                              <w:divBdr>
                                <w:top w:val="none" w:sz="0" w:space="0" w:color="auto"/>
                                <w:left w:val="none" w:sz="0" w:space="0" w:color="auto"/>
                                <w:bottom w:val="none" w:sz="0" w:space="0" w:color="auto"/>
                                <w:right w:val="none" w:sz="0" w:space="0" w:color="auto"/>
                              </w:divBdr>
                            </w:div>
                            <w:div w:id="635186329">
                              <w:marLeft w:val="0"/>
                              <w:marRight w:val="0"/>
                              <w:marTop w:val="0"/>
                              <w:marBottom w:val="0"/>
                              <w:divBdr>
                                <w:top w:val="none" w:sz="0" w:space="0" w:color="auto"/>
                                <w:left w:val="none" w:sz="0" w:space="0" w:color="auto"/>
                                <w:bottom w:val="none" w:sz="0" w:space="0" w:color="auto"/>
                                <w:right w:val="none" w:sz="0" w:space="0" w:color="auto"/>
                              </w:divBdr>
                              <w:divsChild>
                                <w:div w:id="931471810">
                                  <w:marLeft w:val="90"/>
                                  <w:marRight w:val="90"/>
                                  <w:marTop w:val="90"/>
                                  <w:marBottom w:val="0"/>
                                  <w:divBdr>
                                    <w:top w:val="none" w:sz="0" w:space="0" w:color="auto"/>
                                    <w:left w:val="none" w:sz="0" w:space="0" w:color="auto"/>
                                    <w:bottom w:val="none" w:sz="0" w:space="0" w:color="auto"/>
                                    <w:right w:val="none" w:sz="0" w:space="0" w:color="auto"/>
                                  </w:divBdr>
                                  <w:divsChild>
                                    <w:div w:id="452479286">
                                      <w:marLeft w:val="0"/>
                                      <w:marRight w:val="0"/>
                                      <w:marTop w:val="0"/>
                                      <w:marBottom w:val="0"/>
                                      <w:divBdr>
                                        <w:top w:val="none" w:sz="0" w:space="0" w:color="auto"/>
                                        <w:left w:val="none" w:sz="0" w:space="0" w:color="auto"/>
                                        <w:bottom w:val="none" w:sz="0" w:space="0" w:color="auto"/>
                                        <w:right w:val="none" w:sz="0" w:space="0" w:color="auto"/>
                                      </w:divBdr>
                                      <w:divsChild>
                                        <w:div w:id="1114979433">
                                          <w:marLeft w:val="0"/>
                                          <w:marRight w:val="0"/>
                                          <w:marTop w:val="0"/>
                                          <w:marBottom w:val="0"/>
                                          <w:divBdr>
                                            <w:top w:val="none" w:sz="0" w:space="0" w:color="auto"/>
                                            <w:left w:val="none" w:sz="0" w:space="0" w:color="auto"/>
                                            <w:bottom w:val="none" w:sz="0" w:space="0" w:color="auto"/>
                                            <w:right w:val="none" w:sz="0" w:space="0" w:color="auto"/>
                                          </w:divBdr>
                                        </w:div>
                                      </w:divsChild>
                                    </w:div>
                                    <w:div w:id="2009674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44920787">
      <w:bodyDiv w:val="1"/>
      <w:marLeft w:val="0"/>
      <w:marRight w:val="0"/>
      <w:marTop w:val="0"/>
      <w:marBottom w:val="0"/>
      <w:divBdr>
        <w:top w:val="none" w:sz="0" w:space="0" w:color="auto"/>
        <w:left w:val="none" w:sz="0" w:space="0" w:color="auto"/>
        <w:bottom w:val="none" w:sz="0" w:space="0" w:color="auto"/>
        <w:right w:val="none" w:sz="0" w:space="0" w:color="auto"/>
      </w:divBdr>
      <w:divsChild>
        <w:div w:id="363940808">
          <w:marLeft w:val="288"/>
          <w:marRight w:val="0"/>
          <w:marTop w:val="346"/>
          <w:marBottom w:val="0"/>
          <w:divBdr>
            <w:top w:val="none" w:sz="0" w:space="0" w:color="auto"/>
            <w:left w:val="none" w:sz="0" w:space="0" w:color="auto"/>
            <w:bottom w:val="none" w:sz="0" w:space="0" w:color="auto"/>
            <w:right w:val="none" w:sz="0" w:space="0" w:color="auto"/>
          </w:divBdr>
        </w:div>
        <w:div w:id="608859050">
          <w:marLeft w:val="288"/>
          <w:marRight w:val="0"/>
          <w:marTop w:val="346"/>
          <w:marBottom w:val="0"/>
          <w:divBdr>
            <w:top w:val="none" w:sz="0" w:space="0" w:color="auto"/>
            <w:left w:val="none" w:sz="0" w:space="0" w:color="auto"/>
            <w:bottom w:val="none" w:sz="0" w:space="0" w:color="auto"/>
            <w:right w:val="none" w:sz="0" w:space="0" w:color="auto"/>
          </w:divBdr>
        </w:div>
        <w:div w:id="618148894">
          <w:marLeft w:val="288"/>
          <w:marRight w:val="0"/>
          <w:marTop w:val="346"/>
          <w:marBottom w:val="0"/>
          <w:divBdr>
            <w:top w:val="none" w:sz="0" w:space="0" w:color="auto"/>
            <w:left w:val="none" w:sz="0" w:space="0" w:color="auto"/>
            <w:bottom w:val="none" w:sz="0" w:space="0" w:color="auto"/>
            <w:right w:val="none" w:sz="0" w:space="0" w:color="auto"/>
          </w:divBdr>
        </w:div>
        <w:div w:id="1675838233">
          <w:marLeft w:val="288"/>
          <w:marRight w:val="0"/>
          <w:marTop w:val="346"/>
          <w:marBottom w:val="0"/>
          <w:divBdr>
            <w:top w:val="none" w:sz="0" w:space="0" w:color="auto"/>
            <w:left w:val="none" w:sz="0" w:space="0" w:color="auto"/>
            <w:bottom w:val="none" w:sz="0" w:space="0" w:color="auto"/>
            <w:right w:val="none" w:sz="0" w:space="0" w:color="auto"/>
          </w:divBdr>
        </w:div>
        <w:div w:id="1860504742">
          <w:marLeft w:val="288"/>
          <w:marRight w:val="0"/>
          <w:marTop w:val="346"/>
          <w:marBottom w:val="0"/>
          <w:divBdr>
            <w:top w:val="none" w:sz="0" w:space="0" w:color="auto"/>
            <w:left w:val="none" w:sz="0" w:space="0" w:color="auto"/>
            <w:bottom w:val="none" w:sz="0" w:space="0" w:color="auto"/>
            <w:right w:val="none" w:sz="0" w:space="0" w:color="auto"/>
          </w:divBdr>
        </w:div>
        <w:div w:id="1907452132">
          <w:marLeft w:val="288"/>
          <w:marRight w:val="0"/>
          <w:marTop w:val="346"/>
          <w:marBottom w:val="0"/>
          <w:divBdr>
            <w:top w:val="none" w:sz="0" w:space="0" w:color="auto"/>
            <w:left w:val="none" w:sz="0" w:space="0" w:color="auto"/>
            <w:bottom w:val="none" w:sz="0" w:space="0" w:color="auto"/>
            <w:right w:val="none" w:sz="0" w:space="0" w:color="auto"/>
          </w:divBdr>
        </w:div>
      </w:divsChild>
    </w:div>
    <w:div w:id="950013849">
      <w:bodyDiv w:val="1"/>
      <w:marLeft w:val="0"/>
      <w:marRight w:val="0"/>
      <w:marTop w:val="0"/>
      <w:marBottom w:val="0"/>
      <w:divBdr>
        <w:top w:val="none" w:sz="0" w:space="0" w:color="auto"/>
        <w:left w:val="none" w:sz="0" w:space="0" w:color="auto"/>
        <w:bottom w:val="none" w:sz="0" w:space="0" w:color="auto"/>
        <w:right w:val="none" w:sz="0" w:space="0" w:color="auto"/>
      </w:divBdr>
    </w:div>
    <w:div w:id="992686193">
      <w:bodyDiv w:val="1"/>
      <w:marLeft w:val="0"/>
      <w:marRight w:val="0"/>
      <w:marTop w:val="0"/>
      <w:marBottom w:val="0"/>
      <w:divBdr>
        <w:top w:val="none" w:sz="0" w:space="0" w:color="auto"/>
        <w:left w:val="none" w:sz="0" w:space="0" w:color="auto"/>
        <w:bottom w:val="none" w:sz="0" w:space="0" w:color="auto"/>
        <w:right w:val="none" w:sz="0" w:space="0" w:color="auto"/>
      </w:divBdr>
      <w:divsChild>
        <w:div w:id="1121804269">
          <w:marLeft w:val="0"/>
          <w:marRight w:val="0"/>
          <w:marTop w:val="0"/>
          <w:marBottom w:val="0"/>
          <w:divBdr>
            <w:top w:val="none" w:sz="0" w:space="0" w:color="auto"/>
            <w:left w:val="none" w:sz="0" w:space="0" w:color="auto"/>
            <w:bottom w:val="none" w:sz="0" w:space="0" w:color="auto"/>
            <w:right w:val="none" w:sz="0" w:space="0" w:color="auto"/>
          </w:divBdr>
          <w:divsChild>
            <w:div w:id="34352386">
              <w:marLeft w:val="0"/>
              <w:marRight w:val="0"/>
              <w:marTop w:val="0"/>
              <w:marBottom w:val="0"/>
              <w:divBdr>
                <w:top w:val="none" w:sz="0" w:space="0" w:color="auto"/>
                <w:left w:val="none" w:sz="0" w:space="0" w:color="auto"/>
                <w:bottom w:val="none" w:sz="0" w:space="0" w:color="auto"/>
                <w:right w:val="none" w:sz="0" w:space="0" w:color="auto"/>
              </w:divBdr>
            </w:div>
            <w:div w:id="233317816">
              <w:marLeft w:val="0"/>
              <w:marRight w:val="0"/>
              <w:marTop w:val="0"/>
              <w:marBottom w:val="0"/>
              <w:divBdr>
                <w:top w:val="none" w:sz="0" w:space="0" w:color="auto"/>
                <w:left w:val="none" w:sz="0" w:space="0" w:color="auto"/>
                <w:bottom w:val="none" w:sz="0" w:space="0" w:color="auto"/>
                <w:right w:val="none" w:sz="0" w:space="0" w:color="auto"/>
              </w:divBdr>
            </w:div>
            <w:div w:id="315106381">
              <w:marLeft w:val="0"/>
              <w:marRight w:val="0"/>
              <w:marTop w:val="0"/>
              <w:marBottom w:val="0"/>
              <w:divBdr>
                <w:top w:val="none" w:sz="0" w:space="0" w:color="auto"/>
                <w:left w:val="none" w:sz="0" w:space="0" w:color="auto"/>
                <w:bottom w:val="none" w:sz="0" w:space="0" w:color="auto"/>
                <w:right w:val="none" w:sz="0" w:space="0" w:color="auto"/>
              </w:divBdr>
            </w:div>
            <w:div w:id="508177244">
              <w:marLeft w:val="0"/>
              <w:marRight w:val="0"/>
              <w:marTop w:val="0"/>
              <w:marBottom w:val="0"/>
              <w:divBdr>
                <w:top w:val="none" w:sz="0" w:space="0" w:color="auto"/>
                <w:left w:val="none" w:sz="0" w:space="0" w:color="auto"/>
                <w:bottom w:val="none" w:sz="0" w:space="0" w:color="auto"/>
                <w:right w:val="none" w:sz="0" w:space="0" w:color="auto"/>
              </w:divBdr>
            </w:div>
            <w:div w:id="896480208">
              <w:marLeft w:val="0"/>
              <w:marRight w:val="0"/>
              <w:marTop w:val="0"/>
              <w:marBottom w:val="0"/>
              <w:divBdr>
                <w:top w:val="none" w:sz="0" w:space="0" w:color="auto"/>
                <w:left w:val="none" w:sz="0" w:space="0" w:color="auto"/>
                <w:bottom w:val="none" w:sz="0" w:space="0" w:color="auto"/>
                <w:right w:val="none" w:sz="0" w:space="0" w:color="auto"/>
              </w:divBdr>
            </w:div>
            <w:div w:id="1119228587">
              <w:marLeft w:val="0"/>
              <w:marRight w:val="0"/>
              <w:marTop w:val="0"/>
              <w:marBottom w:val="0"/>
              <w:divBdr>
                <w:top w:val="none" w:sz="0" w:space="0" w:color="auto"/>
                <w:left w:val="none" w:sz="0" w:space="0" w:color="auto"/>
                <w:bottom w:val="none" w:sz="0" w:space="0" w:color="auto"/>
                <w:right w:val="none" w:sz="0" w:space="0" w:color="auto"/>
              </w:divBdr>
            </w:div>
            <w:div w:id="1120488794">
              <w:marLeft w:val="0"/>
              <w:marRight w:val="0"/>
              <w:marTop w:val="0"/>
              <w:marBottom w:val="0"/>
              <w:divBdr>
                <w:top w:val="none" w:sz="0" w:space="0" w:color="auto"/>
                <w:left w:val="none" w:sz="0" w:space="0" w:color="auto"/>
                <w:bottom w:val="none" w:sz="0" w:space="0" w:color="auto"/>
                <w:right w:val="none" w:sz="0" w:space="0" w:color="auto"/>
              </w:divBdr>
            </w:div>
            <w:div w:id="1174955880">
              <w:marLeft w:val="0"/>
              <w:marRight w:val="0"/>
              <w:marTop w:val="0"/>
              <w:marBottom w:val="0"/>
              <w:divBdr>
                <w:top w:val="none" w:sz="0" w:space="0" w:color="auto"/>
                <w:left w:val="none" w:sz="0" w:space="0" w:color="auto"/>
                <w:bottom w:val="none" w:sz="0" w:space="0" w:color="auto"/>
                <w:right w:val="none" w:sz="0" w:space="0" w:color="auto"/>
              </w:divBdr>
            </w:div>
            <w:div w:id="1273512584">
              <w:marLeft w:val="0"/>
              <w:marRight w:val="0"/>
              <w:marTop w:val="0"/>
              <w:marBottom w:val="0"/>
              <w:divBdr>
                <w:top w:val="none" w:sz="0" w:space="0" w:color="auto"/>
                <w:left w:val="none" w:sz="0" w:space="0" w:color="auto"/>
                <w:bottom w:val="none" w:sz="0" w:space="0" w:color="auto"/>
                <w:right w:val="none" w:sz="0" w:space="0" w:color="auto"/>
              </w:divBdr>
            </w:div>
            <w:div w:id="1278875021">
              <w:marLeft w:val="0"/>
              <w:marRight w:val="0"/>
              <w:marTop w:val="0"/>
              <w:marBottom w:val="0"/>
              <w:divBdr>
                <w:top w:val="none" w:sz="0" w:space="0" w:color="auto"/>
                <w:left w:val="none" w:sz="0" w:space="0" w:color="auto"/>
                <w:bottom w:val="none" w:sz="0" w:space="0" w:color="auto"/>
                <w:right w:val="none" w:sz="0" w:space="0" w:color="auto"/>
              </w:divBdr>
            </w:div>
            <w:div w:id="1456292375">
              <w:marLeft w:val="0"/>
              <w:marRight w:val="0"/>
              <w:marTop w:val="0"/>
              <w:marBottom w:val="0"/>
              <w:divBdr>
                <w:top w:val="none" w:sz="0" w:space="0" w:color="auto"/>
                <w:left w:val="none" w:sz="0" w:space="0" w:color="auto"/>
                <w:bottom w:val="none" w:sz="0" w:space="0" w:color="auto"/>
                <w:right w:val="none" w:sz="0" w:space="0" w:color="auto"/>
              </w:divBdr>
            </w:div>
            <w:div w:id="1832519143">
              <w:marLeft w:val="0"/>
              <w:marRight w:val="0"/>
              <w:marTop w:val="0"/>
              <w:marBottom w:val="0"/>
              <w:divBdr>
                <w:top w:val="none" w:sz="0" w:space="0" w:color="auto"/>
                <w:left w:val="none" w:sz="0" w:space="0" w:color="auto"/>
                <w:bottom w:val="none" w:sz="0" w:space="0" w:color="auto"/>
                <w:right w:val="none" w:sz="0" w:space="0" w:color="auto"/>
              </w:divBdr>
            </w:div>
            <w:div w:id="1938173480">
              <w:marLeft w:val="0"/>
              <w:marRight w:val="0"/>
              <w:marTop w:val="0"/>
              <w:marBottom w:val="0"/>
              <w:divBdr>
                <w:top w:val="none" w:sz="0" w:space="0" w:color="auto"/>
                <w:left w:val="none" w:sz="0" w:space="0" w:color="auto"/>
                <w:bottom w:val="none" w:sz="0" w:space="0" w:color="auto"/>
                <w:right w:val="none" w:sz="0" w:space="0" w:color="auto"/>
              </w:divBdr>
            </w:div>
            <w:div w:id="2135557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7288598">
      <w:bodyDiv w:val="1"/>
      <w:marLeft w:val="0"/>
      <w:marRight w:val="0"/>
      <w:marTop w:val="0"/>
      <w:marBottom w:val="0"/>
      <w:divBdr>
        <w:top w:val="none" w:sz="0" w:space="0" w:color="auto"/>
        <w:left w:val="none" w:sz="0" w:space="0" w:color="auto"/>
        <w:bottom w:val="none" w:sz="0" w:space="0" w:color="auto"/>
        <w:right w:val="none" w:sz="0" w:space="0" w:color="auto"/>
      </w:divBdr>
    </w:div>
    <w:div w:id="1058283256">
      <w:bodyDiv w:val="1"/>
      <w:marLeft w:val="0"/>
      <w:marRight w:val="0"/>
      <w:marTop w:val="0"/>
      <w:marBottom w:val="0"/>
      <w:divBdr>
        <w:top w:val="none" w:sz="0" w:space="0" w:color="auto"/>
        <w:left w:val="none" w:sz="0" w:space="0" w:color="auto"/>
        <w:bottom w:val="none" w:sz="0" w:space="0" w:color="auto"/>
        <w:right w:val="none" w:sz="0" w:space="0" w:color="auto"/>
      </w:divBdr>
    </w:div>
    <w:div w:id="1060984841">
      <w:bodyDiv w:val="1"/>
      <w:marLeft w:val="0"/>
      <w:marRight w:val="0"/>
      <w:marTop w:val="0"/>
      <w:marBottom w:val="0"/>
      <w:divBdr>
        <w:top w:val="none" w:sz="0" w:space="0" w:color="auto"/>
        <w:left w:val="none" w:sz="0" w:space="0" w:color="auto"/>
        <w:bottom w:val="none" w:sz="0" w:space="0" w:color="auto"/>
        <w:right w:val="none" w:sz="0" w:space="0" w:color="auto"/>
      </w:divBdr>
    </w:div>
    <w:div w:id="1100102136">
      <w:bodyDiv w:val="1"/>
      <w:marLeft w:val="0"/>
      <w:marRight w:val="0"/>
      <w:marTop w:val="0"/>
      <w:marBottom w:val="0"/>
      <w:divBdr>
        <w:top w:val="none" w:sz="0" w:space="0" w:color="auto"/>
        <w:left w:val="none" w:sz="0" w:space="0" w:color="auto"/>
        <w:bottom w:val="none" w:sz="0" w:space="0" w:color="auto"/>
        <w:right w:val="none" w:sz="0" w:space="0" w:color="auto"/>
      </w:divBdr>
    </w:div>
    <w:div w:id="1132287493">
      <w:bodyDiv w:val="1"/>
      <w:marLeft w:val="0"/>
      <w:marRight w:val="0"/>
      <w:marTop w:val="0"/>
      <w:marBottom w:val="0"/>
      <w:divBdr>
        <w:top w:val="none" w:sz="0" w:space="0" w:color="auto"/>
        <w:left w:val="none" w:sz="0" w:space="0" w:color="auto"/>
        <w:bottom w:val="none" w:sz="0" w:space="0" w:color="auto"/>
        <w:right w:val="none" w:sz="0" w:space="0" w:color="auto"/>
      </w:divBdr>
    </w:div>
    <w:div w:id="1138108748">
      <w:bodyDiv w:val="1"/>
      <w:marLeft w:val="0"/>
      <w:marRight w:val="0"/>
      <w:marTop w:val="0"/>
      <w:marBottom w:val="0"/>
      <w:divBdr>
        <w:top w:val="none" w:sz="0" w:space="0" w:color="auto"/>
        <w:left w:val="none" w:sz="0" w:space="0" w:color="auto"/>
        <w:bottom w:val="none" w:sz="0" w:space="0" w:color="auto"/>
        <w:right w:val="none" w:sz="0" w:space="0" w:color="auto"/>
      </w:divBdr>
    </w:div>
    <w:div w:id="1172187275">
      <w:bodyDiv w:val="1"/>
      <w:marLeft w:val="0"/>
      <w:marRight w:val="0"/>
      <w:marTop w:val="0"/>
      <w:marBottom w:val="0"/>
      <w:divBdr>
        <w:top w:val="none" w:sz="0" w:space="0" w:color="auto"/>
        <w:left w:val="none" w:sz="0" w:space="0" w:color="auto"/>
        <w:bottom w:val="none" w:sz="0" w:space="0" w:color="auto"/>
        <w:right w:val="none" w:sz="0" w:space="0" w:color="auto"/>
      </w:divBdr>
    </w:div>
    <w:div w:id="1209487259">
      <w:bodyDiv w:val="1"/>
      <w:marLeft w:val="0"/>
      <w:marRight w:val="0"/>
      <w:marTop w:val="0"/>
      <w:marBottom w:val="0"/>
      <w:divBdr>
        <w:top w:val="none" w:sz="0" w:space="0" w:color="auto"/>
        <w:left w:val="none" w:sz="0" w:space="0" w:color="auto"/>
        <w:bottom w:val="none" w:sz="0" w:space="0" w:color="auto"/>
        <w:right w:val="none" w:sz="0" w:space="0" w:color="auto"/>
      </w:divBdr>
    </w:div>
    <w:div w:id="1215458948">
      <w:bodyDiv w:val="1"/>
      <w:marLeft w:val="0"/>
      <w:marRight w:val="0"/>
      <w:marTop w:val="0"/>
      <w:marBottom w:val="0"/>
      <w:divBdr>
        <w:top w:val="none" w:sz="0" w:space="0" w:color="auto"/>
        <w:left w:val="none" w:sz="0" w:space="0" w:color="auto"/>
        <w:bottom w:val="none" w:sz="0" w:space="0" w:color="auto"/>
        <w:right w:val="none" w:sz="0" w:space="0" w:color="auto"/>
      </w:divBdr>
    </w:div>
    <w:div w:id="1262642313">
      <w:bodyDiv w:val="1"/>
      <w:marLeft w:val="0"/>
      <w:marRight w:val="0"/>
      <w:marTop w:val="0"/>
      <w:marBottom w:val="0"/>
      <w:divBdr>
        <w:top w:val="none" w:sz="0" w:space="0" w:color="auto"/>
        <w:left w:val="none" w:sz="0" w:space="0" w:color="auto"/>
        <w:bottom w:val="none" w:sz="0" w:space="0" w:color="auto"/>
        <w:right w:val="none" w:sz="0" w:space="0" w:color="auto"/>
      </w:divBdr>
    </w:div>
    <w:div w:id="1276909549">
      <w:bodyDiv w:val="1"/>
      <w:marLeft w:val="0"/>
      <w:marRight w:val="0"/>
      <w:marTop w:val="0"/>
      <w:marBottom w:val="0"/>
      <w:divBdr>
        <w:top w:val="none" w:sz="0" w:space="0" w:color="auto"/>
        <w:left w:val="none" w:sz="0" w:space="0" w:color="auto"/>
        <w:bottom w:val="none" w:sz="0" w:space="0" w:color="auto"/>
        <w:right w:val="none" w:sz="0" w:space="0" w:color="auto"/>
      </w:divBdr>
      <w:divsChild>
        <w:div w:id="623391916">
          <w:marLeft w:val="0"/>
          <w:marRight w:val="0"/>
          <w:marTop w:val="0"/>
          <w:marBottom w:val="0"/>
          <w:divBdr>
            <w:top w:val="none" w:sz="0" w:space="0" w:color="auto"/>
            <w:left w:val="none" w:sz="0" w:space="0" w:color="auto"/>
            <w:bottom w:val="none" w:sz="0" w:space="0" w:color="auto"/>
            <w:right w:val="none" w:sz="0" w:space="0" w:color="auto"/>
          </w:divBdr>
          <w:divsChild>
            <w:div w:id="11080911">
              <w:marLeft w:val="0"/>
              <w:marRight w:val="0"/>
              <w:marTop w:val="0"/>
              <w:marBottom w:val="0"/>
              <w:divBdr>
                <w:top w:val="none" w:sz="0" w:space="0" w:color="auto"/>
                <w:left w:val="none" w:sz="0" w:space="0" w:color="auto"/>
                <w:bottom w:val="none" w:sz="0" w:space="0" w:color="auto"/>
                <w:right w:val="none" w:sz="0" w:space="0" w:color="auto"/>
              </w:divBdr>
            </w:div>
            <w:div w:id="47145401">
              <w:marLeft w:val="0"/>
              <w:marRight w:val="0"/>
              <w:marTop w:val="0"/>
              <w:marBottom w:val="0"/>
              <w:divBdr>
                <w:top w:val="none" w:sz="0" w:space="0" w:color="auto"/>
                <w:left w:val="none" w:sz="0" w:space="0" w:color="auto"/>
                <w:bottom w:val="none" w:sz="0" w:space="0" w:color="auto"/>
                <w:right w:val="none" w:sz="0" w:space="0" w:color="auto"/>
              </w:divBdr>
            </w:div>
            <w:div w:id="151913377">
              <w:marLeft w:val="0"/>
              <w:marRight w:val="0"/>
              <w:marTop w:val="0"/>
              <w:marBottom w:val="0"/>
              <w:divBdr>
                <w:top w:val="none" w:sz="0" w:space="0" w:color="auto"/>
                <w:left w:val="none" w:sz="0" w:space="0" w:color="auto"/>
                <w:bottom w:val="none" w:sz="0" w:space="0" w:color="auto"/>
                <w:right w:val="none" w:sz="0" w:space="0" w:color="auto"/>
              </w:divBdr>
            </w:div>
            <w:div w:id="294525417">
              <w:marLeft w:val="0"/>
              <w:marRight w:val="0"/>
              <w:marTop w:val="0"/>
              <w:marBottom w:val="0"/>
              <w:divBdr>
                <w:top w:val="none" w:sz="0" w:space="0" w:color="auto"/>
                <w:left w:val="none" w:sz="0" w:space="0" w:color="auto"/>
                <w:bottom w:val="none" w:sz="0" w:space="0" w:color="auto"/>
                <w:right w:val="none" w:sz="0" w:space="0" w:color="auto"/>
              </w:divBdr>
            </w:div>
            <w:div w:id="576399050">
              <w:marLeft w:val="0"/>
              <w:marRight w:val="0"/>
              <w:marTop w:val="0"/>
              <w:marBottom w:val="0"/>
              <w:divBdr>
                <w:top w:val="none" w:sz="0" w:space="0" w:color="auto"/>
                <w:left w:val="none" w:sz="0" w:space="0" w:color="auto"/>
                <w:bottom w:val="none" w:sz="0" w:space="0" w:color="auto"/>
                <w:right w:val="none" w:sz="0" w:space="0" w:color="auto"/>
              </w:divBdr>
            </w:div>
            <w:div w:id="764425194">
              <w:marLeft w:val="0"/>
              <w:marRight w:val="0"/>
              <w:marTop w:val="0"/>
              <w:marBottom w:val="0"/>
              <w:divBdr>
                <w:top w:val="none" w:sz="0" w:space="0" w:color="auto"/>
                <w:left w:val="none" w:sz="0" w:space="0" w:color="auto"/>
                <w:bottom w:val="none" w:sz="0" w:space="0" w:color="auto"/>
                <w:right w:val="none" w:sz="0" w:space="0" w:color="auto"/>
              </w:divBdr>
            </w:div>
            <w:div w:id="812405164">
              <w:marLeft w:val="0"/>
              <w:marRight w:val="0"/>
              <w:marTop w:val="0"/>
              <w:marBottom w:val="0"/>
              <w:divBdr>
                <w:top w:val="none" w:sz="0" w:space="0" w:color="auto"/>
                <w:left w:val="none" w:sz="0" w:space="0" w:color="auto"/>
                <w:bottom w:val="none" w:sz="0" w:space="0" w:color="auto"/>
                <w:right w:val="none" w:sz="0" w:space="0" w:color="auto"/>
              </w:divBdr>
            </w:div>
            <w:div w:id="906837549">
              <w:marLeft w:val="0"/>
              <w:marRight w:val="0"/>
              <w:marTop w:val="0"/>
              <w:marBottom w:val="0"/>
              <w:divBdr>
                <w:top w:val="none" w:sz="0" w:space="0" w:color="auto"/>
                <w:left w:val="none" w:sz="0" w:space="0" w:color="auto"/>
                <w:bottom w:val="none" w:sz="0" w:space="0" w:color="auto"/>
                <w:right w:val="none" w:sz="0" w:space="0" w:color="auto"/>
              </w:divBdr>
            </w:div>
            <w:div w:id="1015575266">
              <w:marLeft w:val="0"/>
              <w:marRight w:val="0"/>
              <w:marTop w:val="0"/>
              <w:marBottom w:val="0"/>
              <w:divBdr>
                <w:top w:val="none" w:sz="0" w:space="0" w:color="auto"/>
                <w:left w:val="none" w:sz="0" w:space="0" w:color="auto"/>
                <w:bottom w:val="none" w:sz="0" w:space="0" w:color="auto"/>
                <w:right w:val="none" w:sz="0" w:space="0" w:color="auto"/>
              </w:divBdr>
            </w:div>
            <w:div w:id="1189567296">
              <w:marLeft w:val="0"/>
              <w:marRight w:val="0"/>
              <w:marTop w:val="0"/>
              <w:marBottom w:val="0"/>
              <w:divBdr>
                <w:top w:val="none" w:sz="0" w:space="0" w:color="auto"/>
                <w:left w:val="none" w:sz="0" w:space="0" w:color="auto"/>
                <w:bottom w:val="none" w:sz="0" w:space="0" w:color="auto"/>
                <w:right w:val="none" w:sz="0" w:space="0" w:color="auto"/>
              </w:divBdr>
            </w:div>
            <w:div w:id="1467164825">
              <w:marLeft w:val="0"/>
              <w:marRight w:val="0"/>
              <w:marTop w:val="0"/>
              <w:marBottom w:val="0"/>
              <w:divBdr>
                <w:top w:val="none" w:sz="0" w:space="0" w:color="auto"/>
                <w:left w:val="none" w:sz="0" w:space="0" w:color="auto"/>
                <w:bottom w:val="none" w:sz="0" w:space="0" w:color="auto"/>
                <w:right w:val="none" w:sz="0" w:space="0" w:color="auto"/>
              </w:divBdr>
            </w:div>
            <w:div w:id="1741441749">
              <w:marLeft w:val="0"/>
              <w:marRight w:val="0"/>
              <w:marTop w:val="0"/>
              <w:marBottom w:val="0"/>
              <w:divBdr>
                <w:top w:val="none" w:sz="0" w:space="0" w:color="auto"/>
                <w:left w:val="none" w:sz="0" w:space="0" w:color="auto"/>
                <w:bottom w:val="none" w:sz="0" w:space="0" w:color="auto"/>
                <w:right w:val="none" w:sz="0" w:space="0" w:color="auto"/>
              </w:divBdr>
            </w:div>
            <w:div w:id="1741900089">
              <w:marLeft w:val="0"/>
              <w:marRight w:val="0"/>
              <w:marTop w:val="0"/>
              <w:marBottom w:val="0"/>
              <w:divBdr>
                <w:top w:val="none" w:sz="0" w:space="0" w:color="auto"/>
                <w:left w:val="none" w:sz="0" w:space="0" w:color="auto"/>
                <w:bottom w:val="none" w:sz="0" w:space="0" w:color="auto"/>
                <w:right w:val="none" w:sz="0" w:space="0" w:color="auto"/>
              </w:divBdr>
            </w:div>
            <w:div w:id="1956714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784162">
      <w:bodyDiv w:val="1"/>
      <w:marLeft w:val="0"/>
      <w:marRight w:val="0"/>
      <w:marTop w:val="0"/>
      <w:marBottom w:val="0"/>
      <w:divBdr>
        <w:top w:val="none" w:sz="0" w:space="0" w:color="auto"/>
        <w:left w:val="none" w:sz="0" w:space="0" w:color="auto"/>
        <w:bottom w:val="none" w:sz="0" w:space="0" w:color="auto"/>
        <w:right w:val="none" w:sz="0" w:space="0" w:color="auto"/>
      </w:divBdr>
    </w:div>
    <w:div w:id="1354303977">
      <w:bodyDiv w:val="1"/>
      <w:marLeft w:val="0"/>
      <w:marRight w:val="0"/>
      <w:marTop w:val="0"/>
      <w:marBottom w:val="0"/>
      <w:divBdr>
        <w:top w:val="none" w:sz="0" w:space="0" w:color="auto"/>
        <w:left w:val="none" w:sz="0" w:space="0" w:color="auto"/>
        <w:bottom w:val="none" w:sz="0" w:space="0" w:color="auto"/>
        <w:right w:val="none" w:sz="0" w:space="0" w:color="auto"/>
      </w:divBdr>
      <w:divsChild>
        <w:div w:id="36705274">
          <w:marLeft w:val="288"/>
          <w:marRight w:val="0"/>
          <w:marTop w:val="259"/>
          <w:marBottom w:val="0"/>
          <w:divBdr>
            <w:top w:val="none" w:sz="0" w:space="0" w:color="auto"/>
            <w:left w:val="none" w:sz="0" w:space="0" w:color="auto"/>
            <w:bottom w:val="none" w:sz="0" w:space="0" w:color="auto"/>
            <w:right w:val="none" w:sz="0" w:space="0" w:color="auto"/>
          </w:divBdr>
        </w:div>
        <w:div w:id="169679521">
          <w:marLeft w:val="619"/>
          <w:marRight w:val="0"/>
          <w:marTop w:val="115"/>
          <w:marBottom w:val="0"/>
          <w:divBdr>
            <w:top w:val="none" w:sz="0" w:space="0" w:color="auto"/>
            <w:left w:val="none" w:sz="0" w:space="0" w:color="auto"/>
            <w:bottom w:val="none" w:sz="0" w:space="0" w:color="auto"/>
            <w:right w:val="none" w:sz="0" w:space="0" w:color="auto"/>
          </w:divBdr>
        </w:div>
        <w:div w:id="188447044">
          <w:marLeft w:val="619"/>
          <w:marRight w:val="0"/>
          <w:marTop w:val="115"/>
          <w:marBottom w:val="0"/>
          <w:divBdr>
            <w:top w:val="none" w:sz="0" w:space="0" w:color="auto"/>
            <w:left w:val="none" w:sz="0" w:space="0" w:color="auto"/>
            <w:bottom w:val="none" w:sz="0" w:space="0" w:color="auto"/>
            <w:right w:val="none" w:sz="0" w:space="0" w:color="auto"/>
          </w:divBdr>
        </w:div>
        <w:div w:id="479229076">
          <w:marLeft w:val="619"/>
          <w:marRight w:val="0"/>
          <w:marTop w:val="115"/>
          <w:marBottom w:val="0"/>
          <w:divBdr>
            <w:top w:val="none" w:sz="0" w:space="0" w:color="auto"/>
            <w:left w:val="none" w:sz="0" w:space="0" w:color="auto"/>
            <w:bottom w:val="none" w:sz="0" w:space="0" w:color="auto"/>
            <w:right w:val="none" w:sz="0" w:space="0" w:color="auto"/>
          </w:divBdr>
        </w:div>
        <w:div w:id="517473899">
          <w:marLeft w:val="619"/>
          <w:marRight w:val="0"/>
          <w:marTop w:val="115"/>
          <w:marBottom w:val="0"/>
          <w:divBdr>
            <w:top w:val="none" w:sz="0" w:space="0" w:color="auto"/>
            <w:left w:val="none" w:sz="0" w:space="0" w:color="auto"/>
            <w:bottom w:val="none" w:sz="0" w:space="0" w:color="auto"/>
            <w:right w:val="none" w:sz="0" w:space="0" w:color="auto"/>
          </w:divBdr>
        </w:div>
        <w:div w:id="909848222">
          <w:marLeft w:val="288"/>
          <w:marRight w:val="0"/>
          <w:marTop w:val="259"/>
          <w:marBottom w:val="0"/>
          <w:divBdr>
            <w:top w:val="none" w:sz="0" w:space="0" w:color="auto"/>
            <w:left w:val="none" w:sz="0" w:space="0" w:color="auto"/>
            <w:bottom w:val="none" w:sz="0" w:space="0" w:color="auto"/>
            <w:right w:val="none" w:sz="0" w:space="0" w:color="auto"/>
          </w:divBdr>
        </w:div>
        <w:div w:id="923105309">
          <w:marLeft w:val="288"/>
          <w:marRight w:val="0"/>
          <w:marTop w:val="259"/>
          <w:marBottom w:val="0"/>
          <w:divBdr>
            <w:top w:val="none" w:sz="0" w:space="0" w:color="auto"/>
            <w:left w:val="none" w:sz="0" w:space="0" w:color="auto"/>
            <w:bottom w:val="none" w:sz="0" w:space="0" w:color="auto"/>
            <w:right w:val="none" w:sz="0" w:space="0" w:color="auto"/>
          </w:divBdr>
        </w:div>
        <w:div w:id="1169834815">
          <w:marLeft w:val="619"/>
          <w:marRight w:val="0"/>
          <w:marTop w:val="115"/>
          <w:marBottom w:val="0"/>
          <w:divBdr>
            <w:top w:val="none" w:sz="0" w:space="0" w:color="auto"/>
            <w:left w:val="none" w:sz="0" w:space="0" w:color="auto"/>
            <w:bottom w:val="none" w:sz="0" w:space="0" w:color="auto"/>
            <w:right w:val="none" w:sz="0" w:space="0" w:color="auto"/>
          </w:divBdr>
        </w:div>
        <w:div w:id="1293172094">
          <w:marLeft w:val="619"/>
          <w:marRight w:val="0"/>
          <w:marTop w:val="115"/>
          <w:marBottom w:val="0"/>
          <w:divBdr>
            <w:top w:val="none" w:sz="0" w:space="0" w:color="auto"/>
            <w:left w:val="none" w:sz="0" w:space="0" w:color="auto"/>
            <w:bottom w:val="none" w:sz="0" w:space="0" w:color="auto"/>
            <w:right w:val="none" w:sz="0" w:space="0" w:color="auto"/>
          </w:divBdr>
        </w:div>
        <w:div w:id="1619601713">
          <w:marLeft w:val="619"/>
          <w:marRight w:val="0"/>
          <w:marTop w:val="115"/>
          <w:marBottom w:val="0"/>
          <w:divBdr>
            <w:top w:val="none" w:sz="0" w:space="0" w:color="auto"/>
            <w:left w:val="none" w:sz="0" w:space="0" w:color="auto"/>
            <w:bottom w:val="none" w:sz="0" w:space="0" w:color="auto"/>
            <w:right w:val="none" w:sz="0" w:space="0" w:color="auto"/>
          </w:divBdr>
        </w:div>
        <w:div w:id="1687318863">
          <w:marLeft w:val="619"/>
          <w:marRight w:val="0"/>
          <w:marTop w:val="115"/>
          <w:marBottom w:val="0"/>
          <w:divBdr>
            <w:top w:val="none" w:sz="0" w:space="0" w:color="auto"/>
            <w:left w:val="none" w:sz="0" w:space="0" w:color="auto"/>
            <w:bottom w:val="none" w:sz="0" w:space="0" w:color="auto"/>
            <w:right w:val="none" w:sz="0" w:space="0" w:color="auto"/>
          </w:divBdr>
        </w:div>
        <w:div w:id="1731028048">
          <w:marLeft w:val="619"/>
          <w:marRight w:val="0"/>
          <w:marTop w:val="115"/>
          <w:marBottom w:val="0"/>
          <w:divBdr>
            <w:top w:val="none" w:sz="0" w:space="0" w:color="auto"/>
            <w:left w:val="none" w:sz="0" w:space="0" w:color="auto"/>
            <w:bottom w:val="none" w:sz="0" w:space="0" w:color="auto"/>
            <w:right w:val="none" w:sz="0" w:space="0" w:color="auto"/>
          </w:divBdr>
        </w:div>
        <w:div w:id="1841970315">
          <w:marLeft w:val="619"/>
          <w:marRight w:val="0"/>
          <w:marTop w:val="115"/>
          <w:marBottom w:val="0"/>
          <w:divBdr>
            <w:top w:val="none" w:sz="0" w:space="0" w:color="auto"/>
            <w:left w:val="none" w:sz="0" w:space="0" w:color="auto"/>
            <w:bottom w:val="none" w:sz="0" w:space="0" w:color="auto"/>
            <w:right w:val="none" w:sz="0" w:space="0" w:color="auto"/>
          </w:divBdr>
        </w:div>
      </w:divsChild>
    </w:div>
    <w:div w:id="1454859541">
      <w:bodyDiv w:val="1"/>
      <w:marLeft w:val="0"/>
      <w:marRight w:val="0"/>
      <w:marTop w:val="0"/>
      <w:marBottom w:val="0"/>
      <w:divBdr>
        <w:top w:val="none" w:sz="0" w:space="0" w:color="auto"/>
        <w:left w:val="none" w:sz="0" w:space="0" w:color="auto"/>
        <w:bottom w:val="none" w:sz="0" w:space="0" w:color="auto"/>
        <w:right w:val="none" w:sz="0" w:space="0" w:color="auto"/>
      </w:divBdr>
    </w:div>
    <w:div w:id="1488593699">
      <w:bodyDiv w:val="1"/>
      <w:marLeft w:val="0"/>
      <w:marRight w:val="0"/>
      <w:marTop w:val="0"/>
      <w:marBottom w:val="0"/>
      <w:divBdr>
        <w:top w:val="none" w:sz="0" w:space="0" w:color="auto"/>
        <w:left w:val="none" w:sz="0" w:space="0" w:color="auto"/>
        <w:bottom w:val="none" w:sz="0" w:space="0" w:color="auto"/>
        <w:right w:val="none" w:sz="0" w:space="0" w:color="auto"/>
      </w:divBdr>
      <w:divsChild>
        <w:div w:id="1741750898">
          <w:marLeft w:val="0"/>
          <w:marRight w:val="0"/>
          <w:marTop w:val="0"/>
          <w:marBottom w:val="0"/>
          <w:divBdr>
            <w:top w:val="none" w:sz="0" w:space="0" w:color="auto"/>
            <w:left w:val="none" w:sz="0" w:space="0" w:color="auto"/>
            <w:bottom w:val="none" w:sz="0" w:space="0" w:color="auto"/>
            <w:right w:val="none" w:sz="0" w:space="0" w:color="auto"/>
          </w:divBdr>
          <w:divsChild>
            <w:div w:id="590358023">
              <w:marLeft w:val="0"/>
              <w:marRight w:val="0"/>
              <w:marTop w:val="0"/>
              <w:marBottom w:val="0"/>
              <w:divBdr>
                <w:top w:val="none" w:sz="0" w:space="0" w:color="auto"/>
                <w:left w:val="none" w:sz="0" w:space="0" w:color="auto"/>
                <w:bottom w:val="none" w:sz="0" w:space="0" w:color="auto"/>
                <w:right w:val="none" w:sz="0" w:space="0" w:color="auto"/>
              </w:divBdr>
              <w:divsChild>
                <w:div w:id="1888368935">
                  <w:marLeft w:val="0"/>
                  <w:marRight w:val="0"/>
                  <w:marTop w:val="0"/>
                  <w:marBottom w:val="0"/>
                  <w:divBdr>
                    <w:top w:val="none" w:sz="0" w:space="0" w:color="auto"/>
                    <w:left w:val="none" w:sz="0" w:space="0" w:color="auto"/>
                    <w:bottom w:val="none" w:sz="0" w:space="0" w:color="auto"/>
                    <w:right w:val="none" w:sz="0" w:space="0" w:color="auto"/>
                  </w:divBdr>
                  <w:divsChild>
                    <w:div w:id="1869948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6990099">
      <w:bodyDiv w:val="1"/>
      <w:marLeft w:val="0"/>
      <w:marRight w:val="0"/>
      <w:marTop w:val="0"/>
      <w:marBottom w:val="0"/>
      <w:divBdr>
        <w:top w:val="none" w:sz="0" w:space="0" w:color="auto"/>
        <w:left w:val="none" w:sz="0" w:space="0" w:color="auto"/>
        <w:bottom w:val="none" w:sz="0" w:space="0" w:color="auto"/>
        <w:right w:val="none" w:sz="0" w:space="0" w:color="auto"/>
      </w:divBdr>
    </w:div>
    <w:div w:id="1650131205">
      <w:bodyDiv w:val="1"/>
      <w:marLeft w:val="0"/>
      <w:marRight w:val="0"/>
      <w:marTop w:val="0"/>
      <w:marBottom w:val="0"/>
      <w:divBdr>
        <w:top w:val="none" w:sz="0" w:space="0" w:color="auto"/>
        <w:left w:val="none" w:sz="0" w:space="0" w:color="auto"/>
        <w:bottom w:val="none" w:sz="0" w:space="0" w:color="auto"/>
        <w:right w:val="none" w:sz="0" w:space="0" w:color="auto"/>
      </w:divBdr>
    </w:div>
    <w:div w:id="1664622611">
      <w:bodyDiv w:val="1"/>
      <w:marLeft w:val="0"/>
      <w:marRight w:val="0"/>
      <w:marTop w:val="0"/>
      <w:marBottom w:val="0"/>
      <w:divBdr>
        <w:top w:val="none" w:sz="0" w:space="0" w:color="auto"/>
        <w:left w:val="none" w:sz="0" w:space="0" w:color="auto"/>
        <w:bottom w:val="none" w:sz="0" w:space="0" w:color="auto"/>
        <w:right w:val="none" w:sz="0" w:space="0" w:color="auto"/>
      </w:divBdr>
    </w:div>
    <w:div w:id="1686858360">
      <w:bodyDiv w:val="1"/>
      <w:marLeft w:val="0"/>
      <w:marRight w:val="0"/>
      <w:marTop w:val="0"/>
      <w:marBottom w:val="0"/>
      <w:divBdr>
        <w:top w:val="none" w:sz="0" w:space="0" w:color="auto"/>
        <w:left w:val="none" w:sz="0" w:space="0" w:color="auto"/>
        <w:bottom w:val="none" w:sz="0" w:space="0" w:color="auto"/>
        <w:right w:val="none" w:sz="0" w:space="0" w:color="auto"/>
      </w:divBdr>
    </w:div>
    <w:div w:id="1712414074">
      <w:bodyDiv w:val="1"/>
      <w:marLeft w:val="0"/>
      <w:marRight w:val="0"/>
      <w:marTop w:val="0"/>
      <w:marBottom w:val="0"/>
      <w:divBdr>
        <w:top w:val="none" w:sz="0" w:space="0" w:color="auto"/>
        <w:left w:val="none" w:sz="0" w:space="0" w:color="auto"/>
        <w:bottom w:val="none" w:sz="0" w:space="0" w:color="auto"/>
        <w:right w:val="none" w:sz="0" w:space="0" w:color="auto"/>
      </w:divBdr>
    </w:div>
    <w:div w:id="1749501637">
      <w:bodyDiv w:val="1"/>
      <w:marLeft w:val="0"/>
      <w:marRight w:val="0"/>
      <w:marTop w:val="0"/>
      <w:marBottom w:val="0"/>
      <w:divBdr>
        <w:top w:val="none" w:sz="0" w:space="0" w:color="auto"/>
        <w:left w:val="none" w:sz="0" w:space="0" w:color="auto"/>
        <w:bottom w:val="none" w:sz="0" w:space="0" w:color="auto"/>
        <w:right w:val="none" w:sz="0" w:space="0" w:color="auto"/>
      </w:divBdr>
    </w:div>
    <w:div w:id="1799298150">
      <w:bodyDiv w:val="1"/>
      <w:marLeft w:val="0"/>
      <w:marRight w:val="0"/>
      <w:marTop w:val="0"/>
      <w:marBottom w:val="0"/>
      <w:divBdr>
        <w:top w:val="none" w:sz="0" w:space="0" w:color="auto"/>
        <w:left w:val="none" w:sz="0" w:space="0" w:color="auto"/>
        <w:bottom w:val="none" w:sz="0" w:space="0" w:color="auto"/>
        <w:right w:val="none" w:sz="0" w:space="0" w:color="auto"/>
      </w:divBdr>
    </w:div>
    <w:div w:id="1799373114">
      <w:bodyDiv w:val="1"/>
      <w:marLeft w:val="0"/>
      <w:marRight w:val="0"/>
      <w:marTop w:val="0"/>
      <w:marBottom w:val="0"/>
      <w:divBdr>
        <w:top w:val="none" w:sz="0" w:space="0" w:color="auto"/>
        <w:left w:val="none" w:sz="0" w:space="0" w:color="auto"/>
        <w:bottom w:val="none" w:sz="0" w:space="0" w:color="auto"/>
        <w:right w:val="none" w:sz="0" w:space="0" w:color="auto"/>
      </w:divBdr>
    </w:div>
    <w:div w:id="1829705163">
      <w:bodyDiv w:val="1"/>
      <w:marLeft w:val="0"/>
      <w:marRight w:val="0"/>
      <w:marTop w:val="0"/>
      <w:marBottom w:val="0"/>
      <w:divBdr>
        <w:top w:val="none" w:sz="0" w:space="0" w:color="auto"/>
        <w:left w:val="none" w:sz="0" w:space="0" w:color="auto"/>
        <w:bottom w:val="none" w:sz="0" w:space="0" w:color="auto"/>
        <w:right w:val="none" w:sz="0" w:space="0" w:color="auto"/>
      </w:divBdr>
      <w:divsChild>
        <w:div w:id="235213962">
          <w:marLeft w:val="288"/>
          <w:marRight w:val="0"/>
          <w:marTop w:val="259"/>
          <w:marBottom w:val="0"/>
          <w:divBdr>
            <w:top w:val="none" w:sz="0" w:space="0" w:color="auto"/>
            <w:left w:val="none" w:sz="0" w:space="0" w:color="auto"/>
            <w:bottom w:val="none" w:sz="0" w:space="0" w:color="auto"/>
            <w:right w:val="none" w:sz="0" w:space="0" w:color="auto"/>
          </w:divBdr>
        </w:div>
      </w:divsChild>
    </w:div>
    <w:div w:id="1837072324">
      <w:bodyDiv w:val="1"/>
      <w:marLeft w:val="0"/>
      <w:marRight w:val="0"/>
      <w:marTop w:val="0"/>
      <w:marBottom w:val="0"/>
      <w:divBdr>
        <w:top w:val="none" w:sz="0" w:space="0" w:color="auto"/>
        <w:left w:val="none" w:sz="0" w:space="0" w:color="auto"/>
        <w:bottom w:val="none" w:sz="0" w:space="0" w:color="auto"/>
        <w:right w:val="none" w:sz="0" w:space="0" w:color="auto"/>
      </w:divBdr>
    </w:div>
    <w:div w:id="1840001613">
      <w:bodyDiv w:val="1"/>
      <w:marLeft w:val="0"/>
      <w:marRight w:val="0"/>
      <w:marTop w:val="0"/>
      <w:marBottom w:val="0"/>
      <w:divBdr>
        <w:top w:val="none" w:sz="0" w:space="0" w:color="auto"/>
        <w:left w:val="none" w:sz="0" w:space="0" w:color="auto"/>
        <w:bottom w:val="none" w:sz="0" w:space="0" w:color="auto"/>
        <w:right w:val="none" w:sz="0" w:space="0" w:color="auto"/>
      </w:divBdr>
    </w:div>
    <w:div w:id="1888178513">
      <w:bodyDiv w:val="1"/>
      <w:marLeft w:val="0"/>
      <w:marRight w:val="0"/>
      <w:marTop w:val="0"/>
      <w:marBottom w:val="0"/>
      <w:divBdr>
        <w:top w:val="none" w:sz="0" w:space="0" w:color="auto"/>
        <w:left w:val="none" w:sz="0" w:space="0" w:color="auto"/>
        <w:bottom w:val="none" w:sz="0" w:space="0" w:color="auto"/>
        <w:right w:val="none" w:sz="0" w:space="0" w:color="auto"/>
      </w:divBdr>
      <w:divsChild>
        <w:div w:id="1319770614">
          <w:marLeft w:val="0"/>
          <w:marRight w:val="0"/>
          <w:marTop w:val="0"/>
          <w:marBottom w:val="0"/>
          <w:divBdr>
            <w:top w:val="none" w:sz="0" w:space="0" w:color="auto"/>
            <w:left w:val="none" w:sz="0" w:space="0" w:color="auto"/>
            <w:bottom w:val="none" w:sz="0" w:space="0" w:color="auto"/>
            <w:right w:val="none" w:sz="0" w:space="0" w:color="auto"/>
          </w:divBdr>
          <w:divsChild>
            <w:div w:id="19356338">
              <w:marLeft w:val="0"/>
              <w:marRight w:val="0"/>
              <w:marTop w:val="0"/>
              <w:marBottom w:val="0"/>
              <w:divBdr>
                <w:top w:val="none" w:sz="0" w:space="0" w:color="auto"/>
                <w:left w:val="none" w:sz="0" w:space="0" w:color="auto"/>
                <w:bottom w:val="none" w:sz="0" w:space="0" w:color="auto"/>
                <w:right w:val="none" w:sz="0" w:space="0" w:color="auto"/>
              </w:divBdr>
            </w:div>
            <w:div w:id="245573237">
              <w:marLeft w:val="0"/>
              <w:marRight w:val="0"/>
              <w:marTop w:val="0"/>
              <w:marBottom w:val="0"/>
              <w:divBdr>
                <w:top w:val="none" w:sz="0" w:space="0" w:color="auto"/>
                <w:left w:val="none" w:sz="0" w:space="0" w:color="auto"/>
                <w:bottom w:val="none" w:sz="0" w:space="0" w:color="auto"/>
                <w:right w:val="none" w:sz="0" w:space="0" w:color="auto"/>
              </w:divBdr>
            </w:div>
            <w:div w:id="283270976">
              <w:marLeft w:val="0"/>
              <w:marRight w:val="0"/>
              <w:marTop w:val="0"/>
              <w:marBottom w:val="0"/>
              <w:divBdr>
                <w:top w:val="none" w:sz="0" w:space="0" w:color="auto"/>
                <w:left w:val="none" w:sz="0" w:space="0" w:color="auto"/>
                <w:bottom w:val="none" w:sz="0" w:space="0" w:color="auto"/>
                <w:right w:val="none" w:sz="0" w:space="0" w:color="auto"/>
              </w:divBdr>
            </w:div>
            <w:div w:id="830871896">
              <w:marLeft w:val="0"/>
              <w:marRight w:val="0"/>
              <w:marTop w:val="0"/>
              <w:marBottom w:val="0"/>
              <w:divBdr>
                <w:top w:val="none" w:sz="0" w:space="0" w:color="auto"/>
                <w:left w:val="none" w:sz="0" w:space="0" w:color="auto"/>
                <w:bottom w:val="none" w:sz="0" w:space="0" w:color="auto"/>
                <w:right w:val="none" w:sz="0" w:space="0" w:color="auto"/>
              </w:divBdr>
            </w:div>
            <w:div w:id="916868355">
              <w:marLeft w:val="0"/>
              <w:marRight w:val="0"/>
              <w:marTop w:val="0"/>
              <w:marBottom w:val="0"/>
              <w:divBdr>
                <w:top w:val="none" w:sz="0" w:space="0" w:color="auto"/>
                <w:left w:val="none" w:sz="0" w:space="0" w:color="auto"/>
                <w:bottom w:val="none" w:sz="0" w:space="0" w:color="auto"/>
                <w:right w:val="none" w:sz="0" w:space="0" w:color="auto"/>
              </w:divBdr>
            </w:div>
            <w:div w:id="948581159">
              <w:marLeft w:val="0"/>
              <w:marRight w:val="0"/>
              <w:marTop w:val="0"/>
              <w:marBottom w:val="0"/>
              <w:divBdr>
                <w:top w:val="none" w:sz="0" w:space="0" w:color="auto"/>
                <w:left w:val="none" w:sz="0" w:space="0" w:color="auto"/>
                <w:bottom w:val="none" w:sz="0" w:space="0" w:color="auto"/>
                <w:right w:val="none" w:sz="0" w:space="0" w:color="auto"/>
              </w:divBdr>
            </w:div>
            <w:div w:id="1465463577">
              <w:marLeft w:val="0"/>
              <w:marRight w:val="0"/>
              <w:marTop w:val="0"/>
              <w:marBottom w:val="0"/>
              <w:divBdr>
                <w:top w:val="none" w:sz="0" w:space="0" w:color="auto"/>
                <w:left w:val="none" w:sz="0" w:space="0" w:color="auto"/>
                <w:bottom w:val="none" w:sz="0" w:space="0" w:color="auto"/>
                <w:right w:val="none" w:sz="0" w:space="0" w:color="auto"/>
              </w:divBdr>
            </w:div>
            <w:div w:id="1627851771">
              <w:marLeft w:val="0"/>
              <w:marRight w:val="0"/>
              <w:marTop w:val="0"/>
              <w:marBottom w:val="0"/>
              <w:divBdr>
                <w:top w:val="none" w:sz="0" w:space="0" w:color="auto"/>
                <w:left w:val="none" w:sz="0" w:space="0" w:color="auto"/>
                <w:bottom w:val="none" w:sz="0" w:space="0" w:color="auto"/>
                <w:right w:val="none" w:sz="0" w:space="0" w:color="auto"/>
              </w:divBdr>
            </w:div>
            <w:div w:id="1774981474">
              <w:marLeft w:val="0"/>
              <w:marRight w:val="0"/>
              <w:marTop w:val="0"/>
              <w:marBottom w:val="0"/>
              <w:divBdr>
                <w:top w:val="none" w:sz="0" w:space="0" w:color="auto"/>
                <w:left w:val="none" w:sz="0" w:space="0" w:color="auto"/>
                <w:bottom w:val="none" w:sz="0" w:space="0" w:color="auto"/>
                <w:right w:val="none" w:sz="0" w:space="0" w:color="auto"/>
              </w:divBdr>
            </w:div>
            <w:div w:id="1912616270">
              <w:marLeft w:val="0"/>
              <w:marRight w:val="0"/>
              <w:marTop w:val="0"/>
              <w:marBottom w:val="0"/>
              <w:divBdr>
                <w:top w:val="none" w:sz="0" w:space="0" w:color="auto"/>
                <w:left w:val="none" w:sz="0" w:space="0" w:color="auto"/>
                <w:bottom w:val="none" w:sz="0" w:space="0" w:color="auto"/>
                <w:right w:val="none" w:sz="0" w:space="0" w:color="auto"/>
              </w:divBdr>
            </w:div>
            <w:div w:id="2023699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396377">
      <w:bodyDiv w:val="1"/>
      <w:marLeft w:val="0"/>
      <w:marRight w:val="0"/>
      <w:marTop w:val="0"/>
      <w:marBottom w:val="0"/>
      <w:divBdr>
        <w:top w:val="none" w:sz="0" w:space="0" w:color="auto"/>
        <w:left w:val="none" w:sz="0" w:space="0" w:color="auto"/>
        <w:bottom w:val="none" w:sz="0" w:space="0" w:color="auto"/>
        <w:right w:val="none" w:sz="0" w:space="0" w:color="auto"/>
      </w:divBdr>
    </w:div>
    <w:div w:id="1947536052">
      <w:bodyDiv w:val="1"/>
      <w:marLeft w:val="0"/>
      <w:marRight w:val="0"/>
      <w:marTop w:val="0"/>
      <w:marBottom w:val="0"/>
      <w:divBdr>
        <w:top w:val="none" w:sz="0" w:space="0" w:color="auto"/>
        <w:left w:val="none" w:sz="0" w:space="0" w:color="auto"/>
        <w:bottom w:val="none" w:sz="0" w:space="0" w:color="auto"/>
        <w:right w:val="none" w:sz="0" w:space="0" w:color="auto"/>
      </w:divBdr>
    </w:div>
    <w:div w:id="2042511154">
      <w:bodyDiv w:val="1"/>
      <w:marLeft w:val="0"/>
      <w:marRight w:val="0"/>
      <w:marTop w:val="0"/>
      <w:marBottom w:val="0"/>
      <w:divBdr>
        <w:top w:val="none" w:sz="0" w:space="0" w:color="auto"/>
        <w:left w:val="none" w:sz="0" w:space="0" w:color="auto"/>
        <w:bottom w:val="none" w:sz="0" w:space="0" w:color="auto"/>
        <w:right w:val="none" w:sz="0" w:space="0" w:color="auto"/>
      </w:divBdr>
    </w:div>
    <w:div w:id="2061393473">
      <w:bodyDiv w:val="1"/>
      <w:marLeft w:val="0"/>
      <w:marRight w:val="0"/>
      <w:marTop w:val="0"/>
      <w:marBottom w:val="0"/>
      <w:divBdr>
        <w:top w:val="none" w:sz="0" w:space="0" w:color="auto"/>
        <w:left w:val="none" w:sz="0" w:space="0" w:color="auto"/>
        <w:bottom w:val="none" w:sz="0" w:space="0" w:color="auto"/>
        <w:right w:val="none" w:sz="0" w:space="0" w:color="auto"/>
      </w:divBdr>
    </w:div>
    <w:div w:id="2086564790">
      <w:bodyDiv w:val="1"/>
      <w:marLeft w:val="0"/>
      <w:marRight w:val="0"/>
      <w:marTop w:val="0"/>
      <w:marBottom w:val="0"/>
      <w:divBdr>
        <w:top w:val="none" w:sz="0" w:space="0" w:color="auto"/>
        <w:left w:val="none" w:sz="0" w:space="0" w:color="auto"/>
        <w:bottom w:val="none" w:sz="0" w:space="0" w:color="auto"/>
        <w:right w:val="none" w:sz="0" w:space="0" w:color="auto"/>
      </w:divBdr>
    </w:div>
    <w:div w:id="21139358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9.png"/><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image" Target="media/image5.png"/><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hyperlink" Target="http://store.mintel.com/online-shopping-us-june-2015" TargetMode="External"/><Relationship Id="rId5" Type="http://schemas.openxmlformats.org/officeDocument/2006/relationships/customXml" Target="../customXml/item5.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theme" Target="theme/theme1.xml"/><Relationship Id="rId10" Type="http://schemas.openxmlformats.org/officeDocument/2006/relationships/webSettings" Target="webSettings.xml"/><Relationship Id="rId19" Type="http://schemas.openxmlformats.org/officeDocument/2006/relationships/image" Target="media/image7.png"/><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4DA13970BF03407E887E81CF2D59265A"/>
        <w:category>
          <w:name w:val="General"/>
          <w:gallery w:val="placeholder"/>
        </w:category>
        <w:types>
          <w:type w:val="bbPlcHdr"/>
        </w:types>
        <w:behaviors>
          <w:behavior w:val="content"/>
        </w:behaviors>
        <w:guid w:val="{A5A69D4F-2BD6-4C4F-91DE-220A35755B52}"/>
      </w:docPartPr>
      <w:docPartBody>
        <w:p w:rsidR="00CC505F" w:rsidRDefault="00AE6D97">
          <w:r w:rsidRPr="00FA41D5">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StarSymbol">
    <w:altName w:val="Arial Unicode MS"/>
    <w:charset w:val="02"/>
    <w:family w:val="auto"/>
    <w:pitch w:val="default"/>
  </w:font>
  <w:font w:name="Wingdings 2">
    <w:panose1 w:val="05020102010507070707"/>
    <w:charset w:val="02"/>
    <w:family w:val="roman"/>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 w:name="Helvetica">
    <w:panose1 w:val="020B0604020202020204"/>
    <w:charset w:val="00"/>
    <w:family w:val="swiss"/>
    <w:pitch w:val="variable"/>
    <w:sig w:usb0="E0002AFF" w:usb1="C0007843" w:usb2="00000009" w:usb3="00000000" w:csb0="000001FF" w:csb1="00000000"/>
  </w:font>
  <w:font w:name="Times">
    <w:panose1 w:val="02020603050405020304"/>
    <w:charset w:val="00"/>
    <w:family w:val="roman"/>
    <w:pitch w:val="variable"/>
    <w:sig w:usb0="E0002AFF" w:usb1="C0007841" w:usb2="00000009" w:usb3="00000000" w:csb0="000001FF" w:csb1="00000000"/>
  </w:font>
  <w:font w:name="Trebuchet MS">
    <w:panose1 w:val="020B06030202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Anvers">
    <w:altName w:val="Anvers"/>
    <w:panose1 w:val="00000000000000000000"/>
    <w:charset w:val="00"/>
    <w:family w:val="auto"/>
    <w:notTrueType/>
    <w:pitch w:val="default"/>
    <w:sig w:usb0="00000003" w:usb1="00000000" w:usb2="00000000" w:usb3="00000000" w:csb0="00000001" w:csb1="00000000"/>
  </w:font>
  <w:font w:name="Arial (W1)">
    <w:altName w:val="Arial"/>
    <w:charset w:val="00"/>
    <w:family w:val="swiss"/>
    <w:pitch w:val="variable"/>
    <w:sig w:usb0="20007A87" w:usb1="80000000" w:usb2="00000008"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E6D97"/>
    <w:rsid w:val="00026ED9"/>
    <w:rsid w:val="00346915"/>
    <w:rsid w:val="00500649"/>
    <w:rsid w:val="00543A6E"/>
    <w:rsid w:val="005A48A6"/>
    <w:rsid w:val="005C05CA"/>
    <w:rsid w:val="00620004"/>
    <w:rsid w:val="00622313"/>
    <w:rsid w:val="006614A8"/>
    <w:rsid w:val="00721720"/>
    <w:rsid w:val="00874E74"/>
    <w:rsid w:val="00915F90"/>
    <w:rsid w:val="0099016B"/>
    <w:rsid w:val="00AE6D97"/>
    <w:rsid w:val="00B12A0C"/>
    <w:rsid w:val="00B816E9"/>
    <w:rsid w:val="00CC505F"/>
    <w:rsid w:val="00D164B5"/>
    <w:rsid w:val="00ED4A9A"/>
    <w:rsid w:val="00F0365B"/>
    <w:rsid w:val="00F23F37"/>
    <w:rsid w:val="00F30D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15F90"/>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Hostopia Brand - New">
      <a:dk1>
        <a:srgbClr val="25282A"/>
      </a:dk1>
      <a:lt1>
        <a:srgbClr val="FFFFFF"/>
      </a:lt1>
      <a:dk2>
        <a:srgbClr val="2CADB2"/>
      </a:dk2>
      <a:lt2>
        <a:srgbClr val="D4D7D8"/>
      </a:lt2>
      <a:accent1>
        <a:srgbClr val="2CADB2"/>
      </a:accent1>
      <a:accent2>
        <a:srgbClr val="66BC29"/>
      </a:accent2>
      <a:accent3>
        <a:srgbClr val="97999B"/>
      </a:accent3>
      <a:accent4>
        <a:srgbClr val="D4D7D8"/>
      </a:accent4>
      <a:accent5>
        <a:srgbClr val="25282A"/>
      </a:accent5>
      <a:accent6>
        <a:srgbClr val="FFFFFF"/>
      </a:accent6>
      <a:hlink>
        <a:srgbClr val="2CADB2"/>
      </a:hlink>
      <a:folHlink>
        <a:srgbClr val="7030A0"/>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overPageProperties xmlns="http://schemas.microsoft.com/office/2006/coverPageProps">
  <PublishDate>2016-02-08T00:00:00</PublishDate>
  <Abstract>Type the abstract of your document here. An abstract is typically a short summary of the contents of the document. Type the abstract of your document here. An abstract is typically a short summary of the contents of the document.</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C3A0F73034B65B4F93B520EED543E194" ma:contentTypeVersion="1" ma:contentTypeDescription="Create a new document." ma:contentTypeScope="" ma:versionID="477a0d0ba735be61ab6f78e35bbaaa46">
  <xsd:schema xmlns:xsd="http://www.w3.org/2001/XMLSchema" xmlns:xs="http://www.w3.org/2001/XMLSchema" xmlns:p="http://schemas.microsoft.com/office/2006/metadata/properties" xmlns:ns2="4f82beaa-db71-4306-b6dc-58d6aa3ae26f" targetNamespace="http://schemas.microsoft.com/office/2006/metadata/properties" ma:root="true" ma:fieldsID="325ad3a83083e35da358da0137d7ca9b" ns2:_="">
    <xsd:import namespace="4f82beaa-db71-4306-b6dc-58d6aa3ae26f"/>
    <xsd:element name="properties">
      <xsd:complexType>
        <xsd:sequence>
          <xsd:element name="documentManagement">
            <xsd:complexType>
              <xsd:all>
                <xsd:element ref="ns2:Document_x0020_Type" minOccurs="0"/>
                <xsd:element ref="ns2:Release_x0020_Version" minOccurs="0"/>
                <xsd:element ref="ns2:Project_x002f_Program" minOccurs="0"/>
                <xsd:element ref="ns2:Language" minOccurs="0"/>
                <xsd:element ref="ns2:Target_x0020_Audienc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f82beaa-db71-4306-b6dc-58d6aa3ae26f" elementFormDefault="qualified">
    <xsd:import namespace="http://schemas.microsoft.com/office/2006/documentManagement/types"/>
    <xsd:import namespace="http://schemas.microsoft.com/office/infopath/2007/PartnerControls"/>
    <xsd:element name="Document_x0020_Type" ma:index="8" nillable="true" ma:displayName="Document Type" ma:format="Dropdown" ma:internalName="Document_x0020_Type">
      <xsd:simpleType>
        <xsd:restriction base="dms:Choice">
          <xsd:enumeration value="User Guide"/>
          <xsd:enumeration value="Tutorial"/>
          <xsd:enumeration value="Help File"/>
          <xsd:enumeration value="Internal"/>
          <xsd:enumeration value="Translation"/>
          <xsd:enumeration value="Template"/>
        </xsd:restriction>
      </xsd:simpleType>
    </xsd:element>
    <xsd:element name="Release_x0020_Version" ma:index="9" nillable="true" ma:displayName="Release Version" ma:internalName="Release_x0020_Version">
      <xsd:simpleType>
        <xsd:restriction base="dms:Text">
          <xsd:maxLength value="255"/>
        </xsd:restriction>
      </xsd:simpleType>
    </xsd:element>
    <xsd:element name="Project_x002f_Program" ma:index="10" nillable="true" ma:displayName="Project/Program" ma:format="Dropdown" ma:internalName="Project_x002f_Program">
      <xsd:simpleType>
        <xsd:restriction base="dms:Choice">
          <xsd:enumeration value="Ad Manager"/>
          <xsd:enumeration value="Advanced Template Manager"/>
          <xsd:enumeration value="Analytics"/>
          <xsd:enumeration value="Announcer"/>
          <xsd:enumeration value="Announcer Pro"/>
          <xsd:enumeration value="Appointment Scheduler"/>
          <xsd:enumeration value="Call Tracking"/>
          <xsd:enumeration value="Custom Error Pages"/>
          <xsd:enumeration value="Disk Usage"/>
          <xsd:enumeration value="DNS Manager"/>
          <xsd:enumeration value="EasyBlogBuilder"/>
          <xsd:enumeration value="EasyContact"/>
          <xsd:enumeration value="EasyMailSetup"/>
          <xsd:enumeration value="EasySiteOptimizer"/>
          <xsd:enumeration value="EasySiteWizard"/>
          <xsd:enumeration value="EasyStoreMaker"/>
          <xsd:enumeration value="EBiz Card"/>
          <xsd:enumeration value="FaxtoEmail"/>
          <xsd:enumeration value="FileManagerPro"/>
          <xsd:enumeration value="File Restore"/>
          <xsd:enumeration value="Front Page Manager"/>
          <xsd:enumeration value="InformLead"/>
          <xsd:enumeration value="Joomla Installer"/>
          <xsd:enumeration value="Log Manager"/>
          <xsd:enumeration value="MerchEngines"/>
          <xsd:enumeration value="MySQL Manager"/>
          <xsd:enumeration value="MSSQL Manager"/>
          <xsd:enumeration value="OneList"/>
          <xsd:enumeration value="OS Commerce"/>
          <xsd:enumeration value="ReputationManager"/>
          <xsd:enumeration value="PhotoAlbum"/>
          <xsd:enumeration value="Social Stream"/>
          <xsd:enumeration value="SSL Manager"/>
          <xsd:enumeration value="SyncSuite - BB"/>
          <xsd:enumeration value="SyncSuite - Outlook"/>
          <xsd:enumeration value="SyncSuite - Outlook Express"/>
          <xsd:enumeration value="SyncSuite - WinMob"/>
          <xsd:enumeration value="SyncSuite - Android"/>
          <xsd:enumeration value="SyncSuite - IPhone"/>
          <xsd:enumeration value="WebHostOs"/>
          <xsd:enumeration value="Webmail"/>
          <xsd:enumeration value="WebsiteOS"/>
          <xsd:enumeration value="Website Security"/>
          <xsd:enumeration value="Windows Services"/>
          <xsd:enumeration value="WordPress Installer"/>
        </xsd:restriction>
      </xsd:simpleType>
    </xsd:element>
    <xsd:element name="Language" ma:index="11" nillable="true" ma:displayName="Language" ma:internalName="Language">
      <xsd:simpleType>
        <xsd:restriction base="dms:Text">
          <xsd:maxLength value="255"/>
        </xsd:restriction>
      </xsd:simpleType>
    </xsd:element>
    <xsd:element name="Target_x0020_Audiences" ma:index="12" nillable="true" ma:displayName="Target Audiences" ma:internalName="Target_x0020_Audiences" ma:readOnly="fals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anguage xmlns="4f82beaa-db71-4306-b6dc-58d6aa3ae26f" xsi:nil="true"/>
    <Document_x0020_Type xmlns="4f82beaa-db71-4306-b6dc-58d6aa3ae26f">Template</Document_x0020_Type>
    <Target_x0020_Audiences xmlns="4f82beaa-db71-4306-b6dc-58d6aa3ae26f" xsi:nil="true"/>
    <Release_x0020_Version xmlns="4f82beaa-db71-4306-b6dc-58d6aa3ae26f">1.0</Release_x0020_Version>
    <Project_x002f_Program xmlns="4f82beaa-db71-4306-b6dc-58d6aa3ae26f" xsi:nil="true"/>
  </documentManagement>
</p:properties>
</file>

<file path=customXml/item4.xml><?xml version="1.0" encoding="utf-8"?>
<LongProperties xmlns="http://schemas.microsoft.com/office/2006/metadata/long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0204EBA-A506-4CF9-9523-76C1830D09C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f82beaa-db71-4306-b6dc-58d6aa3ae26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B652535-91AF-46E8-8D05-D25D86C5FA2E}">
  <ds:schemaRefs>
    <ds:schemaRef ds:uri="http://schemas.microsoft.com/office/2006/metadata/properties"/>
    <ds:schemaRef ds:uri="http://schemas.microsoft.com/office/infopath/2007/PartnerControls"/>
    <ds:schemaRef ds:uri="4f82beaa-db71-4306-b6dc-58d6aa3ae26f"/>
  </ds:schemaRefs>
</ds:datastoreItem>
</file>

<file path=customXml/itemProps4.xml><?xml version="1.0" encoding="utf-8"?>
<ds:datastoreItem xmlns:ds="http://schemas.openxmlformats.org/officeDocument/2006/customXml" ds:itemID="{EA8DB43E-1E1D-44C0-9AD2-3278B9AD8990}">
  <ds:schemaRefs>
    <ds:schemaRef ds:uri="http://schemas.microsoft.com/office/2006/metadata/longProperties"/>
  </ds:schemaRefs>
</ds:datastoreItem>
</file>

<file path=customXml/itemProps5.xml><?xml version="1.0" encoding="utf-8"?>
<ds:datastoreItem xmlns:ds="http://schemas.openxmlformats.org/officeDocument/2006/customXml" ds:itemID="{C545D740-6883-43C7-B4E3-740ABAA875F5}">
  <ds:schemaRefs>
    <ds:schemaRef ds:uri="http://schemas.microsoft.com/sharepoint/v3/contenttype/forms"/>
  </ds:schemaRefs>
</ds:datastoreItem>
</file>

<file path=customXml/itemProps6.xml><?xml version="1.0" encoding="utf-8"?>
<ds:datastoreItem xmlns:ds="http://schemas.openxmlformats.org/officeDocument/2006/customXml" ds:itemID="{C67B38CA-9428-4F08-9A74-F80C80741F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27</Pages>
  <Words>6232</Words>
  <Characters>35528</Characters>
  <Application>Microsoft Office Word</Application>
  <DocSecurity>0</DocSecurity>
  <Lines>296</Lines>
  <Paragraphs>83</Paragraphs>
  <ScaleCrop>false</ScaleCrop>
  <HeadingPairs>
    <vt:vector size="2" baseType="variant">
      <vt:variant>
        <vt:lpstr>Title</vt:lpstr>
      </vt:variant>
      <vt:variant>
        <vt:i4>1</vt:i4>
      </vt:variant>
    </vt:vector>
  </HeadingPairs>
  <TitlesOfParts>
    <vt:vector size="1" baseType="lpstr">
      <vt:lpstr>Online Store</vt:lpstr>
    </vt:vector>
  </TitlesOfParts>
  <Company>Vodafone Group Technology</Company>
  <LinksUpToDate>false</LinksUpToDate>
  <CharactersWithSpaces>41677</CharactersWithSpaces>
  <SharedDoc>false</SharedDoc>
  <HLinks>
    <vt:vector size="282" baseType="variant">
      <vt:variant>
        <vt:i4>1179709</vt:i4>
      </vt:variant>
      <vt:variant>
        <vt:i4>287</vt:i4>
      </vt:variant>
      <vt:variant>
        <vt:i4>0</vt:i4>
      </vt:variant>
      <vt:variant>
        <vt:i4>5</vt:i4>
      </vt:variant>
      <vt:variant>
        <vt:lpwstr/>
      </vt:variant>
      <vt:variant>
        <vt:lpwstr>_Toc273093510</vt:lpwstr>
      </vt:variant>
      <vt:variant>
        <vt:i4>1114171</vt:i4>
      </vt:variant>
      <vt:variant>
        <vt:i4>278</vt:i4>
      </vt:variant>
      <vt:variant>
        <vt:i4>0</vt:i4>
      </vt:variant>
      <vt:variant>
        <vt:i4>5</vt:i4>
      </vt:variant>
      <vt:variant>
        <vt:lpwstr/>
      </vt:variant>
      <vt:variant>
        <vt:lpwstr>_Toc273093323</vt:lpwstr>
      </vt:variant>
      <vt:variant>
        <vt:i4>1114171</vt:i4>
      </vt:variant>
      <vt:variant>
        <vt:i4>272</vt:i4>
      </vt:variant>
      <vt:variant>
        <vt:i4>0</vt:i4>
      </vt:variant>
      <vt:variant>
        <vt:i4>5</vt:i4>
      </vt:variant>
      <vt:variant>
        <vt:lpwstr/>
      </vt:variant>
      <vt:variant>
        <vt:lpwstr>_Toc273093322</vt:lpwstr>
      </vt:variant>
      <vt:variant>
        <vt:i4>1114171</vt:i4>
      </vt:variant>
      <vt:variant>
        <vt:i4>266</vt:i4>
      </vt:variant>
      <vt:variant>
        <vt:i4>0</vt:i4>
      </vt:variant>
      <vt:variant>
        <vt:i4>5</vt:i4>
      </vt:variant>
      <vt:variant>
        <vt:lpwstr/>
      </vt:variant>
      <vt:variant>
        <vt:lpwstr>_Toc273093321</vt:lpwstr>
      </vt:variant>
      <vt:variant>
        <vt:i4>1114171</vt:i4>
      </vt:variant>
      <vt:variant>
        <vt:i4>260</vt:i4>
      </vt:variant>
      <vt:variant>
        <vt:i4>0</vt:i4>
      </vt:variant>
      <vt:variant>
        <vt:i4>5</vt:i4>
      </vt:variant>
      <vt:variant>
        <vt:lpwstr/>
      </vt:variant>
      <vt:variant>
        <vt:lpwstr>_Toc273093320</vt:lpwstr>
      </vt:variant>
      <vt:variant>
        <vt:i4>1179707</vt:i4>
      </vt:variant>
      <vt:variant>
        <vt:i4>254</vt:i4>
      </vt:variant>
      <vt:variant>
        <vt:i4>0</vt:i4>
      </vt:variant>
      <vt:variant>
        <vt:i4>5</vt:i4>
      </vt:variant>
      <vt:variant>
        <vt:lpwstr/>
      </vt:variant>
      <vt:variant>
        <vt:lpwstr>_Toc273093319</vt:lpwstr>
      </vt:variant>
      <vt:variant>
        <vt:i4>1179707</vt:i4>
      </vt:variant>
      <vt:variant>
        <vt:i4>248</vt:i4>
      </vt:variant>
      <vt:variant>
        <vt:i4>0</vt:i4>
      </vt:variant>
      <vt:variant>
        <vt:i4>5</vt:i4>
      </vt:variant>
      <vt:variant>
        <vt:lpwstr/>
      </vt:variant>
      <vt:variant>
        <vt:lpwstr>_Toc273093318</vt:lpwstr>
      </vt:variant>
      <vt:variant>
        <vt:i4>1179707</vt:i4>
      </vt:variant>
      <vt:variant>
        <vt:i4>242</vt:i4>
      </vt:variant>
      <vt:variant>
        <vt:i4>0</vt:i4>
      </vt:variant>
      <vt:variant>
        <vt:i4>5</vt:i4>
      </vt:variant>
      <vt:variant>
        <vt:lpwstr/>
      </vt:variant>
      <vt:variant>
        <vt:lpwstr>_Toc273093317</vt:lpwstr>
      </vt:variant>
      <vt:variant>
        <vt:i4>1179707</vt:i4>
      </vt:variant>
      <vt:variant>
        <vt:i4>236</vt:i4>
      </vt:variant>
      <vt:variant>
        <vt:i4>0</vt:i4>
      </vt:variant>
      <vt:variant>
        <vt:i4>5</vt:i4>
      </vt:variant>
      <vt:variant>
        <vt:lpwstr/>
      </vt:variant>
      <vt:variant>
        <vt:lpwstr>_Toc273093316</vt:lpwstr>
      </vt:variant>
      <vt:variant>
        <vt:i4>1179707</vt:i4>
      </vt:variant>
      <vt:variant>
        <vt:i4>230</vt:i4>
      </vt:variant>
      <vt:variant>
        <vt:i4>0</vt:i4>
      </vt:variant>
      <vt:variant>
        <vt:i4>5</vt:i4>
      </vt:variant>
      <vt:variant>
        <vt:lpwstr/>
      </vt:variant>
      <vt:variant>
        <vt:lpwstr>_Toc273093315</vt:lpwstr>
      </vt:variant>
      <vt:variant>
        <vt:i4>1179707</vt:i4>
      </vt:variant>
      <vt:variant>
        <vt:i4>224</vt:i4>
      </vt:variant>
      <vt:variant>
        <vt:i4>0</vt:i4>
      </vt:variant>
      <vt:variant>
        <vt:i4>5</vt:i4>
      </vt:variant>
      <vt:variant>
        <vt:lpwstr/>
      </vt:variant>
      <vt:variant>
        <vt:lpwstr>_Toc273093314</vt:lpwstr>
      </vt:variant>
      <vt:variant>
        <vt:i4>1179707</vt:i4>
      </vt:variant>
      <vt:variant>
        <vt:i4>218</vt:i4>
      </vt:variant>
      <vt:variant>
        <vt:i4>0</vt:i4>
      </vt:variant>
      <vt:variant>
        <vt:i4>5</vt:i4>
      </vt:variant>
      <vt:variant>
        <vt:lpwstr/>
      </vt:variant>
      <vt:variant>
        <vt:lpwstr>_Toc273093313</vt:lpwstr>
      </vt:variant>
      <vt:variant>
        <vt:i4>1179707</vt:i4>
      </vt:variant>
      <vt:variant>
        <vt:i4>212</vt:i4>
      </vt:variant>
      <vt:variant>
        <vt:i4>0</vt:i4>
      </vt:variant>
      <vt:variant>
        <vt:i4>5</vt:i4>
      </vt:variant>
      <vt:variant>
        <vt:lpwstr/>
      </vt:variant>
      <vt:variant>
        <vt:lpwstr>_Toc273093312</vt:lpwstr>
      </vt:variant>
      <vt:variant>
        <vt:i4>1179707</vt:i4>
      </vt:variant>
      <vt:variant>
        <vt:i4>206</vt:i4>
      </vt:variant>
      <vt:variant>
        <vt:i4>0</vt:i4>
      </vt:variant>
      <vt:variant>
        <vt:i4>5</vt:i4>
      </vt:variant>
      <vt:variant>
        <vt:lpwstr/>
      </vt:variant>
      <vt:variant>
        <vt:lpwstr>_Toc273093311</vt:lpwstr>
      </vt:variant>
      <vt:variant>
        <vt:i4>1179707</vt:i4>
      </vt:variant>
      <vt:variant>
        <vt:i4>200</vt:i4>
      </vt:variant>
      <vt:variant>
        <vt:i4>0</vt:i4>
      </vt:variant>
      <vt:variant>
        <vt:i4>5</vt:i4>
      </vt:variant>
      <vt:variant>
        <vt:lpwstr/>
      </vt:variant>
      <vt:variant>
        <vt:lpwstr>_Toc273093310</vt:lpwstr>
      </vt:variant>
      <vt:variant>
        <vt:i4>1245243</vt:i4>
      </vt:variant>
      <vt:variant>
        <vt:i4>194</vt:i4>
      </vt:variant>
      <vt:variant>
        <vt:i4>0</vt:i4>
      </vt:variant>
      <vt:variant>
        <vt:i4>5</vt:i4>
      </vt:variant>
      <vt:variant>
        <vt:lpwstr/>
      </vt:variant>
      <vt:variant>
        <vt:lpwstr>_Toc273093309</vt:lpwstr>
      </vt:variant>
      <vt:variant>
        <vt:i4>1245243</vt:i4>
      </vt:variant>
      <vt:variant>
        <vt:i4>188</vt:i4>
      </vt:variant>
      <vt:variant>
        <vt:i4>0</vt:i4>
      </vt:variant>
      <vt:variant>
        <vt:i4>5</vt:i4>
      </vt:variant>
      <vt:variant>
        <vt:lpwstr/>
      </vt:variant>
      <vt:variant>
        <vt:lpwstr>_Toc273093308</vt:lpwstr>
      </vt:variant>
      <vt:variant>
        <vt:i4>1245243</vt:i4>
      </vt:variant>
      <vt:variant>
        <vt:i4>182</vt:i4>
      </vt:variant>
      <vt:variant>
        <vt:i4>0</vt:i4>
      </vt:variant>
      <vt:variant>
        <vt:i4>5</vt:i4>
      </vt:variant>
      <vt:variant>
        <vt:lpwstr/>
      </vt:variant>
      <vt:variant>
        <vt:lpwstr>_Toc273093307</vt:lpwstr>
      </vt:variant>
      <vt:variant>
        <vt:i4>1245243</vt:i4>
      </vt:variant>
      <vt:variant>
        <vt:i4>176</vt:i4>
      </vt:variant>
      <vt:variant>
        <vt:i4>0</vt:i4>
      </vt:variant>
      <vt:variant>
        <vt:i4>5</vt:i4>
      </vt:variant>
      <vt:variant>
        <vt:lpwstr/>
      </vt:variant>
      <vt:variant>
        <vt:lpwstr>_Toc273093306</vt:lpwstr>
      </vt:variant>
      <vt:variant>
        <vt:i4>1245243</vt:i4>
      </vt:variant>
      <vt:variant>
        <vt:i4>170</vt:i4>
      </vt:variant>
      <vt:variant>
        <vt:i4>0</vt:i4>
      </vt:variant>
      <vt:variant>
        <vt:i4>5</vt:i4>
      </vt:variant>
      <vt:variant>
        <vt:lpwstr/>
      </vt:variant>
      <vt:variant>
        <vt:lpwstr>_Toc273093305</vt:lpwstr>
      </vt:variant>
      <vt:variant>
        <vt:i4>1245243</vt:i4>
      </vt:variant>
      <vt:variant>
        <vt:i4>164</vt:i4>
      </vt:variant>
      <vt:variant>
        <vt:i4>0</vt:i4>
      </vt:variant>
      <vt:variant>
        <vt:i4>5</vt:i4>
      </vt:variant>
      <vt:variant>
        <vt:lpwstr/>
      </vt:variant>
      <vt:variant>
        <vt:lpwstr>_Toc273093304</vt:lpwstr>
      </vt:variant>
      <vt:variant>
        <vt:i4>1245243</vt:i4>
      </vt:variant>
      <vt:variant>
        <vt:i4>158</vt:i4>
      </vt:variant>
      <vt:variant>
        <vt:i4>0</vt:i4>
      </vt:variant>
      <vt:variant>
        <vt:i4>5</vt:i4>
      </vt:variant>
      <vt:variant>
        <vt:lpwstr/>
      </vt:variant>
      <vt:variant>
        <vt:lpwstr>_Toc273093303</vt:lpwstr>
      </vt:variant>
      <vt:variant>
        <vt:i4>1245243</vt:i4>
      </vt:variant>
      <vt:variant>
        <vt:i4>152</vt:i4>
      </vt:variant>
      <vt:variant>
        <vt:i4>0</vt:i4>
      </vt:variant>
      <vt:variant>
        <vt:i4>5</vt:i4>
      </vt:variant>
      <vt:variant>
        <vt:lpwstr/>
      </vt:variant>
      <vt:variant>
        <vt:lpwstr>_Toc273093302</vt:lpwstr>
      </vt:variant>
      <vt:variant>
        <vt:i4>1245243</vt:i4>
      </vt:variant>
      <vt:variant>
        <vt:i4>146</vt:i4>
      </vt:variant>
      <vt:variant>
        <vt:i4>0</vt:i4>
      </vt:variant>
      <vt:variant>
        <vt:i4>5</vt:i4>
      </vt:variant>
      <vt:variant>
        <vt:lpwstr/>
      </vt:variant>
      <vt:variant>
        <vt:lpwstr>_Toc273093301</vt:lpwstr>
      </vt:variant>
      <vt:variant>
        <vt:i4>1507387</vt:i4>
      </vt:variant>
      <vt:variant>
        <vt:i4>137</vt:i4>
      </vt:variant>
      <vt:variant>
        <vt:i4>0</vt:i4>
      </vt:variant>
      <vt:variant>
        <vt:i4>5</vt:i4>
      </vt:variant>
      <vt:variant>
        <vt:lpwstr/>
      </vt:variant>
      <vt:variant>
        <vt:lpwstr>_Toc273093346</vt:lpwstr>
      </vt:variant>
      <vt:variant>
        <vt:i4>1507387</vt:i4>
      </vt:variant>
      <vt:variant>
        <vt:i4>131</vt:i4>
      </vt:variant>
      <vt:variant>
        <vt:i4>0</vt:i4>
      </vt:variant>
      <vt:variant>
        <vt:i4>5</vt:i4>
      </vt:variant>
      <vt:variant>
        <vt:lpwstr/>
      </vt:variant>
      <vt:variant>
        <vt:lpwstr>_Toc273093345</vt:lpwstr>
      </vt:variant>
      <vt:variant>
        <vt:i4>1507387</vt:i4>
      </vt:variant>
      <vt:variant>
        <vt:i4>125</vt:i4>
      </vt:variant>
      <vt:variant>
        <vt:i4>0</vt:i4>
      </vt:variant>
      <vt:variant>
        <vt:i4>5</vt:i4>
      </vt:variant>
      <vt:variant>
        <vt:lpwstr/>
      </vt:variant>
      <vt:variant>
        <vt:lpwstr>_Toc273093344</vt:lpwstr>
      </vt:variant>
      <vt:variant>
        <vt:i4>1507387</vt:i4>
      </vt:variant>
      <vt:variant>
        <vt:i4>119</vt:i4>
      </vt:variant>
      <vt:variant>
        <vt:i4>0</vt:i4>
      </vt:variant>
      <vt:variant>
        <vt:i4>5</vt:i4>
      </vt:variant>
      <vt:variant>
        <vt:lpwstr/>
      </vt:variant>
      <vt:variant>
        <vt:lpwstr>_Toc273093343</vt:lpwstr>
      </vt:variant>
      <vt:variant>
        <vt:i4>1507387</vt:i4>
      </vt:variant>
      <vt:variant>
        <vt:i4>113</vt:i4>
      </vt:variant>
      <vt:variant>
        <vt:i4>0</vt:i4>
      </vt:variant>
      <vt:variant>
        <vt:i4>5</vt:i4>
      </vt:variant>
      <vt:variant>
        <vt:lpwstr/>
      </vt:variant>
      <vt:variant>
        <vt:lpwstr>_Toc273093342</vt:lpwstr>
      </vt:variant>
      <vt:variant>
        <vt:i4>1507387</vt:i4>
      </vt:variant>
      <vt:variant>
        <vt:i4>107</vt:i4>
      </vt:variant>
      <vt:variant>
        <vt:i4>0</vt:i4>
      </vt:variant>
      <vt:variant>
        <vt:i4>5</vt:i4>
      </vt:variant>
      <vt:variant>
        <vt:lpwstr/>
      </vt:variant>
      <vt:variant>
        <vt:lpwstr>_Toc273093341</vt:lpwstr>
      </vt:variant>
      <vt:variant>
        <vt:i4>1507387</vt:i4>
      </vt:variant>
      <vt:variant>
        <vt:i4>101</vt:i4>
      </vt:variant>
      <vt:variant>
        <vt:i4>0</vt:i4>
      </vt:variant>
      <vt:variant>
        <vt:i4>5</vt:i4>
      </vt:variant>
      <vt:variant>
        <vt:lpwstr/>
      </vt:variant>
      <vt:variant>
        <vt:lpwstr>_Toc273093340</vt:lpwstr>
      </vt:variant>
      <vt:variant>
        <vt:i4>1048635</vt:i4>
      </vt:variant>
      <vt:variant>
        <vt:i4>95</vt:i4>
      </vt:variant>
      <vt:variant>
        <vt:i4>0</vt:i4>
      </vt:variant>
      <vt:variant>
        <vt:i4>5</vt:i4>
      </vt:variant>
      <vt:variant>
        <vt:lpwstr/>
      </vt:variant>
      <vt:variant>
        <vt:lpwstr>_Toc273093339</vt:lpwstr>
      </vt:variant>
      <vt:variant>
        <vt:i4>1048635</vt:i4>
      </vt:variant>
      <vt:variant>
        <vt:i4>89</vt:i4>
      </vt:variant>
      <vt:variant>
        <vt:i4>0</vt:i4>
      </vt:variant>
      <vt:variant>
        <vt:i4>5</vt:i4>
      </vt:variant>
      <vt:variant>
        <vt:lpwstr/>
      </vt:variant>
      <vt:variant>
        <vt:lpwstr>_Toc273093338</vt:lpwstr>
      </vt:variant>
      <vt:variant>
        <vt:i4>1048635</vt:i4>
      </vt:variant>
      <vt:variant>
        <vt:i4>83</vt:i4>
      </vt:variant>
      <vt:variant>
        <vt:i4>0</vt:i4>
      </vt:variant>
      <vt:variant>
        <vt:i4>5</vt:i4>
      </vt:variant>
      <vt:variant>
        <vt:lpwstr/>
      </vt:variant>
      <vt:variant>
        <vt:lpwstr>_Toc273093337</vt:lpwstr>
      </vt:variant>
      <vt:variant>
        <vt:i4>1048635</vt:i4>
      </vt:variant>
      <vt:variant>
        <vt:i4>77</vt:i4>
      </vt:variant>
      <vt:variant>
        <vt:i4>0</vt:i4>
      </vt:variant>
      <vt:variant>
        <vt:i4>5</vt:i4>
      </vt:variant>
      <vt:variant>
        <vt:lpwstr/>
      </vt:variant>
      <vt:variant>
        <vt:lpwstr>_Toc273093336</vt:lpwstr>
      </vt:variant>
      <vt:variant>
        <vt:i4>1048635</vt:i4>
      </vt:variant>
      <vt:variant>
        <vt:i4>71</vt:i4>
      </vt:variant>
      <vt:variant>
        <vt:i4>0</vt:i4>
      </vt:variant>
      <vt:variant>
        <vt:i4>5</vt:i4>
      </vt:variant>
      <vt:variant>
        <vt:lpwstr/>
      </vt:variant>
      <vt:variant>
        <vt:lpwstr>_Toc273093335</vt:lpwstr>
      </vt:variant>
      <vt:variant>
        <vt:i4>1048635</vt:i4>
      </vt:variant>
      <vt:variant>
        <vt:i4>65</vt:i4>
      </vt:variant>
      <vt:variant>
        <vt:i4>0</vt:i4>
      </vt:variant>
      <vt:variant>
        <vt:i4>5</vt:i4>
      </vt:variant>
      <vt:variant>
        <vt:lpwstr/>
      </vt:variant>
      <vt:variant>
        <vt:lpwstr>_Toc273093334</vt:lpwstr>
      </vt:variant>
      <vt:variant>
        <vt:i4>1048635</vt:i4>
      </vt:variant>
      <vt:variant>
        <vt:i4>59</vt:i4>
      </vt:variant>
      <vt:variant>
        <vt:i4>0</vt:i4>
      </vt:variant>
      <vt:variant>
        <vt:i4>5</vt:i4>
      </vt:variant>
      <vt:variant>
        <vt:lpwstr/>
      </vt:variant>
      <vt:variant>
        <vt:lpwstr>_Toc273093333</vt:lpwstr>
      </vt:variant>
      <vt:variant>
        <vt:i4>1048635</vt:i4>
      </vt:variant>
      <vt:variant>
        <vt:i4>53</vt:i4>
      </vt:variant>
      <vt:variant>
        <vt:i4>0</vt:i4>
      </vt:variant>
      <vt:variant>
        <vt:i4>5</vt:i4>
      </vt:variant>
      <vt:variant>
        <vt:lpwstr/>
      </vt:variant>
      <vt:variant>
        <vt:lpwstr>_Toc273093332</vt:lpwstr>
      </vt:variant>
      <vt:variant>
        <vt:i4>1048635</vt:i4>
      </vt:variant>
      <vt:variant>
        <vt:i4>47</vt:i4>
      </vt:variant>
      <vt:variant>
        <vt:i4>0</vt:i4>
      </vt:variant>
      <vt:variant>
        <vt:i4>5</vt:i4>
      </vt:variant>
      <vt:variant>
        <vt:lpwstr/>
      </vt:variant>
      <vt:variant>
        <vt:lpwstr>_Toc273093331</vt:lpwstr>
      </vt:variant>
      <vt:variant>
        <vt:i4>1048635</vt:i4>
      </vt:variant>
      <vt:variant>
        <vt:i4>41</vt:i4>
      </vt:variant>
      <vt:variant>
        <vt:i4>0</vt:i4>
      </vt:variant>
      <vt:variant>
        <vt:i4>5</vt:i4>
      </vt:variant>
      <vt:variant>
        <vt:lpwstr/>
      </vt:variant>
      <vt:variant>
        <vt:lpwstr>_Toc273093330</vt:lpwstr>
      </vt:variant>
      <vt:variant>
        <vt:i4>1114171</vt:i4>
      </vt:variant>
      <vt:variant>
        <vt:i4>35</vt:i4>
      </vt:variant>
      <vt:variant>
        <vt:i4>0</vt:i4>
      </vt:variant>
      <vt:variant>
        <vt:i4>5</vt:i4>
      </vt:variant>
      <vt:variant>
        <vt:lpwstr/>
      </vt:variant>
      <vt:variant>
        <vt:lpwstr>_Toc273093329</vt:lpwstr>
      </vt:variant>
      <vt:variant>
        <vt:i4>1114171</vt:i4>
      </vt:variant>
      <vt:variant>
        <vt:i4>29</vt:i4>
      </vt:variant>
      <vt:variant>
        <vt:i4>0</vt:i4>
      </vt:variant>
      <vt:variant>
        <vt:i4>5</vt:i4>
      </vt:variant>
      <vt:variant>
        <vt:lpwstr/>
      </vt:variant>
      <vt:variant>
        <vt:lpwstr>_Toc273093328</vt:lpwstr>
      </vt:variant>
      <vt:variant>
        <vt:i4>1114171</vt:i4>
      </vt:variant>
      <vt:variant>
        <vt:i4>23</vt:i4>
      </vt:variant>
      <vt:variant>
        <vt:i4>0</vt:i4>
      </vt:variant>
      <vt:variant>
        <vt:i4>5</vt:i4>
      </vt:variant>
      <vt:variant>
        <vt:lpwstr/>
      </vt:variant>
      <vt:variant>
        <vt:lpwstr>_Toc273093327</vt:lpwstr>
      </vt:variant>
      <vt:variant>
        <vt:i4>1114171</vt:i4>
      </vt:variant>
      <vt:variant>
        <vt:i4>17</vt:i4>
      </vt:variant>
      <vt:variant>
        <vt:i4>0</vt:i4>
      </vt:variant>
      <vt:variant>
        <vt:i4>5</vt:i4>
      </vt:variant>
      <vt:variant>
        <vt:lpwstr/>
      </vt:variant>
      <vt:variant>
        <vt:lpwstr>_Toc273093326</vt:lpwstr>
      </vt:variant>
      <vt:variant>
        <vt:i4>1114171</vt:i4>
      </vt:variant>
      <vt:variant>
        <vt:i4>11</vt:i4>
      </vt:variant>
      <vt:variant>
        <vt:i4>0</vt:i4>
      </vt:variant>
      <vt:variant>
        <vt:i4>5</vt:i4>
      </vt:variant>
      <vt:variant>
        <vt:lpwstr/>
      </vt:variant>
      <vt:variant>
        <vt:lpwstr>_Toc273093325</vt:lpwstr>
      </vt:variant>
      <vt:variant>
        <vt:i4>1114171</vt:i4>
      </vt:variant>
      <vt:variant>
        <vt:i4>5</vt:i4>
      </vt:variant>
      <vt:variant>
        <vt:i4>0</vt:i4>
      </vt:variant>
      <vt:variant>
        <vt:i4>5</vt:i4>
      </vt:variant>
      <vt:variant>
        <vt:lpwstr/>
      </vt:variant>
      <vt:variant>
        <vt:lpwstr>_Toc273093324</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Online Store</dc:title>
  <dc:subject>Functional Architecture</dc:subject>
  <dc:creator>Mahrie Boyle</dc:creator>
  <cp:keywords/>
  <dc:description/>
  <cp:lastModifiedBy>Mahrie Boyle</cp:lastModifiedBy>
  <cp:revision>2</cp:revision>
  <cp:lastPrinted>2016-02-08T20:24:00Z</cp:lastPrinted>
  <dcterms:created xsi:type="dcterms:W3CDTF">2016-02-08T22:00:00Z</dcterms:created>
  <dcterms:modified xsi:type="dcterms:W3CDTF">2016-02-08T22:00:00Z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ject Name">
    <vt:lpwstr>&lt;&lt; Project Name &gt;&gt;</vt:lpwstr>
  </property>
  <property fmtid="{D5CDD505-2E9C-101B-9397-08002B2CF9AE}" pid="3" name="Project Phase">
    <vt:lpwstr>&lt;&lt; Project Phase &gt;&gt;</vt:lpwstr>
  </property>
  <property fmtid="{D5CDD505-2E9C-101B-9397-08002B2CF9AE}" pid="4" name="Doc Status">
    <vt:lpwstr>&lt;Work in progress / draft for comment / approved&gt;</vt:lpwstr>
  </property>
  <property fmtid="{D5CDD505-2E9C-101B-9397-08002B2CF9AE}" pid="5" name="Owner">
    <vt:lpwstr>&lt;&lt;M a r c u s  H u d d i e / V o d a f o n e  G r o u p&gt;&gt;</vt:lpwstr>
  </property>
  <property fmtid="{D5CDD505-2E9C-101B-9397-08002B2CF9AE}" pid="6" name="Document number">
    <vt:lpwstr>VFA-FS-002</vt:lpwstr>
  </property>
</Properties>
</file>